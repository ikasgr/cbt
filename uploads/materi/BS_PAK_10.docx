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1BD9" w:rsidRDefault="00357B69">
      <w:pPr>
        <w:spacing w:before="4" w:line="100" w:lineRule="exact"/>
        <w:rPr>
          <w:sz w:val="10"/>
          <w:szCs w:val="1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6054" type="#_x0000_t75" style="position:absolute;margin-left:0;margin-top:151.85pt;width:493.05pt;height:551.15pt;z-index:-7611;mso-position-horizontal-relative:page;mso-position-vertical-relative:page">
            <v:imagedata r:id="rId9" o:title=""/>
            <w10:wrap anchorx="page" anchory="page"/>
          </v:shape>
        </w:pict>
      </w:r>
    </w:p>
    <w:p w:rsidR="00A31BD9" w:rsidRDefault="00357B69">
      <w:pPr>
        <w:ind w:left="7613"/>
      </w:pPr>
      <w:r>
        <w:pict>
          <v:shape id="_x0000_i1025" type="#_x0000_t75" style="width:59.1pt;height:60.2pt">
            <v:imagedata r:id="rId10" o:title=""/>
          </v:shape>
        </w:pict>
      </w:r>
    </w:p>
    <w:p w:rsidR="00A31BD9" w:rsidRDefault="00A31BD9">
      <w:pPr>
        <w:spacing w:before="8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line="720" w:lineRule="exact"/>
        <w:ind w:left="224"/>
        <w:rPr>
          <w:rFonts w:ascii="Arial" w:eastAsia="Arial" w:hAnsi="Arial" w:cs="Arial"/>
          <w:sz w:val="67"/>
          <w:szCs w:val="67"/>
        </w:rPr>
      </w:pPr>
      <w:r>
        <w:rPr>
          <w:rFonts w:ascii="Arial" w:eastAsia="Arial" w:hAnsi="Arial" w:cs="Arial"/>
          <w:i/>
          <w:color w:val="423625"/>
          <w:w w:val="76"/>
          <w:position w:val="-3"/>
          <w:sz w:val="67"/>
          <w:szCs w:val="67"/>
        </w:rPr>
        <w:t>P</w:t>
      </w:r>
      <w:r>
        <w:rPr>
          <w:rFonts w:ascii="Arial" w:eastAsia="Arial" w:hAnsi="Arial" w:cs="Arial"/>
          <w:i/>
          <w:color w:val="423625"/>
          <w:w w:val="66"/>
          <w:position w:val="-3"/>
          <w:sz w:val="67"/>
          <w:szCs w:val="67"/>
        </w:rPr>
        <w:t>e</w:t>
      </w:r>
      <w:r>
        <w:rPr>
          <w:rFonts w:ascii="Arial" w:eastAsia="Arial" w:hAnsi="Arial" w:cs="Arial"/>
          <w:i/>
          <w:color w:val="423625"/>
          <w:w w:val="84"/>
          <w:position w:val="-3"/>
          <w:sz w:val="67"/>
          <w:szCs w:val="67"/>
        </w:rPr>
        <w:t>n</w:t>
      </w:r>
      <w:r>
        <w:rPr>
          <w:rFonts w:ascii="Arial" w:eastAsia="Arial" w:hAnsi="Arial" w:cs="Arial"/>
          <w:i/>
          <w:color w:val="423625"/>
          <w:w w:val="91"/>
          <w:position w:val="-3"/>
          <w:sz w:val="67"/>
          <w:szCs w:val="67"/>
        </w:rPr>
        <w:t>d</w:t>
      </w:r>
      <w:r>
        <w:rPr>
          <w:rFonts w:ascii="Arial" w:eastAsia="Arial" w:hAnsi="Arial" w:cs="Arial"/>
          <w:i/>
          <w:color w:val="423625"/>
          <w:w w:val="123"/>
          <w:position w:val="-3"/>
          <w:sz w:val="67"/>
          <w:szCs w:val="67"/>
        </w:rPr>
        <w:t>i</w:t>
      </w:r>
      <w:r>
        <w:rPr>
          <w:rFonts w:ascii="Arial" w:eastAsia="Arial" w:hAnsi="Arial" w:cs="Arial"/>
          <w:i/>
          <w:color w:val="423625"/>
          <w:w w:val="84"/>
          <w:position w:val="-3"/>
          <w:sz w:val="67"/>
          <w:szCs w:val="67"/>
        </w:rPr>
        <w:t>d</w:t>
      </w:r>
      <w:r>
        <w:rPr>
          <w:rFonts w:ascii="Arial" w:eastAsia="Arial" w:hAnsi="Arial" w:cs="Arial"/>
          <w:i/>
          <w:color w:val="423625"/>
          <w:w w:val="114"/>
          <w:position w:val="-3"/>
          <w:sz w:val="67"/>
          <w:szCs w:val="67"/>
        </w:rPr>
        <w:t>i</w:t>
      </w:r>
      <w:r>
        <w:rPr>
          <w:rFonts w:ascii="Arial" w:eastAsia="Arial" w:hAnsi="Arial" w:cs="Arial"/>
          <w:i/>
          <w:color w:val="423625"/>
          <w:w w:val="97"/>
          <w:position w:val="-3"/>
          <w:sz w:val="67"/>
          <w:szCs w:val="67"/>
        </w:rPr>
        <w:t>k</w:t>
      </w:r>
      <w:r>
        <w:rPr>
          <w:rFonts w:ascii="Arial" w:eastAsia="Arial" w:hAnsi="Arial" w:cs="Arial"/>
          <w:i/>
          <w:color w:val="423625"/>
          <w:w w:val="66"/>
          <w:position w:val="-3"/>
          <w:sz w:val="67"/>
          <w:szCs w:val="67"/>
        </w:rPr>
        <w:t>a</w:t>
      </w:r>
      <w:r>
        <w:rPr>
          <w:rFonts w:ascii="Arial" w:eastAsia="Arial" w:hAnsi="Arial" w:cs="Arial"/>
          <w:i/>
          <w:color w:val="423625"/>
          <w:w w:val="87"/>
          <w:position w:val="-3"/>
          <w:sz w:val="67"/>
          <w:szCs w:val="67"/>
        </w:rPr>
        <w:t>n</w:t>
      </w:r>
    </w:p>
    <w:p w:rsidR="00A31BD9" w:rsidRDefault="00021A40">
      <w:pPr>
        <w:spacing w:before="19" w:line="198" w:lineRule="auto"/>
        <w:ind w:left="172" w:right="2307" w:hanging="65"/>
        <w:jc w:val="both"/>
        <w:rPr>
          <w:sz w:val="51"/>
          <w:szCs w:val="51"/>
        </w:rPr>
        <w:sectPr w:rsidR="00A31BD9">
          <w:pgSz w:w="9900" w:h="14100"/>
          <w:pgMar w:top="420" w:right="400" w:bottom="280" w:left="600" w:header="720" w:footer="720" w:gutter="0"/>
          <w:cols w:space="720"/>
        </w:sectPr>
      </w:pPr>
      <w:r>
        <w:rPr>
          <w:rFonts w:ascii="Arial" w:eastAsia="Arial" w:hAnsi="Arial" w:cs="Arial"/>
          <w:i/>
          <w:color w:val="423625"/>
          <w:w w:val="81"/>
          <w:sz w:val="114"/>
          <w:szCs w:val="114"/>
        </w:rPr>
        <w:t>Agama</w:t>
      </w:r>
      <w:r>
        <w:rPr>
          <w:rFonts w:ascii="Arial" w:eastAsia="Arial" w:hAnsi="Arial" w:cs="Arial"/>
          <w:i/>
          <w:color w:val="423625"/>
          <w:spacing w:val="-29"/>
          <w:w w:val="81"/>
          <w:sz w:val="114"/>
          <w:szCs w:val="114"/>
        </w:rPr>
        <w:t xml:space="preserve"> </w:t>
      </w:r>
      <w:r>
        <w:rPr>
          <w:rFonts w:ascii="Arial" w:eastAsia="Arial" w:hAnsi="Arial" w:cs="Arial"/>
          <w:i/>
          <w:color w:val="423625"/>
          <w:w w:val="86"/>
          <w:sz w:val="114"/>
          <w:szCs w:val="114"/>
        </w:rPr>
        <w:t>K</w:t>
      </w:r>
      <w:r>
        <w:rPr>
          <w:rFonts w:ascii="Arial" w:eastAsia="Arial" w:hAnsi="Arial" w:cs="Arial"/>
          <w:i/>
          <w:color w:val="423625"/>
          <w:w w:val="96"/>
          <w:sz w:val="114"/>
          <w:szCs w:val="114"/>
        </w:rPr>
        <w:t>r</w:t>
      </w:r>
      <w:r>
        <w:rPr>
          <w:rFonts w:ascii="Arial" w:eastAsia="Arial" w:hAnsi="Arial" w:cs="Arial"/>
          <w:i/>
          <w:color w:val="423625"/>
          <w:w w:val="108"/>
          <w:sz w:val="114"/>
          <w:szCs w:val="114"/>
        </w:rPr>
        <w:t>i</w:t>
      </w:r>
      <w:r>
        <w:rPr>
          <w:rFonts w:ascii="Arial" w:eastAsia="Arial" w:hAnsi="Arial" w:cs="Arial"/>
          <w:i/>
          <w:color w:val="423625"/>
          <w:w w:val="80"/>
          <w:sz w:val="114"/>
          <w:szCs w:val="114"/>
        </w:rPr>
        <w:t>s</w:t>
      </w:r>
      <w:r>
        <w:rPr>
          <w:rFonts w:ascii="Arial" w:eastAsia="Arial" w:hAnsi="Arial" w:cs="Arial"/>
          <w:i/>
          <w:color w:val="423625"/>
          <w:w w:val="124"/>
          <w:sz w:val="114"/>
          <w:szCs w:val="114"/>
        </w:rPr>
        <w:t>t</w:t>
      </w:r>
      <w:r>
        <w:rPr>
          <w:rFonts w:ascii="Arial" w:eastAsia="Arial" w:hAnsi="Arial" w:cs="Arial"/>
          <w:i/>
          <w:color w:val="423625"/>
          <w:w w:val="68"/>
          <w:sz w:val="114"/>
          <w:szCs w:val="114"/>
        </w:rPr>
        <w:t>e</w:t>
      </w:r>
      <w:r>
        <w:rPr>
          <w:rFonts w:ascii="Arial" w:eastAsia="Arial" w:hAnsi="Arial" w:cs="Arial"/>
          <w:i/>
          <w:color w:val="423625"/>
          <w:w w:val="86"/>
          <w:sz w:val="114"/>
          <w:szCs w:val="114"/>
        </w:rPr>
        <w:t xml:space="preserve">n </w:t>
      </w:r>
      <w:r>
        <w:rPr>
          <w:rFonts w:ascii="Arial" w:eastAsia="Arial" w:hAnsi="Arial" w:cs="Arial"/>
          <w:i/>
          <w:color w:val="423625"/>
          <w:w w:val="76"/>
          <w:sz w:val="74"/>
          <w:szCs w:val="74"/>
        </w:rPr>
        <w:t>dan</w:t>
      </w:r>
      <w:r>
        <w:rPr>
          <w:rFonts w:ascii="Arial" w:eastAsia="Arial" w:hAnsi="Arial" w:cs="Arial"/>
          <w:i/>
          <w:color w:val="423625"/>
          <w:spacing w:val="-17"/>
          <w:w w:val="76"/>
          <w:sz w:val="74"/>
          <w:szCs w:val="74"/>
        </w:rPr>
        <w:t xml:space="preserve"> </w:t>
      </w:r>
      <w:r>
        <w:rPr>
          <w:rFonts w:ascii="Arial" w:eastAsia="Arial" w:hAnsi="Arial" w:cs="Arial"/>
          <w:i/>
          <w:color w:val="423625"/>
          <w:w w:val="70"/>
          <w:sz w:val="114"/>
          <w:szCs w:val="114"/>
        </w:rPr>
        <w:t>B</w:t>
      </w:r>
      <w:r>
        <w:rPr>
          <w:rFonts w:ascii="Arial" w:eastAsia="Arial" w:hAnsi="Arial" w:cs="Arial"/>
          <w:i/>
          <w:color w:val="423625"/>
          <w:w w:val="82"/>
          <w:sz w:val="114"/>
          <w:szCs w:val="114"/>
        </w:rPr>
        <w:t>u</w:t>
      </w:r>
      <w:r>
        <w:rPr>
          <w:rFonts w:ascii="Arial" w:eastAsia="Arial" w:hAnsi="Arial" w:cs="Arial"/>
          <w:i/>
          <w:color w:val="423625"/>
          <w:w w:val="88"/>
          <w:sz w:val="114"/>
          <w:szCs w:val="114"/>
        </w:rPr>
        <w:t>d</w:t>
      </w:r>
      <w:r>
        <w:rPr>
          <w:rFonts w:ascii="Arial" w:eastAsia="Arial" w:hAnsi="Arial" w:cs="Arial"/>
          <w:i/>
          <w:color w:val="423625"/>
          <w:w w:val="113"/>
          <w:sz w:val="114"/>
          <w:szCs w:val="114"/>
        </w:rPr>
        <w:t>i</w:t>
      </w:r>
      <w:r>
        <w:rPr>
          <w:rFonts w:ascii="Arial" w:eastAsia="Arial" w:hAnsi="Arial" w:cs="Arial"/>
          <w:i/>
          <w:color w:val="423625"/>
          <w:spacing w:val="-146"/>
          <w:sz w:val="114"/>
          <w:szCs w:val="114"/>
        </w:rPr>
        <w:t xml:space="preserve"> </w:t>
      </w:r>
      <w:r>
        <w:rPr>
          <w:rFonts w:ascii="Arial" w:eastAsia="Arial" w:hAnsi="Arial" w:cs="Arial"/>
          <w:i/>
          <w:color w:val="423625"/>
          <w:w w:val="74"/>
          <w:sz w:val="114"/>
          <w:szCs w:val="114"/>
        </w:rPr>
        <w:t>P</w:t>
      </w:r>
      <w:r>
        <w:rPr>
          <w:rFonts w:ascii="Arial" w:eastAsia="Arial" w:hAnsi="Arial" w:cs="Arial"/>
          <w:i/>
          <w:color w:val="423625"/>
          <w:w w:val="68"/>
          <w:sz w:val="114"/>
          <w:szCs w:val="114"/>
        </w:rPr>
        <w:t>e</w:t>
      </w:r>
      <w:r>
        <w:rPr>
          <w:rFonts w:ascii="Arial" w:eastAsia="Arial" w:hAnsi="Arial" w:cs="Arial"/>
          <w:i/>
          <w:color w:val="423625"/>
          <w:w w:val="96"/>
          <w:sz w:val="114"/>
          <w:szCs w:val="114"/>
        </w:rPr>
        <w:t>k</w:t>
      </w:r>
      <w:r>
        <w:rPr>
          <w:rFonts w:ascii="Arial" w:eastAsia="Arial" w:hAnsi="Arial" w:cs="Arial"/>
          <w:i/>
          <w:color w:val="423625"/>
          <w:w w:val="66"/>
          <w:sz w:val="114"/>
          <w:szCs w:val="114"/>
        </w:rPr>
        <w:t>e</w:t>
      </w:r>
      <w:r>
        <w:rPr>
          <w:rFonts w:ascii="Arial" w:eastAsia="Arial" w:hAnsi="Arial" w:cs="Arial"/>
          <w:i/>
          <w:color w:val="423625"/>
          <w:w w:val="110"/>
          <w:sz w:val="114"/>
          <w:szCs w:val="114"/>
        </w:rPr>
        <w:t>r</w:t>
      </w:r>
      <w:r>
        <w:rPr>
          <w:rFonts w:ascii="Arial" w:eastAsia="Arial" w:hAnsi="Arial" w:cs="Arial"/>
          <w:i/>
          <w:color w:val="423625"/>
          <w:w w:val="111"/>
          <w:sz w:val="114"/>
          <w:szCs w:val="114"/>
        </w:rPr>
        <w:t>t</w:t>
      </w:r>
      <w:r>
        <w:rPr>
          <w:rFonts w:ascii="Arial" w:eastAsia="Arial" w:hAnsi="Arial" w:cs="Arial"/>
          <w:i/>
          <w:color w:val="423625"/>
          <w:w w:val="108"/>
          <w:sz w:val="114"/>
          <w:szCs w:val="114"/>
        </w:rPr>
        <w:t xml:space="preserve">i </w:t>
      </w:r>
      <w:r>
        <w:rPr>
          <w:i/>
          <w:color w:val="495242"/>
          <w:sz w:val="51"/>
          <w:szCs w:val="51"/>
        </w:rPr>
        <w:t xml:space="preserve">Bertumbuh </w:t>
      </w:r>
      <w:r>
        <w:rPr>
          <w:i/>
          <w:color w:val="495242"/>
          <w:spacing w:val="57"/>
          <w:sz w:val="51"/>
          <w:szCs w:val="51"/>
        </w:rPr>
        <w:t xml:space="preserve"> </w:t>
      </w:r>
      <w:r>
        <w:rPr>
          <w:i/>
          <w:color w:val="495242"/>
          <w:w w:val="97"/>
          <w:sz w:val="51"/>
          <w:szCs w:val="51"/>
        </w:rPr>
        <w:t xml:space="preserve">Menjadi </w:t>
      </w:r>
      <w:r>
        <w:rPr>
          <w:i/>
          <w:color w:val="495242"/>
          <w:spacing w:val="35"/>
          <w:w w:val="97"/>
          <w:sz w:val="51"/>
          <w:szCs w:val="51"/>
        </w:rPr>
        <w:t xml:space="preserve"> </w:t>
      </w:r>
      <w:r w:rsidR="00532BCC">
        <w:rPr>
          <w:i/>
          <w:color w:val="525B2F"/>
          <w:w w:val="78"/>
          <w:sz w:val="51"/>
          <w:szCs w:val="51"/>
        </w:rPr>
        <w:t>D</w:t>
      </w:r>
      <w:r>
        <w:rPr>
          <w:i/>
          <w:color w:val="525B2F"/>
          <w:w w:val="109"/>
          <w:sz w:val="51"/>
          <w:szCs w:val="51"/>
        </w:rPr>
        <w:t>e</w:t>
      </w:r>
      <w:r>
        <w:rPr>
          <w:i/>
          <w:color w:val="525B2F"/>
          <w:w w:val="115"/>
          <w:sz w:val="51"/>
          <w:szCs w:val="51"/>
        </w:rPr>
        <w:t>w</w:t>
      </w:r>
      <w:r>
        <w:rPr>
          <w:i/>
          <w:color w:val="525B2F"/>
          <w:w w:val="82"/>
          <w:sz w:val="51"/>
          <w:szCs w:val="51"/>
        </w:rPr>
        <w:t>a</w:t>
      </w:r>
      <w:r>
        <w:rPr>
          <w:i/>
          <w:color w:val="525B2F"/>
          <w:w w:val="125"/>
          <w:sz w:val="51"/>
          <w:szCs w:val="51"/>
        </w:rPr>
        <w:t>s</w:t>
      </w:r>
      <w:r>
        <w:rPr>
          <w:i/>
          <w:color w:val="525B2F"/>
          <w:w w:val="97"/>
          <w:sz w:val="51"/>
          <w:szCs w:val="51"/>
        </w:rPr>
        <w:t>a</w:t>
      </w:r>
    </w:p>
    <w:p w:rsidR="00A31BD9" w:rsidRDefault="00021A40">
      <w:pPr>
        <w:spacing w:before="83"/>
        <w:ind w:left="1100" w:right="2333"/>
        <w:jc w:val="both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lastRenderedPageBreak/>
        <w:t>Hak Cipta © 2014 pada Kementerian Pendidikan dan Kebudayaan</w:t>
      </w:r>
    </w:p>
    <w:p w:rsidR="00A31BD9" w:rsidRDefault="00021A40">
      <w:pPr>
        <w:spacing w:before="89"/>
        <w:ind w:left="1100" w:right="5309"/>
        <w:jc w:val="both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Dilindungi Undang-Undang</w:t>
      </w:r>
    </w:p>
    <w:p w:rsidR="00A31BD9" w:rsidRDefault="00A31BD9">
      <w:pPr>
        <w:spacing w:before="7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00" w:lineRule="exact"/>
        <w:ind w:left="1367" w:right="5237" w:firstLine="58"/>
        <w:jc w:val="center"/>
        <w:rPr>
          <w:rFonts w:ascii="Calibri" w:eastAsia="Calibri" w:hAnsi="Calibri" w:cs="Calibri"/>
          <w:sz w:val="18"/>
          <w:szCs w:val="18"/>
        </w:rPr>
      </w:pPr>
      <w:r>
        <w:pict>
          <v:group id="_x0000_s6051" style="position:absolute;left:0;text-align:left;margin-left:55.5pt;margin-top:-7.25pt;width:135.55pt;height:36.35pt;z-index:-7609;mso-position-horizontal-relative:page" coordorigin="1110,-145" coordsize="2711,727">
            <v:shape id="_x0000_s6052" style="position:absolute;left:1110;top:-145;width:2711;height:727" coordorigin="1110,-145" coordsize="2711,727" path="m1110,583r2711,l3821,-145r-2711,l1110,583xe" filled="f" strokeweight="1pt">
              <v:path arrowok="t"/>
            </v:shape>
            <w10:wrap anchorx="page"/>
          </v:group>
        </w:pict>
      </w:r>
      <w:r w:rsidR="00021A40">
        <w:rPr>
          <w:rFonts w:ascii="Calibri" w:eastAsia="Calibri" w:hAnsi="Calibri" w:cs="Calibri"/>
          <w:sz w:val="18"/>
          <w:szCs w:val="18"/>
        </w:rPr>
        <w:t>MILIK NEGARA TIDAK DIPERDAGANGKAN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45" w:lineRule="auto"/>
        <w:ind w:left="1100" w:right="435"/>
        <w:jc w:val="both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sz w:val="18"/>
          <w:szCs w:val="18"/>
        </w:rPr>
        <w:t>Disklaimer: Buku ini merupakan buku siswa yang dipersiapkan Pemerintah dalam rangka implementasi Kurikulum 2013. Buku siswa ini disusun dan ditelaah oleh berbagai pihak di bawah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koordinasi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Kementerian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Pendidikan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dan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Kebudayaan,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dan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dipergunakan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dalam</w:t>
      </w:r>
      <w:r>
        <w:rPr>
          <w:rFonts w:ascii="Cambria" w:eastAsia="Cambria" w:hAnsi="Cambria" w:cs="Cambria"/>
          <w:i/>
          <w:spacing w:val="-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 xml:space="preserve">tahap awal penerapan Kurikulum 2013. Buku ini merupakan “dokumen hidup” yang senantiasa diperbaiki, diperbaharui,  </w:t>
      </w:r>
      <w:r>
        <w:rPr>
          <w:rFonts w:ascii="Cambria" w:eastAsia="Cambria" w:hAnsi="Cambria" w:cs="Cambria"/>
          <w:i/>
          <w:spacing w:val="2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sz w:val="18"/>
          <w:szCs w:val="18"/>
        </w:rPr>
        <w:t>dan dimutakhirkan sesuai dengan dinamika kebutuhan dan perubahan zaman. Masukan dari berbagai kalangan diharapkan dapat meningkatkan kualitas buku ini.</w:t>
      </w:r>
    </w:p>
    <w:p w:rsidR="00A31BD9" w:rsidRDefault="00A31BD9">
      <w:pPr>
        <w:spacing w:line="200" w:lineRule="exact"/>
      </w:pPr>
    </w:p>
    <w:p w:rsidR="00A31BD9" w:rsidRDefault="00A31BD9">
      <w:pPr>
        <w:spacing w:before="12" w:line="220" w:lineRule="exact"/>
        <w:rPr>
          <w:sz w:val="22"/>
          <w:szCs w:val="22"/>
        </w:rPr>
      </w:pPr>
    </w:p>
    <w:p w:rsidR="00A31BD9" w:rsidRDefault="00021A40">
      <w:pPr>
        <w:ind w:left="1100" w:right="4878"/>
        <w:jc w:val="both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b/>
          <w:sz w:val="18"/>
          <w:szCs w:val="18"/>
        </w:rPr>
        <w:t>Katalog Dalam Terbitan (KDT)</w:t>
      </w:r>
    </w:p>
    <w:p w:rsidR="00A31BD9" w:rsidRDefault="00A31BD9">
      <w:pPr>
        <w:spacing w:before="1" w:line="220" w:lineRule="exact"/>
        <w:rPr>
          <w:sz w:val="22"/>
          <w:szCs w:val="22"/>
        </w:rPr>
      </w:pPr>
    </w:p>
    <w:p w:rsidR="00A31BD9" w:rsidRDefault="00021A40">
      <w:pPr>
        <w:ind w:left="1520" w:right="2838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Indonesia. Kementerian Pendidikan dan Kebudayaan.</w:t>
      </w:r>
    </w:p>
    <w:p w:rsidR="00A31BD9" w:rsidRDefault="00021A40">
      <w:pPr>
        <w:spacing w:before="5" w:line="245" w:lineRule="auto"/>
        <w:ind w:left="1554" w:right="436" w:firstLine="314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Pendidikan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Agama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Kristen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dan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Budi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Pekerti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: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buku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guru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/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Kementerian</w:t>
      </w:r>
      <w:r>
        <w:rPr>
          <w:rFonts w:ascii="Cambria" w:eastAsia="Cambria" w:hAnsi="Cambria" w:cs="Cambria"/>
          <w:spacing w:val="-16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Pendidikan dan Kebudayaan. Jakarta : Kementerian Pendidikan dan Kebudayaan, 2014.</w:t>
      </w:r>
    </w:p>
    <w:p w:rsidR="00A31BD9" w:rsidRDefault="00021A40">
      <w:pPr>
        <w:ind w:left="1899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x, 170 hlm : ilus. ; 25 cm.</w:t>
      </w:r>
    </w:p>
    <w:p w:rsidR="00A31BD9" w:rsidRDefault="00A31BD9">
      <w:pPr>
        <w:spacing w:before="1" w:line="220" w:lineRule="exact"/>
        <w:rPr>
          <w:sz w:val="22"/>
          <w:szCs w:val="22"/>
        </w:rPr>
      </w:pPr>
    </w:p>
    <w:p w:rsidR="00A31BD9" w:rsidRDefault="00021A40">
      <w:pPr>
        <w:ind w:left="1899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Untuk SMA/SMK Kelas X</w:t>
      </w:r>
    </w:p>
    <w:p w:rsidR="00A31BD9" w:rsidRDefault="00021A40">
      <w:pPr>
        <w:spacing w:before="5" w:line="245" w:lineRule="auto"/>
        <w:ind w:left="1899" w:right="3251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ISBN 978-602-282-409-1 (no. jilid lengkap) ISBN 978-602-282-410-7 (jilid 1)</w:t>
      </w:r>
    </w:p>
    <w:p w:rsidR="00A31BD9" w:rsidRDefault="00A31BD9">
      <w:pPr>
        <w:spacing w:before="1" w:line="180" w:lineRule="exact"/>
        <w:rPr>
          <w:sz w:val="18"/>
          <w:szCs w:val="18"/>
        </w:rPr>
        <w:sectPr w:rsidR="00A31BD9">
          <w:footerReference w:type="default" r:id="rId11"/>
          <w:pgSz w:w="9920" w:h="14120"/>
          <w:pgMar w:top="980" w:right="1380" w:bottom="280" w:left="0" w:header="0" w:footer="1160" w:gutter="0"/>
          <w:pgNumType w:start="2"/>
          <w:cols w:space="720"/>
        </w:sectPr>
      </w:pPr>
    </w:p>
    <w:p w:rsidR="00A31BD9" w:rsidRDefault="00021A40">
      <w:pPr>
        <w:spacing w:before="35"/>
        <w:ind w:left="1860" w:right="-52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lastRenderedPageBreak/>
        <w:t xml:space="preserve">1.  Kristen – Studi dan Pengajaran                                         </w:t>
      </w:r>
      <w:r>
        <w:rPr>
          <w:rFonts w:ascii="Cambria" w:eastAsia="Cambria" w:hAnsi="Cambria" w:cs="Cambria"/>
          <w:spacing w:val="35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I.</w:t>
      </w:r>
      <w:r>
        <w:rPr>
          <w:rFonts w:ascii="Cambria" w:eastAsia="Cambria" w:hAnsi="Cambria" w:cs="Cambria"/>
          <w:spacing w:val="40"/>
          <w:sz w:val="18"/>
          <w:szCs w:val="18"/>
        </w:rPr>
        <w:t xml:space="preserve"> </w:t>
      </w:r>
      <w:r>
        <w:rPr>
          <w:rFonts w:ascii="Cambria" w:eastAsia="Cambria" w:hAnsi="Cambria" w:cs="Cambria"/>
          <w:sz w:val="18"/>
          <w:szCs w:val="18"/>
        </w:rPr>
        <w:t>Judul</w:t>
      </w:r>
    </w:p>
    <w:p w:rsidR="00A31BD9" w:rsidRDefault="00021A40">
      <w:pPr>
        <w:spacing w:before="5"/>
        <w:ind w:left="1860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sz w:val="18"/>
          <w:szCs w:val="18"/>
        </w:rPr>
        <w:t>II.  Kementerian Pendidikan dan Kebudayaan</w:t>
      </w:r>
    </w:p>
    <w:p w:rsidR="00A31BD9" w:rsidRDefault="00021A40">
      <w:pPr>
        <w:spacing w:line="200" w:lineRule="exact"/>
      </w:pPr>
      <w:r>
        <w:br w:type="column"/>
      </w:r>
    </w:p>
    <w:p w:rsidR="00A31BD9" w:rsidRDefault="00A31BD9">
      <w:pPr>
        <w:spacing w:before="7" w:line="260" w:lineRule="exact"/>
        <w:rPr>
          <w:sz w:val="26"/>
          <w:szCs w:val="26"/>
        </w:rPr>
      </w:pPr>
    </w:p>
    <w:p w:rsidR="00A31BD9" w:rsidRDefault="00357B69">
      <w:pPr>
        <w:spacing w:line="200" w:lineRule="exact"/>
        <w:rPr>
          <w:rFonts w:ascii="Cambria" w:eastAsia="Cambria" w:hAnsi="Cambria" w:cs="Cambria"/>
          <w:sz w:val="18"/>
          <w:szCs w:val="18"/>
        </w:rPr>
        <w:sectPr w:rsidR="00A31BD9">
          <w:type w:val="continuous"/>
          <w:pgSz w:w="9920" w:h="14120"/>
          <w:pgMar w:top="420" w:right="1380" w:bottom="280" w:left="0" w:header="720" w:footer="720" w:gutter="0"/>
          <w:cols w:num="2" w:space="720" w:equalWidth="0">
            <w:col w:w="6718" w:space="1047"/>
            <w:col w:w="775"/>
          </w:cols>
        </w:sectPr>
      </w:pPr>
      <w:r>
        <w:pict>
          <v:group id="_x0000_s6049" style="position:absolute;margin-left:64.95pt;margin-top:-129.6pt;width:347.25pt;height:170.55pt;z-index:-7610;mso-position-horizontal-relative:page" coordorigin="1299,-2592" coordsize="6945,3411">
            <v:shape id="_x0000_s6050" style="position:absolute;left:1299;top:-2592;width:6945;height:3411" coordorigin="1299,-2592" coordsize="6945,3411" path="m1299,819r6945,l8244,-2592r-6945,l1299,819xe" fillcolor="#bbbdc0" stroked="f">
              <v:path arrowok="t"/>
            </v:shape>
            <w10:wrap anchorx="page"/>
          </v:group>
        </w:pict>
      </w:r>
      <w:r w:rsidR="00021A40">
        <w:rPr>
          <w:rFonts w:ascii="Cambria" w:eastAsia="Cambria" w:hAnsi="Cambria" w:cs="Cambria"/>
          <w:position w:val="-1"/>
          <w:sz w:val="18"/>
          <w:szCs w:val="18"/>
        </w:rPr>
        <w:t>268</w:t>
      </w:r>
    </w:p>
    <w:p w:rsidR="00A31BD9" w:rsidRDefault="00A31BD9">
      <w:pPr>
        <w:spacing w:before="3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40" w:line="352" w:lineRule="auto"/>
        <w:ind w:left="1384" w:right="267"/>
        <w:rPr>
          <w:rFonts w:ascii="Georgia" w:eastAsia="Georgia" w:hAnsi="Georgia" w:cs="Georgia"/>
          <w:sz w:val="18"/>
          <w:szCs w:val="18"/>
        </w:rPr>
      </w:pPr>
      <w:r>
        <w:rPr>
          <w:rFonts w:ascii="Georgia" w:eastAsia="Georgia" w:hAnsi="Georgia" w:cs="Georgia"/>
          <w:sz w:val="18"/>
          <w:szCs w:val="18"/>
        </w:rPr>
        <w:t xml:space="preserve">Kontributor Naskah </w:t>
      </w:r>
      <w:r>
        <w:rPr>
          <w:rFonts w:ascii="Georgia" w:eastAsia="Georgia" w:hAnsi="Georgia" w:cs="Georgia"/>
          <w:spacing w:val="14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 xml:space="preserve">: </w:t>
      </w:r>
      <w:r>
        <w:rPr>
          <w:rFonts w:ascii="Georgia" w:eastAsia="Georgia" w:hAnsi="Georgia" w:cs="Georgia"/>
          <w:spacing w:val="37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Pdt.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Janse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Belandina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Non-Serrano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dan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Pdt.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Stephen</w:t>
      </w:r>
      <w:r>
        <w:rPr>
          <w:rFonts w:ascii="Georgia" w:eastAsia="Georgia" w:hAnsi="Georgia" w:cs="Georgia"/>
          <w:spacing w:val="-9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 xml:space="preserve">Suleeman. Penelaah                     </w:t>
      </w:r>
      <w:r>
        <w:rPr>
          <w:rFonts w:ascii="Georgia" w:eastAsia="Georgia" w:hAnsi="Georgia" w:cs="Georgia"/>
          <w:spacing w:val="14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 xml:space="preserve">: </w:t>
      </w:r>
      <w:r>
        <w:rPr>
          <w:rFonts w:ascii="Georgia" w:eastAsia="Georgia" w:hAnsi="Georgia" w:cs="Georgia"/>
          <w:spacing w:val="37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Daniel Stefanus dan Pdt. Binsar J. Pakpahan.</w:t>
      </w:r>
    </w:p>
    <w:p w:rsidR="00A31BD9" w:rsidRDefault="00021A40">
      <w:pPr>
        <w:ind w:left="1384"/>
        <w:rPr>
          <w:rFonts w:ascii="Georgia" w:eastAsia="Georgia" w:hAnsi="Georgia" w:cs="Georgia"/>
          <w:sz w:val="18"/>
          <w:szCs w:val="18"/>
        </w:rPr>
      </w:pPr>
      <w:r>
        <w:rPr>
          <w:rFonts w:ascii="Georgia" w:eastAsia="Georgia" w:hAnsi="Georgia" w:cs="Georgia"/>
          <w:sz w:val="18"/>
          <w:szCs w:val="18"/>
        </w:rPr>
        <w:t xml:space="preserve">Penyelia Penerbitan </w:t>
      </w:r>
      <w:r>
        <w:rPr>
          <w:rFonts w:ascii="Georgia" w:eastAsia="Georgia" w:hAnsi="Georgia" w:cs="Georgia"/>
          <w:spacing w:val="16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 xml:space="preserve">: </w:t>
      </w:r>
      <w:r>
        <w:rPr>
          <w:rFonts w:ascii="Georgia" w:eastAsia="Georgia" w:hAnsi="Georgia" w:cs="Georgia"/>
          <w:spacing w:val="37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18"/>
          <w:szCs w:val="18"/>
        </w:rPr>
        <w:t>Pusat Kurikulum dan Perbukuan, Balitbang, Kemdikbud.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rFonts w:ascii="Georgia" w:eastAsia="Georgia" w:hAnsi="Georgia" w:cs="Georgia"/>
          <w:sz w:val="18"/>
          <w:szCs w:val="18"/>
        </w:rPr>
      </w:pPr>
      <w:r>
        <w:rPr>
          <w:rFonts w:ascii="Georgia" w:eastAsia="Georgia" w:hAnsi="Georgia" w:cs="Georgia"/>
          <w:sz w:val="18"/>
          <w:szCs w:val="18"/>
        </w:rPr>
        <w:t>Cetakan Ke-1, 2014</w:t>
      </w:r>
    </w:p>
    <w:p w:rsidR="00A31BD9" w:rsidRDefault="00021A40">
      <w:pPr>
        <w:spacing w:before="95"/>
        <w:ind w:left="1384"/>
        <w:rPr>
          <w:rFonts w:ascii="Georgia" w:eastAsia="Georgia" w:hAnsi="Georgia" w:cs="Georgia"/>
          <w:sz w:val="18"/>
          <w:szCs w:val="18"/>
        </w:rPr>
        <w:sectPr w:rsidR="00A31BD9">
          <w:type w:val="continuous"/>
          <w:pgSz w:w="9920" w:h="14120"/>
          <w:pgMar w:top="420" w:right="1380" w:bottom="280" w:left="0" w:header="720" w:footer="720" w:gutter="0"/>
          <w:cols w:space="720"/>
        </w:sectPr>
      </w:pPr>
      <w:r>
        <w:rPr>
          <w:rFonts w:ascii="Georgia" w:eastAsia="Georgia" w:hAnsi="Georgia" w:cs="Georgia"/>
          <w:sz w:val="18"/>
          <w:szCs w:val="18"/>
        </w:rPr>
        <w:t>Disusun dengan huruf Myriad Pro, 11 pt</w:t>
      </w:r>
    </w:p>
    <w:p w:rsidR="00A31BD9" w:rsidRDefault="00A31BD9">
      <w:pPr>
        <w:spacing w:before="1" w:line="140" w:lineRule="exact"/>
        <w:rPr>
          <w:sz w:val="14"/>
          <w:szCs w:val="14"/>
        </w:rPr>
      </w:pPr>
    </w:p>
    <w:p w:rsidR="00A31BD9" w:rsidRDefault="00021A40">
      <w:pPr>
        <w:spacing w:before="22"/>
        <w:ind w:left="2726"/>
        <w:rPr>
          <w:sz w:val="28"/>
          <w:szCs w:val="28"/>
        </w:rPr>
      </w:pPr>
      <w:r>
        <w:rPr>
          <w:b/>
          <w:color w:val="0076A3"/>
          <w:spacing w:val="3"/>
          <w:w w:val="84"/>
          <w:sz w:val="28"/>
          <w:szCs w:val="28"/>
        </w:rPr>
        <w:t>K</w:t>
      </w:r>
      <w:r>
        <w:rPr>
          <w:b/>
          <w:color w:val="0076A3"/>
          <w:spacing w:val="-19"/>
          <w:w w:val="84"/>
          <w:sz w:val="28"/>
          <w:szCs w:val="28"/>
        </w:rPr>
        <w:t>A</w:t>
      </w:r>
      <w:r>
        <w:rPr>
          <w:b/>
          <w:color w:val="0076A3"/>
          <w:spacing w:val="-17"/>
          <w:w w:val="84"/>
          <w:sz w:val="28"/>
          <w:szCs w:val="28"/>
        </w:rPr>
        <w:t>T</w:t>
      </w:r>
      <w:r>
        <w:rPr>
          <w:b/>
          <w:color w:val="0076A3"/>
          <w:w w:val="84"/>
          <w:sz w:val="28"/>
          <w:szCs w:val="28"/>
        </w:rPr>
        <w:t>A</w:t>
      </w:r>
      <w:r>
        <w:rPr>
          <w:b/>
          <w:color w:val="0076A3"/>
          <w:spacing w:val="2"/>
          <w:w w:val="84"/>
          <w:sz w:val="28"/>
          <w:szCs w:val="28"/>
        </w:rPr>
        <w:t xml:space="preserve"> </w:t>
      </w:r>
      <w:r>
        <w:rPr>
          <w:b/>
          <w:color w:val="0076A3"/>
          <w:w w:val="90"/>
          <w:sz w:val="28"/>
          <w:szCs w:val="28"/>
        </w:rPr>
        <w:t>PENGAN</w:t>
      </w:r>
      <w:r>
        <w:rPr>
          <w:b/>
          <w:color w:val="0076A3"/>
          <w:spacing w:val="-20"/>
          <w:w w:val="82"/>
          <w:sz w:val="28"/>
          <w:szCs w:val="28"/>
        </w:rPr>
        <w:t>T</w:t>
      </w:r>
      <w:r>
        <w:rPr>
          <w:b/>
          <w:color w:val="0076A3"/>
          <w:w w:val="86"/>
          <w:sz w:val="28"/>
          <w:szCs w:val="28"/>
        </w:rPr>
        <w:t>AR</w:t>
      </w:r>
    </w:p>
    <w:p w:rsidR="00A31BD9" w:rsidRDefault="00A31BD9">
      <w:pPr>
        <w:spacing w:before="9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Rumusan</w:t>
      </w:r>
      <w:r>
        <w:rPr>
          <w:spacing w:val="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kompe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ensi</w:t>
      </w:r>
      <w:r>
        <w:rPr>
          <w:spacing w:val="-4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ersal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anah,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9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ampilan,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pengetahuan.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embelaja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pengetahuan </w:t>
      </w:r>
      <w:r>
        <w:rPr>
          <w:w w:val="106"/>
          <w:sz w:val="22"/>
          <w:szCs w:val="22"/>
        </w:rPr>
        <w:t>dipe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guna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ampilan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 </w:t>
      </w:r>
      <w:r>
        <w:rPr>
          <w:w w:val="108"/>
          <w:sz w:val="22"/>
          <w:szCs w:val="22"/>
        </w:rPr>
        <w:t>membe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tuk 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p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ejalan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6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nasional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dirumus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mengembang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kompe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ensi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didik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anah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ujuan </w:t>
      </w:r>
      <w:r>
        <w:rPr>
          <w:sz w:val="22"/>
          <w:szCs w:val="22"/>
        </w:rPr>
        <w:t>ini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menegas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spi</w:t>
      </w:r>
      <w:r>
        <w:rPr>
          <w:spacing w:val="1"/>
          <w:w w:val="101"/>
          <w:sz w:val="22"/>
          <w:szCs w:val="22"/>
        </w:rPr>
        <w:t>r</w:t>
      </w:r>
      <w:r>
        <w:rPr>
          <w:w w:val="103"/>
          <w:sz w:val="22"/>
          <w:szCs w:val="22"/>
        </w:rPr>
        <w:t>itua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insan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>ta</w:t>
      </w:r>
      <w:r>
        <w:rPr>
          <w:spacing w:val="3"/>
          <w:w w:val="105"/>
          <w:sz w:val="22"/>
          <w:szCs w:val="22"/>
        </w:rPr>
        <w:t>k</w:t>
      </w:r>
      <w:r>
        <w:rPr>
          <w:spacing w:val="-1"/>
          <w:w w:val="101"/>
          <w:sz w:val="22"/>
          <w:szCs w:val="22"/>
        </w:rPr>
        <w:t>w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9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sosia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,</w:t>
      </w:r>
      <w:r>
        <w:rPr>
          <w:spacing w:val="34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insan  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hlak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mulia,</w:t>
      </w:r>
      <w:r>
        <w:rPr>
          <w:spacing w:val="3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32"/>
          <w:w w:val="8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demo</w:t>
      </w:r>
      <w:r>
        <w:rPr>
          <w:spacing w:val="4"/>
          <w:w w:val="107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01"/>
          <w:sz w:val="22"/>
          <w:szCs w:val="22"/>
        </w:rPr>
        <w:t>ti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dan 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tumbuh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imban</w:t>
      </w:r>
      <w:r>
        <w:rPr>
          <w:spacing w:val="-3"/>
          <w:w w:val="107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Kesimbangan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ini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min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pembelaja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agama.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elalui </w:t>
      </w:r>
      <w:r>
        <w:rPr>
          <w:w w:val="108"/>
          <w:sz w:val="22"/>
          <w:szCs w:val="22"/>
        </w:rPr>
        <w:t>pembelaja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pengetahuan  </w:t>
      </w:r>
      <w:r>
        <w:rPr>
          <w:sz w:val="22"/>
          <w:szCs w:val="22"/>
        </w:rPr>
        <w:t xml:space="preserve">agama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tuk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ampilan 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agama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>r</w:t>
      </w:r>
      <w:r>
        <w:rPr>
          <w:sz w:val="22"/>
          <w:szCs w:val="22"/>
        </w:rPr>
        <w:t>wujud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agama</w:t>
      </w:r>
      <w:r>
        <w:rPr>
          <w:spacing w:val="-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a.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agama</w:t>
      </w:r>
      <w:r>
        <w:rPr>
          <w:spacing w:val="-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agama</w:t>
      </w:r>
      <w:r>
        <w:rPr>
          <w:spacing w:val="28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utuh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imban</w:t>
      </w:r>
      <w:r>
        <w:rPr>
          <w:spacing w:val="-3"/>
          <w:w w:val="107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hubungan</w:t>
      </w:r>
      <w:r>
        <w:rPr>
          <w:spacing w:val="5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manusia </w:t>
      </w:r>
      <w:r>
        <w:rPr>
          <w:w w:val="111"/>
          <w:sz w:val="22"/>
          <w:szCs w:val="22"/>
        </w:rPr>
        <w:t xml:space="preserve">dengan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encipta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z w:val="22"/>
          <w:szCs w:val="22"/>
        </w:rPr>
        <w:t>manusia</w:t>
      </w:r>
      <w:r>
        <w:rPr>
          <w:spacing w:val="5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U</w:t>
      </w:r>
      <w:r>
        <w:rPr>
          <w:spacing w:val="-1"/>
          <w:w w:val="98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memasti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keseimbangan 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  agama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lu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pene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hlak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mulia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budi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peke</w:t>
      </w:r>
      <w:r>
        <w:rPr>
          <w:spacing w:val="5"/>
          <w:w w:val="106"/>
          <w:sz w:val="22"/>
          <w:szCs w:val="22"/>
        </w:rPr>
        <w:t>r</w:t>
      </w:r>
      <w:r>
        <w:rPr>
          <w:w w:val="96"/>
          <w:sz w:val="22"/>
          <w:szCs w:val="22"/>
        </w:rPr>
        <w:t>ti.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gama 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spacing w:val="1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Budi </w:t>
      </w:r>
      <w:r>
        <w:rPr>
          <w:spacing w:val="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eke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41"/>
          <w:sz w:val="22"/>
          <w:szCs w:val="22"/>
        </w:rPr>
        <w:t xml:space="preserve"> </w:t>
      </w:r>
      <w:r>
        <w:rPr>
          <w:w w:val="79"/>
          <w:sz w:val="22"/>
          <w:szCs w:val="22"/>
        </w:rPr>
        <w:t xml:space="preserve">X </w:t>
      </w:r>
      <w:r>
        <w:rPr>
          <w:spacing w:val="39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ditulis </w:t>
      </w:r>
      <w:r>
        <w:rPr>
          <w:w w:val="109"/>
          <w:sz w:val="22"/>
          <w:szCs w:val="22"/>
        </w:rPr>
        <w:t>dengan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semang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6"/>
          <w:w w:val="82"/>
          <w:sz w:val="22"/>
          <w:szCs w:val="22"/>
        </w:rPr>
        <w:t xml:space="preserve"> </w:t>
      </w:r>
      <w:r>
        <w:rPr>
          <w:spacing w:val="-6"/>
          <w:w w:val="105"/>
          <w:sz w:val="22"/>
          <w:szCs w:val="22"/>
        </w:rPr>
        <w:t>P</w:t>
      </w:r>
      <w:r>
        <w:rPr>
          <w:w w:val="105"/>
          <w:sz w:val="22"/>
          <w:szCs w:val="22"/>
        </w:rPr>
        <w:t>embelaja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i-ba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1"/>
          <w:w w:val="105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a</w:t>
      </w:r>
      <w:r>
        <w:rPr>
          <w:w w:val="106"/>
          <w:sz w:val="22"/>
          <w:szCs w:val="22"/>
        </w:rPr>
        <w:t>tan-ke</w:t>
      </w:r>
      <w:r>
        <w:rPr>
          <w:spacing w:val="-1"/>
          <w:w w:val="106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w w:val="107"/>
          <w:sz w:val="22"/>
          <w:szCs w:val="22"/>
        </w:rPr>
        <w:t>keagamaan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usaha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pengetahuan </w:t>
      </w:r>
      <w:r>
        <w:rPr>
          <w:sz w:val="22"/>
          <w:szCs w:val="22"/>
        </w:rPr>
        <w:t>agama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 </w:t>
      </w:r>
      <w:r>
        <w:rPr>
          <w:spacing w:val="-16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etapi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pengetahuan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hasil </w:t>
      </w:r>
      <w:r>
        <w:rPr>
          <w:w w:val="98"/>
          <w:sz w:val="22"/>
          <w:szCs w:val="22"/>
        </w:rPr>
        <w:t>a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hi</w:t>
      </w:r>
      <w:r>
        <w:rPr>
          <w:spacing w:val="-1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.</w:t>
      </w:r>
      <w:r>
        <w:rPr>
          <w:spacing w:val="11"/>
          <w:w w:val="98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 xml:space="preserve">emahaman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ersebut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diaktualisasi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keseha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sesuai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8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tunan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ibadah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itual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ibadah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sosia</w:t>
      </w:r>
      <w:r>
        <w:rPr>
          <w:spacing w:val="-2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-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budi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peke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mengacu </w:t>
      </w:r>
      <w:r>
        <w:rPr>
          <w:sz w:val="22"/>
          <w:szCs w:val="22"/>
        </w:rPr>
        <w:t xml:space="preserve">pada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ulum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basis  kompe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ensi,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encana 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pembelaja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15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aktivitas-aktivita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Didalam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ancang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urutan  </w:t>
      </w:r>
      <w:r>
        <w:rPr>
          <w:w w:val="106"/>
          <w:sz w:val="22"/>
          <w:szCs w:val="22"/>
        </w:rPr>
        <w:t>pembelaja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tan-ke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 keagamaan</w:t>
      </w:r>
      <w:r>
        <w:rPr>
          <w:spacing w:val="19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4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dila</w:t>
      </w:r>
      <w:r>
        <w:rPr>
          <w:spacing w:val="1"/>
          <w:w w:val="99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a.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10"/>
          <w:sz w:val="22"/>
          <w:szCs w:val="22"/>
        </w:rPr>
        <w:t>menu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tun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sis</w:t>
      </w:r>
      <w:r>
        <w:rPr>
          <w:spacing w:val="-1"/>
          <w:w w:val="99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w w:val="107"/>
          <w:sz w:val="22"/>
          <w:szCs w:val="22"/>
        </w:rPr>
        <w:t>bersam</w:t>
      </w:r>
      <w:r>
        <w:rPr>
          <w:spacing w:val="25"/>
          <w:w w:val="107"/>
          <w:sz w:val="22"/>
          <w:szCs w:val="22"/>
        </w:rPr>
        <w:t>a</w:t>
      </w:r>
      <w:r>
        <w:rPr>
          <w:w w:val="108"/>
          <w:sz w:val="22"/>
          <w:szCs w:val="22"/>
        </w:rPr>
        <w:t>gur</w:t>
      </w:r>
      <w:r>
        <w:rPr>
          <w:spacing w:val="25"/>
          <w:w w:val="108"/>
          <w:sz w:val="22"/>
          <w:szCs w:val="22"/>
        </w:rPr>
        <w:t>u</w:t>
      </w:r>
      <w:r>
        <w:rPr>
          <w:w w:val="110"/>
          <w:sz w:val="22"/>
          <w:szCs w:val="22"/>
        </w:rPr>
        <w:t>da</w:t>
      </w:r>
      <w:r>
        <w:rPr>
          <w:spacing w:val="25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8"/>
          <w:sz w:val="22"/>
          <w:szCs w:val="22"/>
        </w:rPr>
        <w:t>eman-</w:t>
      </w:r>
      <w:r>
        <w:rPr>
          <w:spacing w:val="-1"/>
          <w:w w:val="108"/>
          <w:sz w:val="22"/>
          <w:szCs w:val="22"/>
        </w:rPr>
        <w:t>t</w:t>
      </w:r>
      <w:r>
        <w:rPr>
          <w:w w:val="109"/>
          <w:sz w:val="22"/>
          <w:szCs w:val="22"/>
        </w:rPr>
        <w:t>ema</w:t>
      </w:r>
      <w:r>
        <w:rPr>
          <w:spacing w:val="25"/>
          <w:w w:val="109"/>
          <w:sz w:val="22"/>
          <w:szCs w:val="22"/>
        </w:rPr>
        <w:t>n</w:t>
      </w:r>
      <w:r>
        <w:rPr>
          <w:w w:val="104"/>
          <w:sz w:val="22"/>
          <w:szCs w:val="22"/>
        </w:rPr>
        <w:t>sekelas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5"/>
          <w:w w:val="108"/>
          <w:sz w:val="22"/>
          <w:szCs w:val="22"/>
        </w:rPr>
        <w:t>a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25"/>
          <w:w w:val="105"/>
          <w:sz w:val="22"/>
          <w:szCs w:val="22"/>
        </w:rPr>
        <w:t>k</w:t>
      </w:r>
      <w:r>
        <w:rPr>
          <w:w w:val="107"/>
          <w:sz w:val="22"/>
          <w:szCs w:val="22"/>
        </w:rPr>
        <w:t>memaham</w:t>
      </w:r>
      <w:r>
        <w:rPr>
          <w:spacing w:val="25"/>
          <w:w w:val="107"/>
          <w:sz w:val="22"/>
          <w:szCs w:val="22"/>
        </w:rPr>
        <w:t>i</w:t>
      </w:r>
      <w:r>
        <w:rPr>
          <w:w w:val="110"/>
          <w:sz w:val="22"/>
          <w:szCs w:val="22"/>
        </w:rPr>
        <w:t>da</w:t>
      </w:r>
      <w:r>
        <w:rPr>
          <w:spacing w:val="25"/>
          <w:w w:val="110"/>
          <w:sz w:val="22"/>
          <w:szCs w:val="22"/>
        </w:rPr>
        <w:t>n</w:t>
      </w:r>
      <w:r>
        <w:rPr>
          <w:w w:val="104"/>
          <w:sz w:val="22"/>
          <w:szCs w:val="22"/>
        </w:rPr>
        <w:t>menjalan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ditulis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dibaca,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didenga</w:t>
      </w:r>
      <w:r>
        <w:rPr>
          <w:spacing w:val="-12"/>
          <w:w w:val="108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dihafal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gur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300" w:right="0" w:bottom="280" w:left="1380" w:header="0" w:footer="1160" w:gutter="0"/>
          <w:cols w:space="720"/>
        </w:sectPr>
      </w:pPr>
      <w:r>
        <w:rPr>
          <w:sz w:val="22"/>
          <w:szCs w:val="22"/>
        </w:rPr>
        <w:lastRenderedPageBreak/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menjaba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usaha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minimal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harus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 xml:space="preserve">mencapai   </w:t>
      </w:r>
      <w:r>
        <w:rPr>
          <w:w w:val="106"/>
          <w:sz w:val="22"/>
          <w:szCs w:val="22"/>
        </w:rPr>
        <w:t>kompe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ensi</w:t>
      </w:r>
      <w:r>
        <w:rPr>
          <w:spacing w:val="54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esuai </w:t>
      </w:r>
      <w:r>
        <w:rPr>
          <w:spacing w:val="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5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pende</w:t>
      </w:r>
      <w:r>
        <w:rPr>
          <w:spacing w:val="4"/>
          <w:w w:val="110"/>
          <w:sz w:val="22"/>
          <w:szCs w:val="22"/>
        </w:rPr>
        <w:t>k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42"/>
          <w:w w:val="11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1"/>
          <w:w w:val="105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5"/>
          <w:sz w:val="22"/>
          <w:szCs w:val="22"/>
        </w:rPr>
        <w:t>ulum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2013,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diajak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menca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</w:p>
    <w:p w:rsidR="00A31BD9" w:rsidRDefault="00021A40">
      <w:pPr>
        <w:spacing w:before="64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sumber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ersedia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1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be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</w:t>
      </w:r>
      <w:r>
        <w:rPr>
          <w:spacing w:val="-1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luas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guru </w:t>
      </w:r>
      <w:r>
        <w:rPr>
          <w:sz w:val="22"/>
          <w:szCs w:val="22"/>
        </w:rPr>
        <w:t>dalam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mening</w:t>
      </w:r>
      <w:r>
        <w:rPr>
          <w:spacing w:val="4"/>
          <w:w w:val="106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esuai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</w:t>
      </w:r>
      <w:r>
        <w:rPr>
          <w:spacing w:val="-1"/>
          <w:w w:val="106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ersediaan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  pada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mempe</w:t>
      </w:r>
      <w:r>
        <w:rPr>
          <w:spacing w:val="1"/>
          <w:w w:val="104"/>
          <w:sz w:val="22"/>
          <w:szCs w:val="22"/>
        </w:rPr>
        <w:t>r</w:t>
      </w:r>
      <w:r>
        <w:rPr>
          <w:spacing w:val="4"/>
          <w:w w:val="104"/>
          <w:sz w:val="22"/>
          <w:szCs w:val="22"/>
        </w:rPr>
        <w:t>k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19"/>
          <w:w w:val="10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easi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tan-ke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sesuai  dan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8"/>
          <w:sz w:val="22"/>
          <w:szCs w:val="22"/>
        </w:rPr>
        <w:t>bersumber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ungan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sosial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mpleme</w:t>
      </w:r>
      <w:r>
        <w:rPr>
          <w:spacing w:val="-1"/>
          <w:w w:val="108"/>
          <w:sz w:val="22"/>
          <w:szCs w:val="22"/>
        </w:rPr>
        <w:t>n</w:t>
      </w:r>
      <w:r>
        <w:rPr>
          <w:w w:val="104"/>
          <w:sz w:val="22"/>
          <w:szCs w:val="22"/>
        </w:rPr>
        <w:t xml:space="preserve">tasi </w:t>
      </w:r>
      <w:r>
        <w:rPr>
          <w:spacing w:val="9"/>
          <w:w w:val="104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tas 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1"/>
          <w:w w:val="105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ulum </w:t>
      </w:r>
      <w:r>
        <w:rPr>
          <w:spacing w:val="9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2013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 tahun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2013/2014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tanggapan 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positif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dan   masu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ga. </w:t>
      </w:r>
      <w:r>
        <w:rPr>
          <w:spacing w:val="21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engalaman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ersebut</w:t>
      </w:r>
      <w:r>
        <w:rPr>
          <w:spacing w:val="4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guna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semaksimal  </w:t>
      </w:r>
      <w:r>
        <w:rPr>
          <w:w w:val="106"/>
          <w:sz w:val="22"/>
          <w:szCs w:val="22"/>
        </w:rPr>
        <w:t>mung</w:t>
      </w:r>
      <w:r>
        <w:rPr>
          <w:spacing w:val="4"/>
          <w:w w:val="106"/>
          <w:sz w:val="22"/>
          <w:szCs w:val="22"/>
        </w:rPr>
        <w:t>k</w:t>
      </w:r>
      <w:r>
        <w:rPr>
          <w:w w:val="101"/>
          <w:sz w:val="22"/>
          <w:szCs w:val="22"/>
        </w:rPr>
        <w:t xml:space="preserve">in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impleme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tasi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eluruh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aja</w:t>
      </w:r>
      <w:r>
        <w:rPr>
          <w:spacing w:val="-1"/>
          <w:w w:val="102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t>2014/2015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5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alaupun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edisi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tama, 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1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 </w:t>
      </w:r>
      <w:r>
        <w:rPr>
          <w:sz w:val="22"/>
          <w:szCs w:val="22"/>
        </w:rPr>
        <w:t>ini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empu</w:t>
      </w:r>
      <w:r>
        <w:rPr>
          <w:spacing w:val="1"/>
          <w:w w:val="10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naan.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9"/>
          <w:w w:val="8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3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mengundang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pembaca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iti</w:t>
      </w:r>
      <w:r>
        <w:rPr>
          <w:spacing w:val="3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,</w:t>
      </w:r>
      <w:r>
        <w:rPr>
          <w:spacing w:val="37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8"/>
          <w:sz w:val="22"/>
          <w:szCs w:val="22"/>
        </w:rPr>
        <w:t>pe</w:t>
      </w:r>
      <w:r>
        <w:rPr>
          <w:spacing w:val="-3"/>
          <w:w w:val="108"/>
          <w:sz w:val="22"/>
          <w:szCs w:val="22"/>
        </w:rPr>
        <w:t>n</w:t>
      </w:r>
      <w:r>
        <w:rPr>
          <w:spacing w:val="-2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empu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naan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edisi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tas 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ibusi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ucap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asih.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udah-mudahan</w:t>
      </w:r>
      <w:r>
        <w:rPr>
          <w:spacing w:val="15"/>
          <w:w w:val="10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baik 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kemajuan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4"/>
          <w:w w:val="106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w w:val="106"/>
          <w:sz w:val="22"/>
          <w:szCs w:val="22"/>
        </w:rPr>
        <w:t>mempersiap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gene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tus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(2045).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Janua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2014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Kebud</w:t>
      </w:r>
      <w:r>
        <w:rPr>
          <w:spacing w:val="-2"/>
          <w:w w:val="103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>aan</w:t>
      </w:r>
    </w:p>
    <w:p w:rsidR="00A31BD9" w:rsidRDefault="00021A40">
      <w:pPr>
        <w:spacing w:before="47"/>
        <w:ind w:left="1384"/>
        <w:rPr>
          <w:sz w:val="22"/>
          <w:szCs w:val="22"/>
        </w:rPr>
        <w:sectPr w:rsidR="00A31BD9">
          <w:pgSz w:w="9920" w:h="14120"/>
          <w:pgMar w:top="1080" w:right="1380" w:bottom="280" w:left="0" w:header="0" w:footer="1160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ohammad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Nuh</w:t>
      </w:r>
    </w:p>
    <w:p w:rsidR="00A31BD9" w:rsidRDefault="00021A40">
      <w:pPr>
        <w:spacing w:before="41"/>
        <w:ind w:left="3241"/>
        <w:rPr>
          <w:sz w:val="34"/>
          <w:szCs w:val="34"/>
        </w:rPr>
      </w:pPr>
      <w:r>
        <w:rPr>
          <w:w w:val="97"/>
          <w:sz w:val="34"/>
          <w:szCs w:val="34"/>
        </w:rPr>
        <w:lastRenderedPageBreak/>
        <w:t xml:space="preserve">Diunduh </w:t>
      </w:r>
      <w:r>
        <w:rPr>
          <w:sz w:val="34"/>
          <w:szCs w:val="34"/>
        </w:rPr>
        <w:t>dari</w:t>
      </w:r>
      <w:r>
        <w:rPr>
          <w:spacing w:val="23"/>
          <w:sz w:val="34"/>
          <w:szCs w:val="34"/>
        </w:rPr>
        <w:t xml:space="preserve"> </w:t>
      </w:r>
      <w:r>
        <w:rPr>
          <w:sz w:val="34"/>
          <w:szCs w:val="34"/>
        </w:rPr>
        <w:t>BSE.Mahoni.com</w:t>
      </w:r>
    </w:p>
    <w:p w:rsidR="00A31BD9" w:rsidRDefault="00A31BD9">
      <w:pPr>
        <w:spacing w:line="160" w:lineRule="exact"/>
        <w:rPr>
          <w:sz w:val="17"/>
          <w:szCs w:val="17"/>
        </w:rPr>
      </w:pPr>
    </w:p>
    <w:p w:rsidR="00A31BD9" w:rsidRDefault="00021A40">
      <w:pPr>
        <w:spacing w:line="300" w:lineRule="exact"/>
        <w:ind w:left="3251" w:right="4064"/>
        <w:jc w:val="center"/>
        <w:rPr>
          <w:sz w:val="28"/>
          <w:szCs w:val="28"/>
        </w:rPr>
      </w:pPr>
      <w:r>
        <w:rPr>
          <w:b/>
          <w:color w:val="0076A3"/>
          <w:position w:val="-1"/>
          <w:sz w:val="28"/>
          <w:szCs w:val="28"/>
        </w:rPr>
        <w:t>Da</w:t>
      </w:r>
      <w:r>
        <w:rPr>
          <w:b/>
          <w:color w:val="0076A3"/>
          <w:spacing w:val="4"/>
          <w:position w:val="-1"/>
          <w:sz w:val="28"/>
          <w:szCs w:val="28"/>
        </w:rPr>
        <w:t>f</w:t>
      </w:r>
      <w:r>
        <w:rPr>
          <w:b/>
          <w:color w:val="0076A3"/>
          <w:position w:val="-1"/>
          <w:sz w:val="28"/>
          <w:szCs w:val="28"/>
        </w:rPr>
        <w:t>tar</w:t>
      </w:r>
      <w:r>
        <w:rPr>
          <w:b/>
          <w:color w:val="0076A3"/>
          <w:spacing w:val="-17"/>
          <w:position w:val="-1"/>
          <w:sz w:val="28"/>
          <w:szCs w:val="28"/>
        </w:rPr>
        <w:t xml:space="preserve"> </w:t>
      </w:r>
      <w:r>
        <w:rPr>
          <w:b/>
          <w:color w:val="0076A3"/>
          <w:spacing w:val="-1"/>
          <w:w w:val="73"/>
          <w:position w:val="-1"/>
          <w:sz w:val="28"/>
          <w:szCs w:val="28"/>
        </w:rPr>
        <w:t>I</w:t>
      </w:r>
      <w:r>
        <w:rPr>
          <w:b/>
          <w:color w:val="0076A3"/>
          <w:w w:val="106"/>
          <w:position w:val="-1"/>
          <w:sz w:val="28"/>
          <w:szCs w:val="28"/>
        </w:rPr>
        <w:t>si</w:t>
      </w:r>
    </w:p>
    <w:p w:rsidR="00A31BD9" w:rsidRDefault="00A31BD9">
      <w:pPr>
        <w:spacing w:line="200" w:lineRule="exact"/>
      </w:pPr>
    </w:p>
    <w:p w:rsidR="00A31BD9" w:rsidRDefault="00A31BD9">
      <w:pPr>
        <w:spacing w:before="2" w:line="220" w:lineRule="exact"/>
        <w:rPr>
          <w:sz w:val="22"/>
          <w:szCs w:val="22"/>
        </w:rPr>
      </w:pPr>
    </w:p>
    <w:p w:rsidR="00A31BD9" w:rsidRDefault="00357B69">
      <w:pPr>
        <w:spacing w:before="29"/>
        <w:ind w:left="287"/>
        <w:rPr>
          <w:sz w:val="22"/>
          <w:szCs w:val="22"/>
        </w:rPr>
      </w:pPr>
      <w:r>
        <w:pict>
          <v:group id="_x0000_s6047" style="position:absolute;left:0;text-align:left;margin-left:154.05pt;margin-top:11.2pt;width:0;height:0;z-index:-7608;mso-position-horizontal-relative:page" coordorigin="3081,224" coordsize="0,0">
            <v:shape id="_x0000_s6048" style="position:absolute;left:3081;top:224;width:0;height:0" coordorigin="3081,224" coordsize="0,0" path="m3081,224r,e" filled="f" strokeweight="1.5pt">
              <v:path arrowok="t"/>
            </v:shape>
            <w10:wrap anchorx="page"/>
          </v:group>
        </w:pict>
      </w:r>
      <w:r>
        <w:pict>
          <v:group id="_x0000_s6045" style="position:absolute;left:0;text-align:left;margin-left:431.9pt;margin-top:11.2pt;width:0;height:0;z-index:-7607;mso-position-horizontal-relative:page" coordorigin="8638,224" coordsize="0,0">
            <v:shape id="_x0000_s6046" style="position:absolute;left:8638;top:224;width:0;height:0" coordorigin="8638,224" coordsize="0,0" path="m8638,224r,e" filled="f" strokeweight="1.5pt"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>ta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6"/>
          <w:w w:val="108"/>
          <w:sz w:val="22"/>
          <w:szCs w:val="22"/>
        </w:rPr>
        <w:t>P</w:t>
      </w:r>
      <w:r w:rsidR="00021A40">
        <w:rPr>
          <w:w w:val="108"/>
          <w:sz w:val="22"/>
          <w:szCs w:val="22"/>
        </w:rPr>
        <w:t>enga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tar</w:t>
      </w:r>
      <w:r w:rsidR="00021A40">
        <w:rPr>
          <w:spacing w:val="51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  <w:u w:val="thick" w:color="000000"/>
        </w:rPr>
        <w:t xml:space="preserve">                                                                                          </w:t>
      </w:r>
      <w:r w:rsidR="00021A40">
        <w:rPr>
          <w:spacing w:val="31"/>
          <w:w w:val="108"/>
          <w:sz w:val="22"/>
          <w:szCs w:val="22"/>
          <w:u w:val="thick" w:color="000000"/>
        </w:rPr>
        <w:t xml:space="preserve"> </w:t>
      </w:r>
      <w:r w:rsidR="00021A40">
        <w:rPr>
          <w:spacing w:val="-1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iii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43" style="position:absolute;left:0;text-align:left;margin-left:124.5pt;margin-top:9.75pt;width:0;height:0;z-index:-7606;mso-position-horizontal-relative:page" coordorigin="2490,195" coordsize="0,0">
            <v:shape id="_x0000_s6044" style="position:absolute;left:2490;top:195;width:0;height:0" coordorigin="2490,195" coordsize="0,0" path="m2490,195r,e" filled="f" strokeweight="1.5pt">
              <v:path arrowok="t"/>
            </v:shape>
            <w10:wrap anchorx="page"/>
          </v:group>
        </w:pict>
      </w:r>
      <w:r>
        <w:pict>
          <v:group id="_x0000_s6041" style="position:absolute;left:0;text-align:left;margin-left:434.3pt;margin-top:9.75pt;width:0;height:0;z-index:-7605;mso-position-horizontal-relative:page" coordorigin="8686,195" coordsize="0,0">
            <v:shape id="_x0000_s6042" style="position:absolute;left:8686;top:195;width:0;height:0" coordorigin="8686,195" coordsize="0,0" path="m8686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</w:t>
      </w:r>
      <w:r w:rsidR="00021A40">
        <w:rPr>
          <w:spacing w:val="2"/>
          <w:sz w:val="22"/>
          <w:szCs w:val="22"/>
        </w:rPr>
        <w:t>f</w:t>
      </w:r>
      <w:r w:rsidR="00021A40">
        <w:rPr>
          <w:sz w:val="22"/>
          <w:szCs w:val="22"/>
        </w:rPr>
        <w:t>tar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Isi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  </w:t>
      </w:r>
      <w:r w:rsidR="00021A40">
        <w:rPr>
          <w:spacing w:val="16"/>
          <w:sz w:val="22"/>
          <w:szCs w:val="22"/>
          <w:u w:val="thick" w:color="000000"/>
        </w:rPr>
        <w:t xml:space="preserve">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v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73"/>
          <w:sz w:val="22"/>
          <w:szCs w:val="22"/>
        </w:rPr>
        <w:t>I</w:t>
      </w:r>
    </w:p>
    <w:p w:rsidR="00A31BD9" w:rsidRDefault="00357B69">
      <w:pPr>
        <w:spacing w:before="47"/>
        <w:ind w:left="287"/>
        <w:rPr>
          <w:sz w:val="22"/>
          <w:szCs w:val="22"/>
        </w:rPr>
      </w:pPr>
      <w:r>
        <w:pict>
          <v:group id="_x0000_s6039" style="position:absolute;left:0;text-align:left;margin-left:259.9pt;margin-top:12.1pt;width:0;height:0;z-index:-7604;mso-position-horizontal-relative:page" coordorigin="5198,242" coordsize="0,0">
            <v:shape id="_x0000_s6040" style="position:absolute;left:5198;top:242;width:0;height:0" coordorigin="5198,242" coordsize="0,0" path="m5198,242r,e" filled="f" strokeweight="1.5pt">
              <v:path arrowok="t"/>
            </v:shape>
            <w10:wrap anchorx="page"/>
          </v:group>
        </w:pict>
      </w:r>
      <w:r>
        <w:pict>
          <v:group id="_x0000_s6037" style="position:absolute;left:0;text-align:left;margin-left:433.5pt;margin-top:12.1pt;width:0;height:0;z-index:-7603;mso-position-horizontal-relative:page" coordorigin="8670,242" coordsize="0,0">
            <v:shape id="_x0000_s6038" style="position:absolute;left:8670;top:242;width:0;height:0" coordorigin="8670,242" coordsize="0,0" path="m8670,242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5"/>
          <w:sz w:val="22"/>
          <w:szCs w:val="22"/>
        </w:rPr>
        <w:t>r</w:t>
      </w:r>
      <w:r w:rsidR="00021A40">
        <w:rPr>
          <w:b/>
          <w:sz w:val="22"/>
          <w:szCs w:val="22"/>
        </w:rPr>
        <w:t>tumbuh</w:t>
      </w:r>
      <w:r w:rsidR="00021A40">
        <w:rPr>
          <w:b/>
          <w:spacing w:val="1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S</w:t>
      </w:r>
      <w:r w:rsidR="00021A40">
        <w:rPr>
          <w:b/>
          <w:sz w:val="22"/>
          <w:szCs w:val="22"/>
        </w:rPr>
        <w:t>ema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in</w:t>
      </w:r>
      <w:r w:rsidR="00021A40">
        <w:rPr>
          <w:b/>
          <w:spacing w:val="16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hi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m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 xml:space="preserve">t 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</w:t>
      </w:r>
      <w:r w:rsidR="00021A40">
        <w:rPr>
          <w:b/>
          <w:spacing w:val="52"/>
          <w:sz w:val="22"/>
          <w:szCs w:val="22"/>
          <w:u w:val="thick" w:color="000000"/>
        </w:rPr>
        <w:t xml:space="preserve"> </w:t>
      </w:r>
      <w:r w:rsidR="00021A40">
        <w:rPr>
          <w:b/>
          <w:spacing w:val="-7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35" style="position:absolute;left:0;text-align:left;margin-left:145.55pt;margin-top:9.75pt;width:0;height:0;z-index:-7602;mso-position-horizontal-relative:page" coordorigin="2911,195" coordsize="0,0">
            <v:shape id="_x0000_s6036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6033" style="position:absolute;left:0;text-align:left;margin-left:433.95pt;margin-top:9.75pt;width:0;height:0;z-index:-7601;mso-position-horizontal-relative:page" coordorigin="8679,195" coordsize="0,0">
            <v:shape id="_x0000_s6034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  </w:t>
      </w:r>
      <w:r w:rsidR="00021A40">
        <w:rPr>
          <w:spacing w:val="23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6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31" style="position:absolute;left:0;text-align:left;margin-left:193.1pt;margin-top:9.75pt;width:0;height:0;z-index:-7600;mso-position-horizontal-relative:page" coordorigin="3862,195" coordsize="0,0">
            <v:shape id="_x0000_s6032" style="position:absolute;left:3862;top:195;width:0;height:0" coordorigin="3862,195" coordsize="0,0" path="m3862,195r,e" filled="f" strokeweight="1.5pt">
              <v:path arrowok="t"/>
            </v:shape>
            <w10:wrap anchorx="page"/>
          </v:group>
        </w:pict>
      </w:r>
      <w:r>
        <w:pict>
          <v:group id="_x0000_s6029" style="position:absolute;left:0;text-align:left;margin-left:433.95pt;margin-top:9.75pt;width:0;height:0;z-index:-7599;mso-position-horizontal-relative:page" coordorigin="8679,195" coordsize="0,0">
            <v:shape id="_x0000_s6030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6"/>
          <w:w w:val="104"/>
          <w:sz w:val="22"/>
          <w:szCs w:val="22"/>
        </w:rPr>
        <w:t>P</w:t>
      </w:r>
      <w:r w:rsidR="00021A40">
        <w:rPr>
          <w:w w:val="104"/>
          <w:sz w:val="22"/>
          <w:szCs w:val="22"/>
        </w:rPr>
        <w:t>engalaman</w:t>
      </w:r>
      <w:r w:rsidR="00021A40">
        <w:rPr>
          <w:spacing w:val="53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  <w:u w:val="thick" w:color="000000"/>
        </w:rPr>
        <w:t xml:space="preserve">                                                                                 </w:t>
      </w:r>
      <w:r w:rsidR="00021A40">
        <w:rPr>
          <w:spacing w:val="2"/>
          <w:w w:val="104"/>
          <w:sz w:val="22"/>
          <w:szCs w:val="22"/>
          <w:u w:val="thick" w:color="000000"/>
        </w:rPr>
        <w:t xml:space="preserve"> </w:t>
      </w:r>
      <w:r w:rsidR="00021A40">
        <w:rPr>
          <w:spacing w:val="14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27" style="position:absolute;left:0;text-align:left;margin-left:191pt;margin-top:9.75pt;width:0;height:0;z-index:-7598;mso-position-horizontal-relative:page" coordorigin="3821,195" coordsize="0,0">
            <v:shape id="_x0000_s6028" style="position:absolute;left:3821;top:195;width:0;height:0" coordorigin="3821,195" coordsize="0,0" path="m3821,195r,e" filled="f" strokeweight="1.5pt">
              <v:path arrowok="t"/>
            </v:shape>
            <w10:wrap anchorx="page"/>
          </v:group>
        </w:pict>
      </w:r>
      <w:r>
        <w:pict>
          <v:group id="_x0000_s6025" style="position:absolute;left:0;text-align:left;margin-left:433.95pt;margin-top:9.75pt;width:0;height:0;z-index:-7597;mso-position-horizontal-relative:page" coordorigin="8679,195" coordsize="0,0">
            <v:shape id="_x0000_s6026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ding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</w:t>
      </w:r>
      <w:r w:rsidR="00021A40">
        <w:rPr>
          <w:spacing w:val="8"/>
          <w:sz w:val="22"/>
          <w:szCs w:val="22"/>
          <w:u w:val="thick" w:color="000000"/>
        </w:rPr>
        <w:t xml:space="preserve">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23" style="position:absolute;left:0;text-align:left;margin-left:130.75pt;margin-top:9.75pt;width:0;height:0;z-index:-7596;mso-position-horizontal-relative:page" coordorigin="2615,195" coordsize="0,0">
            <v:shape id="_x0000_s6024" style="position:absolute;left:2615;top:195;width:0;height:0" coordorigin="2615,195" coordsize="0,0" path="m2615,195r,e" filled="f" strokeweight="1.5pt">
              <v:path arrowok="t"/>
            </v:shape>
            <w10:wrap anchorx="page"/>
          </v:group>
        </w:pict>
      </w:r>
      <w:r>
        <w:pict>
          <v:group id="_x0000_s6021" style="position:absolute;left:0;text-align:left;margin-left:433.95pt;margin-top:9.75pt;width:0;height:0;z-index:-7595;mso-position-horizontal-relative:page" coordorigin="8679,195" coordsize="0,0">
            <v:shape id="_x0000_s6022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19" style="position:absolute;left:0;text-align:left;margin-left:241.2pt;margin-top:9.75pt;width:0;height:0;z-index:-7594;mso-position-horizontal-relative:page" coordorigin="4824,195" coordsize="0,0">
            <v:shape id="_x0000_s6020" style="position:absolute;left:4824;top:195;width:0;height:0" coordorigin="4824,195" coordsize="0,0" path="m4824,195r,e" filled="f" strokeweight="1.5pt">
              <v:path arrowok="t"/>
            </v:shape>
            <w10:wrap anchorx="page"/>
          </v:group>
        </w:pict>
      </w:r>
      <w:r>
        <w:pict>
          <v:group id="_x0000_s6017" style="position:absolute;left:0;text-align:left;margin-left:433.95pt;margin-top:9.75pt;width:0;height:0;z-index:-7593;mso-position-horizontal-relative:page" coordorigin="8679,195" coordsize="0,0">
            <v:shape id="_x0000_s6018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Kem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tangan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ibadi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Emosi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</w:t>
      </w:r>
      <w:r w:rsidR="00021A40">
        <w:rPr>
          <w:spacing w:val="35"/>
          <w:sz w:val="22"/>
          <w:szCs w:val="22"/>
          <w:u w:val="thick" w:color="000000"/>
        </w:rPr>
        <w:t xml:space="preserve">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15" style="position:absolute;left:0;text-align:left;margin-left:165.3pt;margin-top:9.75pt;width:0;height:0;z-index:-7592;mso-position-horizontal-relative:page" coordorigin="3306,195" coordsize="0,0">
            <v:shape id="_x0000_s6016" style="position:absolute;left:3306;top:195;width:0;height:0" coordorigin="3306,195" coordsize="0,0" path="m3306,195r,e" filled="f" strokeweight="1.5pt">
              <v:path arrowok="t"/>
            </v:shape>
            <w10:wrap anchorx="page"/>
          </v:group>
        </w:pict>
      </w:r>
      <w:r>
        <w:pict>
          <v:group id="_x0000_s6013" style="position:absolute;left:0;text-align:left;margin-left:433.95pt;margin-top:9.75pt;width:0;height:0;z-index:-7591;mso-position-horizontal-relative:page" coordorigin="8679,195" coordsize="0,0">
            <v:shape id="_x0000_s6014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pacing w:val="-19"/>
          <w:w w:val="90"/>
          <w:sz w:val="22"/>
          <w:szCs w:val="22"/>
        </w:rPr>
        <w:t>F</w:t>
      </w:r>
      <w:r w:rsidR="00021A40">
        <w:rPr>
          <w:w w:val="90"/>
          <w:sz w:val="22"/>
          <w:szCs w:val="22"/>
        </w:rPr>
        <w:t xml:space="preserve">. </w:t>
      </w:r>
      <w:r w:rsidR="00021A40">
        <w:rPr>
          <w:spacing w:val="43"/>
          <w:w w:val="90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Eksp</w:t>
      </w:r>
      <w:r w:rsidR="00021A40">
        <w:rPr>
          <w:spacing w:val="-2"/>
          <w:w w:val="90"/>
          <w:sz w:val="22"/>
          <w:szCs w:val="22"/>
        </w:rPr>
        <w:t>r</w:t>
      </w:r>
      <w:r w:rsidR="00021A40">
        <w:rPr>
          <w:w w:val="90"/>
          <w:sz w:val="22"/>
          <w:szCs w:val="22"/>
        </w:rPr>
        <w:t xml:space="preserve">esi </w:t>
      </w:r>
      <w:r w:rsidR="00021A40">
        <w:rPr>
          <w:spacing w:val="5"/>
          <w:w w:val="90"/>
          <w:sz w:val="22"/>
          <w:szCs w:val="22"/>
        </w:rPr>
        <w:t xml:space="preserve"> </w:t>
      </w:r>
      <w:r w:rsidR="00021A40">
        <w:rPr>
          <w:sz w:val="22"/>
          <w:szCs w:val="22"/>
        </w:rPr>
        <w:t>Emosi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</w:t>
      </w:r>
      <w:r w:rsidR="00021A40">
        <w:rPr>
          <w:spacing w:val="35"/>
          <w:sz w:val="22"/>
          <w:szCs w:val="22"/>
          <w:u w:val="thick" w:color="000000"/>
        </w:rPr>
        <w:t xml:space="preserve">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11" style="position:absolute;left:0;text-align:left;margin-left:184.05pt;margin-top:9.75pt;width:0;height:0;z-index:-7590;mso-position-horizontal-relative:page" coordorigin="3681,195" coordsize="0,0">
            <v:shape id="_x0000_s6012" style="position:absolute;left:3681;top:195;width:0;height:0" coordorigin="3681,195" coordsize="0,0" path="m3681,195r,e" filled="f" strokeweight="1.5pt">
              <v:path arrowok="t"/>
            </v:shape>
            <w10:wrap anchorx="page"/>
          </v:group>
        </w:pict>
      </w:r>
      <w:r>
        <w:pict>
          <v:group id="_x0000_s6009" style="position:absolute;left:0;text-align:left;margin-left:433.95pt;margin-top:9.75pt;width:0;height:0;z-index:-7589;mso-position-horizontal-relative:page" coordorigin="8679,195" coordsize="0,0">
            <v:shape id="_x0000_s6010" style="position:absolute;left:8679;top:195;width:0;height:0" coordorigin="8679,195" coordsize="0,0" path="m8679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w w:val="97"/>
          <w:sz w:val="22"/>
          <w:szCs w:val="22"/>
        </w:rPr>
        <w:t>B</w:t>
      </w:r>
      <w:r w:rsidR="00021A40">
        <w:rPr>
          <w:w w:val="97"/>
          <w:sz w:val="22"/>
          <w:szCs w:val="22"/>
        </w:rPr>
        <w:t>elajar</w:t>
      </w:r>
      <w:r w:rsidR="00021A40">
        <w:rPr>
          <w:spacing w:val="-5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07" style="position:absolute;left:0;text-align:left;margin-left:240.4pt;margin-top:9.75pt;width:0;height:0;z-index:-7588;mso-position-horizontal-relative:page" coordorigin="4809,195" coordsize="0,0">
            <v:shape id="_x0000_s6008" style="position:absolute;left:4809;top:195;width:0;height:0" coordorigin="4809,195" coordsize="0,0" path="m4809,195r,e" filled="f" strokeweight="1.5pt">
              <v:path arrowok="t"/>
            </v:shape>
            <w10:wrap anchorx="page"/>
          </v:group>
        </w:pict>
      </w:r>
      <w:r>
        <w:pict>
          <v:group id="_x0000_s6005" style="position:absolute;left:0;text-align:left;margin-left:428.35pt;margin-top:9.75pt;width:0;height:0;z-index:-7587;mso-position-horizontal-relative:page" coordorigin="8567,195" coordsize="0,0">
            <v:shape id="_x0000_s600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tumbuh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98"/>
          <w:sz w:val="22"/>
          <w:szCs w:val="22"/>
        </w:rPr>
        <w:t>hi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>t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</w:t>
      </w:r>
      <w:r w:rsidR="00021A40">
        <w:rPr>
          <w:spacing w:val="2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6003" style="position:absolute;left:0;text-align:left;margin-left:133.1pt;margin-top:9.75pt;width:0;height:0;z-index:-7586;mso-position-horizontal-relative:page" coordorigin="2662,195" coordsize="0,0">
            <v:shape id="_x0000_s6004" style="position:absolute;left:2662;top:195;width:0;height:0" coordorigin="2662,195" coordsize="0,0" path="m2662,195r,e" filled="f" strokeweight="1.5pt">
              <v:path arrowok="t"/>
            </v:shape>
            <w10:wrap anchorx="page"/>
          </v:group>
        </w:pict>
      </w:r>
      <w:r>
        <w:pict>
          <v:group id="_x0000_s6001" style="position:absolute;left:0;text-align:left;margin-left:428.35pt;margin-top:9.75pt;width:0;height:0;z-index:-7585;mso-position-horizontal-relative:page" coordorigin="8567,195" coordsize="0,0">
            <v:shape id="_x0000_s600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86"/>
          <w:sz w:val="22"/>
          <w:szCs w:val="22"/>
        </w:rPr>
        <w:t xml:space="preserve">I.  </w:t>
      </w:r>
      <w:r w:rsidR="00021A40">
        <w:rPr>
          <w:spacing w:val="30"/>
          <w:w w:val="86"/>
          <w:sz w:val="22"/>
          <w:szCs w:val="22"/>
        </w:rPr>
        <w:t xml:space="preserve"> </w:t>
      </w:r>
      <w:r w:rsidR="00021A40">
        <w:rPr>
          <w:spacing w:val="1"/>
          <w:w w:val="86"/>
          <w:sz w:val="22"/>
          <w:szCs w:val="22"/>
        </w:rPr>
        <w:t>R</w:t>
      </w:r>
      <w:r w:rsidR="00021A40">
        <w:rPr>
          <w:w w:val="86"/>
          <w:sz w:val="22"/>
          <w:szCs w:val="22"/>
        </w:rPr>
        <w:t xml:space="preserve">efleksi </w:t>
      </w:r>
      <w:r w:rsidR="00021A40">
        <w:rPr>
          <w:spacing w:val="17"/>
          <w:w w:val="86"/>
          <w:sz w:val="22"/>
          <w:szCs w:val="22"/>
        </w:rPr>
        <w:t xml:space="preserve"> </w:t>
      </w:r>
      <w:r w:rsidR="00021A40">
        <w:rPr>
          <w:w w:val="86"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</w:t>
      </w:r>
      <w:r w:rsidR="00021A40">
        <w:rPr>
          <w:spacing w:val="8"/>
          <w:w w:val="86"/>
          <w:sz w:val="22"/>
          <w:szCs w:val="22"/>
          <w:u w:val="thick" w:color="000000"/>
        </w:rPr>
        <w:t xml:space="preserve"> </w:t>
      </w:r>
      <w:r w:rsidR="00021A40">
        <w:rPr>
          <w:spacing w:val="11"/>
          <w:w w:val="8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99" style="position:absolute;left:0;text-align:left;margin-left:146.65pt;margin-top:9.75pt;width:0;height:0;z-index:-7584;mso-position-horizontal-relative:page" coordorigin="2933,195" coordsize="0,0">
            <v:shape id="_x0000_s6000" style="position:absolute;left:2933;top:195;width:0;height:0" coordorigin="2933,195" coordsize="0,0" path="m2933,195r,e" filled="f" strokeweight="1.5pt">
              <v:path arrowok="t"/>
            </v:shape>
            <w10:wrap anchorx="page"/>
          </v:group>
        </w:pict>
      </w:r>
      <w:r>
        <w:pict>
          <v:group id="_x0000_s5997" style="position:absolute;left:0;text-align:left;margin-left:428.35pt;margin-top:9.75pt;width:0;height:0;z-index:-7583;mso-position-horizontal-relative:page" coordorigin="8567,195" coordsize="0,0">
            <v:shape id="_x0000_s599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ap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</w:t>
      </w:r>
      <w:r w:rsidR="00021A40">
        <w:rPr>
          <w:spacing w:val="41"/>
          <w:sz w:val="22"/>
          <w:szCs w:val="22"/>
          <w:u w:val="thick" w:color="000000"/>
        </w:rPr>
        <w:t xml:space="preserve">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95" style="position:absolute;left:0;text-align:left;margin-left:153.75pt;margin-top:9.75pt;width:0;height:0;z-index:-7582;mso-position-horizontal-relative:page" coordorigin="3075,195" coordsize="0,0">
            <v:shape id="_x0000_s5996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993" style="position:absolute;left:0;text-align:left;margin-left:428.35pt;margin-top:9.75pt;width:0;height:0;z-index:-7581;mso-position-horizontal-relative:page" coordorigin="8567,195" coordsize="0,0">
            <v:shape id="_x0000_s599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3"/>
          <w:w w:val="77"/>
          <w:sz w:val="22"/>
          <w:szCs w:val="22"/>
        </w:rPr>
        <w:t>K</w:t>
      </w:r>
      <w:r w:rsidR="00021A40">
        <w:rPr>
          <w:w w:val="77"/>
          <w:sz w:val="22"/>
          <w:szCs w:val="22"/>
        </w:rPr>
        <w:t xml:space="preserve">. </w:t>
      </w:r>
      <w:r w:rsidR="00021A40">
        <w:rPr>
          <w:spacing w:val="31"/>
          <w:w w:val="77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91" style="position:absolute;left:0;text-align:left;margin-left:158.55pt;margin-top:9.75pt;width:0;height:0;z-index:-7580;mso-position-horizontal-relative:page" coordorigin="3171,195" coordsize="0,0">
            <v:shape id="_x0000_s5992" style="position:absolute;left:3171;top:195;width:0;height:0" coordorigin="3171,195" coordsize="0,0" path="m3171,195r,e" filled="f" strokeweight="1.5pt">
              <v:path arrowok="t"/>
            </v:shape>
            <w10:wrap anchorx="page"/>
          </v:group>
        </w:pict>
      </w:r>
      <w:r>
        <w:pict>
          <v:group id="_x0000_s5989" style="position:absolute;left:0;text-align:left;margin-left:428.35pt;margin-top:9.75pt;width:0;height:0;z-index:-7579;mso-position-horizontal-relative:page" coordorigin="8567,195" coordsize="0,0">
            <v:shape id="_x0000_s599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8"/>
          <w:sz w:val="22"/>
          <w:szCs w:val="22"/>
        </w:rPr>
        <w:t xml:space="preserve">L.  </w:t>
      </w:r>
      <w:r w:rsidR="00021A40">
        <w:rPr>
          <w:spacing w:val="5"/>
          <w:w w:val="7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oa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enutup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73"/>
          <w:sz w:val="22"/>
          <w:szCs w:val="22"/>
        </w:rPr>
        <w:t>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87" style="position:absolute;left:0;text-align:left;margin-left:301.8pt;margin-top:9.75pt;width:0;height:0;z-index:-7578;mso-position-horizontal-relative:page" coordorigin="6036,195" coordsize="0,0">
            <v:shape id="_x0000_s5988" style="position:absolute;left:6036;top:195;width:0;height:0" coordorigin="6036,195" coordsize="0,0" path="m6036,195r,e" filled="f" strokeweight="1.5pt">
              <v:path arrowok="t"/>
            </v:shape>
            <w10:wrap anchorx="page"/>
          </v:group>
        </w:pict>
      </w:r>
      <w:r>
        <w:pict>
          <v:group id="_x0000_s5985" style="position:absolute;left:0;text-align:left;margin-left:427.4pt;margin-top:9.75pt;width:0;height:0;z-index:-7577;mso-position-horizontal-relative:page" coordorigin="8548,195" coordsize="0,0">
            <v:shape id="_x0000_s5986" style="position:absolute;left:8548;top:195;width:0;height:0" coordorigin="8548,195" coordsize="0,0" path="m8548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5"/>
          <w:sz w:val="22"/>
          <w:szCs w:val="22"/>
        </w:rPr>
        <w:t>r</w:t>
      </w:r>
      <w:r w:rsidR="00021A40">
        <w:rPr>
          <w:b/>
          <w:sz w:val="22"/>
          <w:szCs w:val="22"/>
        </w:rPr>
        <w:t>tumbuh</w:t>
      </w:r>
      <w:r w:rsidR="00021A40">
        <w:rPr>
          <w:b/>
          <w:spacing w:val="16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enuju</w:t>
      </w:r>
      <w:r w:rsidR="00021A40">
        <w:rPr>
          <w:b/>
          <w:spacing w:val="-7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14"/>
          <w:sz w:val="22"/>
          <w:szCs w:val="22"/>
        </w:rPr>
        <w:t>ed</w:t>
      </w:r>
      <w:r w:rsidR="00021A40">
        <w:rPr>
          <w:b/>
          <w:spacing w:val="-1"/>
          <w:w w:val="114"/>
          <w:sz w:val="22"/>
          <w:szCs w:val="22"/>
        </w:rPr>
        <w:t>e</w:t>
      </w:r>
      <w:r w:rsidR="00021A40">
        <w:rPr>
          <w:b/>
          <w:spacing w:val="-2"/>
          <w:w w:val="105"/>
          <w:sz w:val="22"/>
          <w:szCs w:val="22"/>
        </w:rPr>
        <w:t>w</w:t>
      </w:r>
      <w:r w:rsidR="00021A40">
        <w:rPr>
          <w:b/>
          <w:w w:val="106"/>
          <w:sz w:val="22"/>
          <w:szCs w:val="22"/>
        </w:rPr>
        <w:t>asaan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-2"/>
          <w:sz w:val="22"/>
          <w:szCs w:val="22"/>
        </w:rPr>
        <w:t>y</w:t>
      </w:r>
      <w:r w:rsidR="00021A40">
        <w:rPr>
          <w:b/>
          <w:sz w:val="22"/>
          <w:szCs w:val="22"/>
        </w:rPr>
        <w:t>ang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 xml:space="preserve">enar 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</w:t>
      </w:r>
      <w:r w:rsidR="00021A40">
        <w:rPr>
          <w:b/>
          <w:spacing w:val="46"/>
          <w:sz w:val="22"/>
          <w:szCs w:val="22"/>
          <w:u w:val="thick" w:color="000000"/>
        </w:rPr>
        <w:t xml:space="preserve"> </w:t>
      </w:r>
      <w:r w:rsidR="00021A40">
        <w:rPr>
          <w:b/>
          <w:spacing w:val="23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83" style="position:absolute;left:0;text-align:left;margin-left:145.55pt;margin-top:9.75pt;width:0;height:0;z-index:-7576;mso-position-horizontal-relative:page" coordorigin="2911,195" coordsize="0,0">
            <v:shape id="_x0000_s5984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981" style="position:absolute;left:0;text-align:left;margin-left:428.35pt;margin-top:9.75pt;width:0;height:0;z-index:-7575;mso-position-horizontal-relative:page" coordorigin="8567,195" coordsize="0,0">
            <v:shape id="_x0000_s598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79" style="position:absolute;left:0;text-align:left;margin-left:203.6pt;margin-top:9.75pt;width:0;height:0;z-index:-7574;mso-position-horizontal-relative:page" coordorigin="4072,195" coordsize="0,0">
            <v:shape id="_x0000_s5980" style="position:absolute;left:4072;top:195;width:0;height:0" coordorigin="4072,195" coordsize="0,0" path="m4072,195r,e" filled="f" strokeweight="1.5pt">
              <v:path arrowok="t"/>
            </v:shape>
            <w10:wrap anchorx="page"/>
          </v:group>
        </w:pict>
      </w:r>
      <w:r>
        <w:pict>
          <v:group id="_x0000_s5977" style="position:absolute;left:0;text-align:left;margin-left:428.35pt;margin-top:9.75pt;width:0;height:0;z-index:-7573;mso-position-horizontal-relative:page" coordorigin="8567,195" coordsize="0,0">
            <v:shape id="_x0000_s597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oses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enuju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asa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</w:t>
      </w:r>
      <w:r w:rsidR="00021A40">
        <w:rPr>
          <w:spacing w:val="10"/>
          <w:sz w:val="22"/>
          <w:szCs w:val="22"/>
          <w:u w:val="thick" w:color="000000"/>
        </w:rPr>
        <w:t xml:space="preserve">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75" style="position:absolute;left:0;text-align:left;margin-left:264.8pt;margin-top:9.75pt;width:0;height:0;z-index:-7572;mso-position-horizontal-relative:page" coordorigin="5296,195" coordsize="0,0">
            <v:shape id="_x0000_s5976" style="position:absolute;left:5296;top:195;width:0;height:0" coordorigin="5296,195" coordsize="0,0" path="m5296,195r,e" filled="f" strokeweight="1.5pt">
              <v:path arrowok="t"/>
            </v:shape>
            <w10:wrap anchorx="page"/>
          </v:group>
        </w:pict>
      </w:r>
      <w:r>
        <w:pict>
          <v:group id="_x0000_s5973" style="position:absolute;left:0;text-align:left;margin-left:428.35pt;margin-top:9.75pt;width:0;height:0;z-index:-7571;mso-position-horizontal-relative:page" coordorigin="8567,195" coordsize="0,0">
            <v:shape id="_x0000_s597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enuh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</w:t>
      </w:r>
      <w:r w:rsidR="00021A40">
        <w:rPr>
          <w:spacing w:val="28"/>
          <w:sz w:val="22"/>
          <w:szCs w:val="22"/>
          <w:u w:val="thick" w:color="000000"/>
        </w:rPr>
        <w:t xml:space="preserve">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71" style="position:absolute;left:0;text-align:left;margin-left:197.2pt;margin-top:9.75pt;width:0;height:0;z-index:-7570;mso-position-horizontal-relative:page" coordorigin="3944,195" coordsize="0,0">
            <v:shape id="_x0000_s5972" style="position:absolute;left:3944;top:195;width:0;height:0" coordorigin="3944,195" coordsize="0,0" path="m3944,195r,e" filled="f" strokeweight="1.5pt">
              <v:path arrowok="t"/>
            </v:shape>
            <w10:wrap anchorx="page"/>
          </v:group>
        </w:pict>
      </w:r>
      <w:r>
        <w:pict>
          <v:group id="_x0000_s5969" style="position:absolute;left:0;text-align:left;margin-left:428.35pt;margin-top:9.75pt;width:0;height:0;z-index:-7569;mso-position-horizontal-relative:page" coordorigin="8567,195" coordsize="0,0">
            <v:shape id="_x0000_s597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bagai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alsu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</w:t>
      </w:r>
      <w:r w:rsidR="00021A40">
        <w:rPr>
          <w:spacing w:val="51"/>
          <w:sz w:val="22"/>
          <w:szCs w:val="22"/>
          <w:u w:val="thick" w:color="000000"/>
        </w:rPr>
        <w:t xml:space="preserve"> 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67" style="position:absolute;left:0;text-align:left;margin-left:217.45pt;margin-top:9.75pt;width:0;height:0;z-index:-7568;mso-position-horizontal-relative:page" coordorigin="4349,195" coordsize="0,0">
            <v:shape id="_x0000_s5968" style="position:absolute;left:4349;top:195;width:0;height:0" coordorigin="4349,195" coordsize="0,0" path="m4349,195r,e" filled="f" strokeweight="1.5pt">
              <v:path arrowok="t"/>
            </v:shape>
            <w10:wrap anchorx="page"/>
          </v:group>
        </w:pict>
      </w:r>
      <w:r>
        <w:pict>
          <v:group id="_x0000_s5965" style="position:absolute;left:0;text-align:left;margin-left:428.35pt;margin-top:9.75pt;width:0;height:0;z-index:-7567;mso-position-horizontal-relative:page" coordorigin="8567,195" coordsize="0,0">
            <v:shape id="_x0000_s596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lan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ebagai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alsu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</w:t>
      </w:r>
      <w:r w:rsidR="00021A40">
        <w:rPr>
          <w:spacing w:val="50"/>
          <w:sz w:val="22"/>
          <w:szCs w:val="22"/>
          <w:u w:val="thick" w:color="000000"/>
        </w:rPr>
        <w:t xml:space="preserve">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63" style="position:absolute;left:0;text-align:left;margin-left:288.65pt;margin-top:9.75pt;width:0;height:0;z-index:-7566;mso-position-horizontal-relative:page" coordorigin="5773,195" coordsize="0,0">
            <v:shape id="_x0000_s5964" style="position:absolute;left:5773;top:195;width:0;height:0" coordorigin="5773,195" coordsize="0,0" path="m5773,195r,e" filled="f" strokeweight="1.5pt">
              <v:path arrowok="t"/>
            </v:shape>
            <w10:wrap anchorx="page"/>
          </v:group>
        </w:pict>
      </w:r>
      <w:r>
        <w:pict>
          <v:group id="_x0000_s5961" style="position:absolute;left:0;text-align:left;margin-left:428.35pt;margin-top:9.75pt;width:0;height:0;z-index:-7565;mso-position-horizontal-relative:page" coordorigin="8567,195" coordsize="0,0">
            <v:shape id="_x0000_s596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aan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Sukses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Jalan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tas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</w:t>
      </w:r>
      <w:r w:rsidR="00021A40">
        <w:rPr>
          <w:spacing w:val="8"/>
          <w:sz w:val="22"/>
          <w:szCs w:val="22"/>
          <w:u w:val="thick" w:color="000000"/>
        </w:rPr>
        <w:t xml:space="preserve">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59" style="position:absolute;left:0;text-align:left;margin-left:360.25pt;margin-top:9.75pt;width:0;height:0;z-index:-7564;mso-position-horizontal-relative:page" coordorigin="7205,195" coordsize="0,0">
            <v:shape id="_x0000_s5960" style="position:absolute;left:7205;top:195;width:0;height:0" coordorigin="7205,195" coordsize="0,0" path="m7205,195r,e" filled="f" strokeweight="1.5pt">
              <v:path arrowok="t"/>
            </v:shape>
            <w10:wrap anchorx="page"/>
          </v:group>
        </w:pict>
      </w:r>
      <w:r>
        <w:pict>
          <v:group id="_x0000_s5957" style="position:absolute;left:0;text-align:left;margin-left:428.35pt;margin-top:9.75pt;width:0;height:0;z-index:-7563;mso-position-horizontal-relative:page" coordorigin="8567,195" coordsize="0,0">
            <v:shape id="_x0000_s595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enuh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Hubungan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</w:t>
      </w:r>
      <w:r w:rsidR="00021A40">
        <w:rPr>
          <w:spacing w:val="29"/>
          <w:sz w:val="22"/>
          <w:szCs w:val="22"/>
          <w:u w:val="thick" w:color="000000"/>
        </w:rPr>
        <w:t xml:space="preserve">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55" style="position:absolute;left:0;text-align:left;margin-left:191.65pt;margin-top:9.75pt;width:0;height:0;z-index:-7562;mso-position-horizontal-relative:page" coordorigin="3833,195" coordsize="0,0">
            <v:shape id="_x0000_s5956" style="position:absolute;left:3833;top:195;width:0;height:0" coordorigin="3833,195" coordsize="0,0" path="m3833,195r,e" filled="f" strokeweight="1.5pt">
              <v:path arrowok="t"/>
            </v:shape>
            <w10:wrap anchorx="page"/>
          </v:group>
        </w:pict>
      </w:r>
      <w:r>
        <w:pict>
          <v:group id="_x0000_s5953" style="position:absolute;left:0;text-align:left;margin-left:428.35pt;margin-top:9.75pt;width:0;height:0;z-index:-7561;mso-position-horizontal-relative:page" coordorigin="8567,195" coordsize="0,0">
            <v:shape id="_x0000_s595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encana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</w:t>
      </w:r>
      <w:r w:rsidR="00021A40">
        <w:rPr>
          <w:spacing w:val="41"/>
          <w:sz w:val="22"/>
          <w:szCs w:val="22"/>
          <w:u w:val="thick" w:color="000000"/>
        </w:rPr>
        <w:t xml:space="preserve"> 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951" style="position:absolute;left:0;text-align:left;margin-left:153.75pt;margin-top:9.75pt;width:0;height:0;z-index:-7560;mso-position-horizontal-relative:page" coordorigin="3075,195" coordsize="0,0">
            <v:shape id="_x0000_s5952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949" style="position:absolute;left:0;text-align:left;margin-left:428.35pt;margin-top:9.75pt;width:0;height:0;z-index:-7559;mso-position-horizontal-relative:page" coordorigin="8567,195" coordsize="0,0">
            <v:shape id="_x0000_s595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  <w:sectPr w:rsidR="00A31BD9">
          <w:pgSz w:w="9920" w:h="14120"/>
          <w:pgMar w:top="340" w:right="0" w:bottom="280" w:left="1380" w:header="0" w:footer="1160" w:gutter="0"/>
          <w:cols w:space="720"/>
        </w:sectPr>
      </w:pPr>
      <w:r>
        <w:pict>
          <v:group id="_x0000_s5947" style="position:absolute;left:0;text-align:left;margin-left:117pt;margin-top:9.75pt;width:0;height:0;z-index:-7558;mso-position-horizontal-relative:page" coordorigin="2340,195" coordsize="0,0">
            <v:shape id="_x0000_s5948" style="position:absolute;left:2340;top:195;width:0;height:0" coordorigin="2340,195" coordsize="0,0" path="m2340,195r,e" filled="f" strokeweight="1.5pt">
              <v:path arrowok="t"/>
            </v:shape>
            <w10:wrap anchorx="page"/>
          </v:group>
        </w:pict>
      </w:r>
      <w:r>
        <w:pict>
          <v:group id="_x0000_s5945" style="position:absolute;left:0;text-align:left;margin-left:428.35pt;margin-top:9.75pt;width:0;height:0;z-index:-7557;mso-position-horizontal-relative:page" coordorigin="8567,195" coordsize="0,0">
            <v:shape id="_x0000_s594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oa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   </w:t>
      </w:r>
      <w:r w:rsidR="00021A40">
        <w:rPr>
          <w:spacing w:val="52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26</w:t>
      </w:r>
    </w:p>
    <w:p w:rsidR="00A31BD9" w:rsidRDefault="00021A40">
      <w:pPr>
        <w:spacing w:before="73"/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lastRenderedPageBreak/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73"/>
          <w:sz w:val="22"/>
          <w:szCs w:val="22"/>
        </w:rPr>
        <w:t>III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43" style="position:absolute;left:0;text-align:left;margin-left:368.5pt;margin-top:9.75pt;width:0;height:0;z-index:-7556;mso-position-horizontal-relative:page" coordorigin="7371,195" coordsize="0,0">
            <v:shape id="_x0000_s5944" style="position:absolute;left:7371;top:195;width:0;height:0" coordorigin="7371,195" coordsize="0,0" path="m7371,195r,e" filled="f" strokeweight="1.5pt">
              <v:path arrowok="t"/>
            </v:shape>
            <w10:wrap anchorx="page"/>
          </v:group>
        </w:pict>
      </w:r>
      <w:r>
        <w:pict>
          <v:group id="_x0000_s5941" style="position:absolute;left:0;text-align:left;margin-left:399.05pt;margin-top:9.75pt;width:0;height:0;z-index:-7555;mso-position-horizontal-relative:page" coordorigin="7981,195" coordsize="0,0">
            <v:shape id="_x0000_s5942" style="position:absolute;left:7981;top:195;width:0;height:0" coordorigin="7981,195" coordsize="0,0" path="m7981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enjadi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anusia</w:t>
      </w:r>
      <w:r w:rsidR="00021A40">
        <w:rPr>
          <w:b/>
          <w:spacing w:val="-3"/>
          <w:sz w:val="22"/>
          <w:szCs w:val="22"/>
        </w:rPr>
        <w:t xml:space="preserve"> </w:t>
      </w:r>
      <w:r w:rsidR="00021A40">
        <w:rPr>
          <w:b/>
          <w:spacing w:val="-2"/>
          <w:sz w:val="22"/>
          <w:szCs w:val="22"/>
        </w:rPr>
        <w:t>y</w:t>
      </w:r>
      <w:r w:rsidR="00021A40">
        <w:rPr>
          <w:b/>
          <w:sz w:val="22"/>
          <w:szCs w:val="22"/>
        </w:rPr>
        <w:t>ang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1"/>
          <w:w w:val="105"/>
          <w:sz w:val="22"/>
          <w:szCs w:val="22"/>
        </w:rPr>
        <w:t>B</w:t>
      </w:r>
      <w:r w:rsidR="00021A40">
        <w:rPr>
          <w:b/>
          <w:w w:val="105"/>
          <w:sz w:val="22"/>
          <w:szCs w:val="22"/>
        </w:rPr>
        <w:t>e</w:t>
      </w:r>
      <w:r w:rsidR="00021A40">
        <w:rPr>
          <w:b/>
          <w:spacing w:val="5"/>
          <w:w w:val="105"/>
          <w:sz w:val="22"/>
          <w:szCs w:val="22"/>
        </w:rPr>
        <w:t>r</w:t>
      </w:r>
      <w:r w:rsidR="00021A40">
        <w:rPr>
          <w:b/>
          <w:w w:val="105"/>
          <w:sz w:val="22"/>
          <w:szCs w:val="22"/>
        </w:rPr>
        <w:t>tanggungj</w:t>
      </w:r>
      <w:r w:rsidR="00021A40">
        <w:rPr>
          <w:b/>
          <w:spacing w:val="-3"/>
          <w:w w:val="105"/>
          <w:sz w:val="22"/>
          <w:szCs w:val="22"/>
        </w:rPr>
        <w:t>a</w:t>
      </w:r>
      <w:r w:rsidR="00021A40">
        <w:rPr>
          <w:b/>
          <w:spacing w:val="-2"/>
          <w:w w:val="105"/>
          <w:sz w:val="22"/>
          <w:szCs w:val="22"/>
        </w:rPr>
        <w:t>w</w:t>
      </w:r>
      <w:r w:rsidR="00021A40">
        <w:rPr>
          <w:b/>
          <w:w w:val="105"/>
          <w:sz w:val="22"/>
          <w:szCs w:val="22"/>
        </w:rPr>
        <w:t>ab</w:t>
      </w:r>
      <w:r w:rsidR="00021A40">
        <w:rPr>
          <w:b/>
          <w:spacing w:val="-7"/>
          <w:w w:val="10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di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as</w:t>
      </w:r>
      <w:r w:rsidR="00021A40">
        <w:rPr>
          <w:b/>
          <w:spacing w:val="-2"/>
          <w:sz w:val="22"/>
          <w:szCs w:val="22"/>
        </w:rPr>
        <w:t>y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1"/>
          <w:sz w:val="22"/>
          <w:szCs w:val="22"/>
        </w:rPr>
        <w:t>k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 xml:space="preserve">t  </w:t>
      </w:r>
      <w:r w:rsidR="00021A40">
        <w:rPr>
          <w:b/>
          <w:sz w:val="22"/>
          <w:szCs w:val="22"/>
          <w:u w:val="thick" w:color="000000"/>
        </w:rPr>
        <w:t xml:space="preserve">       </w:t>
      </w:r>
      <w:r w:rsidR="00021A40">
        <w:rPr>
          <w:b/>
          <w:spacing w:val="46"/>
          <w:sz w:val="22"/>
          <w:szCs w:val="22"/>
          <w:u w:val="thick" w:color="000000"/>
        </w:rPr>
        <w:t xml:space="preserve"> </w:t>
      </w:r>
      <w:r w:rsidR="00021A40">
        <w:rPr>
          <w:b/>
          <w:spacing w:val="-9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27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39" style="position:absolute;left:0;text-align:left;margin-left:117.2pt;margin-top:9.75pt;width:0;height:0;z-index:-7554;mso-position-horizontal-relative:page" coordorigin="2344,195" coordsize="0,0">
            <v:shape id="_x0000_s5940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937" style="position:absolute;left:0;text-align:left;margin-left:400pt;margin-top:9.75pt;width:0;height:0;z-index:-7553;mso-position-horizontal-relative:page" coordorigin="8000,195" coordsize="0,0">
            <v:shape id="_x0000_s593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27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35" style="position:absolute;left:0;text-align:left;margin-left:165.2pt;margin-top:9.75pt;width:0;height:0;z-index:-7552;mso-position-horizontal-relative:page" coordorigin="3304,195" coordsize="0,0">
            <v:shape id="_x0000_s5936" style="position:absolute;left:3304;top:195;width:0;height:0" coordorigin="3304,195" coordsize="0,0" path="m3304,195r,e" filled="f" strokeweight="1.5pt">
              <v:path arrowok="t"/>
            </v:shape>
            <w10:wrap anchorx="page"/>
          </v:group>
        </w:pict>
      </w:r>
      <w:r>
        <w:pict>
          <v:group id="_x0000_s5933" style="position:absolute;left:0;text-align:left;margin-left:400pt;margin-top:9.75pt;width:0;height:0;z-index:-7551;mso-position-horizontal-relative:page" coordorigin="8000,195" coordsize="0,0">
            <v:shape id="_x0000_s593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6"/>
          <w:sz w:val="22"/>
          <w:szCs w:val="22"/>
        </w:rPr>
        <w:t>B</w:t>
      </w:r>
      <w:r w:rsidR="00021A40">
        <w:rPr>
          <w:w w:val="86"/>
          <w:sz w:val="22"/>
          <w:szCs w:val="22"/>
        </w:rPr>
        <w:t xml:space="preserve">. </w:t>
      </w:r>
      <w:r w:rsidR="00021A40">
        <w:rPr>
          <w:spacing w:val="16"/>
          <w:w w:val="86"/>
          <w:sz w:val="22"/>
          <w:szCs w:val="22"/>
        </w:rPr>
        <w:t xml:space="preserve"> </w:t>
      </w:r>
      <w:r w:rsidR="00021A40">
        <w:rPr>
          <w:spacing w:val="-1"/>
          <w:w w:val="86"/>
          <w:sz w:val="22"/>
          <w:szCs w:val="22"/>
        </w:rPr>
        <w:t>A</w:t>
      </w:r>
      <w:r w:rsidR="00021A40">
        <w:rPr>
          <w:spacing w:val="4"/>
          <w:w w:val="86"/>
          <w:sz w:val="22"/>
          <w:szCs w:val="22"/>
        </w:rPr>
        <w:t>r</w:t>
      </w:r>
      <w:r w:rsidR="00021A40">
        <w:rPr>
          <w:w w:val="86"/>
          <w:sz w:val="22"/>
          <w:szCs w:val="22"/>
        </w:rPr>
        <w:t>ti</w:t>
      </w:r>
      <w:r w:rsidR="00021A40">
        <w:rPr>
          <w:spacing w:val="15"/>
          <w:w w:val="86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anggung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</w:t>
      </w:r>
      <w:r w:rsidR="00021A40">
        <w:rPr>
          <w:spacing w:val="15"/>
          <w:sz w:val="22"/>
          <w:szCs w:val="22"/>
          <w:u w:val="thick" w:color="000000"/>
        </w:rPr>
        <w:t xml:space="preserve">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31" style="position:absolute;left:0;text-align:left;margin-left:226.45pt;margin-top:9.75pt;width:0;height:0;z-index:-7550;mso-position-horizontal-relative:page" coordorigin="4529,195" coordsize="0,0">
            <v:shape id="_x0000_s5932" style="position:absolute;left:4529;top:195;width:0;height:0" coordorigin="4529,195" coordsize="0,0" path="m4529,195r,e" filled="f" strokeweight="1.5pt">
              <v:path arrowok="t"/>
            </v:shape>
            <w10:wrap anchorx="page"/>
          </v:group>
        </w:pict>
      </w:r>
      <w:r>
        <w:pict>
          <v:group id="_x0000_s5929" style="position:absolute;left:0;text-align:left;margin-left:400pt;margin-top:9.75pt;width:0;height:0;z-index:-7549;mso-position-horizontal-relative:page" coordorigin="8000,195" coordsize="0,0">
            <v:shape id="_x0000_s593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anggung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asaan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</w:t>
      </w:r>
      <w:r w:rsidR="00021A40">
        <w:rPr>
          <w:spacing w:val="28"/>
          <w:sz w:val="22"/>
          <w:szCs w:val="22"/>
          <w:u w:val="thick" w:color="000000"/>
        </w:rPr>
        <w:t xml:space="preserve"> 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27" style="position:absolute;left:0;text-align:left;margin-left:293.8pt;margin-top:9.75pt;width:0;height:0;z-index:-7548;mso-position-horizontal-relative:page" coordorigin="5876,195" coordsize="0,0">
            <v:shape id="_x0000_s5928" style="position:absolute;left:5876;top:195;width:0;height:0" coordorigin="5876,195" coordsize="0,0" path="m5876,195r,e" filled="f" strokeweight="1.5pt">
              <v:path arrowok="t"/>
            </v:shape>
            <w10:wrap anchorx="page"/>
          </v:group>
        </w:pict>
      </w:r>
      <w:r>
        <w:pict>
          <v:group id="_x0000_s5925" style="position:absolute;left:0;text-align:left;margin-left:400pt;margin-top:9.75pt;width:0;height:0;z-index:-7547;mso-position-horizontal-relative:page" coordorigin="8000,195" coordsize="0,0">
            <v:shape id="_x0000_s5926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anggung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w w:val="106"/>
          <w:sz w:val="22"/>
          <w:szCs w:val="22"/>
        </w:rPr>
        <w:t>M</w:t>
      </w:r>
      <w:r w:rsidR="00021A40">
        <w:rPr>
          <w:w w:val="106"/>
          <w:sz w:val="22"/>
          <w:szCs w:val="22"/>
        </w:rPr>
        <w:t>embangun</w:t>
      </w:r>
      <w:r w:rsidR="00021A40">
        <w:rPr>
          <w:spacing w:val="-6"/>
          <w:w w:val="10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</w:t>
      </w:r>
      <w:r w:rsidR="00021A40">
        <w:rPr>
          <w:sz w:val="22"/>
          <w:szCs w:val="22"/>
          <w:u w:val="thick" w:color="000000"/>
        </w:rPr>
        <w:t xml:space="preserve">                                  </w:t>
      </w:r>
      <w:r w:rsidR="00021A40">
        <w:rPr>
          <w:spacing w:val="55"/>
          <w:sz w:val="22"/>
          <w:szCs w:val="22"/>
          <w:u w:val="thick" w:color="000000"/>
        </w:rPr>
        <w:t xml:space="preserve">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23" style="position:absolute;left:0;text-align:left;margin-left:102.4pt;margin-top:9.75pt;width:0;height:0;z-index:-7546;mso-position-horizontal-relative:page" coordorigin="2048,195" coordsize="0,0">
            <v:shape id="_x0000_s5924" style="position:absolute;left:2048;top:195;width:0;height:0" coordorigin="2048,195" coordsize="0,0" path="m2048,195r,e" filled="f" strokeweight="1.5pt">
              <v:path arrowok="t"/>
            </v:shape>
            <w10:wrap anchorx="page"/>
          </v:group>
        </w:pict>
      </w:r>
      <w:r>
        <w:pict>
          <v:group id="_x0000_s5921" style="position:absolute;left:0;text-align:left;margin-left:400pt;margin-top:9.75pt;width:0;height:0;z-index:-7545;mso-position-horizontal-relative:page" coordorigin="8000,195" coordsize="0,0">
            <v:shape id="_x0000_s592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19" style="position:absolute;left:0;text-align:left;margin-left:230.15pt;margin-top:9.75pt;width:0;height:0;z-index:-7544;mso-position-horizontal-relative:page" coordorigin="4603,195" coordsize="0,0">
            <v:shape id="_x0000_s5920" style="position:absolute;left:4603;top:195;width:0;height:0" coordorigin="4603,195" coordsize="0,0" path="m4603,195r,e" filled="f" strokeweight="1.5pt">
              <v:path arrowok="t"/>
            </v:shape>
            <w10:wrap anchorx="page"/>
          </v:group>
        </w:pict>
      </w:r>
      <w:r>
        <w:pict>
          <v:group id="_x0000_s5917" style="position:absolute;left:0;text-align:left;margin-left:400pt;margin-top:9.75pt;width:0;height:0;z-index:-7543;mso-position-horizontal-relative:page" coordorigin="8000,195" coordsize="0,0">
            <v:shape id="_x0000_s591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 </w:t>
      </w:r>
      <w:r w:rsidR="00021A40">
        <w:rPr>
          <w:spacing w:val="8"/>
          <w:w w:val="83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anggung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10"/>
          <w:w w:val="11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 xml:space="preserve">esama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</w:t>
      </w:r>
      <w:r w:rsidR="00021A40">
        <w:rPr>
          <w:spacing w:val="19"/>
          <w:sz w:val="22"/>
          <w:szCs w:val="22"/>
          <w:u w:val="thick" w:color="000000"/>
        </w:rPr>
        <w:t xml:space="preserve">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15" style="position:absolute;left:0;text-align:left;margin-left:156.4pt;margin-top:9.75pt;width:0;height:0;z-index:-7542;mso-position-horizontal-relative:page" coordorigin="3128,195" coordsize="0,0">
            <v:shape id="_x0000_s5916" style="position:absolute;left:3128;top:195;width:0;height:0" coordorigin="3128,195" coordsize="0,0" path="m3128,195r,e" filled="f" strokeweight="1.5pt">
              <v:path arrowok="t"/>
            </v:shape>
            <w10:wrap anchorx="page"/>
          </v:group>
        </w:pict>
      </w:r>
      <w:r>
        <w:pict>
          <v:group id="_x0000_s5913" style="position:absolute;left:0;text-align:left;margin-left:400pt;margin-top:9.75pt;width:0;height:0;z-index:-7541;mso-position-horizontal-relative:page" coordorigin="8000,195" coordsize="0,0">
            <v:shape id="_x0000_s591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embu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gr</w:t>
      </w:r>
      <w:r w:rsidR="00021A40">
        <w:rPr>
          <w:sz w:val="22"/>
          <w:szCs w:val="22"/>
        </w:rPr>
        <w:t xml:space="preserve">am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</w:t>
      </w:r>
      <w:r w:rsidR="00021A40">
        <w:rPr>
          <w:spacing w:val="22"/>
          <w:sz w:val="22"/>
          <w:szCs w:val="22"/>
          <w:u w:val="thick" w:color="000000"/>
        </w:rPr>
        <w:t xml:space="preserve">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11" style="position:absolute;left:0;text-align:left;margin-left:125.4pt;margin-top:9.75pt;width:0;height:0;z-index:-7540;mso-position-horizontal-relative:page" coordorigin="2508,195" coordsize="0,0">
            <v:shape id="_x0000_s5912" style="position:absolute;left:2508;top:195;width:0;height:0" coordorigin="2508,195" coordsize="0,0" path="m2508,195r,e" filled="f" strokeweight="1.5pt">
              <v:path arrowok="t"/>
            </v:shape>
            <w10:wrap anchorx="page"/>
          </v:group>
        </w:pict>
      </w:r>
      <w:r>
        <w:pict>
          <v:group id="_x0000_s5909" style="position:absolute;left:0;text-align:left;margin-left:400pt;margin-top:9.75pt;width:0;height:0;z-index:-7539;mso-position-horizontal-relative:page" coordorigin="8000,195" coordsize="0,0">
            <v:shape id="_x0000_s591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07" style="position:absolute;left:0;text-align:left;margin-left:130.2pt;margin-top:9.75pt;width:0;height:0;z-index:-7538;mso-position-horizontal-relative:page" coordorigin="2604,195" coordsize="0,0">
            <v:shape id="_x0000_s5908" style="position:absolute;left:2604;top:195;width:0;height:0" coordorigin="2604,195" coordsize="0,0" path="m2604,195r,e" filled="f" strokeweight="1.5pt">
              <v:path arrowok="t"/>
            </v:shape>
            <w10:wrap anchorx="page"/>
          </v:group>
        </w:pict>
      </w:r>
      <w:r>
        <w:pict>
          <v:group id="_x0000_s5905" style="position:absolute;left:0;text-align:left;margin-left:400pt;margin-top:9.75pt;width:0;height:0;z-index:-7537;mso-position-horizontal-relative:page" coordorigin="8000,195" coordsize="0,0">
            <v:shape id="_x0000_s5906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oa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enutup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36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82"/>
          <w:sz w:val="22"/>
          <w:szCs w:val="22"/>
        </w:rPr>
        <w:t>IV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903" style="position:absolute;left:0;text-align:left;margin-left:255.25pt;margin-top:9.75pt;width:0;height:0;z-index:-7536;mso-position-horizontal-relative:page" coordorigin="5105,195" coordsize="0,0">
            <v:shape id="_x0000_s5904" style="position:absolute;left:5105;top:195;width:0;height:0" coordorigin="5105,195" coordsize="0,0" path="m5105,195r,e" filled="f" strokeweight="1.5pt">
              <v:path arrowok="t"/>
            </v:shape>
            <w10:wrap anchorx="page"/>
          </v:group>
        </w:pict>
      </w:r>
      <w:r>
        <w:pict>
          <v:group id="_x0000_s5901" style="position:absolute;left:0;text-align:left;margin-left:399.05pt;margin-top:9.75pt;width:0;height:0;z-index:-7535;mso-position-horizontal-relative:page" coordorigin="7981,195" coordsize="0,0">
            <v:shape id="_x0000_s5902" style="position:absolute;left:7981;top:195;width:0;height:0" coordorigin="7981,195" coordsize="0,0" path="m7981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engasihi</w:t>
      </w:r>
      <w:r w:rsidR="00021A40">
        <w:rPr>
          <w:b/>
          <w:spacing w:val="2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enghasil</w:t>
      </w:r>
      <w:r w:rsidR="00021A40">
        <w:rPr>
          <w:b/>
          <w:spacing w:val="1"/>
          <w:sz w:val="22"/>
          <w:szCs w:val="22"/>
        </w:rPr>
        <w:t>k</w:t>
      </w:r>
      <w:r w:rsidR="00021A40">
        <w:rPr>
          <w:b/>
          <w:sz w:val="22"/>
          <w:szCs w:val="22"/>
        </w:rPr>
        <w:t>an</w:t>
      </w:r>
      <w:r w:rsidR="00021A40">
        <w:rPr>
          <w:b/>
          <w:spacing w:val="40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 xml:space="preserve">ubahan 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</w:t>
      </w:r>
      <w:r w:rsidR="00021A40">
        <w:rPr>
          <w:b/>
          <w:spacing w:val="20"/>
          <w:sz w:val="22"/>
          <w:szCs w:val="22"/>
          <w:u w:val="thick" w:color="000000"/>
        </w:rPr>
        <w:t xml:space="preserve"> </w:t>
      </w:r>
      <w:r w:rsidR="00021A40">
        <w:rPr>
          <w:b/>
          <w:spacing w:val="2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37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99" style="position:absolute;left:0;text-align:left;margin-left:117.2pt;margin-top:9.75pt;width:0;height:0;z-index:-7534;mso-position-horizontal-relative:page" coordorigin="2344,195" coordsize="0,0">
            <v:shape id="_x0000_s5900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897" style="position:absolute;left:0;text-align:left;margin-left:400pt;margin-top:9.75pt;width:0;height:0;z-index:-7533;mso-position-horizontal-relative:page" coordorigin="8000,195" coordsize="0,0">
            <v:shape id="_x0000_s589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37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95" style="position:absolute;left:0;text-align:left;margin-left:186.45pt;margin-top:9.75pt;width:0;height:0;z-index:-7532;mso-position-horizontal-relative:page" coordorigin="3729,195" coordsize="0,0">
            <v:shape id="_x0000_s5896" style="position:absolute;left:3729;top:195;width:0;height:0" coordorigin="3729,195" coordsize="0,0" path="m3729,195r,e" filled="f" strokeweight="1.5pt">
              <v:path arrowok="t"/>
            </v:shape>
            <w10:wrap anchorx="page"/>
          </v:group>
        </w:pict>
      </w:r>
      <w:r>
        <w:pict>
          <v:group id="_x0000_s5893" style="position:absolute;left:0;text-align:left;margin-left:400pt;margin-top:9.75pt;width:0;height:0;z-index:-7531;mso-position-horizontal-relative:page" coordorigin="8000,195" coordsize="0,0">
            <v:shape id="_x0000_s589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ah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</w:t>
      </w:r>
      <w:r w:rsidR="00021A40">
        <w:rPr>
          <w:spacing w:val="33"/>
          <w:sz w:val="22"/>
          <w:szCs w:val="22"/>
          <w:u w:val="thick" w:color="000000"/>
        </w:rPr>
        <w:t xml:space="preserve">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39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91" style="position:absolute;left:0;text-align:left;margin-left:241.5pt;margin-top:9.75pt;width:0;height:0;z-index:-7530;mso-position-horizontal-relative:page" coordorigin="4830,195" coordsize="0,0">
            <v:shape id="_x0000_s5892" style="position:absolute;left:4830;top:195;width:0;height:0" coordorigin="4830,195" coordsize="0,0" path="m4830,195r,e" filled="f" strokeweight="1.5pt">
              <v:path arrowok="t"/>
            </v:shape>
            <w10:wrap anchorx="page"/>
          </v:group>
        </w:pict>
      </w:r>
      <w:r>
        <w:pict>
          <v:group id="_x0000_s5889" style="position:absolute;left:0;text-align:left;margin-left:400pt;margin-top:9.75pt;width:0;height:0;z-index:-7529;mso-position-horizontal-relative:page" coordorigin="8000,195" coordsize="0,0">
            <v:shape id="_x0000_s589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asih: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06"/>
          <w:sz w:val="22"/>
          <w:szCs w:val="22"/>
        </w:rPr>
        <w:t>uar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Biasa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</w:t>
      </w:r>
      <w:r w:rsidR="00021A40">
        <w:rPr>
          <w:spacing w:val="28"/>
          <w:sz w:val="22"/>
          <w:szCs w:val="22"/>
          <w:u w:val="thick" w:color="000000"/>
        </w:rPr>
        <w:t xml:space="preserve">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87" style="position:absolute;left:0;text-align:left;margin-left:286.55pt;margin-top:9.75pt;width:0;height:0;z-index:-7528;mso-position-horizontal-relative:page" coordorigin="5731,195" coordsize="0,0">
            <v:shape id="_x0000_s5888" style="position:absolute;left:5731;top:195;width:0;height:0" coordorigin="5731,195" coordsize="0,0" path="m5731,195r,e" filled="f" strokeweight="1.5pt">
              <v:path arrowok="t"/>
            </v:shape>
            <w10:wrap anchorx="page"/>
          </v:group>
        </w:pict>
      </w:r>
      <w:r>
        <w:pict>
          <v:group id="_x0000_s5885" style="position:absolute;left:0;text-align:left;margin-left:400pt;margin-top:9.75pt;width:0;height:0;z-index:-7527;mso-position-horizontal-relative:page" coordorigin="8000,195" coordsize="0,0">
            <v:shape id="_x0000_s5886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asih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engubah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endamai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</w:t>
      </w:r>
      <w:r w:rsidR="00021A40">
        <w:rPr>
          <w:spacing w:val="38"/>
          <w:sz w:val="22"/>
          <w:szCs w:val="22"/>
          <w:u w:val="thick" w:color="000000"/>
        </w:rPr>
        <w:t xml:space="preserve"> 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83" style="position:absolute;left:0;text-align:left;margin-left:292.45pt;margin-top:9.75pt;width:0;height:0;z-index:-7526;mso-position-horizontal-relative:page" coordorigin="5849,195" coordsize="0,0">
            <v:shape id="_x0000_s5884" style="position:absolute;left:5849;top:195;width:0;height:0" coordorigin="5849,195" coordsize="0,0" path="m5849,195r,e" filled="f" strokeweight="1.5pt">
              <v:path arrowok="t"/>
            </v:shape>
            <w10:wrap anchorx="page"/>
          </v:group>
        </w:pict>
      </w:r>
      <w:r>
        <w:pict>
          <v:group id="_x0000_s5881" style="position:absolute;left:0;text-align:left;margin-left:400pt;margin-top:9.75pt;width:0;height:0;z-index:-7525;mso-position-horizontal-relative:page" coordorigin="8000,195" coordsize="0,0">
            <v:shape id="_x0000_s588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asih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emadam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w w:val="93"/>
          <w:sz w:val="22"/>
          <w:szCs w:val="22"/>
        </w:rPr>
        <w:t>A</w:t>
      </w:r>
      <w:r w:rsidR="00021A40">
        <w:rPr>
          <w:w w:val="93"/>
          <w:sz w:val="22"/>
          <w:szCs w:val="22"/>
        </w:rPr>
        <w:t>pi</w:t>
      </w:r>
      <w:r w:rsidR="00021A40">
        <w:rPr>
          <w:spacing w:val="-1"/>
          <w:w w:val="93"/>
          <w:sz w:val="22"/>
          <w:szCs w:val="22"/>
        </w:rPr>
        <w:t xml:space="preserve"> </w:t>
      </w:r>
      <w:r w:rsidR="00021A40">
        <w:rPr>
          <w:spacing w:val="-6"/>
          <w:w w:val="104"/>
          <w:sz w:val="22"/>
          <w:szCs w:val="22"/>
        </w:rPr>
        <w:t>P</w:t>
      </w:r>
      <w:r w:rsidR="00021A40">
        <w:rPr>
          <w:w w:val="104"/>
          <w:sz w:val="22"/>
          <w:szCs w:val="22"/>
        </w:rPr>
        <w:t>e</w:t>
      </w:r>
      <w:r w:rsidR="00021A40">
        <w:rPr>
          <w:spacing w:val="1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musuhan</w:t>
      </w:r>
      <w:r w:rsidR="00021A40">
        <w:rPr>
          <w:spacing w:val="54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  <w:u w:val="thick" w:color="000000"/>
        </w:rPr>
        <w:t xml:space="preserve">                                  </w:t>
      </w:r>
      <w:r w:rsidR="00021A40">
        <w:rPr>
          <w:spacing w:val="47"/>
          <w:w w:val="104"/>
          <w:sz w:val="22"/>
          <w:szCs w:val="22"/>
          <w:u w:val="thick" w:color="000000"/>
        </w:rPr>
        <w:t xml:space="preserve"> </w:t>
      </w:r>
      <w:r w:rsidR="00021A40">
        <w:rPr>
          <w:spacing w:val="-13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43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79" style="position:absolute;left:0;text-align:left;margin-left:102.4pt;margin-top:9.75pt;width:0;height:0;z-index:-7524;mso-position-horizontal-relative:page" coordorigin="2048,195" coordsize="0,0">
            <v:shape id="_x0000_s5880" style="position:absolute;left:2048;top:195;width:0;height:0" coordorigin="2048,195" coordsize="0,0" path="m2048,195r,e" filled="f" strokeweight="1.5pt">
              <v:path arrowok="t"/>
            </v:shape>
            <w10:wrap anchorx="page"/>
          </v:group>
        </w:pict>
      </w:r>
      <w:r>
        <w:pict>
          <v:group id="_x0000_s5877" style="position:absolute;left:0;text-align:left;margin-left:400pt;margin-top:9.75pt;width:0;height:0;z-index:-7523;mso-position-horizontal-relative:page" coordorigin="8000,195" coordsize="0,0">
            <v:shape id="_x0000_s587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75" style="position:absolute;left:0;text-align:left;margin-left:127.7pt;margin-top:9.75pt;width:0;height:0;z-index:-7522;mso-position-horizontal-relative:page" coordorigin="2554,195" coordsize="0,0">
            <v:shape id="_x0000_s5876" style="position:absolute;left:2554;top:195;width:0;height:0" coordorigin="2554,195" coordsize="0,0" path="m2554,195r,e" filled="f" strokeweight="1.5pt">
              <v:path arrowok="t"/>
            </v:shape>
            <w10:wrap anchorx="page"/>
          </v:group>
        </w:pict>
      </w:r>
      <w:r>
        <w:pict>
          <v:group id="_x0000_s5873" style="position:absolute;left:0;text-align:left;margin-left:400pt;margin-top:9.75pt;width:0;height:0;z-index:-7521;mso-position-horizontal-relative:page" coordorigin="8000,195" coordsize="0,0">
            <v:shape id="_x0000_s587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G.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-1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71" style="position:absolute;left:0;text-align:left;margin-left:237.7pt;margin-top:9.75pt;width:0;height:0;z-index:-7520;mso-position-horizontal-relative:page" coordorigin="4754,195" coordsize="0,0">
            <v:shape id="_x0000_s5872" style="position:absolute;left:4754;top:195;width:0;height:0" coordorigin="4754,195" coordsize="0,0" path="m4754,195r,e" filled="f" strokeweight="1.5pt">
              <v:path arrowok="t"/>
            </v:shape>
            <w10:wrap anchorx="page"/>
          </v:group>
        </w:pict>
      </w:r>
      <w:r>
        <w:pict>
          <v:group id="_x0000_s5869" style="position:absolute;left:0;text-align:left;margin-left:400pt;margin-top:9.75pt;width:0;height:0;z-index:-7519;mso-position-horizontal-relative:page" coordorigin="8000,195" coordsize="0,0">
            <v:shape id="_x0000_s587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oa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damaian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F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ansis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sisi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</w:t>
      </w:r>
      <w:r w:rsidR="00021A40">
        <w:rPr>
          <w:spacing w:val="5"/>
          <w:sz w:val="22"/>
          <w:szCs w:val="22"/>
          <w:u w:val="thick" w:color="000000"/>
        </w:rPr>
        <w:t xml:space="preserve"> 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46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sz w:val="22"/>
          <w:szCs w:val="22"/>
        </w:rPr>
        <w:t>V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67" style="position:absolute;left:0;text-align:left;margin-left:169.1pt;margin-top:9.75pt;width:0;height:0;z-index:-7518;mso-position-horizontal-relative:page" coordorigin="3382,195" coordsize="0,0">
            <v:shape id="_x0000_s5868" style="position:absolute;left:3382;top:195;width:0;height:0" coordorigin="3382,195" coordsize="0,0" path="m3382,195r,e" filled="f" strokeweight="1.5pt">
              <v:path arrowok="t"/>
            </v:shape>
            <w10:wrap anchorx="page"/>
          </v:group>
        </w:pict>
      </w:r>
      <w:r>
        <w:pict>
          <v:group id="_x0000_s5865" style="position:absolute;left:0;text-align:left;margin-left:399.05pt;margin-top:9.75pt;width:0;height:0;z-index:-7517;mso-position-horizontal-relative:page" coordorigin="7981,195" coordsize="0,0">
            <v:shape id="_x0000_s5866" style="position:absolute;left:7981;top:195;width:0;height:0" coordorigin="7981,195" coordsize="0,0" path="m7981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H</w:t>
      </w:r>
      <w:r w:rsidR="00021A40">
        <w:rPr>
          <w:b/>
          <w:sz w:val="22"/>
          <w:szCs w:val="22"/>
        </w:rPr>
        <w:t>idup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9"/>
          <w:sz w:val="22"/>
          <w:szCs w:val="22"/>
        </w:rPr>
        <w:t>esetiaan</w:t>
      </w:r>
      <w:r w:rsidR="00021A40">
        <w:rPr>
          <w:b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w w:val="80"/>
          <w:sz w:val="22"/>
          <w:szCs w:val="22"/>
          <w:u w:val="thick" w:color="000000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               </w:t>
      </w:r>
      <w:r w:rsidR="00021A40">
        <w:rPr>
          <w:b/>
          <w:spacing w:val="19"/>
          <w:sz w:val="22"/>
          <w:szCs w:val="22"/>
          <w:u w:val="thick" w:color="000000"/>
        </w:rPr>
        <w:t xml:space="preserve"> 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47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63" style="position:absolute;left:0;text-align:left;margin-left:117.2pt;margin-top:9.75pt;width:0;height:0;z-index:-7516;mso-position-horizontal-relative:page" coordorigin="2344,195" coordsize="0,0">
            <v:shape id="_x0000_s5864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861" style="position:absolute;left:0;text-align:left;margin-left:400pt;margin-top:9.75pt;width:0;height:0;z-index:-7515;mso-position-horizontal-relative:page" coordorigin="8000,195" coordsize="0,0">
            <v:shape id="_x0000_s586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47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59" style="position:absolute;left:0;text-align:left;margin-left:133.95pt;margin-top:9.75pt;width:0;height:0;z-index:-7514;mso-position-horizontal-relative:page" coordorigin="2679,195" coordsize="0,0">
            <v:shape id="_x0000_s5860" style="position:absolute;left:2679;top:195;width:0;height:0" coordorigin="2679,195" coordsize="0,0" path="m2679,195r,e" filled="f" strokeweight="1.5pt">
              <v:path arrowok="t"/>
            </v:shape>
            <w10:wrap anchorx="page"/>
          </v:group>
        </w:pict>
      </w:r>
      <w:r>
        <w:pict>
          <v:group id="_x0000_s5857" style="position:absolute;left:0;text-align:left;margin-left:400pt;margin-top:9.75pt;width:0;height:0;z-index:-7513;mso-position-horizontal-relative:page" coordorigin="8000,195" coordsize="0,0">
            <v:shape id="_x0000_s585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Hachiko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46"/>
          <w:sz w:val="22"/>
          <w:szCs w:val="22"/>
          <w:u w:val="thick" w:color="000000"/>
        </w:rPr>
        <w:t xml:space="preserve">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48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55" style="position:absolute;left:0;text-align:left;margin-left:145.8pt;margin-top:9.75pt;width:0;height:0;z-index:-7512;mso-position-horizontal-relative:page" coordorigin="2916,195" coordsize="0,0">
            <v:shape id="_x0000_s5856" style="position:absolute;left:2916;top:195;width:0;height:0" coordorigin="2916,195" coordsize="0,0" path="m2916,195r,e" filled="f" strokeweight="1.5pt">
              <v:path arrowok="t"/>
            </v:shape>
            <w10:wrap anchorx="page"/>
          </v:group>
        </w:pict>
      </w:r>
      <w:r>
        <w:pict>
          <v:group id="_x0000_s5853" style="position:absolute;left:0;text-align:left;margin-left:400pt;margin-top:9.75pt;width:0;height:0;z-index:-7511;mso-position-horizontal-relative:page" coordorigin="8000,195" coordsize="0,0">
            <v:shape id="_x0000_s585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w w:val="112"/>
          <w:sz w:val="22"/>
          <w:szCs w:val="22"/>
        </w:rPr>
        <w:t>ub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ahel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</w:t>
      </w:r>
      <w:r w:rsidR="00021A40">
        <w:rPr>
          <w:spacing w:val="6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51" style="position:absolute;left:0;text-align:left;margin-left:102.4pt;margin-top:9.75pt;width:0;height:0;z-index:-7510;mso-position-horizontal-relative:page" coordorigin="2048,195" coordsize="0,0">
            <v:shape id="_x0000_s5852" style="position:absolute;left:2048;top:195;width:0;height:0" coordorigin="2048,195" coordsize="0,0" path="m2048,195r,e" filled="f" strokeweight="1.5pt">
              <v:path arrowok="t"/>
            </v:shape>
            <w10:wrap anchorx="page"/>
          </v:group>
        </w:pict>
      </w:r>
      <w:r>
        <w:pict>
          <v:group id="_x0000_s5849" style="position:absolute;left:0;text-align:left;margin-left:400pt;margin-top:9.75pt;width:0;height:0;z-index:-7509;mso-position-horizontal-relative:page" coordorigin="8000,195" coordsize="0,0">
            <v:shape id="_x0000_s585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47" style="position:absolute;left:0;text-align:left;margin-left:227.8pt;margin-top:9.75pt;width:0;height:0;z-index:-7508;mso-position-horizontal-relative:page" coordorigin="4556,195" coordsize="0,0">
            <v:shape id="_x0000_s5848" style="position:absolute;left:4556;top:195;width:0;height:0" coordorigin="4556,195" coordsize="0,0" path="m4556,195r,e" filled="f" strokeweight="1.5pt">
              <v:path arrowok="t"/>
            </v:shape>
            <w10:wrap anchorx="page"/>
          </v:group>
        </w:pict>
      </w:r>
      <w:r>
        <w:pict>
          <v:group id="_x0000_s5845" style="position:absolute;left:0;text-align:left;margin-left:400pt;margin-top:9.75pt;width:0;height:0;z-index:-7507;mso-position-horizontal-relative:page" coordorigin="8000,195" coordsize="0,0">
            <v:shape id="_x0000_s5846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Kesetiaan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i-ha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</w:t>
      </w:r>
      <w:r w:rsidR="00021A40">
        <w:rPr>
          <w:spacing w:val="1"/>
          <w:sz w:val="22"/>
          <w:szCs w:val="22"/>
          <w:u w:val="thick" w:color="000000"/>
        </w:rPr>
        <w:t xml:space="preserve">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843" style="position:absolute;left:0;text-align:left;margin-left:312.05pt;margin-top:9.75pt;width:0;height:0;z-index:-7506;mso-position-horizontal-relative:page" coordorigin="6241,195" coordsize="0,0">
            <v:shape id="_x0000_s5844" style="position:absolute;left:6241;top:195;width:0;height:0" coordorigin="6241,195" coordsize="0,0" path="m6241,195r,e" filled="f" strokeweight="1.5pt">
              <v:path arrowok="t"/>
            </v:shape>
            <w10:wrap anchorx="page"/>
          </v:group>
        </w:pict>
      </w:r>
      <w:r>
        <w:pict>
          <v:group id="_x0000_s5841" style="position:absolute;left:0;text-align:left;margin-left:400pt;margin-top:9.75pt;width:0;height:0;z-index:-7505;mso-position-horizontal-relative:page" coordorigin="8000,195" coordsize="0,0">
            <v:shape id="_x0000_s584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Kesetiaan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nt</w:t>
      </w:r>
      <w:r w:rsidR="00021A40">
        <w:rPr>
          <w:sz w:val="22"/>
          <w:szCs w:val="22"/>
        </w:rPr>
        <w:t>oh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Kesetiaan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</w:t>
      </w:r>
      <w:r w:rsidR="00021A40">
        <w:rPr>
          <w:spacing w:val="7"/>
          <w:sz w:val="22"/>
          <w:szCs w:val="22"/>
          <w:u w:val="thick" w:color="000000"/>
        </w:rPr>
        <w:t xml:space="preserve"> 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5839" style="position:absolute;left:0;text-align:left;margin-left:191.45pt;margin-top:9.75pt;width:0;height:0;z-index:-7504;mso-position-horizontal-relative:page" coordorigin="3829,195" coordsize="0,0">
            <v:shape id="_x0000_s5840" style="position:absolute;left:3829;top:195;width:0;height:0" coordorigin="3829,195" coordsize="0,0" path="m3829,195r,e" filled="f" strokeweight="1.5pt">
              <v:path arrowok="t"/>
            </v:shape>
            <w10:wrap anchorx="page"/>
          </v:group>
        </w:pict>
      </w:r>
      <w:r>
        <w:pict>
          <v:group id="_x0000_s5837" style="position:absolute;left:0;text-align:left;margin-left:400pt;margin-top:9.75pt;width:0;height:0;z-index:-7503;mso-position-horizontal-relative:page" coordorigin="8000,195" coordsize="0,0">
            <v:shape id="_x0000_s583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Kesetiaan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-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52</w:t>
      </w:r>
    </w:p>
    <w:p w:rsidR="00A31BD9" w:rsidRDefault="00357B69">
      <w:pPr>
        <w:spacing w:before="73"/>
        <w:ind w:left="287"/>
        <w:rPr>
          <w:sz w:val="22"/>
          <w:szCs w:val="22"/>
        </w:rPr>
      </w:pPr>
      <w:r>
        <w:lastRenderedPageBreak/>
        <w:pict>
          <v:group id="_x0000_s5835" style="position:absolute;left:0;text-align:left;margin-left:209.05pt;margin-top:13.4pt;width:0;height:0;z-index:-7502;mso-position-horizontal-relative:page" coordorigin="4181,268" coordsize="0,0">
            <v:shape id="_x0000_s5836" style="position:absolute;left:4181;top:268;width:0;height:0" coordorigin="4181,268" coordsize="0,0" path="m4181,268r,e" filled="f" strokeweight="1.5pt">
              <v:path arrowok="t"/>
            </v:shape>
            <w10:wrap anchorx="page"/>
          </v:group>
        </w:pict>
      </w:r>
      <w:r>
        <w:pict>
          <v:group id="_x0000_s5833" style="position:absolute;left:0;text-align:left;margin-left:428.35pt;margin-top:13.4pt;width:0;height:0;z-index:-7501;mso-position-horizontal-relative:page" coordorigin="8567,268" coordsize="0,0">
            <v:shape id="_x0000_s5834" style="position:absolute;left:8567;top:268;width:0;height:0" coordorigin="8567,268" coordsize="0,0" path="m8567,268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Kesetiaan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</w:t>
      </w:r>
      <w:r w:rsidR="00021A40">
        <w:rPr>
          <w:spacing w:val="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31" style="position:absolute;left:0;text-align:left;margin-left:153.75pt;margin-top:9.75pt;width:0;height:0;z-index:-7500;mso-position-horizontal-relative:page" coordorigin="3075,195" coordsize="0,0">
            <v:shape id="_x0000_s5832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829" style="position:absolute;left:0;text-align:left;margin-left:428.35pt;margin-top:9.75pt;width:0;height:0;z-index:-7499;mso-position-horizontal-relative:page" coordorigin="8567,195" coordsize="0,0">
            <v:shape id="_x0000_s583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27" style="position:absolute;left:0;text-align:left;margin-left:158.55pt;margin-top:9.75pt;width:0;height:0;z-index:-7498;mso-position-horizontal-relative:page" coordorigin="3171,195" coordsize="0,0">
            <v:shape id="_x0000_s5828" style="position:absolute;left:3171;top:195;width:0;height:0" coordorigin="3171,195" coordsize="0,0" path="m3171,195r,e" filled="f" strokeweight="1.5pt">
              <v:path arrowok="t"/>
            </v:shape>
            <w10:wrap anchorx="page"/>
          </v:group>
        </w:pict>
      </w:r>
      <w:r>
        <w:pict>
          <v:group id="_x0000_s5825" style="position:absolute;left:0;text-align:left;margin-left:428.35pt;margin-top:9.75pt;width:0;height:0;z-index:-7497;mso-position-horizontal-relative:page" coordorigin="8567,195" coordsize="0,0">
            <v:shape id="_x0000_s582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oa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enutup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54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2"/>
          <w:sz w:val="22"/>
          <w:szCs w:val="22"/>
        </w:rPr>
        <w:t>VI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23" style="position:absolute;left:0;text-align:left;margin-left:235.9pt;margin-top:9.75pt;width:0;height:0;z-index:-7496;mso-position-horizontal-relative:page" coordorigin="4718,195" coordsize="0,0">
            <v:shape id="_x0000_s5824" style="position:absolute;left:4718;top:195;width:0;height:0" coordorigin="4718,195" coordsize="0,0" path="m4718,195r,e" filled="f" strokeweight="1.5pt">
              <v:path arrowok="t"/>
            </v:shape>
            <w10:wrap anchorx="page"/>
          </v:group>
        </w:pict>
      </w:r>
      <w:r>
        <w:pict>
          <v:group id="_x0000_s5821" style="position:absolute;left:0;text-align:left;margin-left:427.4pt;margin-top:9.75pt;width:0;height:0;z-index:-7495;mso-position-horizontal-relative:page" coordorigin="8548,195" coordsize="0,0">
            <v:shape id="_x0000_s5822" style="position:absolute;left:8548;top:195;width:0;height:0" coordorigin="8548,195" coordsize="0,0" path="m8548,195r,e" filled="f" strokeweight="1.5pt">
              <v:path arrowok="t"/>
            </v:shape>
            <w10:wrap anchorx="page"/>
          </v:group>
        </w:pict>
      </w:r>
      <w:r w:rsidR="00021A40">
        <w:rPr>
          <w:b/>
          <w:sz w:val="22"/>
          <w:szCs w:val="22"/>
        </w:rPr>
        <w:t>Roh</w:t>
      </w:r>
      <w:r w:rsidR="00021A40">
        <w:rPr>
          <w:b/>
          <w:spacing w:val="-19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6"/>
          <w:sz w:val="22"/>
          <w:szCs w:val="22"/>
        </w:rPr>
        <w:t>udus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embaha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ui</w:t>
      </w:r>
      <w:r w:rsidR="00021A40">
        <w:rPr>
          <w:b/>
          <w:spacing w:val="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G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>eja</w:t>
      </w:r>
      <w:r w:rsidR="00021A40">
        <w:rPr>
          <w:b/>
          <w:spacing w:val="55"/>
          <w:sz w:val="22"/>
          <w:szCs w:val="22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 </w:t>
      </w:r>
      <w:r w:rsidR="00021A40">
        <w:rPr>
          <w:b/>
          <w:spacing w:val="40"/>
          <w:sz w:val="22"/>
          <w:szCs w:val="22"/>
          <w:u w:val="thick" w:color="000000"/>
        </w:rPr>
        <w:t xml:space="preserve"> </w:t>
      </w:r>
      <w:r w:rsidR="00021A40">
        <w:rPr>
          <w:b/>
          <w:spacing w:val="21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55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19" style="position:absolute;left:0;text-align:left;margin-left:145.55pt;margin-top:9.75pt;width:0;height:0;z-index:-7494;mso-position-horizontal-relative:page" coordorigin="2911,195" coordsize="0,0">
            <v:shape id="_x0000_s5820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817" style="position:absolute;left:0;text-align:left;margin-left:428.35pt;margin-top:9.75pt;width:0;height:0;z-index:-7493;mso-position-horizontal-relative:page" coordorigin="8567,195" coordsize="0,0">
            <v:shape id="_x0000_s581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55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15" style="position:absolute;left:0;text-align:left;margin-left:240.5pt;margin-top:9.75pt;width:0;height:0;z-index:-7492;mso-position-horizontal-relative:page" coordorigin="4810,195" coordsize="0,0">
            <v:shape id="_x0000_s5816" style="position:absolute;left:4810;top:195;width:0;height:0" coordorigin="4810,195" coordsize="0,0" path="m4810,195r,e" filled="f" strokeweight="1.5pt">
              <v:path arrowok="t"/>
            </v:shape>
            <w10:wrap anchorx="page"/>
          </v:group>
        </w:pict>
      </w:r>
      <w:r>
        <w:pict>
          <v:group id="_x0000_s5813" style="position:absolute;left:0;text-align:left;margin-left:428.35pt;margin-top:9.75pt;width:0;height:0;z-index:-7491;mso-position-horizontal-relative:page" coordorigin="8567,195" coordsize="0,0">
            <v:shape id="_x0000_s581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Komunitas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</w:t>
      </w:r>
      <w:r w:rsidR="00021A40">
        <w:rPr>
          <w:spacing w:val="34"/>
          <w:sz w:val="22"/>
          <w:szCs w:val="22"/>
          <w:u w:val="thick" w:color="000000"/>
        </w:rPr>
        <w:t xml:space="preserve"> 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11" style="position:absolute;left:0;text-align:left;margin-left:246.35pt;margin-top:9.75pt;width:0;height:0;z-index:-7490;mso-position-horizontal-relative:page" coordorigin="4927,195" coordsize="0,0">
            <v:shape id="_x0000_s5812" style="position:absolute;left:4927;top:195;width:0;height:0" coordorigin="4927,195" coordsize="0,0" path="m4927,195r,e" filled="f" strokeweight="1.5pt">
              <v:path arrowok="t"/>
            </v:shape>
            <w10:wrap anchorx="page"/>
          </v:group>
        </w:pict>
      </w:r>
      <w:r>
        <w:pict>
          <v:group id="_x0000_s5809" style="position:absolute;left:0;text-align:left;margin-left:428.35pt;margin-top:9.75pt;width:0;height:0;z-index:-7489;mso-position-horizontal-relative:page" coordorigin="8567,195" coordsize="0,0">
            <v:shape id="_x0000_s581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au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>t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Ditulis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</w:t>
      </w:r>
      <w:r w:rsidR="00021A40">
        <w:rPr>
          <w:spacing w:val="40"/>
          <w:sz w:val="22"/>
          <w:szCs w:val="22"/>
          <w:u w:val="thick" w:color="000000"/>
        </w:rPr>
        <w:t xml:space="preserve"> 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07" style="position:absolute;left:0;text-align:left;margin-left:310.4pt;margin-top:9.75pt;width:0;height:0;z-index:-7488;mso-position-horizontal-relative:page" coordorigin="6208,195" coordsize="0,0">
            <v:shape id="_x0000_s5808" style="position:absolute;left:6208;top:195;width:0;height:0" coordorigin="6208,195" coordsize="0,0" path="m6208,195r,e" filled="f" strokeweight="1.5pt">
              <v:path arrowok="t"/>
            </v:shape>
            <w10:wrap anchorx="page"/>
          </v:group>
        </w:pict>
      </w:r>
      <w:r>
        <w:pict>
          <v:group id="_x0000_s5805" style="position:absolute;left:0;text-align:left;margin-left:428.35pt;margin-top:9.75pt;width:0;height:0;z-index:-7487;mso-position-horizontal-relative:page" coordorigin="8567,195" coordsize="0,0">
            <v:shape id="_x0000_s580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gen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-5"/>
          <w:w w:val="10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 </w:t>
      </w:r>
      <w:r w:rsidR="00021A40">
        <w:rPr>
          <w:sz w:val="22"/>
          <w:szCs w:val="22"/>
          <w:u w:val="thick" w:color="000000"/>
        </w:rPr>
        <w:t xml:space="preserve">                                       </w:t>
      </w:r>
      <w:r w:rsidR="00021A40">
        <w:rPr>
          <w:spacing w:val="51"/>
          <w:sz w:val="22"/>
          <w:szCs w:val="22"/>
          <w:u w:val="thick" w:color="000000"/>
        </w:rPr>
        <w:t xml:space="preserve"> </w:t>
      </w:r>
      <w:r w:rsidR="00021A40">
        <w:rPr>
          <w:spacing w:val="-2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58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803" style="position:absolute;left:0;text-align:left;margin-left:207.85pt;margin-top:9.75pt;width:0;height:0;z-index:-7486;mso-position-horizontal-relative:page" coordorigin="4157,195" coordsize="0,0">
            <v:shape id="_x0000_s5804" style="position:absolute;left:4157;top:195;width:0;height:0" coordorigin="4157,195" coordsize="0,0" path="m4157,195r,e" filled="f" strokeweight="1.5pt">
              <v:path arrowok="t"/>
            </v:shape>
            <w10:wrap anchorx="page"/>
          </v:group>
        </w:pict>
      </w:r>
      <w:r>
        <w:pict>
          <v:group id="_x0000_s5801" style="position:absolute;left:0;text-align:left;margin-left:428.35pt;margin-top:9.75pt;width:0;height:0;z-index:-7485;mso-position-horizontal-relative:page" coordorigin="8567,195" coordsize="0,0">
            <v:shape id="_x0000_s580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Komunitas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n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lusif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</w:t>
      </w:r>
      <w:r w:rsidR="00021A40">
        <w:rPr>
          <w:spacing w:val="-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99" style="position:absolute;left:0;text-align:left;margin-left:179.25pt;margin-top:9.75pt;width:0;height:0;z-index:-7484;mso-position-horizontal-relative:page" coordorigin="3585,195" coordsize="0,0">
            <v:shape id="_x0000_s5800" style="position:absolute;left:3585;top:195;width:0;height:0" coordorigin="3585,195" coordsize="0,0" path="m3585,195r,e" filled="f" strokeweight="1.5pt">
              <v:path arrowok="t"/>
            </v:shape>
            <w10:wrap anchorx="page"/>
          </v:group>
        </w:pict>
      </w:r>
      <w:r>
        <w:pict>
          <v:group id="_x0000_s5797" style="position:absolute;left:0;text-align:left;margin-left:428.35pt;margin-top:9.75pt;width:0;height:0;z-index:-7483;mso-position-horizontal-relative:page" coordorigin="8567,195" coordsize="0,0">
            <v:shape id="_x0000_s579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8"/>
          <w:w w:val="88"/>
          <w:sz w:val="22"/>
          <w:szCs w:val="22"/>
        </w:rPr>
        <w:t>F</w:t>
      </w:r>
      <w:r w:rsidR="00021A40">
        <w:rPr>
          <w:w w:val="88"/>
          <w:sz w:val="22"/>
          <w:szCs w:val="22"/>
        </w:rPr>
        <w:t xml:space="preserve">. </w:t>
      </w:r>
      <w:r w:rsidR="00021A40">
        <w:rPr>
          <w:spacing w:val="48"/>
          <w:w w:val="88"/>
          <w:sz w:val="22"/>
          <w:szCs w:val="22"/>
        </w:rPr>
        <w:t xml:space="preserve"> </w:t>
      </w:r>
      <w:r w:rsidR="00021A40">
        <w:rPr>
          <w:w w:val="88"/>
          <w:sz w:val="22"/>
          <w:szCs w:val="22"/>
        </w:rPr>
        <w:t>Ekslusif</w:t>
      </w:r>
      <w:r w:rsidR="00021A40">
        <w:rPr>
          <w:spacing w:val="35"/>
          <w:w w:val="8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v</w:t>
      </w:r>
      <w:r w:rsidR="00021A40">
        <w:rPr>
          <w:sz w:val="22"/>
          <w:szCs w:val="22"/>
        </w:rPr>
        <w:t>s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n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lusif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</w:t>
      </w:r>
      <w:r w:rsidR="00021A40">
        <w:rPr>
          <w:spacing w:val="14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95" style="position:absolute;left:0;text-align:left;margin-left:180.85pt;margin-top:9.75pt;width:0;height:0;z-index:-7482;mso-position-horizontal-relative:page" coordorigin="3617,195" coordsize="0,0">
            <v:shape id="_x0000_s5796" style="position:absolute;left:3617;top:195;width:0;height:0" coordorigin="3617,195" coordsize="0,0" path="m3617,195r,e" filled="f" strokeweight="1.5pt">
              <v:path arrowok="t"/>
            </v:shape>
            <w10:wrap anchorx="page"/>
          </v:group>
        </w:pict>
      </w:r>
      <w:r>
        <w:pict>
          <v:group id="_x0000_s5793" style="position:absolute;left:0;text-align:left;margin-left:428.35pt;margin-top:9.75pt;width:0;height:0;z-index:-7481;mso-position-horizontal-relative:page" coordorigin="8567,195" coordsize="0,0">
            <v:shape id="_x0000_s579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Si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ap</w:t>
      </w:r>
      <w:r w:rsidR="00021A40">
        <w:rPr>
          <w:spacing w:val="-15"/>
          <w:w w:val="98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</w:t>
      </w:r>
      <w:r w:rsidR="00021A40">
        <w:rPr>
          <w:spacing w:val="-1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91" style="position:absolute;left:0;text-align:left;margin-left:130.75pt;margin-top:9.75pt;width:0;height:0;z-index:-7480;mso-position-horizontal-relative:page" coordorigin="2615,195" coordsize="0,0">
            <v:shape id="_x0000_s5792" style="position:absolute;left:2615;top:195;width:0;height:0" coordorigin="2615,195" coordsize="0,0" path="m2615,195r,e" filled="f" strokeweight="1.5pt">
              <v:path arrowok="t"/>
            </v:shape>
            <w10:wrap anchorx="page"/>
          </v:group>
        </w:pict>
      </w:r>
      <w:r>
        <w:pict>
          <v:group id="_x0000_s5789" style="position:absolute;left:0;text-align:left;margin-left:428.35pt;margin-top:9.75pt;width:0;height:0;z-index:-7479;mso-position-horizontal-relative:page" coordorigin="8567,195" coordsize="0,0">
            <v:shape id="_x0000_s579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87" style="position:absolute;left:0;text-align:left;margin-left:285.6pt;margin-top:9.75pt;width:0;height:0;z-index:-7478;mso-position-horizontal-relative:page" coordorigin="5712,195" coordsize="0,0">
            <v:shape id="_x0000_s5788" style="position:absolute;left:5712;top:195;width:0;height:0" coordorigin="5712,195" coordsize="0,0" path="m5712,195r,e" filled="f" strokeweight="1.5pt">
              <v:path arrowok="t"/>
            </v:shape>
            <w10:wrap anchorx="page"/>
          </v:group>
        </w:pict>
      </w:r>
      <w:r>
        <w:pict>
          <v:group id="_x0000_s5785" style="position:absolute;left:0;text-align:left;margin-left:428.35pt;margin-top:9.75pt;width:0;height:0;z-index:-7477;mso-position-horizontal-relative:page" coordorigin="8567,195" coordsize="0,0">
            <v:shape id="_x0000_s578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erus-menerus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Dipe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baharui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</w:t>
      </w:r>
      <w:r w:rsidR="00021A40">
        <w:rPr>
          <w:spacing w:val="29"/>
          <w:sz w:val="22"/>
          <w:szCs w:val="22"/>
          <w:u w:val="thick" w:color="000000"/>
        </w:rPr>
        <w:t xml:space="preserve"> 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83" style="position:absolute;left:0;text-align:left;margin-left:250.9pt;margin-top:9.75pt;width:0;height:0;z-index:-7476;mso-position-horizontal-relative:page" coordorigin="5018,195" coordsize="0,0">
            <v:shape id="_x0000_s5784" style="position:absolute;left:5018;top:195;width:0;height:0" coordorigin="5018,195" coordsize="0,0" path="m5018,195r,e" filled="f" strokeweight="1.5pt">
              <v:path arrowok="t"/>
            </v:shape>
            <w10:wrap anchorx="page"/>
          </v:group>
        </w:pict>
      </w:r>
      <w:r>
        <w:pict>
          <v:group id="_x0000_s5781" style="position:absolute;left:0;text-align:left;margin-left:428.35pt;margin-top:9.75pt;width:0;height:0;z-index:-7475;mso-position-horizontal-relative:page" coordorigin="8567,195" coordsize="0,0">
            <v:shape id="_x0000_s578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n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lusif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</w:t>
      </w:r>
      <w:r w:rsidR="00021A40">
        <w:rPr>
          <w:spacing w:val="11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79" style="position:absolute;left:0;text-align:left;margin-left:141.2pt;margin-top:9.75pt;width:0;height:0;z-index:-7474;mso-position-horizontal-relative:page" coordorigin="2824,195" coordsize="0,0">
            <v:shape id="_x0000_s5780" style="position:absolute;left:2824;top:195;width:0;height:0" coordorigin="2824,195" coordsize="0,0" path="m2824,195r,e" filled="f" strokeweight="1.5pt">
              <v:path arrowok="t"/>
            </v:shape>
            <w10:wrap anchorx="page"/>
          </v:group>
        </w:pict>
      </w:r>
      <w:r>
        <w:pict>
          <v:group id="_x0000_s5777" style="position:absolute;left:0;text-align:left;margin-left:428.35pt;margin-top:9.75pt;width:0;height:0;z-index:-7473;mso-position-horizontal-relative:page" coordorigin="8567,195" coordsize="0,0">
            <v:shape id="_x0000_s577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3"/>
          <w:w w:val="77"/>
          <w:sz w:val="22"/>
          <w:szCs w:val="22"/>
        </w:rPr>
        <w:t>K</w:t>
      </w:r>
      <w:r w:rsidR="00021A40">
        <w:rPr>
          <w:w w:val="77"/>
          <w:sz w:val="22"/>
          <w:szCs w:val="22"/>
        </w:rPr>
        <w:t xml:space="preserve">. </w:t>
      </w:r>
      <w:r w:rsidR="00021A40">
        <w:rPr>
          <w:spacing w:val="31"/>
          <w:w w:val="77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>n</w:t>
      </w:r>
      <w:r w:rsidR="00021A40">
        <w:rPr>
          <w:sz w:val="22"/>
          <w:szCs w:val="22"/>
        </w:rPr>
        <w:t xml:space="preserve">yian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</w:t>
      </w:r>
      <w:r w:rsidR="00021A40">
        <w:rPr>
          <w:spacing w:val="48"/>
          <w:sz w:val="22"/>
          <w:szCs w:val="22"/>
          <w:u w:val="thick" w:color="000000"/>
        </w:rPr>
        <w:t xml:space="preserve">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75" style="position:absolute;left:0;text-align:left;margin-left:153.75pt;margin-top:9.75pt;width:0;height:0;z-index:-7472;mso-position-horizontal-relative:page" coordorigin="3075,195" coordsize="0,0">
            <v:shape id="_x0000_s5776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773" style="position:absolute;left:0;text-align:left;margin-left:428.35pt;margin-top:9.75pt;width:0;height:0;z-index:-7471;mso-position-horizontal-relative:page" coordorigin="8567,195" coordsize="0,0">
            <v:shape id="_x0000_s577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8"/>
          <w:sz w:val="22"/>
          <w:szCs w:val="22"/>
        </w:rPr>
        <w:t xml:space="preserve">L.  </w:t>
      </w:r>
      <w:r w:rsidR="00021A40">
        <w:rPr>
          <w:spacing w:val="5"/>
          <w:w w:val="78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69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71" style="position:absolute;left:0;text-align:left;margin-left:158.55pt;margin-top:9.75pt;width:0;height:0;z-index:-7470;mso-position-horizontal-relative:page" coordorigin="3171,195" coordsize="0,0">
            <v:shape id="_x0000_s5772" style="position:absolute;left:3171;top:195;width:0;height:0" coordorigin="3171,195" coordsize="0,0" path="m3171,195r,e" filled="f" strokeweight="1.5pt">
              <v:path arrowok="t"/>
            </v:shape>
            <w10:wrap anchorx="page"/>
          </v:group>
        </w:pict>
      </w:r>
      <w:r>
        <w:pict>
          <v:group id="_x0000_s5769" style="position:absolute;left:0;text-align:left;margin-left:428.35pt;margin-top:9.75pt;width:0;height:0;z-index:-7469;mso-position-horizontal-relative:page" coordorigin="8567,195" coordsize="0,0">
            <v:shape id="_x0000_s577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88"/>
          <w:sz w:val="22"/>
          <w:szCs w:val="22"/>
        </w:rPr>
        <w:t>M.</w:t>
      </w:r>
      <w:r w:rsidR="00021A40">
        <w:rPr>
          <w:spacing w:val="13"/>
          <w:w w:val="8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oa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enutup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70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0"/>
          <w:sz w:val="22"/>
          <w:szCs w:val="22"/>
        </w:rPr>
        <w:t>VII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67" style="position:absolute;left:0;text-align:left;margin-left:234.3pt;margin-top:9.75pt;width:0;height:0;z-index:-7468;mso-position-horizontal-relative:page" coordorigin="4686,195" coordsize="0,0">
            <v:shape id="_x0000_s5768" style="position:absolute;left:4686;top:195;width:0;height:0" coordorigin="4686,195" coordsize="0,0" path="m4686,195r,e" filled="f" strokeweight="1.5pt">
              <v:path arrowok="t"/>
            </v:shape>
            <w10:wrap anchorx="page"/>
          </v:group>
        </w:pict>
      </w:r>
      <w:r>
        <w:pict>
          <v:group id="_x0000_s5765" style="position:absolute;left:0;text-align:left;margin-left:427.4pt;margin-top:9.75pt;width:0;height:0;z-index:-7467;mso-position-horizontal-relative:page" coordorigin="8548,195" coordsize="0,0">
            <v:shape id="_x0000_s5766" style="position:absolute;left:8548;top:195;width:0;height:0" coordorigin="8548,195" coordsize="0,0" path="m8548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H</w:t>
      </w:r>
      <w:r w:rsidR="00021A40">
        <w:rPr>
          <w:b/>
          <w:sz w:val="22"/>
          <w:szCs w:val="22"/>
        </w:rPr>
        <w:t>idup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pacing w:val="-2"/>
          <w:sz w:val="22"/>
          <w:szCs w:val="22"/>
        </w:rPr>
        <w:t>y</w:t>
      </w:r>
      <w:r w:rsidR="00021A40">
        <w:rPr>
          <w:b/>
          <w:sz w:val="22"/>
          <w:szCs w:val="22"/>
        </w:rPr>
        <w:t>ang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D</w:t>
      </w:r>
      <w:r w:rsidR="00021A40">
        <w:rPr>
          <w:b/>
          <w:sz w:val="22"/>
          <w:szCs w:val="22"/>
        </w:rPr>
        <w:t>ipimpin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oleh</w:t>
      </w:r>
      <w:r w:rsidR="00021A40">
        <w:rPr>
          <w:b/>
          <w:spacing w:val="2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Roh</w:t>
      </w:r>
      <w:r w:rsidR="00021A40">
        <w:rPr>
          <w:b/>
          <w:spacing w:val="55"/>
          <w:sz w:val="22"/>
          <w:szCs w:val="22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  </w:t>
      </w:r>
      <w:r w:rsidR="00021A40">
        <w:rPr>
          <w:b/>
          <w:spacing w:val="37"/>
          <w:sz w:val="22"/>
          <w:szCs w:val="22"/>
          <w:u w:val="thick" w:color="000000"/>
        </w:rPr>
        <w:t xml:space="preserve"> </w:t>
      </w:r>
      <w:r w:rsidR="00021A40">
        <w:rPr>
          <w:b/>
          <w:spacing w:val="-2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71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63" style="position:absolute;left:0;text-align:left;margin-left:145.55pt;margin-top:9.75pt;width:0;height:0;z-index:-7466;mso-position-horizontal-relative:page" coordorigin="2911,195" coordsize="0,0">
            <v:shape id="_x0000_s5764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761" style="position:absolute;left:0;text-align:left;margin-left:428.35pt;margin-top:9.75pt;width:0;height:0;z-index:-7465;mso-position-horizontal-relative:page" coordorigin="8567,195" coordsize="0,0">
            <v:shape id="_x0000_s576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71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59" style="position:absolute;left:0;text-align:left;margin-left:289pt;margin-top:9.75pt;width:0;height:0;z-index:-7464;mso-position-horizontal-relative:page" coordorigin="5780,195" coordsize="0,0">
            <v:shape id="_x0000_s5760" style="position:absolute;left:5780;top:195;width:0;height:0" coordorigin="5780,195" coordsize="0,0" path="m5780,195r,e" filled="f" strokeweight="1.5pt">
              <v:path arrowok="t"/>
            </v:shape>
            <w10:wrap anchorx="page"/>
          </v:group>
        </w:pict>
      </w:r>
      <w:r>
        <w:pict>
          <v:group id="_x0000_s5757" style="position:absolute;left:0;text-align:left;margin-left:428.35pt;margin-top:9.75pt;width:0;height:0;z-index:-7463;mso-position-horizontal-relative:page" coordorigin="8567,195" coordsize="0,0">
            <v:shape id="_x0000_s575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engenal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on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insidi,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ahl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Nasional  </w:t>
      </w:r>
      <w:r w:rsidR="00021A40">
        <w:rPr>
          <w:sz w:val="22"/>
          <w:szCs w:val="22"/>
          <w:u w:val="thick" w:color="000000"/>
        </w:rPr>
        <w:t xml:space="preserve">                                              </w:t>
      </w:r>
      <w:r w:rsidR="00021A40">
        <w:rPr>
          <w:spacing w:val="53"/>
          <w:sz w:val="22"/>
          <w:szCs w:val="22"/>
          <w:u w:val="thick" w:color="000000"/>
        </w:rPr>
        <w:t xml:space="preserve">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55" style="position:absolute;left:0;text-align:left;margin-left:248.8pt;margin-top:9.75pt;width:0;height:0;z-index:-7462;mso-position-horizontal-relative:page" coordorigin="4976,195" coordsize="0,0">
            <v:shape id="_x0000_s5756" style="position:absolute;left:4976;top:195;width:0;height:0" coordorigin="4976,195" coordsize="0,0" path="m4976,195r,e" filled="f" strokeweight="1.5pt">
              <v:path arrowok="t"/>
            </v:shape>
            <w10:wrap anchorx="page"/>
          </v:group>
        </w:pict>
      </w:r>
      <w:r>
        <w:pict>
          <v:group id="_x0000_s5753" style="position:absolute;left:0;text-align:left;margin-left:428.35pt;margin-top:9.75pt;width:0;height:0;z-index:-7461;mso-position-horizontal-relative:page" coordorigin="8567,195" coordsize="0,0">
            <v:shape id="_x0000_s575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anan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ita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</w:t>
      </w:r>
      <w:r w:rsidR="00021A40">
        <w:rPr>
          <w:spacing w:val="-1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51" style="position:absolute;left:0;text-align:left;margin-left:228.95pt;margin-top:9.75pt;width:0;height:0;z-index:-7460;mso-position-horizontal-relative:page" coordorigin="4579,195" coordsize="0,0">
            <v:shape id="_x0000_s5752" style="position:absolute;left:4579;top:195;width:0;height:0" coordorigin="4579,195" coordsize="0,0" path="m4579,195r,e" filled="f" strokeweight="1.5pt">
              <v:path arrowok="t"/>
            </v:shape>
            <w10:wrap anchorx="page"/>
          </v:group>
        </w:pict>
      </w:r>
      <w:r>
        <w:pict>
          <v:group id="_x0000_s5749" style="position:absolute;left:0;text-align:left;margin-left:428.35pt;margin-top:9.75pt;width:0;height:0;z-index:-7459;mso-position-horizontal-relative:page" coordorigin="8567,195" coordsize="0,0">
            <v:shape id="_x0000_s575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92"/>
          <w:sz w:val="22"/>
          <w:szCs w:val="22"/>
        </w:rPr>
        <w:t>D</w:t>
      </w:r>
      <w:r w:rsidR="00021A40">
        <w:rPr>
          <w:w w:val="92"/>
          <w:sz w:val="22"/>
          <w:szCs w:val="22"/>
        </w:rPr>
        <w:t>.</w:t>
      </w:r>
      <w:r w:rsidR="00021A40">
        <w:rPr>
          <w:spacing w:val="42"/>
          <w:w w:val="92"/>
          <w:sz w:val="22"/>
          <w:szCs w:val="22"/>
        </w:rPr>
        <w:t xml:space="preserve"> </w:t>
      </w:r>
      <w:r w:rsidR="00021A40">
        <w:rPr>
          <w:spacing w:val="-1"/>
          <w:w w:val="92"/>
          <w:sz w:val="22"/>
          <w:szCs w:val="22"/>
        </w:rPr>
        <w:t>A</w:t>
      </w:r>
      <w:r w:rsidR="00021A40">
        <w:rPr>
          <w:w w:val="92"/>
          <w:sz w:val="22"/>
          <w:szCs w:val="22"/>
        </w:rPr>
        <w:t>ktivitas</w:t>
      </w:r>
      <w:r w:rsidR="00021A40">
        <w:rPr>
          <w:spacing w:val="35"/>
          <w:w w:val="9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azmur 23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</w:t>
      </w:r>
      <w:r w:rsidR="00021A40">
        <w:rPr>
          <w:spacing w:val="50"/>
          <w:sz w:val="22"/>
          <w:szCs w:val="22"/>
          <w:u w:val="thick" w:color="000000"/>
        </w:rPr>
        <w:t xml:space="preserve">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47" style="position:absolute;left:0;text-align:left;margin-left:130.75pt;margin-top:9.75pt;width:0;height:0;z-index:-7458;mso-position-horizontal-relative:page" coordorigin="2615,195" coordsize="0,0">
            <v:shape id="_x0000_s5748" style="position:absolute;left:2615;top:195;width:0;height:0" coordorigin="2615,195" coordsize="0,0" path="m2615,195r,e" filled="f" strokeweight="1.5pt">
              <v:path arrowok="t"/>
            </v:shape>
            <w10:wrap anchorx="page"/>
          </v:group>
        </w:pict>
      </w:r>
      <w:r>
        <w:pict>
          <v:group id="_x0000_s5745" style="position:absolute;left:0;text-align:left;margin-left:428.35pt;margin-top:9.75pt;width:0;height:0;z-index:-7457;mso-position-horizontal-relative:page" coordorigin="8567,195" coordsize="0,0">
            <v:shape id="_x0000_s574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43" style="position:absolute;left:0;text-align:left;margin-left:240.8pt;margin-top:9.75pt;width:0;height:0;z-index:-7456;mso-position-horizontal-relative:page" coordorigin="4816,195" coordsize="0,0">
            <v:shape id="_x0000_s5744" style="position:absolute;left:4816;top:195;width:0;height:0" coordorigin="4816,195" coordsize="0,0" path="m4816,195r,e" filled="f" strokeweight="1.5pt">
              <v:path arrowok="t"/>
            </v:shape>
            <w10:wrap anchorx="page"/>
          </v:group>
        </w:pict>
      </w:r>
      <w:r>
        <w:pict>
          <v:group id="_x0000_s5741" style="position:absolute;left:0;text-align:left;margin-left:428.35pt;margin-top:9.75pt;width:0;height:0;z-index:-7455;mso-position-horizontal-relative:page" coordorigin="8567,195" coordsize="0,0">
            <v:shape id="_x0000_s5742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na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>-anak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</w:t>
      </w:r>
      <w:r w:rsidR="00021A40">
        <w:rPr>
          <w:spacing w:val="22"/>
          <w:sz w:val="22"/>
          <w:szCs w:val="22"/>
          <w:u w:val="thick" w:color="000000"/>
        </w:rPr>
        <w:t xml:space="preserve"> 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39" style="position:absolute;left:0;text-align:left;margin-left:210.65pt;margin-top:9.75pt;width:0;height:0;z-index:-7454;mso-position-horizontal-relative:page" coordorigin="4213,195" coordsize="0,0">
            <v:shape id="_x0000_s5740" style="position:absolute;left:4213;top:195;width:0;height:0" coordorigin="4213,195" coordsize="0,0" path="m4213,195r,e" filled="f" strokeweight="1.5pt">
              <v:path arrowok="t"/>
            </v:shape>
            <w10:wrap anchorx="page"/>
          </v:group>
        </w:pict>
      </w:r>
      <w:r>
        <w:pict>
          <v:group id="_x0000_s5737" style="position:absolute;left:0;text-align:left;margin-left:428.35pt;margin-top:9.75pt;width:0;height:0;z-index:-7453;mso-position-horizontal-relative:page" coordorigin="8567,195" coordsize="0,0">
            <v:shape id="_x0000_s5738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udusan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</w:t>
      </w:r>
      <w:r w:rsidR="00021A40">
        <w:rPr>
          <w:spacing w:val="10"/>
          <w:sz w:val="22"/>
          <w:szCs w:val="22"/>
          <w:u w:val="thick" w:color="000000"/>
        </w:rPr>
        <w:t xml:space="preserve"> 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35" style="position:absolute;left:0;text-align:left;margin-left:153.75pt;margin-top:9.75pt;width:0;height:0;z-index:-7452;mso-position-horizontal-relative:page" coordorigin="3075,195" coordsize="0,0">
            <v:shape id="_x0000_s5736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733" style="position:absolute;left:0;text-align:left;margin-left:428.35pt;margin-top:9.75pt;width:0;height:0;z-index:-7451;mso-position-horizontal-relative:page" coordorigin="8567,195" coordsize="0,0">
            <v:shape id="_x0000_s5734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731" style="position:absolute;left:0;text-align:left;margin-left:117pt;margin-top:9.75pt;width:0;height:0;z-index:-7450;mso-position-horizontal-relative:page" coordorigin="2340,195" coordsize="0,0">
            <v:shape id="_x0000_s5732" style="position:absolute;left:2340;top:195;width:0;height:0" coordorigin="2340,195" coordsize="0,0" path="m2340,195r,e" filled="f" strokeweight="1.5pt">
              <v:path arrowok="t"/>
            </v:shape>
            <w10:wrap anchorx="page"/>
          </v:group>
        </w:pict>
      </w:r>
      <w:r>
        <w:pict>
          <v:group id="_x0000_s5729" style="position:absolute;left:0;text-align:left;margin-left:428.35pt;margin-top:9.75pt;width:0;height:0;z-index:-7449;mso-position-horizontal-relative:page" coordorigin="8567,195" coordsize="0,0">
            <v:shape id="_x0000_s5730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oa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   </w:t>
      </w:r>
      <w:r w:rsidR="00021A40">
        <w:rPr>
          <w:spacing w:val="52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79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pict>
          <v:group id="_x0000_s5727" style="position:absolute;left:0;text-align:left;margin-left:125.1pt;margin-top:9.75pt;width:0;height:0;z-index:-7448;mso-position-horizontal-relative:page" coordorigin="2503,195" coordsize="0,0">
            <v:shape id="_x0000_s5728" style="position:absolute;left:2503;top:195;width:0;height:0" coordorigin="2503,195" coordsize="0,0" path="m2503,195r,e" filled="f" strokeweight="1.5pt">
              <v:path arrowok="t"/>
            </v:shape>
            <w10:wrap anchorx="page"/>
          </v:group>
        </w:pict>
      </w:r>
      <w:r>
        <w:pict>
          <v:group id="_x0000_s5725" style="position:absolute;left:0;text-align:left;margin-left:428.35pt;margin-top:9.75pt;width:0;height:0;z-index:-7447;mso-position-horizontal-relative:page" coordorigin="8567,195" coordsize="0,0">
            <v:shape id="_x0000_s5726" style="position:absolute;left:8567;top:195;width:0;height:0" coordorigin="8567,195" coordsize="0,0" path="m856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ugas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</w:t>
      </w:r>
      <w:r w:rsidR="00021A40">
        <w:rPr>
          <w:spacing w:val="-3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80</w:t>
      </w:r>
    </w:p>
    <w:p w:rsidR="00A31BD9" w:rsidRDefault="00021A40">
      <w:pPr>
        <w:spacing w:before="73"/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lastRenderedPageBreak/>
        <w:t>B</w:t>
      </w:r>
      <w:r>
        <w:rPr>
          <w:b/>
          <w:sz w:val="22"/>
          <w:szCs w:val="22"/>
        </w:rPr>
        <w:t>ab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78"/>
          <w:sz w:val="22"/>
          <w:szCs w:val="22"/>
        </w:rPr>
        <w:t>VIII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723" style="position:absolute;left:0;text-align:left;margin-left:214.7pt;margin-top:9.75pt;width:0;height:0;z-index:-7446;mso-position-horizontal-relative:page" coordorigin="4294,195" coordsize="0,0">
            <v:shape id="_x0000_s5724" style="position:absolute;left:4294;top:195;width:0;height:0" coordorigin="4294,195" coordsize="0,0" path="m4294,195r,e" filled="f" strokeweight="1.5pt">
              <v:path arrowok="t"/>
            </v:shape>
            <w10:wrap anchorx="page"/>
          </v:group>
        </w:pict>
      </w:r>
      <w:r>
        <w:pict>
          <v:group id="_x0000_s5721" style="position:absolute;left:0;text-align:left;margin-left:399.05pt;margin-top:9.75pt;width:0;height:0;z-index:-7445;mso-position-horizontal-relative:page" coordorigin="7981,195" coordsize="0,0">
            <v:shape id="_x0000_s5722" style="position:absolute;left:7981;top:195;width:0;height:0" coordorigin="7981,195" coordsize="0,0" path="m7981,195r,e" filled="f" strokeweight="1.5pt">
              <v:path arrowok="t"/>
            </v:shape>
            <w10:wrap anchorx="page"/>
          </v:group>
        </w:pict>
      </w:r>
      <w:r w:rsidR="00021A40">
        <w:rPr>
          <w:b/>
          <w:w w:val="94"/>
          <w:sz w:val="22"/>
          <w:szCs w:val="22"/>
        </w:rPr>
        <w:t>Ka</w:t>
      </w:r>
      <w:r w:rsidR="00021A40">
        <w:rPr>
          <w:b/>
          <w:spacing w:val="4"/>
          <w:w w:val="94"/>
          <w:sz w:val="22"/>
          <w:szCs w:val="22"/>
        </w:rPr>
        <w:t>r</w:t>
      </w:r>
      <w:r w:rsidR="00021A40">
        <w:rPr>
          <w:b/>
          <w:spacing w:val="-2"/>
          <w:w w:val="94"/>
          <w:sz w:val="22"/>
          <w:szCs w:val="22"/>
        </w:rPr>
        <w:t>y</w:t>
      </w:r>
      <w:r w:rsidR="00021A40">
        <w:rPr>
          <w:b/>
          <w:w w:val="94"/>
          <w:sz w:val="22"/>
          <w:szCs w:val="22"/>
        </w:rPr>
        <w:t>a</w:t>
      </w:r>
      <w:r w:rsidR="00021A40">
        <w:rPr>
          <w:b/>
          <w:spacing w:val="-7"/>
          <w:w w:val="94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llah</w:t>
      </w:r>
      <w:r w:rsidR="00021A40">
        <w:rPr>
          <w:b/>
          <w:spacing w:val="-1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12"/>
          <w:sz w:val="22"/>
          <w:szCs w:val="22"/>
        </w:rPr>
        <w:t>e</w:t>
      </w:r>
      <w:r w:rsidR="00021A40">
        <w:rPr>
          <w:b/>
          <w:spacing w:val="1"/>
          <w:w w:val="112"/>
          <w:sz w:val="22"/>
          <w:szCs w:val="22"/>
        </w:rPr>
        <w:t>p</w:t>
      </w:r>
      <w:r w:rsidR="00021A40">
        <w:rPr>
          <w:b/>
          <w:w w:val="107"/>
          <w:sz w:val="22"/>
          <w:szCs w:val="22"/>
        </w:rPr>
        <w:t>elbagaian</w:t>
      </w:r>
      <w:r w:rsidR="00021A40">
        <w:rPr>
          <w:b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w w:val="80"/>
          <w:sz w:val="22"/>
          <w:szCs w:val="22"/>
          <w:u w:val="thick" w:color="000000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</w:t>
      </w:r>
      <w:r w:rsidR="00021A40">
        <w:rPr>
          <w:b/>
          <w:spacing w:val="-12"/>
          <w:sz w:val="22"/>
          <w:szCs w:val="22"/>
          <w:u w:val="thick" w:color="000000"/>
        </w:rPr>
        <w:t xml:space="preserve"> 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81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719" style="position:absolute;left:0;text-align:left;margin-left:117.2pt;margin-top:9.75pt;width:0;height:0;z-index:-7444;mso-position-horizontal-relative:page" coordorigin="2344,195" coordsize="0,0">
            <v:shape id="_x0000_s5720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717" style="position:absolute;left:0;text-align:left;margin-left:400pt;margin-top:9.75pt;width:0;height:0;z-index:-7443;mso-position-horizontal-relative:page" coordorigin="8000,195" coordsize="0,0">
            <v:shape id="_x0000_s571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81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715" style="position:absolute;left:0;text-align:left;margin-left:305.3pt;margin-top:9.75pt;width:0;height:0;z-index:-7442;mso-position-horizontal-relative:page" coordorigin="6106,195" coordsize="0,0">
            <v:shape id="_x0000_s5716" style="position:absolute;left:6106;top:195;width:0;height:0" coordorigin="6106,195" coordsize="0,0" path="m6106,195r,e" filled="f" strokeweight="1.5pt">
              <v:path arrowok="t"/>
            </v:shape>
            <w10:wrap anchorx="page"/>
          </v:group>
        </w:pict>
      </w:r>
      <w:r>
        <w:pict>
          <v:group id="_x0000_s5713" style="position:absolute;left:0;text-align:left;margin-left:400pt;margin-top:9.75pt;width:0;height:0;z-index:-7441;mso-position-horizontal-relative:page" coordorigin="8000,195" coordsize="0,0">
            <v:shape id="_x0000_s571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emahami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Kepelbagaian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</w:t>
      </w:r>
      <w:r w:rsidR="00021A40">
        <w:rPr>
          <w:spacing w:val="28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82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100"/>
        <w:rPr>
          <w:sz w:val="22"/>
          <w:szCs w:val="22"/>
        </w:rPr>
      </w:pPr>
      <w:r>
        <w:rPr>
          <w:sz w:val="22"/>
          <w:szCs w:val="22"/>
        </w:rPr>
        <w:t>C.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spacing w:val="-2"/>
          <w:w w:val="98"/>
          <w:sz w:val="22"/>
          <w:szCs w:val="22"/>
        </w:rPr>
        <w:t>a</w:t>
      </w:r>
      <w:r>
        <w:rPr>
          <w:spacing w:val="-1"/>
          <w:w w:val="98"/>
          <w:sz w:val="22"/>
          <w:szCs w:val="22"/>
        </w:rPr>
        <w:t>y</w:t>
      </w:r>
      <w:r>
        <w:rPr>
          <w:w w:val="98"/>
          <w:sz w:val="22"/>
          <w:szCs w:val="22"/>
        </w:rPr>
        <w:t>a</w:t>
      </w:r>
      <w:r>
        <w:rPr>
          <w:spacing w:val="-13"/>
          <w:w w:val="98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hadap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beda: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5711" style="position:absolute;left:0;text-align:left;margin-left:202.65pt;margin-top:9.75pt;width:0;height:0;z-index:-7440;mso-position-horizontal-relative:page" coordorigin="4053,195" coordsize="0,0">
            <v:shape id="_x0000_s5712" style="position:absolute;left:4053;top:195;width:0;height:0" coordorigin="4053,195" coordsize="0,0" path="m4053,195r,e" filled="f" strokeweight="1.5pt">
              <v:path arrowok="t"/>
            </v:shape>
            <w10:wrap anchorx="page"/>
          </v:group>
        </w:pict>
      </w:r>
      <w:r>
        <w:pict>
          <v:group id="_x0000_s5709" style="position:absolute;left:0;text-align:left;margin-left:400pt;margin-top:9.75pt;width:0;height:0;z-index:-7439;mso-position-horizontal-relative:page" coordorigin="8000,195" coordsize="0,0">
            <v:shape id="_x0000_s571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1"/>
          <w:w w:val="97"/>
          <w:sz w:val="22"/>
          <w:szCs w:val="22"/>
        </w:rPr>
        <w:t>B</w:t>
      </w:r>
      <w:r w:rsidR="00021A40">
        <w:rPr>
          <w:w w:val="97"/>
          <w:sz w:val="22"/>
          <w:szCs w:val="22"/>
        </w:rPr>
        <w:t>elajar</w:t>
      </w:r>
      <w:r w:rsidR="00021A40">
        <w:rPr>
          <w:spacing w:val="-5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</w:t>
      </w:r>
      <w:r w:rsidR="00021A40">
        <w:rPr>
          <w:spacing w:val="19"/>
          <w:sz w:val="22"/>
          <w:szCs w:val="22"/>
          <w:u w:val="thick" w:color="000000"/>
        </w:rPr>
        <w:t xml:space="preserve">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83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707" style="position:absolute;left:0;text-align:left;margin-left:226.7pt;margin-top:9.75pt;width:0;height:0;z-index:-7438;mso-position-horizontal-relative:page" coordorigin="4534,195" coordsize="0,0">
            <v:shape id="_x0000_s5708" style="position:absolute;left:4534;top:195;width:0;height:0" coordorigin="4534,195" coordsize="0,0" path="m4534,195r,e" filled="f" strokeweight="1.5pt">
              <v:path arrowok="t"/>
            </v:shape>
            <w10:wrap anchorx="page"/>
          </v:group>
        </w:pict>
      </w:r>
      <w:r>
        <w:pict>
          <v:group id="_x0000_s5705" style="position:absolute;left:0;text-align:left;margin-left:400pt;margin-top:9.75pt;width:0;height:0;z-index:-7437;mso-position-horizontal-relative:page" coordorigin="8000,195" coordsize="0,0">
            <v:shape id="_x0000_s5706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arunia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Kepelbagaian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</w:t>
      </w:r>
      <w:r w:rsidR="00021A40">
        <w:rPr>
          <w:spacing w:val="37"/>
          <w:sz w:val="22"/>
          <w:szCs w:val="22"/>
          <w:u w:val="thick" w:color="000000"/>
        </w:rPr>
        <w:t xml:space="preserve"> 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85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703" style="position:absolute;left:0;text-align:left;margin-left:152.8pt;margin-top:9.75pt;width:0;height:0;z-index:-7436;mso-position-horizontal-relative:page" coordorigin="3056,195" coordsize="0,0">
            <v:shape id="_x0000_s5704" style="position:absolute;left:3056;top:195;width:0;height:0" coordorigin="3056,195" coordsize="0,0" path="m3056,195r,e" filled="f" strokeweight="1.5pt">
              <v:path arrowok="t"/>
            </v:shape>
            <w10:wrap anchorx="page"/>
          </v:group>
        </w:pict>
      </w:r>
      <w:r>
        <w:pict>
          <v:group id="_x0000_s5701" style="position:absolute;left:0;text-align:left;margin-left:400pt;margin-top:9.75pt;width:0;height:0;z-index:-7435;mso-position-horizontal-relative:page" coordorigin="8000,195" coordsize="0,0">
            <v:shape id="_x0000_s570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Sua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emaja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</w:t>
      </w:r>
      <w:r w:rsidR="00021A40">
        <w:rPr>
          <w:spacing w:val="-23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87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99" style="position:absolute;left:0;text-align:left;margin-left:181.75pt;margin-top:9.75pt;width:0;height:0;z-index:-7434;mso-position-horizontal-relative:page" coordorigin="3635,195" coordsize="0,0">
            <v:shape id="_x0000_s5700" style="position:absolute;left:3635;top:195;width:0;height:0" coordorigin="3635,195" coordsize="0,0" path="m3635,195r,e" filled="f" strokeweight="1.5pt">
              <v:path arrowok="t"/>
            </v:shape>
            <w10:wrap anchorx="page"/>
          </v:group>
        </w:pict>
      </w:r>
      <w:r>
        <w:pict>
          <v:group id="_x0000_s5697" style="position:absolute;left:0;text-align:left;margin-left:400pt;margin-top:9.75pt;width:0;height:0;z-index:-7433;mso-position-horizontal-relative:page" coordorigin="8000,195" coordsize="0,0">
            <v:shape id="_x0000_s569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embu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gr</w:t>
      </w:r>
      <w:r w:rsidR="00021A40">
        <w:rPr>
          <w:sz w:val="22"/>
          <w:szCs w:val="22"/>
        </w:rPr>
        <w:t>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Kerja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</w:t>
      </w:r>
      <w:r w:rsidR="00021A40">
        <w:rPr>
          <w:spacing w:val="18"/>
          <w:sz w:val="22"/>
          <w:szCs w:val="22"/>
          <w:u w:val="thick" w:color="000000"/>
        </w:rPr>
        <w:t xml:space="preserve">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95" style="position:absolute;left:0;text-align:left;margin-left:125.4pt;margin-top:9.75pt;width:0;height:0;z-index:-7432;mso-position-horizontal-relative:page" coordorigin="2508,195" coordsize="0,0">
            <v:shape id="_x0000_s5696" style="position:absolute;left:2508;top:195;width:0;height:0" coordorigin="2508,195" coordsize="0,0" path="m2508,195r,e" filled="f" strokeweight="1.5pt">
              <v:path arrowok="t"/>
            </v:shape>
            <w10:wrap anchorx="page"/>
          </v:group>
        </w:pict>
      </w:r>
      <w:r>
        <w:pict>
          <v:group id="_x0000_s5693" style="position:absolute;left:0;text-align:left;margin-left:400pt;margin-top:9.75pt;width:0;height:0;z-index:-7431;mso-position-horizontal-relative:page" coordorigin="8000,195" coordsize="0,0">
            <v:shape id="_x0000_s569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</w:t>
      </w:r>
      <w:r w:rsidR="00021A40">
        <w:rPr>
          <w:spacing w:val="-25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91" style="position:absolute;left:0;text-align:left;margin-left:96.8pt;margin-top:9.75pt;width:0;height:0;z-index:-7430;mso-position-horizontal-relative:page" coordorigin="1936,195" coordsize="0,0">
            <v:shape id="_x0000_s5692" style="position:absolute;left:1936;top:195;width:0;height:0" coordorigin="1936,195" coordsize="0,0" path="m1936,195r,e" filled="f" strokeweight="1.5pt">
              <v:path arrowok="t"/>
            </v:shape>
            <w10:wrap anchorx="page"/>
          </v:group>
        </w:pict>
      </w:r>
      <w:r>
        <w:pict>
          <v:group id="_x0000_s5689" style="position:absolute;left:0;text-align:left;margin-left:400pt;margin-top:9.75pt;width:0;height:0;z-index:-7429;mso-position-horizontal-relative:page" coordorigin="8000,195" coordsize="0,0">
            <v:shape id="_x0000_s569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ugas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</w:t>
      </w:r>
      <w:r w:rsidR="00021A40">
        <w:rPr>
          <w:spacing w:val="-3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92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80"/>
          <w:sz w:val="22"/>
          <w:szCs w:val="22"/>
        </w:rPr>
        <w:t>IX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87" style="position:absolute;left:0;text-align:left;margin-left:189.9pt;margin-top:9.75pt;width:0;height:0;z-index:-7428;mso-position-horizontal-relative:page" coordorigin="3798,195" coordsize="0,0">
            <v:shape id="_x0000_s5688" style="position:absolute;left:3798;top:195;width:0;height:0" coordorigin="3798,195" coordsize="0,0" path="m3798,195r,e" filled="f" strokeweight="1.5pt">
              <v:path arrowok="t"/>
            </v:shape>
            <w10:wrap anchorx="page"/>
          </v:group>
        </w:pict>
      </w:r>
      <w:r>
        <w:pict>
          <v:group id="_x0000_s5685" style="position:absolute;left:0;text-align:left;margin-left:411.25pt;margin-top:9.75pt;width:0;height:0;z-index:-7427;mso-position-horizontal-relative:page" coordorigin="8225,195" coordsize="0,0">
            <v:shape id="_x0000_s5686" style="position:absolute;left:8225;top:195;width:0;height:0" coordorigin="8225,195" coordsize="0,0" path="m8225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nak</w:t>
      </w:r>
      <w:r w:rsidR="00021A40">
        <w:rPr>
          <w:b/>
          <w:spacing w:val="-20"/>
          <w:sz w:val="22"/>
          <w:szCs w:val="22"/>
        </w:rPr>
        <w:t xml:space="preserve"> </w:t>
      </w:r>
      <w:r w:rsidR="00021A40">
        <w:rPr>
          <w:b/>
          <w:w w:val="91"/>
          <w:sz w:val="22"/>
          <w:szCs w:val="22"/>
        </w:rPr>
        <w:t>S</w:t>
      </w:r>
      <w:r w:rsidR="00021A40">
        <w:rPr>
          <w:b/>
          <w:spacing w:val="-1"/>
          <w:w w:val="91"/>
          <w:sz w:val="22"/>
          <w:szCs w:val="22"/>
        </w:rPr>
        <w:t>M</w:t>
      </w:r>
      <w:r w:rsidR="00021A40">
        <w:rPr>
          <w:b/>
          <w:w w:val="91"/>
          <w:sz w:val="22"/>
          <w:szCs w:val="22"/>
        </w:rPr>
        <w:t>A</w:t>
      </w:r>
      <w:r w:rsidR="00021A40">
        <w:rPr>
          <w:b/>
          <w:spacing w:val="-4"/>
          <w:w w:val="91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oleh</w:t>
      </w:r>
      <w:r w:rsidR="00021A40">
        <w:rPr>
          <w:b/>
          <w:spacing w:val="13"/>
          <w:sz w:val="22"/>
          <w:szCs w:val="22"/>
        </w:rPr>
        <w:t xml:space="preserve"> </w:t>
      </w:r>
      <w:r w:rsidR="00021A40">
        <w:rPr>
          <w:b/>
          <w:spacing w:val="-4"/>
          <w:sz w:val="22"/>
          <w:szCs w:val="22"/>
        </w:rPr>
        <w:t>P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1"/>
          <w:sz w:val="22"/>
          <w:szCs w:val="22"/>
        </w:rPr>
        <w:t>c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 xml:space="preserve">an13 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</w:t>
      </w:r>
      <w:r w:rsidR="00021A40">
        <w:rPr>
          <w:spacing w:val="23"/>
          <w:sz w:val="22"/>
          <w:szCs w:val="22"/>
          <w:u w:val="thick" w:color="000000"/>
        </w:rPr>
        <w:t xml:space="preserve"> </w:t>
      </w:r>
      <w:r w:rsidR="00021A40">
        <w:rPr>
          <w:w w:val="102"/>
          <w:sz w:val="22"/>
          <w:szCs w:val="22"/>
          <w:u w:val="thick" w:color="000000"/>
        </w:rPr>
        <w:t>93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83" style="position:absolute;left:0;text-align:left;margin-left:117.2pt;margin-top:9.75pt;width:0;height:0;z-index:-7426;mso-position-horizontal-relative:page" coordorigin="2344,195" coordsize="0,0">
            <v:shape id="_x0000_s5684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681" style="position:absolute;left:0;text-align:left;margin-left:400pt;margin-top:9.75pt;width:0;height:0;z-index:-7425;mso-position-horizontal-relative:page" coordorigin="8000,195" coordsize="0,0">
            <v:shape id="_x0000_s5682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   </w:t>
      </w:r>
      <w:r w:rsidR="00021A40">
        <w:rPr>
          <w:spacing w:val="28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-28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93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79" style="position:absolute;left:0;text-align:left;margin-left:145.55pt;margin-top:9.75pt;width:0;height:0;z-index:-7424;mso-position-horizontal-relative:page" coordorigin="2911,195" coordsize="0,0">
            <v:shape id="_x0000_s5680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677" style="position:absolute;left:0;text-align:left;margin-left:400pt;margin-top:9.75pt;width:0;height:0;z-index:-7423;mso-position-horizontal-relative:page" coordorigin="8000,195" coordsize="0,0">
            <v:shape id="_x0000_s5678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emahami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P</w:t>
      </w:r>
      <w:r w:rsidR="00021A40">
        <w:rPr>
          <w:sz w:val="22"/>
          <w:szCs w:val="22"/>
        </w:rPr>
        <w:t>uisi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</w:t>
      </w:r>
      <w:r w:rsidR="00021A40">
        <w:rPr>
          <w:spacing w:val="34"/>
          <w:sz w:val="22"/>
          <w:szCs w:val="22"/>
          <w:u w:val="thick" w:color="000000"/>
        </w:rPr>
        <w:t xml:space="preserve">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75" style="position:absolute;left:0;text-align:left;margin-left:185.05pt;margin-top:9.75pt;width:0;height:0;z-index:-7422;mso-position-horizontal-relative:page" coordorigin="3701,195" coordsize="0,0">
            <v:shape id="_x0000_s5676" style="position:absolute;left:3701;top:195;width:0;height:0" coordorigin="3701,195" coordsize="0,0" path="m3701,195r,e" filled="f" strokeweight="1.5pt">
              <v:path arrowok="t"/>
            </v:shape>
            <w10:wrap anchorx="page"/>
          </v:group>
        </w:pict>
      </w:r>
      <w:r>
        <w:pict>
          <v:group id="_x0000_s5673" style="position:absolute;left:0;text-align:left;margin-left:400pt;margin-top:9.75pt;width:0;height:0;z-index:-7421;mso-position-horizontal-relative:page" coordorigin="8000,195" coordsize="0,0">
            <v:shape id="_x0000_s5674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</w:t>
      </w:r>
      <w:r w:rsidR="00021A40">
        <w:rPr>
          <w:spacing w:val="17"/>
          <w:sz w:val="22"/>
          <w:szCs w:val="22"/>
          <w:u w:val="thick" w:color="000000"/>
        </w:rPr>
        <w:t xml:space="preserve"> 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71" style="position:absolute;left:0;text-align:left;margin-left:194.55pt;margin-top:9.75pt;width:0;height:0;z-index:-7420;mso-position-horizontal-relative:page" coordorigin="3891,195" coordsize="0,0">
            <v:shape id="_x0000_s5672" style="position:absolute;left:3891;top:195;width:0;height:0" coordorigin="3891,195" coordsize="0,0" path="m3891,195r,e" filled="f" strokeweight="1.5pt">
              <v:path arrowok="t"/>
            </v:shape>
            <w10:wrap anchorx="page"/>
          </v:group>
        </w:pict>
      </w:r>
      <w:r>
        <w:pict>
          <v:group id="_x0000_s5669" style="position:absolute;left:0;text-align:left;margin-left:400pt;margin-top:9.75pt;width:0;height:0;z-index:-7419;mso-position-horizontal-relative:page" coordorigin="8000,195" coordsize="0,0">
            <v:shape id="_x0000_s5670" style="position:absolute;left:8000;top:195;width:0;height:0" coordorigin="8000,195" coordsize="0,0" path="m8000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F</w:t>
      </w:r>
      <w:r w:rsidR="00021A40">
        <w:rPr>
          <w:sz w:val="22"/>
          <w:szCs w:val="22"/>
        </w:rPr>
        <w:t>isik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</w:t>
      </w:r>
      <w:r w:rsidR="00021A40">
        <w:rPr>
          <w:spacing w:val="7"/>
          <w:sz w:val="22"/>
          <w:szCs w:val="22"/>
          <w:u w:val="thick" w:color="000000"/>
        </w:rPr>
        <w:t xml:space="preserve">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98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67" style="position:absolute;left:0;text-align:left;margin-left:211.85pt;margin-top:9.75pt;width:0;height:0;z-index:-7418;mso-position-horizontal-relative:page" coordorigin="4237,195" coordsize="0,0">
            <v:shape id="_x0000_s5668" style="position:absolute;left:4237;top:195;width:0;height:0" coordorigin="4237,195" coordsize="0,0" path="m4237,195r,e" filled="f" strokeweight="1.5pt">
              <v:path arrowok="t"/>
            </v:shape>
            <w10:wrap anchorx="page"/>
          </v:group>
        </w:pict>
      </w:r>
      <w:r>
        <w:pict>
          <v:group id="_x0000_s5665" style="position:absolute;left:0;text-align:left;margin-left:394.35pt;margin-top:9.75pt;width:0;height:0;z-index:-7417;mso-position-horizontal-relative:page" coordorigin="7887,195" coordsize="0,0">
            <v:shape id="_x0000_s5666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-6"/>
          <w:w w:val="106"/>
          <w:sz w:val="22"/>
          <w:szCs w:val="22"/>
        </w:rPr>
        <w:t>P</w:t>
      </w:r>
      <w:r w:rsidR="00021A40">
        <w:rPr>
          <w:w w:val="106"/>
          <w:sz w:val="22"/>
          <w:szCs w:val="22"/>
        </w:rPr>
        <w:t>endalaman</w:t>
      </w:r>
      <w:r w:rsidR="00021A40">
        <w:rPr>
          <w:spacing w:val="-5"/>
          <w:w w:val="106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(Elabo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asi)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</w:t>
      </w:r>
      <w:r w:rsidR="00021A40">
        <w:rPr>
          <w:spacing w:val="22"/>
          <w:sz w:val="22"/>
          <w:szCs w:val="22"/>
          <w:u w:val="thick" w:color="000000"/>
        </w:rPr>
        <w:t xml:space="preserve">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63" style="position:absolute;left:0;text-align:left;margin-left:232.55pt;margin-top:9.75pt;width:0;height:0;z-index:-7416;mso-position-horizontal-relative:page" coordorigin="4651,195" coordsize="0,0">
            <v:shape id="_x0000_s5664" style="position:absolute;left:4651;top:195;width:0;height:0" coordorigin="4651,195" coordsize="0,0" path="m4651,195r,e" filled="f" strokeweight="1.5pt">
              <v:path arrowok="t"/>
            </v:shape>
            <w10:wrap anchorx="page"/>
          </v:group>
        </w:pict>
      </w:r>
      <w:r>
        <w:pict>
          <v:group id="_x0000_s5661" style="position:absolute;left:0;text-align:left;margin-left:394.35pt;margin-top:9.75pt;width:0;height:0;z-index:-7415;mso-position-horizontal-relative:page" coordorigin="7887,195" coordsize="0,0">
            <v:shape id="_x0000_s5662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Dicipta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3"/>
          <w:w w:val="95"/>
          <w:sz w:val="22"/>
          <w:szCs w:val="22"/>
        </w:rPr>
        <w:t>T</w:t>
      </w:r>
      <w:r w:rsidR="00021A40">
        <w:rPr>
          <w:w w:val="95"/>
          <w:sz w:val="22"/>
          <w:szCs w:val="22"/>
        </w:rPr>
        <w:t>idak</w:t>
      </w:r>
      <w:r w:rsidR="00021A40">
        <w:rPr>
          <w:spacing w:val="-1"/>
          <w:w w:val="9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</w:t>
      </w:r>
      <w:r w:rsidR="00021A40">
        <w:rPr>
          <w:spacing w:val="13"/>
          <w:sz w:val="22"/>
          <w:szCs w:val="22"/>
          <w:u w:val="thick" w:color="000000"/>
        </w:rPr>
        <w:t xml:space="preserve"> </w:t>
      </w:r>
      <w:r w:rsidR="00021A40">
        <w:rPr>
          <w:spacing w:val="-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100"/>
        <w:rPr>
          <w:sz w:val="22"/>
          <w:szCs w:val="22"/>
        </w:rPr>
      </w:pPr>
      <w:r>
        <w:rPr>
          <w:sz w:val="22"/>
          <w:szCs w:val="22"/>
        </w:rPr>
        <w:t>H.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Dianuge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</w:t>
      </w:r>
      <w:r>
        <w:rPr>
          <w:spacing w:val="2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Kemampuan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tuk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5659" style="position:absolute;left:0;text-align:left;margin-left:221.65pt;margin-top:9.75pt;width:0;height:0;z-index:-7414;mso-position-horizontal-relative:page" coordorigin="4433,195" coordsize="0,0">
            <v:shape id="_x0000_s5660" style="position:absolute;left:4433;top:195;width:0;height:0" coordorigin="4433,195" coordsize="0,0" path="m4433,195r,e" filled="f" strokeweight="1.5pt">
              <v:path arrowok="t"/>
            </v:shape>
            <w10:wrap anchorx="page"/>
          </v:group>
        </w:pict>
      </w:r>
      <w:r>
        <w:pict>
          <v:group id="_x0000_s5657" style="position:absolute;left:0;text-align:left;margin-left:394.35pt;margin-top:9.75pt;width:0;height:0;z-index:-7413;mso-position-horizontal-relative:page" coordorigin="7887,195" coordsize="0,0">
            <v:shape id="_x0000_s5658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90"/>
          <w:sz w:val="22"/>
          <w:szCs w:val="22"/>
        </w:rPr>
        <w:t>ik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Jenis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</w:t>
      </w:r>
      <w:r w:rsidR="00021A40">
        <w:rPr>
          <w:spacing w:val="54"/>
          <w:sz w:val="22"/>
          <w:szCs w:val="22"/>
          <w:u w:val="thick" w:color="000000"/>
        </w:rPr>
        <w:t xml:space="preserve">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55" style="position:absolute;left:0;text-align:left;margin-left:225.2pt;margin-top:9.75pt;width:0;height:0;z-index:-7412;mso-position-horizontal-relative:page" coordorigin="4504,195" coordsize="0,0">
            <v:shape id="_x0000_s5656" style="position:absolute;left:4504;top:195;width:0;height:0" coordorigin="4504,195" coordsize="0,0" path="m4504,195r,e" filled="f" strokeweight="1.5pt">
              <v:path arrowok="t"/>
            </v:shape>
            <w10:wrap anchorx="page"/>
          </v:group>
        </w:pict>
      </w:r>
      <w:r>
        <w:pict>
          <v:group id="_x0000_s5653" style="position:absolute;left:0;text-align:left;margin-left:411.25pt;margin-top:9.75pt;width:0;height:0;z-index:-7411;mso-position-horizontal-relative:page" coordorigin="8225,195" coordsize="0,0">
            <v:shape id="_x0000_s5654" style="position:absolute;left:8225;top:195;width:0;height:0" coordorigin="8225,195" coordsize="0,0" path="m8225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nak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7"/>
          <w:sz w:val="22"/>
          <w:szCs w:val="22"/>
        </w:rPr>
        <w:t>oleh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an?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</w:t>
      </w:r>
      <w:r w:rsidR="00021A40">
        <w:rPr>
          <w:spacing w:val="22"/>
          <w:sz w:val="22"/>
          <w:szCs w:val="22"/>
          <w:u w:val="thick" w:color="000000"/>
        </w:rPr>
        <w:t xml:space="preserve"> </w:t>
      </w:r>
      <w:r w:rsidR="00021A40">
        <w:rPr>
          <w:w w:val="102"/>
          <w:sz w:val="22"/>
          <w:szCs w:val="22"/>
          <w:u w:val="thick" w:color="000000"/>
        </w:rPr>
        <w:t>103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51" style="position:absolute;left:0;text-align:left;margin-left:140.75pt;margin-top:9.75pt;width:0;height:0;z-index:-7410;mso-position-horizontal-relative:page" coordorigin="2815,195" coordsize="0,0">
            <v:shape id="_x0000_s5652" style="position:absolute;left:2815;top:195;width:0;height:0" coordorigin="2815,195" coordsize="0,0" path="m2815,195r,e" filled="f" strokeweight="1.5pt">
              <v:path arrowok="t"/>
            </v:shape>
            <w10:wrap anchorx="page"/>
          </v:group>
        </w:pict>
      </w:r>
      <w:r>
        <w:pict>
          <v:group id="_x0000_s5649" style="position:absolute;left:0;text-align:left;margin-left:394.35pt;margin-top:9.75pt;width:0;height:0;z-index:-7409;mso-position-horizontal-relative:page" coordorigin="7887,195" coordsize="0,0">
            <v:shape id="_x0000_s5650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3"/>
          <w:w w:val="89"/>
          <w:sz w:val="22"/>
          <w:szCs w:val="22"/>
        </w:rPr>
        <w:t>J</w:t>
      </w:r>
      <w:r w:rsidR="00021A40">
        <w:rPr>
          <w:w w:val="89"/>
          <w:sz w:val="22"/>
          <w:szCs w:val="22"/>
        </w:rPr>
        <w:t xml:space="preserve">.  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enulis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efleksi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</w:t>
      </w:r>
      <w:r w:rsidR="00021A40">
        <w:rPr>
          <w:spacing w:val="33"/>
          <w:sz w:val="22"/>
          <w:szCs w:val="22"/>
          <w:u w:val="thick" w:color="000000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47" style="position:absolute;left:0;text-align:left;margin-left:125.4pt;margin-top:9.75pt;width:0;height:0;z-index:-7408;mso-position-horizontal-relative:page" coordorigin="2508,195" coordsize="0,0">
            <v:shape id="_x0000_s5648" style="position:absolute;left:2508;top:195;width:0;height:0" coordorigin="2508,195" coordsize="0,0" path="m2508,195r,e" filled="f" strokeweight="1.5pt">
              <v:path arrowok="t"/>
            </v:shape>
            <w10:wrap anchorx="page"/>
          </v:group>
        </w:pict>
      </w:r>
      <w:r>
        <w:pict>
          <v:group id="_x0000_s5645" style="position:absolute;left:0;text-align:left;margin-left:394.35pt;margin-top:9.75pt;width:0;height:0;z-index:-7407;mso-position-horizontal-relative:page" coordorigin="7887,195" coordsize="0,0">
            <v:shape id="_x0000_s5646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3"/>
          <w:w w:val="77"/>
          <w:sz w:val="22"/>
          <w:szCs w:val="22"/>
        </w:rPr>
        <w:t>K</w:t>
      </w:r>
      <w:r w:rsidR="00021A40">
        <w:rPr>
          <w:w w:val="77"/>
          <w:sz w:val="22"/>
          <w:szCs w:val="22"/>
        </w:rPr>
        <w:t xml:space="preserve">. </w:t>
      </w:r>
      <w:r w:rsidR="00021A40">
        <w:rPr>
          <w:spacing w:val="31"/>
          <w:w w:val="77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</w:t>
      </w:r>
      <w:r w:rsidR="00021A40">
        <w:rPr>
          <w:spacing w:val="-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43" style="position:absolute;left:0;text-align:left;margin-left:96.8pt;margin-top:9.75pt;width:0;height:0;z-index:-7406;mso-position-horizontal-relative:page" coordorigin="1936,195" coordsize="0,0">
            <v:shape id="_x0000_s5644" style="position:absolute;left:1936;top:195;width:0;height:0" coordorigin="1936,195" coordsize="0,0" path="m1936,195r,e" filled="f" strokeweight="1.5pt">
              <v:path arrowok="t"/>
            </v:shape>
            <w10:wrap anchorx="page"/>
          </v:group>
        </w:pict>
      </w:r>
      <w:r>
        <w:pict>
          <v:group id="_x0000_s5641" style="position:absolute;left:0;text-align:left;margin-left:394.35pt;margin-top:9.75pt;width:0;height:0;z-index:-7405;mso-position-horizontal-relative:page" coordorigin="7887,195" coordsize="0,0">
            <v:shape id="_x0000_s5642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w w:val="78"/>
          <w:sz w:val="22"/>
          <w:szCs w:val="22"/>
        </w:rPr>
        <w:t xml:space="preserve">L.  </w:t>
      </w:r>
      <w:r w:rsidR="00021A40">
        <w:rPr>
          <w:spacing w:val="5"/>
          <w:w w:val="78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ugas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-6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39" style="position:absolute;left:0;text-align:left;margin-left:88.65pt;margin-top:9.75pt;width:0;height:0;z-index:-7404;mso-position-horizontal-relative:page" coordorigin="1773,195" coordsize="0,0">
            <v:shape id="_x0000_s5640" style="position:absolute;left:1773;top:195;width:0;height:0" coordorigin="1773,195" coordsize="0,0" path="m1773,195r,e" filled="f" strokeweight="1.5pt">
              <v:path arrowok="t"/>
            </v:shape>
            <w10:wrap anchorx="page"/>
          </v:group>
        </w:pict>
      </w:r>
      <w:r>
        <w:pict>
          <v:group id="_x0000_s5637" style="position:absolute;left:0;text-align:left;margin-left:394.35pt;margin-top:9.75pt;width:0;height:0;z-index:-7403;mso-position-horizontal-relative:page" coordorigin="7887,195" coordsize="0,0">
            <v:shape id="_x0000_s5638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w w:val="88"/>
          <w:sz w:val="22"/>
          <w:szCs w:val="22"/>
        </w:rPr>
        <w:t>M.</w:t>
      </w:r>
      <w:r w:rsidR="00021A40">
        <w:rPr>
          <w:spacing w:val="13"/>
          <w:w w:val="8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oa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 </w:t>
      </w:r>
      <w:r w:rsidR="00021A40">
        <w:rPr>
          <w:spacing w:val="52"/>
          <w:sz w:val="22"/>
          <w:szCs w:val="22"/>
          <w:u w:val="thick" w:color="000000"/>
        </w:rPr>
        <w:t xml:space="preserve"> 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106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sz w:val="22"/>
          <w:szCs w:val="22"/>
        </w:rPr>
        <w:t>X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35" style="position:absolute;left:0;text-align:left;margin-left:205.65pt;margin-top:9.75pt;width:0;height:0;z-index:-7402;mso-position-horizontal-relative:page" coordorigin="4113,195" coordsize="0,0">
            <v:shape id="_x0000_s5636" style="position:absolute;left:4113;top:195;width:0;height:0" coordorigin="4113,195" coordsize="0,0" path="m4113,195r,e" filled="f" strokeweight="1.5pt">
              <v:path arrowok="t"/>
            </v:shape>
            <w10:wrap anchorx="page"/>
          </v:group>
        </w:pict>
      </w:r>
      <w:r>
        <w:pict>
          <v:group id="_x0000_s5633" style="position:absolute;left:0;text-align:left;margin-left:392.95pt;margin-top:9.75pt;width:0;height:0;z-index:-7401;mso-position-horizontal-relative:page" coordorigin="7859,195" coordsize="0,0">
            <v:shape id="_x0000_s5634" style="position:absolute;left:7859;top:195;width:0;height:0" coordorigin="7859,195" coordsize="0,0" path="m7859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tas-b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tas</w:t>
      </w:r>
      <w:r w:rsidR="00021A40">
        <w:rPr>
          <w:b/>
          <w:spacing w:val="3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erpa</w:t>
      </w:r>
      <w:r w:rsidR="00021A40">
        <w:rPr>
          <w:b/>
          <w:spacing w:val="1"/>
          <w:sz w:val="22"/>
          <w:szCs w:val="22"/>
        </w:rPr>
        <w:t>c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 xml:space="preserve">an 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</w:t>
      </w:r>
      <w:r w:rsidR="00021A40">
        <w:rPr>
          <w:b/>
          <w:spacing w:val="53"/>
          <w:sz w:val="22"/>
          <w:szCs w:val="22"/>
          <w:u w:val="thick" w:color="000000"/>
        </w:rPr>
        <w:t xml:space="preserve"> 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107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631" style="position:absolute;left:0;text-align:left;margin-left:117.2pt;margin-top:9.75pt;width:0;height:0;z-index:-7400;mso-position-horizontal-relative:page" coordorigin="2344,195" coordsize="0,0">
            <v:shape id="_x0000_s5632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629" style="position:absolute;left:0;text-align:left;margin-left:394.35pt;margin-top:9.75pt;width:0;height:0;z-index:-7399;mso-position-horizontal-relative:page" coordorigin="7887,195" coordsize="0,0">
            <v:shape id="_x0000_s5630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36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25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107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  <w:sectPr w:rsidR="00A31BD9">
          <w:footerReference w:type="default" r:id="rId12"/>
          <w:pgSz w:w="9920" w:h="14120"/>
          <w:pgMar w:top="980" w:right="1380" w:bottom="280" w:left="0" w:header="0" w:footer="1160" w:gutter="0"/>
          <w:pgNumType w:start="8"/>
          <w:cols w:space="720"/>
        </w:sectPr>
      </w:pPr>
      <w:r>
        <w:pict>
          <v:group id="_x0000_s5627" style="position:absolute;left:0;text-align:left;margin-left:389.65pt;margin-top:9.75pt;width:2.35pt;height:0;z-index:-7398;mso-position-horizontal-relative:page" coordorigin="7793,195" coordsize="47,0">
            <v:shape id="_x0000_s5628" style="position:absolute;left:7793;top:195;width:47;height:0" coordorigin="7793,195" coordsize="47,0" path="m7793,195r47,e" filled="f" strokeweight="1.5pt">
              <v:stroke dashstyle="dash"/>
              <v:path arrowok="t"/>
            </v:shape>
            <w10:wrap anchorx="page"/>
          </v:group>
        </w:pict>
      </w:r>
      <w:r>
        <w:pict>
          <v:group id="_x0000_s5625" style="position:absolute;left:0;text-align:left;margin-left:384.95pt;margin-top:9.75pt;width:0;height:0;z-index:-7397;mso-position-horizontal-relative:page" coordorigin="7699,195" coordsize="0,0">
            <v:shape id="_x0000_s5626" style="position:absolute;left:7699;top:195;width:0;height:0" coordorigin="7699,195" coordsize="0,0" path="m7699,195r,e" filled="f" strokeweight="1.5pt">
              <v:path arrowok="t"/>
            </v:shape>
            <w10:wrap anchorx="page"/>
          </v:group>
        </w:pict>
      </w:r>
      <w:r>
        <w:pict>
          <v:group id="_x0000_s5623" style="position:absolute;left:0;text-align:left;margin-left:394.35pt;margin-top:9.75pt;width:0;height:0;z-index:-7396;mso-position-horizontal-relative:page" coordorigin="7887,195" coordsize="0,0">
            <v:shape id="_x0000_s5624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embahasan</w:t>
      </w:r>
      <w:r w:rsidR="00021A40">
        <w:rPr>
          <w:spacing w:val="-7"/>
          <w:w w:val="107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Hasil</w:t>
      </w:r>
      <w:r w:rsidR="00021A40">
        <w:rPr>
          <w:spacing w:val="-5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Obse</w:t>
      </w:r>
      <w:r w:rsidR="00021A40">
        <w:rPr>
          <w:spacing w:val="6"/>
          <w:sz w:val="22"/>
          <w:szCs w:val="22"/>
        </w:rPr>
        <w:t>r</w:t>
      </w:r>
      <w:r w:rsidR="00021A40">
        <w:rPr>
          <w:spacing w:val="-1"/>
          <w:sz w:val="22"/>
          <w:szCs w:val="22"/>
        </w:rPr>
        <w:t>v</w:t>
      </w:r>
      <w:r w:rsidR="00021A40">
        <w:rPr>
          <w:sz w:val="22"/>
          <w:szCs w:val="22"/>
        </w:rPr>
        <w:t>asi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2"/>
          <w:w w:val="112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tas-b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 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107</w:t>
      </w:r>
    </w:p>
    <w:p w:rsidR="00A31BD9" w:rsidRDefault="00357B69">
      <w:pPr>
        <w:spacing w:before="73"/>
        <w:ind w:left="287"/>
        <w:rPr>
          <w:sz w:val="22"/>
          <w:szCs w:val="22"/>
        </w:rPr>
      </w:pPr>
      <w:r>
        <w:lastRenderedPageBreak/>
        <w:pict>
          <v:group id="_x0000_s5621" style="position:absolute;left:0;text-align:left;margin-left:282.05pt;margin-top:13.4pt;width:0;height:0;z-index:-7395;mso-position-horizontal-relative:page" coordorigin="5641,268" coordsize="0,0">
            <v:shape id="_x0000_s5622" style="position:absolute;left:5641;top:268;width:0;height:0" coordorigin="5641,268" coordsize="0,0" path="m5641,268r,e" filled="f" strokeweight="1.5pt">
              <v:path arrowok="t"/>
            </v:shape>
            <w10:wrap anchorx="page"/>
          </v:group>
        </w:pict>
      </w:r>
      <w:r>
        <w:pict>
          <v:group id="_x0000_s5619" style="position:absolute;left:0;text-align:left;margin-left:422.7pt;margin-top:13.4pt;width:0;height:0;z-index:-7394;mso-position-horizontal-relative:page" coordorigin="8454,268" coordsize="0,0">
            <v:shape id="_x0000_s5620" style="position:absolute;left:8454;top:268;width:0;height:0" coordorigin="8454,268" coordsize="0,0" path="m8454,268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2"/>
          <w:sz w:val="22"/>
          <w:szCs w:val="22"/>
        </w:rPr>
        <w:t>y</w:t>
      </w:r>
      <w:r w:rsidR="00021A40">
        <w:rPr>
          <w:sz w:val="22"/>
          <w:szCs w:val="22"/>
        </w:rPr>
        <w:t>o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ot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8"/>
          <w:sz w:val="22"/>
          <w:szCs w:val="22"/>
        </w:rPr>
        <w:t>man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</w:t>
      </w:r>
      <w:r w:rsidR="00021A40">
        <w:rPr>
          <w:spacing w:val="-10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617" style="position:absolute;left:0;text-align:left;margin-left:332.9pt;margin-top:9.75pt;width:0;height:0;z-index:-7393;mso-position-horizontal-relative:page" coordorigin="6658,195" coordsize="0,0">
            <v:shape id="_x0000_s5618" style="position:absolute;left:6658;top:195;width:0;height:0" coordorigin="6658,195" coordsize="0,0" path="m6658,195r,e" filled="f" strokeweight="1.5pt">
              <v:path arrowok="t"/>
            </v:shape>
            <w10:wrap anchorx="page"/>
          </v:group>
        </w:pict>
      </w:r>
      <w:r>
        <w:pict>
          <v:group id="_x0000_s5615" style="position:absolute;left:0;text-align:left;margin-left:422.7pt;margin-top:9.75pt;width:0;height:0;z-index:-7392;mso-position-horizontal-relative:page" coordorigin="8454,195" coordsize="0,0">
            <v:shape id="_x0000_s5616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tas-B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S</w:t>
      </w:r>
      <w:r w:rsidR="00021A40">
        <w:rPr>
          <w:sz w:val="22"/>
          <w:szCs w:val="22"/>
        </w:rPr>
        <w:t>tandar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al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</w:t>
      </w:r>
      <w:r w:rsidR="00021A40">
        <w:rPr>
          <w:spacing w:val="29"/>
          <w:sz w:val="22"/>
          <w:szCs w:val="22"/>
          <w:u w:val="thick" w:color="000000"/>
        </w:rPr>
        <w:t xml:space="preserve">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108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613" style="position:absolute;left:0;text-align:left;margin-left:215.05pt;margin-top:9.75pt;width:0;height:0;z-index:-7391;mso-position-horizontal-relative:page" coordorigin="4301,195" coordsize="0,0">
            <v:shape id="_x0000_s5614" style="position:absolute;left:4301;top:195;width:0;height:0" coordorigin="4301,195" coordsize="0,0" path="m4301,195r,e" filled="f" strokeweight="1.5pt">
              <v:path arrowok="t"/>
            </v:shape>
            <w10:wrap anchorx="page"/>
          </v:group>
        </w:pict>
      </w:r>
      <w:r>
        <w:pict>
          <v:group id="_x0000_s5611" style="position:absolute;left:0;text-align:left;margin-left:422.7pt;margin-top:9.75pt;width:0;height:0;z-index:-7390;mso-position-horizontal-relative:page" coordorigin="8454,195" coordsize="0,0">
            <v:shape id="_x0000_s5612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z w:val="22"/>
          <w:szCs w:val="22"/>
        </w:rPr>
        <w:t>No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112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spacing w:val="-17"/>
          <w:w w:val="83"/>
          <w:sz w:val="22"/>
          <w:szCs w:val="22"/>
        </w:rPr>
        <w:t>F</w:t>
      </w:r>
      <w:r>
        <w:rPr>
          <w:w w:val="83"/>
          <w:sz w:val="22"/>
          <w:szCs w:val="22"/>
        </w:rPr>
        <w:t xml:space="preserve">.  </w:t>
      </w:r>
      <w:r>
        <w:rPr>
          <w:spacing w:val="16"/>
          <w:w w:val="8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emaja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 xml:space="preserve">ini                                                                          </w:t>
      </w:r>
      <w:r>
        <w:rPr>
          <w:spacing w:val="21"/>
          <w:w w:val="8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sz w:val="22"/>
          <w:szCs w:val="22"/>
        </w:rPr>
        <w:t>G.</w:t>
      </w:r>
      <w:r>
        <w:rPr>
          <w:spacing w:val="1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ugas</w:t>
      </w:r>
      <w:r>
        <w:rPr>
          <w:sz w:val="22"/>
          <w:szCs w:val="22"/>
        </w:rPr>
        <w:t xml:space="preserve">                                                                                                            </w:t>
      </w:r>
      <w:r>
        <w:rPr>
          <w:spacing w:val="-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115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sz w:val="22"/>
          <w:szCs w:val="22"/>
        </w:rPr>
        <w:t>H.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uman</w:t>
      </w:r>
      <w:r>
        <w:rPr>
          <w:sz w:val="22"/>
          <w:szCs w:val="22"/>
        </w:rPr>
        <w:t xml:space="preserve">                                                                                                 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w w:val="76"/>
          <w:sz w:val="22"/>
          <w:szCs w:val="22"/>
        </w:rPr>
        <w:t xml:space="preserve">I.   </w:t>
      </w:r>
      <w:r>
        <w:rPr>
          <w:spacing w:val="18"/>
          <w:w w:val="7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yi                                                                                                     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117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80"/>
          <w:sz w:val="22"/>
          <w:szCs w:val="22"/>
        </w:rPr>
        <w:t>XI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609" style="position:absolute;left:0;text-align:left;margin-left:192.75pt;margin-top:9.75pt;width:0;height:0;z-index:-7389;mso-position-horizontal-relative:page" coordorigin="3855,195" coordsize="0,0">
            <v:shape id="_x0000_s5610" style="position:absolute;left:3855;top:195;width:0;height:0" coordorigin="3855,195" coordsize="0,0" path="m3855,195r,e" filled="f" strokeweight="1.5pt">
              <v:path arrowok="t"/>
            </v:shape>
            <w10:wrap anchorx="page"/>
          </v:group>
        </w:pict>
      </w:r>
      <w:r>
        <w:pict>
          <v:group id="_x0000_s5607" style="position:absolute;left:0;text-align:left;margin-left:421.3pt;margin-top:9.75pt;width:0;height:0;z-index:-7388;mso-position-horizontal-relative:page" coordorigin="8426,195" coordsize="0,0">
            <v:shape id="_x0000_s5608" style="position:absolute;left:8426;top:195;width:0;height:0" coordorigin="8426,195" coordsize="0,0" path="m8426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2"/>
          <w:w w:val="97"/>
          <w:sz w:val="22"/>
          <w:szCs w:val="22"/>
        </w:rPr>
        <w:t>R</w:t>
      </w:r>
      <w:r w:rsidR="00021A40">
        <w:rPr>
          <w:b/>
          <w:w w:val="97"/>
          <w:sz w:val="22"/>
          <w:szCs w:val="22"/>
        </w:rPr>
        <w:t>a</w:t>
      </w:r>
      <w:r w:rsidR="00021A40">
        <w:rPr>
          <w:b/>
          <w:spacing w:val="-2"/>
          <w:w w:val="97"/>
          <w:sz w:val="22"/>
          <w:szCs w:val="22"/>
        </w:rPr>
        <w:t>s</w:t>
      </w:r>
      <w:r w:rsidR="00021A40">
        <w:rPr>
          <w:b/>
          <w:w w:val="97"/>
          <w:sz w:val="22"/>
          <w:szCs w:val="22"/>
        </w:rPr>
        <w:t>,</w:t>
      </w:r>
      <w:r w:rsidR="00021A40">
        <w:rPr>
          <w:b/>
          <w:spacing w:val="-8"/>
          <w:w w:val="97"/>
          <w:sz w:val="22"/>
          <w:szCs w:val="22"/>
        </w:rPr>
        <w:t xml:space="preserve"> </w:t>
      </w:r>
      <w:r w:rsidR="00021A40">
        <w:rPr>
          <w:b/>
          <w:spacing w:val="-1"/>
          <w:w w:val="80"/>
          <w:sz w:val="22"/>
          <w:szCs w:val="22"/>
        </w:rPr>
        <w:t>E</w:t>
      </w:r>
      <w:r w:rsidR="00021A40">
        <w:rPr>
          <w:b/>
          <w:w w:val="106"/>
          <w:sz w:val="22"/>
          <w:szCs w:val="22"/>
        </w:rPr>
        <w:t>tni</w:t>
      </w:r>
      <w:r w:rsidR="00021A40">
        <w:rPr>
          <w:b/>
          <w:spacing w:val="-2"/>
          <w:w w:val="106"/>
          <w:sz w:val="22"/>
          <w:szCs w:val="22"/>
        </w:rPr>
        <w:t>s</w:t>
      </w:r>
      <w:r w:rsidR="00021A40">
        <w:rPr>
          <w:b/>
          <w:w w:val="104"/>
          <w:sz w:val="22"/>
          <w:szCs w:val="22"/>
        </w:rPr>
        <w:t>,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G</w:t>
      </w:r>
      <w:r w:rsidR="00021A40">
        <w:rPr>
          <w:b/>
          <w:sz w:val="22"/>
          <w:szCs w:val="22"/>
        </w:rPr>
        <w:t xml:space="preserve">ender 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                </w:t>
      </w:r>
      <w:r w:rsidR="00021A40">
        <w:rPr>
          <w:b/>
          <w:spacing w:val="4"/>
          <w:sz w:val="22"/>
          <w:szCs w:val="22"/>
          <w:u w:val="thick" w:color="000000"/>
        </w:rPr>
        <w:t xml:space="preserve"> 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119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605" style="position:absolute;left:0;text-align:left;margin-left:145.55pt;margin-top:9.75pt;width:0;height:0;z-index:-7387;mso-position-horizontal-relative:page" coordorigin="2911,195" coordsize="0,0">
            <v:shape id="_x0000_s5606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603" style="position:absolute;left:0;text-align:left;margin-left:422.7pt;margin-top:9.75pt;width:0;height:0;z-index:-7386;mso-position-horizontal-relative:page" coordorigin="8454,195" coordsize="0,0">
            <v:shape id="_x0000_s5604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36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24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119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spacing w:val="-2"/>
          <w:w w:val="81"/>
          <w:sz w:val="22"/>
          <w:szCs w:val="22"/>
        </w:rPr>
        <w:t>B</w:t>
      </w:r>
      <w:r>
        <w:rPr>
          <w:w w:val="81"/>
          <w:sz w:val="22"/>
          <w:szCs w:val="22"/>
        </w:rPr>
        <w:t xml:space="preserve">. </w:t>
      </w:r>
      <w:r>
        <w:rPr>
          <w:spacing w:val="32"/>
          <w:w w:val="8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emahami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15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601" style="position:absolute;left:0;text-align:left;margin-left:176.7pt;margin-top:9.75pt;width:0;height:0;z-index:-7385;mso-position-horizontal-relative:page" coordorigin="3534,195" coordsize="0,0">
            <v:shape id="_x0000_s5602" style="position:absolute;left:3534;top:195;width:0;height:0" coordorigin="3534,195" coordsize="0,0" path="m3534,195r,e" filled="f" strokeweight="1.5pt">
              <v:path arrowok="t"/>
            </v:shape>
            <w10:wrap anchorx="page"/>
          </v:group>
        </w:pict>
      </w:r>
      <w:r>
        <w:pict>
          <v:group id="_x0000_s5599" style="position:absolute;left:0;text-align:left;margin-left:422.7pt;margin-top:9.75pt;width:0;height:0;z-index:-7384;mso-position-horizontal-relative:page" coordorigin="8454,195" coordsize="0,0">
            <v:shape id="_x0000_s5600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105"/>
          <w:sz w:val="22"/>
          <w:szCs w:val="22"/>
        </w:rPr>
        <w:t>tnis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</w:t>
      </w:r>
      <w:r w:rsidR="00021A40">
        <w:rPr>
          <w:spacing w:val="21"/>
          <w:sz w:val="22"/>
          <w:szCs w:val="22"/>
          <w:u w:val="thick" w:color="000000"/>
        </w:rPr>
        <w:t xml:space="preserve">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120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97" style="position:absolute;left:0;text-align:left;margin-left:276.8pt;margin-top:9.75pt;width:0;height:0;z-index:-7383;mso-position-horizontal-relative:page" coordorigin="5536,195" coordsize="0,0">
            <v:shape id="_x0000_s5598" style="position:absolute;left:5536;top:195;width:0;height:0" coordorigin="5536,195" coordsize="0,0" path="m5536,195r,e" filled="f" strokeweight="1.5pt">
              <v:path arrowok="t"/>
            </v:shape>
            <w10:wrap anchorx="page"/>
          </v:group>
        </w:pict>
      </w:r>
      <w:r>
        <w:pict>
          <v:group id="_x0000_s5595" style="position:absolute;left:0;text-align:left;margin-left:422.7pt;margin-top:9.75pt;width:0;height:0;z-index:-7382;mso-position-horizontal-relative:page" coordorigin="8454,195" coordsize="0,0">
            <v:shape id="_x0000_s5596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enge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3"/>
          <w:w w:val="93"/>
          <w:sz w:val="22"/>
          <w:szCs w:val="22"/>
        </w:rPr>
        <w:t>R</w:t>
      </w:r>
      <w:r w:rsidR="00021A40">
        <w:rPr>
          <w:w w:val="93"/>
          <w:sz w:val="22"/>
          <w:szCs w:val="22"/>
        </w:rPr>
        <w:t>a</w:t>
      </w:r>
      <w:r w:rsidR="00021A40">
        <w:rPr>
          <w:spacing w:val="-2"/>
          <w:w w:val="93"/>
          <w:sz w:val="22"/>
          <w:szCs w:val="22"/>
        </w:rPr>
        <w:t>s</w:t>
      </w:r>
      <w:r w:rsidR="00021A40">
        <w:rPr>
          <w:w w:val="93"/>
          <w:sz w:val="22"/>
          <w:szCs w:val="22"/>
        </w:rPr>
        <w:t>,</w:t>
      </w:r>
      <w:r w:rsidR="00021A40">
        <w:rPr>
          <w:spacing w:val="-7"/>
          <w:w w:val="93"/>
          <w:sz w:val="22"/>
          <w:szCs w:val="22"/>
        </w:rPr>
        <w:t xml:space="preserve"> </w:t>
      </w:r>
      <w:r w:rsidR="00021A40">
        <w:rPr>
          <w:spacing w:val="-1"/>
          <w:w w:val="93"/>
          <w:sz w:val="22"/>
          <w:szCs w:val="22"/>
        </w:rPr>
        <w:t>E</w:t>
      </w:r>
      <w:r w:rsidR="00021A40">
        <w:rPr>
          <w:w w:val="93"/>
          <w:sz w:val="22"/>
          <w:szCs w:val="22"/>
        </w:rPr>
        <w:t>tni</w:t>
      </w:r>
      <w:r w:rsidR="00021A40">
        <w:rPr>
          <w:spacing w:val="-2"/>
          <w:w w:val="93"/>
          <w:sz w:val="22"/>
          <w:szCs w:val="22"/>
        </w:rPr>
        <w:t>s</w:t>
      </w:r>
      <w:r w:rsidR="00021A40">
        <w:rPr>
          <w:w w:val="93"/>
          <w:sz w:val="22"/>
          <w:szCs w:val="22"/>
        </w:rPr>
        <w:t>,</w:t>
      </w:r>
      <w:r w:rsidR="00021A40">
        <w:rPr>
          <w:spacing w:val="10"/>
          <w:w w:val="93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</w:t>
      </w:r>
      <w:r w:rsidR="00021A40">
        <w:rPr>
          <w:spacing w:val="21"/>
          <w:sz w:val="22"/>
          <w:szCs w:val="22"/>
          <w:u w:val="thick" w:color="000000"/>
        </w:rPr>
        <w:t xml:space="preserve"> 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122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93" style="position:absolute;left:0;text-align:left;margin-left:312.4pt;margin-top:9.75pt;width:0;height:0;z-index:-7381;mso-position-horizontal-relative:page" coordorigin="6248,195" coordsize="0,0">
            <v:shape id="_x0000_s5594" style="position:absolute;left:6248;top:195;width:0;height:0" coordorigin="6248,195" coordsize="0,0" path="m6248,195r,e" filled="f" strokeweight="1.5pt">
              <v:path arrowok="t"/>
            </v:shape>
            <w10:wrap anchorx="page"/>
          </v:group>
        </w:pict>
      </w:r>
      <w:r>
        <w:pict>
          <v:group id="_x0000_s5591" style="position:absolute;left:0;text-align:left;margin-left:422.7pt;margin-top:9.75pt;width:0;height:0;z-index:-7380;mso-position-horizontal-relative:page" coordorigin="8454,195" coordsize="0,0">
            <v:shape id="_x0000_s5592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asalah-masalah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itar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pacing w:val="3"/>
          <w:w w:val="92"/>
          <w:sz w:val="22"/>
          <w:szCs w:val="22"/>
        </w:rPr>
        <w:t>R</w:t>
      </w:r>
      <w:r w:rsidR="00021A40">
        <w:rPr>
          <w:w w:val="92"/>
          <w:sz w:val="22"/>
          <w:szCs w:val="22"/>
        </w:rPr>
        <w:t>a</w:t>
      </w:r>
      <w:r w:rsidR="00021A40">
        <w:rPr>
          <w:spacing w:val="-2"/>
          <w:w w:val="92"/>
          <w:sz w:val="22"/>
          <w:szCs w:val="22"/>
        </w:rPr>
        <w:t>s</w:t>
      </w:r>
      <w:r w:rsidR="00021A40">
        <w:rPr>
          <w:w w:val="92"/>
          <w:sz w:val="22"/>
          <w:szCs w:val="22"/>
        </w:rPr>
        <w:t>,</w:t>
      </w:r>
      <w:r w:rsidR="00021A40">
        <w:rPr>
          <w:spacing w:val="-3"/>
          <w:w w:val="92"/>
          <w:sz w:val="22"/>
          <w:szCs w:val="22"/>
        </w:rPr>
        <w:t xml:space="preserve"> </w: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105"/>
          <w:sz w:val="22"/>
          <w:szCs w:val="22"/>
        </w:rPr>
        <w:t>tnis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</w:t>
      </w:r>
      <w:r w:rsidR="00021A40">
        <w:rPr>
          <w:spacing w:val="20"/>
          <w:sz w:val="22"/>
          <w:szCs w:val="22"/>
          <w:u w:val="thick" w:color="000000"/>
        </w:rPr>
        <w:t xml:space="preserve">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124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89" style="position:absolute;left:0;text-align:left;margin-left:330.2pt;margin-top:9.75pt;width:0;height:0;z-index:-7379;mso-position-horizontal-relative:page" coordorigin="6604,195" coordsize="0,0">
            <v:shape id="_x0000_s5590" style="position:absolute;left:6604;top:195;width:0;height:0" coordorigin="6604,195" coordsize="0,0" path="m6604,195r,e" filled="f" strokeweight="1.5pt">
              <v:path arrowok="t"/>
            </v:shape>
            <w10:wrap anchorx="page"/>
          </v:group>
        </w:pict>
      </w:r>
      <w:r>
        <w:pict>
          <v:group id="_x0000_s5587" style="position:absolute;left:0;text-align:left;margin-left:422.7pt;margin-top:9.75pt;width:0;height:0;z-index:-7378;mso-position-horizontal-relative:page" coordorigin="8454,195" coordsize="0,0">
            <v:shape id="_x0000_s5588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emahaman</w:t>
      </w:r>
      <w:r w:rsidR="00021A40">
        <w:rPr>
          <w:spacing w:val="-7"/>
          <w:w w:val="107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2"/>
          <w:w w:val="112"/>
          <w:sz w:val="22"/>
          <w:szCs w:val="22"/>
        </w:rPr>
        <w:t xml:space="preserve"> </w:t>
      </w:r>
      <w:r w:rsidR="00021A40">
        <w:rPr>
          <w:spacing w:val="3"/>
          <w:w w:val="92"/>
          <w:sz w:val="22"/>
          <w:szCs w:val="22"/>
        </w:rPr>
        <w:t>R</w:t>
      </w:r>
      <w:r w:rsidR="00021A40">
        <w:rPr>
          <w:w w:val="92"/>
          <w:sz w:val="22"/>
          <w:szCs w:val="22"/>
        </w:rPr>
        <w:t>a</w:t>
      </w:r>
      <w:r w:rsidR="00021A40">
        <w:rPr>
          <w:spacing w:val="-2"/>
          <w:w w:val="92"/>
          <w:sz w:val="22"/>
          <w:szCs w:val="22"/>
        </w:rPr>
        <w:t>s</w:t>
      </w:r>
      <w:r w:rsidR="00021A40">
        <w:rPr>
          <w:w w:val="92"/>
          <w:sz w:val="22"/>
          <w:szCs w:val="22"/>
        </w:rPr>
        <w:t>,</w:t>
      </w:r>
      <w:r w:rsidR="00021A40">
        <w:rPr>
          <w:spacing w:val="-3"/>
          <w:w w:val="92"/>
          <w:sz w:val="22"/>
          <w:szCs w:val="22"/>
        </w:rPr>
        <w:t xml:space="preserve"> </w: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105"/>
          <w:sz w:val="22"/>
          <w:szCs w:val="22"/>
        </w:rPr>
        <w:t>tnis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</w:t>
      </w:r>
      <w:r w:rsidR="00021A40">
        <w:rPr>
          <w:spacing w:val="19"/>
          <w:sz w:val="22"/>
          <w:szCs w:val="22"/>
          <w:u w:val="thick" w:color="000000"/>
        </w:rPr>
        <w:t xml:space="preserve">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128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85" style="position:absolute;left:0;text-align:left;margin-left:193.1pt;margin-top:9.75pt;width:0;height:0;z-index:-7377;mso-position-horizontal-relative:page" coordorigin="3862,195" coordsize="0,0">
            <v:shape id="_x0000_s5586" style="position:absolute;left:3862;top:195;width:0;height:0" coordorigin="3862,195" coordsize="0,0" path="m3862,195r,e" filled="f" strokeweight="1.5pt">
              <v:path arrowok="t"/>
            </v:shape>
            <w10:wrap anchorx="page"/>
          </v:group>
        </w:pict>
      </w:r>
      <w:r>
        <w:pict>
          <v:group id="_x0000_s5583" style="position:absolute;left:0;text-align:left;margin-left:422.7pt;margin-top:9.75pt;width:0;height:0;z-index:-7376;mso-position-horizontal-relative:page" coordorigin="8454,195" coordsize="0,0">
            <v:shape id="_x0000_s5584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6"/>
          <w:w w:val="104"/>
          <w:sz w:val="22"/>
          <w:szCs w:val="22"/>
        </w:rPr>
        <w:t>P</w:t>
      </w:r>
      <w:r w:rsidR="00021A40">
        <w:rPr>
          <w:w w:val="104"/>
          <w:sz w:val="22"/>
          <w:szCs w:val="22"/>
        </w:rPr>
        <w:t>engalaman</w:t>
      </w:r>
      <w:r w:rsidR="00021A40">
        <w:rPr>
          <w:spacing w:val="53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  <w:u w:val="thick" w:color="000000"/>
        </w:rPr>
        <w:t xml:space="preserve">                                                                             </w:t>
      </w:r>
      <w:r w:rsidR="00021A40">
        <w:rPr>
          <w:spacing w:val="11"/>
          <w:w w:val="104"/>
          <w:sz w:val="22"/>
          <w:szCs w:val="22"/>
          <w:u w:val="thick" w:color="000000"/>
        </w:rPr>
        <w:t xml:space="preserve"> </w:t>
      </w:r>
      <w:r w:rsidR="00021A40">
        <w:rPr>
          <w:spacing w:val="8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131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81" style="position:absolute;left:0;text-align:left;margin-left:153.75pt;margin-top:9.75pt;width:0;height:0;z-index:-7375;mso-position-horizontal-relative:page" coordorigin="3075,195" coordsize="0,0">
            <v:shape id="_x0000_s5582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579" style="position:absolute;left:0;text-align:left;margin-left:422.7pt;margin-top:9.75pt;width:0;height:0;z-index:-7374;mso-position-horizontal-relative:page" coordorigin="8454,195" coordsize="0,0">
            <v:shape id="_x0000_s5580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</w:t>
      </w:r>
      <w:r w:rsidR="00021A40">
        <w:rPr>
          <w:spacing w:val="-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77" style="position:absolute;left:0;text-align:left;margin-left:117pt;margin-top:9.75pt;width:0;height:0;z-index:-7373;mso-position-horizontal-relative:page" coordorigin="2340,195" coordsize="0,0">
            <v:shape id="_x0000_s5578" style="position:absolute;left:2340;top:195;width:0;height:0" coordorigin="2340,195" coordsize="0,0" path="m2340,195r,e" filled="f" strokeweight="1.5pt">
              <v:path arrowok="t"/>
            </v:shape>
            <w10:wrap anchorx="page"/>
          </v:group>
        </w:pict>
      </w:r>
      <w:r>
        <w:pict>
          <v:group id="_x0000_s5575" style="position:absolute;left:0;text-align:left;margin-left:422.7pt;margin-top:9.75pt;width:0;height:0;z-index:-7372;mso-position-horizontal-relative:page" coordorigin="8454,195" coordsize="0,0">
            <v:shape id="_x0000_s5576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oa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   </w:t>
      </w:r>
      <w:r w:rsidR="00021A40">
        <w:rPr>
          <w:spacing w:val="52"/>
          <w:sz w:val="22"/>
          <w:szCs w:val="22"/>
          <w:u w:val="thick" w:color="000000"/>
        </w:rPr>
        <w:t xml:space="preserve"> 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132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73" style="position:absolute;left:0;text-align:left;margin-left:125.1pt;margin-top:9.75pt;width:0;height:0;z-index:-7371;mso-position-horizontal-relative:page" coordorigin="2503,195" coordsize="0,0">
            <v:shape id="_x0000_s5574" style="position:absolute;left:2503;top:195;width:0;height:0" coordorigin="2503,195" coordsize="0,0" path="m2503,195r,e" filled="f" strokeweight="1.5pt">
              <v:path arrowok="t"/>
            </v:shape>
            <w10:wrap anchorx="page"/>
          </v:group>
        </w:pict>
      </w:r>
      <w:r>
        <w:pict>
          <v:group id="_x0000_s5571" style="position:absolute;left:0;text-align:left;margin-left:422.7pt;margin-top:9.75pt;width:0;height:0;z-index:-7370;mso-position-horizontal-relative:page" coordorigin="8454,195" coordsize="0,0">
            <v:shape id="_x0000_s5572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ugas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          </w:t>
      </w:r>
      <w:r w:rsidR="00021A40">
        <w:rPr>
          <w:spacing w:val="-6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132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78"/>
          <w:sz w:val="22"/>
          <w:szCs w:val="22"/>
        </w:rPr>
        <w:t>XII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69" style="position:absolute;left:0;text-align:left;margin-left:224.25pt;margin-top:9.75pt;width:0;height:0;z-index:-7369;mso-position-horizontal-relative:page" coordorigin="4485,195" coordsize="0,0">
            <v:shape id="_x0000_s5570" style="position:absolute;left:4485;top:195;width:0;height:0" coordorigin="4485,195" coordsize="0,0" path="m4485,195r,e" filled="f" strokeweight="1.5pt">
              <v:path arrowok="t"/>
            </v:shape>
            <w10:wrap anchorx="page"/>
          </v:group>
        </w:pict>
      </w:r>
      <w:r>
        <w:pict>
          <v:group id="_x0000_s5567" style="position:absolute;left:0;text-align:left;margin-left:421.3pt;margin-top:9.75pt;width:0;height:0;z-index:-7368;mso-position-horizontal-relative:page" coordorigin="8426,195" coordsize="0,0">
            <v:shape id="_x0000_s5568" style="position:absolute;left:8426;top:195;width:0;height:0" coordorigin="8426,195" coordsize="0,0" path="m8426,195r,e" filled="f" strokeweight="1.5pt">
              <v:path arrowok="t"/>
            </v:shape>
            <w10:wrap anchorx="page"/>
          </v:group>
        </w:pic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llah</w:t>
      </w:r>
      <w:r w:rsidR="00021A40">
        <w:rPr>
          <w:b/>
          <w:spacing w:val="-16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embaha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u</w:t>
      </w:r>
      <w:r w:rsidR="00021A40">
        <w:rPr>
          <w:b/>
          <w:spacing w:val="2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6"/>
          <w:sz w:val="22"/>
          <w:szCs w:val="22"/>
        </w:rPr>
        <w:t>ehidupan</w:t>
      </w:r>
      <w:r w:rsidR="00021A40">
        <w:rPr>
          <w:b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w w:val="80"/>
          <w:sz w:val="22"/>
          <w:szCs w:val="22"/>
          <w:u w:val="thick" w:color="000000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                        </w:t>
      </w:r>
      <w:r w:rsidR="00021A40">
        <w:rPr>
          <w:b/>
          <w:spacing w:val="22"/>
          <w:sz w:val="22"/>
          <w:szCs w:val="22"/>
          <w:u w:val="thick" w:color="000000"/>
        </w:rPr>
        <w:t xml:space="preserve"> 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133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65" style="position:absolute;left:0;text-align:left;margin-left:145.55pt;margin-top:9.75pt;width:0;height:0;z-index:-7367;mso-position-horizontal-relative:page" coordorigin="2911,195" coordsize="0,0">
            <v:shape id="_x0000_s5566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563" style="position:absolute;left:0;text-align:left;margin-left:422.7pt;margin-top:9.75pt;width:0;height:0;z-index:-7366;mso-position-horizontal-relative:page" coordorigin="8454,195" coordsize="0,0">
            <v:shape id="_x0000_s5564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36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24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133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61" style="position:absolute;left:0;text-align:left;margin-left:199.75pt;margin-top:9.75pt;width:0;height:0;z-index:-7365;mso-position-horizontal-relative:page" coordorigin="3995,195" coordsize="0,0">
            <v:shape id="_x0000_s5562" style="position:absolute;left:3995;top:195;width:0;height:0" coordorigin="3995,195" coordsize="0,0" path="m3995,195r,e" filled="f" strokeweight="1.5pt">
              <v:path arrowok="t"/>
            </v:shape>
            <w10:wrap anchorx="page"/>
          </v:group>
        </w:pict>
      </w:r>
      <w:r>
        <w:pict>
          <v:group id="_x0000_s5559" style="position:absolute;left:0;text-align:left;margin-left:422.7pt;margin-top:9.75pt;width:0;height:0;z-index:-7364;mso-position-horizontal-relative:page" coordorigin="8454,195" coordsize="0,0">
            <v:shape id="_x0000_s5560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enjadi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</w:t>
      </w:r>
      <w:r w:rsidR="00021A40">
        <w:rPr>
          <w:spacing w:val="34"/>
          <w:sz w:val="22"/>
          <w:szCs w:val="22"/>
          <w:u w:val="thick" w:color="000000"/>
        </w:rPr>
        <w:t xml:space="preserve"> 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57" style="position:absolute;left:0;text-align:left;margin-left:260.3pt;margin-top:9.75pt;width:0;height:0;z-index:-7363;mso-position-horizontal-relative:page" coordorigin="5206,195" coordsize="0,0">
            <v:shape id="_x0000_s5558" style="position:absolute;left:5206;top:195;width:0;height:0" coordorigin="5206,195" coordsize="0,0" path="m5206,195r,e" filled="f" strokeweight="1.5pt">
              <v:path arrowok="t"/>
            </v:shape>
            <w10:wrap anchorx="page"/>
          </v:group>
        </w:pict>
      </w:r>
      <w:r>
        <w:pict>
          <v:group id="_x0000_s5555" style="position:absolute;left:0;text-align:left;margin-left:422.7pt;margin-top:9.75pt;width:0;height:0;z-index:-7362;mso-position-horizontal-relative:page" coordorigin="8454,195" coordsize="0,0">
            <v:shape id="_x0000_s5556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-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Di</w:t>
      </w:r>
      <w:r w:rsidR="00021A40">
        <w:rPr>
          <w:spacing w:val="1"/>
          <w:w w:val="90"/>
          <w:sz w:val="22"/>
          <w:szCs w:val="22"/>
        </w:rPr>
        <w:t>r</w:t>
      </w:r>
      <w:r w:rsidR="00021A40">
        <w:rPr>
          <w:w w:val="90"/>
          <w:sz w:val="22"/>
          <w:szCs w:val="22"/>
        </w:rPr>
        <w:t xml:space="preserve">i </w:t>
      </w:r>
      <w:r w:rsidR="00021A40">
        <w:rPr>
          <w:spacing w:val="1"/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</w:t>
      </w:r>
      <w:r w:rsidR="00021A40">
        <w:rPr>
          <w:spacing w:val="41"/>
          <w:sz w:val="22"/>
          <w:szCs w:val="22"/>
          <w:u w:val="thick" w:color="000000"/>
        </w:rPr>
        <w:t xml:space="preserve"> 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53" style="position:absolute;left:0;text-align:left;margin-left:340.15pt;margin-top:9.75pt;width:0;height:0;z-index:-7361;mso-position-horizontal-relative:page" coordorigin="6803,195" coordsize="0,0">
            <v:shape id="_x0000_s5554" style="position:absolute;left:6803;top:195;width:0;height:0" coordorigin="6803,195" coordsize="0,0" path="m6803,195r,e" filled="f" strokeweight="1.5pt">
              <v:path arrowok="t"/>
            </v:shape>
            <w10:wrap anchorx="page"/>
          </v:group>
        </w:pict>
      </w:r>
      <w:r>
        <w:pict>
          <v:group id="_x0000_s5551" style="position:absolute;left:0;text-align:left;margin-left:422.7pt;margin-top:9.75pt;width:0;height:0;z-index:-7360;mso-position-horizontal-relative:page" coordorigin="8454,195" coordsize="0,0">
            <v:shape id="_x0000_s5552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Dampak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-5"/>
          <w:w w:val="107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</w:t>
      </w:r>
      <w:r w:rsidR="00021A40">
        <w:rPr>
          <w:spacing w:val="3"/>
          <w:sz w:val="22"/>
          <w:szCs w:val="22"/>
          <w:u w:val="thick" w:color="000000"/>
        </w:rPr>
        <w:t xml:space="preserve"> 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49" style="position:absolute;left:0;text-align:left;margin-left:190.6pt;margin-top:9.75pt;width:0;height:0;z-index:-7359;mso-position-horizontal-relative:page" coordorigin="3812,195" coordsize="0,0">
            <v:shape id="_x0000_s5550" style="position:absolute;left:3812;top:195;width:0;height:0" coordorigin="3812,195" coordsize="0,0" path="m3812,195r,e" filled="f" strokeweight="1.5pt">
              <v:path arrowok="t"/>
            </v:shape>
            <w10:wrap anchorx="page"/>
          </v:group>
        </w:pict>
      </w:r>
      <w:r>
        <w:pict>
          <v:group id="_x0000_s5547" style="position:absolute;left:0;text-align:left;margin-left:422.7pt;margin-top:9.75pt;width:0;height:0;z-index:-7358;mso-position-horizontal-relative:page" coordorigin="8454,195" coordsize="0,0">
            <v:shape id="_x0000_s5548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emahaman</w:t>
      </w:r>
      <w:r w:rsidR="00021A40">
        <w:rPr>
          <w:spacing w:val="-7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141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45" style="position:absolute;left:0;text-align:left;margin-left:153.75pt;margin-top:9.75pt;width:0;height:0;z-index:-7357;mso-position-horizontal-relative:page" coordorigin="3075,195" coordsize="0,0">
            <v:shape id="_x0000_s5546" style="position:absolute;left:3075;top:195;width:0;height:0" coordorigin="3075,195" coordsize="0,0" path="m3075,195r,e" filled="f" strokeweight="1.5pt">
              <v:path arrowok="t"/>
            </v:shape>
            <w10:wrap anchorx="page"/>
          </v:group>
        </w:pict>
      </w:r>
      <w:r>
        <w:pict>
          <v:group id="_x0000_s5543" style="position:absolute;left:0;text-align:left;margin-left:422.7pt;margin-top:9.75pt;width:0;height:0;z-index:-7356;mso-position-horizontal-relative:page" coordorigin="8454,195" coordsize="0,0">
            <v:shape id="_x0000_s5544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</w:t>
      </w:r>
      <w:r w:rsidR="00021A40">
        <w:rPr>
          <w:spacing w:val="-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141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77"/>
          <w:sz w:val="22"/>
          <w:szCs w:val="22"/>
        </w:rPr>
        <w:t>XIII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41" style="position:absolute;left:0;text-align:left;margin-left:294pt;margin-top:9.75pt;width:0;height:0;z-index:-7355;mso-position-horizontal-relative:page" coordorigin="5880,195" coordsize="0,0">
            <v:shape id="_x0000_s5542" style="position:absolute;left:5880;top:195;width:0;height:0" coordorigin="5880,195" coordsize="0,0" path="m5880,195r,e" filled="f" strokeweight="1.5pt">
              <v:path arrowok="t"/>
            </v:shape>
            <w10:wrap anchorx="page"/>
          </v:group>
        </w:pict>
      </w:r>
      <w:r>
        <w:pict>
          <v:group id="_x0000_s5539" style="position:absolute;left:0;text-align:left;margin-left:421.3pt;margin-top:9.75pt;width:0;height:0;z-index:-7354;mso-position-horizontal-relative:page" coordorigin="8426,195" coordsize="0,0">
            <v:shape id="_x0000_s5540" style="position:absolute;left:8426;top:195;width:0;height:0" coordorigin="8426,195" coordsize="0,0" path="m8426,195r,e" filled="f" strokeweight="1.5pt">
              <v:path arrowok="t"/>
            </v:shape>
            <w10:wrap anchorx="page"/>
          </v:group>
        </w:pict>
      </w:r>
      <w:r w:rsidR="00021A40">
        <w:rPr>
          <w:b/>
          <w:w w:val="94"/>
          <w:sz w:val="22"/>
          <w:szCs w:val="22"/>
        </w:rPr>
        <w:t>Ka</w:t>
      </w:r>
      <w:r w:rsidR="00021A40">
        <w:rPr>
          <w:b/>
          <w:spacing w:val="4"/>
          <w:w w:val="94"/>
          <w:sz w:val="22"/>
          <w:szCs w:val="22"/>
        </w:rPr>
        <w:t>r</w:t>
      </w:r>
      <w:r w:rsidR="00021A40">
        <w:rPr>
          <w:b/>
          <w:spacing w:val="-2"/>
          <w:w w:val="94"/>
          <w:sz w:val="22"/>
          <w:szCs w:val="22"/>
        </w:rPr>
        <w:t>y</w:t>
      </w:r>
      <w:r w:rsidR="00021A40">
        <w:rPr>
          <w:b/>
          <w:w w:val="94"/>
          <w:sz w:val="22"/>
          <w:szCs w:val="22"/>
        </w:rPr>
        <w:t>a</w:t>
      </w:r>
      <w:r w:rsidR="00021A40">
        <w:rPr>
          <w:b/>
          <w:spacing w:val="-7"/>
          <w:w w:val="94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llah</w:t>
      </w:r>
      <w:r w:rsidR="00021A40">
        <w:rPr>
          <w:b/>
          <w:spacing w:val="-1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embaha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ui</w:t>
      </w:r>
      <w:r w:rsidR="00021A40">
        <w:rPr>
          <w:b/>
          <w:spacing w:val="4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6"/>
          <w:sz w:val="22"/>
          <w:szCs w:val="22"/>
        </w:rPr>
        <w:t>ehidupan</w:t>
      </w:r>
      <w:r w:rsidR="00021A40">
        <w:rPr>
          <w:b/>
          <w:sz w:val="22"/>
          <w:szCs w:val="22"/>
        </w:rPr>
        <w:t xml:space="preserve"> 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w w:val="80"/>
          <w:sz w:val="22"/>
          <w:szCs w:val="22"/>
          <w:u w:val="thick" w:color="000000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 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143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</w:pPr>
      <w:r>
        <w:pict>
          <v:group id="_x0000_s5537" style="position:absolute;left:0;text-align:left;margin-left:145.55pt;margin-top:9.75pt;width:0;height:0;z-index:-7353;mso-position-horizontal-relative:page" coordorigin="2911,195" coordsize="0,0">
            <v:shape id="_x0000_s5538" style="position:absolute;left:2911;top:195;width:0;height:0" coordorigin="2911,195" coordsize="0,0" path="m2911,195r,e" filled="f" strokeweight="1.5pt">
              <v:path arrowok="t"/>
            </v:shape>
            <w10:wrap anchorx="page"/>
          </v:group>
        </w:pict>
      </w:r>
      <w:r>
        <w:pict>
          <v:group id="_x0000_s5535" style="position:absolute;left:0;text-align:left;margin-left:422.7pt;margin-top:9.75pt;width:0;height:0;z-index:-7352;mso-position-horizontal-relative:page" coordorigin="8454,195" coordsize="0,0">
            <v:shape id="_x0000_s5536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36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24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143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287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lastRenderedPageBreak/>
        <w:pict>
          <v:group id="_x0000_s5533" style="position:absolute;left:0;text-align:left;margin-left:190.2pt;margin-top:9.75pt;width:0;height:0;z-index:-7351;mso-position-horizontal-relative:page" coordorigin="3804,195" coordsize="0,0">
            <v:shape id="_x0000_s5534" style="position:absolute;left:3804;top:195;width:0;height:0" coordorigin="3804,195" coordsize="0,0" path="m3804,195r,e" filled="f" strokeweight="1.5pt">
              <v:path arrowok="t"/>
            </v:shape>
            <w10:wrap anchorx="page"/>
          </v:group>
        </w:pict>
      </w:r>
      <w:r>
        <w:pict>
          <v:group id="_x0000_s5531" style="position:absolute;left:0;text-align:left;margin-left:422.7pt;margin-top:9.75pt;width:0;height:0;z-index:-7350;mso-position-horizontal-relative:page" coordorigin="8454,195" coordsize="0,0">
            <v:shape id="_x0000_s5532" style="position:absolute;left:8454;top:195;width:0;height:0" coordorigin="8454,195" coordsize="0,0" path="m8454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-6"/>
          <w:w w:val="106"/>
          <w:sz w:val="22"/>
          <w:szCs w:val="22"/>
        </w:rPr>
        <w:t>P</w:t>
      </w:r>
      <w:r w:rsidR="00021A40">
        <w:rPr>
          <w:w w:val="106"/>
          <w:sz w:val="22"/>
          <w:szCs w:val="22"/>
        </w:rPr>
        <w:t>endalaman</w:t>
      </w:r>
      <w:r w:rsidR="00021A40">
        <w:rPr>
          <w:spacing w:val="-5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146</w:t>
      </w:r>
    </w:p>
    <w:p w:rsidR="00A31BD9" w:rsidRDefault="00357B69">
      <w:pPr>
        <w:spacing w:before="68"/>
        <w:ind w:left="1100"/>
        <w:rPr>
          <w:sz w:val="22"/>
          <w:szCs w:val="22"/>
        </w:rPr>
      </w:pPr>
      <w:r>
        <w:lastRenderedPageBreak/>
        <w:pict>
          <v:group id="_x0000_s5529" style="position:absolute;left:0;text-align:left;margin-left:161.85pt;margin-top:13.15pt;width:0;height:0;z-index:-7349;mso-position-horizontal-relative:page" coordorigin="3237,263" coordsize="0,0">
            <v:shape id="_x0000_s5530" style="position:absolute;left:3237;top:263;width:0;height:0" coordorigin="3237,263" coordsize="0,0" path="m3237,263r,e" filled="f" strokeweight="1.5pt">
              <v:path arrowok="t"/>
            </v:shape>
            <w10:wrap anchorx="page"/>
          </v:group>
        </w:pict>
      </w:r>
      <w:r>
        <w:pict>
          <v:group id="_x0000_s5527" style="position:absolute;left:0;text-align:left;margin-left:394.35pt;margin-top:13.15pt;width:0;height:0;z-index:-7348;mso-position-horizontal-relative:page" coordorigin="7887,263" coordsize="0,0">
            <v:shape id="_x0000_s5528" style="position:absolute;left:7887;top:263;width:0;height:0" coordorigin="7887,263" coordsize="0,0" path="m7887,263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C.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6"/>
          <w:w w:val="106"/>
          <w:sz w:val="22"/>
          <w:szCs w:val="22"/>
        </w:rPr>
        <w:t>P</w:t>
      </w:r>
      <w:r w:rsidR="00021A40">
        <w:rPr>
          <w:w w:val="106"/>
          <w:sz w:val="22"/>
          <w:szCs w:val="22"/>
        </w:rPr>
        <w:t>endalaman</w:t>
      </w:r>
      <w:r w:rsidR="00021A40">
        <w:rPr>
          <w:spacing w:val="-5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25" style="position:absolute;left:0;text-align:left;margin-left:156pt;margin-top:9.75pt;width:0;height:0;z-index:-7347;mso-position-horizontal-relative:page" coordorigin="3120,195" coordsize="0,0">
            <v:shape id="_x0000_s5526" style="position:absolute;left:3120;top:195;width:0;height:0" coordorigin="3120,195" coordsize="0,0" path="m3120,195r,e" filled="f" strokeweight="1.5pt">
              <v:path arrowok="t"/>
            </v:shape>
            <w10:wrap anchorx="page"/>
          </v:group>
        </w:pict>
      </w:r>
      <w:r>
        <w:pict>
          <v:group id="_x0000_s5523" style="position:absolute;left:0;text-align:left;margin-left:394.35pt;margin-top:9.75pt;width:0;height:0;z-index:-7346;mso-position-horizontal-relative:page" coordorigin="7887,195" coordsize="0,0">
            <v:shape id="_x0000_s5524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enelusu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</w:t>
      </w:r>
      <w:r w:rsidR="00021A40">
        <w:rPr>
          <w:spacing w:val="27"/>
          <w:sz w:val="22"/>
          <w:szCs w:val="22"/>
          <w:u w:val="thick" w:color="000000"/>
        </w:rPr>
        <w:t xml:space="preserve">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138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21" style="position:absolute;left:0;text-align:left;margin-left:130.05pt;margin-top:9.75pt;width:0;height:0;z-index:-7345;mso-position-horizontal-relative:page" coordorigin="2601,195" coordsize="0,0">
            <v:shape id="_x0000_s5522" style="position:absolute;left:2601;top:195;width:0;height:0" coordorigin="2601,195" coordsize="0,0" path="m2601,195r,e" filled="f" strokeweight="1.5pt">
              <v:path arrowok="t"/>
            </v:shape>
            <w10:wrap anchorx="page"/>
          </v:group>
        </w:pict>
      </w:r>
      <w:r>
        <w:pict>
          <v:group id="_x0000_s5519" style="position:absolute;left:0;text-align:left;margin-left:394.35pt;margin-top:9.75pt;width:0;height:0;z-index:-7344;mso-position-horizontal-relative:page" coordorigin="7887,195" coordsize="0,0">
            <v:shape id="_x0000_s5520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enilaian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14"/>
          <w:sz w:val="22"/>
          <w:szCs w:val="22"/>
          <w:u w:val="thick" w:color="000000"/>
        </w:rPr>
        <w:t xml:space="preserve"> 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149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17" style="position:absolute;left:0;text-align:left;margin-left:345.2pt;margin-top:9.75pt;width:0;height:0;z-index:-7343;mso-position-horizontal-relative:page" coordorigin="6904,195" coordsize="0,0">
            <v:shape id="_x0000_s5518" style="position:absolute;left:6904;top:195;width:0;height:0" coordorigin="6904,195" coordsize="0,0" path="m6904,195r,e" filled="f" strokeweight="1.5pt">
              <v:path arrowok="t"/>
            </v:shape>
            <w10:wrap anchorx="page"/>
          </v:group>
        </w:pict>
      </w:r>
      <w:r>
        <w:pict>
          <v:group id="_x0000_s5515" style="position:absolute;left:0;text-align:left;margin-left:394.35pt;margin-top:9.75pt;width:0;height:0;z-index:-7342;mso-position-horizontal-relative:page" coordorigin="7887,195" coordsize="0,0">
            <v:shape id="_x0000_s5516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Kehendak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 xml:space="preserve">idup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</w:t>
      </w:r>
      <w:r w:rsidR="00021A40">
        <w:rPr>
          <w:spacing w:val="1"/>
          <w:sz w:val="22"/>
          <w:szCs w:val="22"/>
          <w:u w:val="thick" w:color="000000"/>
        </w:rPr>
        <w:t xml:space="preserve"> 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150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13" style="position:absolute;left:0;text-align:left;margin-left:200.95pt;margin-top:9.75pt;width:0;height:0;z-index:-7341;mso-position-horizontal-relative:page" coordorigin="4019,195" coordsize="0,0">
            <v:shape id="_x0000_s5514" style="position:absolute;left:4019;top:195;width:0;height:0" coordorigin="4019,195" coordsize="0,0" path="m4019,195r,e" filled="f" strokeweight="1.5pt">
              <v:path arrowok="t"/>
            </v:shape>
            <w10:wrap anchorx="page"/>
          </v:group>
        </w:pict>
      </w:r>
      <w:r>
        <w:pict>
          <v:group id="_x0000_s5511" style="position:absolute;left:0;text-align:left;margin-left:394.35pt;margin-top:9.75pt;width:0;height:0;z-index:-7340;mso-position-horizontal-relative:page" coordorigin="7887,195" coordsize="0,0">
            <v:shape id="_x0000_s5512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9"/>
          <w:sz w:val="22"/>
          <w:szCs w:val="22"/>
        </w:rPr>
        <w:t>encana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96"/>
          <w:sz w:val="22"/>
          <w:szCs w:val="22"/>
        </w:rPr>
        <w:t>A</w:t>
      </w:r>
      <w:r w:rsidR="00021A40">
        <w:rPr>
          <w:w w:val="96"/>
          <w:sz w:val="22"/>
          <w:szCs w:val="22"/>
        </w:rPr>
        <w:t>lam</w:t>
      </w:r>
      <w:r w:rsidR="00021A40">
        <w:rPr>
          <w:spacing w:val="-2"/>
          <w:w w:val="96"/>
          <w:sz w:val="22"/>
          <w:szCs w:val="22"/>
        </w:rPr>
        <w:t xml:space="preserve"> </w:t>
      </w:r>
      <w:r w:rsidR="00021A40">
        <w:rPr>
          <w:spacing w:val="1"/>
          <w:w w:val="96"/>
          <w:sz w:val="22"/>
          <w:szCs w:val="22"/>
        </w:rPr>
        <w:t>M</w:t>
      </w:r>
      <w:r w:rsidR="00021A40">
        <w:rPr>
          <w:w w:val="96"/>
          <w:sz w:val="22"/>
          <w:szCs w:val="22"/>
        </w:rPr>
        <w:t>a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 xml:space="preserve">in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eluas 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</w:t>
      </w:r>
      <w:r w:rsidR="00021A40">
        <w:rPr>
          <w:spacing w:val="49"/>
          <w:sz w:val="22"/>
          <w:szCs w:val="22"/>
          <w:u w:val="thick" w:color="000000"/>
        </w:rPr>
        <w:t xml:space="preserve">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153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09" style="position:absolute;left:0;text-align:left;margin-left:180.45pt;margin-top:9.75pt;width:0;height:0;z-index:-7339;mso-position-horizontal-relative:page" coordorigin="3609,195" coordsize="0,0">
            <v:shape id="_x0000_s5510" style="position:absolute;left:3609;top:195;width:0;height:0" coordorigin="3609,195" coordsize="0,0" path="m3609,195r,e" filled="f" strokeweight="1.5pt">
              <v:path arrowok="t"/>
            </v:shape>
            <w10:wrap anchorx="page"/>
          </v:group>
        </w:pict>
      </w:r>
      <w:r>
        <w:pict>
          <v:group id="_x0000_s5507" style="position:absolute;left:0;text-align:left;margin-left:394.35pt;margin-top:9.75pt;width:0;height:0;z-index:-7338;mso-position-horizontal-relative:page" coordorigin="7887,195" coordsize="0,0">
            <v:shape id="_x0000_s5508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embaharui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lam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</w:t>
      </w:r>
      <w:r w:rsidR="00021A40">
        <w:rPr>
          <w:spacing w:val="31"/>
          <w:sz w:val="22"/>
          <w:szCs w:val="22"/>
          <w:u w:val="thick" w:color="000000"/>
        </w:rPr>
        <w:t xml:space="preserve">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157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05" style="position:absolute;left:0;text-align:left;margin-left:125.4pt;margin-top:9.75pt;width:0;height:0;z-index:-7337;mso-position-horizontal-relative:page" coordorigin="2508,195" coordsize="0,0">
            <v:shape id="_x0000_s5506" style="position:absolute;left:2508;top:195;width:0;height:0" coordorigin="2508,195" coordsize="0,0" path="m2508,195r,e" filled="f" strokeweight="1.5pt">
              <v:path arrowok="t"/>
            </v:shape>
            <w10:wrap anchorx="page"/>
          </v:group>
        </w:pict>
      </w:r>
      <w:r>
        <w:pict>
          <v:group id="_x0000_s5503" style="position:absolute;left:0;text-align:left;margin-left:394.35pt;margin-top:9.75pt;width:0;height:0;z-index:-7336;mso-position-horizontal-relative:page" coordorigin="7887,195" coordsize="0,0">
            <v:shape id="_x0000_s5504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w w:val="76"/>
          <w:sz w:val="22"/>
          <w:szCs w:val="22"/>
        </w:rPr>
        <w:t xml:space="preserve">I.   </w:t>
      </w:r>
      <w:r w:rsidR="00021A40">
        <w:rPr>
          <w:spacing w:val="18"/>
          <w:w w:val="76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</w:t>
      </w:r>
      <w:r w:rsidR="00021A40">
        <w:rPr>
          <w:spacing w:val="-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158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ab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w w:val="83"/>
          <w:sz w:val="22"/>
          <w:szCs w:val="22"/>
        </w:rPr>
        <w:t>XIV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501" style="position:absolute;left:0;text-align:left;margin-left:269.5pt;margin-top:9.75pt;width:0;height:0;z-index:-7335;mso-position-horizontal-relative:page" coordorigin="5390,195" coordsize="0,0">
            <v:shape id="_x0000_s5502" style="position:absolute;left:5390;top:195;width:0;height:0" coordorigin="5390,195" coordsize="0,0" path="m5390,195r,e" filled="f" strokeweight="1.5pt">
              <v:path arrowok="t"/>
            </v:shape>
            <w10:wrap anchorx="page"/>
          </v:group>
        </w:pict>
      </w:r>
      <w:r>
        <w:pict>
          <v:group id="_x0000_s5499" style="position:absolute;left:0;text-align:left;margin-left:392.95pt;margin-top:9.75pt;width:0;height:0;z-index:-7334;mso-position-horizontal-relative:page" coordorigin="7859,195" coordsize="0,0">
            <v:shape id="_x0000_s5500" style="position:absolute;left:7859;top:195;width:0;height:0" coordorigin="7859,195" coordsize="0,0" path="m7859,195r,e" filled="f" strokeweight="1.5pt">
              <v:path arrowok="t"/>
            </v:shape>
            <w10:wrap anchorx="page"/>
          </v:group>
        </w:pict>
      </w:r>
      <w:r w:rsidR="00021A40">
        <w:rPr>
          <w:b/>
          <w:sz w:val="22"/>
          <w:szCs w:val="22"/>
        </w:rPr>
        <w:t>Remaja</w:t>
      </w:r>
      <w:r w:rsidR="00021A40">
        <w:rPr>
          <w:b/>
          <w:spacing w:val="-1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Kris</w:t>
      </w:r>
      <w:r w:rsidR="00021A40">
        <w:rPr>
          <w:b/>
          <w:spacing w:val="-1"/>
          <w:sz w:val="22"/>
          <w:szCs w:val="22"/>
        </w:rPr>
        <w:t>t</w:t>
      </w:r>
      <w:r w:rsidR="00021A40">
        <w:rPr>
          <w:b/>
          <w:sz w:val="22"/>
          <w:szCs w:val="22"/>
        </w:rPr>
        <w:t>en</w:t>
      </w:r>
      <w:r w:rsidR="00021A40">
        <w:rPr>
          <w:b/>
          <w:spacing w:val="-2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sebagai</w:t>
      </w:r>
      <w:r w:rsidR="00021A40">
        <w:rPr>
          <w:b/>
          <w:spacing w:val="52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elo</w:t>
      </w:r>
      <w:r w:rsidR="00021A40">
        <w:rPr>
          <w:b/>
          <w:spacing w:val="1"/>
          <w:sz w:val="22"/>
          <w:szCs w:val="22"/>
        </w:rPr>
        <w:t>p</w:t>
      </w:r>
      <w:r w:rsidR="00021A40">
        <w:rPr>
          <w:b/>
          <w:sz w:val="22"/>
          <w:szCs w:val="22"/>
        </w:rPr>
        <w:t>or</w:t>
      </w:r>
      <w:r w:rsidR="00021A40">
        <w:rPr>
          <w:b/>
          <w:spacing w:val="27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emba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 xml:space="preserve">uan </w:t>
      </w:r>
      <w:r w:rsidR="00021A40">
        <w:rPr>
          <w:b/>
          <w:spacing w:val="2"/>
          <w:sz w:val="22"/>
          <w:szCs w:val="22"/>
        </w:rPr>
        <w:t xml:space="preserve"> </w:t>
      </w:r>
      <w:r w:rsidR="00021A40">
        <w:rPr>
          <w:b/>
          <w:sz w:val="22"/>
          <w:szCs w:val="22"/>
          <w:u w:val="thick" w:color="000000"/>
        </w:rPr>
        <w:t xml:space="preserve">                                          </w:t>
      </w:r>
      <w:r w:rsidR="00021A40">
        <w:rPr>
          <w:b/>
          <w:spacing w:val="22"/>
          <w:sz w:val="22"/>
          <w:szCs w:val="22"/>
          <w:u w:val="thick" w:color="000000"/>
        </w:rPr>
        <w:t xml:space="preserve"> </w:t>
      </w:r>
      <w:r w:rsidR="00021A40">
        <w:rPr>
          <w:b/>
          <w:spacing w:val="-18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159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497" style="position:absolute;left:0;text-align:left;margin-left:117.2pt;margin-top:9.75pt;width:0;height:0;z-index:-7333;mso-position-horizontal-relative:page" coordorigin="2344,195" coordsize="0,0">
            <v:shape id="_x0000_s5498" style="position:absolute;left:2344;top:195;width:0;height:0" coordorigin="2344,195" coordsize="0,0" path="m2344,195r,e" filled="f" strokeweight="1.5pt">
              <v:path arrowok="t"/>
            </v:shape>
            <w10:wrap anchorx="page"/>
          </v:group>
        </w:pict>
      </w:r>
      <w:r>
        <w:pict>
          <v:group id="_x0000_s5495" style="position:absolute;left:0;text-align:left;margin-left:394.35pt;margin-top:9.75pt;width:0;height:0;z-index:-7332;mso-position-horizontal-relative:page" coordorigin="7887,195" coordsize="0,0">
            <v:shape id="_x0000_s5496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A.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6"/>
          <w:w w:val="10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enga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tar</w:t>
      </w:r>
      <w:r w:rsidR="00021A40">
        <w:rPr>
          <w:spacing w:val="53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  <w:u w:val="thick" w:color="000000"/>
        </w:rPr>
        <w:t xml:space="preserve">                                                                                            </w:t>
      </w:r>
      <w:r w:rsidR="00021A40">
        <w:rPr>
          <w:spacing w:val="36"/>
          <w:w w:val="105"/>
          <w:sz w:val="22"/>
          <w:szCs w:val="22"/>
          <w:u w:val="thick" w:color="000000"/>
        </w:rPr>
        <w:t xml:space="preserve"> </w:t>
      </w:r>
      <w:r w:rsidR="00021A40">
        <w:rPr>
          <w:spacing w:val="25"/>
          <w:w w:val="10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159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493" style="position:absolute;left:0;text-align:left;margin-left:193.9pt;margin-top:9.75pt;width:0;height:0;z-index:-7331;mso-position-horizontal-relative:page" coordorigin="3878,195" coordsize="0,0">
            <v:shape id="_x0000_s5494" style="position:absolute;left:3878;top:195;width:0;height:0" coordorigin="3878,195" coordsize="0,0" path="m3878,195r,e" filled="f" strokeweight="1.5pt">
              <v:path arrowok="t"/>
            </v:shape>
            <w10:wrap anchorx="page"/>
          </v:group>
        </w:pict>
      </w:r>
      <w:r>
        <w:pict>
          <v:group id="_x0000_s5491" style="position:absolute;left:0;text-align:left;margin-left:394.35pt;margin-top:9.75pt;width:0;height:0;z-index:-7330;mso-position-horizontal-relative:page" coordorigin="7887,195" coordsize="0,0">
            <v:shape id="_x0000_s5492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2"/>
          <w:w w:val="81"/>
          <w:sz w:val="22"/>
          <w:szCs w:val="22"/>
        </w:rPr>
        <w:t>B</w:t>
      </w:r>
      <w:r w:rsidR="00021A40">
        <w:rPr>
          <w:w w:val="81"/>
          <w:sz w:val="22"/>
          <w:szCs w:val="22"/>
        </w:rPr>
        <w:t xml:space="preserve">. </w:t>
      </w:r>
      <w:r w:rsidR="00021A40">
        <w:rPr>
          <w:spacing w:val="32"/>
          <w:w w:val="8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6"/>
          <w:w w:val="104"/>
          <w:sz w:val="22"/>
          <w:szCs w:val="22"/>
        </w:rPr>
        <w:t>P</w:t>
      </w:r>
      <w:r w:rsidR="00021A40">
        <w:rPr>
          <w:w w:val="104"/>
          <w:sz w:val="22"/>
          <w:szCs w:val="22"/>
        </w:rPr>
        <w:t>embaharu</w:t>
      </w:r>
      <w:r w:rsidR="00021A40">
        <w:rPr>
          <w:spacing w:val="54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  <w:u w:val="thick" w:color="000000"/>
        </w:rPr>
        <w:t xml:space="preserve">                                                                   </w:t>
      </w:r>
      <w:r w:rsidR="00021A40">
        <w:rPr>
          <w:spacing w:val="38"/>
          <w:w w:val="104"/>
          <w:sz w:val="22"/>
          <w:szCs w:val="22"/>
          <w:u w:val="thick" w:color="000000"/>
        </w:rPr>
        <w:t xml:space="preserve"> </w:t>
      </w:r>
      <w:r w:rsidR="00021A40">
        <w:rPr>
          <w:spacing w:val="-25"/>
          <w:w w:val="10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159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100"/>
        <w:rPr>
          <w:sz w:val="22"/>
          <w:szCs w:val="22"/>
        </w:rPr>
      </w:pPr>
      <w:r>
        <w:rPr>
          <w:sz w:val="22"/>
          <w:szCs w:val="22"/>
        </w:rPr>
        <w:t>C.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w w:val="97"/>
          <w:sz w:val="22"/>
          <w:szCs w:val="22"/>
        </w:rPr>
        <w:t>B</w:t>
      </w:r>
      <w:r>
        <w:rPr>
          <w:w w:val="97"/>
          <w:sz w:val="22"/>
          <w:szCs w:val="22"/>
        </w:rPr>
        <w:t>elajar</w:t>
      </w:r>
      <w:r>
        <w:rPr>
          <w:spacing w:val="-5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itab:</w:t>
      </w:r>
      <w:r>
        <w:rPr>
          <w:spacing w:val="-4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Nehemia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embangun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5489" style="position:absolute;left:0;text-align:left;margin-left:179.1pt;margin-top:9.75pt;width:0;height:0;z-index:-7329;mso-position-horizontal-relative:page" coordorigin="3582,195" coordsize="0,0">
            <v:shape id="_x0000_s5490" style="position:absolute;left:3582;top:195;width:0;height:0" coordorigin="3582,195" coordsize="0,0" path="m3582,195r,e" filled="f" strokeweight="1.5pt">
              <v:path arrowok="t"/>
            </v:shape>
            <w10:wrap anchorx="page"/>
          </v:group>
        </w:pict>
      </w:r>
      <w:r>
        <w:pict>
          <v:group id="_x0000_s5487" style="position:absolute;left:0;text-align:left;margin-left:394.35pt;margin-top:9.75pt;width:0;height:0;z-index:-7328;mso-position-horizontal-relative:page" coordorigin="7887,195" coordsize="0,0">
            <v:shape id="_x0000_s5488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embok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Kota</w:t>
      </w:r>
      <w:r w:rsidR="00021A40">
        <w:rPr>
          <w:spacing w:val="-17"/>
          <w:w w:val="98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erusalem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</w:t>
      </w:r>
      <w:r w:rsidR="00021A40">
        <w:rPr>
          <w:spacing w:val="-1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164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485" style="position:absolute;left:0;text-align:left;margin-left:256.35pt;margin-top:9.75pt;width:0;height:0;z-index:-7327;mso-position-horizontal-relative:page" coordorigin="5127,195" coordsize="0,0">
            <v:shape id="_x0000_s5486" style="position:absolute;left:5127;top:195;width:0;height:0" coordorigin="5127,195" coordsize="0,0" path="m5127,195r,e" filled="f" strokeweight="1.5pt">
              <v:path arrowok="t"/>
            </v:shape>
            <w10:wrap anchorx="page"/>
          </v:group>
        </w:pict>
      </w:r>
      <w:r>
        <w:pict>
          <v:group id="_x0000_s5483" style="position:absolute;left:0;text-align:left;margin-left:394.35pt;margin-top:9.75pt;width:0;height:0;z-index:-7326;mso-position-horizontal-relative:page" coordorigin="7887,195" coordsize="0,0">
            <v:shape id="_x0000_s5484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 xml:space="preserve">. </w:t>
      </w:r>
      <w:r w:rsidR="00021A40">
        <w:rPr>
          <w:spacing w:val="1"/>
          <w:w w:val="89"/>
          <w:sz w:val="22"/>
          <w:szCs w:val="22"/>
        </w:rPr>
        <w:t xml:space="preserve"> </w:t>
      </w:r>
      <w:r w:rsidR="00021A40">
        <w:rPr>
          <w:spacing w:val="-6"/>
          <w:w w:val="89"/>
          <w:sz w:val="22"/>
          <w:szCs w:val="22"/>
        </w:rPr>
        <w:t>D</w:t>
      </w:r>
      <w:r w:rsidR="00021A40">
        <w:rPr>
          <w:w w:val="89"/>
          <w:sz w:val="22"/>
          <w:szCs w:val="22"/>
        </w:rPr>
        <w:t>.</w:t>
      </w:r>
      <w:r w:rsidR="00021A40">
        <w:rPr>
          <w:spacing w:val="-2"/>
          <w:w w:val="8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enjadi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am dan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</w:t>
      </w:r>
      <w:r w:rsidR="00021A40">
        <w:rPr>
          <w:spacing w:val="52"/>
          <w:sz w:val="22"/>
          <w:szCs w:val="22"/>
          <w:u w:val="thick" w:color="000000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164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</w:pPr>
      <w:r>
        <w:pict>
          <v:group id="_x0000_s5481" style="position:absolute;left:0;text-align:left;margin-left:344.9pt;margin-top:9.75pt;width:0;height:0;z-index:-7325;mso-position-horizontal-relative:page" coordorigin="6898,195" coordsize="0,0">
            <v:shape id="_x0000_s5482" style="position:absolute;left:6898;top:195;width:0;height:0" coordorigin="6898,195" coordsize="0,0" path="m6898,195r,e" filled="f" strokeweight="1.5pt">
              <v:path arrowok="t"/>
            </v:shape>
            <w10:wrap anchorx="page"/>
          </v:group>
        </w:pict>
      </w:r>
      <w:r>
        <w:pict>
          <v:group id="_x0000_s5479" style="position:absolute;left:0;text-align:left;margin-left:394.35pt;margin-top:9.75pt;width:0;height:0;z-index:-7324;mso-position-horizontal-relative:page" coordorigin="7887,195" coordsize="0,0">
            <v:shape id="_x0000_s5480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80"/>
          <w:sz w:val="22"/>
          <w:szCs w:val="22"/>
        </w:rPr>
        <w:t xml:space="preserve">. </w:t>
      </w:r>
      <w:r w:rsidR="00021A40">
        <w:rPr>
          <w:spacing w:val="43"/>
          <w:w w:val="80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ndi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or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ebagai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</w:t>
      </w:r>
      <w:r w:rsidR="00021A40">
        <w:rPr>
          <w:spacing w:val="-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lam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</w:t>
      </w:r>
      <w:r w:rsidR="00021A40">
        <w:rPr>
          <w:spacing w:val="33"/>
          <w:sz w:val="22"/>
          <w:szCs w:val="22"/>
          <w:u w:val="thick" w:color="000000"/>
        </w:rPr>
        <w:t xml:space="preserve"> 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166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1100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5477" style="position:absolute;left:0;text-align:left;margin-left:125.4pt;margin-top:9.75pt;width:0;height:0;z-index:-7323;mso-position-horizontal-relative:page" coordorigin="2508,195" coordsize="0,0">
            <v:shape id="_x0000_s5478" style="position:absolute;left:2508;top:195;width:0;height:0" coordorigin="2508,195" coordsize="0,0" path="m2508,195r,e" filled="f" strokeweight="1.5pt">
              <v:path arrowok="t"/>
            </v:shape>
            <w10:wrap anchorx="page"/>
          </v:group>
        </w:pict>
      </w:r>
      <w:r>
        <w:pict>
          <v:group id="_x0000_s5475" style="position:absolute;left:0;text-align:left;margin-left:394.35pt;margin-top:9.75pt;width:0;height:0;z-index:-7322;mso-position-horizontal-relative:page" coordorigin="7887,195" coordsize="0,0">
            <v:shape id="_x0000_s5476" style="position:absolute;left:7887;top:195;width:0;height:0" coordorigin="7887,195" coordsize="0,0" path="m7887,195r,e" filled="f" strokeweight="1.5pt">
              <v:path arrowok="t"/>
            </v:shape>
            <w10:wrap anchorx="page"/>
          </v:group>
        </w:pict>
      </w:r>
      <w:r w:rsidR="00021A40">
        <w:rPr>
          <w:spacing w:val="-17"/>
          <w:w w:val="83"/>
          <w:sz w:val="22"/>
          <w:szCs w:val="22"/>
        </w:rPr>
        <w:t>F</w:t>
      </w:r>
      <w:r w:rsidR="00021A40">
        <w:rPr>
          <w:w w:val="83"/>
          <w:sz w:val="22"/>
          <w:szCs w:val="22"/>
        </w:rPr>
        <w:t xml:space="preserve">.  </w:t>
      </w:r>
      <w:r w:rsidR="00021A40">
        <w:rPr>
          <w:spacing w:val="16"/>
          <w:w w:val="83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uman</w:t>
      </w:r>
      <w:r w:rsidR="00021A40">
        <w:rPr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84"/>
          <w:sz w:val="22"/>
          <w:szCs w:val="22"/>
          <w:u w:val="thick" w:color="000000"/>
        </w:rPr>
        <w:t xml:space="preserve"> </w:t>
      </w:r>
      <w:r w:rsidR="00021A40">
        <w:rPr>
          <w:sz w:val="22"/>
          <w:szCs w:val="22"/>
          <w:u w:val="thick" w:color="000000"/>
        </w:rPr>
        <w:t xml:space="preserve">                                                                                              </w:t>
      </w:r>
      <w:r w:rsidR="00021A40">
        <w:rPr>
          <w:spacing w:val="-27"/>
          <w:sz w:val="22"/>
          <w:szCs w:val="22"/>
          <w:u w:val="thick" w:color="000000"/>
        </w:rPr>
        <w:t xml:space="preserve">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168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  <w:sectPr w:rsidR="00A31BD9">
          <w:footerReference w:type="default" r:id="rId13"/>
          <w:pgSz w:w="9920" w:h="14120"/>
          <w:pgMar w:top="1300" w:right="0" w:bottom="280" w:left="1380" w:header="0" w:footer="1158" w:gutter="0"/>
          <w:pgNumType w:start="1"/>
          <w:cols w:space="720"/>
        </w:sectPr>
      </w:pPr>
    </w:p>
    <w:p w:rsidR="00A31BD9" w:rsidRDefault="00021A40">
      <w:pPr>
        <w:spacing w:before="25"/>
        <w:ind w:left="663" w:right="-39"/>
        <w:jc w:val="center"/>
        <w:rPr>
          <w:sz w:val="26"/>
          <w:szCs w:val="26"/>
        </w:rPr>
      </w:pPr>
      <w:r>
        <w:rPr>
          <w:b/>
          <w:color w:val="0076A3"/>
          <w:spacing w:val="1"/>
          <w:w w:val="90"/>
          <w:sz w:val="26"/>
          <w:szCs w:val="26"/>
        </w:rPr>
        <w:lastRenderedPageBreak/>
        <w:t>B</w:t>
      </w:r>
      <w:r>
        <w:rPr>
          <w:b/>
          <w:color w:val="0076A3"/>
          <w:w w:val="106"/>
          <w:sz w:val="26"/>
          <w:szCs w:val="26"/>
        </w:rPr>
        <w:t>ab</w:t>
      </w:r>
    </w:p>
    <w:p w:rsidR="00A31BD9" w:rsidRDefault="00A31BD9">
      <w:pPr>
        <w:spacing w:before="7" w:line="100" w:lineRule="exact"/>
        <w:rPr>
          <w:sz w:val="10"/>
          <w:szCs w:val="10"/>
        </w:rPr>
      </w:pPr>
    </w:p>
    <w:p w:rsidR="00A31BD9" w:rsidRDefault="00357B69">
      <w:pPr>
        <w:ind w:right="136"/>
        <w:jc w:val="right"/>
        <w:rPr>
          <w:sz w:val="60"/>
          <w:szCs w:val="60"/>
        </w:rPr>
      </w:pPr>
      <w:r>
        <w:pict>
          <v:group id="_x0000_s5470" style="position:absolute;left:0;text-align:left;margin-left:83.85pt;margin-top:-21.9pt;width:62.4pt;height:62.35pt;z-index:-7321;mso-position-horizontal-relative:page" coordorigin="1677,-438" coordsize="1248,1247">
            <v:shape id="_x0000_s5474" style="position:absolute;left:1688;top:-428;width:1227;height:1227" coordorigin="1688,-428" coordsize="1227,1227" path="m1801,-428r-66,2l1694,-401r-6,48l1688,-315r,1001l1689,751r26,42l1763,799r38,l2801,799r66,-2l2909,772r6,-48l2915,686r,-1001l2913,-380r-26,-42l2839,-428r-38,l1801,-428xe" filled="f" strokecolor="#0076a3" strokeweight="1pt">
              <v:path arrowok="t"/>
            </v:shape>
            <v:shape id="_x0000_s5473" style="position:absolute;left:1692;top:-6;width:1207;height:794" coordorigin="1692,-6" coordsize="1207,794" path="m1806,-6r-66,2l1698,22r-6,48l1692,675r,37l1698,760r42,26l1805,788r980,l2823,788r48,-6l2897,741r2,-66l2899,108r,-38l2893,22,2851,-4r-65,-2l1806,-6xe" fillcolor="#0076a3" stroked="f">
              <v:path arrowok="t"/>
            </v:shape>
            <v:shape id="_x0000_s5472" style="position:absolute;left:1692;top:-6;width:1207;height:794" coordorigin="1692,-6" coordsize="1207,794" path="m1806,-6r-66,2l1698,22r-6,48l1692,108r,567l1694,740r26,42l1768,788r38,l2785,788r66,-2l2893,761r6,-48l2899,675r,-567l2897,42,2871,r-48,-5l2785,-6r-979,xe" filled="f" strokecolor="#0076a3" strokeweight="1pt">
              <v:path arrowok="t"/>
            </v:shape>
            <v:shape id="_x0000_s5471" style="position:absolute;left:1687;top:-69;width:1227;height:243" coordorigin="1687,-69" coordsize="1227,243" path="m1687,174r1227,l2914,-69r-1227,l1687,174xe" fillcolor="#0076a3" stroked="f">
              <v:path arrowok="t"/>
            </v:shape>
            <w10:wrap anchorx="page"/>
          </v:group>
        </w:pict>
      </w:r>
      <w:r>
        <w:pict>
          <v:group id="_x0000_s5465" style="position:absolute;left:0;text-align:left;margin-left:82.85pt;margin-top:55.6pt;width:3.7pt;height:35.1pt;z-index:-7320;mso-position-horizontal-relative:page" coordorigin="1657,1112" coordsize="74,702">
            <v:shape id="_x0000_s5469" style="position:absolute;left:1674;top:1122;width:46;height:53" coordorigin="1674,1122" coordsize="46,53" path="m1721,1122r-16,10l1691,1146r-12,18l1674,1175e" filled="f" strokecolor="#0076a3" strokeweight="1pt">
              <v:path arrowok="t"/>
            </v:shape>
            <v:shape id="_x0000_s5468" style="position:absolute;left:1667;top:1284;width:0;height:446" coordorigin="1667,1284" coordsize="0,446" path="m1667,1284r,446e" filled="f" strokecolor="#0076a3" strokeweight="1pt">
              <v:path arrowok="t"/>
            </v:shape>
            <v:shape id="_x0000_s5467" style="position:absolute;left:1667;top:1192;width:2;height:56" coordorigin="1667,1192" coordsize="2,56" path="m1670,1192r-2,9l1667,1210r,10l1667,1248e" filled="f" strokecolor="#0076a3" strokeweight="1pt">
              <v:path arrowok="t"/>
            </v:shape>
            <v:shape id="_x0000_s5466" style="position:absolute;left:1667;top:1748;width:4;height:55" coordorigin="1667,1748" coordsize="4,55" path="m1667,1748r,29l1667,1788r4,16e" filled="f" strokecolor="#0076a3" strokeweight="1pt">
              <v:path arrowok="t"/>
            </v:shape>
            <w10:wrap anchorx="page"/>
          </v:group>
        </w:pict>
      </w:r>
      <w:r>
        <w:pict>
          <v:group id="_x0000_s5460" style="position:absolute;left:0;text-align:left;margin-left:87.15pt;margin-top:54.8pt;width:353.05pt;height:3.7pt;z-index:-7317;mso-position-horizontal-relative:page" coordorigin="1743,1096" coordsize="7061,74">
            <v:shape id="_x0000_s5464" style="position:absolute;left:8741;top:1113;width:53;height:46" coordorigin="8741,1113" coordsize="53,46" path="m8795,1160r-10,-16l8771,1130r-18,-12l8741,1113e" filled="f" strokecolor="#0076a3" strokeweight="1pt">
              <v:path arrowok="t"/>
            </v:shape>
            <v:shape id="_x0000_s5463" style="position:absolute;left:1831;top:1106;width:6796;height:0" coordorigin="1831,1106" coordsize="6796,0" path="m8627,1106r-6796,e" filled="f" strokecolor="#0076a3" strokeweight="1pt">
              <v:path arrowok="t"/>
            </v:shape>
            <v:shape id="_x0000_s5462" style="position:absolute;left:8667;top:1106;width:57;height:2" coordorigin="8667,1106" coordsize="57,2" path="m8724,1109r-8,-2l8707,1106r-10,l8667,1106e" filled="f" strokecolor="#0076a3" strokeweight="1pt">
              <v:path arrowok="t"/>
            </v:shape>
            <v:shape id="_x0000_s5461" style="position:absolute;left:1753;top:1106;width:57;height:4" coordorigin="1753,1106" coordsize="57,4" path="m1811,1106r-30,l1769,1106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73"/>
          <w:sz w:val="60"/>
          <w:szCs w:val="60"/>
        </w:rPr>
        <w:t>I</w:t>
      </w:r>
    </w:p>
    <w:p w:rsidR="00A31BD9" w:rsidRDefault="00021A40">
      <w:pPr>
        <w:spacing w:before="18"/>
        <w:rPr>
          <w:sz w:val="48"/>
          <w:szCs w:val="48"/>
        </w:rPr>
      </w:pPr>
      <w:r>
        <w:br w:type="column"/>
      </w:r>
      <w:r>
        <w:rPr>
          <w:b/>
          <w:color w:val="0076A3"/>
          <w:spacing w:val="3"/>
          <w:sz w:val="48"/>
          <w:szCs w:val="48"/>
        </w:rPr>
        <w:lastRenderedPageBreak/>
        <w:t>B</w:t>
      </w:r>
      <w:r>
        <w:rPr>
          <w:b/>
          <w:color w:val="0076A3"/>
          <w:sz w:val="48"/>
          <w:szCs w:val="48"/>
        </w:rPr>
        <w:t>e</w:t>
      </w:r>
      <w:r>
        <w:rPr>
          <w:b/>
          <w:color w:val="0076A3"/>
          <w:spacing w:val="10"/>
          <w:sz w:val="48"/>
          <w:szCs w:val="48"/>
        </w:rPr>
        <w:t>r</w:t>
      </w:r>
      <w:r>
        <w:rPr>
          <w:b/>
          <w:color w:val="0076A3"/>
          <w:sz w:val="48"/>
          <w:szCs w:val="48"/>
        </w:rPr>
        <w:t>tumbuh</w:t>
      </w:r>
      <w:r>
        <w:rPr>
          <w:b/>
          <w:color w:val="0076A3"/>
          <w:spacing w:val="35"/>
          <w:sz w:val="48"/>
          <w:szCs w:val="48"/>
        </w:rPr>
        <w:t xml:space="preserve"> </w:t>
      </w:r>
      <w:r>
        <w:rPr>
          <w:b/>
          <w:color w:val="0076A3"/>
          <w:w w:val="106"/>
          <w:sz w:val="48"/>
          <w:szCs w:val="48"/>
        </w:rPr>
        <w:t>dan</w:t>
      </w:r>
    </w:p>
    <w:p w:rsidR="00A31BD9" w:rsidRDefault="00021A40">
      <w:pPr>
        <w:spacing w:before="24" w:line="540" w:lineRule="exact"/>
        <w:rPr>
          <w:sz w:val="48"/>
          <w:szCs w:val="4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154" w:space="683"/>
            <w:col w:w="6703"/>
          </w:cols>
        </w:sectPr>
      </w:pPr>
      <w:r>
        <w:rPr>
          <w:b/>
          <w:color w:val="0076A3"/>
          <w:spacing w:val="3"/>
          <w:position w:val="-1"/>
          <w:sz w:val="48"/>
          <w:szCs w:val="48"/>
        </w:rPr>
        <w:t>S</w:t>
      </w:r>
      <w:r>
        <w:rPr>
          <w:b/>
          <w:color w:val="0076A3"/>
          <w:position w:val="-1"/>
          <w:sz w:val="48"/>
          <w:szCs w:val="48"/>
        </w:rPr>
        <w:t>ema</w:t>
      </w:r>
      <w:r>
        <w:rPr>
          <w:b/>
          <w:color w:val="0076A3"/>
          <w:spacing w:val="5"/>
          <w:position w:val="-1"/>
          <w:sz w:val="48"/>
          <w:szCs w:val="48"/>
        </w:rPr>
        <w:t>k</w:t>
      </w:r>
      <w:r>
        <w:rPr>
          <w:b/>
          <w:color w:val="0076A3"/>
          <w:position w:val="-1"/>
          <w:sz w:val="48"/>
          <w:szCs w:val="48"/>
        </w:rPr>
        <w:t>in</w:t>
      </w:r>
      <w:r>
        <w:rPr>
          <w:b/>
          <w:color w:val="0076A3"/>
          <w:spacing w:val="37"/>
          <w:position w:val="-1"/>
          <w:sz w:val="48"/>
          <w:szCs w:val="48"/>
        </w:rPr>
        <w:t xml:space="preserve"> </w:t>
      </w:r>
      <w:r>
        <w:rPr>
          <w:b/>
          <w:color w:val="0076A3"/>
          <w:spacing w:val="3"/>
          <w:w w:val="90"/>
          <w:position w:val="-1"/>
          <w:sz w:val="48"/>
          <w:szCs w:val="48"/>
        </w:rPr>
        <w:t>B</w:t>
      </w:r>
      <w:r>
        <w:rPr>
          <w:b/>
          <w:color w:val="0076A3"/>
          <w:w w:val="102"/>
          <w:position w:val="-1"/>
          <w:sz w:val="48"/>
          <w:szCs w:val="48"/>
        </w:rPr>
        <w:t>e</w:t>
      </w:r>
      <w:r>
        <w:rPr>
          <w:b/>
          <w:color w:val="0076A3"/>
          <w:spacing w:val="-1"/>
          <w:w w:val="102"/>
          <w:position w:val="-1"/>
          <w:sz w:val="48"/>
          <w:szCs w:val="48"/>
        </w:rPr>
        <w:t>r</w:t>
      </w:r>
      <w:r>
        <w:rPr>
          <w:b/>
          <w:color w:val="0076A3"/>
          <w:position w:val="-1"/>
          <w:sz w:val="48"/>
          <w:szCs w:val="48"/>
        </w:rPr>
        <w:t>hi</w:t>
      </w:r>
      <w:r>
        <w:rPr>
          <w:b/>
          <w:color w:val="0076A3"/>
          <w:spacing w:val="5"/>
          <w:position w:val="-1"/>
          <w:sz w:val="48"/>
          <w:szCs w:val="48"/>
        </w:rPr>
        <w:t>k</w:t>
      </w:r>
      <w:r>
        <w:rPr>
          <w:b/>
          <w:color w:val="0076A3"/>
          <w:w w:val="104"/>
          <w:position w:val="-1"/>
          <w:sz w:val="48"/>
          <w:szCs w:val="48"/>
        </w:rPr>
        <w:t>m</w:t>
      </w:r>
      <w:r>
        <w:rPr>
          <w:b/>
          <w:color w:val="0076A3"/>
          <w:spacing w:val="-4"/>
          <w:w w:val="104"/>
          <w:position w:val="-1"/>
          <w:sz w:val="48"/>
          <w:szCs w:val="48"/>
        </w:rPr>
        <w:t>a</w:t>
      </w:r>
      <w:r>
        <w:rPr>
          <w:b/>
          <w:color w:val="0076A3"/>
          <w:w w:val="110"/>
          <w:position w:val="-1"/>
          <w:sz w:val="48"/>
          <w:szCs w:val="48"/>
        </w:rPr>
        <w:t>t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1" w:line="200" w:lineRule="exact"/>
      </w:pPr>
    </w:p>
    <w:p w:rsidR="00A31BD9" w:rsidRDefault="00357B69">
      <w:pPr>
        <w:spacing w:before="30"/>
        <w:ind w:left="1504"/>
        <w:rPr>
          <w:sz w:val="22"/>
          <w:szCs w:val="22"/>
        </w:rPr>
      </w:pPr>
      <w:r>
        <w:pict>
          <v:group id="_x0000_s5455" style="position:absolute;left:0;text-align:left;margin-left:83.65pt;margin-top:25.35pt;width:353.05pt;height:3.7pt;z-index:-7319;mso-position-horizontal-relative:page" coordorigin="1673,507" coordsize="7061,74">
            <v:shape id="_x0000_s5459" style="position:absolute;left:1683;top:517;width:53;height:46" coordorigin="1683,517" coordsize="53,46" path="m1683,517r10,16l1707,547r18,12l1736,564e" filled="f" strokecolor="#0076a3" strokeweight="1pt">
              <v:path arrowok="t"/>
            </v:shape>
            <v:shape id="_x0000_s5458" style="position:absolute;left:1851;top:571;width:6796;height:0" coordorigin="1851,571" coordsize="6796,0" path="m1851,571r6796,e" filled="f" strokecolor="#0076a3" strokeweight="1pt">
              <v:path arrowok="t"/>
            </v:shape>
            <v:shape id="_x0000_s5457" style="position:absolute;left:1753;top:568;width:57;height:2" coordorigin="1753,568" coordsize="57,2" path="m1753,568r9,2l1771,571r10,l1811,571e" filled="f" strokecolor="#0076a3" strokeweight="1pt">
              <v:path arrowok="t"/>
            </v:shape>
            <v:shape id="_x0000_s5456" style="position:absolute;left:8667;top:567;width:57;height:4" coordorigin="8667,567" coordsize="57,4" path="m8667,571r30,l8709,571r15,-4e" filled="f" strokecolor="#0076a3" strokeweight="1pt">
              <v:path arrowok="t"/>
            </v:shape>
            <w10:wrap anchorx="page"/>
          </v:group>
        </w:pict>
      </w:r>
      <w:r>
        <w:pict>
          <v:group id="_x0000_s5450" style="position:absolute;left:0;text-align:left;margin-left:437.35pt;margin-top:-6.85pt;width:3.7pt;height:35.1pt;z-index:-7318;mso-position-horizontal-relative:page" coordorigin="8747,-137" coordsize="74,702">
            <v:shape id="_x0000_s5454" style="position:absolute;left:8757;top:502;width:46;height:53" coordorigin="8757,502" coordsize="46,53" path="m8757,555r16,-10l8787,531r12,-18l8804,502e" filled="f" strokecolor="#0076a3" strokeweight="1pt">
              <v:path arrowok="t"/>
            </v:shape>
            <v:shape id="_x0000_s5453" style="position:absolute;left:8811;top:-53;width:0;height:446" coordorigin="8811,-53" coordsize="0,446" path="m8811,393r,-446e" filled="f" strokecolor="#0076a3" strokeweight="1pt">
              <v:path arrowok="t"/>
            </v:shape>
            <v:shape id="_x0000_s5452" style="position:absolute;left:8808;top:429;width:2;height:56" coordorigin="8808,429" coordsize="2,56" path="m8808,485r2,-8l8811,467r,-10l8811,429e" filled="f" strokecolor="#0076a3" strokeweight="1pt">
              <v:path arrowok="t"/>
            </v:shape>
            <v:shape id="_x0000_s5451" style="position:absolute;left:8807;top:-127;width:4;height:55" coordorigin="8807,-127" coordsize="4,55" path="m8811,-71r,-29l8811,-111r-4,-16e" filled="f" strokecolor="#0076a3" strokeweight="1pt">
              <v:path arrowok="t"/>
            </v:shape>
            <w10:wrap anchorx="page"/>
          </v:group>
        </w:pict>
      </w:r>
      <w:r>
        <w:pict>
          <v:group id="_x0000_s5448" style="position:absolute;left:0;text-align:left;margin-left:439.55pt;margin-top:159.5pt;width:0;height:0;z-index:-7314;mso-position-horizontal-relative:page" coordorigin="8791,3190" coordsize="0,0">
            <v:shape id="_x0000_s5449" style="position:absolute;left:8791;top:3190;width:0;height:0" coordorigin="8791,3190" coordsize="0,0" path="m8791,3190r,e" filled="f" strokecolor="#0076a3" strokeweight="2pt">
              <v:path arrowok="t"/>
            </v:shape>
            <w10:wrap anchorx="page"/>
          </v:group>
        </w:pict>
      </w:r>
      <w:r w:rsidR="00021A40">
        <w:rPr>
          <w:spacing w:val="-15"/>
          <w:w w:val="95"/>
          <w:sz w:val="22"/>
          <w:szCs w:val="22"/>
        </w:rPr>
        <w:t>T</w:t>
      </w:r>
      <w:r w:rsidR="00021A40">
        <w:rPr>
          <w:w w:val="95"/>
          <w:sz w:val="22"/>
          <w:szCs w:val="22"/>
        </w:rPr>
        <w:t>eks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7"/>
          <w:w w:val="9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S</w:t>
      </w:r>
      <w:r w:rsidR="00021A40">
        <w:rPr>
          <w:b/>
          <w:sz w:val="22"/>
          <w:szCs w:val="22"/>
        </w:rPr>
        <w:t>amuel</w:t>
      </w:r>
      <w:r w:rsidR="00021A40">
        <w:rPr>
          <w:b/>
          <w:spacing w:val="2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3:19;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2:26;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2"/>
          <w:sz w:val="22"/>
          <w:szCs w:val="22"/>
        </w:rPr>
        <w:t>ori</w:t>
      </w:r>
      <w:r w:rsidR="00021A40">
        <w:rPr>
          <w:b/>
          <w:spacing w:val="-1"/>
          <w:w w:val="102"/>
          <w:sz w:val="22"/>
          <w:szCs w:val="22"/>
        </w:rPr>
        <w:t>n</w:t>
      </w:r>
      <w:r w:rsidR="00021A40">
        <w:rPr>
          <w:b/>
          <w:w w:val="108"/>
          <w:sz w:val="22"/>
          <w:szCs w:val="22"/>
        </w:rPr>
        <w:t>tus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3"/>
          <w:sz w:val="22"/>
          <w:szCs w:val="22"/>
        </w:rPr>
        <w:t>3:1-9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5446" style="position:absolute;left:0;text-align:left;margin-left:88.35pt;margin-top:19.35pt;width:349.2pt;height:0;z-index:-7316;mso-position-horizontal-relative:page" coordorigin="1767,387" coordsize="6984,0">
            <v:shape id="_x0000_s5447" style="position:absolute;left:1767;top:387;width:6984;height:0" coordorigin="1767,387" coordsize="6984,0" path="m1767,387r6984,e" filled="f" strokecolor="#0076a3" strokeweight="2pt">
              <v:stroke dashstyle="dash"/>
              <v:path arrowok="t"/>
            </v:shape>
            <w10:wrap anchorx="page"/>
          </v:group>
        </w:pict>
      </w:r>
      <w:r>
        <w:pict>
          <v:group id="_x0000_s5444" style="position:absolute;left:0;text-align:left;margin-left:84.35pt;margin-top:19.35pt;width:0;height:0;z-index:-7315;mso-position-horizontal-relative:page" coordorigin="1687,387" coordsize="0,0">
            <v:shape id="_x0000_s5445" style="position:absolute;left:1687;top:387;width:0;height:0" coordorigin="1687,387" coordsize="0,0" path="m1687,387r,e" filled="f" strokecolor="#0076a3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Chili </w:t>
      </w:r>
      <w:r>
        <w:rPr>
          <w:w w:val="95"/>
          <w:sz w:val="22"/>
          <w:szCs w:val="22"/>
        </w:rPr>
        <w:t>D</w:t>
      </w:r>
      <w:r>
        <w:rPr>
          <w:spacing w:val="-2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vi</w:t>
      </w:r>
      <w:r>
        <w:rPr>
          <w:spacing w:val="-2"/>
          <w:w w:val="95"/>
          <w:sz w:val="22"/>
          <w:szCs w:val="22"/>
        </w:rPr>
        <w:t>s</w:t>
      </w:r>
      <w:r>
        <w:rPr>
          <w:w w:val="95"/>
          <w:sz w:val="22"/>
          <w:szCs w:val="22"/>
        </w:rPr>
        <w:t>,</w:t>
      </w:r>
      <w:r>
        <w:rPr>
          <w:spacing w:val="3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tih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bisbol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an, </w:t>
      </w:r>
      <w:r>
        <w:rPr>
          <w:spacing w:val="-4"/>
          <w:w w:val="79"/>
          <w:sz w:val="22"/>
          <w:szCs w:val="22"/>
        </w:rPr>
        <w:t>“</w:t>
      </w:r>
      <w:r>
        <w:rPr>
          <w:w w:val="92"/>
          <w:sz w:val="22"/>
          <w:szCs w:val="22"/>
        </w:rPr>
        <w:t>G</w:t>
      </w:r>
      <w:r>
        <w:rPr>
          <w:spacing w:val="-2"/>
          <w:w w:val="92"/>
          <w:sz w:val="22"/>
          <w:szCs w:val="22"/>
        </w:rPr>
        <w:t>r</w:t>
      </w:r>
      <w:r>
        <w:rPr>
          <w:spacing w:val="-2"/>
          <w:w w:val="109"/>
          <w:sz w:val="22"/>
          <w:szCs w:val="22"/>
        </w:rPr>
        <w:t>o</w:t>
      </w:r>
      <w:r>
        <w:rPr>
          <w:w w:val="104"/>
          <w:sz w:val="22"/>
          <w:szCs w:val="22"/>
        </w:rPr>
        <w:t>wing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old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mand</w:t>
      </w:r>
      <w:r>
        <w:rPr>
          <w:spacing w:val="-1"/>
          <w:w w:val="109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6"/>
          <w:w w:val="105"/>
          <w:sz w:val="22"/>
          <w:szCs w:val="22"/>
        </w:rPr>
        <w:t>r</w:t>
      </w:r>
      <w:r>
        <w:rPr>
          <w:spacing w:val="5"/>
          <w:w w:val="94"/>
          <w:sz w:val="22"/>
          <w:szCs w:val="22"/>
        </w:rPr>
        <w:t>y</w:t>
      </w:r>
      <w:r>
        <w:rPr>
          <w:w w:val="74"/>
          <w:sz w:val="22"/>
          <w:szCs w:val="22"/>
        </w:rPr>
        <w:t>;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wing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optiona</w:t>
      </w:r>
      <w:r>
        <w:rPr>
          <w:spacing w:val="-2"/>
          <w:w w:val="107"/>
          <w:sz w:val="22"/>
          <w:szCs w:val="22"/>
        </w:rPr>
        <w:t>l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 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apan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erjemah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11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“</w:t>
      </w:r>
      <w:r>
        <w:rPr>
          <w:spacing w:val="1"/>
          <w:w w:val="80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tambah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umur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sudah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erjadi.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pilihan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aksud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setiap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pasti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tambah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etiap</w:t>
      </w:r>
      <w:r>
        <w:rPr>
          <w:spacing w:val="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ha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i,</w:t>
      </w:r>
      <w:r>
        <w:rPr>
          <w:spacing w:val="-14"/>
          <w:w w:val="9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mingg</w:t>
      </w:r>
      <w:r>
        <w:rPr>
          <w:spacing w:val="-2"/>
          <w:w w:val="107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bulan,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tahun,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berjalan.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menghe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sampai  tiba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7"/>
          <w:sz w:val="22"/>
          <w:szCs w:val="22"/>
        </w:rPr>
        <w:t>aktu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menutup</w:t>
      </w:r>
      <w:r>
        <w:rPr>
          <w:spacing w:val="2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meninggal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8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kela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.</w:t>
      </w:r>
      <w:r>
        <w:rPr>
          <w:spacing w:val="32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tumbuh </w:t>
      </w:r>
      <w:r>
        <w:rPr>
          <w:sz w:val="22"/>
          <w:szCs w:val="22"/>
        </w:rPr>
        <w:t xml:space="preserve">menjadi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dalam  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4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4"/>
          <w:sz w:val="22"/>
          <w:szCs w:val="22"/>
        </w:rPr>
        <w:t>ila</w:t>
      </w:r>
      <w:r>
        <w:rPr>
          <w:spacing w:val="1"/>
          <w:w w:val="94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pilihan.</w:t>
      </w:r>
      <w:r>
        <w:rPr>
          <w:spacing w:val="21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1"/>
          <w:sz w:val="22"/>
          <w:szCs w:val="22"/>
        </w:rPr>
        <w:t xml:space="preserve">idak </w:t>
      </w:r>
      <w:r>
        <w:rPr>
          <w:sz w:val="22"/>
          <w:szCs w:val="22"/>
        </w:rPr>
        <w:t>setiap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umu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etiap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berubah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</w:t>
      </w:r>
      <w:r>
        <w:rPr>
          <w:spacing w:val="-1"/>
          <w:w w:val="108"/>
          <w:sz w:val="22"/>
          <w:szCs w:val="22"/>
        </w:rPr>
        <w:t>w</w:t>
      </w:r>
      <w:r>
        <w:rPr>
          <w:w w:val="106"/>
          <w:sz w:val="22"/>
          <w:szCs w:val="22"/>
        </w:rPr>
        <w:t xml:space="preserve">asa </w:t>
      </w:r>
      <w:r>
        <w:rPr>
          <w:sz w:val="22"/>
          <w:szCs w:val="22"/>
        </w:rPr>
        <w:t xml:space="preserve">dalam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hal-hal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bijaksana  dalam </w:t>
      </w:r>
      <w:r>
        <w:rPr>
          <w:spacing w:val="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menghadapi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persoalan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hidup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aham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Lin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oln,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kenal 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pacing w:val="3"/>
          <w:w w:val="8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an, </w:t>
      </w:r>
      <w:r>
        <w:rPr>
          <w:spacing w:val="4"/>
          <w:w w:val="79"/>
          <w:sz w:val="22"/>
          <w:szCs w:val="22"/>
        </w:rPr>
        <w:t>“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tahun-tahun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hidupm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jalani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tahun-tahun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usiamu</w:t>
      </w:r>
      <w:r>
        <w:rPr>
          <w:spacing w:val="4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it</w:t>
      </w:r>
      <w:r>
        <w:rPr>
          <w:spacing w:val="-2"/>
          <w:w w:val="94"/>
          <w:sz w:val="22"/>
          <w:szCs w:val="22"/>
        </w:rPr>
        <w:t>u</w:t>
      </w:r>
      <w:r>
        <w:rPr>
          <w:spacing w:val="-23"/>
          <w:w w:val="94"/>
          <w:sz w:val="22"/>
          <w:szCs w:val="22"/>
        </w:rPr>
        <w:t>.</w:t>
      </w:r>
      <w:r>
        <w:rPr>
          <w:w w:val="94"/>
          <w:sz w:val="22"/>
          <w:szCs w:val="22"/>
        </w:rPr>
        <w:t>”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sini kembali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 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panjan</w:t>
      </w:r>
      <w:r>
        <w:rPr>
          <w:spacing w:val="-1"/>
          <w:w w:val="106"/>
          <w:sz w:val="22"/>
          <w:szCs w:val="22"/>
        </w:rPr>
        <w:t>g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1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usia,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sejauh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umur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4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isi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tahun-tahun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hal-hal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manfa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5442" style="position:absolute;left:0;text-align:left;margin-left:60pt;margin-top:22.75pt;width:349.2pt;height:0;z-index:-7287;mso-position-horizontal-relative:page" coordorigin="1200,455" coordsize="6984,0">
            <v:shape id="_x0000_s5443" style="position:absolute;left:1200;top:455;width:6984;height:0" coordorigin="1200,455" coordsize="6984,0" path="m1200,45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440" style="position:absolute;left:0;text-align:left;margin-left:56pt;margin-top:22.75pt;width:0;height:0;z-index:-7286;mso-position-horizontal-relative:page" coordorigin="1120,455" coordsize="0,0">
            <v:shape id="_x0000_s5441" style="position:absolute;left:1120;top:455;width:0;height:0" coordorigin="1120,455" coordsize="0,0" path="m1120,455r,e" filled="f" strokecolor="#00adef" strokeweight="2pt">
              <v:path arrowok="t"/>
            </v:shape>
            <w10:wrap anchorx="page"/>
          </v:group>
        </w:pict>
      </w:r>
      <w:r>
        <w:pict>
          <v:group id="_x0000_s5438" style="position:absolute;left:0;text-align:left;margin-left:411.2pt;margin-top:72.1pt;width:0;height:0;z-index:-7285;mso-position-horizontal-relative:page;mso-position-vertical-relative:page" coordorigin="8224,1442" coordsize="0,0">
            <v:shape id="_x0000_s5439" style="position:absolute;left:8224;top:1442;width:0;height:0" coordorigin="8224,1442" coordsize="0,0" path="m8224,1442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bagi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7"/>
          <w:sz w:val="28"/>
          <w:szCs w:val="28"/>
        </w:rPr>
        <w:t>engalaman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w w:val="93"/>
          <w:sz w:val="22"/>
          <w:szCs w:val="22"/>
        </w:rPr>
        <w:t>Hari</w:t>
      </w:r>
      <w:r>
        <w:rPr>
          <w:b/>
          <w:spacing w:val="-7"/>
          <w:w w:val="93"/>
          <w:sz w:val="22"/>
          <w:szCs w:val="22"/>
        </w:rPr>
        <w:t xml:space="preserve"> </w:t>
      </w:r>
      <w:r>
        <w:rPr>
          <w:b/>
          <w:sz w:val="22"/>
          <w:szCs w:val="22"/>
        </w:rPr>
        <w:t>Ulang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-15"/>
          <w:w w:val="82"/>
          <w:sz w:val="22"/>
          <w:szCs w:val="22"/>
        </w:rPr>
        <w:t>T</w:t>
      </w:r>
      <w:r>
        <w:rPr>
          <w:b/>
          <w:w w:val="105"/>
          <w:sz w:val="22"/>
          <w:szCs w:val="22"/>
        </w:rPr>
        <w:t>ahun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ang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-4"/>
          <w:sz w:val="22"/>
          <w:szCs w:val="22"/>
        </w:rPr>
        <w:t>P</w:t>
      </w:r>
      <w:r>
        <w:rPr>
          <w:b/>
          <w:sz w:val="22"/>
          <w:szCs w:val="22"/>
        </w:rPr>
        <w:t>aling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1"/>
          <w:w w:val="89"/>
          <w:sz w:val="22"/>
          <w:szCs w:val="22"/>
        </w:rPr>
        <w:t>M</w:t>
      </w:r>
      <w:r>
        <w:rPr>
          <w:b/>
          <w:w w:val="109"/>
          <w:sz w:val="22"/>
          <w:szCs w:val="22"/>
        </w:rPr>
        <w:t>engesan</w:t>
      </w:r>
      <w:r>
        <w:rPr>
          <w:b/>
          <w:spacing w:val="1"/>
          <w:w w:val="109"/>
          <w:sz w:val="22"/>
          <w:szCs w:val="22"/>
        </w:rPr>
        <w:t>k</w:t>
      </w:r>
      <w:r>
        <w:rPr>
          <w:b/>
          <w:w w:val="105"/>
          <w:sz w:val="22"/>
          <w:szCs w:val="22"/>
        </w:rPr>
        <w:t>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5436" style="position:absolute;left:0;text-align:left;margin-left:406pt;margin-top:83.3pt;width:0;height:0;z-index:-7297;mso-position-horizontal-relative:page" coordorigin="8120,1666" coordsize="0,0">
            <v:shape id="_x0000_s5437" style="position:absolute;left:8120;top:1666;width:0;height:0" coordorigin="8120,1666" coordsize="0,0" path="m8120,1666r,e" filled="f" strokeweight="1pt">
              <v:path arrowok="t"/>
            </v:shape>
            <w10:wrap anchorx="page"/>
          </v:group>
        </w:pict>
      </w:r>
      <w:r>
        <w:pict>
          <v:group id="_x0000_s5434" style="position:absolute;left:0;text-align:left;margin-left:61.2pt;margin-top:83.3pt;width:0;height:0;z-index:-7296;mso-position-horizontal-relative:page" coordorigin="1224,1666" coordsize="0,0">
            <v:shape id="_x0000_s5435" style="position:absolute;left:1224;top:1666;width:0;height:0" coordorigin="1224,1666" coordsize="0,0" path="m1224,1666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eman-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emanm</w:t>
      </w:r>
      <w:r w:rsidR="00021A40">
        <w:rPr>
          <w:spacing w:val="-2"/>
          <w:w w:val="109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ulang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tahun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mana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paling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mengesan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an.</w:t>
      </w:r>
      <w:r w:rsidR="00021A40">
        <w:rPr>
          <w:spacing w:val="2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pengalaman</w:t>
      </w:r>
      <w:r w:rsidR="00021A40">
        <w:rPr>
          <w:spacing w:val="-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kepada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eman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sebang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um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z w:val="22"/>
          <w:szCs w:val="22"/>
        </w:rPr>
        <w:t xml:space="preserve"> 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alau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kelas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lalu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keci</w:t>
      </w:r>
      <w:r w:rsidR="00021A40">
        <w:rPr>
          <w:spacing w:val="-2"/>
          <w:w w:val="95"/>
          <w:sz w:val="22"/>
          <w:szCs w:val="22"/>
        </w:rPr>
        <w:t>l</w:t>
      </w:r>
      <w:r w:rsidR="00021A40">
        <w:rPr>
          <w:w w:val="95"/>
          <w:sz w:val="22"/>
          <w:szCs w:val="22"/>
        </w:rPr>
        <w:t>,</w:t>
      </w:r>
      <w:r w:rsidR="00021A40">
        <w:rPr>
          <w:spacing w:val="45"/>
          <w:w w:val="9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 xml:space="preserve">oba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umpul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dua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tiga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eman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</w:t>
      </w:r>
      <w:r w:rsidR="00021A40">
        <w:rPr>
          <w:spacing w:val="-1"/>
          <w:w w:val="106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ita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 pengalaman</w:t>
      </w:r>
      <w:r w:rsidR="00021A40">
        <w:rPr>
          <w:spacing w:val="22"/>
          <w:w w:val="10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2"/>
          <w:w w:val="112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ulang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tahun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357B69">
      <w:pPr>
        <w:tabs>
          <w:tab w:val="left" w:pos="7880"/>
        </w:tabs>
        <w:ind w:left="1384"/>
        <w:rPr>
          <w:sz w:val="22"/>
          <w:szCs w:val="22"/>
        </w:rPr>
      </w:pPr>
      <w:r>
        <w:pict>
          <v:group id="_x0000_s5421" style="position:absolute;left:0;text-align:left;margin-left:55pt;margin-top:-6.4pt;width:357.15pt;height:100.4pt;z-index:-7304;mso-position-horizontal-relative:page" coordorigin="1100,-128" coordsize="7143,2008">
            <v:shape id="_x0000_s5433" style="position:absolute;left:1110;top:-118;width:7123;height:1988" coordorigin="1110,-118" coordsize="7123,1988" path="m1224,-118r-66,2l1112,-71r-2,65l1110,1756r1,38l1124,1855r62,14l8120,1870r38,-1l8219,1856r14,-62l8234,-5r-1,-37l8220,-104r-62,-14l1224,-118xe" fillcolor="#8ed7f8" stroked="f">
              <v:path arrowok="t"/>
            </v:shape>
            <v:shape id="_x0000_s5432" style="position:absolute;left:1112;top:-110;width:68;height:82" coordorigin="1112,-110" coordsize="68,82" path="m1180,-110r-16,8l1148,-92r-14,14l1122,-59r-8,23l1112,-27e" filled="f" strokeweight="1pt">
              <v:stroke dashstyle="dash"/>
              <v:path arrowok="t"/>
            </v:shape>
            <v:shape id="_x0000_s5431" style="position:absolute;left:1110;top:35;width:0;height:1701" coordorigin="1110,35" coordsize="0,1701" path="m1110,35r,1701e" filled="f" strokeweight="1pt">
              <v:stroke dashstyle="dash"/>
              <v:path arrowok="t"/>
            </v:shape>
            <v:shape id="_x0000_s5430" style="position:absolute;left:1119;top:1800;width:82;height:68" coordorigin="1119,1800" coordsize="82,68" path="m1119,1800r7,16l1137,1832r14,14l1169,1858r23,8l1201,1868e" filled="f" strokeweight="1pt">
              <v:stroke dashstyle="dash"/>
              <v:path arrowok="t"/>
            </v:shape>
            <v:shape id="_x0000_s5429" style="position:absolute;left:1264;top:1870;width:6836;height:0" coordorigin="1264,1870" coordsize="6836,0" path="m1264,1870r6836,e" filled="f" strokeweight="1pt">
              <v:stroke dashstyle="dash"/>
              <v:path arrowok="t"/>
            </v:shape>
            <v:shape id="_x0000_s5428" style="position:absolute;left:8164;top:1779;width:68;height:82" coordorigin="8164,1779" coordsize="68,82" path="m8164,1861r16,-7l8196,1843r14,-14l8222,1811r8,-23l8232,1779e" filled="f" strokeweight="1pt">
              <v:stroke dashstyle="dash"/>
              <v:path arrowok="t"/>
            </v:shape>
            <v:shape id="_x0000_s5427" style="position:absolute;left:8234;top:15;width:0;height:1701" coordorigin="8234,15" coordsize="0,1701" path="m8234,1716r,-1701e" filled="f" strokeweight="1pt">
              <v:stroke dashstyle="dash"/>
              <v:path arrowok="t"/>
            </v:shape>
            <v:shape id="_x0000_s5426" style="position:absolute;left:8143;top:-117;width:82;height:68" coordorigin="8143,-117" coordsize="82,68" path="m8225,-49r-7,-16l8207,-81r-14,-14l8175,-107r-23,-8l8143,-117e" filled="f" strokeweight="1pt">
              <v:stroke dashstyle="dash"/>
              <v:path arrowok="t"/>
            </v:shape>
            <v:shape id="_x0000_s5425" style="position:absolute;left:1244;top:-118;width:6836;height:0" coordorigin="1244,-118" coordsize="6836,0" path="m8080,-118r-6836,e" filled="f" strokeweight="1pt">
              <v:stroke dashstyle="dash"/>
              <v:path arrowok="t"/>
            </v:shape>
            <v:shape id="_x0000_s5424" style="position:absolute;left:1491;top:674;width:6399;height:0" coordorigin="1491,674" coordsize="6399,0" path="m1491,674r6399,e" filled="f" strokeweight="1.4pt">
              <v:stroke dashstyle="dash"/>
              <v:path arrowok="t"/>
            </v:shape>
            <v:shape id="_x0000_s5423" style="position:absolute;left:1491;top:1146;width:6399;height:0" coordorigin="1491,1146" coordsize="6399,0" path="m1491,1146r6399,e" filled="f" strokeweight="1.4pt">
              <v:stroke dashstyle="dash"/>
              <v:path arrowok="t"/>
            </v:shape>
            <v:shape id="_x0000_s5422" style="position:absolute;left:1491;top:1617;width:6399;height:0" coordorigin="1491,1617" coordsize="6399,0" path="m1491,1617r6399,e" filled="f" strokeweight="1.4pt">
              <v:stroke dashstyle="dash"/>
              <v:path arrowok="t"/>
            </v:shape>
            <w10:wrap anchorx="page"/>
          </v:group>
        </w:pict>
      </w:r>
      <w:r>
        <w:pict>
          <v:group id="_x0000_s5419" style="position:absolute;left:0;text-align:left;margin-left:55.5pt;margin-top:-.25pt;width:0;height:0;z-index:-7303;mso-position-horizontal-relative:page" coordorigin="1110,-5" coordsize="0,0">
            <v:shape id="_x0000_s5420" style="position:absolute;left:1110;top:-5;width:0;height:0" coordorigin="1110,-5" coordsize="0,0" path="m1110,-5r,e" filled="f" strokeweight="1pt">
              <v:path arrowok="t"/>
            </v:shape>
            <w10:wrap anchorx="page"/>
          </v:group>
        </w:pict>
      </w:r>
      <w:r>
        <w:pict>
          <v:group id="_x0000_s5417" style="position:absolute;left:0;text-align:left;margin-left:55.5pt;margin-top:87.8pt;width:0;height:0;z-index:-7302;mso-position-horizontal-relative:page" coordorigin="1110,1756" coordsize="0,0">
            <v:shape id="_x0000_s5418" style="position:absolute;left:1110;top:1756;width:0;height:0" coordorigin="1110,1756" coordsize="0,0" path="m1110,1756r,e" filled="f" strokeweight="1pt">
              <v:path arrowok="t"/>
            </v:shape>
            <w10:wrap anchorx="page"/>
          </v:group>
        </w:pict>
      </w:r>
      <w:r>
        <w:pict>
          <v:group id="_x0000_s5415" style="position:absolute;left:0;text-align:left;margin-left:61.2pt;margin-top:93.5pt;width:0;height:0;z-index:-7301;mso-position-horizontal-relative:page" coordorigin="1224,1870" coordsize="0,0">
            <v:shape id="_x0000_s5416" style="position:absolute;left:1224;top:1870;width:0;height:0" coordorigin="1224,1870" coordsize="0,0" path="m1224,1870r,e" filled="f" strokeweight="1pt">
              <v:path arrowok="t"/>
            </v:shape>
            <w10:wrap anchorx="page"/>
          </v:group>
        </w:pict>
      </w:r>
      <w:r>
        <w:pict>
          <v:group id="_x0000_s5413" style="position:absolute;left:0;text-align:left;margin-left:406pt;margin-top:93.5pt;width:0;height:0;z-index:-7300;mso-position-horizontal-relative:page" coordorigin="8120,1870" coordsize="0,0">
            <v:shape id="_x0000_s5414" style="position:absolute;left:8120;top:1870;width:0;height:0" coordorigin="8120,1870" coordsize="0,0" path="m8120,1870r,e" filled="f" strokeweight="1pt">
              <v:path arrowok="t"/>
            </v:shape>
            <w10:wrap anchorx="page"/>
          </v:group>
        </w:pict>
      </w:r>
      <w:r>
        <w:pict>
          <v:group id="_x0000_s5411" style="position:absolute;left:0;text-align:left;margin-left:411.7pt;margin-top:87.8pt;width:0;height:0;z-index:-7299;mso-position-horizontal-relative:page" coordorigin="8234,1756" coordsize="0,0">
            <v:shape id="_x0000_s5412" style="position:absolute;left:8234;top:1756;width:0;height:0" coordorigin="8234,1756" coordsize="0,0" path="m8234,1756r,e" filled="f" strokeweight="1pt">
              <v:path arrowok="t"/>
            </v:shape>
            <w10:wrap anchorx="page"/>
          </v:group>
        </w:pict>
      </w:r>
      <w:r>
        <w:pict>
          <v:group id="_x0000_s5409" style="position:absolute;left:0;text-align:left;margin-left:411.7pt;margin-top:-.25pt;width:0;height:0;z-index:-7298;mso-position-horizontal-relative:page" coordorigin="8234,-5" coordsize="0,0">
            <v:shape id="_x0000_s5410" style="position:absolute;left:8234;top:-5;width:0;height:0" coordorigin="8234,-5" coordsize="0,0" path="m8234,-5r,e" filled="f" strokeweight="1pt">
              <v:path arrowok="t"/>
            </v:shape>
            <w10:wrap anchorx="page"/>
          </v:group>
        </w:pict>
      </w:r>
      <w:r>
        <w:pict>
          <v:group id="_x0000_s5407" style="position:absolute;left:0;text-align:left;margin-left:70.35pt;margin-top:33.7pt;width:0;height:0;z-index:-7295;mso-position-horizontal-relative:page" coordorigin="1407,674" coordsize="0,0">
            <v:shape id="_x0000_s5408" style="position:absolute;left:1407;top:674;width:0;height:0" coordorigin="1407,674" coordsize="0,0" path="m1407,674r,e" filled="f" strokeweight="1.4pt">
              <v:path arrowok="t"/>
            </v:shape>
            <w10:wrap anchorx="page"/>
          </v:group>
        </w:pict>
      </w:r>
      <w:r>
        <w:pict>
          <v:group id="_x0000_s5405" style="position:absolute;left:0;text-align:left;margin-left:396.6pt;margin-top:33.7pt;width:0;height:0;z-index:-7294;mso-position-horizontal-relative:page" coordorigin="7932,674" coordsize="0,0">
            <v:shape id="_x0000_s5406" style="position:absolute;left:7932;top:674;width:0;height:0" coordorigin="7932,674" coordsize="0,0" path="m7932,674r,e" filled="f" strokeweight="1.4pt">
              <v:path arrowok="t"/>
            </v:shape>
            <w10:wrap anchorx="page"/>
          </v:group>
        </w:pict>
      </w:r>
      <w:r>
        <w:pict>
          <v:group id="_x0000_s5403" style="position:absolute;left:0;text-align:left;margin-left:70.35pt;margin-top:57.3pt;width:0;height:0;z-index:-7293;mso-position-horizontal-relative:page" coordorigin="1407,1146" coordsize="0,0">
            <v:shape id="_x0000_s5404" style="position:absolute;left:1407;top:1146;width:0;height:0" coordorigin="1407,1146" coordsize="0,0" path="m1407,1146r,e" filled="f" strokeweight="1.4pt">
              <v:path arrowok="t"/>
            </v:shape>
            <w10:wrap anchorx="page"/>
          </v:group>
        </w:pict>
      </w:r>
      <w:r>
        <w:pict>
          <v:group id="_x0000_s5401" style="position:absolute;left:0;text-align:left;margin-left:396.6pt;margin-top:57.3pt;width:0;height:0;z-index:-7292;mso-position-horizontal-relative:page" coordorigin="7932,1146" coordsize="0,0">
            <v:shape id="_x0000_s5402" style="position:absolute;left:7932;top:1146;width:0;height:0" coordorigin="7932,1146" coordsize="0,0" path="m7932,1146r,e" filled="f" strokeweight="1.4pt">
              <v:path arrowok="t"/>
            </v:shape>
            <w10:wrap anchorx="page"/>
          </v:group>
        </w:pict>
      </w:r>
      <w:r>
        <w:pict>
          <v:group id="_x0000_s5399" style="position:absolute;left:0;text-align:left;margin-left:70.35pt;margin-top:80.85pt;width:0;height:0;z-index:-7291;mso-position-horizontal-relative:page" coordorigin="1407,1617" coordsize="0,0">
            <v:shape id="_x0000_s5400" style="position:absolute;left:1407;top:1617;width:0;height:0" coordorigin="1407,1617" coordsize="0,0" path="m1407,1617r,e" filled="f" strokeweight="1.4pt">
              <v:path arrowok="t"/>
            </v:shape>
            <w10:wrap anchorx="page"/>
          </v:group>
        </w:pict>
      </w:r>
      <w:r>
        <w:pict>
          <v:group id="_x0000_s5397" style="position:absolute;left:0;text-align:left;margin-left:396.6pt;margin-top:80.85pt;width:0;height:0;z-index:-7290;mso-position-horizontal-relative:page" coordorigin="7932,1617" coordsize="0,0">
            <v:shape id="_x0000_s5398" style="position:absolute;left:7932;top:1617;width:0;height:0" coordorigin="7932,1617" coordsize="0,0" path="m7932,1617r,e" filled="f" strokeweight="1.4pt">
              <v:path arrowok="t"/>
            </v:shape>
            <w10:wrap anchorx="page"/>
          </v:group>
        </w:pict>
      </w:r>
      <w:r>
        <w:pict>
          <v:group id="_x0000_s5395" style="position:absolute;left:0;text-align:left;margin-left:336.65pt;margin-top:9.6pt;width:0;height:0;z-index:-7289;mso-position-horizontal-relative:page" coordorigin="6733,192" coordsize="0,0">
            <v:shape id="_x0000_s5396" style="position:absolute;left:6733;top:192;width:0;height:0" coordorigin="6733,192" coordsize="0,0" path="m6733,192r,e" filled="f" strokeweight="1.4pt">
              <v:path arrowok="t"/>
            </v:shape>
            <w10:wrap anchorx="page"/>
          </v:group>
        </w:pict>
      </w:r>
      <w:r>
        <w:pict>
          <v:group id="_x0000_s5393" style="position:absolute;left:0;text-align:left;margin-left:396.6pt;margin-top:9.6pt;width:0;height:0;z-index:-7288;mso-position-horizontal-relative:page" coordorigin="7932,192" coordsize="0,0">
            <v:shape id="_x0000_s5394" style="position:absolute;left:7932;top:192;width:0;height:0" coordorigin="7932,192" coordsize="0,0" path="m7932,192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6"/>
          <w:sz w:val="22"/>
          <w:szCs w:val="22"/>
        </w:rPr>
        <w:t>U</w:t>
      </w:r>
      <w:r w:rsidR="00021A40">
        <w:rPr>
          <w:i/>
          <w:w w:val="101"/>
          <w:sz w:val="22"/>
          <w:szCs w:val="22"/>
        </w:rPr>
        <w:t>lang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ta</w:t>
      </w:r>
      <w:r w:rsidR="00021A40">
        <w:rPr>
          <w:i/>
          <w:spacing w:val="-1"/>
          <w:w w:val="107"/>
          <w:sz w:val="22"/>
          <w:szCs w:val="22"/>
        </w:rPr>
        <w:t>h</w:t>
      </w:r>
      <w:r w:rsidR="00021A40">
        <w:rPr>
          <w:i/>
          <w:w w:val="105"/>
          <w:sz w:val="22"/>
          <w:szCs w:val="22"/>
        </w:rPr>
        <w:t>unku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ang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paling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mengesan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adalah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sz w:val="22"/>
          <w:szCs w:val="22"/>
        </w:rPr>
        <w:t>eti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aku</w:t>
      </w:r>
      <w:r w:rsidR="00021A40">
        <w:rPr>
          <w:i/>
          <w:sz w:val="22"/>
          <w:szCs w:val="22"/>
        </w:rPr>
        <w:t xml:space="preserve"> 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7" w:line="180" w:lineRule="exact"/>
        <w:rPr>
          <w:sz w:val="19"/>
          <w:szCs w:val="19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-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ulang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tahunmu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ulang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mengesan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an?</w:t>
      </w:r>
      <w:r>
        <w:rPr>
          <w:spacing w:val="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Siapa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ulang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mengucap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syu</w:t>
      </w:r>
      <w:r>
        <w:rPr>
          <w:spacing w:val="1"/>
          <w:w w:val="99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ur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ditambah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7"/>
          <w:w w:val="10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kepadamu?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5391" style="position:absolute;left:0;text-align:left;margin-left:406pt;margin-top:102.75pt;width:0;height:0;z-index:-7306;mso-position-horizontal-relative:page" coordorigin="8120,2055" coordsize="0,0">
            <v:shape id="_x0000_s5392" style="position:absolute;left:8120;top:2055;width:0;height:0" coordorigin="8120,2055" coordsize="0,0" path="m8120,2055r,e" filled="f" strokeweight="1pt">
              <v:path arrowok="t"/>
            </v:shape>
            <w10:wrap anchorx="page"/>
          </v:group>
        </w:pict>
      </w:r>
      <w:r>
        <w:pict>
          <v:group id="_x0000_s5389" style="position:absolute;left:0;text-align:left;margin-left:61.2pt;margin-top:102.75pt;width:0;height:0;z-index:-7305;mso-position-horizontal-relative:page" coordorigin="1224,2055" coordsize="0,0">
            <v:shape id="_x0000_s5390" style="position:absolute;left:1224;top:2055;width:0;height:0" coordorigin="1224,2055" coordsize="0,0" path="m1224,2055r,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mengucap </w:t>
      </w:r>
      <w:r w:rsidR="00021A40">
        <w:rPr>
          <w:sz w:val="22"/>
          <w:szCs w:val="22"/>
        </w:rPr>
        <w:t>syu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ur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ting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kede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asaan</w:t>
      </w:r>
      <w:r w:rsidR="00021A40">
        <w:rPr>
          <w:spacing w:val="11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sema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1"/>
          <w:sz w:val="22"/>
          <w:szCs w:val="22"/>
        </w:rPr>
        <w:t xml:space="preserve">in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tambah</w:t>
      </w:r>
      <w:r w:rsidR="00021A40">
        <w:rPr>
          <w:spacing w:val="49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imu?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maksud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42"/>
          <w:w w:val="111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ting</w:t>
      </w:r>
      <w:r w:rsidR="00021A40">
        <w:rPr>
          <w:spacing w:val="4"/>
          <w:w w:val="10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w w:val="106"/>
          <w:sz w:val="22"/>
          <w:szCs w:val="22"/>
        </w:rPr>
        <w:t>kede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asaan</w:t>
      </w:r>
      <w:r w:rsidR="00021A40">
        <w:rPr>
          <w:spacing w:val="3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ersebut?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U</w:t>
      </w:r>
      <w:r w:rsidR="00021A40">
        <w:rPr>
          <w:sz w:val="22"/>
          <w:szCs w:val="22"/>
        </w:rPr>
        <w:t>sia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ah?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erubahan</w:t>
      </w:r>
      <w:r w:rsidR="00021A40">
        <w:rPr>
          <w:spacing w:val="-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fisik</w:t>
      </w:r>
      <w:r w:rsidR="00021A40">
        <w:rPr>
          <w:spacing w:val="1"/>
          <w:w w:val="91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setiap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2"/>
          <w:w w:val="98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 xml:space="preserve">emaja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5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empuan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ah?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am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keadaan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fisik</w:t>
      </w:r>
      <w:r w:rsidR="00021A40">
        <w:rPr>
          <w:spacing w:val="4"/>
          <w:w w:val="9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keji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aan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 </w:t>
      </w:r>
      <w:r w:rsidR="00021A40">
        <w:rPr>
          <w:sz w:val="22"/>
          <w:szCs w:val="22"/>
        </w:rPr>
        <w:t>Kelas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X</w:t>
      </w:r>
      <w:r w:rsidR="00021A40">
        <w:rPr>
          <w:spacing w:val="26"/>
          <w:w w:val="79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banding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anlah</w:t>
      </w:r>
      <w:r w:rsidR="00021A40">
        <w:rPr>
          <w:spacing w:val="-8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dengan</w:t>
      </w:r>
      <w:r w:rsidR="00021A40">
        <w:rPr>
          <w:spacing w:val="2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keadaan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masih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 </w:t>
      </w:r>
      <w:r w:rsidR="00021A40">
        <w:rPr>
          <w:w w:val="89"/>
          <w:sz w:val="22"/>
          <w:szCs w:val="22"/>
        </w:rPr>
        <w:t>SM</w:t>
      </w:r>
      <w:r w:rsidR="00021A40">
        <w:rPr>
          <w:spacing w:val="-28"/>
          <w:w w:val="89"/>
          <w:sz w:val="22"/>
          <w:szCs w:val="22"/>
        </w:rPr>
        <w:t>P</w:t>
      </w:r>
      <w:r w:rsidR="00021A40">
        <w:rPr>
          <w:w w:val="89"/>
          <w:sz w:val="22"/>
          <w:szCs w:val="22"/>
        </w:rPr>
        <w:t>,</w:t>
      </w:r>
      <w:r w:rsidR="00021A40">
        <w:rPr>
          <w:spacing w:val="-10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kelas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w w:val="74"/>
          <w:sz w:val="22"/>
          <w:szCs w:val="22"/>
        </w:rPr>
        <w:t>VII</w:t>
      </w:r>
      <w:r w:rsidR="00021A40">
        <w:rPr>
          <w:spacing w:val="-2"/>
          <w:w w:val="74"/>
          <w:sz w:val="22"/>
          <w:szCs w:val="22"/>
        </w:rPr>
        <w:t xml:space="preserve"> </w:t>
      </w:r>
      <w:r w:rsidR="00021A40">
        <w:rPr>
          <w:sz w:val="22"/>
          <w:szCs w:val="22"/>
        </w:rPr>
        <w:t>hingga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77"/>
          <w:sz w:val="22"/>
          <w:szCs w:val="22"/>
        </w:rPr>
        <w:t>IX.</w:t>
      </w:r>
      <w:r w:rsidR="00021A40">
        <w:rPr>
          <w:spacing w:val="-3"/>
          <w:w w:val="77"/>
          <w:sz w:val="22"/>
          <w:szCs w:val="22"/>
        </w:rPr>
        <w:t xml:space="preserve"> </w:t>
      </w:r>
      <w:r w:rsidR="00021A40">
        <w:rPr>
          <w:spacing w:val="-6"/>
          <w:w w:val="108"/>
          <w:sz w:val="22"/>
          <w:szCs w:val="22"/>
        </w:rPr>
        <w:t>P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bedaan-pe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bedaan</w:t>
      </w:r>
      <w:r w:rsidR="00021A40">
        <w:rPr>
          <w:spacing w:val="-1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emu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5387" style="position:absolute;left:0;text-align:left;margin-left:55.5pt;margin-top:4.15pt;width:0;height:0;z-index:-7312;mso-position-horizontal-relative:page" coordorigin="1110,83" coordsize="0,0">
            <v:shape id="_x0000_s5388" style="position:absolute;left:1110;top:83;width:0;height:0" coordorigin="1110,83" coordsize="0,0" path="m1110,83r,e" filled="f" strokeweight="1pt">
              <v:path arrowok="t"/>
            </v:shape>
            <w10:wrap anchorx="page"/>
          </v:group>
        </w:pict>
      </w:r>
      <w:r>
        <w:pict>
          <v:group id="_x0000_s5385" style="position:absolute;left:0;text-align:left;margin-left:406pt;margin-top:598.45pt;width:0;height:0;z-index:-7309;mso-position-horizontal-relative:page;mso-position-vertical-relative:page" coordorigin="8120,11969" coordsize="0,0">
            <v:shape id="_x0000_s5386" style="position:absolute;left:8120;top:11969;width:0;height:0" coordorigin="8120,11969" coordsize="0,0" path="m8120,11969r,e" filled="f" strokeweight="1pt">
              <v:path arrowok="t"/>
            </v:shape>
            <w10:wrap anchorx="page" anchory="page"/>
          </v:group>
        </w:pict>
      </w:r>
      <w:r>
        <w:pict>
          <v:group id="_x0000_s5383" style="position:absolute;left:0;text-align:left;margin-left:411.7pt;margin-top:592.75pt;width:0;height:0;z-index:-7308;mso-position-horizontal-relative:page;mso-position-vertical-relative:page" coordorigin="8234,11855" coordsize="0,0">
            <v:shape id="_x0000_s5384" style="position:absolute;left:8234;top:11855;width:0;height:0" coordorigin="8234,11855" coordsize="0,0" path="m8234,11855r,e" filled="f" strokeweight="1pt">
              <v:path arrowok="t"/>
            </v:shape>
            <w10:wrap anchorx="page" anchory="page"/>
          </v:group>
        </w:pict>
      </w:r>
      <w:r>
        <w:pict>
          <v:group id="_x0000_s5381" style="position:absolute;left:0;text-align:left;margin-left:411.7pt;margin-top:4.15pt;width:0;height:0;z-index:-7307;mso-position-horizontal-relative:page" coordorigin="8234,83" coordsize="0,0">
            <v:shape id="_x0000_s5382" style="position:absolute;left:8234;top:83;width:0;height:0" coordorigin="8234,83" coordsize="0,0" path="m8234,83r,e" filled="f" strokeweight="1pt">
              <v:path arrowok="t"/>
            </v:shape>
            <w10:wrap anchorx="page"/>
          </v:group>
        </w:pict>
      </w:r>
      <w:r>
        <w:pict>
          <v:group id="_x0000_s5379" style="position:absolute;left:0;text-align:left;margin-left:396.6pt;margin-top:59.95pt;width:0;height:0;z-index:-7283;mso-position-horizontal-relative:page" coordorigin="7932,1199" coordsize="0,0">
            <v:shape id="_x0000_s5380" style="position:absolute;left:7932;top:1199;width:0;height:0" coordorigin="7932,1199" coordsize="0,0" path="m7932,1199r,e" filled="f" strokeweight="1.4pt">
              <v:path arrowok="t"/>
            </v:shape>
            <w10:wrap anchorx="page"/>
          </v:group>
        </w:pict>
      </w:r>
      <w:r>
        <w:pict>
          <v:group id="_x0000_s5377" style="position:absolute;left:0;text-align:left;margin-left:396.6pt;margin-top:83.55pt;width:0;height:0;z-index:-7281;mso-position-horizontal-relative:page" coordorigin="7932,1671" coordsize="0,0">
            <v:shape id="_x0000_s5378" style="position:absolute;left:7932;top:1671;width:0;height:0" coordorigin="7932,1671" coordsize="0,0" path="m7932,1671r,e" filled="f" strokeweight="1.4pt">
              <v:path arrowok="t"/>
            </v:shape>
            <w10:wrap anchorx="page"/>
          </v:group>
        </w:pict>
      </w:r>
      <w:r>
        <w:pict>
          <v:group id="_x0000_s5375" style="position:absolute;left:0;text-align:left;margin-left:396.6pt;margin-top:107.1pt;width:0;height:0;z-index:-7279;mso-position-horizontal-relative:page" coordorigin="7932,2142" coordsize="0,0">
            <v:shape id="_x0000_s5376" style="position:absolute;left:7932;top:2142;width:0;height:0" coordorigin="7932,2142" coordsize="0,0" path="m7932,2142r,e" filled="f" strokeweight="1.4pt">
              <v:path arrowok="t"/>
            </v:shape>
            <w10:wrap anchorx="page"/>
          </v:group>
        </w:pict>
      </w:r>
      <w:r>
        <w:pict>
          <v:group id="_x0000_s5373" style="position:absolute;left:0;text-align:left;margin-left:396.6pt;margin-top:591pt;width:0;height:0;z-index:-7277;mso-position-horizontal-relative:page;mso-position-vertical-relative:page" coordorigin="7932,11820" coordsize="0,0">
            <v:shape id="_x0000_s5374" style="position:absolute;left:7932;top:11820;width:0;height:0" coordorigin="7932,11820" coordsize="0,0" path="m7932,11820r,e" filled="f" strokeweight="1.4pt">
              <v:path arrowok="t"/>
            </v:shape>
            <w10:wrap anchorx="page" anchory="page"/>
          </v:group>
        </w:pict>
      </w:r>
      <w:r w:rsidR="00021A40">
        <w:rPr>
          <w:i/>
          <w:w w:val="84"/>
          <w:sz w:val="22"/>
          <w:szCs w:val="22"/>
        </w:rPr>
        <w:t>Ciri</w:t>
      </w:r>
      <w:r w:rsidR="00021A40">
        <w:rPr>
          <w:i/>
          <w:spacing w:val="5"/>
          <w:w w:val="84"/>
          <w:sz w:val="22"/>
          <w:szCs w:val="22"/>
        </w:rPr>
        <w:t>-</w:t>
      </w:r>
      <w:r w:rsidR="00021A40">
        <w:rPr>
          <w:i/>
          <w:w w:val="84"/>
          <w:sz w:val="22"/>
          <w:szCs w:val="22"/>
        </w:rPr>
        <w:t>ciri</w:t>
      </w:r>
      <w:r w:rsidR="00021A40">
        <w:rPr>
          <w:i/>
          <w:spacing w:val="22"/>
          <w:w w:val="8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tumbuhan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fisik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alami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anta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SMP</w:t>
      </w:r>
      <w:r w:rsidR="00021A40">
        <w:rPr>
          <w:i/>
          <w:spacing w:val="11"/>
          <w:w w:val="9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(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elas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78"/>
          <w:sz w:val="22"/>
          <w:szCs w:val="22"/>
        </w:rPr>
        <w:t>VII</w:t>
      </w:r>
    </w:p>
    <w:p w:rsidR="00A31BD9" w:rsidRDefault="00357B69">
      <w:pPr>
        <w:spacing w:before="47"/>
        <w:ind w:left="1384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pict>
          <v:group id="_x0000_s5359" style="position:absolute;left:0;text-align:left;margin-left:55pt;margin-top:-14.65pt;width:357.15pt;height:141.75pt;z-index:-7313;mso-position-horizontal-relative:page" coordorigin="1100,-293" coordsize="7143,2835">
            <v:shape id="_x0000_s5372" style="position:absolute;left:1110;top:-283;width:7123;height:2815" coordorigin="1110,-283" coordsize="7123,2815" path="m1224,-283r-66,2l1112,-235r-2,65l1110,2418r1,38l1124,2517r62,14l8120,2532r38,-1l8219,2518r14,-62l8234,-170r-1,-37l8220,-269r-62,-14l1224,-283xe" fillcolor="#8ed7f8" stroked="f">
              <v:path arrowok="t"/>
            </v:shape>
            <v:shape id="_x0000_s5371" style="position:absolute;left:1112;top:-274;width:68;height:82" coordorigin="1112,-274" coordsize="68,82" path="m1180,-274r-16,7l1148,-257r-14,14l1122,-224r-8,23l1112,-192e" filled="f" strokeweight="1pt">
              <v:stroke dashstyle="dash"/>
              <v:path arrowok="t"/>
            </v:shape>
            <v:shape id="_x0000_s5370" style="position:absolute;left:1110;top:-130;width:0;height:2528" coordorigin="1110,-130" coordsize="0,2528" path="m1110,-130r,2528e" filled="f" strokeweight="1pt">
              <v:stroke dashstyle="dash"/>
              <v:path arrowok="t"/>
            </v:shape>
            <v:shape id="_x0000_s5369" style="position:absolute;left:1119;top:2462;width:82;height:68" coordorigin="1119,2462" coordsize="82,68" path="m1119,2462r7,16l1137,2494r14,14l1169,2520r23,8l1201,2530e" filled="f" strokeweight="1pt">
              <v:stroke dashstyle="dash"/>
              <v:path arrowok="t"/>
            </v:shape>
            <v:shape id="_x0000_s5368" style="position:absolute;left:1264;top:2532;width:6836;height:0" coordorigin="1264,2532" coordsize="6836,0" path="m1264,2532r6836,e" filled="f" strokeweight="1pt">
              <v:stroke dashstyle="dash"/>
              <v:path arrowok="t"/>
            </v:shape>
            <v:shape id="_x0000_s5367" style="position:absolute;left:8164;top:2441;width:68;height:82" coordorigin="8164,2441" coordsize="68,82" path="m8164,2523r16,-7l8196,2505r14,-14l8222,2473r8,-23l8232,2441e" filled="f" strokeweight="1pt">
              <v:stroke dashstyle="dash"/>
              <v:path arrowok="t"/>
            </v:shape>
            <v:shape id="_x0000_s5366" style="position:absolute;left:8234;top:-150;width:0;height:2528" coordorigin="8234,-150" coordsize="0,2528" path="m8234,2378r,-2528e" filled="f" strokeweight="1pt">
              <v:stroke dashstyle="dash"/>
              <v:path arrowok="t"/>
            </v:shape>
            <v:shape id="_x0000_s5365" style="position:absolute;left:8143;top:-281;width:82;height:68" coordorigin="8143,-281" coordsize="82,68" path="m8225,-214r-7,-16l8207,-245r-14,-15l8175,-272r-23,-8l8143,-281e" filled="f" strokeweight="1pt">
              <v:stroke dashstyle="dash"/>
              <v:path arrowok="t"/>
            </v:shape>
            <v:shape id="_x0000_s5364" style="position:absolute;left:1244;top:-283;width:6836;height:0" coordorigin="1244,-283" coordsize="6836,0" path="m8080,-283r-6836,e" filled="f" strokeweight="1pt">
              <v:stroke dashstyle="dash"/>
              <v:path arrowok="t"/>
            </v:shape>
            <v:shape id="_x0000_s5363" style="position:absolute;left:1491;top:946;width:6399;height:0" coordorigin="1491,946" coordsize="6399,0" path="m1491,946r6399,e" filled="f" strokeweight="1.4pt">
              <v:stroke dashstyle="dash"/>
              <v:path arrowok="t"/>
            </v:shape>
            <v:shape id="_x0000_s5362" style="position:absolute;left:1491;top:1418;width:6399;height:0" coordorigin="1491,1418" coordsize="6399,0" path="m1491,1418r6399,e" filled="f" strokeweight="1.4pt">
              <v:stroke dashstyle="dash"/>
              <v:path arrowok="t"/>
            </v:shape>
            <v:shape id="_x0000_s5361" style="position:absolute;left:1491;top:1889;width:6399;height:0" coordorigin="1491,1889" coordsize="6399,0" path="m1491,1889r6399,e" filled="f" strokeweight="1.4pt">
              <v:stroke dashstyle="dash"/>
              <v:path arrowok="t"/>
            </v:shape>
            <v:shape id="_x0000_s5360" style="position:absolute;left:1491;top:2383;width:6399;height:0" coordorigin="1491,2383" coordsize="6399,0" path="m1491,2383r6399,e" filled="f" strokeweight="1.4pt">
              <v:stroke dashstyle="dash"/>
              <v:path arrowok="t"/>
            </v:shape>
            <w10:wrap anchorx="page"/>
          </v:group>
        </w:pict>
      </w:r>
      <w:r>
        <w:pict>
          <v:group id="_x0000_s5357" style="position:absolute;left:0;text-align:left;margin-left:55.5pt;margin-top:120.9pt;width:0;height:0;z-index:-7311;mso-position-horizontal-relative:page" coordorigin="1110,2418" coordsize="0,0">
            <v:shape id="_x0000_s5358" style="position:absolute;left:1110;top:2418;width:0;height:0" coordorigin="1110,2418" coordsize="0,0" path="m1110,2418r,e" filled="f" strokeweight="1pt">
              <v:path arrowok="t"/>
            </v:shape>
            <w10:wrap anchorx="page"/>
          </v:group>
        </w:pict>
      </w:r>
      <w:r>
        <w:pict>
          <v:group id="_x0000_s5355" style="position:absolute;left:0;text-align:left;margin-left:61.2pt;margin-top:598.45pt;width:0;height:0;z-index:-7310;mso-position-horizontal-relative:page;mso-position-vertical-relative:page" coordorigin="1224,11969" coordsize="0,0">
            <v:shape id="_x0000_s5356" style="position:absolute;left:1224;top:11969;width:0;height:0" coordorigin="1224,11969" coordsize="0,0" path="m1224,11969r,e" filled="f" strokeweight="1pt">
              <v:path arrowok="t"/>
            </v:shape>
            <w10:wrap anchorx="page" anchory="page"/>
          </v:group>
        </w:pict>
      </w:r>
      <w:r>
        <w:pict>
          <v:group id="_x0000_s5353" style="position:absolute;left:0;text-align:left;margin-left:70.35pt;margin-top:47.3pt;width:0;height:0;z-index:-7284;mso-position-horizontal-relative:page" coordorigin="1407,946" coordsize="0,0">
            <v:shape id="_x0000_s5354" style="position:absolute;left:1407;top:946;width:0;height:0" coordorigin="1407,946" coordsize="0,0" path="m1407,946r,e" filled="f" strokeweight="1.4pt">
              <v:path arrowok="t"/>
            </v:shape>
            <w10:wrap anchorx="page"/>
          </v:group>
        </w:pict>
      </w:r>
      <w:r>
        <w:pict>
          <v:group id="_x0000_s5351" style="position:absolute;left:0;text-align:left;margin-left:70.35pt;margin-top:70.9pt;width:0;height:0;z-index:-7282;mso-position-horizontal-relative:page" coordorigin="1407,1418" coordsize="0,0">
            <v:shape id="_x0000_s5352" style="position:absolute;left:1407;top:1418;width:0;height:0" coordorigin="1407,1418" coordsize="0,0" path="m1407,1418r,e" filled="f" strokeweight="1.4pt">
              <v:path arrowok="t"/>
            </v:shape>
            <w10:wrap anchorx="page"/>
          </v:group>
        </w:pict>
      </w:r>
      <w:r>
        <w:pict>
          <v:group id="_x0000_s5349" style="position:absolute;left:0;text-align:left;margin-left:70.35pt;margin-top:94.45pt;width:0;height:0;z-index:-7280;mso-position-horizontal-relative:page" coordorigin="1407,1889" coordsize="0,0">
            <v:shape id="_x0000_s5350" style="position:absolute;left:1407;top:1889;width:0;height:0" coordorigin="1407,1889" coordsize="0,0" path="m1407,1889r,e" filled="f" strokeweight="1.4pt">
              <v:path arrowok="t"/>
            </v:shape>
            <w10:wrap anchorx="page"/>
          </v:group>
        </w:pict>
      </w:r>
      <w:r>
        <w:pict>
          <v:group id="_x0000_s5347" style="position:absolute;left:0;text-align:left;margin-left:70.35pt;margin-top:119.15pt;width:0;height:0;z-index:-7278;mso-position-horizontal-relative:page" coordorigin="1407,2383" coordsize="0,0">
            <v:shape id="_x0000_s5348" style="position:absolute;left:1407;top:2383;width:0;height:0" coordorigin="1407,2383" coordsize="0,0" path="m1407,2383r,e" filled="f" strokeweight="1.4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80"/>
          <w:sz w:val="22"/>
          <w:szCs w:val="22"/>
        </w:rPr>
        <w:t>I</w:t>
      </w:r>
      <w:r w:rsidR="00021A40">
        <w:rPr>
          <w:i/>
          <w:spacing w:val="5"/>
          <w:w w:val="80"/>
          <w:sz w:val="22"/>
          <w:szCs w:val="22"/>
        </w:rPr>
        <w:t>X</w:t>
      </w:r>
      <w:r w:rsidR="00021A40">
        <w:rPr>
          <w:i/>
          <w:w w:val="80"/>
          <w:sz w:val="22"/>
          <w:szCs w:val="22"/>
        </w:rPr>
        <w:t>)</w:t>
      </w:r>
      <w:r w:rsidR="00021A40">
        <w:rPr>
          <w:i/>
          <w:spacing w:val="-1"/>
          <w:w w:val="8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eadaan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elas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85"/>
          <w:sz w:val="22"/>
          <w:szCs w:val="22"/>
        </w:rPr>
        <w:t>X</w:t>
      </w:r>
      <w:r w:rsidR="00021A40">
        <w:rPr>
          <w:i/>
          <w:spacing w:val="-7"/>
          <w:w w:val="8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ang:</w:t>
      </w:r>
    </w:p>
    <w:p w:rsidR="00A31BD9" w:rsidRDefault="00357B69">
      <w:pPr>
        <w:spacing w:before="69" w:line="284" w:lineRule="auto"/>
        <w:ind w:left="571" w:right="1346"/>
        <w:rPr>
          <w:sz w:val="22"/>
          <w:szCs w:val="22"/>
        </w:rPr>
      </w:pPr>
      <w:r>
        <w:lastRenderedPageBreak/>
        <w:pict>
          <v:group id="_x0000_s5345" style="position:absolute;left:0;text-align:left;margin-left:89.55pt;margin-top:53.5pt;width:0;height:0;z-index:-7259;mso-position-horizontal-relative:page;mso-position-vertical-relative:page" coordorigin="1791,1070" coordsize="0,0">
            <v:shape id="_x0000_s5346" style="position:absolute;left:1791;top:1070;width:0;height:0" coordorigin="1791,1070" coordsize="0,0" path="m1791,1070r,e" filled="f" strokeweight="1pt">
              <v:path arrowok="t"/>
            </v:shape>
            <w10:wrap anchorx="page" anchory="page"/>
          </v:group>
        </w:pict>
      </w:r>
      <w:r>
        <w:pict>
          <v:group id="_x0000_s5343" style="position:absolute;left:0;text-align:left;margin-left:434.35pt;margin-top:53.5pt;width:0;height:0;z-index:-7260;mso-position-horizontal-relative:page;mso-position-vertical-relative:page" coordorigin="8687,1070" coordsize="0,0">
            <v:shape id="_x0000_s5344" style="position:absolute;left:8687;top:1070;width:0;height:0" coordorigin="8687,1070" coordsize="0,0" path="m8687,1070r,e" filled="f" strokeweight="1pt">
              <v:path arrowok="t"/>
            </v:shape>
            <w10:wrap anchorx="page" anchory="page"/>
          </v:group>
        </w:pict>
      </w:r>
      <w:r>
        <w:pict>
          <v:group id="_x0000_s5333" style="position:absolute;left:0;text-align:left;margin-left:83.35pt;margin-top:53pt;width:357.15pt;height:128.5pt;z-index:-7267;mso-position-horizontal-relative:page;mso-position-vertical-relative:page" coordorigin="1667,1060" coordsize="7143,2570">
            <v:shape id="_x0000_s5342" style="position:absolute;left:1677;top:1070;width:7123;height:2550" coordorigin="1677,1070" coordsize="7123,2550" path="m1791,1070r-66,2l1679,1118r-2,65l1677,3507r,37l1691,3606r62,14l8687,3620r38,l8786,3606r14,-61l8801,1184r-1,-38l8786,1085r-61,-14l1791,1070xe" fillcolor="#8ed7f8" stroked="f">
              <v:path arrowok="t"/>
            </v:shape>
            <v:shape id="_x0000_s5341" style="position:absolute;left:1679;top:1079;width:68;height:82" coordorigin="1679,1079" coordsize="68,82" path="m1747,1079r-16,7l1715,1097r-14,14l1689,1129r-8,23l1679,1161e" filled="f" strokeweight="1pt">
              <v:stroke dashstyle="dash"/>
              <v:path arrowok="t"/>
            </v:shape>
            <v:shape id="_x0000_s5340" style="position:absolute;left:1677;top:1224;width:0;height:2263" coordorigin="1677,1224" coordsize="0,2263" path="m1677,1224r,2263e" filled="f" strokeweight="1pt">
              <v:stroke dashstyle="dash"/>
              <v:path arrowok="t"/>
            </v:shape>
            <v:shape id="_x0000_s5339" style="position:absolute;left:1686;top:3551;width:82;height:68" coordorigin="1686,3551" coordsize="82,68" path="m1686,3551r7,16l1703,3583r15,14l1736,3609r23,8l1768,3619e" filled="f" strokeweight="1pt">
              <v:stroke dashstyle="dash"/>
              <v:path arrowok="t"/>
            </v:shape>
            <v:shape id="_x0000_s5338" style="position:absolute;left:1831;top:3620;width:6836;height:0" coordorigin="1831,3620" coordsize="6836,0" path="m1831,3620r6836,e" filled="f" strokeweight="1pt">
              <v:stroke dashstyle="dash"/>
              <v:path arrowok="t"/>
            </v:shape>
            <v:shape id="_x0000_s5337" style="position:absolute;left:8731;top:3529;width:68;height:82" coordorigin="8731,3529" coordsize="68,82" path="m8731,3612r16,-7l8763,3594r14,-14l8789,3562r8,-24l8799,3529e" filled="f" strokeweight="1pt">
              <v:stroke dashstyle="dash"/>
              <v:path arrowok="t"/>
            </v:shape>
            <v:shape id="_x0000_s5336" style="position:absolute;left:8801;top:1204;width:0;height:2263" coordorigin="8801,1204" coordsize="0,2263" path="m8801,3467r,-2263e" filled="f" strokeweight="1pt">
              <v:stroke dashstyle="dash"/>
              <v:path arrowok="t"/>
            </v:shape>
            <v:shape id="_x0000_s5335" style="position:absolute;left:8710;top:1072;width:82;height:68" coordorigin="8710,1072" coordsize="82,68" path="m8792,1140r-7,-16l8774,1108r-14,-14l8742,1082r-23,-8l8710,1072e" filled="f" strokeweight="1pt">
              <v:stroke dashstyle="dash"/>
              <v:path arrowok="t"/>
            </v:shape>
            <v:shape id="_x0000_s5334" style="position:absolute;left:1811;top:1070;width:6836;height:0" coordorigin="1811,1070" coordsize="6836,0" path="m8647,1070r-6836,e" filled="f" strokeweight="1pt">
              <v:stroke dashstyle="dash"/>
              <v:path arrowok="t"/>
            </v:shape>
            <w10:wrap anchorx="page" anchory="page"/>
          </v:group>
        </w:pict>
      </w:r>
      <w:r>
        <w:pict>
          <v:group id="_x0000_s5331" style="position:absolute;left:0;text-align:left;margin-left:83.85pt;margin-top:5.85pt;width:0;height:0;z-index:-7266;mso-position-horizontal-relative:page" coordorigin="1677,117" coordsize="0,0">
            <v:shape id="_x0000_s5332" style="position:absolute;left:1677;top:117;width:0;height:0" coordorigin="1677,117" coordsize="0,0" path="m1677,117r,e" filled="f" strokeweight="1pt">
              <v:path arrowok="t"/>
            </v:shape>
            <w10:wrap anchorx="page"/>
          </v:group>
        </w:pict>
      </w:r>
      <w:r>
        <w:pict>
          <v:group id="_x0000_s5329" style="position:absolute;left:0;text-align:left;margin-left:440.05pt;margin-top:5.85pt;width:0;height:0;z-index:-7261;mso-position-horizontal-relative:page" coordorigin="8801,117" coordsize="0,0">
            <v:shape id="_x0000_s5330" style="position:absolute;left:8801;top:117;width:0;height:0" coordorigin="8801,117" coordsize="0,0" path="m8801,117r,e" filled="f" strokeweight="1pt">
              <v:path arrowok="t"/>
            </v:shape>
            <w10:wrap anchorx="page"/>
          </v:group>
        </w:pict>
      </w:r>
      <w:r w:rsidR="00021A40">
        <w:rPr>
          <w:i/>
          <w:w w:val="84"/>
          <w:sz w:val="22"/>
          <w:szCs w:val="22"/>
        </w:rPr>
        <w:t>Ciri</w:t>
      </w:r>
      <w:r w:rsidR="00021A40">
        <w:rPr>
          <w:i/>
          <w:spacing w:val="5"/>
          <w:w w:val="84"/>
          <w:sz w:val="22"/>
          <w:szCs w:val="22"/>
        </w:rPr>
        <w:t>-</w:t>
      </w:r>
      <w:r w:rsidR="00021A40">
        <w:rPr>
          <w:i/>
          <w:w w:val="84"/>
          <w:sz w:val="22"/>
          <w:szCs w:val="22"/>
        </w:rPr>
        <w:t>ciri</w:t>
      </w:r>
      <w:r w:rsidR="00021A40">
        <w:rPr>
          <w:i/>
          <w:spacing w:val="1"/>
          <w:w w:val="8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erubahan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fisik</w:t>
      </w:r>
      <w:r w:rsidR="00021A40">
        <w:rPr>
          <w:i/>
          <w:spacing w:val="-11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psi</w:t>
      </w:r>
      <w:r w:rsidR="00021A40">
        <w:rPr>
          <w:i/>
          <w:spacing w:val="-3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ol</w:t>
      </w:r>
      <w:r w:rsidR="00021A40">
        <w:rPr>
          <w:i/>
          <w:spacing w:val="1"/>
          <w:w w:val="97"/>
          <w:sz w:val="22"/>
          <w:szCs w:val="22"/>
        </w:rPr>
        <w:t>o</w:t>
      </w:r>
      <w:r w:rsidR="00021A40">
        <w:rPr>
          <w:i/>
          <w:w w:val="97"/>
          <w:sz w:val="22"/>
          <w:szCs w:val="22"/>
        </w:rPr>
        <w:t>gis</w:t>
      </w:r>
      <w:r w:rsidR="00021A40">
        <w:rPr>
          <w:i/>
          <w:spacing w:val="-7"/>
          <w:w w:val="9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alami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anta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SMP </w:t>
      </w:r>
      <w:r w:rsidR="00021A40">
        <w:rPr>
          <w:i/>
          <w:w w:val="97"/>
          <w:sz w:val="22"/>
          <w:szCs w:val="22"/>
        </w:rPr>
        <w:t>(</w:t>
      </w:r>
      <w:r w:rsidR="00021A40">
        <w:rPr>
          <w:i/>
          <w:spacing w:val="-3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elas</w:t>
      </w:r>
      <w:r w:rsidR="00021A40">
        <w:rPr>
          <w:i/>
          <w:spacing w:val="-13"/>
          <w:w w:val="97"/>
          <w:sz w:val="22"/>
          <w:szCs w:val="22"/>
        </w:rPr>
        <w:t xml:space="preserve"> </w:t>
      </w:r>
      <w:r w:rsidR="00021A40">
        <w:rPr>
          <w:i/>
          <w:w w:val="78"/>
          <w:sz w:val="22"/>
          <w:szCs w:val="22"/>
        </w:rPr>
        <w:t>VII</w:t>
      </w:r>
      <w:r w:rsidR="00021A40">
        <w:rPr>
          <w:i/>
          <w:spacing w:val="-3"/>
          <w:w w:val="7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80"/>
          <w:sz w:val="22"/>
          <w:szCs w:val="22"/>
        </w:rPr>
        <w:t>I</w:t>
      </w:r>
      <w:r w:rsidR="00021A40">
        <w:rPr>
          <w:i/>
          <w:spacing w:val="5"/>
          <w:w w:val="80"/>
          <w:sz w:val="22"/>
          <w:szCs w:val="22"/>
        </w:rPr>
        <w:t>X</w:t>
      </w:r>
      <w:r w:rsidR="00021A40">
        <w:rPr>
          <w:i/>
          <w:w w:val="80"/>
          <w:sz w:val="22"/>
          <w:szCs w:val="22"/>
        </w:rPr>
        <w:t>)</w:t>
      </w:r>
      <w:r w:rsidR="00021A40">
        <w:rPr>
          <w:i/>
          <w:spacing w:val="-1"/>
          <w:w w:val="8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eadaan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elas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85"/>
          <w:sz w:val="22"/>
          <w:szCs w:val="22"/>
        </w:rPr>
        <w:t>X</w:t>
      </w:r>
      <w:r w:rsidR="00021A40">
        <w:rPr>
          <w:i/>
          <w:spacing w:val="-7"/>
          <w:w w:val="8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ang: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327" style="position:absolute;left:0;text-align:left;margin-left:83.85pt;margin-top:9.55pt;width:0;height:0;z-index:-7265;mso-position-horizontal-relative:page" coordorigin="1677,191" coordsize="0,0">
            <v:shape id="_x0000_s5328" style="position:absolute;left:1677;top:191;width:0;height:0" coordorigin="1677,191" coordsize="0,0" path="m1677,191r,e" filled="f" strokeweight="1pt">
              <v:path arrowok="t"/>
            </v:shape>
            <w10:wrap anchorx="page"/>
          </v:group>
        </w:pict>
      </w:r>
      <w:r>
        <w:pict>
          <v:group id="_x0000_s5325" style="position:absolute;left:0;text-align:left;margin-left:89.55pt;margin-top:15.2pt;width:0;height:0;z-index:-7264;mso-position-horizontal-relative:page" coordorigin="1791,304" coordsize="0,0">
            <v:shape id="_x0000_s5326" style="position:absolute;left:1791;top:304;width:0;height:0" coordorigin="1791,304" coordsize="0,0" path="m1791,304r,e" filled="f" strokeweight="1pt">
              <v:path arrowok="t"/>
            </v:shape>
            <w10:wrap anchorx="page"/>
          </v:group>
        </w:pict>
      </w:r>
      <w:r>
        <w:pict>
          <v:group id="_x0000_s5323" style="position:absolute;left:0;text-align:left;margin-left:434.35pt;margin-top:15.2pt;width:0;height:0;z-index:-7263;mso-position-horizontal-relative:page" coordorigin="8687,304" coordsize="0,0">
            <v:shape id="_x0000_s5324" style="position:absolute;left:8687;top:304;width:0;height:0" coordorigin="8687,304" coordsize="0,0" path="m8687,304r,e" filled="f" strokeweight="1pt">
              <v:path arrowok="t"/>
            </v:shape>
            <w10:wrap anchorx="page"/>
          </v:group>
        </w:pict>
      </w:r>
      <w:r>
        <w:pict>
          <v:group id="_x0000_s5321" style="position:absolute;left:0;text-align:left;margin-left:440.05pt;margin-top:9.55pt;width:0;height:0;z-index:-7262;mso-position-horizontal-relative:page" coordorigin="8801,191" coordsize="0,0">
            <v:shape id="_x0000_s5322" style="position:absolute;left:8801;top:191;width:0;height:0" coordorigin="8801,191" coordsize="0,0" path="m8801,191r,e" filled="f" strokeweight="1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5319" style="position:absolute;left:0;text-align:left;margin-left:83.85pt;margin-top:72.2pt;width:0;height:0;z-index:-7275;mso-position-horizontal-relative:page" coordorigin="1677,1444" coordsize="0,0">
            <v:shape id="_x0000_s5320" style="position:absolute;left:1677;top:1444;width:0;height:0" coordorigin="1677,1444" coordsize="0,0" path="m1677,1444r,e" filled="f" strokeweight="1pt">
              <v:path arrowok="t"/>
            </v:shape>
            <w10:wrap anchorx="page"/>
          </v:group>
        </w:pict>
      </w:r>
      <w:r>
        <w:pict>
          <v:group id="_x0000_s5317" style="position:absolute;left:0;text-align:left;margin-left:440.05pt;margin-top:72.2pt;width:0;height:0;z-index:-7270;mso-position-horizontal-relative:page" coordorigin="8801,1444" coordsize="0,0">
            <v:shape id="_x0000_s5318" style="position:absolute;left:8801;top:1444;width:0;height:0" coordorigin="8801,1444" coordsize="0,0" path="m8801,1444r,e" filled="f" strokeweight="1pt">
              <v:path arrowok="t"/>
            </v:shape>
            <w10:wrap anchorx="page"/>
          </v:group>
        </w:pict>
      </w:r>
      <w:r>
        <w:pict>
          <v:group id="_x0000_s5315" style="position:absolute;left:0;text-align:left;margin-left:434.35pt;margin-top:66.5pt;width:0;height:0;z-index:-7269;mso-position-horizontal-relative:page" coordorigin="8687,1330" coordsize="0,0">
            <v:shape id="_x0000_s5316" style="position:absolute;left:8687;top:1330;width:0;height:0" coordorigin="8687,1330" coordsize="0,0" path="m8687,1330r,e" filled="f" strokeweight="1pt">
              <v:path arrowok="t"/>
            </v:shape>
            <w10:wrap anchorx="page"/>
          </v:group>
        </w:pict>
      </w:r>
      <w:r>
        <w:pict>
          <v:group id="_x0000_s5313" style="position:absolute;left:0;text-align:left;margin-left:89.55pt;margin-top:66.5pt;width:0;height:0;z-index:-7268;mso-position-horizontal-relative:page" coordorigin="1791,1330" coordsize="0,0">
            <v:shape id="_x0000_s5314" style="position:absolute;left:1791;top:1330;width:0;height:0" coordorigin="1791,1330" coordsize="0,0" path="m1791,1330r,e" filled="f" strokeweight="1pt">
              <v:path arrowok="t"/>
            </v:shape>
            <w10:wrap anchorx="page"/>
          </v:group>
        </w:pic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pula,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tumbuhan</w:t>
      </w:r>
      <w:r w:rsidR="00021A40">
        <w:rPr>
          <w:spacing w:val="4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fisik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itu  </w:t>
      </w:r>
      <w:r w:rsidR="00021A40">
        <w:rPr>
          <w:w w:val="109"/>
          <w:sz w:val="22"/>
          <w:szCs w:val="22"/>
        </w:rPr>
        <w:t xml:space="preserve">sudah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6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merupa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tanda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de</w:t>
      </w:r>
      <w:r w:rsidR="00021A40">
        <w:rPr>
          <w:spacing w:val="-1"/>
          <w:w w:val="108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 xml:space="preserve">asa </w:t>
      </w:r>
      <w:r w:rsidR="00021A40">
        <w:rPr>
          <w:sz w:val="22"/>
          <w:szCs w:val="22"/>
        </w:rPr>
        <w:t>dalam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pemi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ak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a?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tumbuh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bu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saja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asa,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etapi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tang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kep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ibadian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w w:val="84"/>
          <w:sz w:val="22"/>
          <w:szCs w:val="22"/>
        </w:rPr>
        <w:t>Ciri</w:t>
      </w:r>
      <w:r>
        <w:rPr>
          <w:i/>
          <w:spacing w:val="5"/>
          <w:w w:val="84"/>
          <w:sz w:val="22"/>
          <w:szCs w:val="22"/>
        </w:rPr>
        <w:t>-</w:t>
      </w:r>
      <w:r>
        <w:rPr>
          <w:i/>
          <w:w w:val="84"/>
          <w:sz w:val="22"/>
          <w:szCs w:val="22"/>
        </w:rPr>
        <w:t>ciri</w:t>
      </w:r>
      <w:r>
        <w:rPr>
          <w:i/>
          <w:spacing w:val="1"/>
          <w:w w:val="84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pribadi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matang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a: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303" style="position:absolute;left:0;text-align:left;margin-left:83.35pt;margin-top:-31.65pt;width:357.15pt;height:99.2pt;z-index:-7276;mso-position-horizontal-relative:page" coordorigin="1667,-633" coordsize="7143,1984">
            <v:shape id="_x0000_s5312" style="position:absolute;left:1677;top:-623;width:7123;height:1964" coordorigin="1677,-623" coordsize="7123,1964" path="m1791,-623r-66,1l1679,-576r-2,65l1677,1228r,37l1691,1327r62,14l8687,1341r38,l8786,1327r14,-62l8801,-510r-1,-37l8786,-609r-61,-14l1791,-623xe" fillcolor="#8ed7f8" stroked="f">
              <v:path arrowok="t"/>
            </v:shape>
            <v:shape id="_x0000_s5311" style="position:absolute;left:1679;top:-615;width:68;height:82" coordorigin="1679,-615" coordsize="68,82" path="m1747,-615r-16,8l1715,-597r-14,14l1689,-565r-8,24l1679,-532e" filled="f" strokeweight="1pt">
              <v:stroke dashstyle="dash"/>
              <v:path arrowok="t"/>
            </v:shape>
            <v:shape id="_x0000_s5310" style="position:absolute;left:1677;top:-470;width:0;height:1677" coordorigin="1677,-470" coordsize="0,1677" path="m1677,-470r,1677e" filled="f" strokeweight="1pt">
              <v:stroke dashstyle="dash"/>
              <v:path arrowok="t"/>
            </v:shape>
            <v:shape id="_x0000_s5309" style="position:absolute;left:1686;top:1271;width:82;height:68" coordorigin="1686,1271" coordsize="82,68" path="m1686,1271r7,16l1703,1303r15,15l1736,1329r23,9l1768,1339e" filled="f" strokeweight="1pt">
              <v:stroke dashstyle="dash"/>
              <v:path arrowok="t"/>
            </v:shape>
            <v:shape id="_x0000_s5308" style="position:absolute;left:1831;top:1341;width:6836;height:0" coordorigin="1831,1341" coordsize="6836,0" path="m1831,1341r6836,e" filled="f" strokeweight="1pt">
              <v:stroke dashstyle="dash"/>
              <v:path arrowok="t"/>
            </v:shape>
            <v:shape id="_x0000_s5307" style="position:absolute;left:8731;top:1250;width:68;height:82" coordorigin="8731,1250" coordsize="68,82" path="m8731,1332r16,-7l8763,1315r14,-14l8789,1282r8,-23l8799,1250e" filled="f" strokeweight="1pt">
              <v:stroke dashstyle="dash"/>
              <v:path arrowok="t"/>
            </v:shape>
            <v:shape id="_x0000_s5306" style="position:absolute;left:8801;top:-490;width:0;height:1677" coordorigin="8801,-490" coordsize="0,1677" path="m8801,1187r,-1677e" filled="f" strokeweight="1pt">
              <v:stroke dashstyle="dash"/>
              <v:path arrowok="t"/>
            </v:shape>
            <v:shape id="_x0000_s5305" style="position:absolute;left:8710;top:-622;width:82;height:68" coordorigin="8710,-622" coordsize="82,68" path="m8792,-554r-7,-16l8774,-586r-14,-14l8742,-612r-23,-8l8710,-622e" filled="f" strokeweight="1pt">
              <v:stroke dashstyle="dash"/>
              <v:path arrowok="t"/>
            </v:shape>
            <v:shape id="_x0000_s5304" style="position:absolute;left:1811;top:-623;width:6836;height:0" coordorigin="1811,-623" coordsize="6836,0" path="m8647,-623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301" style="position:absolute;left:0;text-align:left;margin-left:83.85pt;margin-top:14.35pt;width:0;height:0;z-index:-7274;mso-position-horizontal-relative:page" coordorigin="1677,287" coordsize="0,0">
            <v:shape id="_x0000_s5302" style="position:absolute;left:1677;top:287;width:0;height:0" coordorigin="1677,287" coordsize="0,0" path="m1677,287r,e" filled="f" strokeweight="1pt">
              <v:path arrowok="t"/>
            </v:shape>
            <w10:wrap anchorx="page"/>
          </v:group>
        </w:pict>
      </w:r>
      <w:r>
        <w:pict>
          <v:group id="_x0000_s5299" style="position:absolute;left:0;text-align:left;margin-left:89.55pt;margin-top:20.05pt;width:0;height:0;z-index:-7273;mso-position-horizontal-relative:page" coordorigin="1791,401" coordsize="0,0">
            <v:shape id="_x0000_s5300" style="position:absolute;left:1791;top:401;width:0;height:0" coordorigin="1791,401" coordsize="0,0" path="m1791,401r,e" filled="f" strokeweight="1pt">
              <v:path arrowok="t"/>
            </v:shape>
            <w10:wrap anchorx="page"/>
          </v:group>
        </w:pict>
      </w:r>
      <w:r>
        <w:pict>
          <v:group id="_x0000_s5297" style="position:absolute;left:0;text-align:left;margin-left:434.35pt;margin-top:20.05pt;width:0;height:0;z-index:-7272;mso-position-horizontal-relative:page" coordorigin="8687,401" coordsize="0,0">
            <v:shape id="_x0000_s5298" style="position:absolute;left:8687;top:401;width:0;height:0" coordorigin="8687,401" coordsize="0,0" path="m8687,401r,e" filled="f" strokeweight="1pt">
              <v:path arrowok="t"/>
            </v:shape>
            <w10:wrap anchorx="page"/>
          </v:group>
        </w:pict>
      </w:r>
      <w:r>
        <w:pict>
          <v:group id="_x0000_s5295" style="position:absolute;left:0;text-align:left;margin-left:440.05pt;margin-top:14.35pt;width:0;height:0;z-index:-7271;mso-position-horizontal-relative:page" coordorigin="8801,287" coordsize="0,0">
            <v:shape id="_x0000_s5296" style="position:absolute;left:8801;top:287;width:0;height:0" coordorigin="8801,287" coordsize="0,0" path="m8801,287r,e" filled="f" strokeweight="1pt">
              <v:path arrowok="t"/>
            </v:shape>
            <w10:wrap anchorx="page"/>
          </v:group>
        </w:pict>
      </w:r>
      <w:r>
        <w:pict>
          <v:group id="_x0000_s5293" style="position:absolute;left:0;text-align:left;margin-left:439.55pt;margin-top:57.45pt;width:0;height:0;z-index:-7256;mso-position-horizontal-relative:page" coordorigin="8791,1149" coordsize="0,0">
            <v:shape id="_x0000_s5294" style="position:absolute;left:8791;top:1149;width:0;height:0" coordorigin="8791,1149" coordsize="0,0" path="m8791,1149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2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5291" style="position:absolute;left:0;text-align:left;margin-left:88.35pt;margin-top:18.15pt;width:349.2pt;height:0;z-index:-7258;mso-position-horizontal-relative:page" coordorigin="1767,363" coordsize="6984,0">
            <v:shape id="_x0000_s5292" style="position:absolute;left:1767;top:363;width:6984;height:0" coordorigin="1767,363" coordsize="6984,0" path="m1767,36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289" style="position:absolute;left:0;text-align:left;margin-left:84.35pt;margin-top:18.15pt;width:0;height:0;z-index:-7257;mso-position-horizontal-relative:page" coordorigin="1687,363" coordsize="0,0">
            <v:shape id="_x0000_s5290" style="position:absolute;left:1687;top:363;width:0;height:0" coordorigin="1687,363" coordsize="0,0" path="m1687,36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w w:val="97"/>
          <w:sz w:val="28"/>
          <w:szCs w:val="28"/>
        </w:rPr>
        <w:t>Kisah</w:t>
      </w:r>
      <w:r w:rsidR="00021A40">
        <w:rPr>
          <w:b/>
          <w:color w:val="0076A3"/>
          <w:spacing w:val="-22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3"/>
          <w:w w:val="82"/>
          <w:sz w:val="28"/>
          <w:szCs w:val="28"/>
        </w:rPr>
        <w:t>T</w:t>
      </w:r>
      <w:r w:rsidR="00021A40">
        <w:rPr>
          <w:b/>
          <w:color w:val="0076A3"/>
          <w:w w:val="110"/>
          <w:sz w:val="28"/>
          <w:szCs w:val="28"/>
        </w:rPr>
        <w:t>o</w:t>
      </w:r>
      <w:r w:rsidR="00021A40">
        <w:rPr>
          <w:b/>
          <w:color w:val="0076A3"/>
          <w:spacing w:val="-5"/>
          <w:w w:val="110"/>
          <w:sz w:val="28"/>
          <w:szCs w:val="28"/>
        </w:rPr>
        <w:t>n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w w:val="92"/>
          <w:sz w:val="28"/>
          <w:szCs w:val="28"/>
        </w:rPr>
        <w:t>Ha</w:t>
      </w:r>
      <w:r w:rsidR="00021A40">
        <w:rPr>
          <w:b/>
          <w:color w:val="0076A3"/>
          <w:spacing w:val="-2"/>
          <w:w w:val="92"/>
          <w:sz w:val="28"/>
          <w:szCs w:val="28"/>
        </w:rPr>
        <w:t>r</w:t>
      </w:r>
      <w:r w:rsidR="00021A40">
        <w:rPr>
          <w:b/>
          <w:color w:val="0076A3"/>
          <w:w w:val="108"/>
          <w:sz w:val="28"/>
          <w:szCs w:val="28"/>
        </w:rPr>
        <w:t>ding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4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(lahir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1970)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adalah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pemain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es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i/>
          <w:sz w:val="22"/>
          <w:szCs w:val="22"/>
        </w:rPr>
        <w:t>i</w:t>
      </w:r>
      <w:r>
        <w:rPr>
          <w:i/>
          <w:spacing w:val="-2"/>
          <w:sz w:val="22"/>
          <w:szCs w:val="22"/>
        </w:rPr>
        <w:t>c</w:t>
      </w:r>
      <w:r>
        <w:rPr>
          <w:i/>
          <w:spacing w:val="2"/>
          <w:sz w:val="22"/>
          <w:szCs w:val="22"/>
        </w:rPr>
        <w:t>e</w:t>
      </w:r>
      <w:r>
        <w:rPr>
          <w:i/>
          <w:sz w:val="22"/>
          <w:szCs w:val="22"/>
        </w:rPr>
        <w:t>-s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ating</w:t>
      </w:r>
      <w:r>
        <w:rPr>
          <w:sz w:val="22"/>
          <w:szCs w:val="22"/>
        </w:rPr>
        <w:t xml:space="preserve">)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kenal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.</w:t>
      </w:r>
      <w:r>
        <w:rPr>
          <w:spacing w:val="12"/>
          <w:w w:val="9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1994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sebuah </w:t>
      </w:r>
      <w:r>
        <w:rPr>
          <w:w w:val="108"/>
          <w:sz w:val="22"/>
          <w:szCs w:val="22"/>
        </w:rPr>
        <w:t>pelangga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suami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Jeff</w:t>
      </w:r>
      <w:r>
        <w:rPr>
          <w:spacing w:val="-6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Gillool</w:t>
      </w:r>
      <w:r>
        <w:rPr>
          <w:spacing w:val="-8"/>
          <w:w w:val="93"/>
          <w:sz w:val="22"/>
          <w:szCs w:val="22"/>
        </w:rPr>
        <w:t>y</w:t>
      </w:r>
      <w:r>
        <w:rPr>
          <w:w w:val="93"/>
          <w:sz w:val="22"/>
          <w:szCs w:val="22"/>
        </w:rPr>
        <w:t>,</w:t>
      </w:r>
      <w:r>
        <w:rPr>
          <w:spacing w:val="8"/>
          <w:w w:val="9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komplot</w:t>
      </w:r>
      <w:r>
        <w:rPr>
          <w:spacing w:val="9"/>
          <w:w w:val="10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Sh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wn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97"/>
          <w:sz w:val="22"/>
          <w:szCs w:val="22"/>
        </w:rPr>
        <w:t>c</w:t>
      </w:r>
      <w:r>
        <w:rPr>
          <w:spacing w:val="4"/>
          <w:w w:val="97"/>
          <w:sz w:val="22"/>
          <w:szCs w:val="22"/>
        </w:rPr>
        <w:t>k</w:t>
      </w:r>
      <w:r>
        <w:rPr>
          <w:w w:val="106"/>
          <w:sz w:val="22"/>
          <w:szCs w:val="22"/>
        </w:rPr>
        <w:t>ha</w:t>
      </w:r>
      <w:r>
        <w:rPr>
          <w:spacing w:val="-2"/>
          <w:w w:val="106"/>
          <w:sz w:val="22"/>
          <w:szCs w:val="22"/>
        </w:rPr>
        <w:t>r</w:t>
      </w:r>
      <w:r>
        <w:rPr>
          <w:w w:val="115"/>
          <w:sz w:val="22"/>
          <w:szCs w:val="22"/>
        </w:rPr>
        <w:t>dt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Shane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S</w:t>
      </w:r>
      <w:r>
        <w:rPr>
          <w:w w:val="112"/>
          <w:sz w:val="22"/>
          <w:szCs w:val="22"/>
        </w:rPr>
        <w:t>ta</w:t>
      </w:r>
      <w:r>
        <w:rPr>
          <w:spacing w:val="-1"/>
          <w:w w:val="112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saingan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olah</w:t>
      </w:r>
      <w:r>
        <w:rPr>
          <w:spacing w:val="-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aga </w:t>
      </w:r>
      <w:r>
        <w:rPr>
          <w:sz w:val="22"/>
          <w:szCs w:val="22"/>
        </w:rPr>
        <w:t>sep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Nan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igan,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tihan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persiapan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Kejua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aan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1"/>
          <w:sz w:val="22"/>
          <w:szCs w:val="22"/>
        </w:rPr>
        <w:t>ep</w:t>
      </w:r>
      <w:r>
        <w:rPr>
          <w:spacing w:val="-1"/>
          <w:w w:val="111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Es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Keindahan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AS.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igan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paha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bebe</w:t>
      </w:r>
      <w:r>
        <w:rPr>
          <w:spacing w:val="-1"/>
          <w:w w:val="111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apa </w:t>
      </w:r>
      <w:r>
        <w:rPr>
          <w:w w:val="107"/>
          <w:sz w:val="22"/>
          <w:szCs w:val="22"/>
        </w:rPr>
        <w:t>se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time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er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lutut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polisi</w:t>
      </w:r>
      <w:r>
        <w:rPr>
          <w:spacing w:val="-2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lip</w:t>
      </w:r>
      <w:r>
        <w:rPr>
          <w:spacing w:val="-1"/>
          <w:w w:val="10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tunglah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igan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tah,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a-lu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 xml:space="preserve">igan </w:t>
      </w:r>
      <w:r>
        <w:rPr>
          <w:w w:val="107"/>
          <w:sz w:val="22"/>
          <w:szCs w:val="22"/>
        </w:rPr>
        <w:t>mengundu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kejua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aan</w:t>
      </w:r>
      <w:r>
        <w:rPr>
          <w:spacing w:val="3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nasiona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ding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memenan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kejua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aan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w w:val="91"/>
          <w:sz w:val="22"/>
          <w:szCs w:val="22"/>
        </w:rPr>
        <w:t>(</w:t>
      </w:r>
      <w:r>
        <w:rPr>
          <w:i/>
          <w:spacing w:val="2"/>
          <w:w w:val="91"/>
          <w:sz w:val="22"/>
          <w:szCs w:val="22"/>
        </w:rPr>
        <w:t>D</w:t>
      </w:r>
      <w:r>
        <w:rPr>
          <w:i/>
          <w:w w:val="91"/>
          <w:sz w:val="22"/>
          <w:szCs w:val="22"/>
        </w:rPr>
        <w:t>aily</w:t>
      </w:r>
      <w:r>
        <w:rPr>
          <w:i/>
          <w:spacing w:val="-8"/>
          <w:w w:val="91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Mail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w w:val="79"/>
          <w:sz w:val="22"/>
          <w:szCs w:val="22"/>
        </w:rPr>
        <w:t>“</w:t>
      </w:r>
      <w:r>
        <w:rPr>
          <w:spacing w:val="4"/>
          <w:w w:val="79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go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quee</w:t>
      </w:r>
      <w:r>
        <w:rPr>
          <w:spacing w:val="-7"/>
          <w:w w:val="111"/>
          <w:sz w:val="22"/>
          <w:szCs w:val="22"/>
        </w:rPr>
        <w:t>n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>ember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2013).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060" w:right="0" w:bottom="280" w:left="1380" w:header="0" w:footer="1158" w:gutter="0"/>
          <w:cols w:space="720"/>
        </w:sectPr>
      </w:pPr>
      <w:r>
        <w:rPr>
          <w:sz w:val="22"/>
          <w:szCs w:val="22"/>
        </w:rPr>
        <w:t>Namun 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bong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ar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polisi.</w:t>
      </w:r>
      <w:r>
        <w:rPr>
          <w:spacing w:val="1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olisi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ha</w:t>
      </w:r>
      <w:r>
        <w:rPr>
          <w:spacing w:val="4"/>
          <w:w w:val="104"/>
          <w:sz w:val="22"/>
          <w:szCs w:val="22"/>
        </w:rPr>
        <w:t>k</w:t>
      </w:r>
      <w:r>
        <w:rPr>
          <w:w w:val="101"/>
          <w:sz w:val="22"/>
          <w:szCs w:val="22"/>
        </w:rPr>
        <w:t xml:space="preserve">im </w:t>
      </w:r>
      <w:r>
        <w:rPr>
          <w:w w:val="105"/>
          <w:sz w:val="22"/>
          <w:szCs w:val="22"/>
        </w:rPr>
        <w:t>membukti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ding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mengetahui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encana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angan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hadap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igan.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bersalah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  dij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uman 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>obaan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tiga </w:t>
      </w:r>
      <w:r>
        <w:rPr>
          <w:sz w:val="22"/>
          <w:szCs w:val="22"/>
        </w:rPr>
        <w:lastRenderedPageBreak/>
        <w:t xml:space="preserve">tahun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penja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500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jam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anan </w:t>
      </w:r>
      <w:r>
        <w:rPr>
          <w:spacing w:val="2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denda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$160.000.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elar jua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1994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dicabu</w:t>
      </w:r>
      <w:r>
        <w:rPr>
          <w:spacing w:val="-1"/>
          <w:w w:val="108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seumur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ding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ut</w:t>
      </w:r>
    </w:p>
    <w:p w:rsidR="00A31BD9" w:rsidRDefault="00021A40">
      <w:pPr>
        <w:spacing w:before="73" w:line="284" w:lineRule="auto"/>
        <w:ind w:left="1100" w:right="249"/>
        <w:rPr>
          <w:sz w:val="22"/>
          <w:szCs w:val="22"/>
        </w:rPr>
      </w:pPr>
      <w:r>
        <w:rPr>
          <w:sz w:val="22"/>
          <w:szCs w:val="22"/>
        </w:rPr>
        <w:lastRenderedPageBreak/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diselengga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ganisasi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es </w:t>
      </w:r>
      <w:r>
        <w:rPr>
          <w:sz w:val="22"/>
          <w:szCs w:val="22"/>
        </w:rPr>
        <w:t>nasional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24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 xml:space="preserve">AS,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pemain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pel</w:t>
      </w:r>
      <w:r>
        <w:rPr>
          <w:spacing w:val="-1"/>
          <w:w w:val="107"/>
          <w:sz w:val="22"/>
          <w:szCs w:val="22"/>
        </w:rPr>
        <w:t>a</w:t>
      </w:r>
      <w:r>
        <w:rPr>
          <w:w w:val="101"/>
          <w:sz w:val="22"/>
          <w:szCs w:val="22"/>
        </w:rPr>
        <w:t>tih.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ita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tas? 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34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menggamba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bagaimana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sudah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2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mampu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masalah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asa.</w:t>
      </w:r>
      <w:r>
        <w:rPr>
          <w:spacing w:val="19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Ha</w:t>
      </w:r>
      <w:r>
        <w:rPr>
          <w:spacing w:val="-2"/>
          <w:w w:val="97"/>
          <w:sz w:val="22"/>
          <w:szCs w:val="22"/>
        </w:rPr>
        <w:t>r</w:t>
      </w:r>
      <w:r>
        <w:rPr>
          <w:w w:val="107"/>
          <w:sz w:val="22"/>
          <w:szCs w:val="22"/>
        </w:rPr>
        <w:t>din</w:t>
      </w:r>
      <w:r>
        <w:rPr>
          <w:spacing w:val="-3"/>
          <w:w w:val="107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ha- </w:t>
      </w:r>
      <w:r>
        <w:rPr>
          <w:sz w:val="22"/>
          <w:szCs w:val="22"/>
        </w:rPr>
        <w:t>rus</w:t>
      </w:r>
      <w:r>
        <w:rPr>
          <w:spacing w:val="-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Nan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y</w:t>
      </w:r>
      <w:r>
        <w:rPr>
          <w:spacing w:val="-15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</w:t>
      </w:r>
      <w:r>
        <w:rPr>
          <w:spacing w:val="1"/>
          <w:w w:val="97"/>
          <w:sz w:val="22"/>
          <w:szCs w:val="22"/>
        </w:rPr>
        <w:t>rr</w:t>
      </w:r>
      <w:r>
        <w:rPr>
          <w:w w:val="97"/>
          <w:sz w:val="22"/>
          <w:szCs w:val="22"/>
        </w:rPr>
        <w:t>igan,</w:t>
      </w:r>
      <w:r>
        <w:rPr>
          <w:spacing w:val="-4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tangguh</w:t>
      </w:r>
      <w:r>
        <w:rPr>
          <w:spacing w:val="-1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tandingan </w:t>
      </w:r>
      <w:r>
        <w:rPr>
          <w:sz w:val="22"/>
          <w:szCs w:val="22"/>
        </w:rPr>
        <w:t>sep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4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 xml:space="preserve">tir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tandingan</w:t>
      </w:r>
      <w:r>
        <w:rPr>
          <w:spacing w:val="5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itu  </w:t>
      </w:r>
      <w:r>
        <w:rPr>
          <w:w w:val="111"/>
          <w:sz w:val="22"/>
          <w:szCs w:val="22"/>
        </w:rPr>
        <w:t xml:space="preserve">dengan </w:t>
      </w:r>
      <w:r>
        <w:rPr>
          <w:w w:val="106"/>
          <w:sz w:val="22"/>
          <w:szCs w:val="22"/>
        </w:rPr>
        <w:t>mengalah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Nan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y 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tandingan.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men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4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Nan</w:t>
      </w:r>
      <w:r>
        <w:rPr>
          <w:spacing w:val="4"/>
          <w:w w:val="98"/>
          <w:sz w:val="22"/>
          <w:szCs w:val="22"/>
        </w:rPr>
        <w:t>c</w:t>
      </w:r>
      <w:r>
        <w:rPr>
          <w:spacing w:val="-9"/>
          <w:w w:val="98"/>
          <w:sz w:val="22"/>
          <w:szCs w:val="22"/>
        </w:rPr>
        <w:t>y</w:t>
      </w:r>
      <w:r>
        <w:rPr>
          <w:w w:val="98"/>
          <w:sz w:val="22"/>
          <w:szCs w:val="22"/>
        </w:rPr>
        <w:t>,</w:t>
      </w:r>
      <w:r>
        <w:rPr>
          <w:spacing w:val="2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pun  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diam </w:t>
      </w:r>
      <w:r>
        <w:rPr>
          <w:spacing w:val="1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i,</w:t>
      </w:r>
      <w:r>
        <w:rPr>
          <w:spacing w:val="22"/>
          <w:w w:val="9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etujui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Jeff</w:t>
      </w:r>
      <w:r>
        <w:rPr>
          <w:spacing w:val="-1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Gillooly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men</w:t>
      </w:r>
      <w:r>
        <w:rPr>
          <w:spacing w:val="-1"/>
          <w:w w:val="104"/>
          <w:sz w:val="22"/>
          <w:szCs w:val="22"/>
        </w:rPr>
        <w:t>c</w:t>
      </w:r>
      <w:r>
        <w:rPr>
          <w:w w:val="104"/>
          <w:sz w:val="22"/>
          <w:szCs w:val="22"/>
        </w:rPr>
        <w:t>ela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pacing w:val="30"/>
          <w:w w:val="10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6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 xml:space="preserve">emosi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1"/>
          <w:sz w:val="22"/>
          <w:szCs w:val="22"/>
        </w:rPr>
        <w:t>neg</w:t>
      </w:r>
      <w:r>
        <w:rPr>
          <w:spacing w:val="-1"/>
          <w:w w:val="111"/>
          <w:sz w:val="22"/>
          <w:szCs w:val="22"/>
        </w:rPr>
        <w:t>a</w:t>
      </w:r>
      <w:r>
        <w:rPr>
          <w:w w:val="96"/>
          <w:sz w:val="22"/>
          <w:szCs w:val="22"/>
        </w:rPr>
        <w:t>ti</w:t>
      </w:r>
      <w:r>
        <w:rPr>
          <w:spacing w:val="-7"/>
          <w:w w:val="96"/>
          <w:sz w:val="22"/>
          <w:szCs w:val="22"/>
        </w:rPr>
        <w:t>f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ini 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ditampil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tang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siap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alahan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bersedia</w:t>
      </w:r>
      <w:r>
        <w:rPr>
          <w:spacing w:val="3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apa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mencapai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lain,</w:t>
      </w:r>
      <w:r>
        <w:rPr>
          <w:spacing w:val="-2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fisik</w:t>
      </w:r>
      <w:r>
        <w:rPr>
          <w:spacing w:val="-17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sudah </w:t>
      </w:r>
      <w:r>
        <w:rPr>
          <w:w w:val="108"/>
          <w:sz w:val="22"/>
          <w:szCs w:val="22"/>
        </w:rPr>
        <w:t>be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tumbuh,</w:t>
      </w:r>
      <w:r>
        <w:rPr>
          <w:spacing w:val="23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emosional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</w:t>
      </w:r>
      <w:r>
        <w:rPr>
          <w:spacing w:val="5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anak</w:t>
      </w:r>
      <w:r>
        <w:rPr>
          <w:spacing w:val="1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keci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.</w:t>
      </w:r>
      <w:r>
        <w:rPr>
          <w:spacing w:val="-7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-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Hal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  ini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aspek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kehidupan. 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10"/>
          <w:sz w:val="22"/>
          <w:szCs w:val="22"/>
        </w:rPr>
        <w:t xml:space="preserve">oba </w:t>
      </w: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emanmu</w:t>
      </w:r>
      <w:r>
        <w:rPr>
          <w:spacing w:val="-5"/>
          <w:w w:val="1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sebang</w:t>
      </w:r>
      <w:r>
        <w:rPr>
          <w:spacing w:val="1"/>
          <w:w w:val="107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ilah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oh</w:t>
      </w:r>
      <w:r>
        <w:rPr>
          <w:spacing w:val="4"/>
          <w:w w:val="105"/>
          <w:sz w:val="22"/>
          <w:szCs w:val="22"/>
        </w:rPr>
        <w:t>-</w:t>
      </w:r>
      <w:r>
        <w:rPr>
          <w:spacing w:val="-1"/>
          <w:w w:val="101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oh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</w:p>
    <w:p w:rsidR="00A31BD9" w:rsidRDefault="00A31BD9">
      <w:pPr>
        <w:spacing w:line="200" w:lineRule="exact"/>
      </w:pPr>
    </w:p>
    <w:p w:rsidR="00A31BD9" w:rsidRDefault="00A31BD9">
      <w:pPr>
        <w:spacing w:before="6"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5287" style="position:absolute;left:0;text-align:left;margin-left:60pt;margin-top:16.45pt;width:349.2pt;height:0;z-index:-7246;mso-position-horizontal-relative:page" coordorigin="1200,329" coordsize="6984,0">
            <v:shape id="_x0000_s5288" style="position:absolute;left:1200;top:329;width:6984;height:0" coordorigin="1200,329" coordsize="6984,0" path="m1200,32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285" style="position:absolute;left:0;text-align:left;margin-left:56pt;margin-top:16.45pt;width:0;height:0;z-index:-7245;mso-position-horizontal-relative:page" coordorigin="1120,329" coordsize="0,0">
            <v:shape id="_x0000_s5286" style="position:absolute;left:1120;top:329;width:0;height:0" coordorigin="1120,329" coordsize="0,0" path="m1120,329r,e" filled="f" strokecolor="#00adef" strokeweight="2pt">
              <v:path arrowok="t"/>
            </v:shape>
            <w10:wrap anchorx="page"/>
          </v:group>
        </w:pict>
      </w:r>
      <w:r>
        <w:pict>
          <v:group id="_x0000_s5283" style="position:absolute;left:0;text-align:left;margin-left:411.2pt;margin-top:16.45pt;width:0;height:0;z-index:-7244;mso-position-horizontal-relative:page" coordorigin="8224,329" coordsize="0,0">
            <v:shape id="_x0000_s5284" style="position:absolute;left:8224;top:329;width:0;height:0" coordorigin="8224,329" coordsize="0,0" path="m8224,32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3"/>
          <w:sz w:val="28"/>
          <w:szCs w:val="28"/>
        </w:rPr>
        <w:t>iskusi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50" w:firstLine="283"/>
        <w:jc w:val="both"/>
        <w:rPr>
          <w:sz w:val="22"/>
          <w:szCs w:val="22"/>
        </w:rPr>
      </w:pPr>
      <w:r>
        <w:pict>
          <v:group id="_x0000_s5281" style="position:absolute;left:0;text-align:left;margin-left:411.7pt;margin-top:73.55pt;width:0;height:0;z-index:-7249;mso-position-horizontal-relative:page" coordorigin="8234,1471" coordsize="0,0">
            <v:shape id="_x0000_s5282" style="position:absolute;left:8234;top:1471;width:0;height:0" coordorigin="8234,1471" coordsize="0,0" path="m8234,1471r,e" filled="f" strokeweight="1pt">
              <v:path arrowok="t"/>
            </v:shape>
            <w10:wrap anchorx="page"/>
          </v:group>
        </w:pict>
      </w:r>
      <w:r>
        <w:pict>
          <v:group id="_x0000_s5279" style="position:absolute;left:0;text-align:left;margin-left:406pt;margin-top:67.9pt;width:0;height:0;z-index:-7248;mso-position-horizontal-relative:page" coordorigin="8120,1358" coordsize="0,0">
            <v:shape id="_x0000_s5280" style="position:absolute;left:8120;top:1358;width:0;height:0" coordorigin="8120,1358" coordsize="0,0" path="m8120,1358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hal-hal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  ini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6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sebang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um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2"/>
          <w:w w:val="8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ca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ilah </w:t>
      </w:r>
      <w:r w:rsidR="00021A40">
        <w:rPr>
          <w:spacing w:val="-1"/>
          <w:w w:val="107"/>
          <w:sz w:val="22"/>
          <w:szCs w:val="22"/>
        </w:rPr>
        <w:t>c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nt</w:t>
      </w:r>
      <w:r w:rsidR="00021A40">
        <w:rPr>
          <w:w w:val="107"/>
          <w:sz w:val="22"/>
          <w:szCs w:val="22"/>
        </w:rPr>
        <w:t>oh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spacing w:val="-1"/>
          <w:w w:val="107"/>
          <w:sz w:val="22"/>
          <w:szCs w:val="22"/>
        </w:rPr>
        <w:t>c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nt</w:t>
      </w:r>
      <w:r w:rsidR="00021A40">
        <w:rPr>
          <w:w w:val="107"/>
          <w:sz w:val="22"/>
          <w:szCs w:val="22"/>
        </w:rPr>
        <w:t>oh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seha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i-ha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5277" style="position:absolute;left:0;text-align:left;margin-left:55.5pt;margin-top:28.55pt;width:0;height:0;z-index:-7254;mso-position-horizontal-relative:page" coordorigin="1110,571" coordsize="0,0">
            <v:shape id="_x0000_s5278" style="position:absolute;left:1110;top:571;width:0;height:0" coordorigin="1110,571" coordsize="0,0" path="m1110,571r,e" filled="f" strokeweight="1pt">
              <v:path arrowok="t"/>
            </v:shape>
            <w10:wrap anchorx="page"/>
          </v:group>
        </w:pict>
      </w:r>
      <w:r>
        <w:pict>
          <v:group id="_x0000_s5275" style="position:absolute;left:0;text-align:left;margin-left:61.2pt;margin-top:22.9pt;width:0;height:0;z-index:-7247;mso-position-horizontal-relative:page" coordorigin="1224,458" coordsize="0,0">
            <v:shape id="_x0000_s5276" style="position:absolute;left:1224;top:458;width:0;height:0" coordorigin="1224,458" coordsize="0,0" path="m1224,458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w w:val="87"/>
          <w:sz w:val="22"/>
          <w:szCs w:val="22"/>
        </w:rPr>
        <w:t>C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oh</w:t>
      </w:r>
      <w:r w:rsidR="00021A40">
        <w:rPr>
          <w:spacing w:val="4"/>
          <w:w w:val="105"/>
          <w:sz w:val="22"/>
          <w:szCs w:val="22"/>
        </w:rPr>
        <w:t>-</w:t>
      </w:r>
      <w:r w:rsidR="00021A40">
        <w:rPr>
          <w:spacing w:val="-1"/>
          <w:w w:val="101"/>
          <w:sz w:val="22"/>
          <w:szCs w:val="22"/>
        </w:rPr>
        <w:t>c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ketidakde</w:t>
      </w:r>
      <w:r w:rsidR="00021A40">
        <w:rPr>
          <w:spacing w:val="-1"/>
          <w:w w:val="105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>asaan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7860"/>
        </w:tabs>
        <w:ind w:left="1384"/>
        <w:rPr>
          <w:sz w:val="22"/>
          <w:szCs w:val="22"/>
        </w:rPr>
      </w:pPr>
      <w:r>
        <w:pict>
          <v:group id="_x0000_s5273" style="position:absolute;left:0;text-align:left;margin-left:204.15pt;margin-top:10.25pt;width:0;height:0;z-index:-7243;mso-position-horizontal-relative:page" coordorigin="4083,205" coordsize="0,0">
            <v:shape id="_x0000_s5274" style="position:absolute;left:4083;top:205;width:0;height:0" coordorigin="4083,205" coordsize="0,0" path="m4083,205r,e" filled="f" strokeweight="1.4pt">
              <v:path arrowok="t"/>
            </v:shape>
            <w10:wrap anchorx="page"/>
          </v:group>
        </w:pict>
      </w:r>
      <w:r>
        <w:pict>
          <v:group id="_x0000_s5271" style="position:absolute;left:0;text-align:left;margin-left:395.3pt;margin-top:10.25pt;width:0;height:0;z-index:-7242;mso-position-horizontal-relative:page" coordorigin="7906,205" coordsize="0,0">
            <v:shape id="_x0000_s5272" style="position:absolute;left:7906;top:205;width:0;height:0" coordorigin="7906,205" coordsize="0,0" path="m7906,205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dalam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ehidupan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99"/>
          <w:sz w:val="22"/>
          <w:szCs w:val="22"/>
        </w:rPr>
        <w:t>el</w:t>
      </w:r>
      <w:r w:rsidR="00021A40">
        <w:rPr>
          <w:i/>
          <w:spacing w:val="-1"/>
          <w:w w:val="99"/>
          <w:sz w:val="22"/>
          <w:szCs w:val="22"/>
        </w:rPr>
        <w:t>u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-2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ga:</w:t>
      </w:r>
      <w:r w:rsidR="00021A40">
        <w:rPr>
          <w:i/>
          <w:sz w:val="22"/>
          <w:szCs w:val="22"/>
        </w:rPr>
        <w:t xml:space="preserve">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7860"/>
        </w:tabs>
        <w:ind w:left="1384"/>
        <w:rPr>
          <w:sz w:val="22"/>
          <w:szCs w:val="22"/>
        </w:rPr>
      </w:pPr>
      <w:r>
        <w:pict>
          <v:group id="_x0000_s5261" style="position:absolute;left:0;text-align:left;margin-left:55pt;margin-top:-82.95pt;width:357.15pt;height:150.95pt;z-index:-7255;mso-position-horizontal-relative:page" coordorigin="1100,-1659" coordsize="7143,3019">
            <v:shape id="_x0000_s5270" style="position:absolute;left:1110;top:-1649;width:7123;height:2999" coordorigin="1110,-1649" coordsize="7123,2999" path="m1224,-1649r-66,1l1112,-1602r-2,65l1110,1236r1,38l1124,1335r62,14l8120,1350r38,-1l8219,1336r14,-62l8234,-1536r-1,-37l8220,-1635r-62,-14l1224,-1649xe" fillcolor="#8ed7f8" stroked="f">
              <v:path arrowok="t"/>
            </v:shape>
            <v:shape id="_x0000_s5269" style="position:absolute;left:1112;top:-1641;width:68;height:82" coordorigin="1112,-1641" coordsize="68,82" path="m1180,-1641r-16,8l1148,-1623r-14,14l1122,-1591r-8,24l1112,-1558e" filled="f" strokeweight="1pt">
              <v:stroke dashstyle="dash"/>
              <v:path arrowok="t"/>
            </v:shape>
            <v:shape id="_x0000_s5268" style="position:absolute;left:1110;top:-1496;width:0;height:2712" coordorigin="1110,-1496" coordsize="0,2712" path="m1110,-1496r,2712e" filled="f" strokeweight="1pt">
              <v:stroke dashstyle="dash"/>
              <v:path arrowok="t"/>
            </v:shape>
            <v:shape id="_x0000_s5267" style="position:absolute;left:1119;top:1280;width:82;height:68" coordorigin="1119,1280" coordsize="82,68" path="m1119,1280r7,16l1137,1312r14,14l1169,1338r23,8l1201,1348e" filled="f" strokeweight="1pt">
              <v:stroke dashstyle="dash"/>
              <v:path arrowok="t"/>
            </v:shape>
            <v:shape id="_x0000_s5266" style="position:absolute;left:1264;top:1350;width:6836;height:0" coordorigin="1264,1350" coordsize="6836,0" path="m1264,1350r6836,e" filled="f" strokeweight="1pt">
              <v:stroke dashstyle="dash"/>
              <v:path arrowok="t"/>
            </v:shape>
            <v:shape id="_x0000_s5265" style="position:absolute;left:8164;top:1259;width:68;height:82" coordorigin="8164,1259" coordsize="68,82" path="m8164,1341r16,-7l8196,1323r14,-14l8222,1291r8,-23l8232,1259e" filled="f" strokeweight="1pt">
              <v:stroke dashstyle="dash"/>
              <v:path arrowok="t"/>
            </v:shape>
            <v:shape id="_x0000_s5264" style="position:absolute;left:8234;top:-1516;width:0;height:2712" coordorigin="8234,-1516" coordsize="0,2712" path="m8234,1196r,-2712e" filled="f" strokeweight="1pt">
              <v:stroke dashstyle="dash"/>
              <v:path arrowok="t"/>
            </v:shape>
            <v:shape id="_x0000_s5263" style="position:absolute;left:8143;top:-1648;width:82;height:68" coordorigin="8143,-1648" coordsize="82,68" path="m8225,-1580r-7,-16l8207,-1612r-14,-14l8175,-1638r-23,-8l8143,-1648e" filled="f" strokeweight="1pt">
              <v:stroke dashstyle="dash"/>
              <v:path arrowok="t"/>
            </v:shape>
            <v:shape id="_x0000_s5262" style="position:absolute;left:1244;top:-1649;width:6836;height:0" coordorigin="1244,-1649" coordsize="6836,0" path="m8080,-1649r-6836,e" filled="f" strokeweight="1pt">
              <v:stroke dashstyle="dash"/>
              <v:path arrowok="t"/>
            </v:shape>
            <w10:wrap anchorx="page"/>
          </v:group>
        </w:pict>
      </w:r>
      <w:r>
        <w:pict>
          <v:group id="_x0000_s5259" style="position:absolute;left:0;text-align:left;margin-left:212.35pt;margin-top:9.75pt;width:0;height:0;z-index:-7241;mso-position-horizontal-relative:page" coordorigin="4247,195" coordsize="0,0">
            <v:shape id="_x0000_s5260" style="position:absolute;left:4247;top:195;width:0;height:0" coordorigin="4247,195" coordsize="0,0" path="m4247,195r,e" filled="f" strokeweight="1.4pt">
              <v:path arrowok="t"/>
            </v:shape>
            <w10:wrap anchorx="page"/>
          </v:group>
        </w:pict>
      </w:r>
      <w:r>
        <w:pict>
          <v:group id="_x0000_s5257" style="position:absolute;left:0;text-align:left;margin-left:395.1pt;margin-top:9.75pt;width:0;height:0;z-index:-7240;mso-position-horizontal-relative:page" coordorigin="7902,195" coordsize="0,0">
            <v:shape id="_x0000_s5258" style="position:absolute;left:7902;top:195;width:0;height:0" coordorigin="7902,195" coordsize="0,0" path="m7902,195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dalam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2"/>
          <w:w w:val="92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gaulan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sehari-hari:</w:t>
      </w:r>
      <w:r w:rsidR="00021A40">
        <w:rPr>
          <w:i/>
          <w:sz w:val="22"/>
          <w:szCs w:val="22"/>
        </w:rPr>
        <w:t xml:space="preserve">  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pict>
          <v:group id="_x0000_s5255" style="position:absolute;left:0;text-align:left;margin-left:55.5pt;margin-top:14.8pt;width:0;height:0;z-index:-7253;mso-position-horizontal-relative:page" coordorigin="1110,296" coordsize="0,0">
            <v:shape id="_x0000_s5256" style="position:absolute;left:1110;top:296;width:0;height:0" coordorigin="1110,296" coordsize="0,0" path="m1110,296r,e" filled="f" strokeweight="1pt">
              <v:path arrowok="t"/>
            </v:shape>
            <w10:wrap anchorx="page"/>
          </v:group>
        </w:pict>
      </w:r>
      <w:r>
        <w:pict>
          <v:group id="_x0000_s5253" style="position:absolute;left:0;text-align:left;margin-left:61.2pt;margin-top:20.45pt;width:0;height:0;z-index:-7252;mso-position-horizontal-relative:page" coordorigin="1224,409" coordsize="0,0">
            <v:shape id="_x0000_s5254" style="position:absolute;left:1224;top:409;width:0;height:0" coordorigin="1224,409" coordsize="0,0" path="m1224,409r,e" filled="f" strokeweight="1pt">
              <v:path arrowok="t"/>
            </v:shape>
            <w10:wrap anchorx="page"/>
          </v:group>
        </w:pict>
      </w:r>
      <w:r>
        <w:pict>
          <v:group id="_x0000_s5251" style="position:absolute;left:0;text-align:left;margin-left:406pt;margin-top:20.45pt;width:0;height:0;z-index:-7251;mso-position-horizontal-relative:page" coordorigin="8120,409" coordsize="0,0">
            <v:shape id="_x0000_s5252" style="position:absolute;left:8120;top:409;width:0;height:0" coordorigin="8120,409" coordsize="0,0" path="m8120,409r,e" filled="f" strokeweight="1pt">
              <v:path arrowok="t"/>
            </v:shape>
            <w10:wrap anchorx="page"/>
          </v:group>
        </w:pict>
      </w:r>
      <w:r>
        <w:pict>
          <v:group id="_x0000_s5249" style="position:absolute;left:0;text-align:left;margin-left:411.7pt;margin-top:14.8pt;width:0;height:0;z-index:-7250;mso-position-horizontal-relative:page" coordorigin="8234,296" coordsize="0,0">
            <v:shape id="_x0000_s5250" style="position:absolute;left:8234;top:296;width:0;height:0" coordorigin="8234,296" coordsize="0,0" path="m8234,296r,e" filled="f" strokeweight="1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357B69">
      <w:pPr>
        <w:tabs>
          <w:tab w:val="left" w:pos="7060"/>
        </w:tabs>
        <w:spacing w:before="64"/>
        <w:ind w:left="571"/>
        <w:rPr>
          <w:sz w:val="22"/>
          <w:szCs w:val="22"/>
        </w:rPr>
      </w:pPr>
      <w:r>
        <w:lastRenderedPageBreak/>
        <w:pict>
          <v:group id="_x0000_s5247" style="position:absolute;left:0;text-align:left;margin-left:89.55pt;margin-top:55.5pt;width:0;height:0;z-index:-7231;mso-position-horizontal-relative:page;mso-position-vertical-relative:page" coordorigin="1791,1110" coordsize="0,0">
            <v:shape id="_x0000_s5248" style="position:absolute;left:1791;top:1110;width:0;height:0" coordorigin="1791,1110" coordsize="0,0" path="m1791,1110r,e" filled="f" strokeweight="1pt">
              <v:path arrowok="t"/>
            </v:shape>
            <w10:wrap anchorx="page" anchory="page"/>
          </v:group>
        </w:pict>
      </w:r>
      <w:r>
        <w:pict>
          <v:group id="_x0000_s5245" style="position:absolute;left:0;text-align:left;margin-left:434.35pt;margin-top:55.5pt;width:0;height:0;z-index:-7232;mso-position-horizontal-relative:page;mso-position-vertical-relative:page" coordorigin="8687,1110" coordsize="0,0">
            <v:shape id="_x0000_s5246" style="position:absolute;left:8687;top:1110;width:0;height:0" coordorigin="8687,1110" coordsize="0,0" path="m8687,1110r,e" filled="f" strokeweight="1pt">
              <v:path arrowok="t"/>
            </v:shape>
            <w10:wrap anchorx="page" anchory="page"/>
          </v:group>
        </w:pict>
      </w:r>
      <w:r>
        <w:pict>
          <v:group id="_x0000_s5235" style="position:absolute;left:0;text-align:left;margin-left:83.35pt;margin-top:55pt;width:357.15pt;height:223.45pt;z-index:-7239;mso-position-horizontal-relative:page;mso-position-vertical-relative:page" coordorigin="1667,1100" coordsize="7143,4469">
            <v:shape id="_x0000_s5244" style="position:absolute;left:1677;top:1110;width:7123;height:4449" coordorigin="1677,1110" coordsize="7123,4449" path="m1791,1110r-66,2l1679,1158r-2,65l1677,5446r,38l1691,5545r62,14l8687,5560r38,-1l8786,5546r14,-62l8801,1224r-1,-38l8786,1125r-61,-14l1791,1110xe" fillcolor="#8ed7f8" stroked="f">
              <v:path arrowok="t"/>
            </v:shape>
            <v:shape id="_x0000_s5243" style="position:absolute;left:1679;top:1119;width:68;height:82" coordorigin="1679,1119" coordsize="68,82" path="m1747,1119r-16,7l1715,1137r-14,14l1689,1169r-8,23l1679,1201e" filled="f" strokeweight="1pt">
              <v:stroke dashstyle="dash"/>
              <v:path arrowok="t"/>
            </v:shape>
            <v:shape id="_x0000_s5242" style="position:absolute;left:1677;top:1264;width:0;height:4163" coordorigin="1677,1264" coordsize="0,4163" path="m1677,1264r,4162e" filled="f" strokeweight="1pt">
              <v:stroke dashstyle="dash"/>
              <v:path arrowok="t"/>
            </v:shape>
            <v:shape id="_x0000_s5241" style="position:absolute;left:1686;top:5490;width:82;height:68" coordorigin="1686,5490" coordsize="82,68" path="m1686,5490r7,16l1703,5522r15,14l1736,5548r23,8l1768,5558e" filled="f" strokeweight="1pt">
              <v:stroke dashstyle="dash"/>
              <v:path arrowok="t"/>
            </v:shape>
            <v:shape id="_x0000_s5240" style="position:absolute;left:1831;top:5560;width:6836;height:0" coordorigin="1831,5560" coordsize="6836,0" path="m1831,5560r6836,e" filled="f" strokeweight="1pt">
              <v:stroke dashstyle="dash"/>
              <v:path arrowok="t"/>
            </v:shape>
            <v:shape id="_x0000_s5239" style="position:absolute;left:8731;top:5469;width:68;height:82" coordorigin="8731,5469" coordsize="68,82" path="m8731,5551r16,-7l8763,5533r14,-14l8789,5501r8,-23l8799,5469e" filled="f" strokeweight="1pt">
              <v:stroke dashstyle="dash"/>
              <v:path arrowok="t"/>
            </v:shape>
            <v:shape id="_x0000_s5238" style="position:absolute;left:8801;top:1244;width:0;height:4163" coordorigin="8801,1244" coordsize="0,4163" path="m8801,5406r,-4162e" filled="f" strokeweight="1pt">
              <v:stroke dashstyle="dash"/>
              <v:path arrowok="t"/>
            </v:shape>
            <v:shape id="_x0000_s5237" style="position:absolute;left:8710;top:1112;width:82;height:68" coordorigin="8710,1112" coordsize="82,68" path="m8792,1180r-7,-16l8774,1148r-14,-14l8742,1122r-23,-8l8710,1112e" filled="f" strokeweight="1pt">
              <v:stroke dashstyle="dash"/>
              <v:path arrowok="t"/>
            </v:shape>
            <v:shape id="_x0000_s5236" style="position:absolute;left:1811;top:1110;width:6836;height:0" coordorigin="1811,1110" coordsize="6836,0" path="m8647,1110r-6836,e" filled="f" strokeweight="1pt">
              <v:stroke dashstyle="dash"/>
              <v:path arrowok="t"/>
            </v:shape>
            <w10:wrap anchorx="page" anchory="page"/>
          </v:group>
        </w:pict>
      </w:r>
      <w:r>
        <w:pict>
          <v:group id="_x0000_s5233" style="position:absolute;left:0;text-align:left;margin-left:83.85pt;margin-top:2.9pt;width:0;height:0;z-index:-7238;mso-position-horizontal-relative:page" coordorigin="1677,58" coordsize="0,0">
            <v:shape id="_x0000_s5234" style="position:absolute;left:1677;top:58;width:0;height:0" coordorigin="1677,58" coordsize="0,0" path="m1677,58r,e" filled="f" strokeweight="1pt">
              <v:path arrowok="t"/>
            </v:shape>
            <w10:wrap anchorx="page"/>
          </v:group>
        </w:pict>
      </w:r>
      <w:r>
        <w:pict>
          <v:group id="_x0000_s5231" style="position:absolute;left:0;text-align:left;margin-left:440.05pt;margin-top:2.9pt;width:0;height:0;z-index:-7233;mso-position-horizontal-relative:page" coordorigin="8801,58" coordsize="0,0">
            <v:shape id="_x0000_s5232" style="position:absolute;left:8801;top:58;width:0;height:0" coordorigin="8801,58" coordsize="0,0" path="m8801,58r,e" filled="f" strokeweight="1pt">
              <v:path arrowok="t"/>
            </v:shape>
            <w10:wrap anchorx="page"/>
          </v:group>
        </w:pict>
      </w:r>
      <w:r>
        <w:pict>
          <v:group id="_x0000_s5229" style="position:absolute;left:0;text-align:left;margin-left:182.45pt;margin-top:13pt;width:0;height:0;z-index:-7224;mso-position-horizontal-relative:page" coordorigin="3649,260" coordsize="0,0">
            <v:shape id="_x0000_s5230" style="position:absolute;left:3649;top:260;width:0;height:0" coordorigin="3649,260" coordsize="0,0" path="m3649,260r,e" filled="f" strokeweight="1.4pt">
              <v:path arrowok="t"/>
            </v:shape>
            <w10:wrap anchorx="page"/>
          </v:group>
        </w:pict>
      </w:r>
      <w:r>
        <w:pict>
          <v:group id="_x0000_s5227" style="position:absolute;left:0;text-align:left;margin-left:424.7pt;margin-top:13pt;width:0;height:0;z-index:-7223;mso-position-horizontal-relative:page" coordorigin="8494,260" coordsize="0,0">
            <v:shape id="_x0000_s5228" style="position:absolute;left:8494;top:260;width:0;height:0" coordorigin="8494,260" coordsize="0,0" path="m8494,260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dunia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olah</w:t>
      </w:r>
      <w:r w:rsidR="00021A40">
        <w:rPr>
          <w:i/>
          <w:spacing w:val="-3"/>
          <w:w w:val="98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aga:</w:t>
      </w:r>
      <w:r w:rsidR="00021A40">
        <w:rPr>
          <w:i/>
          <w:sz w:val="22"/>
          <w:szCs w:val="22"/>
        </w:rPr>
        <w:t xml:space="preserve">  </w:t>
      </w:r>
      <w:r w:rsidR="00021A40">
        <w:rPr>
          <w:i/>
          <w:spacing w:val="-27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7040"/>
        </w:tabs>
        <w:ind w:left="571"/>
        <w:rPr>
          <w:sz w:val="22"/>
          <w:szCs w:val="22"/>
        </w:rPr>
      </w:pPr>
      <w:r>
        <w:pict>
          <v:group id="_x0000_s5225" style="position:absolute;left:0;text-align:left;margin-left:192.05pt;margin-top:10.15pt;width:0;height:0;z-index:-7222;mso-position-horizontal-relative:page" coordorigin="3841,203" coordsize="0,0">
            <v:shape id="_x0000_s5226" style="position:absolute;left:3841;top:203;width:0;height:0" coordorigin="3841,203" coordsize="0,0" path="m3841,203r,e" filled="f" strokeweight="1.4pt">
              <v:path arrowok="t"/>
            </v:shape>
            <w10:wrap anchorx="page"/>
          </v:group>
        </w:pict>
      </w:r>
      <w:r>
        <w:pict>
          <v:group id="_x0000_s5223" style="position:absolute;left:0;text-align:left;margin-left:423.55pt;margin-top:10.15pt;width:0;height:0;z-index:-7221;mso-position-horizontal-relative:page" coordorigin="8471,203" coordsize="0,0">
            <v:shape id="_x0000_s5224" style="position:absolute;left:8471;top:203;width:0;height:0" coordorigin="8471,203" coordsize="0,0" path="m8471,203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dunia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sz w:val="22"/>
          <w:szCs w:val="22"/>
        </w:rPr>
        <w:t>endidi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an:</w:t>
      </w:r>
      <w:r w:rsidR="00021A40">
        <w:rPr>
          <w:i/>
          <w:sz w:val="22"/>
          <w:szCs w:val="22"/>
        </w:rPr>
        <w:t xml:space="preserve">  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7020"/>
        </w:tabs>
        <w:ind w:left="571"/>
        <w:rPr>
          <w:sz w:val="22"/>
          <w:szCs w:val="22"/>
        </w:rPr>
      </w:pPr>
      <w:r>
        <w:pict>
          <v:group id="_x0000_s5221" style="position:absolute;left:0;text-align:left;margin-left:169.65pt;margin-top:10.2pt;width:0;height:0;z-index:-7220;mso-position-horizontal-relative:page" coordorigin="3393,204" coordsize="0,0">
            <v:shape id="_x0000_s5222" style="position:absolute;left:3393;top:204;width:0;height:0" coordorigin="3393,204" coordsize="0,0" path="m3393,204r,e" filled="f" strokeweight="1.4pt">
              <v:path arrowok="t"/>
            </v:shape>
            <w10:wrap anchorx="page"/>
          </v:group>
        </w:pict>
      </w:r>
      <w:r>
        <w:pict>
          <v:group id="_x0000_s5219" style="position:absolute;left:0;text-align:left;margin-left:422.8pt;margin-top:10.2pt;width:0;height:0;z-index:-7219;mso-position-horizontal-relative:page" coordorigin="8456,204" coordsize="0,0">
            <v:shape id="_x0000_s5220" style="position:absolute;left:8456;top:204;width:0;height:0" coordorigin="8456,204" coordsize="0,0" path="m8456,204r,e" filled="f" strokeweight="1.4pt">
              <v:path arrowok="t"/>
            </v:shape>
            <w10:wrap anchorx="page"/>
          </v:group>
        </w:pic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dunia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96"/>
          <w:sz w:val="22"/>
          <w:szCs w:val="22"/>
        </w:rPr>
        <w:t>oliti</w:t>
      </w:r>
      <w:r w:rsidR="00021A40">
        <w:rPr>
          <w:i/>
          <w:spacing w:val="3"/>
          <w:w w:val="96"/>
          <w:sz w:val="22"/>
          <w:szCs w:val="22"/>
        </w:rPr>
        <w:t>k</w:t>
      </w:r>
      <w:r w:rsidR="00021A40">
        <w:rPr>
          <w:i/>
          <w:w w:val="63"/>
          <w:sz w:val="22"/>
          <w:szCs w:val="22"/>
        </w:rPr>
        <w:t>:</w:t>
      </w:r>
      <w:r w:rsidR="00021A40">
        <w:rPr>
          <w:i/>
          <w:sz w:val="22"/>
          <w:szCs w:val="22"/>
        </w:rPr>
        <w:t xml:space="preserve">  </w:t>
      </w:r>
      <w:r w:rsidR="00021A40">
        <w:rPr>
          <w:i/>
          <w:spacing w:val="-27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  <w:u w:val="thick" w:color="000000"/>
        </w:rPr>
        <w:t xml:space="preserve"> </w:t>
      </w:r>
      <w:r w:rsidR="00021A40">
        <w:rPr>
          <w:i/>
          <w:sz w:val="22"/>
          <w:szCs w:val="22"/>
          <w:u w:val="thick" w:color="000000"/>
        </w:rPr>
        <w:tab/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217" style="position:absolute;left:0;text-align:left;margin-left:83.85pt;margin-top:11.45pt;width:0;height:0;z-index:-7237;mso-position-horizontal-relative:page" coordorigin="1677,229" coordsize="0,0">
            <v:shape id="_x0000_s5218" style="position:absolute;left:1677;top:229;width:0;height:0" coordorigin="1677,229" coordsize="0,0" path="m1677,229r,e" filled="f" strokeweight="1pt">
              <v:path arrowok="t"/>
            </v:shape>
            <w10:wrap anchorx="page"/>
          </v:group>
        </w:pict>
      </w:r>
      <w:r>
        <w:pict>
          <v:group id="_x0000_s5215" style="position:absolute;left:0;text-align:left;margin-left:89.55pt;margin-top:17.1pt;width:0;height:0;z-index:-7236;mso-position-horizontal-relative:page" coordorigin="1791,342" coordsize="0,0">
            <v:shape id="_x0000_s5216" style="position:absolute;left:1791;top:342;width:0;height:0" coordorigin="1791,342" coordsize="0,0" path="m1791,342r,e" filled="f" strokeweight="1pt">
              <v:path arrowok="t"/>
            </v:shape>
            <w10:wrap anchorx="page"/>
          </v:group>
        </w:pict>
      </w:r>
      <w:r>
        <w:pict>
          <v:group id="_x0000_s5213" style="position:absolute;left:0;text-align:left;margin-left:434.35pt;margin-top:17.1pt;width:0;height:0;z-index:-7235;mso-position-horizontal-relative:page" coordorigin="8687,342" coordsize="0,0">
            <v:shape id="_x0000_s5214" style="position:absolute;left:8687;top:342;width:0;height:0" coordorigin="8687,342" coordsize="0,0" path="m8687,342r,e" filled="f" strokeweight="1pt">
              <v:path arrowok="t"/>
            </v:shape>
            <w10:wrap anchorx="page"/>
          </v:group>
        </w:pict>
      </w:r>
      <w:r>
        <w:pict>
          <v:group id="_x0000_s5211" style="position:absolute;left:0;text-align:left;margin-left:440.05pt;margin-top:11.45pt;width:0;height:0;z-index:-7234;mso-position-horizontal-relative:page" coordorigin="8801,229" coordsize="0,0">
            <v:shape id="_x0000_s5212" style="position:absolute;left:8801;top:229;width:0;height:0" coordorigin="8801,229" coordsize="0,0" path="m8801,229r,e" filled="f" strokeweight="1pt">
              <v:path arrowok="t"/>
            </v:shape>
            <w10:wrap anchorx="page"/>
          </v:group>
        </w:pict>
      </w:r>
      <w:r>
        <w:pict>
          <v:group id="_x0000_s5209" style="position:absolute;left:0;text-align:left;margin-left:439.55pt;margin-top:55.9pt;width:0;height:0;z-index:-7228;mso-position-horizontal-relative:page" coordorigin="8791,1118" coordsize="0,0">
            <v:shape id="_x0000_s5210" style="position:absolute;left:8791;top:1118;width:0;height:0" coordorigin="8791,1118" coordsize="0,0" path="m8791,1118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line="200" w:lineRule="exact"/>
      </w:pPr>
    </w:p>
    <w:p w:rsidR="00A31BD9" w:rsidRDefault="00A31BD9">
      <w:pPr>
        <w:spacing w:before="17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5207" style="position:absolute;left:0;text-align:left;margin-left:88.35pt;margin-top:18.45pt;width:349.2pt;height:0;z-index:-7230;mso-position-horizontal-relative:page" coordorigin="1767,369" coordsize="6984,0">
            <v:shape id="_x0000_s5208" style="position:absolute;left:1767;top:369;width:6984;height:0" coordorigin="1767,369" coordsize="6984,0" path="m1767,36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205" style="position:absolute;left:0;text-align:left;margin-left:84.35pt;margin-top:18.45pt;width:0;height:0;z-index:-7229;mso-position-horizontal-relative:page" coordorigin="1687,369" coordsize="0,0">
            <v:shape id="_x0000_s5206" style="position:absolute;left:1687;top:369;width:0;height:0" coordorigin="1687,369" coordsize="0,0" path="m1687,36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7"/>
          <w:sz w:val="28"/>
          <w:szCs w:val="28"/>
        </w:rPr>
        <w:t>em</w:t>
      </w:r>
      <w:r w:rsidR="00021A40">
        <w:rPr>
          <w:b/>
          <w:color w:val="0076A3"/>
          <w:spacing w:val="-2"/>
          <w:w w:val="107"/>
          <w:sz w:val="28"/>
          <w:szCs w:val="28"/>
        </w:rPr>
        <w:t>a</w:t>
      </w:r>
      <w:r w:rsidR="00021A40">
        <w:rPr>
          <w:b/>
          <w:color w:val="0076A3"/>
          <w:w w:val="107"/>
          <w:sz w:val="28"/>
          <w:szCs w:val="28"/>
        </w:rPr>
        <w:t>tangan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ribadi</w:t>
      </w:r>
      <w:r w:rsidR="00021A40">
        <w:rPr>
          <w:b/>
          <w:color w:val="0076A3"/>
          <w:spacing w:val="-1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Emosi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5203" style="position:absolute;left:0;text-align:left;margin-left:439.55pt;margin-top:182.05pt;width:0;height:0;z-index:-7225;mso-position-horizontal-relative:page" coordorigin="8791,3641" coordsize="0,0">
            <v:shape id="_x0000_s5204" style="position:absolute;left:8791;top:3641;width:0;height:0" coordorigin="8791,3641" coordsize="0,0" path="m8791,3641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alah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paling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mudah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menilai  </w:t>
      </w:r>
      <w:r w:rsidR="00021A40">
        <w:rPr>
          <w:w w:val="108"/>
          <w:sz w:val="22"/>
          <w:szCs w:val="22"/>
        </w:rPr>
        <w:t>kem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tangan</w:t>
      </w:r>
      <w:r w:rsidR="00021A40">
        <w:rPr>
          <w:spacing w:val="41"/>
          <w:w w:val="10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 xml:space="preserve">ibadi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dengan</w:t>
      </w:r>
      <w:r w:rsidR="00021A40">
        <w:rPr>
          <w:spacing w:val="22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mengam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 xml:space="preserve">ti </w:t>
      </w:r>
      <w:r w:rsidR="00021A40">
        <w:rPr>
          <w:sz w:val="22"/>
          <w:szCs w:val="22"/>
        </w:rPr>
        <w:t>eksp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esi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emosi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Emosi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adalah </w:t>
      </w:r>
      <w:r w:rsidR="00021A40">
        <w:rPr>
          <w:w w:val="108"/>
          <w:sz w:val="22"/>
          <w:szCs w:val="22"/>
        </w:rPr>
        <w:t>pengalaman</w:t>
      </w:r>
      <w:r w:rsidR="00021A40">
        <w:rPr>
          <w:spacing w:val="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sadar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su</w:t>
      </w:r>
      <w:r w:rsidR="00021A40">
        <w:rPr>
          <w:spacing w:val="-2"/>
          <w:w w:val="109"/>
          <w:sz w:val="22"/>
          <w:szCs w:val="22"/>
        </w:rPr>
        <w:t>b</w:t>
      </w:r>
      <w:r w:rsidR="00021A40">
        <w:rPr>
          <w:spacing w:val="-2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>ekti</w:t>
      </w:r>
      <w:r w:rsidR="00021A40">
        <w:rPr>
          <w:spacing w:val="-7"/>
          <w:w w:val="99"/>
          <w:sz w:val="22"/>
          <w:szCs w:val="22"/>
        </w:rPr>
        <w:t>f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6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erutama</w:t>
      </w:r>
      <w:r w:rsidR="00021A40">
        <w:rPr>
          <w:spacing w:val="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dici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w w:val="107"/>
          <w:sz w:val="22"/>
          <w:szCs w:val="22"/>
        </w:rPr>
        <w:t>oleh ung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apan-ung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apan</w:t>
      </w:r>
      <w:r w:rsidR="00021A40">
        <w:rPr>
          <w:spacing w:val="4"/>
          <w:w w:val="107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psik</w:t>
      </w:r>
      <w:r w:rsidR="00021A40">
        <w:rPr>
          <w:spacing w:val="3"/>
          <w:w w:val="98"/>
          <w:sz w:val="22"/>
          <w:szCs w:val="22"/>
        </w:rPr>
        <w:t>o</w:t>
      </w:r>
      <w:r w:rsidR="00021A40">
        <w:rPr>
          <w:w w:val="98"/>
          <w:sz w:val="22"/>
          <w:szCs w:val="22"/>
        </w:rPr>
        <w:t>-fisiolo</w:t>
      </w:r>
      <w:r w:rsidR="00021A40">
        <w:rPr>
          <w:spacing w:val="-1"/>
          <w:w w:val="98"/>
          <w:sz w:val="22"/>
          <w:szCs w:val="22"/>
        </w:rPr>
        <w:t>g</w:t>
      </w:r>
      <w:r w:rsidR="00021A40">
        <w:rPr>
          <w:w w:val="98"/>
          <w:sz w:val="22"/>
          <w:szCs w:val="22"/>
        </w:rPr>
        <w:t>i</w:t>
      </w:r>
      <w:r w:rsidR="00021A40">
        <w:rPr>
          <w:spacing w:val="-2"/>
          <w:w w:val="98"/>
          <w:sz w:val="22"/>
          <w:szCs w:val="22"/>
        </w:rPr>
        <w:t>s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13"/>
          <w:w w:val="98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eaksi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biolo</w:t>
      </w:r>
      <w:r w:rsidR="00021A40">
        <w:rPr>
          <w:spacing w:val="-1"/>
          <w:w w:val="105"/>
          <w:sz w:val="22"/>
          <w:szCs w:val="22"/>
        </w:rPr>
        <w:t>g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2"/>
          <w:w w:val="94"/>
          <w:sz w:val="22"/>
          <w:szCs w:val="22"/>
        </w:rPr>
        <w:t>s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dan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keadaan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-2"/>
          <w:w w:val="105"/>
          <w:sz w:val="22"/>
          <w:szCs w:val="22"/>
        </w:rPr>
        <w:t>l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z w:val="22"/>
          <w:szCs w:val="22"/>
        </w:rPr>
        <w:t xml:space="preserve">Dalam  kehidupan 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seha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i-ha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i,</w:t>
      </w:r>
      <w:r w:rsidR="00021A40">
        <w:rPr>
          <w:spacing w:val="49"/>
          <w:w w:val="8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emosi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ali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lepas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itu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saja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 mampu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mengendali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40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taan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pun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jadi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kendali.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nt</w:t>
      </w:r>
      <w:r w:rsidR="00021A40">
        <w:rPr>
          <w:sz w:val="22"/>
          <w:szCs w:val="22"/>
        </w:rPr>
        <w:t>oh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oleh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an-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semua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di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bersalah,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lalu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dij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tuhi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uman,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2"/>
          <w:w w:val="94"/>
          <w:sz w:val="22"/>
          <w:szCs w:val="22"/>
        </w:rPr>
        <w:t>y</w:t>
      </w:r>
      <w:r w:rsidR="00021A40">
        <w:rPr>
          <w:w w:val="101"/>
          <w:sz w:val="22"/>
          <w:szCs w:val="22"/>
        </w:rPr>
        <w:t xml:space="preserve">esali </w:t>
      </w:r>
      <w:r w:rsidR="00021A40">
        <w:rPr>
          <w:sz w:val="22"/>
          <w:szCs w:val="22"/>
        </w:rPr>
        <w:t>apa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1"/>
          <w:w w:val="97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5201" style="position:absolute;left:0;text-align:left;margin-left:88.35pt;margin-top:18.05pt;width:349.2pt;height:0;z-index:-7227;mso-position-horizontal-relative:page" coordorigin="1767,361" coordsize="6984,0">
            <v:shape id="_x0000_s5202" style="position:absolute;left:1767;top:361;width:6984;height:0" coordorigin="1767,361" coordsize="6984,0" path="m1767,36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199" style="position:absolute;left:0;text-align:left;margin-left:84.35pt;margin-top:18.05pt;width:0;height:0;z-index:-7226;mso-position-horizontal-relative:page" coordorigin="1687,361" coordsize="0,0">
            <v:shape id="_x0000_s5200" style="position:absolute;left:1687;top:361;width:0;height:0" coordorigin="1687,361" coordsize="0,0" path="m1687,36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0"/>
          <w:sz w:val="28"/>
          <w:szCs w:val="28"/>
        </w:rPr>
        <w:t>E</w:t>
      </w:r>
      <w:r w:rsidR="00021A40">
        <w:rPr>
          <w:b/>
          <w:color w:val="0076A3"/>
          <w:sz w:val="28"/>
          <w:szCs w:val="28"/>
        </w:rPr>
        <w:t>ksp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w w:val="111"/>
          <w:sz w:val="28"/>
          <w:szCs w:val="28"/>
        </w:rPr>
        <w:t>esi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Emosi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160" w:right="0" w:bottom="280" w:left="1380" w:header="0" w:footer="1158" w:gutter="0"/>
          <w:cols w:space="720"/>
        </w:sectPr>
      </w:pPr>
      <w:r>
        <w:rPr>
          <w:sz w:val="22"/>
          <w:szCs w:val="22"/>
        </w:rPr>
        <w:t>Emosi 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tubuh, </w:t>
      </w:r>
      <w:r>
        <w:rPr>
          <w:spacing w:val="6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mimi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,</w:t>
      </w:r>
      <w:r>
        <w:rPr>
          <w:spacing w:val="16"/>
          <w:w w:val="9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>-</w:t>
      </w:r>
      <w:r>
        <w:rPr>
          <w:sz w:val="22"/>
          <w:szCs w:val="22"/>
        </w:rPr>
        <w:t>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onasi  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alaupun </w:t>
      </w:r>
      <w:r>
        <w:rPr>
          <w:spacing w:val="2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 xml:space="preserve">sama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persis</w:t>
      </w:r>
      <w:r>
        <w:rPr>
          <w:spacing w:val="4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5"/>
          <w:sz w:val="22"/>
          <w:szCs w:val="22"/>
        </w:rPr>
        <w:t>in</w:t>
      </w:r>
      <w:r>
        <w:rPr>
          <w:spacing w:val="-1"/>
          <w:w w:val="105"/>
          <w:sz w:val="22"/>
          <w:szCs w:val="22"/>
        </w:rPr>
        <w:t>g</w:t>
      </w:r>
      <w:r>
        <w:rPr>
          <w:w w:val="101"/>
          <w:sz w:val="22"/>
          <w:szCs w:val="22"/>
        </w:rPr>
        <w:t xml:space="preserve">in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lih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eksp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lain 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w w:val="107"/>
          <w:sz w:val="22"/>
          <w:szCs w:val="22"/>
        </w:rPr>
        <w:t>memahami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6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etapi,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juga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berusaha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embu</w:t>
      </w:r>
      <w:r>
        <w:rPr>
          <w:spacing w:val="-3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yi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diketahui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lain,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timbangan</w:t>
      </w:r>
      <w:r>
        <w:rPr>
          <w:spacing w:val="-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dimili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S</w:t>
      </w:r>
      <w:r>
        <w:rPr>
          <w:sz w:val="22"/>
          <w:szCs w:val="22"/>
        </w:rPr>
        <w:t xml:space="preserve">epanjang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perjalanan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hadapan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dengan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macam- </w:t>
      </w:r>
      <w:r>
        <w:rPr>
          <w:sz w:val="22"/>
          <w:szCs w:val="22"/>
        </w:rPr>
        <w:t xml:space="preserve">macam  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17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elama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pula 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 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92"/>
          <w:sz w:val="22"/>
          <w:szCs w:val="22"/>
        </w:rPr>
        <w:t xml:space="preserve">-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29"/>
          <w:w w:val="11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</w:t>
      </w:r>
      <w:r>
        <w:rPr>
          <w:spacing w:val="3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6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3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</w:t>
      </w:r>
      <w:r>
        <w:rPr>
          <w:spacing w:val="27"/>
          <w:w w:val="1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positi</w:t>
      </w:r>
      <w:r>
        <w:rPr>
          <w:spacing w:val="-7"/>
          <w:w w:val="102"/>
          <w:sz w:val="22"/>
          <w:szCs w:val="22"/>
        </w:rPr>
        <w:t>f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neg</w:t>
      </w:r>
      <w:r>
        <w:rPr>
          <w:spacing w:val="-1"/>
          <w:w w:val="111"/>
          <w:sz w:val="22"/>
          <w:szCs w:val="22"/>
        </w:rPr>
        <w:t>a</w:t>
      </w:r>
      <w:r>
        <w:rPr>
          <w:w w:val="96"/>
          <w:sz w:val="22"/>
          <w:szCs w:val="22"/>
        </w:rPr>
        <w:t>ti</w:t>
      </w:r>
      <w:r>
        <w:rPr>
          <w:spacing w:val="-7"/>
          <w:w w:val="96"/>
          <w:sz w:val="22"/>
          <w:szCs w:val="22"/>
        </w:rPr>
        <w:t>f</w:t>
      </w:r>
      <w:r>
        <w:rPr>
          <w:w w:val="82"/>
          <w:sz w:val="22"/>
          <w:szCs w:val="22"/>
        </w:rPr>
        <w:t>.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pacing w:val="-5"/>
          <w:w w:val="109"/>
          <w:sz w:val="22"/>
          <w:szCs w:val="22"/>
        </w:rPr>
        <w:t>P</w:t>
      </w:r>
      <w:r>
        <w:rPr>
          <w:w w:val="109"/>
          <w:sz w:val="22"/>
          <w:szCs w:val="22"/>
        </w:rPr>
        <w:t>endap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9"/>
          <w:w w:val="10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w w:val="110"/>
          <w:sz w:val="22"/>
          <w:szCs w:val="22"/>
        </w:rPr>
        <w:t>pandangan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pengaruh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memandang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8"/>
          <w:sz w:val="22"/>
          <w:szCs w:val="22"/>
        </w:rPr>
        <w:t>mempengaruhi</w:t>
      </w:r>
      <w:r>
        <w:rPr>
          <w:spacing w:val="3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3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juga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8"/>
          <w:sz w:val="22"/>
          <w:szCs w:val="22"/>
        </w:rPr>
        <w:t>mempengaruhi</w:t>
      </w:r>
      <w:r>
        <w:rPr>
          <w:spacing w:val="4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 </w:t>
      </w:r>
      <w:r>
        <w:rPr>
          <w:w w:val="109"/>
          <w:sz w:val="22"/>
          <w:szCs w:val="22"/>
        </w:rPr>
        <w:t>memandang</w:t>
      </w:r>
      <w:r>
        <w:rPr>
          <w:spacing w:val="4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menilai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52"/>
          <w:w w:val="83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pengaruh</w:t>
      </w:r>
      <w:r>
        <w:rPr>
          <w:spacing w:val="-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kembangan</w:t>
      </w:r>
      <w:r>
        <w:rPr>
          <w:spacing w:val="-1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021A40">
      <w:pPr>
        <w:spacing w:before="1" w:line="284" w:lineRule="auto"/>
        <w:ind w:left="1100" w:right="249" w:firstLine="284"/>
        <w:jc w:val="both"/>
        <w:rPr>
          <w:sz w:val="22"/>
          <w:szCs w:val="22"/>
        </w:rPr>
      </w:pPr>
      <w:r>
        <w:rPr>
          <w:spacing w:val="-10"/>
          <w:w w:val="81"/>
          <w:sz w:val="22"/>
          <w:szCs w:val="22"/>
        </w:rPr>
        <w:t>T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ia</w:t>
      </w:r>
      <w:r>
        <w:rPr>
          <w:spacing w:val="-1"/>
          <w:w w:val="104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2"/>
          <w:w w:val="105"/>
          <w:sz w:val="22"/>
          <w:szCs w:val="22"/>
        </w:rPr>
        <w:t>r</w:t>
      </w:r>
      <w:r>
        <w:rPr>
          <w:w w:val="109"/>
          <w:sz w:val="22"/>
          <w:szCs w:val="22"/>
        </w:rPr>
        <w:t>o</w:t>
      </w:r>
      <w:r>
        <w:rPr>
          <w:spacing w:val="51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afa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Nof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ans  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aput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Manajemen </w:t>
      </w:r>
      <w:r>
        <w:rPr>
          <w:i/>
          <w:w w:val="94"/>
          <w:sz w:val="22"/>
          <w:szCs w:val="22"/>
        </w:rPr>
        <w:t>Emosi</w:t>
      </w:r>
      <w:r>
        <w:rPr>
          <w:w w:val="94"/>
          <w:sz w:val="22"/>
          <w:szCs w:val="22"/>
        </w:rPr>
        <w:t>,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tang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macam-macam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eksp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jasmani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a:</w:t>
      </w:r>
    </w:p>
    <w:p w:rsidR="00A31BD9" w:rsidRDefault="00A31BD9">
      <w:pPr>
        <w:spacing w:before="4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667" w:right="249" w:hanging="283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ah: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ah,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nafas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sesa</w:t>
      </w:r>
      <w:r>
        <w:rPr>
          <w:spacing w:val="3"/>
          <w:w w:val="103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9"/>
          <w:sz w:val="22"/>
          <w:szCs w:val="22"/>
        </w:rPr>
        <w:t xml:space="preserve"> </w:t>
      </w:r>
      <w:r>
        <w:rPr>
          <w:w w:val="113"/>
          <w:sz w:val="22"/>
          <w:szCs w:val="22"/>
        </w:rPr>
        <w:t>o</w:t>
      </w:r>
      <w:r>
        <w:rPr>
          <w:spacing w:val="-1"/>
          <w:w w:val="113"/>
          <w:sz w:val="22"/>
          <w:szCs w:val="22"/>
        </w:rPr>
        <w:t>t</w:t>
      </w:r>
      <w:r>
        <w:rPr>
          <w:w w:val="113"/>
          <w:sz w:val="22"/>
          <w:szCs w:val="22"/>
        </w:rPr>
        <w:t>o</w:t>
      </w:r>
      <w:r>
        <w:rPr>
          <w:spacing w:val="-1"/>
          <w:w w:val="113"/>
          <w:sz w:val="22"/>
          <w:szCs w:val="22"/>
        </w:rPr>
        <w:t>t</w:t>
      </w:r>
      <w:r>
        <w:rPr>
          <w:spacing w:val="4"/>
          <w:w w:val="92"/>
          <w:sz w:val="22"/>
          <w:szCs w:val="22"/>
        </w:rPr>
        <w:t>-</w:t>
      </w:r>
      <w:r>
        <w:rPr>
          <w:w w:val="113"/>
          <w:sz w:val="22"/>
          <w:szCs w:val="22"/>
        </w:rPr>
        <w:t>o</w:t>
      </w:r>
      <w:r>
        <w:rPr>
          <w:spacing w:val="-1"/>
          <w:w w:val="113"/>
          <w:sz w:val="22"/>
          <w:szCs w:val="22"/>
        </w:rPr>
        <w:t>t</w:t>
      </w:r>
      <w:r>
        <w:rPr>
          <w:w w:val="113"/>
          <w:sz w:val="22"/>
          <w:szCs w:val="22"/>
        </w:rPr>
        <w:t xml:space="preserve">ot </w:t>
      </w:r>
      <w:r>
        <w:rPr>
          <w:sz w:val="22"/>
          <w:szCs w:val="22"/>
        </w:rPr>
        <w:t xml:space="preserve">tangan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menegan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ene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tubuh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12"/>
          <w:w w:val="10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memunca</w:t>
      </w:r>
      <w:r>
        <w:rPr>
          <w:spacing w:val="3"/>
          <w:w w:val="106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338" w:lineRule="auto"/>
        <w:ind w:left="1384" w:right="250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ut: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puc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ja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tun</w:t>
      </w:r>
      <w:r>
        <w:rPr>
          <w:spacing w:val="-1"/>
          <w:w w:val="107"/>
          <w:sz w:val="22"/>
          <w:szCs w:val="22"/>
        </w:rPr>
        <w:t>g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deba</w:t>
      </w:r>
      <w:r>
        <w:rPr>
          <w:spacing w:val="-1"/>
          <w:w w:val="110"/>
          <w:sz w:val="22"/>
          <w:szCs w:val="22"/>
        </w:rPr>
        <w:t>r</w:t>
      </w:r>
      <w:r>
        <w:rPr>
          <w:spacing w:val="4"/>
          <w:w w:val="92"/>
          <w:sz w:val="22"/>
          <w:szCs w:val="22"/>
        </w:rPr>
        <w:t>-</w:t>
      </w:r>
      <w:r>
        <w:rPr>
          <w:w w:val="110"/>
          <w:sz w:val="22"/>
          <w:szCs w:val="22"/>
        </w:rPr>
        <w:t>deba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iesen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utip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B</w:t>
      </w:r>
      <w:r>
        <w:rPr>
          <w:w w:val="81"/>
          <w:sz w:val="22"/>
          <w:szCs w:val="22"/>
        </w:rPr>
        <w:t>.</w:t>
      </w:r>
      <w:r>
        <w:rPr>
          <w:spacing w:val="16"/>
          <w:w w:val="81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1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11"/>
          <w:sz w:val="22"/>
          <w:szCs w:val="22"/>
        </w:rPr>
        <w:t>enga</w:t>
      </w:r>
      <w:r>
        <w:rPr>
          <w:spacing w:val="-1"/>
          <w:w w:val="111"/>
          <w:sz w:val="22"/>
          <w:szCs w:val="22"/>
        </w:rPr>
        <w:t>n</w:t>
      </w:r>
      <w:r>
        <w:rPr>
          <w:w w:val="108"/>
          <w:sz w:val="22"/>
          <w:szCs w:val="22"/>
        </w:rPr>
        <w:t>tar</w:t>
      </w:r>
    </w:p>
    <w:p w:rsidR="00A31BD9" w:rsidRDefault="00021A40">
      <w:pPr>
        <w:spacing w:line="200" w:lineRule="exact"/>
        <w:ind w:left="1100"/>
        <w:rPr>
          <w:sz w:val="22"/>
          <w:szCs w:val="22"/>
        </w:rPr>
      </w:pPr>
      <w:r>
        <w:rPr>
          <w:spacing w:val="-5"/>
          <w:w w:val="98"/>
          <w:position w:val="1"/>
          <w:sz w:val="22"/>
          <w:szCs w:val="22"/>
        </w:rPr>
        <w:t>P</w:t>
      </w:r>
      <w:r>
        <w:rPr>
          <w:w w:val="98"/>
          <w:position w:val="1"/>
          <w:sz w:val="22"/>
          <w:szCs w:val="22"/>
        </w:rPr>
        <w:t>sikolo</w:t>
      </w:r>
      <w:r>
        <w:rPr>
          <w:spacing w:val="-1"/>
          <w:w w:val="98"/>
          <w:position w:val="1"/>
          <w:sz w:val="22"/>
          <w:szCs w:val="22"/>
        </w:rPr>
        <w:t>g</w:t>
      </w:r>
      <w:r>
        <w:rPr>
          <w:w w:val="98"/>
          <w:position w:val="1"/>
          <w:sz w:val="22"/>
          <w:szCs w:val="22"/>
        </w:rPr>
        <w:t>i</w:t>
      </w:r>
      <w:r>
        <w:rPr>
          <w:spacing w:val="-5"/>
          <w:w w:val="98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Umum</w:t>
      </w:r>
      <w:r>
        <w:rPr>
          <w:spacing w:val="5"/>
          <w:position w:val="1"/>
          <w:sz w:val="22"/>
          <w:szCs w:val="22"/>
        </w:rPr>
        <w:t xml:space="preserve"> </w:t>
      </w:r>
      <w:r>
        <w:rPr>
          <w:w w:val="96"/>
          <w:position w:val="1"/>
          <w:sz w:val="22"/>
          <w:szCs w:val="22"/>
        </w:rPr>
        <w:t>(1994),</w:t>
      </w:r>
      <w:r>
        <w:rPr>
          <w:spacing w:val="-11"/>
          <w:w w:val="96"/>
          <w:position w:val="1"/>
          <w:sz w:val="22"/>
          <w:szCs w:val="22"/>
        </w:rPr>
        <w:t xml:space="preserve"> </w:t>
      </w:r>
      <w:r>
        <w:rPr>
          <w:w w:val="107"/>
          <w:position w:val="1"/>
          <w:sz w:val="22"/>
          <w:szCs w:val="22"/>
        </w:rPr>
        <w:t>me</w:t>
      </w:r>
      <w:r>
        <w:rPr>
          <w:spacing w:val="-3"/>
          <w:w w:val="107"/>
          <w:position w:val="1"/>
          <w:sz w:val="22"/>
          <w:szCs w:val="22"/>
        </w:rPr>
        <w:t>n</w:t>
      </w:r>
      <w:r>
        <w:rPr>
          <w:spacing w:val="-2"/>
          <w:w w:val="107"/>
          <w:position w:val="1"/>
          <w:sz w:val="22"/>
          <w:szCs w:val="22"/>
        </w:rPr>
        <w:t>y</w:t>
      </w:r>
      <w:r>
        <w:rPr>
          <w:w w:val="107"/>
          <w:position w:val="1"/>
          <w:sz w:val="22"/>
          <w:szCs w:val="22"/>
        </w:rPr>
        <w:t>ebut</w:t>
      </w:r>
      <w:r>
        <w:rPr>
          <w:spacing w:val="4"/>
          <w:w w:val="107"/>
          <w:position w:val="1"/>
          <w:sz w:val="22"/>
          <w:szCs w:val="22"/>
        </w:rPr>
        <w:t>k</w:t>
      </w:r>
      <w:r>
        <w:rPr>
          <w:w w:val="107"/>
          <w:position w:val="1"/>
          <w:sz w:val="22"/>
          <w:szCs w:val="22"/>
        </w:rPr>
        <w:t>an</w:t>
      </w:r>
      <w:r>
        <w:rPr>
          <w:spacing w:val="-10"/>
          <w:w w:val="107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tiga</w:t>
      </w:r>
      <w:r>
        <w:rPr>
          <w:spacing w:val="10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macam</w:t>
      </w:r>
      <w:r>
        <w:rPr>
          <w:spacing w:val="25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emosi</w:t>
      </w:r>
      <w:r>
        <w:rPr>
          <w:spacing w:val="13"/>
          <w:position w:val="1"/>
          <w:sz w:val="22"/>
          <w:szCs w:val="22"/>
        </w:rPr>
        <w:t xml:space="preserve"> </w:t>
      </w:r>
      <w:r>
        <w:rPr>
          <w:spacing w:val="-1"/>
          <w:position w:val="1"/>
          <w:sz w:val="22"/>
          <w:szCs w:val="22"/>
        </w:rPr>
        <w:t>y</w:t>
      </w:r>
      <w:r>
        <w:rPr>
          <w:position w:val="1"/>
          <w:sz w:val="22"/>
          <w:szCs w:val="22"/>
        </w:rPr>
        <w:t>ang</w:t>
      </w:r>
      <w:r>
        <w:rPr>
          <w:spacing w:val="12"/>
          <w:position w:val="1"/>
          <w:sz w:val="22"/>
          <w:szCs w:val="22"/>
        </w:rPr>
        <w:t xml:space="preserve"> </w:t>
      </w:r>
      <w:r>
        <w:rPr>
          <w:position w:val="1"/>
          <w:sz w:val="22"/>
          <w:szCs w:val="22"/>
        </w:rPr>
        <w:t>dikenal</w:t>
      </w:r>
      <w:r>
        <w:rPr>
          <w:spacing w:val="6"/>
          <w:position w:val="1"/>
          <w:sz w:val="22"/>
          <w:szCs w:val="22"/>
        </w:rPr>
        <w:t xml:space="preserve"> </w:t>
      </w:r>
      <w:r>
        <w:rPr>
          <w:w w:val="111"/>
          <w:position w:val="1"/>
          <w:sz w:val="22"/>
          <w:szCs w:val="22"/>
        </w:rPr>
        <w:t>dengan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i/>
          <w:w w:val="96"/>
          <w:sz w:val="22"/>
          <w:szCs w:val="22"/>
        </w:rPr>
        <w:t>display rules</w:t>
      </w:r>
      <w:r>
        <w:rPr>
          <w:i/>
          <w:spacing w:val="-10"/>
          <w:w w:val="9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(penampilan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-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tubuh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manusia),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aitu: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1384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Mas</w:t>
      </w:r>
      <w:r>
        <w:rPr>
          <w:i/>
          <w:spacing w:val="2"/>
          <w:w w:val="98"/>
          <w:sz w:val="22"/>
          <w:szCs w:val="22"/>
        </w:rPr>
        <w:t>k</w:t>
      </w:r>
      <w:r>
        <w:rPr>
          <w:i/>
          <w:sz w:val="22"/>
          <w:szCs w:val="22"/>
        </w:rPr>
        <w:t>ing</w:t>
      </w:r>
      <w:r>
        <w:rPr>
          <w:w w:val="74"/>
          <w:sz w:val="22"/>
          <w:szCs w:val="22"/>
        </w:rPr>
        <w:t>:</w:t>
      </w:r>
      <w:r>
        <w:rPr>
          <w:sz w:val="22"/>
          <w:szCs w:val="22"/>
        </w:rPr>
        <w:t xml:space="preserve"> keadaan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embu</w:t>
      </w:r>
      <w:r>
        <w:rPr>
          <w:spacing w:val="-3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yi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menutupi </w:t>
      </w:r>
      <w:r>
        <w:rPr>
          <w:sz w:val="22"/>
          <w:szCs w:val="22"/>
        </w:rPr>
        <w:t xml:space="preserve">emosi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dialami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 xml:space="preserve">t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1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z w:val="22"/>
          <w:szCs w:val="22"/>
        </w:rPr>
        <w:t xml:space="preserve">pasien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epele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pekerjaan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edam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ditutupi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gejala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kejasmanian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tampa</w:t>
      </w:r>
      <w:r>
        <w:rPr>
          <w:spacing w:val="3"/>
          <w:w w:val="107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384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i/>
          <w:w w:val="97"/>
          <w:sz w:val="22"/>
          <w:szCs w:val="22"/>
        </w:rPr>
        <w:t>M</w:t>
      </w:r>
      <w:r>
        <w:rPr>
          <w:i/>
          <w:spacing w:val="1"/>
          <w:w w:val="97"/>
          <w:sz w:val="22"/>
          <w:szCs w:val="22"/>
        </w:rPr>
        <w:t>o</w:t>
      </w:r>
      <w:r>
        <w:rPr>
          <w:i/>
          <w:w w:val="102"/>
          <w:sz w:val="22"/>
          <w:szCs w:val="22"/>
        </w:rPr>
        <w:t>dulation</w:t>
      </w:r>
      <w:r>
        <w:rPr>
          <w:w w:val="74"/>
          <w:sz w:val="22"/>
          <w:szCs w:val="22"/>
        </w:rPr>
        <w:t>:</w:t>
      </w:r>
      <w:r>
        <w:rPr>
          <w:spacing w:val="16"/>
          <w:w w:val="74"/>
          <w:sz w:val="22"/>
          <w:szCs w:val="22"/>
        </w:rPr>
        <w:t xml:space="preserve"> </w:t>
      </w:r>
      <w:r>
        <w:rPr>
          <w:sz w:val="22"/>
          <w:szCs w:val="22"/>
        </w:rPr>
        <w:t xml:space="preserve">keadaan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</w:t>
      </w:r>
      <w:r>
        <w:rPr>
          <w:spacing w:val="-1"/>
          <w:w w:val="108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1"/>
          <w:w w:val="110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16"/>
          <w:w w:val="84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dialami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8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mengomel-ngomel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(gejala</w:t>
      </w:r>
      <w:r>
        <w:rPr>
          <w:spacing w:val="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jasmani)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kema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meleda</w:t>
      </w:r>
      <w:r>
        <w:rPr>
          <w:spacing w:val="-2"/>
          <w:w w:val="106"/>
          <w:sz w:val="22"/>
          <w:szCs w:val="22"/>
        </w:rPr>
        <w:t>k</w:t>
      </w:r>
      <w:r>
        <w:rPr>
          <w:w w:val="102"/>
          <w:sz w:val="22"/>
          <w:szCs w:val="22"/>
        </w:rPr>
        <w:t>-leda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384" w:right="250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i/>
          <w:sz w:val="22"/>
          <w:szCs w:val="22"/>
        </w:rPr>
        <w:t>Si</w:t>
      </w:r>
      <w:r>
        <w:rPr>
          <w:i/>
          <w:spacing w:val="-1"/>
          <w:sz w:val="22"/>
          <w:szCs w:val="22"/>
        </w:rPr>
        <w:t>m</w:t>
      </w:r>
      <w:r>
        <w:rPr>
          <w:i/>
          <w:w w:val="101"/>
          <w:sz w:val="22"/>
          <w:szCs w:val="22"/>
        </w:rPr>
        <w:t>ulation</w:t>
      </w:r>
      <w:r>
        <w:rPr>
          <w:w w:val="74"/>
          <w:sz w:val="22"/>
          <w:szCs w:val="22"/>
        </w:rPr>
        <w:t>:</w:t>
      </w:r>
      <w:r>
        <w:rPr>
          <w:spacing w:val="18"/>
          <w:w w:val="7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emosi,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seolah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 xml:space="preserve">olah 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mengalami </w:t>
      </w:r>
      <w:r>
        <w:rPr>
          <w:sz w:val="22"/>
          <w:szCs w:val="22"/>
        </w:rPr>
        <w:t>emosi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dengan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menampa</w:t>
      </w:r>
      <w:r>
        <w:rPr>
          <w:spacing w:val="4"/>
          <w:w w:val="107"/>
          <w:sz w:val="22"/>
          <w:szCs w:val="22"/>
        </w:rPr>
        <w:t>kk</w:t>
      </w:r>
      <w:r>
        <w:rPr>
          <w:w w:val="107"/>
          <w:sz w:val="22"/>
          <w:szCs w:val="22"/>
        </w:rPr>
        <w:t>an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gejala</w:t>
      </w:r>
      <w:r>
        <w:rPr>
          <w:spacing w:val="3"/>
          <w:sz w:val="22"/>
          <w:szCs w:val="22"/>
        </w:rPr>
        <w:t>-</w:t>
      </w:r>
      <w:r>
        <w:rPr>
          <w:sz w:val="22"/>
          <w:szCs w:val="22"/>
        </w:rPr>
        <w:t>gejala</w:t>
      </w:r>
      <w:r>
        <w:rPr>
          <w:spacing w:val="3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kejasmanian.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dasa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</w:t>
      </w:r>
      <w:r>
        <w:rPr>
          <w:spacing w:val="-1"/>
          <w:w w:val="109"/>
          <w:sz w:val="22"/>
          <w:szCs w:val="22"/>
        </w:rPr>
        <w:t>g</w:t>
      </w:r>
      <w:r>
        <w:rPr>
          <w:w w:val="109"/>
          <w:sz w:val="22"/>
          <w:szCs w:val="22"/>
        </w:rPr>
        <w:t xml:space="preserve">ian </w:t>
      </w:r>
      <w:r>
        <w:rPr>
          <w:sz w:val="22"/>
          <w:szCs w:val="22"/>
        </w:rPr>
        <w:t>emosi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fak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w w:val="108"/>
          <w:sz w:val="22"/>
          <w:szCs w:val="22"/>
        </w:rPr>
        <w:t>mengembang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seh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w w:val="109"/>
          <w:sz w:val="22"/>
          <w:szCs w:val="22"/>
        </w:rPr>
        <w:t>pengenalan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kesediaan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tumbuh  </w:t>
      </w:r>
      <w:r>
        <w:rPr>
          <w:sz w:val="22"/>
          <w:szCs w:val="22"/>
        </w:rPr>
        <w:t xml:space="preserve">dan 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kembang 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menjadi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 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>pi</w:t>
      </w:r>
      <w:r>
        <w:rPr>
          <w:spacing w:val="4"/>
          <w:w w:val="99"/>
          <w:sz w:val="22"/>
          <w:szCs w:val="22"/>
        </w:rPr>
        <w:t>k</w:t>
      </w:r>
      <w:r>
        <w:rPr>
          <w:w w:val="91"/>
          <w:sz w:val="22"/>
          <w:szCs w:val="22"/>
        </w:rPr>
        <w:t xml:space="preserve">ir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an,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peduli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8"/>
          <w:sz w:val="22"/>
          <w:szCs w:val="22"/>
        </w:rPr>
        <w:t>kepe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tingan</w:t>
      </w:r>
      <w:r>
        <w:rPr>
          <w:spacing w:val="3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keu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tungan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</w:t>
      </w:r>
      <w:r>
        <w:rPr>
          <w:spacing w:val="1"/>
          <w:w w:val="101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3"/>
          <w:w w:val="10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33"/>
          <w:w w:val="8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tanggung</w:t>
      </w:r>
      <w:r>
        <w:rPr>
          <w:spacing w:val="33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j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  <w:r>
        <w:rPr>
          <w:spacing w:val="3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w w:val="107"/>
          <w:sz w:val="22"/>
          <w:szCs w:val="22"/>
        </w:rPr>
        <w:t>mempe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hitung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tinda</w:t>
      </w:r>
      <w:r>
        <w:rPr>
          <w:spacing w:val="4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apa</w:t>
      </w:r>
      <w:r>
        <w:rPr>
          <w:spacing w:val="4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u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tung</w:t>
      </w:r>
      <w:r>
        <w:rPr>
          <w:spacing w:val="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ru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ambil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ini?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 keputusan</w:t>
      </w:r>
      <w:r>
        <w:rPr>
          <w:spacing w:val="-22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ambil?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5197" style="position:absolute;left:0;text-align:left;margin-left:439.55pt;margin-top:96.25pt;width:0;height:0;z-index:-7216;mso-position-horizontal-relative:page" coordorigin="8791,1925" coordsize="0,0">
            <v:shape id="_x0000_s5198" style="position:absolute;left:8791;top:1925;width:0;height:0" coordorigin="8791,1925" coordsize="0,0" path="m8791,192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ada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sa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ia 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ir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tanggung</w:t>
      </w:r>
      <w:r w:rsidR="00021A40">
        <w:rPr>
          <w:spacing w:val="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 xml:space="preserve">tas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>Dia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keputusan</w:t>
      </w:r>
      <w:r w:rsidR="00021A40">
        <w:rPr>
          <w:spacing w:val="-8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ambil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ini 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mengu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tung</w:t>
      </w:r>
      <w:r w:rsidR="00021A40">
        <w:rPr>
          <w:spacing w:val="4"/>
          <w:w w:val="10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19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lain,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meru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menghancu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</w:t>
      </w:r>
      <w:r w:rsidR="00021A40">
        <w:rPr>
          <w:spacing w:val="-2"/>
          <w:w w:val="105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5195" style="position:absolute;left:0;text-align:left;margin-left:88.35pt;margin-top:18.6pt;width:349.2pt;height:0;z-index:-7218;mso-position-horizontal-relative:page" coordorigin="1767,372" coordsize="6984,0">
            <v:shape id="_x0000_s5196" style="position:absolute;left:1767;top:372;width:6984;height:0" coordorigin="1767,372" coordsize="6984,0" path="m1767,37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193" style="position:absolute;left:0;text-align:left;margin-left:84.35pt;margin-top:18.6pt;width:0;height:0;z-index:-7217;mso-position-horizontal-relative:page" coordorigin="1687,372" coordsize="0,0">
            <v:shape id="_x0000_s5194" style="position:absolute;left:1687;top:372;width:0;height:0" coordorigin="1687,372" coordsize="0,0" path="m1687,37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elajar</w:t>
      </w:r>
      <w:r w:rsidR="00021A40">
        <w:rPr>
          <w:b/>
          <w:color w:val="0076A3"/>
          <w:spacing w:val="-2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z w:val="22"/>
          <w:szCs w:val="22"/>
        </w:rPr>
        <w:t>1.</w:t>
      </w:r>
      <w:r>
        <w:rPr>
          <w:b/>
          <w:spacing w:val="2"/>
          <w:sz w:val="22"/>
          <w:szCs w:val="22"/>
        </w:rPr>
        <w:t xml:space="preserve"> S</w:t>
      </w:r>
      <w:r>
        <w:rPr>
          <w:b/>
          <w:sz w:val="22"/>
          <w:szCs w:val="22"/>
        </w:rPr>
        <w:t>amuel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-1"/>
          <w:w w:val="88"/>
          <w:sz w:val="22"/>
          <w:szCs w:val="22"/>
        </w:rPr>
        <w:t>H</w:t>
      </w:r>
      <w:r>
        <w:rPr>
          <w:b/>
          <w:w w:val="102"/>
          <w:sz w:val="22"/>
          <w:szCs w:val="22"/>
        </w:rPr>
        <w:t>ofni-</w:t>
      </w:r>
      <w:r>
        <w:rPr>
          <w:b/>
          <w:spacing w:val="-2"/>
          <w:w w:val="102"/>
          <w:sz w:val="22"/>
          <w:szCs w:val="22"/>
        </w:rPr>
        <w:t>P</w:t>
      </w:r>
      <w:r>
        <w:rPr>
          <w:b/>
          <w:w w:val="107"/>
          <w:sz w:val="22"/>
          <w:szCs w:val="22"/>
        </w:rPr>
        <w:t>inehas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  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asa,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 </w:t>
      </w:r>
      <w:r>
        <w:rPr>
          <w:sz w:val="22"/>
          <w:szCs w:val="22"/>
        </w:rPr>
        <w:t xml:space="preserve">dan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5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Namun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pihak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 juga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ca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hidup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tang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4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kehenda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3:19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>,</w:t>
      </w:r>
      <w:r>
        <w:rPr>
          <w:sz w:val="22"/>
          <w:szCs w:val="22"/>
        </w:rPr>
        <w:t>“Dan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 besar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0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 xml:space="preserve">TUHAN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dibia</w:t>
      </w:r>
      <w:r>
        <w:rPr>
          <w:spacing w:val="1"/>
          <w:w w:val="103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z w:val="22"/>
          <w:szCs w:val="22"/>
        </w:rPr>
        <w:t>an-</w:t>
      </w:r>
      <w:r>
        <w:rPr>
          <w:spacing w:val="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9"/>
          <w:sz w:val="22"/>
          <w:szCs w:val="22"/>
        </w:rPr>
        <w:t>gugu</w:t>
      </w:r>
      <w:r>
        <w:rPr>
          <w:spacing w:val="-12"/>
          <w:w w:val="109"/>
          <w:sz w:val="22"/>
          <w:szCs w:val="22"/>
        </w:rPr>
        <w:t>r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6"/>
          <w:w w:val="7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 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eladan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14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ejak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2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keci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,</w:t>
      </w:r>
      <w:r>
        <w:rPr>
          <w:spacing w:val="10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Hana,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mam</w:t>
      </w:r>
      <w:r>
        <w:rPr>
          <w:spacing w:val="-13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Eli</w:t>
      </w:r>
      <w:r>
        <w:rPr>
          <w:spacing w:val="-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dibesa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dididik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bait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suci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Sil</w:t>
      </w:r>
      <w:r>
        <w:rPr>
          <w:spacing w:val="-5"/>
          <w:w w:val="91"/>
          <w:sz w:val="22"/>
          <w:szCs w:val="22"/>
        </w:rPr>
        <w:t>o</w:t>
      </w:r>
      <w:r>
        <w:rPr>
          <w:w w:val="91"/>
          <w:sz w:val="22"/>
          <w:szCs w:val="22"/>
        </w:rPr>
        <w:t>.</w:t>
      </w:r>
      <w:r>
        <w:rPr>
          <w:spacing w:val="-6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Hana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lama </w:t>
      </w:r>
      <w:r>
        <w:rPr>
          <w:sz w:val="22"/>
          <w:szCs w:val="22"/>
        </w:rPr>
        <w:t>tidak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nazar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apabila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aruniai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llah.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S</w:t>
      </w:r>
      <w:r>
        <w:rPr>
          <w:sz w:val="22"/>
          <w:szCs w:val="22"/>
        </w:rPr>
        <w:t>amuel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Silo</w:t>
      </w:r>
      <w:r>
        <w:rPr>
          <w:spacing w:val="-2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dididik oleh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mam</w:t>
      </w:r>
    </w:p>
    <w:p w:rsidR="00A31BD9" w:rsidRDefault="00021A40">
      <w:pPr>
        <w:spacing w:before="1" w:line="240" w:lineRule="exact"/>
        <w:ind w:left="287"/>
        <w:rPr>
          <w:sz w:val="22"/>
          <w:szCs w:val="22"/>
        </w:rPr>
      </w:pPr>
      <w:r>
        <w:rPr>
          <w:w w:val="82"/>
          <w:sz w:val="22"/>
          <w:szCs w:val="22"/>
        </w:rPr>
        <w:t>Eli.</w:t>
      </w:r>
    </w:p>
    <w:p w:rsidR="00A31BD9" w:rsidRDefault="00021A40">
      <w:pPr>
        <w:spacing w:before="49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ialah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i- </w:t>
      </w:r>
      <w:r>
        <w:rPr>
          <w:w w:val="92"/>
          <w:sz w:val="22"/>
          <w:szCs w:val="22"/>
        </w:rPr>
        <w:t>la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i,</w:t>
      </w:r>
      <w:r>
        <w:rPr>
          <w:spacing w:val="26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Hofni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0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>ineha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18"/>
          <w:w w:val="10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14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kedua  anak</w:t>
      </w:r>
      <w:r>
        <w:rPr>
          <w:spacing w:val="39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Eli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yat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sebelum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menggamba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keadaan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</w:p>
    <w:p w:rsidR="00A31BD9" w:rsidRDefault="00A31BD9">
      <w:pPr>
        <w:spacing w:before="7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i/>
          <w:position w:val="7"/>
          <w:sz w:val="13"/>
          <w:szCs w:val="13"/>
        </w:rPr>
        <w:t xml:space="preserve">12 </w:t>
      </w:r>
      <w:r>
        <w:rPr>
          <w:i/>
          <w:spacing w:val="29"/>
          <w:position w:val="7"/>
          <w:sz w:val="13"/>
          <w:szCs w:val="13"/>
        </w:rPr>
        <w:t xml:space="preserve"> 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dapun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 xml:space="preserve">anak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87"/>
          <w:sz w:val="22"/>
          <w:szCs w:val="22"/>
        </w:rPr>
        <w:t>lela</w:t>
      </w:r>
      <w:r>
        <w:rPr>
          <w:i/>
          <w:spacing w:val="2"/>
          <w:w w:val="87"/>
          <w:sz w:val="22"/>
          <w:szCs w:val="22"/>
        </w:rPr>
        <w:t>k</w:t>
      </w:r>
      <w:r>
        <w:rPr>
          <w:i/>
          <w:w w:val="87"/>
          <w:sz w:val="22"/>
          <w:szCs w:val="22"/>
        </w:rPr>
        <w:t xml:space="preserve">i </w:t>
      </w:r>
      <w:r>
        <w:rPr>
          <w:i/>
          <w:spacing w:val="42"/>
          <w:w w:val="87"/>
          <w:sz w:val="22"/>
          <w:szCs w:val="22"/>
        </w:rPr>
        <w:t xml:space="preserve"> </w:t>
      </w:r>
      <w:r>
        <w:rPr>
          <w:i/>
          <w:w w:val="87"/>
          <w:sz w:val="22"/>
          <w:szCs w:val="22"/>
        </w:rPr>
        <w:t>Eli</w:t>
      </w:r>
      <w:r>
        <w:rPr>
          <w:i/>
          <w:spacing w:val="30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adalah  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dursila;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5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z w:val="22"/>
          <w:szCs w:val="22"/>
        </w:rPr>
        <w:t>mengindah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TUHAN,</w:t>
      </w:r>
      <w:r>
        <w:rPr>
          <w:i/>
          <w:spacing w:val="29"/>
          <w:w w:val="88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 xml:space="preserve">13 </w:t>
      </w:r>
      <w:r>
        <w:rPr>
          <w:i/>
          <w:spacing w:val="8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 xml:space="preserve">ataupun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batas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hak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imam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bangsa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etiap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seseo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mem</w:t>
      </w:r>
      <w:r>
        <w:rPr>
          <w:i/>
          <w:spacing w:val="1"/>
          <w:w w:val="104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ersembah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</w:t>
      </w:r>
      <w:r>
        <w:rPr>
          <w:i/>
          <w:spacing w:val="4"/>
          <w:w w:val="10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orban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sem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elihan,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sementa</w:t>
      </w:r>
      <w:r>
        <w:rPr>
          <w:i/>
          <w:spacing w:val="-3"/>
          <w:w w:val="103"/>
          <w:sz w:val="22"/>
          <w:szCs w:val="22"/>
        </w:rPr>
        <w:t>r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daging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dimasa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datanglah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bujang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imam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memba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5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garpu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</w:t>
      </w:r>
      <w:r>
        <w:rPr>
          <w:i/>
          <w:spacing w:val="-2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 xml:space="preserve">gigi </w:t>
      </w:r>
      <w:r>
        <w:rPr>
          <w:i/>
          <w:sz w:val="22"/>
          <w:szCs w:val="22"/>
        </w:rPr>
        <w:t>tiga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 tangan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14</w:t>
      </w:r>
      <w:r>
        <w:rPr>
          <w:i/>
          <w:spacing w:val="24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dicucu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ejana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ali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atau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elanga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eriu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egala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ditarik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garpu </w:t>
      </w:r>
      <w:r>
        <w:rPr>
          <w:i/>
          <w:sz w:val="22"/>
          <w:szCs w:val="22"/>
        </w:rPr>
        <w:t>itu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ata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diambil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imam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diri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sendiri.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ianlah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Is</w:t>
      </w:r>
      <w:r>
        <w:rPr>
          <w:i/>
          <w:spacing w:val="-3"/>
          <w:w w:val="90"/>
          <w:sz w:val="22"/>
          <w:szCs w:val="22"/>
        </w:rPr>
        <w:t>r</w:t>
      </w:r>
      <w:r>
        <w:rPr>
          <w:i/>
          <w:w w:val="90"/>
          <w:sz w:val="22"/>
          <w:szCs w:val="22"/>
        </w:rPr>
        <w:t>ael</w:t>
      </w:r>
      <w:r>
        <w:rPr>
          <w:i/>
          <w:spacing w:val="6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datang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 sana,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 </w:t>
      </w:r>
      <w:r>
        <w:rPr>
          <w:i/>
          <w:w w:val="91"/>
          <w:sz w:val="22"/>
          <w:szCs w:val="22"/>
        </w:rPr>
        <w:t>Sil</w:t>
      </w:r>
      <w:r>
        <w:rPr>
          <w:i/>
          <w:spacing w:val="-4"/>
          <w:w w:val="91"/>
          <w:sz w:val="22"/>
          <w:szCs w:val="22"/>
        </w:rPr>
        <w:t>o</w:t>
      </w:r>
      <w:r>
        <w:rPr>
          <w:i/>
          <w:w w:val="91"/>
          <w:sz w:val="22"/>
          <w:szCs w:val="22"/>
        </w:rPr>
        <w:t>.</w:t>
      </w:r>
      <w:r>
        <w:rPr>
          <w:i/>
          <w:spacing w:val="4"/>
          <w:w w:val="91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15</w:t>
      </w:r>
      <w:r>
        <w:rPr>
          <w:i/>
          <w:spacing w:val="15"/>
          <w:position w:val="7"/>
          <w:sz w:val="13"/>
          <w:szCs w:val="13"/>
        </w:rPr>
        <w:t xml:space="preserve"> </w:t>
      </w:r>
      <w:r>
        <w:rPr>
          <w:i/>
          <w:w w:val="98"/>
          <w:sz w:val="22"/>
          <w:szCs w:val="22"/>
        </w:rPr>
        <w:t>Bah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lema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 diba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bujang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imam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datan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lalu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epada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mem</w:t>
      </w:r>
      <w:r>
        <w:rPr>
          <w:i/>
          <w:spacing w:val="1"/>
          <w:w w:val="104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ersembah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</w:t>
      </w:r>
      <w:r>
        <w:rPr>
          <w:i/>
          <w:spacing w:val="-7"/>
          <w:w w:val="10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orban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itu:</w:t>
      </w:r>
      <w:r>
        <w:rPr>
          <w:i/>
          <w:spacing w:val="-5"/>
          <w:w w:val="92"/>
          <w:sz w:val="22"/>
          <w:szCs w:val="22"/>
        </w:rPr>
        <w:t xml:space="preserve"> </w:t>
      </w:r>
      <w:r>
        <w:rPr>
          <w:i/>
          <w:w w:val="73"/>
          <w:sz w:val="22"/>
          <w:szCs w:val="22"/>
        </w:rPr>
        <w:t>“</w:t>
      </w:r>
      <w:r>
        <w:rPr>
          <w:i/>
          <w:spacing w:val="1"/>
          <w:w w:val="73"/>
          <w:sz w:val="22"/>
          <w:szCs w:val="22"/>
        </w:rPr>
        <w:t>B</w:t>
      </w:r>
      <w:r>
        <w:rPr>
          <w:i/>
          <w:w w:val="93"/>
          <w:sz w:val="22"/>
          <w:szCs w:val="22"/>
        </w:rPr>
        <w:t>eri</w:t>
      </w:r>
      <w:r>
        <w:rPr>
          <w:i/>
          <w:spacing w:val="-3"/>
          <w:w w:val="93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anlah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daging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imam</w:t>
      </w:r>
    </w:p>
    <w:p w:rsidR="00A31BD9" w:rsidRDefault="00021A40">
      <w:pPr>
        <w:spacing w:before="73" w:line="284" w:lineRule="auto"/>
        <w:ind w:left="1384" w:right="249"/>
        <w:jc w:val="both"/>
        <w:rPr>
          <w:sz w:val="22"/>
          <w:szCs w:val="22"/>
        </w:rPr>
      </w:pPr>
      <w:r>
        <w:rPr>
          <w:i/>
          <w:sz w:val="22"/>
          <w:szCs w:val="22"/>
        </w:rPr>
        <w:lastRenderedPageBreak/>
        <w:t xml:space="preserve">untuk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dipan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 xml:space="preserve">, 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sebab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ia 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mau 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menerima  dari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daging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dimasa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mentah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saja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16</w:t>
      </w:r>
      <w:r>
        <w:rPr>
          <w:i/>
          <w:spacing w:val="21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pabila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menja</w:t>
      </w:r>
      <w:r>
        <w:rPr>
          <w:i/>
          <w:spacing w:val="-4"/>
          <w:w w:val="104"/>
          <w:sz w:val="22"/>
          <w:szCs w:val="22"/>
        </w:rPr>
        <w:t>w</w:t>
      </w:r>
      <w:r>
        <w:rPr>
          <w:i/>
          <w:w w:val="105"/>
          <w:sz w:val="22"/>
          <w:szCs w:val="22"/>
        </w:rPr>
        <w:t>ab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87"/>
          <w:sz w:val="22"/>
          <w:szCs w:val="22"/>
        </w:rPr>
        <w:t xml:space="preserve">a: </w:t>
      </w:r>
      <w:r>
        <w:rPr>
          <w:i/>
          <w:w w:val="96"/>
          <w:sz w:val="22"/>
          <w:szCs w:val="22"/>
        </w:rPr>
        <w:t>“Bu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an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ah</w:t>
      </w:r>
      <w:r>
        <w:rPr>
          <w:i/>
          <w:spacing w:val="4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lemak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harus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diba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da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ul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barulah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ambil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bagi</w:t>
      </w:r>
      <w:r>
        <w:rPr>
          <w:i/>
          <w:spacing w:val="-1"/>
          <w:w w:val="104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sesu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hati</w:t>
      </w:r>
      <w:r>
        <w:rPr>
          <w:i/>
          <w:spacing w:val="-1"/>
          <w:w w:val="105"/>
          <w:sz w:val="22"/>
          <w:szCs w:val="22"/>
        </w:rPr>
        <w:t>m</w:t>
      </w:r>
      <w:r>
        <w:rPr>
          <w:i/>
          <w:spacing w:val="-2"/>
          <w:w w:val="105"/>
          <w:sz w:val="22"/>
          <w:szCs w:val="22"/>
        </w:rPr>
        <w:t>u</w:t>
      </w:r>
      <w:r>
        <w:rPr>
          <w:i/>
          <w:spacing w:val="-24"/>
          <w:w w:val="84"/>
          <w:sz w:val="22"/>
          <w:szCs w:val="22"/>
        </w:rPr>
        <w:t>,</w:t>
      </w:r>
      <w:r>
        <w:rPr>
          <w:i/>
          <w:w w:val="61"/>
          <w:sz w:val="22"/>
          <w:szCs w:val="22"/>
        </w:rPr>
        <w:t>”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atalah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itu: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2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harus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an,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alau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tida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mengambil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2"/>
          <w:sz w:val="22"/>
          <w:szCs w:val="22"/>
        </w:rPr>
        <w:t>e</w:t>
      </w:r>
      <w:r>
        <w:rPr>
          <w:i/>
          <w:spacing w:val="-3"/>
          <w:w w:val="92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asan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021A40">
      <w:pPr>
        <w:spacing w:before="58"/>
        <w:ind w:left="1384" w:right="249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17</w:t>
      </w:r>
      <w:r>
        <w:rPr>
          <w:i/>
          <w:spacing w:val="17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engan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sangat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esarlah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dosa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itu di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hadapan</w:t>
      </w:r>
    </w:p>
    <w:p w:rsidR="00A31BD9" w:rsidRDefault="00021A40">
      <w:pPr>
        <w:spacing w:before="47"/>
        <w:ind w:left="1384" w:right="1338"/>
        <w:jc w:val="both"/>
        <w:rPr>
          <w:sz w:val="22"/>
          <w:szCs w:val="22"/>
        </w:rPr>
      </w:pPr>
      <w:r>
        <w:rPr>
          <w:i/>
          <w:w w:val="88"/>
          <w:sz w:val="22"/>
          <w:szCs w:val="22"/>
        </w:rPr>
        <w:t>TUHAN,</w:t>
      </w:r>
      <w:r>
        <w:rPr>
          <w:i/>
          <w:spacing w:val="-8"/>
          <w:w w:val="88"/>
          <w:sz w:val="22"/>
          <w:szCs w:val="22"/>
        </w:rPr>
        <w:t xml:space="preserve"> </w:t>
      </w:r>
      <w:r>
        <w:rPr>
          <w:i/>
          <w:sz w:val="22"/>
          <w:szCs w:val="22"/>
        </w:rPr>
        <w:t>sebab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memandang</w:t>
      </w:r>
      <w:r>
        <w:rPr>
          <w:i/>
          <w:spacing w:val="-19"/>
          <w:w w:val="107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5"/>
          <w:sz w:val="22"/>
          <w:szCs w:val="22"/>
        </w:rPr>
        <w:t>endah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orban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TUHAN.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amba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tus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persen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-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gamba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-24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dibe</w:t>
      </w:r>
      <w:r>
        <w:rPr>
          <w:spacing w:val="1"/>
          <w:w w:val="106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mengenai</w:t>
      </w:r>
      <w:r>
        <w:rPr>
          <w:spacing w:val="-24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24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Di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pihak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Hofni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z w:val="22"/>
          <w:szCs w:val="22"/>
        </w:rPr>
        <w:t>inehas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egoi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w w:val="107"/>
          <w:sz w:val="22"/>
          <w:szCs w:val="22"/>
        </w:rPr>
        <w:t>meme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ah.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05"/>
          <w:sz w:val="22"/>
          <w:szCs w:val="22"/>
        </w:rPr>
        <w:t>men</w:t>
      </w:r>
      <w:r>
        <w:rPr>
          <w:spacing w:val="-1"/>
          <w:w w:val="105"/>
          <w:sz w:val="22"/>
          <w:szCs w:val="22"/>
        </w:rPr>
        <w:t>c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ita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10"/>
          <w:w w:val="1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mempersembah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sembelihan,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Hofni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z w:val="22"/>
          <w:szCs w:val="22"/>
        </w:rPr>
        <w:t>inehas 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yuruh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  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imam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mengambil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ing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ena</w:t>
      </w:r>
      <w:r>
        <w:rPr>
          <w:spacing w:val="3"/>
          <w:w w:val="106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adaha</w:t>
      </w:r>
      <w:r>
        <w:rPr>
          <w:spacing w:val="-2"/>
          <w:w w:val="107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hangus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z w:val="22"/>
          <w:szCs w:val="22"/>
        </w:rPr>
        <w:t>lambang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persembahan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penuh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llah.</w:t>
      </w:r>
      <w:r>
        <w:rPr>
          <w:spacing w:val="-13"/>
          <w:w w:val="9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Hofni</w:t>
      </w:r>
      <w:r>
        <w:rPr>
          <w:spacing w:val="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z w:val="22"/>
          <w:szCs w:val="22"/>
        </w:rPr>
        <w:t>inehas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ela </w:t>
      </w:r>
      <w:r>
        <w:rPr>
          <w:sz w:val="22"/>
          <w:szCs w:val="22"/>
        </w:rPr>
        <w:t>membia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hangus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saja. </w:t>
      </w:r>
      <w:r>
        <w:rPr>
          <w:w w:val="88"/>
          <w:sz w:val="22"/>
          <w:szCs w:val="22"/>
        </w:rPr>
        <w:t>“</w:t>
      </w:r>
      <w:r>
        <w:rPr>
          <w:spacing w:val="2"/>
          <w:w w:val="88"/>
          <w:sz w:val="22"/>
          <w:szCs w:val="22"/>
        </w:rPr>
        <w:t>I</w:t>
      </w:r>
      <w:r>
        <w:rPr>
          <w:w w:val="88"/>
          <w:sz w:val="22"/>
          <w:szCs w:val="22"/>
        </w:rPr>
        <w:t>ni</w:t>
      </w:r>
      <w:r>
        <w:rPr>
          <w:spacing w:val="27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4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ni</w:t>
      </w:r>
      <w:r>
        <w:rPr>
          <w:spacing w:val="4"/>
          <w:w w:val="98"/>
          <w:sz w:val="22"/>
          <w:szCs w:val="22"/>
        </w:rPr>
        <w:t>k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bodoh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membia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-1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hangus</w:t>
      </w:r>
      <w:r>
        <w:rPr>
          <w:spacing w:val="44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itu </w:t>
      </w:r>
      <w:r>
        <w:rPr>
          <w:w w:val="103"/>
          <w:sz w:val="22"/>
          <w:szCs w:val="22"/>
        </w:rPr>
        <w:t>saja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11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muncul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benak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a.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tulah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mengambil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menjadi  hak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w w:val="107"/>
          <w:sz w:val="22"/>
          <w:szCs w:val="22"/>
        </w:rPr>
        <w:t>mencu</w:t>
      </w:r>
      <w:r>
        <w:rPr>
          <w:spacing w:val="1"/>
          <w:w w:val="107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-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korupsi.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imam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6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ta</w:t>
      </w:r>
      <w:r>
        <w:rPr>
          <w:spacing w:val="1"/>
          <w:w w:val="105"/>
          <w:sz w:val="22"/>
          <w:szCs w:val="22"/>
        </w:rPr>
        <w:t>k</w:t>
      </w:r>
      <w:r>
        <w:rPr>
          <w:w w:val="113"/>
          <w:sz w:val="22"/>
          <w:szCs w:val="22"/>
        </w:rPr>
        <w:t xml:space="preserve">ut </w:t>
      </w:r>
      <w:r>
        <w:rPr>
          <w:w w:val="109"/>
          <w:sz w:val="22"/>
          <w:szCs w:val="22"/>
        </w:rPr>
        <w:t>menghadapi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tuan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5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saja </w:t>
      </w:r>
      <w:r>
        <w:rPr>
          <w:sz w:val="22"/>
          <w:szCs w:val="22"/>
        </w:rPr>
        <w:t xml:space="preserve">apa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tah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4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a.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tidak  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ani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memba</w:t>
      </w:r>
      <w:r>
        <w:rPr>
          <w:spacing w:val="-1"/>
          <w:w w:val="109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</w:t>
      </w:r>
      <w:r>
        <w:rPr>
          <w:spacing w:val="48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Hofni</w:t>
      </w:r>
      <w:r>
        <w:rPr>
          <w:spacing w:val="-8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>ineha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tuan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 xml:space="preserve">a.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ahi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mam  </w:t>
      </w:r>
      <w:r>
        <w:rPr>
          <w:sz w:val="22"/>
          <w:szCs w:val="22"/>
        </w:rPr>
        <w:t>Eli?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mam</w:t>
      </w:r>
      <w:r>
        <w:rPr>
          <w:spacing w:val="-9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Eli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tah,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-2"/>
          <w:w w:val="105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anak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hamba</w:t>
      </w:r>
      <w:r>
        <w:rPr>
          <w:spacing w:val="4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uhan?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papun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alasan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pun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tan </w:t>
      </w:r>
      <w:r>
        <w:rPr>
          <w:spacing w:val="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menca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3"/>
          <w:sz w:val="22"/>
          <w:szCs w:val="22"/>
        </w:rPr>
        <w:t>aman!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bagaimana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amuel?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anak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dise</w:t>
      </w:r>
      <w:r>
        <w:rPr>
          <w:spacing w:val="5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>ta</w:t>
      </w:r>
      <w:r>
        <w:rPr>
          <w:spacing w:val="23"/>
          <w:w w:val="105"/>
          <w:sz w:val="22"/>
          <w:szCs w:val="22"/>
        </w:rPr>
        <w:t>i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  <w:r>
        <w:rPr>
          <w:spacing w:val="-23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-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manusia.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Bagaimana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ini bisa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erjadi?</w:t>
      </w:r>
      <w:r>
        <w:rPr>
          <w:spacing w:val="1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07"/>
          <w:sz w:val="22"/>
          <w:szCs w:val="22"/>
        </w:rPr>
        <w:t>tulah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06"/>
          <w:sz w:val="22"/>
          <w:szCs w:val="22"/>
        </w:rPr>
        <w:t>disebab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oleh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asaan</w:t>
      </w:r>
      <w:r>
        <w:rPr>
          <w:spacing w:val="-10"/>
          <w:w w:val="106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tangan</w:t>
      </w:r>
      <w:r>
        <w:rPr>
          <w:spacing w:val="-1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>ap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egois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7"/>
          <w:w w:val="8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2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memi</w:t>
      </w:r>
      <w:r>
        <w:rPr>
          <w:spacing w:val="4"/>
          <w:w w:val="103"/>
          <w:sz w:val="22"/>
          <w:szCs w:val="22"/>
        </w:rPr>
        <w:t>k</w:t>
      </w:r>
      <w:r>
        <w:rPr>
          <w:w w:val="91"/>
          <w:sz w:val="22"/>
          <w:szCs w:val="22"/>
        </w:rPr>
        <w:t>i</w:t>
      </w:r>
      <w:r>
        <w:rPr>
          <w:spacing w:val="1"/>
          <w:w w:val="91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7"/>
          <w:sz w:val="22"/>
          <w:szCs w:val="22"/>
        </w:rPr>
        <w:t>pe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tin</w:t>
      </w:r>
      <w:r>
        <w:rPr>
          <w:spacing w:val="-1"/>
          <w:w w:val="107"/>
          <w:sz w:val="22"/>
          <w:szCs w:val="22"/>
        </w:rPr>
        <w:t>g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pel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anan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Is</w:t>
      </w:r>
      <w:r>
        <w:rPr>
          <w:spacing w:val="-1"/>
          <w:w w:val="91"/>
          <w:sz w:val="22"/>
          <w:szCs w:val="22"/>
        </w:rPr>
        <w:t>r</w:t>
      </w:r>
      <w:r>
        <w:rPr>
          <w:w w:val="104"/>
          <w:sz w:val="22"/>
          <w:szCs w:val="22"/>
        </w:rPr>
        <w:t>ae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/>
        <w:ind w:left="287" w:right="5021"/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2.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P</w:t>
      </w:r>
      <w:r>
        <w:rPr>
          <w:b/>
          <w:sz w:val="22"/>
          <w:szCs w:val="22"/>
        </w:rPr>
        <w:t>er</w:t>
      </w:r>
      <w:r>
        <w:rPr>
          <w:b/>
          <w:spacing w:val="1"/>
          <w:sz w:val="22"/>
          <w:szCs w:val="22"/>
        </w:rPr>
        <w:t>p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ahan</w:t>
      </w:r>
      <w:r>
        <w:rPr>
          <w:b/>
          <w:spacing w:val="38"/>
          <w:sz w:val="22"/>
          <w:szCs w:val="22"/>
        </w:rPr>
        <w:t xml:space="preserve"> </w:t>
      </w:r>
      <w:r>
        <w:rPr>
          <w:b/>
          <w:sz w:val="22"/>
          <w:szCs w:val="22"/>
        </w:rPr>
        <w:t>di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eja</w:t>
      </w:r>
      <w:r>
        <w:rPr>
          <w:b/>
          <w:spacing w:val="-15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2"/>
          <w:sz w:val="22"/>
          <w:szCs w:val="22"/>
        </w:rPr>
        <w:t>ori</w:t>
      </w:r>
      <w:r>
        <w:rPr>
          <w:b/>
          <w:spacing w:val="-1"/>
          <w:w w:val="102"/>
          <w:sz w:val="22"/>
          <w:szCs w:val="22"/>
        </w:rPr>
        <w:t>n</w:t>
      </w:r>
      <w:r>
        <w:rPr>
          <w:b/>
          <w:w w:val="108"/>
          <w:sz w:val="22"/>
          <w:szCs w:val="22"/>
        </w:rPr>
        <w:t>tus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ebuah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1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Ko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-1"/>
          <w:w w:val="98"/>
          <w:sz w:val="22"/>
          <w:szCs w:val="22"/>
        </w:rPr>
        <w:t>n</w:t>
      </w:r>
      <w:r>
        <w:rPr>
          <w:w w:val="98"/>
          <w:sz w:val="22"/>
          <w:szCs w:val="22"/>
        </w:rPr>
        <w:t>tu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.</w:t>
      </w:r>
      <w:r>
        <w:rPr>
          <w:spacing w:val="5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</w:p>
    <w:p w:rsidR="00A31BD9" w:rsidRDefault="00021A40">
      <w:pPr>
        <w:spacing w:before="1" w:line="284" w:lineRule="auto"/>
        <w:ind w:left="287" w:right="1062"/>
        <w:jc w:val="both"/>
        <w:rPr>
          <w:sz w:val="22"/>
          <w:szCs w:val="22"/>
        </w:rPr>
      </w:pPr>
      <w:r>
        <w:rPr>
          <w:w w:val="97"/>
          <w:sz w:val="22"/>
          <w:szCs w:val="22"/>
        </w:rPr>
        <w:t>3:1-9</w:t>
      </w:r>
      <w:r>
        <w:rPr>
          <w:spacing w:val="-7"/>
          <w:w w:val="9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3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aian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6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Ko</w:t>
      </w:r>
      <w:r>
        <w:rPr>
          <w:spacing w:val="1"/>
          <w:w w:val="91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pecah-pecah </w:t>
      </w:r>
      <w:r>
        <w:rPr>
          <w:sz w:val="22"/>
          <w:szCs w:val="22"/>
        </w:rPr>
        <w:t>menjadi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kelompo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-kelompok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masing-masing </w:t>
      </w:r>
      <w:r>
        <w:rPr>
          <w:sz w:val="22"/>
          <w:szCs w:val="22"/>
        </w:rPr>
        <w:t>saling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membangga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uncul</w:t>
      </w:r>
      <w:r>
        <w:rPr>
          <w:spacing w:val="-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laim</w:t>
      </w:r>
      <w:r>
        <w:rPr>
          <w:spacing w:val="15"/>
          <w:sz w:val="22"/>
          <w:szCs w:val="22"/>
        </w:rPr>
        <w:t xml:space="preserve"> </w:t>
      </w:r>
      <w:r>
        <w:rPr>
          <w:spacing w:val="-15"/>
          <w:w w:val="79"/>
          <w:sz w:val="22"/>
          <w:szCs w:val="22"/>
        </w:rPr>
        <w:t>“</w:t>
      </w:r>
      <w:r>
        <w:rPr>
          <w:spacing w:val="-1"/>
          <w:w w:val="84"/>
          <w:sz w:val="22"/>
          <w:szCs w:val="22"/>
        </w:rPr>
        <w:t>A</w:t>
      </w:r>
      <w:r>
        <w:rPr>
          <w:spacing w:val="1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golongan </w:t>
      </w:r>
      <w:r>
        <w:rPr>
          <w:spacing w:val="43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13"/>
          <w:w w:val="7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52"/>
          <w:sz w:val="22"/>
          <w:szCs w:val="22"/>
        </w:rPr>
        <w:t xml:space="preserve"> </w:t>
      </w:r>
      <w:r>
        <w:rPr>
          <w:spacing w:val="-13"/>
          <w:w w:val="90"/>
          <w:sz w:val="22"/>
          <w:szCs w:val="22"/>
        </w:rPr>
        <w:t>“</w:t>
      </w:r>
      <w:r>
        <w:rPr>
          <w:spacing w:val="-1"/>
          <w:w w:val="90"/>
          <w:sz w:val="22"/>
          <w:szCs w:val="22"/>
        </w:rPr>
        <w:t>A</w:t>
      </w:r>
      <w:r>
        <w:rPr>
          <w:spacing w:val="1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u</w:t>
      </w:r>
      <w:r>
        <w:rPr>
          <w:spacing w:val="41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golongan 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6"/>
          <w:sz w:val="22"/>
          <w:szCs w:val="22"/>
        </w:rPr>
        <w:t>polo</w:t>
      </w:r>
      <w:r>
        <w:rPr>
          <w:spacing w:val="-2"/>
          <w:w w:val="106"/>
          <w:sz w:val="22"/>
          <w:szCs w:val="22"/>
        </w:rPr>
        <w:t>s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13"/>
          <w:w w:val="7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pula  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>kelompo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-kelompok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pacing w:val="-13"/>
          <w:w w:val="90"/>
          <w:sz w:val="22"/>
          <w:szCs w:val="22"/>
        </w:rPr>
        <w:t>“</w:t>
      </w:r>
      <w:r>
        <w:rPr>
          <w:spacing w:val="-1"/>
          <w:w w:val="90"/>
          <w:sz w:val="22"/>
          <w:szCs w:val="22"/>
        </w:rPr>
        <w:t>A</w:t>
      </w:r>
      <w:r>
        <w:rPr>
          <w:spacing w:val="1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u</w:t>
      </w:r>
      <w:r>
        <w:rPr>
          <w:spacing w:val="3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 xml:space="preserve">golongan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seme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anggap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2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mempu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ai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5191" style="position:absolute;left:0;text-align:left;margin-left:83.85pt;margin-top:87.8pt;width:0;height:0;z-index:-7205;mso-position-horizontal-relative:page" coordorigin="1677,1756" coordsize="0,0">
            <v:shape id="_x0000_s5192" style="position:absolute;left:1677;top:1756;width:0;height:0" coordorigin="1677,1756" coordsize="0,0" path="m1677,1756r,e" filled="f" strokeweight="1pt">
              <v:path arrowok="t"/>
            </v:shape>
            <w10:wrap anchorx="page"/>
          </v:group>
        </w:pict>
      </w:r>
      <w:r>
        <w:pict>
          <v:group id="_x0000_s5189" style="position:absolute;left:0;text-align:left;margin-left:440.05pt;margin-top:87.8pt;width:0;height:0;z-index:-7200;mso-position-horizontal-relative:page" coordorigin="8801,1756" coordsize="0,0">
            <v:shape id="_x0000_s5190" style="position:absolute;left:8801;top:1756;width:0;height:0" coordorigin="8801,1756" coordsize="0,0" path="m8801,1756r,e" filled="f" strokeweight="1pt">
              <v:path arrowok="t"/>
            </v:shape>
            <w10:wrap anchorx="page"/>
          </v:group>
        </w:pict>
      </w:r>
      <w:r>
        <w:pict>
          <v:group id="_x0000_s5187" style="position:absolute;left:0;text-align:left;margin-left:434.35pt;margin-top:82.15pt;width:0;height:0;z-index:-7199;mso-position-horizontal-relative:page" coordorigin="8687,1643" coordsize="0,0">
            <v:shape id="_x0000_s5188" style="position:absolute;left:8687;top:1643;width:0;height:0" coordorigin="8687,1643" coordsize="0,0" path="m8687,1643r,e" filled="f" strokeweight="1pt">
              <v:path arrowok="t"/>
            </v:shape>
            <w10:wrap anchorx="page"/>
          </v:group>
        </w:pict>
      </w:r>
      <w:r>
        <w:pict>
          <v:group id="_x0000_s5185" style="position:absolute;left:0;text-align:left;margin-left:89.55pt;margin-top:82.15pt;width:0;height:0;z-index:-7198;mso-position-horizontal-relative:page" coordorigin="1791,1643" coordsize="0,0">
            <v:shape id="_x0000_s5186" style="position:absolute;left:1791;top:1643;width:0;height:0" coordorigin="1791,1643" coordsize="0,0" path="m1791,1643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asing-masing  kelompok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menganggap</w:t>
      </w:r>
      <w:r w:rsidR="00021A40">
        <w:rPr>
          <w:spacing w:val="2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bai</w:t>
      </w:r>
      <w:r w:rsidR="00021A40">
        <w:rPr>
          <w:spacing w:val="3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31"/>
          <w:w w:val="98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lebih </w:t>
      </w:r>
      <w:r w:rsidR="00021A40">
        <w:rPr>
          <w:w w:val="111"/>
          <w:sz w:val="22"/>
          <w:szCs w:val="22"/>
        </w:rPr>
        <w:t>heb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ting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1"/>
          <w:sz w:val="22"/>
          <w:szCs w:val="22"/>
        </w:rPr>
        <w:t xml:space="preserve">erjadi, </w:t>
      </w:r>
      <w:r w:rsidR="00021A40">
        <w:rPr>
          <w:sz w:val="22"/>
          <w:szCs w:val="22"/>
        </w:rPr>
        <w:t>siapa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paling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benar?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Bagaimana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 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amu?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 xml:space="preserve">oba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pacing w:val="-1"/>
          <w:w w:val="110"/>
          <w:sz w:val="22"/>
          <w:szCs w:val="22"/>
        </w:rPr>
        <w:t>c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1"/>
          <w:w w:val="110"/>
          <w:sz w:val="22"/>
          <w:szCs w:val="22"/>
        </w:rPr>
        <w:t>nt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4"/>
          <w:w w:val="110"/>
          <w:sz w:val="22"/>
          <w:szCs w:val="22"/>
        </w:rPr>
        <w:t>-</w:t>
      </w:r>
      <w:r w:rsidR="00021A40">
        <w:rPr>
          <w:spacing w:val="-1"/>
          <w:w w:val="110"/>
          <w:sz w:val="22"/>
          <w:szCs w:val="22"/>
        </w:rPr>
        <w:t>c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1"/>
          <w:w w:val="110"/>
          <w:sz w:val="22"/>
          <w:szCs w:val="22"/>
        </w:rPr>
        <w:t>nt</w:t>
      </w:r>
      <w:r w:rsidR="00021A40">
        <w:rPr>
          <w:w w:val="110"/>
          <w:sz w:val="22"/>
          <w:szCs w:val="22"/>
        </w:rPr>
        <w:t xml:space="preserve">oh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>tang</w:t>
      </w:r>
      <w:r w:rsidR="00021A40">
        <w:rPr>
          <w:spacing w:val="3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aian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-1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ta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spacing w:val="3"/>
          <w:w w:val="106"/>
          <w:sz w:val="22"/>
          <w:szCs w:val="22"/>
        </w:rPr>
        <w:t>-</w:t>
      </w:r>
      <w:r w:rsidR="00021A40">
        <w:rPr>
          <w:w w:val="106"/>
          <w:sz w:val="22"/>
          <w:szCs w:val="22"/>
        </w:rPr>
        <w:t>ge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eja</w:t>
      </w:r>
      <w:r w:rsidR="00021A40">
        <w:rPr>
          <w:spacing w:val="27"/>
          <w:w w:val="106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ketahui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tunju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>anlah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i</w:t>
      </w:r>
      <w:r w:rsidR="00021A40">
        <w:rPr>
          <w:spacing w:val="-1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a-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i</w:t>
      </w:r>
      <w:r w:rsidR="00021A40">
        <w:rPr>
          <w:spacing w:val="-1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</w:t>
      </w:r>
      <w:r w:rsidR="00021A40">
        <w:rPr>
          <w:spacing w:val="-5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fak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or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pe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spacing w:val="-2"/>
          <w:w w:val="94"/>
          <w:sz w:val="22"/>
          <w:szCs w:val="22"/>
        </w:rPr>
        <w:t>y</w:t>
      </w:r>
      <w:r w:rsidR="00021A40">
        <w:rPr>
          <w:w w:val="112"/>
          <w:sz w:val="22"/>
          <w:szCs w:val="22"/>
        </w:rPr>
        <w:t>ebab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1"/>
          <w:sz w:val="22"/>
          <w:szCs w:val="22"/>
        </w:rPr>
        <w:t>a!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-2"/>
          <w:w w:val="83"/>
          <w:sz w:val="22"/>
          <w:szCs w:val="22"/>
        </w:rPr>
        <w:t>C</w:t>
      </w:r>
      <w:r>
        <w:rPr>
          <w:i/>
          <w:w w:val="107"/>
          <w:sz w:val="22"/>
          <w:szCs w:val="22"/>
        </w:rPr>
        <w:t>on</w:t>
      </w:r>
      <w:r>
        <w:rPr>
          <w:i/>
          <w:spacing w:val="-1"/>
          <w:w w:val="107"/>
          <w:sz w:val="22"/>
          <w:szCs w:val="22"/>
        </w:rPr>
        <w:t>t</w:t>
      </w:r>
      <w:r>
        <w:rPr>
          <w:i/>
          <w:w w:val="102"/>
          <w:sz w:val="22"/>
          <w:szCs w:val="22"/>
        </w:rPr>
        <w:t>oh</w:t>
      </w:r>
      <w:r>
        <w:rPr>
          <w:i/>
          <w:spacing w:val="6"/>
          <w:w w:val="102"/>
          <w:sz w:val="22"/>
          <w:szCs w:val="22"/>
        </w:rPr>
        <w:t>-</w:t>
      </w:r>
      <w:r>
        <w:rPr>
          <w:i/>
          <w:spacing w:val="-2"/>
          <w:w w:val="95"/>
          <w:sz w:val="22"/>
          <w:szCs w:val="22"/>
        </w:rPr>
        <w:t>c</w:t>
      </w:r>
      <w:r>
        <w:rPr>
          <w:i/>
          <w:w w:val="107"/>
          <w:sz w:val="22"/>
          <w:szCs w:val="22"/>
        </w:rPr>
        <w:t>on</w:t>
      </w:r>
      <w:r>
        <w:rPr>
          <w:i/>
          <w:spacing w:val="-1"/>
          <w:w w:val="107"/>
          <w:sz w:val="22"/>
          <w:szCs w:val="22"/>
        </w:rPr>
        <w:t>t</w:t>
      </w:r>
      <w:r>
        <w:rPr>
          <w:i/>
          <w:w w:val="105"/>
          <w:sz w:val="22"/>
          <w:szCs w:val="22"/>
        </w:rPr>
        <w:t>oh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aian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ge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eja</w:t>
      </w:r>
      <w:r>
        <w:rPr>
          <w:i/>
          <w:spacing w:val="-11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masa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ini: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175" style="position:absolute;left:0;text-align:left;margin-left:83.35pt;margin-top:-54.6pt;width:357.15pt;height:99.2pt;z-index:-7206;mso-position-horizontal-relative:page" coordorigin="1667,-1092" coordsize="7143,1984">
            <v:shape id="_x0000_s5184" style="position:absolute;left:1677;top:-1082;width:7123;height:1964" coordorigin="1677,-1082" coordsize="7123,1964" path="m1791,-1082r-66,2l1679,-1035r-2,65l1677,769r,37l1691,868r62,14l8687,882r38,l8786,868r14,-61l8801,-969r-1,-37l8786,-1068r-61,-14l1791,-1082xe" fillcolor="#8ed7f8" stroked="f">
              <v:path arrowok="t"/>
            </v:shape>
            <v:shape id="_x0000_s5183" style="position:absolute;left:1679;top:-1074;width:68;height:82" coordorigin="1679,-1074" coordsize="68,82" path="m1747,-1074r-16,8l1715,-1056r-14,14l1689,-1024r-8,24l1679,-991e" filled="f" strokeweight="1pt">
              <v:stroke dashstyle="dash"/>
              <v:path arrowok="t"/>
            </v:shape>
            <v:shape id="_x0000_s5182" style="position:absolute;left:1677;top:-928;width:0;height:1677" coordorigin="1677,-928" coordsize="0,1677" path="m1677,-928r,1676e" filled="f" strokeweight="1pt">
              <v:stroke dashstyle="dash"/>
              <v:path arrowok="t"/>
            </v:shape>
            <v:shape id="_x0000_s5181" style="position:absolute;left:1686;top:813;width:82;height:68" coordorigin="1686,813" coordsize="82,68" path="m1686,813r7,16l1703,844r15,15l1736,871r23,8l1768,880e" filled="f" strokeweight="1pt">
              <v:stroke dashstyle="dash"/>
              <v:path arrowok="t"/>
            </v:shape>
            <v:shape id="_x0000_s5180" style="position:absolute;left:1831;top:882;width:6836;height:0" coordorigin="1831,882" coordsize="6836,0" path="m1831,882r6836,e" filled="f" strokeweight="1pt">
              <v:stroke dashstyle="dash"/>
              <v:path arrowok="t"/>
            </v:shape>
            <v:shape id="_x0000_s5179" style="position:absolute;left:8731;top:791;width:68;height:82" coordorigin="8731,791" coordsize="68,82" path="m8731,873r16,-7l8763,856r14,-14l8789,823r8,-23l8799,791e" filled="f" strokeweight="1pt">
              <v:stroke dashstyle="dash"/>
              <v:path arrowok="t"/>
            </v:shape>
            <v:shape id="_x0000_s5178" style="position:absolute;left:8801;top:-949;width:0;height:1677" coordorigin="8801,-949" coordsize="0,1677" path="m8801,728r,-1677e" filled="f" strokeweight="1pt">
              <v:stroke dashstyle="dash"/>
              <v:path arrowok="t"/>
            </v:shape>
            <v:shape id="_x0000_s5177" style="position:absolute;left:8710;top:-1081;width:82;height:68" coordorigin="8710,-1081" coordsize="82,68" path="m8792,-1013r-7,-16l8774,-1045r-14,-14l8742,-1071r-23,-8l8710,-1081e" filled="f" strokeweight="1pt">
              <v:stroke dashstyle="dash"/>
              <v:path arrowok="t"/>
            </v:shape>
            <v:shape id="_x0000_s5176" style="position:absolute;left:1811;top:-1082;width:6836;height:0" coordorigin="1811,-1082" coordsize="6836,0" path="m8647,-1082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173" style="position:absolute;left:0;text-align:left;margin-left:83.85pt;margin-top:14.9pt;width:0;height:0;z-index:-7204;mso-position-horizontal-relative:page" coordorigin="1677,298" coordsize="0,0">
            <v:shape id="_x0000_s5174" style="position:absolute;left:1677;top:298;width:0;height:0" coordorigin="1677,298" coordsize="0,0" path="m1677,298r,e" filled="f" strokeweight="1pt">
              <v:path arrowok="t"/>
            </v:shape>
            <w10:wrap anchorx="page"/>
          </v:group>
        </w:pict>
      </w:r>
      <w:r>
        <w:pict>
          <v:group id="_x0000_s5171" style="position:absolute;left:0;text-align:left;margin-left:89.55pt;margin-top:20.6pt;width:0;height:0;z-index:-7203;mso-position-horizontal-relative:page" coordorigin="1791,412" coordsize="0,0">
            <v:shape id="_x0000_s5172" style="position:absolute;left:1791;top:412;width:0;height:0" coordorigin="1791,412" coordsize="0,0" path="m1791,412r,e" filled="f" strokeweight="1pt">
              <v:path arrowok="t"/>
            </v:shape>
            <w10:wrap anchorx="page"/>
          </v:group>
        </w:pict>
      </w:r>
      <w:r>
        <w:pict>
          <v:group id="_x0000_s5169" style="position:absolute;left:0;text-align:left;margin-left:434.35pt;margin-top:20.6pt;width:0;height:0;z-index:-7202;mso-position-horizontal-relative:page" coordorigin="8687,412" coordsize="0,0">
            <v:shape id="_x0000_s5170" style="position:absolute;left:8687;top:412;width:0;height:0" coordorigin="8687,412" coordsize="0,0" path="m8687,412r,e" filled="f" strokeweight="1pt">
              <v:path arrowok="t"/>
            </v:shape>
            <w10:wrap anchorx="page"/>
          </v:group>
        </w:pict>
      </w:r>
      <w:r>
        <w:pict>
          <v:group id="_x0000_s5167" style="position:absolute;left:0;text-align:left;margin-left:440.05pt;margin-top:14.9pt;width:0;height:0;z-index:-7201;mso-position-horizontal-relative:page" coordorigin="8801,298" coordsize="0,0">
            <v:shape id="_x0000_s5168" style="position:absolute;left:8801;top:298;width:0;height:0" coordorigin="8801,298" coordsize="0,0" path="m8801,29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5165" style="position:absolute;left:0;text-align:left;margin-left:83.85pt;margin-top:81.35pt;width:0;height:0;z-index:-7214;mso-position-horizontal-relative:page" coordorigin="1677,1627" coordsize="0,0">
            <v:shape id="_x0000_s5166" style="position:absolute;left:1677;top:1627;width:0;height:0" coordorigin="1677,1627" coordsize="0,0" path="m1677,1627r,e" filled="f" strokeweight="1pt">
              <v:path arrowok="t"/>
            </v:shape>
            <w10:wrap anchorx="page"/>
          </v:group>
        </w:pict>
      </w:r>
      <w:r>
        <w:pict>
          <v:group id="_x0000_s5163" style="position:absolute;left:0;text-align:left;margin-left:440.05pt;margin-top:81.35pt;width:0;height:0;z-index:-7209;mso-position-horizontal-relative:page" coordorigin="8801,1627" coordsize="0,0">
            <v:shape id="_x0000_s5164" style="position:absolute;left:8801;top:1627;width:0;height:0" coordorigin="8801,1627" coordsize="0,0" path="m8801,1627r,e" filled="f" strokeweight="1pt">
              <v:path arrowok="t"/>
            </v:shape>
            <w10:wrap anchorx="page"/>
          </v:group>
        </w:pict>
      </w:r>
      <w:r>
        <w:pict>
          <v:group id="_x0000_s5161" style="position:absolute;left:0;text-align:left;margin-left:434.35pt;margin-top:75.7pt;width:0;height:0;z-index:-7208;mso-position-horizontal-relative:page" coordorigin="8687,1514" coordsize="0,0">
            <v:shape id="_x0000_s5162" style="position:absolute;left:8687;top:1514;width:0;height:0" coordorigin="8687,1514" coordsize="0,0" path="m8687,1514r,e" filled="f" strokeweight="1pt">
              <v:path arrowok="t"/>
            </v:shape>
            <w10:wrap anchorx="page"/>
          </v:group>
        </w:pict>
      </w:r>
      <w:r>
        <w:pict>
          <v:group id="_x0000_s5159" style="position:absolute;left:0;text-align:left;margin-left:89.55pt;margin-top:75.7pt;width:0;height:0;z-index:-7207;mso-position-horizontal-relative:page" coordorigin="1791,1514" coordsize="0,0">
            <v:shape id="_x0000_s5160" style="position:absolute;left:1791;top:1514;width:0;height:0" coordorigin="1791,1514" coordsize="0,0" path="m1791,1514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2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ebab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a?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06"/>
          <w:sz w:val="22"/>
          <w:szCs w:val="22"/>
        </w:rPr>
        <w:t>eda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emosi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w w:val="103"/>
          <w:sz w:val="22"/>
          <w:szCs w:val="22"/>
        </w:rPr>
        <w:t>t</w:t>
      </w:r>
      <w:r w:rsidR="00021A40">
        <w:rPr>
          <w:w w:val="103"/>
          <w:sz w:val="22"/>
          <w:szCs w:val="22"/>
        </w:rPr>
        <w:t>e</w:t>
      </w:r>
      <w:r w:rsidR="00021A40">
        <w:rPr>
          <w:spacing w:val="1"/>
          <w:w w:val="103"/>
          <w:sz w:val="22"/>
          <w:szCs w:val="22"/>
        </w:rPr>
        <w:t>r</w:t>
      </w:r>
      <w:r w:rsidR="00021A40">
        <w:rPr>
          <w:w w:val="103"/>
          <w:sz w:val="22"/>
          <w:szCs w:val="22"/>
        </w:rPr>
        <w:t xml:space="preserve">kendali? </w:t>
      </w:r>
      <w:r w:rsidR="00021A40">
        <w:rPr>
          <w:sz w:val="22"/>
          <w:szCs w:val="22"/>
        </w:rPr>
        <w:t>Ketidakde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ibadi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anggota-anggota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a?</w:t>
      </w:r>
      <w:r w:rsidR="00021A40">
        <w:rPr>
          <w:spacing w:val="-24"/>
          <w:w w:val="108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Si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ap</w:t>
      </w:r>
      <w:r w:rsidR="00021A40">
        <w:rPr>
          <w:spacing w:val="-18"/>
          <w:w w:val="9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tanggung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pimpinan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anggota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eja?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Kemung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inan-kemung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in</w:t>
      </w:r>
      <w:r w:rsidR="00021A40">
        <w:rPr>
          <w:spacing w:val="9"/>
          <w:w w:val="103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la</w:t>
      </w:r>
      <w:r w:rsidR="00021A40">
        <w:rPr>
          <w:spacing w:val="-1"/>
          <w:w w:val="104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menimbul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aian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eja?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tuang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pemi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alian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ini: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149" style="position:absolute;left:0;text-align:left;margin-left:83.35pt;margin-top:-40.35pt;width:357.15pt;height:87.4pt;z-index:-7215;mso-position-horizontal-relative:page" coordorigin="1667,-807" coordsize="7143,1748">
            <v:shape id="_x0000_s5158" style="position:absolute;left:1677;top:-797;width:7123;height:1728" coordorigin="1677,-797" coordsize="7123,1728" path="m1791,-797r-66,2l1679,-749r-2,65l1677,818r,37l1691,917r62,14l8687,931r38,l8786,917r14,-61l8801,-683r-1,-38l8786,-783r-61,-14l1791,-797xe" fillcolor="#8ed7f8" stroked="f">
              <v:path arrowok="t"/>
            </v:shape>
            <v:shape id="_x0000_s5157" style="position:absolute;left:1679;top:-788;width:68;height:82" coordorigin="1679,-788" coordsize="68,82" path="m1747,-788r-16,7l1715,-771r-14,14l1689,-738r-8,23l1679,-706e" filled="f" strokeweight="1pt">
              <v:stroke dashstyle="dash"/>
              <v:path arrowok="t"/>
            </v:shape>
            <v:shape id="_x0000_s5156" style="position:absolute;left:1677;top:-644;width:0;height:1442" coordorigin="1677,-644" coordsize="0,1442" path="m1677,-644r,1442e" filled="f" strokeweight="1pt">
              <v:stroke dashstyle="dash"/>
              <v:path arrowok="t"/>
            </v:shape>
            <v:shape id="_x0000_s5155" style="position:absolute;left:1686;top:862;width:82;height:68" coordorigin="1686,862" coordsize="82,68" path="m1686,862r7,16l1703,894r15,14l1736,920r23,8l1768,930e" filled="f" strokeweight="1pt">
              <v:stroke dashstyle="dash"/>
              <v:path arrowok="t"/>
            </v:shape>
            <v:shape id="_x0000_s5154" style="position:absolute;left:1831;top:931;width:6836;height:0" coordorigin="1831,931" coordsize="6836,0" path="m1831,931r6836,e" filled="f" strokeweight="1pt">
              <v:stroke dashstyle="dash"/>
              <v:path arrowok="t"/>
            </v:shape>
            <v:shape id="_x0000_s5153" style="position:absolute;left:8731;top:840;width:68;height:82" coordorigin="8731,840" coordsize="68,82" path="m8731,923r16,-8l8763,905r14,-14l8789,872r8,-23l8799,840e" filled="f" strokeweight="1pt">
              <v:stroke dashstyle="dash"/>
              <v:path arrowok="t"/>
            </v:shape>
            <v:shape id="_x0000_s5152" style="position:absolute;left:8801;top:-664;width:0;height:1442" coordorigin="8801,-664" coordsize="0,1442" path="m8801,778r,-1442e" filled="f" strokeweight="1pt">
              <v:stroke dashstyle="dash"/>
              <v:path arrowok="t"/>
            </v:shape>
            <v:shape id="_x0000_s5151" style="position:absolute;left:8710;top:-795;width:82;height:68" coordorigin="8710,-795" coordsize="82,68" path="m8792,-727r-7,-16l8774,-759r-14,-15l8742,-785r-23,-9l8710,-795e" filled="f" strokeweight="1pt">
              <v:stroke dashstyle="dash"/>
              <v:path arrowok="t"/>
            </v:shape>
            <v:shape id="_x0000_s5150" style="position:absolute;left:1811;top:-797;width:6836;height:0" coordorigin="1811,-797" coordsize="6836,0" path="m8647,-797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5147" style="position:absolute;left:0;text-align:left;margin-left:83.85pt;margin-top:17.4pt;width:0;height:0;z-index:-7213;mso-position-horizontal-relative:page" coordorigin="1677,348" coordsize="0,0">
            <v:shape id="_x0000_s5148" style="position:absolute;left:1677;top:348;width:0;height:0" coordorigin="1677,348" coordsize="0,0" path="m1677,348r,e" filled="f" strokeweight="1pt">
              <v:path arrowok="t"/>
            </v:shape>
            <w10:wrap anchorx="page"/>
          </v:group>
        </w:pict>
      </w:r>
      <w:r>
        <w:pict>
          <v:group id="_x0000_s5145" style="position:absolute;left:0;text-align:left;margin-left:89.55pt;margin-top:23.05pt;width:0;height:0;z-index:-7212;mso-position-horizontal-relative:page" coordorigin="1791,461" coordsize="0,0">
            <v:shape id="_x0000_s5146" style="position:absolute;left:1791;top:461;width:0;height:0" coordorigin="1791,461" coordsize="0,0" path="m1791,461r,e" filled="f" strokeweight="1pt">
              <v:path arrowok="t"/>
            </v:shape>
            <w10:wrap anchorx="page"/>
          </v:group>
        </w:pict>
      </w:r>
      <w:r>
        <w:pict>
          <v:group id="_x0000_s5143" style="position:absolute;left:0;text-align:left;margin-left:434.35pt;margin-top:23.05pt;width:0;height:0;z-index:-7211;mso-position-horizontal-relative:page" coordorigin="8687,461" coordsize="0,0">
            <v:shape id="_x0000_s5144" style="position:absolute;left:8687;top:461;width:0;height:0" coordorigin="8687,461" coordsize="0,0" path="m8687,461r,e" filled="f" strokeweight="1pt">
              <v:path arrowok="t"/>
            </v:shape>
            <w10:wrap anchorx="page"/>
          </v:group>
        </w:pict>
      </w:r>
      <w:r>
        <w:pict>
          <v:group id="_x0000_s5141" style="position:absolute;left:0;text-align:left;margin-left:440.05pt;margin-top:17.4pt;width:0;height:0;z-index:-7210;mso-position-horizontal-relative:page" coordorigin="8801,348" coordsize="0,0">
            <v:shape id="_x0000_s5142" style="position:absolute;left:8801;top:348;width:0;height:0" coordorigin="8801,348" coordsize="0,0" path="m8801,34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7"/>
          <w:w w:val="107"/>
          <w:sz w:val="22"/>
          <w:szCs w:val="22"/>
        </w:rPr>
        <w:t>………………………..……………………....……............…………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ang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anlah</w:t>
      </w:r>
      <w:r>
        <w:rPr>
          <w:spacing w:val="19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Hofni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 xml:space="preserve">inehas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4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tanggungj</w:t>
      </w:r>
      <w:r>
        <w:rPr>
          <w:spacing w:val="-2"/>
          <w:w w:val="10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egoi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05"/>
          <w:sz w:val="22"/>
          <w:szCs w:val="22"/>
        </w:rPr>
        <w:lastRenderedPageBreak/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emosiona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Bagaimana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i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a-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i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</w:t>
      </w:r>
      <w:r>
        <w:rPr>
          <w:spacing w:val="-10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lanjut?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keadaan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5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anggota-anggota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tidak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pecah-pecah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kelompo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-kelompok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membangga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mele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an,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8"/>
          <w:sz w:val="22"/>
          <w:szCs w:val="22"/>
        </w:rPr>
        <w:t>menghina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kelompo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-kelompok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dianggap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pacing w:val="-2"/>
          <w:w w:val="9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ind w:left="1384" w:right="303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13:11</w:t>
      </w:r>
      <w:r>
        <w:rPr>
          <w:spacing w:val="-13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w w:val="70"/>
          <w:sz w:val="22"/>
          <w:szCs w:val="22"/>
        </w:rPr>
        <w:t>“</w:t>
      </w:r>
      <w:r>
        <w:rPr>
          <w:i/>
          <w:spacing w:val="-2"/>
          <w:w w:val="70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3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 xml:space="preserve">asa </w:t>
      </w:r>
      <w:r>
        <w:rPr>
          <w:i/>
          <w:w w:val="97"/>
          <w:sz w:val="22"/>
          <w:szCs w:val="22"/>
        </w:rPr>
        <w:t>se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</w:t>
      </w:r>
      <w:r>
        <w:rPr>
          <w:i/>
          <w:spacing w:val="6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ti</w:t>
      </w:r>
      <w:r>
        <w:rPr>
          <w:i/>
          <w:spacing w:val="-5"/>
          <w:w w:val="9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b</w:t>
      </w:r>
      <w:r>
        <w:rPr>
          <w:i/>
          <w:w w:val="95"/>
          <w:sz w:val="22"/>
          <w:szCs w:val="22"/>
        </w:rPr>
        <w:t>erpi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ir</w:t>
      </w:r>
      <w:r>
        <w:rPr>
          <w:i/>
          <w:spacing w:val="-10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se</w:t>
      </w:r>
      <w:r>
        <w:rPr>
          <w:i/>
          <w:spacing w:val="1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</w:t>
      </w:r>
      <w:r>
        <w:rPr>
          <w:i/>
          <w:spacing w:val="6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ti</w:t>
      </w:r>
      <w:r>
        <w:rPr>
          <w:i/>
          <w:spacing w:val="9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sesudah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aku </w:t>
      </w:r>
      <w:r>
        <w:rPr>
          <w:i/>
          <w:sz w:val="22"/>
          <w:szCs w:val="22"/>
        </w:rPr>
        <w:t>menjadi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menin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si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at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anak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it</w:t>
      </w:r>
      <w:r>
        <w:rPr>
          <w:i/>
          <w:spacing w:val="-2"/>
          <w:w w:val="101"/>
          <w:sz w:val="22"/>
          <w:szCs w:val="22"/>
        </w:rPr>
        <w:t>u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“</w:t>
      </w:r>
      <w:r>
        <w:rPr>
          <w:spacing w:val="1"/>
          <w:w w:val="80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tambah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umur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etapi </w:t>
      </w:r>
      <w:r>
        <w:rPr>
          <w:sz w:val="22"/>
          <w:szCs w:val="22"/>
        </w:rPr>
        <w:t>menjadi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pilihan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</w:t>
      </w:r>
      <w:r>
        <w:rPr>
          <w:spacing w:val="-1"/>
          <w:w w:val="108"/>
          <w:sz w:val="22"/>
          <w:szCs w:val="22"/>
        </w:rPr>
        <w:t>w</w:t>
      </w:r>
      <w:r>
        <w:rPr>
          <w:w w:val="102"/>
          <w:sz w:val="22"/>
          <w:szCs w:val="22"/>
        </w:rPr>
        <w:t xml:space="preserve">asa,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 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ta-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asa,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ana</w:t>
      </w:r>
      <w:r>
        <w:rPr>
          <w:spacing w:val="-2"/>
          <w:w w:val="105"/>
          <w:sz w:val="22"/>
          <w:szCs w:val="22"/>
        </w:rPr>
        <w:t>k</w:t>
      </w:r>
      <w:r>
        <w:rPr>
          <w:w w:val="93"/>
          <w:sz w:val="22"/>
          <w:szCs w:val="22"/>
        </w:rPr>
        <w:t>-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ana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mengendali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emosi 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timbang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keputusan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sebelum 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gesa</w:t>
      </w:r>
      <w:r>
        <w:rPr>
          <w:spacing w:val="3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gesa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>tinda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lebih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dahul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dampak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lain?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5139" style="position:absolute;left:0;text-align:left;margin-left:411.2pt;margin-top:121.85pt;width:0;height:0;z-index:-7186;mso-position-horizontal-relative:page" coordorigin="8224,2437" coordsize="0,0">
            <v:shape id="_x0000_s5140" style="position:absolute;left:8224;top:2437;width:0;height:0" coordorigin="8224,2437" coordsize="0,0" path="m8224,2437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 xml:space="preserve">amuel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tumbuh</w:t>
      </w:r>
      <w:r w:rsidR="00021A40">
        <w:rPr>
          <w:spacing w:val="4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>-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anak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asa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mengalami </w:t>
      </w:r>
      <w:r w:rsidR="00021A40">
        <w:rPr>
          <w:sz w:val="22"/>
          <w:szCs w:val="22"/>
        </w:rPr>
        <w:t>semua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indah.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itab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1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amuel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2:26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melu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is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</w:t>
      </w:r>
      <w:r w:rsidR="00021A40">
        <w:rPr>
          <w:spacing w:val="23"/>
          <w:w w:val="104"/>
          <w:sz w:val="22"/>
          <w:szCs w:val="22"/>
        </w:rPr>
        <w:t>,</w:t>
      </w:r>
      <w:r w:rsidR="00021A40">
        <w:rPr>
          <w:spacing w:val="9"/>
          <w:w w:val="79"/>
          <w:sz w:val="22"/>
          <w:szCs w:val="22"/>
        </w:rPr>
        <w:t>“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etapi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amuel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muda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besar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disu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ai,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hadapan</w:t>
      </w:r>
      <w:r w:rsidR="00021A40">
        <w:rPr>
          <w:spacing w:val="-26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TUHAN</w:t>
      </w:r>
      <w:r w:rsidR="00021A40">
        <w:rPr>
          <w:spacing w:val="-10"/>
          <w:w w:val="8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maupun </w:t>
      </w:r>
      <w:r w:rsidR="00021A40">
        <w:rPr>
          <w:sz w:val="22"/>
          <w:szCs w:val="22"/>
        </w:rPr>
        <w:t>di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hadapan</w:t>
      </w:r>
      <w:r w:rsidR="00021A40">
        <w:rPr>
          <w:spacing w:val="-3"/>
          <w:w w:val="11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manusia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1"/>
          <w:sz w:val="22"/>
          <w:szCs w:val="22"/>
        </w:rPr>
        <w:t>ni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semua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fi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 xml:space="preserve">uhan. </w:t>
      </w:r>
      <w:r w:rsidR="00021A40">
        <w:rPr>
          <w:sz w:val="22"/>
          <w:szCs w:val="22"/>
        </w:rPr>
        <w:t>“Dan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amuel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besar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TUHAN</w:t>
      </w:r>
      <w:r w:rsidR="00021A40">
        <w:rPr>
          <w:spacing w:val="19"/>
          <w:w w:val="87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2"/>
          <w:sz w:val="22"/>
          <w:szCs w:val="22"/>
        </w:rPr>
        <w:t>y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tai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pun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fi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man-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dibia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gugu</w:t>
      </w:r>
      <w:r w:rsidR="00021A40">
        <w:rPr>
          <w:spacing w:val="7"/>
          <w:w w:val="109"/>
          <w:sz w:val="22"/>
          <w:szCs w:val="22"/>
        </w:rPr>
        <w:t>r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27"/>
          <w:sz w:val="22"/>
          <w:szCs w:val="22"/>
        </w:rPr>
        <w:t xml:space="preserve"> </w:t>
      </w:r>
      <w:r w:rsidR="00021A40">
        <w:rPr>
          <w:sz w:val="22"/>
          <w:szCs w:val="22"/>
        </w:rPr>
        <w:t>(1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am.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3:19).</w:t>
      </w:r>
      <w:r w:rsidR="00021A40">
        <w:rPr>
          <w:spacing w:val="-5"/>
          <w:w w:val="94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>ndah,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bu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an?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1100" w:right="3168"/>
        <w:jc w:val="both"/>
        <w:rPr>
          <w:sz w:val="28"/>
          <w:szCs w:val="28"/>
        </w:rPr>
      </w:pPr>
      <w:r>
        <w:pict>
          <v:group id="_x0000_s5137" style="position:absolute;left:0;text-align:left;margin-left:60pt;margin-top:17.85pt;width:349.2pt;height:0;z-index:-7188;mso-position-horizontal-relative:page" coordorigin="1200,357" coordsize="6984,0">
            <v:shape id="_x0000_s5138" style="position:absolute;left:1200;top:357;width:6984;height:0" coordorigin="1200,357" coordsize="6984,0" path="m1200,35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135" style="position:absolute;left:0;text-align:left;margin-left:56pt;margin-top:17.85pt;width:0;height:0;z-index:-7187;mso-position-horizontal-relative:page" coordorigin="1120,357" coordsize="0,0">
            <v:shape id="_x0000_s5136" style="position:absolute;left:1120;top:357;width:0;height:0" coordorigin="1120,357" coordsize="0,0" path="m1120,35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6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tumbuh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menjadi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0"/>
          <w:sz w:val="28"/>
          <w:szCs w:val="28"/>
        </w:rPr>
        <w:t>B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hi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w w:val="104"/>
          <w:sz w:val="28"/>
          <w:szCs w:val="28"/>
        </w:rPr>
        <w:t>m</w:t>
      </w:r>
      <w:r w:rsidR="00021A40">
        <w:rPr>
          <w:b/>
          <w:color w:val="0076A3"/>
          <w:spacing w:val="-2"/>
          <w:w w:val="104"/>
          <w:sz w:val="28"/>
          <w:szCs w:val="28"/>
        </w:rPr>
        <w:t>a</w:t>
      </w:r>
      <w:r w:rsidR="00021A40">
        <w:rPr>
          <w:b/>
          <w:color w:val="0076A3"/>
          <w:w w:val="110"/>
          <w:sz w:val="28"/>
          <w:szCs w:val="28"/>
        </w:rPr>
        <w:t>t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5133" style="position:absolute;left:0;text-align:left;margin-left:406pt;margin-top:54pt;width:0;height:0;z-index:-7190;mso-position-horizontal-relative:page" coordorigin="8120,1080" coordsize="0,0">
            <v:shape id="_x0000_s5134" style="position:absolute;left:8120;top:1080;width:0;height:0" coordorigin="8120,1080" coordsize="0,0" path="m8120,1080r,e" filled="f" strokeweight="1pt">
              <v:path arrowok="t"/>
            </v:shape>
            <w10:wrap anchorx="page"/>
          </v:group>
        </w:pict>
      </w:r>
      <w:r>
        <w:pict>
          <v:group id="_x0000_s5131" style="position:absolute;left:0;text-align:left;margin-left:61.2pt;margin-top:54pt;width:0;height:0;z-index:-7189;mso-position-horizontal-relative:page" coordorigin="1224,1080" coordsize="0,0">
            <v:shape id="_x0000_s5132" style="position:absolute;left:1224;top:1080;width:0;height:0" coordorigin="1224,1080" coordsize="0,0" path="m1224,108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msal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2:6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76"/>
          <w:sz w:val="22"/>
          <w:szCs w:val="22"/>
        </w:rPr>
        <w:t>“</w:t>
      </w:r>
      <w:r w:rsidR="00021A40">
        <w:rPr>
          <w:spacing w:val="4"/>
          <w:w w:val="76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TUHAN-lah</w:t>
      </w:r>
      <w:r w:rsidR="00021A40">
        <w:rPr>
          <w:spacing w:val="8"/>
          <w:w w:val="9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hi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mulu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tang</w:t>
      </w:r>
      <w:r w:rsidR="00021A40">
        <w:rPr>
          <w:spacing w:val="-6"/>
          <w:w w:val="11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pengetahuan</w:t>
      </w:r>
      <w:r w:rsidR="00021A40">
        <w:rPr>
          <w:spacing w:val="-8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kepandaian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apa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ah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ini?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357B69">
      <w:pPr>
        <w:ind w:left="1384" w:right="5118"/>
        <w:jc w:val="both"/>
        <w:rPr>
          <w:sz w:val="22"/>
          <w:szCs w:val="22"/>
        </w:rPr>
      </w:pPr>
      <w:r>
        <w:pict>
          <v:group id="_x0000_s5129" style="position:absolute;left:0;text-align:left;margin-left:55.5pt;margin-top:.5pt;width:0;height:0;z-index:-7196;mso-position-horizontal-relative:page" coordorigin="1110,10" coordsize="0,0">
            <v:shape id="_x0000_s5130" style="position:absolute;left:1110;top:10;width:0;height:0" coordorigin="1110,10" coordsize="0,0" path="m1110,10r,e" filled="f" strokeweight="1pt">
              <v:path arrowok="t"/>
            </v:shape>
            <w10:wrap anchorx="page"/>
          </v:group>
        </w:pict>
      </w:r>
      <w:r>
        <w:pict>
          <v:group id="_x0000_s5127" style="position:absolute;left:0;text-align:left;margin-left:411.7pt;margin-top:484.95pt;width:0;height:0;z-index:-7191;mso-position-horizontal-relative:page;mso-position-vertical-relative:page" coordorigin="8234,9699" coordsize="0,0">
            <v:shape id="_x0000_s5128" style="position:absolute;left:8234;top:9699;width:0;height:0" coordorigin="8234,9699" coordsize="0,0" path="m8234,9699r,e" filled="f" strokeweight="1pt">
              <v:path arrowok="t"/>
            </v:shape>
            <w10:wrap anchorx="page" anchory="page"/>
          </v:group>
        </w:pict>
      </w:r>
      <w:r w:rsidR="00021A40">
        <w:rPr>
          <w:i/>
          <w:w w:val="97"/>
          <w:sz w:val="22"/>
          <w:szCs w:val="22"/>
        </w:rPr>
        <w:t>Kalimat</w:t>
      </w:r>
      <w:r w:rsidR="00021A40">
        <w:rPr>
          <w:i/>
          <w:spacing w:val="-13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atas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3"/>
          <w:w w:val="92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6"/>
          <w:w w:val="94"/>
          <w:sz w:val="22"/>
          <w:szCs w:val="22"/>
        </w:rPr>
        <w:t>r</w:t>
      </w:r>
      <w:r w:rsidR="00021A40">
        <w:rPr>
          <w:i/>
          <w:w w:val="84"/>
          <w:sz w:val="22"/>
          <w:szCs w:val="22"/>
        </w:rPr>
        <w:t>ti: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5117" style="position:absolute;left:0;text-align:left;margin-left:55pt;margin-top:-52.7pt;width:357.15pt;height:115.85pt;z-index:-7197;mso-position-horizontal-relative:page" coordorigin="1100,-1054" coordsize="7143,2317">
            <v:shape id="_x0000_s5126" style="position:absolute;left:1110;top:-1044;width:7123;height:2297" coordorigin="1110,-1044" coordsize="7123,2297" path="m1224,-1044r-66,2l1112,-997r-2,66l1110,1139r1,38l1124,1238r62,14l8120,1253r38,l8219,1239r14,-62l8234,-931r-1,-37l8220,-1030r-62,-14l1224,-1044xe" fillcolor="#8ed7f8" stroked="f">
              <v:path arrowok="t"/>
            </v:shape>
            <v:shape id="_x0000_s5125" style="position:absolute;left:1112;top:-1035;width:68;height:82" coordorigin="1112,-1035" coordsize="68,82" path="m1180,-1035r-16,7l1148,-1018r-14,14l1122,-985r-8,23l1112,-953e" filled="f" strokeweight="1pt">
              <v:stroke dashstyle="dash"/>
              <v:path arrowok="t"/>
            </v:shape>
            <v:shape id="_x0000_s5124" style="position:absolute;left:1110;top:-891;width:0;height:2010" coordorigin="1110,-891" coordsize="0,2010" path="m1110,-891r,2010e" filled="f" strokeweight="1pt">
              <v:stroke dashstyle="dash"/>
              <v:path arrowok="t"/>
            </v:shape>
            <v:shape id="_x0000_s5123" style="position:absolute;left:1119;top:1183;width:82;height:68" coordorigin="1119,1183" coordsize="82,68" path="m1119,1183r7,16l1137,1215r14,14l1169,1241r23,8l1201,1251e" filled="f" strokeweight="1pt">
              <v:stroke dashstyle="dash"/>
              <v:path arrowok="t"/>
            </v:shape>
            <v:shape id="_x0000_s5122" style="position:absolute;left:1264;top:1253;width:6836;height:0" coordorigin="1264,1253" coordsize="6836,0" path="m1264,1253r6836,e" filled="f" strokeweight="1pt">
              <v:stroke dashstyle="dash"/>
              <v:path arrowok="t"/>
            </v:shape>
            <v:shape id="_x0000_s5121" style="position:absolute;left:8164;top:1162;width:68;height:82" coordorigin="8164,1162" coordsize="68,82" path="m8164,1244r16,-7l8196,1226r14,-14l8222,1194r8,-23l8232,1162e" filled="f" strokeweight="1pt">
              <v:stroke dashstyle="dash"/>
              <v:path arrowok="t"/>
            </v:shape>
            <v:shape id="_x0000_s5120" style="position:absolute;left:8234;top:-911;width:0;height:2010" coordorigin="8234,-911" coordsize="0,2010" path="m8234,1100r,-2011e" filled="f" strokeweight="1pt">
              <v:stroke dashstyle="dash"/>
              <v:path arrowok="t"/>
            </v:shape>
            <v:shape id="_x0000_s5119" style="position:absolute;left:8143;top:-1043;width:82;height:68" coordorigin="8143,-1043" coordsize="82,68" path="m8225,-975r-7,-16l8207,-1006r-14,-15l8175,-1033r-23,-8l8143,-1043e" filled="f" strokeweight="1pt">
              <v:stroke dashstyle="dash"/>
              <v:path arrowok="t"/>
            </v:shape>
            <v:shape id="_x0000_s5118" style="position:absolute;left:1244;top:-1044;width:6836;height:0" coordorigin="1244,-1044" coordsize="6836,0" path="m8080,-1044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pict>
          <v:group id="_x0000_s5115" style="position:absolute;left:0;text-align:left;margin-left:55.5pt;margin-top:9.95pt;width:0;height:0;z-index:-7195;mso-position-horizontal-relative:page" coordorigin="1110,199" coordsize="0,0">
            <v:shape id="_x0000_s5116" style="position:absolute;left:1110;top:199;width:0;height:0" coordorigin="1110,199" coordsize="0,0" path="m1110,199r,e" filled="f" strokeweight="1pt">
              <v:path arrowok="t"/>
            </v:shape>
            <w10:wrap anchorx="page"/>
          </v:group>
        </w:pict>
      </w:r>
      <w:r>
        <w:pict>
          <v:group id="_x0000_s5113" style="position:absolute;left:0;text-align:left;margin-left:61.2pt;margin-top:15.6pt;width:0;height:0;z-index:-7194;mso-position-horizontal-relative:page" coordorigin="1224,312" coordsize="0,0">
            <v:shape id="_x0000_s5114" style="position:absolute;left:1224;top:312;width:0;height:0" coordorigin="1224,312" coordsize="0,0" path="m1224,312r,e" filled="f" strokeweight="1pt">
              <v:path arrowok="t"/>
            </v:shape>
            <w10:wrap anchorx="page"/>
          </v:group>
        </w:pict>
      </w:r>
      <w:r>
        <w:pict>
          <v:group id="_x0000_s5111" style="position:absolute;left:0;text-align:left;margin-left:406pt;margin-top:15.6pt;width:0;height:0;z-index:-7193;mso-position-horizontal-relative:page" coordorigin="8120,312" coordsize="0,0">
            <v:shape id="_x0000_s5112" style="position:absolute;left:8120;top:312;width:0;height:0" coordorigin="8120,312" coordsize="0,0" path="m8120,312r,e" filled="f" strokeweight="1pt">
              <v:path arrowok="t"/>
            </v:shape>
            <w10:wrap anchorx="page"/>
          </v:group>
        </w:pict>
      </w:r>
      <w:r>
        <w:pict>
          <v:group id="_x0000_s5109" style="position:absolute;left:0;text-align:left;margin-left:411.7pt;margin-top:9.95pt;width:0;height:0;z-index:-7192;mso-position-horizontal-relative:page" coordorigin="8234,199" coordsize="0,0">
            <v:shape id="_x0000_s5110" style="position:absolute;left:8234;top:199;width:0;height:0" coordorigin="8234,199" coordsize="0,0" path="m8234,199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021A40">
      <w:pPr>
        <w:spacing w:before="73"/>
        <w:ind w:left="571" w:right="4155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Dalam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8"/>
          <w:sz w:val="22"/>
          <w:szCs w:val="22"/>
        </w:rPr>
        <w:t xml:space="preserve"> </w:t>
      </w:r>
      <w:r>
        <w:rPr>
          <w:w w:val="71"/>
          <w:sz w:val="22"/>
          <w:szCs w:val="22"/>
        </w:rPr>
        <w:t>I</w:t>
      </w:r>
      <w:r>
        <w:rPr>
          <w:spacing w:val="8"/>
          <w:w w:val="71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sz w:val="22"/>
          <w:szCs w:val="22"/>
        </w:rPr>
        <w:t>aja-</w:t>
      </w:r>
      <w:r>
        <w:rPr>
          <w:spacing w:val="-1"/>
          <w:sz w:val="22"/>
          <w:szCs w:val="22"/>
        </w:rPr>
        <w:t>r</w:t>
      </w:r>
      <w:r>
        <w:rPr>
          <w:w w:val="103"/>
          <w:sz w:val="22"/>
          <w:szCs w:val="22"/>
        </w:rPr>
        <w:t>aja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4:29-30</w:t>
      </w:r>
      <w:r>
        <w:rPr>
          <w:spacing w:val="-1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29</w:t>
      </w:r>
      <w:r>
        <w:rPr>
          <w:i/>
          <w:spacing w:val="13"/>
          <w:position w:val="7"/>
          <w:sz w:val="13"/>
          <w:szCs w:val="13"/>
        </w:rPr>
        <w:t xml:space="preserve"> </w:t>
      </w:r>
      <w:r>
        <w:rPr>
          <w:i/>
          <w:w w:val="92"/>
          <w:sz w:val="22"/>
          <w:szCs w:val="22"/>
        </w:rPr>
        <w:t>“</w:t>
      </w:r>
      <w:r>
        <w:rPr>
          <w:i/>
          <w:spacing w:val="2"/>
          <w:w w:val="92"/>
          <w:sz w:val="22"/>
          <w:szCs w:val="22"/>
        </w:rPr>
        <w:t>D</w:t>
      </w:r>
      <w:r>
        <w:rPr>
          <w:i/>
          <w:w w:val="92"/>
          <w:sz w:val="22"/>
          <w:szCs w:val="22"/>
        </w:rPr>
        <w:t>an</w:t>
      </w:r>
      <w:r>
        <w:rPr>
          <w:i/>
          <w:spacing w:val="-14"/>
          <w:w w:val="9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Allah</w:t>
      </w:r>
      <w:r>
        <w:rPr>
          <w:i/>
          <w:spacing w:val="17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alomo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hi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mat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 xml:space="preserve">amat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esa</w:t>
      </w:r>
      <w:r>
        <w:rPr>
          <w:i/>
          <w:spacing w:val="-8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,</w:t>
      </w:r>
      <w:r>
        <w:rPr>
          <w:i/>
          <w:spacing w:val="-9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as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se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</w:t>
      </w:r>
      <w:r>
        <w:rPr>
          <w:i/>
          <w:spacing w:val="6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ti</w:t>
      </w:r>
      <w:r>
        <w:rPr>
          <w:i/>
          <w:spacing w:val="-10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pasir</w:t>
      </w:r>
      <w:r>
        <w:rPr>
          <w:i/>
          <w:spacing w:val="-11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epi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laut,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30</w:t>
      </w:r>
      <w:r>
        <w:rPr>
          <w:i/>
          <w:spacing w:val="-13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hi</w:t>
      </w:r>
      <w:r>
        <w:rPr>
          <w:i/>
          <w:spacing w:val="2"/>
          <w:w w:val="99"/>
          <w:sz w:val="22"/>
          <w:szCs w:val="22"/>
        </w:rPr>
        <w:t>k</w:t>
      </w:r>
      <w:r>
        <w:rPr>
          <w:i/>
          <w:w w:val="109"/>
          <w:sz w:val="22"/>
          <w:szCs w:val="22"/>
        </w:rPr>
        <w:t xml:space="preserve">mat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alomo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melebihi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hi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mat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segala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bani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1"/>
          <w:w w:val="95"/>
          <w:sz w:val="22"/>
          <w:szCs w:val="22"/>
        </w:rPr>
        <w:t>T</w:t>
      </w:r>
      <w:r>
        <w:rPr>
          <w:i/>
          <w:w w:val="95"/>
          <w:sz w:val="22"/>
          <w:szCs w:val="22"/>
        </w:rPr>
        <w:t>i</w:t>
      </w:r>
      <w:r>
        <w:rPr>
          <w:i/>
          <w:spacing w:val="-1"/>
          <w:w w:val="95"/>
          <w:sz w:val="22"/>
          <w:szCs w:val="22"/>
        </w:rPr>
        <w:t>m</w:t>
      </w:r>
      <w:r>
        <w:rPr>
          <w:i/>
          <w:w w:val="95"/>
          <w:sz w:val="22"/>
          <w:szCs w:val="22"/>
        </w:rPr>
        <w:t>ur</w:t>
      </w:r>
      <w:r>
        <w:rPr>
          <w:i/>
          <w:spacing w:val="-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melebihi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segala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hi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mat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w w:val="92"/>
          <w:sz w:val="22"/>
          <w:szCs w:val="22"/>
        </w:rPr>
        <w:t>Mesi</w:t>
      </w:r>
      <w:r>
        <w:rPr>
          <w:i/>
          <w:spacing w:val="-8"/>
          <w:w w:val="92"/>
          <w:sz w:val="22"/>
          <w:szCs w:val="22"/>
        </w:rPr>
        <w:t>r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2"/>
          <w:w w:val="90"/>
          <w:sz w:val="22"/>
          <w:szCs w:val="22"/>
        </w:rPr>
        <w:t>H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spacing w:val="22"/>
          <w:w w:val="119"/>
          <w:sz w:val="22"/>
          <w:szCs w:val="22"/>
        </w:rPr>
        <w:t>t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alom</w:t>
      </w:r>
      <w:r>
        <w:rPr>
          <w:spacing w:val="22"/>
          <w:w w:val="106"/>
          <w:sz w:val="22"/>
          <w:szCs w:val="22"/>
        </w:rPr>
        <w:t>o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spacing w:val="22"/>
          <w:w w:val="119"/>
          <w:sz w:val="22"/>
          <w:szCs w:val="22"/>
        </w:rPr>
        <w:t>t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it</w:t>
      </w:r>
      <w:r>
        <w:rPr>
          <w:spacing w:val="22"/>
          <w:w w:val="105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emu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2"/>
          <w:w w:val="109"/>
          <w:sz w:val="22"/>
          <w:szCs w:val="22"/>
        </w:rPr>
        <w:t>n</w:t>
      </w:r>
      <w:r>
        <w:rPr>
          <w:w w:val="102"/>
          <w:sz w:val="22"/>
          <w:szCs w:val="22"/>
        </w:rPr>
        <w:t>d</w:t>
      </w:r>
      <w:r>
        <w:rPr>
          <w:spacing w:val="22"/>
          <w:w w:val="102"/>
          <w:sz w:val="22"/>
          <w:szCs w:val="22"/>
        </w:rPr>
        <w:t>i</w:t>
      </w:r>
      <w:r>
        <w:rPr>
          <w:w w:val="106"/>
          <w:sz w:val="22"/>
          <w:szCs w:val="22"/>
        </w:rPr>
        <w:t>dala</w:t>
      </w:r>
      <w:r>
        <w:rPr>
          <w:spacing w:val="22"/>
          <w:w w:val="106"/>
          <w:sz w:val="22"/>
          <w:szCs w:val="22"/>
        </w:rPr>
        <w:t>m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it</w:t>
      </w:r>
      <w:r>
        <w:rPr>
          <w:spacing w:val="22"/>
          <w:w w:val="105"/>
          <w:sz w:val="22"/>
          <w:szCs w:val="22"/>
        </w:rPr>
        <w:t>a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pacing w:val="22"/>
          <w:w w:val="108"/>
          <w:sz w:val="22"/>
          <w:szCs w:val="22"/>
        </w:rPr>
        <w:t>a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alom</w:t>
      </w:r>
      <w:r>
        <w:rPr>
          <w:spacing w:val="22"/>
          <w:w w:val="106"/>
          <w:sz w:val="22"/>
          <w:szCs w:val="22"/>
        </w:rPr>
        <w:t>o</w:t>
      </w:r>
      <w:r>
        <w:rPr>
          <w:w w:val="106"/>
          <w:sz w:val="22"/>
          <w:szCs w:val="22"/>
        </w:rPr>
        <w:t>dihadap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1"/>
          <w:sz w:val="22"/>
          <w:szCs w:val="22"/>
        </w:rPr>
        <w:t>dengan</w:t>
      </w:r>
      <w:r>
        <w:rPr>
          <w:spacing w:val="-2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persoalan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-24"/>
          <w:w w:val="1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kepada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w w:val="106"/>
          <w:sz w:val="22"/>
          <w:szCs w:val="22"/>
        </w:rPr>
        <w:t>masing-masing</w:t>
      </w:r>
      <w:r>
        <w:rPr>
          <w:spacing w:val="-1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ebut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yi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</w:t>
      </w:r>
      <w:r>
        <w:rPr>
          <w:spacing w:val="-2"/>
          <w:w w:val="111"/>
          <w:sz w:val="22"/>
          <w:szCs w:val="22"/>
        </w:rPr>
        <w:t>a</w:t>
      </w:r>
      <w:r>
        <w:rPr>
          <w:w w:val="90"/>
          <w:sz w:val="22"/>
          <w:szCs w:val="22"/>
        </w:rPr>
        <w:t xml:space="preserve">yi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/>
        <w:ind w:left="571" w:right="1067"/>
        <w:jc w:val="both"/>
        <w:rPr>
          <w:sz w:val="22"/>
          <w:szCs w:val="22"/>
        </w:rPr>
      </w:pPr>
      <w:r>
        <w:rPr>
          <w:sz w:val="22"/>
          <w:szCs w:val="22"/>
        </w:rPr>
        <w:t>Bagaimana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kelanjutan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ersebut?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Bacalah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ikop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4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sz w:val="22"/>
          <w:szCs w:val="22"/>
        </w:rPr>
        <w:t>aja-</w:t>
      </w:r>
      <w:r>
        <w:rPr>
          <w:spacing w:val="-1"/>
          <w:sz w:val="22"/>
          <w:szCs w:val="22"/>
        </w:rPr>
        <w:t>r</w:t>
      </w:r>
      <w:r>
        <w:rPr>
          <w:w w:val="103"/>
          <w:sz w:val="22"/>
          <w:szCs w:val="22"/>
        </w:rPr>
        <w:t>aja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3:16-</w:t>
      </w:r>
    </w:p>
    <w:p w:rsidR="00A31BD9" w:rsidRDefault="00357B69">
      <w:pPr>
        <w:spacing w:before="47" w:line="284" w:lineRule="auto"/>
        <w:ind w:left="287" w:right="1061"/>
        <w:jc w:val="both"/>
        <w:rPr>
          <w:sz w:val="22"/>
          <w:szCs w:val="22"/>
        </w:rPr>
      </w:pPr>
      <w:r>
        <w:pict>
          <v:group id="_x0000_s5107" style="position:absolute;left:0;text-align:left;margin-left:439.55pt;margin-top:102.6pt;width:0;height:0;z-index:-7183;mso-position-horizontal-relative:page" coordorigin="8791,2053" coordsize="0,0">
            <v:shape id="_x0000_s5108" style="position:absolute;left:8791;top:2053;width:0;height:0" coordorigin="8791,2053" coordsize="0,0" path="m8791,2053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28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kembali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Lalu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>t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1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3"/>
          <w:w w:val="80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aja-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aja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3:28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bu</w:t>
      </w:r>
      <w:r w:rsidR="00021A40">
        <w:rPr>
          <w:spacing w:val="-3"/>
          <w:sz w:val="22"/>
          <w:szCs w:val="22"/>
        </w:rPr>
        <w:t>n</w:t>
      </w:r>
      <w:r w:rsidR="00021A40">
        <w:rPr>
          <w:sz w:val="22"/>
          <w:szCs w:val="22"/>
        </w:rPr>
        <w:t>yi,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“Keti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seluruh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Is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ael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mendengar</w:t>
      </w:r>
      <w:r w:rsidR="00021A40">
        <w:rPr>
          <w:spacing w:val="30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keputusan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dibe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aja,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utlah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aja,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sebab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104"/>
          <w:sz w:val="22"/>
          <w:szCs w:val="22"/>
        </w:rPr>
        <w:t>melih</w:t>
      </w:r>
      <w:r w:rsidR="00021A40">
        <w:rPr>
          <w:spacing w:val="-1"/>
          <w:w w:val="104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hi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mela</w:t>
      </w:r>
      <w:r w:rsidR="00021A40">
        <w:rPr>
          <w:spacing w:val="1"/>
          <w:w w:val="103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04"/>
          <w:sz w:val="22"/>
          <w:szCs w:val="22"/>
        </w:rPr>
        <w:t>keadilan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</w:p>
    <w:p w:rsidR="00A31BD9" w:rsidRDefault="00A31BD9">
      <w:pPr>
        <w:spacing w:before="1" w:line="140" w:lineRule="exact"/>
        <w:rPr>
          <w:sz w:val="15"/>
          <w:szCs w:val="15"/>
        </w:rPr>
      </w:pPr>
    </w:p>
    <w:p w:rsidR="00A31BD9" w:rsidRDefault="00357B69">
      <w:pPr>
        <w:ind w:left="287" w:right="6885"/>
        <w:jc w:val="both"/>
        <w:rPr>
          <w:sz w:val="28"/>
          <w:szCs w:val="28"/>
        </w:rPr>
      </w:pPr>
      <w:r>
        <w:pict>
          <v:group id="_x0000_s5105" style="position:absolute;left:0;text-align:left;margin-left:88.35pt;margin-top:17.8pt;width:349.2pt;height:0;z-index:-7185;mso-position-horizontal-relative:page" coordorigin="1767,356" coordsize="6984,0">
            <v:shape id="_x0000_s5106" style="position:absolute;left:1767;top:356;width:6984;height:0" coordorigin="1767,356" coordsize="6984,0" path="m1767,35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103" style="position:absolute;left:0;text-align:left;margin-left:84.35pt;margin-top:17.8pt;width:0;height:0;z-index:-7184;mso-position-horizontal-relative:page" coordorigin="1687,356" coordsize="0,0">
            <v:shape id="_x0000_s5104" style="position:absolute;left:1687;top:356;width:0;height:0" coordorigin="1687,356" coordsize="0,0" path="m1687,35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w w:val="101"/>
          <w:sz w:val="28"/>
          <w:szCs w:val="28"/>
        </w:rPr>
        <w:t>Refleksi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2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homas</w:t>
      </w:r>
      <w:r>
        <w:rPr>
          <w:spacing w:val="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Huxle</w:t>
      </w:r>
      <w:r>
        <w:rPr>
          <w:spacing w:val="-9"/>
          <w:w w:val="95"/>
          <w:sz w:val="22"/>
          <w:szCs w:val="22"/>
        </w:rPr>
        <w:t>y</w:t>
      </w:r>
      <w:r>
        <w:rPr>
          <w:w w:val="95"/>
          <w:sz w:val="22"/>
          <w:szCs w:val="22"/>
        </w:rPr>
        <w:t>,</w:t>
      </w:r>
      <w:r>
        <w:rPr>
          <w:spacing w:val="9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Jangan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lupa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sebut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alasan-alasan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asional</w:t>
      </w:r>
      <w:r>
        <w:rPr>
          <w:spacing w:val="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inan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ita,</w:t>
      </w:r>
      <w:r>
        <w:rPr>
          <w:spacing w:val="-14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a-up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asional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membena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nalu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i-nalu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25"/>
          <w:w w:val="82"/>
          <w:sz w:val="22"/>
          <w:szCs w:val="22"/>
        </w:rPr>
        <w:t>.</w:t>
      </w:r>
      <w:r>
        <w:rPr>
          <w:spacing w:val="23"/>
          <w:w w:val="79"/>
          <w:sz w:val="22"/>
          <w:szCs w:val="22"/>
        </w:rPr>
        <w:t>”</w:t>
      </w:r>
      <w:r>
        <w:rPr>
          <w:spacing w:val="-1"/>
          <w:w w:val="84"/>
          <w:sz w:val="22"/>
          <w:szCs w:val="22"/>
        </w:rPr>
        <w:t>A</w:t>
      </w:r>
      <w:r>
        <w:rPr>
          <w:w w:val="111"/>
          <w:sz w:val="22"/>
          <w:szCs w:val="22"/>
        </w:rPr>
        <w:t>pa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maksud</w:t>
      </w:r>
      <w:r>
        <w:rPr>
          <w:spacing w:val="28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Huxley</w:t>
      </w:r>
      <w:r>
        <w:rPr>
          <w:spacing w:val="-11"/>
          <w:w w:val="9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9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ini?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aksud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membena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nalu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i-nalu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egoi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emosiona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peduli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lain,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 xml:space="preserve">alasan-alasan 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 </w:t>
      </w:r>
      <w:r>
        <w:rPr>
          <w:spacing w:val="-1"/>
          <w:w w:val="98"/>
          <w:sz w:val="22"/>
          <w:szCs w:val="22"/>
        </w:rPr>
        <w:t>r</w:t>
      </w:r>
      <w:r>
        <w:rPr>
          <w:w w:val="103"/>
          <w:sz w:val="22"/>
          <w:szCs w:val="22"/>
        </w:rPr>
        <w:t>asiona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51"/>
          <w:w w:val="8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menu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tut</w:t>
      </w:r>
      <w:r>
        <w:rPr>
          <w:spacing w:val="5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agar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memenuhi</w:t>
      </w:r>
      <w:r>
        <w:rPr>
          <w:spacing w:val="5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kebutuhan  </w:t>
      </w:r>
      <w:r>
        <w:rPr>
          <w:sz w:val="22"/>
          <w:szCs w:val="22"/>
        </w:rPr>
        <w:t>seksual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19"/>
          <w:w w:val="104"/>
          <w:sz w:val="22"/>
          <w:szCs w:val="22"/>
        </w:rPr>
        <w:t>,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bukti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betul-betul</w:t>
      </w:r>
      <w:r>
        <w:rPr>
          <w:spacing w:val="-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alau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betul-betul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tidur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</w:t>
      </w:r>
      <w:r>
        <w:rPr>
          <w:spacing w:val="1"/>
          <w:w w:val="11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footerReference w:type="default" r:id="rId14"/>
          <w:pgSz w:w="9920" w:h="14120"/>
          <w:pgMar w:top="980" w:right="0" w:bottom="280" w:left="1380" w:header="0" w:footer="862" w:gutter="0"/>
          <w:pgNumType w:start="11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gadis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emosiona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mengendali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"/>
          <w:w w:val="10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pi</w:t>
      </w:r>
      <w:r>
        <w:rPr>
          <w:spacing w:val="4"/>
          <w:w w:val="99"/>
          <w:sz w:val="22"/>
          <w:szCs w:val="22"/>
        </w:rPr>
        <w:t>k</w:t>
      </w:r>
      <w:r>
        <w:rPr>
          <w:w w:val="91"/>
          <w:sz w:val="22"/>
          <w:szCs w:val="22"/>
        </w:rPr>
        <w:t>i</w:t>
      </w:r>
      <w:r>
        <w:rPr>
          <w:spacing w:val="-1"/>
          <w:w w:val="91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da</w:t>
      </w:r>
      <w:r>
        <w:rPr>
          <w:spacing w:val="26"/>
          <w:w w:val="110"/>
          <w:sz w:val="22"/>
          <w:szCs w:val="22"/>
        </w:rPr>
        <w:t>n</w:t>
      </w:r>
      <w:r>
        <w:rPr>
          <w:w w:val="106"/>
          <w:sz w:val="22"/>
          <w:szCs w:val="22"/>
        </w:rPr>
        <w:t>emosi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6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denga</w:t>
      </w:r>
      <w:r>
        <w:rPr>
          <w:spacing w:val="26"/>
          <w:w w:val="111"/>
          <w:sz w:val="22"/>
          <w:szCs w:val="22"/>
        </w:rPr>
        <w:t>n</w:t>
      </w:r>
      <w:r>
        <w:rPr>
          <w:w w:val="101"/>
          <w:sz w:val="22"/>
          <w:szCs w:val="22"/>
        </w:rPr>
        <w:t>bai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2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27"/>
          <w:w w:val="104"/>
          <w:sz w:val="22"/>
          <w:szCs w:val="22"/>
        </w:rPr>
        <w:t>n</w:t>
      </w:r>
      <w:r>
        <w:rPr>
          <w:w w:val="104"/>
          <w:sz w:val="22"/>
          <w:szCs w:val="22"/>
        </w:rPr>
        <w:t>menola</w:t>
      </w:r>
      <w:r>
        <w:rPr>
          <w:spacing w:val="27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pe</w:t>
      </w:r>
      <w:r>
        <w:rPr>
          <w:spacing w:val="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mi</w:t>
      </w:r>
      <w:r>
        <w:rPr>
          <w:spacing w:val="-1"/>
          <w:w w:val="104"/>
          <w:sz w:val="22"/>
          <w:szCs w:val="22"/>
        </w:rPr>
        <w:t>n</w:t>
      </w:r>
      <w:r>
        <w:rPr>
          <w:w w:val="104"/>
          <w:sz w:val="22"/>
          <w:szCs w:val="22"/>
        </w:rPr>
        <w:t>taa</w:t>
      </w:r>
      <w:r>
        <w:rPr>
          <w:spacing w:val="27"/>
          <w:w w:val="104"/>
          <w:sz w:val="22"/>
          <w:szCs w:val="22"/>
        </w:rPr>
        <w:t>n</w:t>
      </w:r>
      <w:r>
        <w:rPr>
          <w:w w:val="104"/>
          <w:sz w:val="22"/>
          <w:szCs w:val="22"/>
        </w:rPr>
        <w:t>ini.</w:t>
      </w:r>
      <w:r>
        <w:rPr>
          <w:spacing w:val="-14"/>
          <w:w w:val="104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11"/>
          <w:sz w:val="22"/>
          <w:szCs w:val="22"/>
        </w:rPr>
        <w:t>p</w:t>
      </w:r>
      <w:r>
        <w:rPr>
          <w:spacing w:val="26"/>
          <w:w w:val="111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6"/>
          <w:w w:val="110"/>
          <w:sz w:val="22"/>
          <w:szCs w:val="22"/>
        </w:rPr>
        <w:t>g</w:t>
      </w:r>
      <w:r>
        <w:rPr>
          <w:spacing w:val="-1"/>
          <w:w w:val="119"/>
          <w:sz w:val="22"/>
          <w:szCs w:val="22"/>
        </w:rPr>
        <w:t>t</w:t>
      </w:r>
      <w:r>
        <w:rPr>
          <w:w w:val="103"/>
          <w:sz w:val="22"/>
          <w:szCs w:val="22"/>
        </w:rPr>
        <w:t>erjad</w:t>
      </w:r>
      <w:r>
        <w:rPr>
          <w:spacing w:val="26"/>
          <w:w w:val="103"/>
          <w:sz w:val="22"/>
          <w:szCs w:val="22"/>
        </w:rPr>
        <w:t>i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alau </w:t>
      </w:r>
      <w:r>
        <w:rPr>
          <w:w w:val="110"/>
          <w:sz w:val="22"/>
          <w:szCs w:val="22"/>
        </w:rPr>
        <w:t>se</w:t>
      </w:r>
      <w:r>
        <w:rPr>
          <w:spacing w:val="-1"/>
          <w:w w:val="110"/>
          <w:sz w:val="22"/>
          <w:szCs w:val="22"/>
        </w:rPr>
        <w:t>t</w:t>
      </w:r>
      <w:r>
        <w:rPr>
          <w:w w:val="106"/>
          <w:sz w:val="22"/>
          <w:szCs w:val="22"/>
        </w:rPr>
        <w:t>ela</w:t>
      </w:r>
      <w:r>
        <w:rPr>
          <w:spacing w:val="24"/>
          <w:w w:val="106"/>
          <w:sz w:val="22"/>
          <w:szCs w:val="22"/>
        </w:rPr>
        <w:t>h</w:t>
      </w:r>
      <w:r>
        <w:rPr>
          <w:w w:val="99"/>
          <w:sz w:val="22"/>
          <w:szCs w:val="22"/>
        </w:rPr>
        <w:t>i</w:t>
      </w:r>
      <w:r>
        <w:rPr>
          <w:spacing w:val="24"/>
          <w:w w:val="99"/>
          <w:sz w:val="22"/>
          <w:szCs w:val="22"/>
        </w:rPr>
        <w:t>a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ah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4"/>
          <w:w w:val="109"/>
          <w:sz w:val="22"/>
          <w:szCs w:val="22"/>
        </w:rPr>
        <w:t>n</w:t>
      </w:r>
      <w:r>
        <w:rPr>
          <w:w w:val="106"/>
          <w:sz w:val="22"/>
          <w:szCs w:val="22"/>
        </w:rPr>
        <w:t>kegadisan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</w:t>
      </w:r>
      <w:r>
        <w:rPr>
          <w:spacing w:val="24"/>
          <w:w w:val="99"/>
          <w:sz w:val="22"/>
          <w:szCs w:val="22"/>
        </w:rPr>
        <w:t>,</w:t>
      </w:r>
      <w:r>
        <w:rPr>
          <w:w w:val="97"/>
          <w:sz w:val="22"/>
          <w:szCs w:val="22"/>
        </w:rPr>
        <w:t>la</w:t>
      </w:r>
      <w:r>
        <w:rPr>
          <w:spacing w:val="4"/>
          <w:w w:val="97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84"/>
          <w:sz w:val="22"/>
          <w:szCs w:val="22"/>
        </w:rPr>
        <w:t>i</w:t>
      </w:r>
      <w:r>
        <w:rPr>
          <w:spacing w:val="-31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</w:t>
      </w:r>
      <w:r>
        <w:rPr>
          <w:spacing w:val="24"/>
          <w:w w:val="97"/>
          <w:sz w:val="22"/>
          <w:szCs w:val="22"/>
        </w:rPr>
        <w:t>i</w:t>
      </w:r>
      <w:r>
        <w:rPr>
          <w:w w:val="106"/>
          <w:sz w:val="22"/>
          <w:szCs w:val="22"/>
        </w:rPr>
        <w:t>kemudia</w:t>
      </w:r>
      <w:r>
        <w:rPr>
          <w:spacing w:val="24"/>
          <w:w w:val="106"/>
          <w:sz w:val="22"/>
          <w:szCs w:val="22"/>
        </w:rPr>
        <w:t>n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 xml:space="preserve">a?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hamil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keputusan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33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Siapa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mau 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ab? 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elain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pula </w:t>
      </w:r>
      <w:r>
        <w:rPr>
          <w:spacing w:val="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ah tubuh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1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fisiolo</w:t>
      </w:r>
      <w:r>
        <w:rPr>
          <w:spacing w:val="-1"/>
          <w:w w:val="98"/>
          <w:sz w:val="22"/>
          <w:szCs w:val="22"/>
        </w:rPr>
        <w:t>g</w:t>
      </w:r>
      <w:r>
        <w:rPr>
          <w:w w:val="98"/>
          <w:sz w:val="22"/>
          <w:szCs w:val="22"/>
        </w:rPr>
        <w:t>is</w:t>
      </w:r>
      <w:r>
        <w:rPr>
          <w:spacing w:val="-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siap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yi?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medis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hamil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lalu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muda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enderung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mengalami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oses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w w:val="109"/>
          <w:sz w:val="22"/>
          <w:szCs w:val="22"/>
        </w:rPr>
        <w:t>memang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tubuh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siap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oses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ini harus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dasar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timbangan</w:t>
      </w:r>
      <w:r>
        <w:rPr>
          <w:spacing w:val="37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situ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asaan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diuji.</w:t>
      </w:r>
    </w:p>
    <w:p w:rsidR="00A31BD9" w:rsidRDefault="00357B69">
      <w:pPr>
        <w:spacing w:before="62"/>
        <w:ind w:left="99" w:right="5706"/>
        <w:jc w:val="center"/>
        <w:rPr>
          <w:sz w:val="28"/>
          <w:szCs w:val="28"/>
        </w:rPr>
      </w:pPr>
      <w:r>
        <w:lastRenderedPageBreak/>
        <w:pict>
          <v:group id="_x0000_s5090" style="position:absolute;left:0;text-align:left;margin-left:0;margin-top:547.25pt;width:412.7pt;height:132.1pt;z-index:-7182;mso-position-horizontal-relative:page;mso-position-vertical-relative:page" coordorigin=",10945" coordsize="8254,2642">
            <v:shape id="_x0000_s5102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  <v:path arrowok="t"/>
            </v:shape>
            <v:shape id="_x0000_s5101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  <v:path arrowok="t"/>
            </v:shape>
            <v:shape id="_x0000_s5100" style="position:absolute;left:-317;top:13006;width:1205;height:312" coordorigin="-317,13006" coordsize="1205,312" path="m864,13317r17,-6l887,13294r1,-33l888,13063r-1,-33l881,13013r-17,-6l831,13006r-831,l,13318r831,l864,13317xe" fillcolor="#6dcff6" stroked="f">
              <v:path arrowok="t"/>
            </v:shape>
            <v:shape id="_x0000_s5099" style="position:absolute;left:1110;top:10955;width:7123;height:1813" coordorigin="1110,10955" coordsize="7123,1813" path="m1224,10955r-66,2l1112,11002r-2,66l1110,12655r1,37l1124,12754r62,14l8120,12768r38,l8219,12754r14,-62l8234,11068r-1,-37l8220,10969r-62,-14l1224,10955xe" fillcolor="#8ed7f8" stroked="f">
              <v:path arrowok="t"/>
            </v:shape>
            <v:shape id="_x0000_s5098" style="position:absolute;left:1112;top:10964;width:68;height:82" coordorigin="1112,10964" coordsize="68,82" path="m1180,10964r-16,7l1148,10981r-14,14l1122,11014r-8,23l1112,11046e" filled="f" strokeweight="1pt">
              <v:stroke dashstyle="dash"/>
              <v:path arrowok="t"/>
            </v:shape>
            <v:shape id="_x0000_s5097" style="position:absolute;left:1110;top:11108;width:0;height:1527" coordorigin="1110,11108" coordsize="0,1527" path="m1110,11108r,1527e" filled="f" strokeweight="1pt">
              <v:stroke dashstyle="dash"/>
              <v:path arrowok="t"/>
            </v:shape>
            <v:shape id="_x0000_s5096" style="position:absolute;left:1119;top:12698;width:82;height:68" coordorigin="1119,12698" coordsize="82,68" path="m1119,12698r7,16l1137,12730r14,15l1169,12756r23,9l1201,12766e" filled="f" strokeweight="1pt">
              <v:stroke dashstyle="dash"/>
              <v:path arrowok="t"/>
            </v:shape>
            <v:shape id="_x0000_s5095" style="position:absolute;left:1264;top:12768;width:6836;height:0" coordorigin="1264,12768" coordsize="6836,0" path="m1264,12768r6836,e" filled="f" strokeweight="1pt">
              <v:stroke dashstyle="dash"/>
              <v:path arrowok="t"/>
            </v:shape>
            <v:shape id="_x0000_s5094" style="position:absolute;left:8164;top:12677;width:68;height:82" coordorigin="8164,12677" coordsize="68,82" path="m8164,12759r16,-7l8196,12742r14,-14l8222,12709r8,-23l8232,12677e" filled="f" strokeweight="1pt">
              <v:stroke dashstyle="dash"/>
              <v:path arrowok="t"/>
            </v:shape>
            <v:shape id="_x0000_s5093" style="position:absolute;left:8234;top:11088;width:0;height:1527" coordorigin="8234,11088" coordsize="0,1527" path="m8234,12615r,-1527e" filled="f" strokeweight="1pt">
              <v:stroke dashstyle="dash"/>
              <v:path arrowok="t"/>
            </v:shape>
            <v:shape id="_x0000_s5092" style="position:absolute;left:8143;top:10957;width:82;height:68" coordorigin="8143,10957" coordsize="82,68" path="m8225,11024r-7,-16l8207,10993r-14,-15l8175,10966r-23,-8l8143,10957e" filled="f" strokeweight="1pt">
              <v:stroke dashstyle="dash"/>
              <v:path arrowok="t"/>
            </v:shape>
            <v:shape id="_x0000_s5091" style="position:absolute;left:1244;top:10955;width:6836;height:0" coordorigin="1244,10955" coordsize="6836,0" path="m8080,10955r-6836,e" filled="f" strokeweight="1pt">
              <v:stroke dashstyle="dash"/>
              <v:path arrowok="t"/>
            </v:shape>
            <w10:wrap anchorx="page" anchory="page"/>
          </v:group>
        </w:pict>
      </w:r>
      <w:r>
        <w:pict>
          <v:group id="_x0000_s5088" style="position:absolute;left:0;text-align:left;margin-left:60pt;margin-top:21.7pt;width:349.2pt;height:0;z-index:-7146;mso-position-horizontal-relative:page" coordorigin="1200,434" coordsize="6984,0">
            <v:shape id="_x0000_s5089" style="position:absolute;left:1200;top:434;width:6984;height:0" coordorigin="1200,434" coordsize="6984,0" path="m1200,43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5086" style="position:absolute;left:0;text-align:left;margin-left:56pt;margin-top:21.7pt;width:0;height:0;z-index:-7145;mso-position-horizontal-relative:page" coordorigin="1120,434" coordsize="0,0">
            <v:shape id="_x0000_s5087" style="position:absolute;left:1120;top:434;width:0;height:0" coordorigin="1120,434" coordsize="0,0" path="m1120,434r,e" filled="f" strokecolor="#00adef" strokeweight="2pt">
              <v:path arrowok="t"/>
            </v:shape>
            <w10:wrap anchorx="page"/>
          </v:group>
        </w:pict>
      </w:r>
      <w:r>
        <w:pict>
          <v:group id="_x0000_s5084" style="position:absolute;left:0;text-align:left;margin-left:411.2pt;margin-top:71pt;width:0;height:0;z-index:-7144;mso-position-horizontal-relative:page;mso-position-vertical-relative:page" coordorigin="8224,1420" coordsize="0,0">
            <v:shape id="_x0000_s5085" style="position:absolute;left:8224;top:1420;width:0;height:0" coordorigin="8224,1420" coordsize="0,0" path="m8224,14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9"/>
          <w:sz w:val="28"/>
          <w:szCs w:val="28"/>
        </w:rPr>
        <w:t>J</w:t>
      </w:r>
      <w:r w:rsidR="00021A40">
        <w:rPr>
          <w:b/>
          <w:color w:val="0076A3"/>
          <w:w w:val="89"/>
          <w:sz w:val="28"/>
          <w:szCs w:val="28"/>
        </w:rPr>
        <w:t xml:space="preserve">. </w:t>
      </w:r>
      <w:r w:rsidR="00021A40">
        <w:rPr>
          <w:b/>
          <w:color w:val="0076A3"/>
          <w:spacing w:val="30"/>
          <w:w w:val="8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Si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ap</w:t>
      </w:r>
      <w:r w:rsidR="00021A40">
        <w:rPr>
          <w:b/>
          <w:color w:val="0076A3"/>
          <w:spacing w:val="-7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4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bagan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oba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gamba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 xml:space="preserve">apa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masing-masing</w:t>
      </w:r>
      <w:r>
        <w:rPr>
          <w:spacing w:val="2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situasi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kep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ibadianmu</w:t>
      </w:r>
      <w:r>
        <w:rPr>
          <w:spacing w:val="-2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424" w:right="249" w:hanging="283"/>
        <w:jc w:val="both"/>
        <w:rPr>
          <w:sz w:val="22"/>
          <w:szCs w:val="22"/>
        </w:rPr>
      </w:pPr>
      <w:r>
        <w:pict>
          <v:group id="_x0000_s5082" style="position:absolute;left:0;text-align:left;margin-left:406pt;margin-top:31.45pt;width:0;height:0;z-index:-7166;mso-position-horizontal-relative:page" coordorigin="8120,629" coordsize="0,0">
            <v:shape id="_x0000_s5083" style="position:absolute;left:8120;top:629;width:0;height:0" coordorigin="8120,629" coordsize="0,0" path="m8120,629r,e" filled="f" strokeweight="1pt">
              <v:path arrowok="t"/>
            </v:shape>
            <w10:wrap anchorx="page"/>
          </v:group>
        </w:pict>
      </w:r>
      <w:r>
        <w:pict>
          <v:group id="_x0000_s5080" style="position:absolute;left:0;text-align:left;margin-left:61.2pt;margin-top:31.45pt;width:0;height:0;z-index:-7165;mso-position-horizontal-relative:page" coordorigin="1224,629" coordsize="0,0">
            <v:shape id="_x0000_s5081" style="position:absolute;left:1224;top:629;width:0;height:0" coordorigin="1224,629" coordsize="0,0" path="m1224,629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1.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b/>
          <w:i/>
          <w:spacing w:val="1"/>
          <w:sz w:val="22"/>
          <w:szCs w:val="22"/>
        </w:rPr>
        <w:t>S</w:t>
      </w:r>
      <w:r w:rsidR="00021A40">
        <w:rPr>
          <w:b/>
          <w:i/>
          <w:sz w:val="22"/>
          <w:szCs w:val="22"/>
        </w:rPr>
        <w:t>it</w:t>
      </w:r>
      <w:r w:rsidR="00021A40">
        <w:rPr>
          <w:b/>
          <w:i/>
          <w:spacing w:val="-2"/>
          <w:sz w:val="22"/>
          <w:szCs w:val="22"/>
        </w:rPr>
        <w:t>u</w:t>
      </w:r>
      <w:r w:rsidR="00021A40">
        <w:rPr>
          <w:b/>
          <w:i/>
          <w:sz w:val="22"/>
          <w:szCs w:val="22"/>
        </w:rPr>
        <w:t>asi: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emanmu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memi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nt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gurumu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mengetahui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a.</w:t>
      </w:r>
      <w:r w:rsidR="00021A40">
        <w:rPr>
          <w:spacing w:val="15"/>
          <w:w w:val="10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dihu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gur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seme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7"/>
          <w:w w:val="10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emanmu</w:t>
      </w:r>
      <w:r w:rsidR="00021A40">
        <w:rPr>
          <w:spacing w:val="2"/>
          <w:w w:val="108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tida</w:t>
      </w:r>
      <w:r w:rsidR="00021A40">
        <w:rPr>
          <w:spacing w:val="3"/>
          <w:w w:val="104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.</w:t>
      </w:r>
    </w:p>
    <w:p w:rsidR="00A31BD9" w:rsidRDefault="00357B69">
      <w:pPr>
        <w:spacing w:before="58"/>
        <w:ind w:left="424"/>
        <w:rPr>
          <w:sz w:val="22"/>
          <w:szCs w:val="22"/>
        </w:rPr>
      </w:pPr>
      <w:r>
        <w:pict>
          <v:group id="_x0000_s5078" style="position:absolute;left:0;text-align:left;margin-left:55.5pt;margin-top:7.2pt;width:0;height:0;z-index:-7172;mso-position-horizontal-relative:page" coordorigin="1110,144" coordsize="0,0">
            <v:shape id="_x0000_s5079" style="position:absolute;left:1110;top:144;width:0;height:0" coordorigin="1110,144" coordsize="0,0" path="m1110,144r,e" filled="f" strokeweight="1pt">
              <v:path arrowok="t"/>
            </v:shape>
            <w10:wrap anchorx="page"/>
          </v:group>
        </w:pict>
      </w:r>
      <w:r>
        <w:pict>
          <v:group id="_x0000_s5076" style="position:absolute;left:0;text-align:left;margin-left:411.7pt;margin-top:166.55pt;width:0;height:0;z-index:-7167;mso-position-horizontal-relative:page;mso-position-vertical-relative:page" coordorigin="8234,3331" coordsize="0,0">
            <v:shape id="_x0000_s5077" style="position:absolute;left:8234;top:3331;width:0;height:0" coordorigin="8234,3331" coordsize="0,0" path="m8234,3331r,e" filled="f" strokeweight="1pt">
              <v:path arrowok="t"/>
            </v:shape>
            <w10:wrap anchorx="page" anchory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42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66" style="position:absolute;left:0;text-align:left;margin-left:55pt;margin-top:-48.9pt;width:357.15pt;height:90.25pt;z-index:-7173;mso-position-horizontal-relative:page" coordorigin="1100,-978" coordsize="7143,1805">
            <v:shape id="_x0000_s5075" style="position:absolute;left:1110;top:-968;width:7123;height:1785" coordorigin="1110,-968" coordsize="7123,1785" path="m1224,-968r-66,2l1112,-920r-2,65l1110,703r1,38l1124,802r62,15l8120,817r38,l8219,803r14,-62l8234,-855r-1,-37l8220,-954r-62,-14l1224,-968xe" fillcolor="#8ed7f8" stroked="f">
              <v:path arrowok="t"/>
            </v:shape>
            <v:shape id="_x0000_s5074" style="position:absolute;left:1112;top:-959;width:68;height:82" coordorigin="1112,-959" coordsize="68,82" path="m1180,-959r-16,7l1148,-942r-14,14l1122,-909r-8,23l1112,-877e" filled="f" strokeweight="1pt">
              <v:stroke dashstyle="dash"/>
              <v:path arrowok="t"/>
            </v:shape>
            <v:shape id="_x0000_s5073" style="position:absolute;left:1110;top:-815;width:0;height:1498" coordorigin="1110,-815" coordsize="0,1498" path="m1110,-815r,1498e" filled="f" strokeweight="1pt">
              <v:stroke dashstyle="dash"/>
              <v:path arrowok="t"/>
            </v:shape>
            <v:shape id="_x0000_s5072" style="position:absolute;left:1119;top:747;width:82;height:68" coordorigin="1119,747" coordsize="82,68" path="m1119,747r7,16l1137,779r14,14l1169,805r23,8l1201,815e" filled="f" strokeweight="1pt">
              <v:stroke dashstyle="dash"/>
              <v:path arrowok="t"/>
            </v:shape>
            <v:shape id="_x0000_s5071" style="position:absolute;left:1264;top:817;width:6836;height:0" coordorigin="1264,817" coordsize="6836,0" path="m1264,817r6836,e" filled="f" strokeweight="1pt">
              <v:stroke dashstyle="dash"/>
              <v:path arrowok="t"/>
            </v:shape>
            <v:shape id="_x0000_s5070" style="position:absolute;left:8164;top:726;width:68;height:82" coordorigin="8164,726" coordsize="68,82" path="m8164,808r16,-7l8196,791r14,-15l8222,758r8,-23l8232,726e" filled="f" strokeweight="1pt">
              <v:stroke dashstyle="dash"/>
              <v:path arrowok="t"/>
            </v:shape>
            <v:shape id="_x0000_s5069" style="position:absolute;left:8234;top:-835;width:0;height:1498" coordorigin="8234,-835" coordsize="0,1498" path="m8234,663r,-1498e" filled="f" strokeweight="1pt">
              <v:stroke dashstyle="dash"/>
              <v:path arrowok="t"/>
            </v:shape>
            <v:shape id="_x0000_s5068" style="position:absolute;left:8143;top:-966;width:82;height:68" coordorigin="8143,-966" coordsize="82,68" path="m8225,-899r-7,-16l8207,-930r-14,-15l8175,-957r-23,-8l8143,-966e" filled="f" strokeweight="1pt">
              <v:stroke dashstyle="dash"/>
              <v:path arrowok="t"/>
            </v:shape>
            <v:shape id="_x0000_s5067" style="position:absolute;left:1244;top:-968;width:6836;height:0" coordorigin="1244,-968" coordsize="6836,0" path="m8080,-968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64" style="position:absolute;left:0;text-align:left;margin-left:55.5pt;margin-top:11.65pt;width:0;height:0;z-index:-7171;mso-position-horizontal-relative:page" coordorigin="1110,233" coordsize="0,0">
            <v:shape id="_x0000_s5065" style="position:absolute;left:1110;top:233;width:0;height:0" coordorigin="1110,233" coordsize="0,0" path="m1110,233r,e" filled="f" strokeweight="1pt">
              <v:path arrowok="t"/>
            </v:shape>
            <w10:wrap anchorx="page"/>
          </v:group>
        </w:pict>
      </w:r>
      <w:r>
        <w:pict>
          <v:group id="_x0000_s5062" style="position:absolute;left:0;text-align:left;margin-left:61.2pt;margin-top:17.35pt;width:0;height:0;z-index:-7170;mso-position-horizontal-relative:page" coordorigin="1224,347" coordsize="0,0">
            <v:shape id="_x0000_s5063" style="position:absolute;left:1224;top:347;width:0;height:0" coordorigin="1224,347" coordsize="0,0" path="m1224,347r,e" filled="f" strokeweight="1pt">
              <v:path arrowok="t"/>
            </v:shape>
            <w10:wrap anchorx="page"/>
          </v:group>
        </w:pict>
      </w:r>
      <w:r>
        <w:pict>
          <v:group id="_x0000_s5060" style="position:absolute;left:0;text-align:left;margin-left:406pt;margin-top:17.35pt;width:0;height:0;z-index:-7169;mso-position-horizontal-relative:page" coordorigin="8120,347" coordsize="0,0">
            <v:shape id="_x0000_s5061" style="position:absolute;left:8120;top:347;width:0;height:0" coordorigin="8120,347" coordsize="0,0" path="m8120,347r,e" filled="f" strokeweight="1pt">
              <v:path arrowok="t"/>
            </v:shape>
            <w10:wrap anchorx="page"/>
          </v:group>
        </w:pict>
      </w:r>
      <w:r>
        <w:pict>
          <v:group id="_x0000_s5058" style="position:absolute;left:0;text-align:left;margin-left:411.7pt;margin-top:11.65pt;width:0;height:0;z-index:-7168;mso-position-horizontal-relative:page" coordorigin="8234,233" coordsize="0,0">
            <v:shape id="_x0000_s5059" style="position:absolute;left:8234;top:233;width:0;height:0" coordorigin="8234,233" coordsize="0,0" path="m8234,233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357B69">
      <w:pPr>
        <w:spacing w:line="284" w:lineRule="auto"/>
        <w:ind w:left="424" w:right="249" w:hanging="283"/>
        <w:jc w:val="both"/>
        <w:rPr>
          <w:sz w:val="22"/>
          <w:szCs w:val="22"/>
        </w:rPr>
      </w:pPr>
      <w:r>
        <w:pict>
          <v:group id="_x0000_s5056" style="position:absolute;left:0;text-align:left;margin-left:406pt;margin-top:31pt;width:0;height:0;z-index:-7148;mso-position-horizontal-relative:page" coordorigin="8120,620" coordsize="0,0">
            <v:shape id="_x0000_s5057" style="position:absolute;left:8120;top:620;width:0;height:0" coordorigin="8120,620" coordsize="0,0" path="m8120,620r,e" filled="f" strokeweight="1pt">
              <v:path arrowok="t"/>
            </v:shape>
            <w10:wrap anchorx="page"/>
          </v:group>
        </w:pict>
      </w:r>
      <w:r>
        <w:pict>
          <v:group id="_x0000_s5054" style="position:absolute;left:0;text-align:left;margin-left:61.2pt;margin-top:31pt;width:0;height:0;z-index:-7147;mso-position-horizontal-relative:page" coordorigin="1224,620" coordsize="0,0">
            <v:shape id="_x0000_s5055" style="position:absolute;left:1224;top:620;width:0;height:0" coordorigin="1224,620" coordsize="0,0" path="m1224,62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b/>
          <w:i/>
          <w:spacing w:val="1"/>
          <w:w w:val="91"/>
          <w:sz w:val="22"/>
          <w:szCs w:val="22"/>
        </w:rPr>
        <w:t>S</w:t>
      </w:r>
      <w:r w:rsidR="00021A40">
        <w:rPr>
          <w:b/>
          <w:i/>
          <w:w w:val="105"/>
          <w:sz w:val="22"/>
          <w:szCs w:val="22"/>
        </w:rPr>
        <w:t>it</w:t>
      </w:r>
      <w:r w:rsidR="00021A40">
        <w:rPr>
          <w:b/>
          <w:i/>
          <w:spacing w:val="-2"/>
          <w:w w:val="105"/>
          <w:sz w:val="22"/>
          <w:szCs w:val="22"/>
        </w:rPr>
        <w:t>u</w:t>
      </w:r>
      <w:r w:rsidR="00021A40">
        <w:rPr>
          <w:b/>
          <w:i/>
          <w:w w:val="105"/>
          <w:sz w:val="22"/>
          <w:szCs w:val="22"/>
        </w:rPr>
        <w:t>asi</w:t>
      </w:r>
      <w:r w:rsidR="00021A40">
        <w:rPr>
          <w:w w:val="74"/>
          <w:sz w:val="22"/>
          <w:szCs w:val="22"/>
        </w:rPr>
        <w:t>:</w:t>
      </w:r>
      <w:r w:rsidR="00021A40">
        <w:rPr>
          <w:spacing w:val="36"/>
          <w:w w:val="74"/>
          <w:sz w:val="22"/>
          <w:szCs w:val="22"/>
        </w:rPr>
        <w:t xml:space="preserve"> </w:t>
      </w:r>
      <w:r w:rsidR="00021A40">
        <w:rPr>
          <w:spacing w:val="-3"/>
          <w:w w:val="93"/>
          <w:sz w:val="22"/>
          <w:szCs w:val="22"/>
        </w:rPr>
        <w:t>T</w:t>
      </w:r>
      <w:r w:rsidR="00021A40">
        <w:rPr>
          <w:w w:val="93"/>
          <w:sz w:val="22"/>
          <w:szCs w:val="22"/>
        </w:rPr>
        <w:t xml:space="preserve">im  </w:t>
      </w:r>
      <w:r w:rsidR="00021A40">
        <w:rPr>
          <w:sz w:val="22"/>
          <w:szCs w:val="22"/>
        </w:rPr>
        <w:t>sepa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bola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sekolahmu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alah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tandingan</w:t>
      </w:r>
      <w:r w:rsidR="00021A40">
        <w:rPr>
          <w:spacing w:val="52"/>
          <w:w w:val="10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mel</w:t>
      </w:r>
      <w:r w:rsidR="00021A40">
        <w:rPr>
          <w:spacing w:val="-2"/>
          <w:w w:val="105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sekolah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dieje</w:t>
      </w:r>
      <w:r w:rsidR="00021A40">
        <w:rPr>
          <w:spacing w:val="-2"/>
          <w:w w:val="102"/>
          <w:sz w:val="22"/>
          <w:szCs w:val="22"/>
        </w:rPr>
        <w:t>k</w:t>
      </w:r>
      <w:r w:rsidR="00021A40">
        <w:rPr>
          <w:spacing w:val="4"/>
          <w:w w:val="92"/>
          <w:sz w:val="22"/>
          <w:szCs w:val="22"/>
        </w:rPr>
        <w:t>-</w:t>
      </w:r>
      <w:r w:rsidR="00021A40">
        <w:rPr>
          <w:w w:val="103"/>
          <w:sz w:val="22"/>
          <w:szCs w:val="22"/>
        </w:rPr>
        <w:t>eje</w:t>
      </w:r>
      <w:r w:rsidR="00021A40">
        <w:rPr>
          <w:spacing w:val="3"/>
          <w:w w:val="103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.</w:t>
      </w:r>
    </w:p>
    <w:p w:rsidR="00A31BD9" w:rsidRDefault="00357B69">
      <w:pPr>
        <w:spacing w:before="58"/>
        <w:ind w:left="424"/>
        <w:rPr>
          <w:sz w:val="22"/>
          <w:szCs w:val="22"/>
        </w:rPr>
      </w:pPr>
      <w:r>
        <w:pict>
          <v:group id="_x0000_s5052" style="position:absolute;left:0;text-align:left;margin-left:55.5pt;margin-top:6.7pt;width:0;height:0;z-index:-7154;mso-position-horizontal-relative:page" coordorigin="1110,134" coordsize="0,0">
            <v:shape id="_x0000_s5053" style="position:absolute;left:1110;top:134;width:0;height:0" coordorigin="1110,134" coordsize="0,0" path="m1110,134r,e" filled="f" strokeweight="1pt">
              <v:path arrowok="t"/>
            </v:shape>
            <w10:wrap anchorx="page"/>
          </v:group>
        </w:pict>
      </w:r>
      <w:r>
        <w:pict>
          <v:group id="_x0000_s5050" style="position:absolute;left:0;text-align:left;margin-left:411.7pt;margin-top:290.1pt;width:0;height:0;z-index:-7149;mso-position-horizontal-relative:page;mso-position-vertical-relative:page" coordorigin="8234,5802" coordsize="0,0">
            <v:shape id="_x0000_s5051" style="position:absolute;left:8234;top:5802;width:0;height:0" coordorigin="8234,5802" coordsize="0,0" path="m8234,5802r,e" filled="f" strokeweight="1pt">
              <v:path arrowok="t"/>
            </v:shape>
            <w10:wrap anchorx="page" anchory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42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40" style="position:absolute;left:0;text-align:left;margin-left:55pt;margin-top:-49.35pt;width:357.15pt;height:89.3pt;z-index:-7155;mso-position-horizontal-relative:page" coordorigin="1100,-987" coordsize="7143,1786">
            <v:shape id="_x0000_s5049" style="position:absolute;left:1110;top:-977;width:7123;height:1766" coordorigin="1110,-977" coordsize="7123,1766" path="m1224,-977r-66,1l1112,-930r-2,65l1110,675r1,37l1124,774r62,14l8120,788r38,l8219,774r14,-61l8234,-864r-1,-37l8220,-963r-62,-14l1224,-977xe" fillcolor="#8ed7f8" stroked="f">
              <v:path arrowok="t"/>
            </v:shape>
            <v:shape id="_x0000_s5048" style="position:absolute;left:1112;top:-969;width:68;height:82" coordorigin="1112,-969" coordsize="68,82" path="m1180,-969r-16,7l1148,-951r-14,14l1122,-919r-8,24l1112,-886e" filled="f" strokeweight="1pt">
              <v:stroke dashstyle="dash"/>
              <v:path arrowok="t"/>
            </v:shape>
            <v:shape id="_x0000_s5047" style="position:absolute;left:1110;top:-824;width:0;height:1478" coordorigin="1110,-824" coordsize="0,1478" path="m1110,-824r,1479e" filled="f" strokeweight="1pt">
              <v:stroke dashstyle="dash"/>
              <v:path arrowok="t"/>
            </v:shape>
            <v:shape id="_x0000_s5046" style="position:absolute;left:1119;top:719;width:82;height:68" coordorigin="1119,719" coordsize="82,68" path="m1119,719r7,16l1137,751r14,14l1169,777r23,8l1201,787e" filled="f" strokeweight="1pt">
              <v:stroke dashstyle="dash"/>
              <v:path arrowok="t"/>
            </v:shape>
            <v:shape id="_x0000_s5045" style="position:absolute;left:1264;top:788;width:6836;height:0" coordorigin="1264,788" coordsize="6836,0" path="m1264,788r6836,e" filled="f" strokeweight="1pt">
              <v:stroke dashstyle="dash"/>
              <v:path arrowok="t"/>
            </v:shape>
            <v:shape id="_x0000_s5044" style="position:absolute;left:8164;top:697;width:68;height:82" coordorigin="8164,697" coordsize="68,82" path="m8164,780r16,-7l8196,762r14,-14l8222,730r8,-24l8232,697e" filled="f" strokeweight="1pt">
              <v:stroke dashstyle="dash"/>
              <v:path arrowok="t"/>
            </v:shape>
            <v:shape id="_x0000_s5043" style="position:absolute;left:8234;top:-844;width:0;height:1478" coordorigin="8234,-844" coordsize="0,1478" path="m8234,635r,-1479e" filled="f" strokeweight="1pt">
              <v:stroke dashstyle="dash"/>
              <v:path arrowok="t"/>
            </v:shape>
            <v:shape id="_x0000_s5042" style="position:absolute;left:8143;top:-976;width:82;height:68" coordorigin="8143,-976" coordsize="82,68" path="m8225,-908r-7,-16l8207,-940r-14,-14l8175,-966r-23,-8l8143,-976e" filled="f" strokeweight="1pt">
              <v:stroke dashstyle="dash"/>
              <v:path arrowok="t"/>
            </v:shape>
            <v:shape id="_x0000_s5041" style="position:absolute;left:1244;top:-977;width:6836;height:0" coordorigin="1244,-977" coordsize="6836,0" path="m8080,-977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38" style="position:absolute;left:0;text-align:left;margin-left:55.5pt;margin-top:10.25pt;width:0;height:0;z-index:-7153;mso-position-horizontal-relative:page" coordorigin="1110,205" coordsize="0,0">
            <v:shape id="_x0000_s5039" style="position:absolute;left:1110;top:205;width:0;height:0" coordorigin="1110,205" coordsize="0,0" path="m1110,205r,e" filled="f" strokeweight="1pt">
              <v:path arrowok="t"/>
            </v:shape>
            <w10:wrap anchorx="page"/>
          </v:group>
        </w:pict>
      </w:r>
      <w:r>
        <w:pict>
          <v:group id="_x0000_s5036" style="position:absolute;left:0;text-align:left;margin-left:61.2pt;margin-top:15.9pt;width:0;height:0;z-index:-7152;mso-position-horizontal-relative:page" coordorigin="1224,318" coordsize="0,0">
            <v:shape id="_x0000_s5037" style="position:absolute;left:1224;top:318;width:0;height:0" coordorigin="1224,318" coordsize="0,0" path="m1224,318r,e" filled="f" strokeweight="1pt">
              <v:path arrowok="t"/>
            </v:shape>
            <w10:wrap anchorx="page"/>
          </v:group>
        </w:pict>
      </w:r>
      <w:r>
        <w:pict>
          <v:group id="_x0000_s5034" style="position:absolute;left:0;text-align:left;margin-left:406pt;margin-top:15.9pt;width:0;height:0;z-index:-7151;mso-position-horizontal-relative:page" coordorigin="8120,318" coordsize="0,0">
            <v:shape id="_x0000_s5035" style="position:absolute;left:8120;top:318;width:0;height:0" coordorigin="8120,318" coordsize="0,0" path="m8120,318r,e" filled="f" strokeweight="1pt">
              <v:path arrowok="t"/>
            </v:shape>
            <w10:wrap anchorx="page"/>
          </v:group>
        </w:pict>
      </w:r>
      <w:r>
        <w:pict>
          <v:group id="_x0000_s5032" style="position:absolute;left:0;text-align:left;margin-left:411.7pt;margin-top:10.25pt;width:0;height:0;z-index:-7150;mso-position-horizontal-relative:page" coordorigin="8234,205" coordsize="0,0">
            <v:shape id="_x0000_s5033" style="position:absolute;left:8234;top:205;width:0;height:0" coordorigin="8234,205" coordsize="0,0" path="m8234,20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424" w:right="250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b/>
          <w:i/>
          <w:spacing w:val="1"/>
          <w:sz w:val="22"/>
          <w:szCs w:val="22"/>
        </w:rPr>
        <w:t>S</w:t>
      </w:r>
      <w:r>
        <w:rPr>
          <w:b/>
          <w:i/>
          <w:sz w:val="22"/>
          <w:szCs w:val="22"/>
        </w:rPr>
        <w:t>it</w:t>
      </w:r>
      <w:r>
        <w:rPr>
          <w:b/>
          <w:i/>
          <w:spacing w:val="-2"/>
          <w:sz w:val="22"/>
          <w:szCs w:val="22"/>
        </w:rPr>
        <w:t>u</w:t>
      </w:r>
      <w:r>
        <w:rPr>
          <w:b/>
          <w:i/>
          <w:sz w:val="22"/>
          <w:szCs w:val="22"/>
        </w:rPr>
        <w:t>asi:</w:t>
      </w:r>
      <w:r>
        <w:rPr>
          <w:b/>
          <w:i/>
          <w:spacing w:val="1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egur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eman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paca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 dengan</w:t>
      </w:r>
      <w:r>
        <w:rPr>
          <w:spacing w:val="2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ai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emanmu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58"/>
        <w:ind w:left="424"/>
        <w:rPr>
          <w:sz w:val="22"/>
          <w:szCs w:val="22"/>
        </w:rPr>
      </w:pPr>
      <w:r>
        <w:pict>
          <v:group id="_x0000_s5030" style="position:absolute;left:0;text-align:left;margin-left:55.5pt;margin-top:8.15pt;width:0;height:0;z-index:-7163;mso-position-horizontal-relative:page" coordorigin="1110,163" coordsize="0,0">
            <v:shape id="_x0000_s5031" style="position:absolute;left:1110;top:163;width:0;height:0" coordorigin="1110,163" coordsize="0,0" path="m1110,163r,e" filled="f" strokeweight="1pt">
              <v:path arrowok="t"/>
            </v:shape>
            <w10:wrap anchorx="page"/>
          </v:group>
        </w:pict>
      </w:r>
      <w:r>
        <w:pict>
          <v:group id="_x0000_s5028" style="position:absolute;left:0;text-align:left;margin-left:411.7pt;margin-top:415.5pt;width:0;height:0;z-index:-7158;mso-position-horizontal-relative:page;mso-position-vertical-relative:page" coordorigin="8234,8310" coordsize="0,0">
            <v:shape id="_x0000_s5029" style="position:absolute;left:8234;top:8310;width:0;height:0" coordorigin="8234,8310" coordsize="0,0" path="m8234,8310r,e" filled="f" strokeweight="1pt">
              <v:path arrowok="t"/>
            </v:shape>
            <w10:wrap anchorx="page" anchory="page"/>
          </v:group>
        </w:pict>
      </w:r>
      <w:r>
        <w:pict>
          <v:group id="_x0000_s5026" style="position:absolute;left:0;text-align:left;margin-left:406pt;margin-top:2.45pt;width:0;height:0;z-index:-7157;mso-position-horizontal-relative:page" coordorigin="8120,49" coordsize="0,0">
            <v:shape id="_x0000_s5027" style="position:absolute;left:8120;top:49;width:0;height:0" coordorigin="8120,49" coordsize="0,0" path="m8120,49r,e" filled="f" strokeweight="1pt">
              <v:path arrowok="t"/>
            </v:shape>
            <w10:wrap anchorx="page"/>
          </v:group>
        </w:pict>
      </w:r>
      <w:r>
        <w:pict>
          <v:group id="_x0000_s5024" style="position:absolute;left:0;text-align:left;margin-left:61.2pt;margin-top:2.45pt;width:0;height:0;z-index:-7156;mso-position-horizontal-relative:page" coordorigin="1224,49" coordsize="0,0">
            <v:shape id="_x0000_s5025" style="position:absolute;left:1224;top:49;width:0;height:0" coordorigin="1224,49" coordsize="0,0" path="m1224,49r,e" filled="f" strokeweight="1pt">
              <v:path arrowok="t"/>
            </v:shape>
            <w10:wrap anchorx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42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14" style="position:absolute;left:0;text-align:left;margin-left:55pt;margin-top:-47.95pt;width:357.15pt;height:88.6pt;z-index:-7164;mso-position-horizontal-relative:page" coordorigin="1100,-959" coordsize="7143,1772">
            <v:shape id="_x0000_s5023" style="position:absolute;left:1110;top:-949;width:7123;height:1752" coordorigin="1110,-949" coordsize="7123,1752" path="m1224,-949r-66,2l1112,-902r-2,66l1110,689r1,38l1124,788r62,14l8120,803r38,-1l8219,789r14,-62l8234,-836r-1,-37l8220,-935r-62,-14l1224,-949xe" fillcolor="#8ed7f8" stroked="f">
              <v:path arrowok="t"/>
            </v:shape>
            <v:shape id="_x0000_s5022" style="position:absolute;left:1112;top:-940;width:68;height:82" coordorigin="1112,-940" coordsize="68,82" path="m1180,-940r-16,7l1148,-923r-14,14l1122,-890r-8,23l1112,-858e" filled="f" strokeweight="1pt">
              <v:stroke dashstyle="dash"/>
              <v:path arrowok="t"/>
            </v:shape>
            <v:shape id="_x0000_s5021" style="position:absolute;left:1110;top:-796;width:0;height:1465" coordorigin="1110,-796" coordsize="0,1465" path="m1110,-796r,1465e" filled="f" strokeweight="1pt">
              <v:stroke dashstyle="dash"/>
              <v:path arrowok="t"/>
            </v:shape>
            <v:shape id="_x0000_s5020" style="position:absolute;left:1119;top:733;width:82;height:68" coordorigin="1119,733" coordsize="82,68" path="m1119,733r7,16l1137,765r14,14l1169,791r23,8l1201,801e" filled="f" strokeweight="1pt">
              <v:stroke dashstyle="dash"/>
              <v:path arrowok="t"/>
            </v:shape>
            <v:shape id="_x0000_s5019" style="position:absolute;left:1264;top:803;width:6836;height:0" coordorigin="1264,803" coordsize="6836,0" path="m1264,803r6836,e" filled="f" strokeweight="1pt">
              <v:stroke dashstyle="dash"/>
              <v:path arrowok="t"/>
            </v:shape>
            <v:shape id="_x0000_s5018" style="position:absolute;left:8164;top:712;width:68;height:82" coordorigin="8164,712" coordsize="68,82" path="m8164,794r16,-7l8196,776r14,-14l8222,744r8,-23l8232,712e" filled="f" strokeweight="1pt">
              <v:stroke dashstyle="dash"/>
              <v:path arrowok="t"/>
            </v:shape>
            <v:shape id="_x0000_s5017" style="position:absolute;left:8234;top:-816;width:0;height:1465" coordorigin="8234,-816" coordsize="0,1465" path="m8234,649r,-1465e" filled="f" strokeweight="1pt">
              <v:stroke dashstyle="dash"/>
              <v:path arrowok="t"/>
            </v:shape>
            <v:shape id="_x0000_s5016" style="position:absolute;left:8143;top:-947;width:82;height:68" coordorigin="8143,-947" coordsize="82,68" path="m8225,-880r-7,-16l8207,-911r-14,-15l8175,-938r-23,-8l8143,-947e" filled="f" strokeweight="1pt">
              <v:stroke dashstyle="dash"/>
              <v:path arrowok="t"/>
            </v:shape>
            <v:shape id="_x0000_s5015" style="position:absolute;left:1244;top:-949;width:6836;height:0" coordorigin="1244,-949" coordsize="6836,0" path="m8080,-949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</w:pPr>
      <w:r>
        <w:pict>
          <v:group id="_x0000_s5012" style="position:absolute;left:0;text-align:left;margin-left:55.5pt;margin-top:10.95pt;width:0;height:0;z-index:-7162;mso-position-horizontal-relative:page" coordorigin="1110,219" coordsize="0,0">
            <v:shape id="_x0000_s5013" style="position:absolute;left:1110;top:219;width:0;height:0" coordorigin="1110,219" coordsize="0,0" path="m1110,219r,e" filled="f" strokeweight="1pt">
              <v:path arrowok="t"/>
            </v:shape>
            <w10:wrap anchorx="page"/>
          </v:group>
        </w:pict>
      </w:r>
      <w:r>
        <w:pict>
          <v:group id="_x0000_s5010" style="position:absolute;left:0;text-align:left;margin-left:61.2pt;margin-top:16.6pt;width:0;height:0;z-index:-7161;mso-position-horizontal-relative:page" coordorigin="1224,332" coordsize="0,0">
            <v:shape id="_x0000_s5011" style="position:absolute;left:1224;top:332;width:0;height:0" coordorigin="1224,332" coordsize="0,0" path="m1224,332r,e" filled="f" strokeweight="1pt">
              <v:path arrowok="t"/>
            </v:shape>
            <w10:wrap anchorx="page"/>
          </v:group>
        </w:pict>
      </w:r>
      <w:r>
        <w:pict>
          <v:group id="_x0000_s5008" style="position:absolute;left:0;text-align:left;margin-left:406pt;margin-top:16.6pt;width:0;height:0;z-index:-7160;mso-position-horizontal-relative:page" coordorigin="8120,332" coordsize="0,0">
            <v:shape id="_x0000_s5009" style="position:absolute;left:8120;top:332;width:0;height:0" coordorigin="8120,332" coordsize="0,0" path="m8120,332r,e" filled="f" strokeweight="1pt">
              <v:path arrowok="t"/>
            </v:shape>
            <w10:wrap anchorx="page"/>
          </v:group>
        </w:pict>
      </w:r>
      <w:r>
        <w:pict>
          <v:group id="_x0000_s5006" style="position:absolute;left:0;text-align:left;margin-left:411.7pt;margin-top:10.95pt;width:0;height:0;z-index:-7159;mso-position-horizontal-relative:page" coordorigin="8234,219" coordsize="0,0">
            <v:shape id="_x0000_s5007" style="position:absolute;left:8234;top:219;width:0;height:0" coordorigin="8234,219" coordsize="0,0" path="m8234,219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357B69">
      <w:pPr>
        <w:spacing w:line="284" w:lineRule="auto"/>
        <w:ind w:left="424" w:right="249" w:hanging="283"/>
        <w:jc w:val="both"/>
        <w:rPr>
          <w:sz w:val="22"/>
          <w:szCs w:val="22"/>
        </w:rPr>
      </w:pPr>
      <w:r>
        <w:pict>
          <v:group id="_x0000_s5004" style="position:absolute;left:0;text-align:left;margin-left:406pt;margin-top:46.3pt;width:0;height:0;z-index:-7175;mso-position-horizontal-relative:page" coordorigin="8120,926" coordsize="0,0">
            <v:shape id="_x0000_s5005" style="position:absolute;left:8120;top:926;width:0;height:0" coordorigin="8120,926" coordsize="0,0" path="m8120,926r,e" filled="f" strokeweight="1pt">
              <v:path arrowok="t"/>
            </v:shape>
            <w10:wrap anchorx="page"/>
          </v:group>
        </w:pict>
      </w:r>
      <w:r>
        <w:pict>
          <v:group id="_x0000_s5002" style="position:absolute;left:0;text-align:left;margin-left:61.2pt;margin-top:46.3pt;width:0;height:0;z-index:-7174;mso-position-horizontal-relative:page" coordorigin="1224,926" coordsize="0,0">
            <v:shape id="_x0000_s5003" style="position:absolute;left:1224;top:926;width:0;height:0" coordorigin="1224,926" coordsize="0,0" path="m1224,926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4.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b/>
          <w:i/>
          <w:spacing w:val="1"/>
          <w:sz w:val="22"/>
          <w:szCs w:val="22"/>
        </w:rPr>
        <w:t>S</w:t>
      </w:r>
      <w:r w:rsidR="00021A40">
        <w:rPr>
          <w:b/>
          <w:i/>
          <w:sz w:val="22"/>
          <w:szCs w:val="22"/>
        </w:rPr>
        <w:t>it</w:t>
      </w:r>
      <w:r w:rsidR="00021A40">
        <w:rPr>
          <w:b/>
          <w:i/>
          <w:spacing w:val="-2"/>
          <w:sz w:val="22"/>
          <w:szCs w:val="22"/>
        </w:rPr>
        <w:t>u</w:t>
      </w:r>
      <w:r w:rsidR="00021A40">
        <w:rPr>
          <w:b/>
          <w:i/>
          <w:sz w:val="22"/>
          <w:szCs w:val="22"/>
        </w:rPr>
        <w:t>asi:</w:t>
      </w:r>
      <w:r w:rsidR="00021A40">
        <w:rPr>
          <w:b/>
          <w:i/>
          <w:spacing w:val="11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2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ut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dalam  kerja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kelompok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etapi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guru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 xml:space="preserve">tidak  </w:t>
      </w:r>
      <w:r w:rsidR="00021A40">
        <w:rPr>
          <w:w w:val="111"/>
          <w:sz w:val="22"/>
          <w:szCs w:val="22"/>
        </w:rPr>
        <w:t>tah</w:t>
      </w:r>
      <w:r w:rsidR="00021A40">
        <w:rPr>
          <w:spacing w:val="-2"/>
          <w:w w:val="111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7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nilai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sama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 anggota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kelompok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lain.</w:t>
      </w:r>
    </w:p>
    <w:p w:rsidR="00A31BD9" w:rsidRDefault="00357B69">
      <w:pPr>
        <w:spacing w:before="58"/>
        <w:ind w:left="424"/>
        <w:rPr>
          <w:sz w:val="22"/>
          <w:szCs w:val="22"/>
        </w:rPr>
      </w:pPr>
      <w:r>
        <w:pict>
          <v:group id="_x0000_s5000" style="position:absolute;left:0;text-align:left;margin-left:55.5pt;margin-top:7pt;width:0;height:0;z-index:-7181;mso-position-horizontal-relative:page" coordorigin="1110,140" coordsize="0,0">
            <v:shape id="_x0000_s5001" style="position:absolute;left:1110;top:140;width:0;height:0" coordorigin="1110,140" coordsize="0,0" path="m1110,140r,e" filled="f" strokeweight="1pt">
              <v:path arrowok="t"/>
            </v:shape>
            <w10:wrap anchorx="page"/>
          </v:group>
        </w:pict>
      </w:r>
      <w:r>
        <w:pict>
          <v:group id="_x0000_s4998" style="position:absolute;left:0;text-align:left;margin-left:411.7pt;margin-top:553.4pt;width:0;height:0;z-index:-7176;mso-position-horizontal-relative:page;mso-position-vertical-relative:page" coordorigin="8234,11068" coordsize="0,0">
            <v:shape id="_x0000_s4999" style="position:absolute;left:8234;top:11068;width:0;height:0" coordorigin="8234,11068" coordsize="0,0" path="m8234,11068r,e" filled="f" strokeweight="1pt">
              <v:path arrowok="t"/>
            </v:shape>
            <w10:wrap anchorx="page" anchory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42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42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424"/>
        <w:rPr>
          <w:sz w:val="22"/>
          <w:szCs w:val="22"/>
        </w:rPr>
        <w:sectPr w:rsidR="00A31BD9">
          <w:pgSz w:w="9920" w:h="14120"/>
          <w:pgMar w:top="980" w:right="1380" w:bottom="280" w:left="960" w:header="0" w:footer="862" w:gutter="0"/>
          <w:cols w:space="720"/>
        </w:sectPr>
      </w:pPr>
      <w:r>
        <w:lastRenderedPageBreak/>
        <w:pict>
          <v:group id="_x0000_s4996" style="position:absolute;left:0;text-align:left;margin-left:55.5pt;margin-top:12.9pt;width:0;height:0;z-index:-7180;mso-position-horizontal-relative:page" coordorigin="1110,258" coordsize="0,0">
            <v:shape id="_x0000_s4997" style="position:absolute;left:1110;top:258;width:0;height:0" coordorigin="1110,258" coordsize="0,0" path="m1110,258r,e" filled="f" strokeweight="1pt">
              <v:path arrowok="t"/>
            </v:shape>
            <w10:wrap anchorx="page"/>
          </v:group>
        </w:pict>
      </w:r>
      <w:r>
        <w:pict>
          <v:group id="_x0000_s4994" style="position:absolute;left:0;text-align:left;margin-left:61.2pt;margin-top:18.55pt;width:0;height:0;z-index:-7179;mso-position-horizontal-relative:page" coordorigin="1224,371" coordsize="0,0">
            <v:shape id="_x0000_s4995" style="position:absolute;left:1224;top:371;width:0;height:0" coordorigin="1224,371" coordsize="0,0" path="m1224,371r,e" filled="f" strokeweight="1pt">
              <v:path arrowok="t"/>
            </v:shape>
            <w10:wrap anchorx="page"/>
          </v:group>
        </w:pict>
      </w:r>
      <w:r>
        <w:pict>
          <v:group id="_x0000_s4992" style="position:absolute;left:0;text-align:left;margin-left:406pt;margin-top:18.55pt;width:0;height:0;z-index:-7178;mso-position-horizontal-relative:page" coordorigin="8120,371" coordsize="0,0">
            <v:shape id="_x0000_s4993" style="position:absolute;left:8120;top:371;width:0;height:0" coordorigin="8120,371" coordsize="0,0" path="m8120,371r,e" filled="f" strokeweight="1pt">
              <v:path arrowok="t"/>
            </v:shape>
            <w10:wrap anchorx="page"/>
          </v:group>
        </w:pict>
      </w:r>
      <w:r>
        <w:pict>
          <v:group id="_x0000_s4990" style="position:absolute;left:0;text-align:left;margin-left:411.7pt;margin-top:12.9pt;width:0;height:0;z-index:-7177;mso-position-horizontal-relative:page" coordorigin="8234,258" coordsize="0,0">
            <v:shape id="_x0000_s4991" style="position:absolute;left:8234;top:258;width:0;height:0" coordorigin="8234,258" coordsize="0,0" path="m8234,25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3" w:line="284" w:lineRule="auto"/>
        <w:ind w:left="571" w:right="1062" w:hanging="283"/>
        <w:jc w:val="both"/>
        <w:rPr>
          <w:sz w:val="22"/>
          <w:szCs w:val="22"/>
        </w:rPr>
      </w:pPr>
      <w:r>
        <w:lastRenderedPageBreak/>
        <w:pict>
          <v:group id="_x0000_s4988" style="position:absolute;left:0;text-align:left;margin-left:434.35pt;margin-top:40.2pt;width:0;height:0;z-index:-7109;mso-position-horizontal-relative:page" coordorigin="8687,804" coordsize="0,0">
            <v:shape id="_x0000_s4989" style="position:absolute;left:8687;top:804;width:0;height:0" coordorigin="8687,804" coordsize="0,0" path="m8687,804r,e" filled="f" strokeweight="1pt">
              <v:path arrowok="t"/>
            </v:shape>
            <w10:wrap anchorx="page"/>
          </v:group>
        </w:pict>
      </w:r>
      <w:r>
        <w:pict>
          <v:group id="_x0000_s4986" style="position:absolute;left:0;text-align:left;margin-left:89.55pt;margin-top:40.2pt;width:0;height:0;z-index:-7108;mso-position-horizontal-relative:page" coordorigin="1791,804" coordsize="0,0">
            <v:shape id="_x0000_s4987" style="position:absolute;left:1791;top:804;width:0;height:0" coordorigin="1791,804" coordsize="0,0" path="m1791,804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5. </w:t>
      </w:r>
      <w:r w:rsidR="00021A40">
        <w:rPr>
          <w:b/>
          <w:i/>
          <w:spacing w:val="1"/>
          <w:sz w:val="22"/>
          <w:szCs w:val="22"/>
        </w:rPr>
        <w:t>S</w:t>
      </w:r>
      <w:r w:rsidR="00021A40">
        <w:rPr>
          <w:b/>
          <w:i/>
          <w:sz w:val="22"/>
          <w:szCs w:val="22"/>
        </w:rPr>
        <w:t>it</w:t>
      </w:r>
      <w:r w:rsidR="00021A40">
        <w:rPr>
          <w:b/>
          <w:i/>
          <w:spacing w:val="-2"/>
          <w:sz w:val="22"/>
          <w:szCs w:val="22"/>
        </w:rPr>
        <w:t>u</w:t>
      </w:r>
      <w:r w:rsidR="00021A40">
        <w:rPr>
          <w:b/>
          <w:i/>
          <w:sz w:val="22"/>
          <w:szCs w:val="22"/>
        </w:rPr>
        <w:t>asi:</w:t>
      </w:r>
      <w:r w:rsidR="00021A40">
        <w:rPr>
          <w:b/>
          <w:i/>
          <w:spacing w:val="14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eman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memba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 xml:space="preserve">tah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ya</w:t>
      </w:r>
      <w:r w:rsidR="00021A40">
        <w:rPr>
          <w:w w:val="107"/>
          <w:sz w:val="22"/>
          <w:szCs w:val="22"/>
        </w:rPr>
        <w:t>taan-pe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ya</w:t>
      </w:r>
      <w:r w:rsidR="00021A40">
        <w:rPr>
          <w:w w:val="107"/>
          <w:sz w:val="22"/>
          <w:szCs w:val="22"/>
        </w:rPr>
        <w:t>taan</w:t>
      </w:r>
      <w:r w:rsidR="00021A40">
        <w:rPr>
          <w:spacing w:val="-2"/>
          <w:w w:val="10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sehingga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membu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</w:t>
      </w:r>
      <w:r w:rsidR="00021A40">
        <w:rPr>
          <w:spacing w:val="-7"/>
          <w:w w:val="10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kesa</w:t>
      </w:r>
      <w:r w:rsidR="00021A40">
        <w:rPr>
          <w:spacing w:val="-2"/>
          <w:w w:val="101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84" style="position:absolute;left:0;text-align:left;margin-left:83.85pt;margin-top:3.7pt;width:0;height:0;z-index:-7115;mso-position-horizontal-relative:page" coordorigin="1677,74" coordsize="0,0">
            <v:shape id="_x0000_s4985" style="position:absolute;left:1677;top:74;width:0;height:0" coordorigin="1677,74" coordsize="0,0" path="m1677,74r,e" filled="f" strokeweight="1pt">
              <v:path arrowok="t"/>
            </v:shape>
            <w10:wrap anchorx="page"/>
          </v:group>
        </w:pict>
      </w:r>
      <w:r>
        <w:pict>
          <v:group id="_x0000_s4982" style="position:absolute;left:0;text-align:left;margin-left:440.05pt;margin-top:95.2pt;width:0;height:0;z-index:-7110;mso-position-horizontal-relative:page;mso-position-vertical-relative:page" coordorigin="8801,1904" coordsize="0,0">
            <v:shape id="_x0000_s4983" style="position:absolute;left:8801;top:1904;width:0;height:0" coordorigin="8801,1904" coordsize="0,0" path="m8801,1904r,e" filled="f" strokeweight="1pt">
              <v:path arrowok="t"/>
            </v:shape>
            <w10:wrap anchorx="page" anchory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72" style="position:absolute;left:0;text-align:left;margin-left:83.35pt;margin-top:-49.5pt;width:357.15pt;height:92.15pt;z-index:-7116;mso-position-horizontal-relative:page" coordorigin="1667,-990" coordsize="7143,1843">
            <v:shape id="_x0000_s4981" style="position:absolute;left:1677;top:-980;width:7123;height:1823" coordorigin="1677,-980" coordsize="7123,1823" path="m1791,-980r-66,2l1679,-932r-2,65l1677,729r,38l1691,828r62,14l8687,843r38,l8786,829r14,-62l8801,-866r-1,-38l8786,-966r-61,-14l1791,-980xe" fillcolor="#8ed7f8" stroked="f">
              <v:path arrowok="t"/>
            </v:shape>
            <v:shape id="_x0000_s4980" style="position:absolute;left:1679;top:-971;width:68;height:82" coordorigin="1679,-971" coordsize="68,82" path="m1747,-971r-16,7l1715,-954r-14,15l1689,-921r-8,23l1679,-889e" filled="f" strokeweight="1pt">
              <v:stroke dashstyle="dash"/>
              <v:path arrowok="t"/>
            </v:shape>
            <v:shape id="_x0000_s4979" style="position:absolute;left:1677;top:-827;width:0;height:1536" coordorigin="1677,-827" coordsize="0,1536" path="m1677,-827r,1536e" filled="f" strokeweight="1pt">
              <v:stroke dashstyle="dash"/>
              <v:path arrowok="t"/>
            </v:shape>
            <v:shape id="_x0000_s4978" style="position:absolute;left:1686;top:773;width:82;height:68" coordorigin="1686,773" coordsize="82,68" path="m1686,773r7,16l1703,805r15,14l1736,831r23,8l1768,841e" filled="f" strokeweight="1pt">
              <v:stroke dashstyle="dash"/>
              <v:path arrowok="t"/>
            </v:shape>
            <v:shape id="_x0000_s4977" style="position:absolute;left:1831;top:843;width:6836;height:0" coordorigin="1831,843" coordsize="6836,0" path="m1831,843r6836,e" filled="f" strokeweight="1pt">
              <v:stroke dashstyle="dash"/>
              <v:path arrowok="t"/>
            </v:shape>
            <v:shape id="_x0000_s4976" style="position:absolute;left:8731;top:752;width:68;height:82" coordorigin="8731,752" coordsize="68,82" path="m8731,834r16,-7l8763,817r14,-15l8789,784r8,-23l8799,752e" filled="f" strokeweight="1pt">
              <v:stroke dashstyle="dash"/>
              <v:path arrowok="t"/>
            </v:shape>
            <v:shape id="_x0000_s4975" style="position:absolute;left:8801;top:-846;width:0;height:1536" coordorigin="8801,-846" coordsize="0,1536" path="m8801,689r,-1535e" filled="f" strokeweight="1pt">
              <v:stroke dashstyle="dash"/>
              <v:path arrowok="t"/>
            </v:shape>
            <v:shape id="_x0000_s4974" style="position:absolute;left:8710;top:-978;width:82;height:68" coordorigin="8710,-978" coordsize="82,68" path="m8792,-910r-7,-16l8774,-942r-14,-14l8742,-968r-23,-8l8710,-978e" filled="f" strokeweight="1pt">
              <v:stroke dashstyle="dash"/>
              <v:path arrowok="t"/>
            </v:shape>
            <v:shape id="_x0000_s4973" style="position:absolute;left:1811;top:-980;width:6836;height:0" coordorigin="1811,-980" coordsize="6836,0" path="m8647,-980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70" style="position:absolute;left:0;text-align:left;margin-left:83.85pt;margin-top:12.95pt;width:0;height:0;z-index:-7114;mso-position-horizontal-relative:page" coordorigin="1677,259" coordsize="0,0">
            <v:shape id="_x0000_s4971" style="position:absolute;left:1677;top:259;width:0;height:0" coordorigin="1677,259" coordsize="0,0" path="m1677,259r,e" filled="f" strokeweight="1pt">
              <v:path arrowok="t"/>
            </v:shape>
            <w10:wrap anchorx="page"/>
          </v:group>
        </w:pict>
      </w:r>
      <w:r>
        <w:pict>
          <v:group id="_x0000_s4968" style="position:absolute;left:0;text-align:left;margin-left:89.55pt;margin-top:18.65pt;width:0;height:0;z-index:-7113;mso-position-horizontal-relative:page" coordorigin="1791,373" coordsize="0,0">
            <v:shape id="_x0000_s4969" style="position:absolute;left:1791;top:373;width:0;height:0" coordorigin="1791,373" coordsize="0,0" path="m1791,373r,e" filled="f" strokeweight="1pt">
              <v:path arrowok="t"/>
            </v:shape>
            <w10:wrap anchorx="page"/>
          </v:group>
        </w:pict>
      </w:r>
      <w:r>
        <w:pict>
          <v:group id="_x0000_s4966" style="position:absolute;left:0;text-align:left;margin-left:434.35pt;margin-top:18.65pt;width:0;height:0;z-index:-7112;mso-position-horizontal-relative:page" coordorigin="8687,373" coordsize="0,0">
            <v:shape id="_x0000_s4967" style="position:absolute;left:8687;top:373;width:0;height:0" coordorigin="8687,373" coordsize="0,0" path="m8687,373r,e" filled="f" strokeweight="1pt">
              <v:path arrowok="t"/>
            </v:shape>
            <w10:wrap anchorx="page"/>
          </v:group>
        </w:pict>
      </w:r>
      <w:r>
        <w:pict>
          <v:group id="_x0000_s4964" style="position:absolute;left:0;text-align:left;margin-left:440.05pt;margin-top:12.95pt;width:0;height:0;z-index:-7111;mso-position-horizontal-relative:page" coordorigin="8801,259" coordsize="0,0">
            <v:shape id="_x0000_s4965" style="position:absolute;left:8801;top:259;width:0;height:0" coordorigin="8801,259" coordsize="0,0" path="m8801,259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3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571" w:right="1063" w:hanging="237"/>
        <w:jc w:val="both"/>
        <w:rPr>
          <w:sz w:val="22"/>
          <w:szCs w:val="22"/>
        </w:rPr>
      </w:pPr>
      <w:r>
        <w:pict>
          <v:group id="_x0000_s4962" style="position:absolute;left:0;text-align:left;margin-left:434.35pt;margin-top:37.8pt;width:0;height:0;z-index:-7118;mso-position-horizontal-relative:page" coordorigin="8687,756" coordsize="0,0">
            <v:shape id="_x0000_s4963" style="position:absolute;left:8687;top:756;width:0;height:0" coordorigin="8687,756" coordsize="0,0" path="m8687,756r,e" filled="f" strokeweight="1pt">
              <v:path arrowok="t"/>
            </v:shape>
            <w10:wrap anchorx="page"/>
          </v:group>
        </w:pict>
      </w:r>
      <w:r>
        <w:pict>
          <v:group id="_x0000_s4960" style="position:absolute;left:0;text-align:left;margin-left:89.55pt;margin-top:37.8pt;width:0;height:0;z-index:-7117;mso-position-horizontal-relative:page" coordorigin="1791,756" coordsize="0,0">
            <v:shape id="_x0000_s4961" style="position:absolute;left:1791;top:756;width:0;height:0" coordorigin="1791,756" coordsize="0,0" path="m1791,756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6.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b/>
          <w:i/>
          <w:spacing w:val="1"/>
          <w:sz w:val="22"/>
          <w:szCs w:val="22"/>
        </w:rPr>
        <w:t>S</w:t>
      </w:r>
      <w:r w:rsidR="00021A40">
        <w:rPr>
          <w:b/>
          <w:i/>
          <w:sz w:val="22"/>
          <w:szCs w:val="22"/>
        </w:rPr>
        <w:t>it</w:t>
      </w:r>
      <w:r w:rsidR="00021A40">
        <w:rPr>
          <w:b/>
          <w:i/>
          <w:spacing w:val="-2"/>
          <w:sz w:val="22"/>
          <w:szCs w:val="22"/>
        </w:rPr>
        <w:t>u</w:t>
      </w:r>
      <w:r w:rsidR="00021A40">
        <w:rPr>
          <w:b/>
          <w:i/>
          <w:sz w:val="22"/>
          <w:szCs w:val="22"/>
        </w:rPr>
        <w:t xml:space="preserve">asi: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</w:t>
      </w:r>
      <w:r w:rsidR="00021A40">
        <w:rPr>
          <w:spacing w:val="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hasil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  jua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seme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ha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mendudu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emp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</w:t>
      </w:r>
      <w:r w:rsidR="00021A40">
        <w:rPr>
          <w:spacing w:val="17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ketiga.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58" style="position:absolute;left:0;text-align:left;margin-left:83.85pt;margin-top:4.95pt;width:0;height:0;z-index:-7124;mso-position-horizontal-relative:page" coordorigin="1677,99" coordsize="0,0">
            <v:shape id="_x0000_s4959" style="position:absolute;left:1677;top:99;width:0;height:0" coordorigin="1677,99" coordsize="0,0" path="m1677,99r,e" filled="f" strokeweight="1pt">
              <v:path arrowok="t"/>
            </v:shape>
            <w10:wrap anchorx="page"/>
          </v:group>
        </w:pict>
      </w:r>
      <w:r>
        <w:pict>
          <v:group id="_x0000_s4956" style="position:absolute;left:0;text-align:left;margin-left:440.05pt;margin-top:231.85pt;width:0;height:0;z-index:-7119;mso-position-horizontal-relative:page;mso-position-vertical-relative:page" coordorigin="8801,4637" coordsize="0,0">
            <v:shape id="_x0000_s4957" style="position:absolute;left:8801;top:4637;width:0;height:0" coordorigin="8801,4637" coordsize="0,0" path="m8801,4637r,e" filled="f" strokeweight="1pt">
              <v:path arrowok="t"/>
            </v:shape>
            <w10:wrap anchorx="page" anchory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46" style="position:absolute;left:0;text-align:left;margin-left:83.35pt;margin-top:-48.2pt;width:357.15pt;height:88.7pt;z-index:-7125;mso-position-horizontal-relative:page" coordorigin="1667,-964" coordsize="7143,1774">
            <v:shape id="_x0000_s4955" style="position:absolute;left:1677;top:-954;width:7123;height:1754" coordorigin="1677,-954" coordsize="7123,1754" path="m1791,-954r-66,1l1679,-907r-2,65l1677,687r,37l1691,786r62,14l8687,800r38,l8786,786r14,-61l8801,-841r-1,-37l8786,-940r-61,-14l1791,-954xe" fillcolor="#8ed7f8" stroked="f">
              <v:path arrowok="t"/>
            </v:shape>
            <v:shape id="_x0000_s4954" style="position:absolute;left:1679;top:-946;width:68;height:82" coordorigin="1679,-946" coordsize="68,82" path="m1747,-946r-16,8l1715,-928r-14,14l1689,-896r-8,24l1679,-863e" filled="f" strokeweight="1pt">
              <v:stroke dashstyle="dash"/>
              <v:path arrowok="t"/>
            </v:shape>
            <v:shape id="_x0000_s4953" style="position:absolute;left:1677;top:-801;width:0;height:1467" coordorigin="1677,-801" coordsize="0,1467" path="m1677,-801r,1468e" filled="f" strokeweight="1pt">
              <v:stroke dashstyle="dash"/>
              <v:path arrowok="t"/>
            </v:shape>
            <v:shape id="_x0000_s4952" style="position:absolute;left:1686;top:731;width:82;height:68" coordorigin="1686,731" coordsize="82,68" path="m1686,731r7,16l1703,763r15,14l1736,789r23,8l1768,799e" filled="f" strokeweight="1pt">
              <v:stroke dashstyle="dash"/>
              <v:path arrowok="t"/>
            </v:shape>
            <v:shape id="_x0000_s4951" style="position:absolute;left:1831;top:800;width:6836;height:0" coordorigin="1831,800" coordsize="6836,0" path="m1831,800r6836,e" filled="f" strokeweight="1pt">
              <v:stroke dashstyle="dash"/>
              <v:path arrowok="t"/>
            </v:shape>
            <v:shape id="_x0000_s4950" style="position:absolute;left:8731;top:709;width:68;height:82" coordorigin="8731,709" coordsize="68,82" path="m8731,792r16,-8l8763,774r14,-14l8789,741r8,-23l8799,709e" filled="f" strokeweight="1pt">
              <v:stroke dashstyle="dash"/>
              <v:path arrowok="t"/>
            </v:shape>
            <v:shape id="_x0000_s4949" style="position:absolute;left:8801;top:-821;width:0;height:1467" coordorigin="8801,-821" coordsize="0,1467" path="m8801,647r,-1468e" filled="f" strokeweight="1pt">
              <v:stroke dashstyle="dash"/>
              <v:path arrowok="t"/>
            </v:shape>
            <v:shape id="_x0000_s4948" style="position:absolute;left:8710;top:-953;width:82;height:68" coordorigin="8710,-953" coordsize="82,68" path="m8792,-885r-7,-16l8774,-917r-14,-14l8742,-943r-23,-8l8710,-953e" filled="f" strokeweight="1pt">
              <v:stroke dashstyle="dash"/>
              <v:path arrowok="t"/>
            </v:shape>
            <v:shape id="_x0000_s4947" style="position:absolute;left:1811;top:-954;width:6836;height:0" coordorigin="1811,-954" coordsize="6836,0" path="m8647,-954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44" style="position:absolute;left:0;text-align:left;margin-left:83.85pt;margin-top:10.85pt;width:0;height:0;z-index:-7123;mso-position-horizontal-relative:page" coordorigin="1677,217" coordsize="0,0">
            <v:shape id="_x0000_s4945" style="position:absolute;left:1677;top:217;width:0;height:0" coordorigin="1677,217" coordsize="0,0" path="m1677,217r,e" filled="f" strokeweight="1pt">
              <v:path arrowok="t"/>
            </v:shape>
            <w10:wrap anchorx="page"/>
          </v:group>
        </w:pict>
      </w:r>
      <w:r>
        <w:pict>
          <v:group id="_x0000_s4942" style="position:absolute;left:0;text-align:left;margin-left:89.55pt;margin-top:16.5pt;width:0;height:0;z-index:-7122;mso-position-horizontal-relative:page" coordorigin="1791,330" coordsize="0,0">
            <v:shape id="_x0000_s4943" style="position:absolute;left:1791;top:330;width:0;height:0" coordorigin="1791,330" coordsize="0,0" path="m1791,330r,e" filled="f" strokeweight="1pt">
              <v:path arrowok="t"/>
            </v:shape>
            <w10:wrap anchorx="page"/>
          </v:group>
        </w:pict>
      </w:r>
      <w:r>
        <w:pict>
          <v:group id="_x0000_s4940" style="position:absolute;left:0;text-align:left;margin-left:434.35pt;margin-top:16.5pt;width:0;height:0;z-index:-7121;mso-position-horizontal-relative:page" coordorigin="8687,330" coordsize="0,0">
            <v:shape id="_x0000_s4941" style="position:absolute;left:8687;top:330;width:0;height:0" coordorigin="8687,330" coordsize="0,0" path="m8687,330r,e" filled="f" strokeweight="1pt">
              <v:path arrowok="t"/>
            </v:shape>
            <w10:wrap anchorx="page"/>
          </v:group>
        </w:pict>
      </w:r>
      <w:r>
        <w:pict>
          <v:group id="_x0000_s4938" style="position:absolute;left:0;text-align:left;margin-left:440.05pt;margin-top:10.85pt;width:0;height:0;z-index:-7120;mso-position-horizontal-relative:page" coordorigin="8801,217" coordsize="0,0">
            <v:shape id="_x0000_s4939" style="position:absolute;left:8801;top:217;width:0;height:0" coordorigin="8801,217" coordsize="0,0" path="m8801,217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3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571" w:right="1062" w:hanging="237"/>
        <w:jc w:val="both"/>
        <w:rPr>
          <w:sz w:val="22"/>
          <w:szCs w:val="22"/>
        </w:rPr>
      </w:pPr>
      <w:r>
        <w:pict>
          <v:group id="_x0000_s4936" style="position:absolute;left:0;text-align:left;margin-left:434.35pt;margin-top:51.55pt;width:0;height:0;z-index:-7127;mso-position-horizontal-relative:page" coordorigin="8687,1031" coordsize="0,0">
            <v:shape id="_x0000_s4937" style="position:absolute;left:8687;top:1031;width:0;height:0" coordorigin="8687,1031" coordsize="0,0" path="m8687,1031r,e" filled="f" strokeweight="1pt">
              <v:path arrowok="t"/>
            </v:shape>
            <w10:wrap anchorx="page"/>
          </v:group>
        </w:pict>
      </w:r>
      <w:r>
        <w:pict>
          <v:group id="_x0000_s4934" style="position:absolute;left:0;text-align:left;margin-left:89.55pt;margin-top:51.55pt;width:0;height:0;z-index:-7126;mso-position-horizontal-relative:page" coordorigin="1791,1031" coordsize="0,0">
            <v:shape id="_x0000_s4935" style="position:absolute;left:1791;top:1031;width:0;height:0" coordorigin="1791,1031" coordsize="0,0" path="m1791,1031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7.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b/>
          <w:i/>
          <w:spacing w:val="1"/>
          <w:sz w:val="22"/>
          <w:szCs w:val="22"/>
        </w:rPr>
        <w:t>S</w:t>
      </w:r>
      <w:r w:rsidR="00021A40">
        <w:rPr>
          <w:b/>
          <w:i/>
          <w:sz w:val="22"/>
          <w:szCs w:val="22"/>
        </w:rPr>
        <w:t>it</w:t>
      </w:r>
      <w:r w:rsidR="00021A40">
        <w:rPr>
          <w:b/>
          <w:i/>
          <w:spacing w:val="-2"/>
          <w:sz w:val="22"/>
          <w:szCs w:val="22"/>
        </w:rPr>
        <w:t>u</w:t>
      </w:r>
      <w:r w:rsidR="00021A40">
        <w:rPr>
          <w:b/>
          <w:i/>
          <w:sz w:val="22"/>
          <w:szCs w:val="22"/>
        </w:rPr>
        <w:t xml:space="preserve">asi: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mu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id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empuan,</w:t>
      </w:r>
      <w:r w:rsidR="00021A40">
        <w:rPr>
          <w:spacing w:val="1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pacar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salah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seo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10"/>
          <w:w w:val="9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kela</w:t>
      </w:r>
      <w:r w:rsidR="00021A40">
        <w:rPr>
          <w:spacing w:val="-2"/>
          <w:w w:val="98"/>
          <w:sz w:val="22"/>
          <w:szCs w:val="22"/>
        </w:rPr>
        <w:t>s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-10"/>
          <w:w w:val="9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menu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tut</w:t>
      </w:r>
      <w:r w:rsidR="00021A40">
        <w:rPr>
          <w:spacing w:val="-1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agar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mengada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19"/>
          <w:w w:val="10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hubungan </w:t>
      </w:r>
      <w:r w:rsidR="00021A40">
        <w:rPr>
          <w:sz w:val="22"/>
          <w:szCs w:val="22"/>
        </w:rPr>
        <w:t xml:space="preserve">seks </w:t>
      </w:r>
      <w:r w:rsidR="00021A40">
        <w:rPr>
          <w:w w:val="107"/>
          <w:sz w:val="22"/>
          <w:szCs w:val="22"/>
        </w:rPr>
        <w:t>dengan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a,</w:t>
      </w:r>
      <w:r w:rsidR="00021A40">
        <w:rPr>
          <w:spacing w:val="-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tanda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bena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-benar</w:t>
      </w:r>
      <w:r w:rsidR="00021A40">
        <w:rPr>
          <w:spacing w:val="-2"/>
          <w:w w:val="10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menci</w:t>
      </w:r>
      <w:r w:rsidR="00021A40">
        <w:rPr>
          <w:spacing w:val="-1"/>
          <w:w w:val="106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tai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>a.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32" style="position:absolute;left:0;text-align:left;margin-left:83.85pt;margin-top:3.7pt;width:0;height:0;z-index:-7133;mso-position-horizontal-relative:page" coordorigin="1677,74" coordsize="0,0">
            <v:shape id="_x0000_s4933" style="position:absolute;left:1677;top:74;width:0;height:0" coordorigin="1677,74" coordsize="0,0" path="m1677,74r,e" filled="f" strokeweight="1pt">
              <v:path arrowok="t"/>
            </v:shape>
            <w10:wrap anchorx="page"/>
          </v:group>
        </w:pict>
      </w:r>
      <w:r>
        <w:pict>
          <v:group id="_x0000_s4930" style="position:absolute;left:0;text-align:left;margin-left:440.05pt;margin-top:3.7pt;width:0;height:0;z-index:-7128;mso-position-horizontal-relative:page" coordorigin="8801,74" coordsize="0,0">
            <v:shape id="_x0000_s4931" style="position:absolute;left:8801;top:74;width:0;height:0" coordorigin="8801,74" coordsize="0,0" path="m8801,74r,e" filled="f" strokeweight="1pt">
              <v:path arrowok="t"/>
            </v:shape>
            <w10:wrap anchorx="page"/>
          </v:group>
        </w:pict>
      </w:r>
      <w:r w:rsidR="00021A40">
        <w:rPr>
          <w:b/>
          <w:i/>
          <w:spacing w:val="-2"/>
          <w:sz w:val="22"/>
          <w:szCs w:val="22"/>
        </w:rPr>
        <w:t>R</w:t>
      </w:r>
      <w:r w:rsidR="00021A40">
        <w:rPr>
          <w:b/>
          <w:i/>
          <w:sz w:val="22"/>
          <w:szCs w:val="22"/>
        </w:rPr>
        <w:t>eaksi</w:t>
      </w:r>
      <w:r w:rsidR="00021A40">
        <w:rPr>
          <w:b/>
          <w:i/>
          <w:spacing w:val="-2"/>
          <w:sz w:val="22"/>
          <w:szCs w:val="22"/>
        </w:rPr>
        <w:t xml:space="preserve"> </w:t>
      </w:r>
      <w:r w:rsidR="00021A40">
        <w:rPr>
          <w:b/>
          <w:i/>
          <w:spacing w:val="-6"/>
          <w:w w:val="106"/>
          <w:sz w:val="22"/>
          <w:szCs w:val="22"/>
        </w:rPr>
        <w:t>k</w:t>
      </w:r>
      <w:r w:rsidR="00021A40">
        <w:rPr>
          <w:b/>
          <w:i/>
          <w:spacing w:val="1"/>
          <w:w w:val="110"/>
          <w:sz w:val="22"/>
          <w:szCs w:val="22"/>
        </w:rPr>
        <w:t>a</w:t>
      </w:r>
      <w:r w:rsidR="00021A40">
        <w:rPr>
          <w:b/>
          <w:i/>
          <w:spacing w:val="-2"/>
          <w:w w:val="106"/>
          <w:sz w:val="22"/>
          <w:szCs w:val="22"/>
        </w:rPr>
        <w:t>m</w:t>
      </w:r>
      <w:r w:rsidR="00021A40">
        <w:rPr>
          <w:b/>
          <w:i/>
          <w:w w:val="92"/>
          <w:sz w:val="22"/>
          <w:szCs w:val="22"/>
        </w:rPr>
        <w:t>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20" style="position:absolute;left:0;text-align:left;margin-left:83.35pt;margin-top:-49.45pt;width:357.15pt;height:92.15pt;z-index:-7134;mso-position-horizontal-relative:page" coordorigin="1667,-989" coordsize="7143,1843">
            <v:shape id="_x0000_s4929" style="position:absolute;left:1677;top:-979;width:7123;height:1823" coordorigin="1677,-979" coordsize="7123,1823" path="m1791,-979r-66,1l1679,-932r-2,65l1677,730r,37l1691,829r62,14l8687,843r38,l8786,829r14,-61l8801,-866r-1,-37l8786,-965r-61,-14l1791,-979xe" fillcolor="#8ed7f8" stroked="f">
              <v:path arrowok="t"/>
            </v:shape>
            <v:shape id="_x0000_s4928" style="position:absolute;left:1679;top:-971;width:68;height:82" coordorigin="1679,-971" coordsize="68,82" path="m1747,-971r-16,7l1715,-953r-14,14l1689,-921r-8,24l1679,-888e" filled="f" strokeweight="1pt">
              <v:stroke dashstyle="dash"/>
              <v:path arrowok="t"/>
            </v:shape>
            <v:shape id="_x0000_s4927" style="position:absolute;left:1677;top:-826;width:0;height:1536" coordorigin="1677,-826" coordsize="0,1536" path="m1677,-826r,1536e" filled="f" strokeweight="1pt">
              <v:stroke dashstyle="dash"/>
              <v:path arrowok="t"/>
            </v:shape>
            <v:shape id="_x0000_s4926" style="position:absolute;left:1686;top:774;width:82;height:68" coordorigin="1686,774" coordsize="82,68" path="m1686,774r7,16l1703,805r15,15l1736,832r23,8l1768,841e" filled="f" strokeweight="1pt">
              <v:stroke dashstyle="dash"/>
              <v:path arrowok="t"/>
            </v:shape>
            <v:shape id="_x0000_s4925" style="position:absolute;left:1831;top:843;width:6836;height:0" coordorigin="1831,843" coordsize="6836,0" path="m1831,843r6836,e" filled="f" strokeweight="1pt">
              <v:stroke dashstyle="dash"/>
              <v:path arrowok="t"/>
            </v:shape>
            <v:shape id="_x0000_s4924" style="position:absolute;left:8731;top:752;width:68;height:82" coordorigin="8731,752" coordsize="68,82" path="m8731,834r16,-7l8763,817r14,-14l8789,784r8,-23l8799,752e" filled="f" strokeweight="1pt">
              <v:stroke dashstyle="dash"/>
              <v:path arrowok="t"/>
            </v:shape>
            <v:shape id="_x0000_s4923" style="position:absolute;left:8801;top:-846;width:0;height:1536" coordorigin="8801,-846" coordsize="0,1536" path="m8801,690r,-1536e" filled="f" strokeweight="1pt">
              <v:stroke dashstyle="dash"/>
              <v:path arrowok="t"/>
            </v:shape>
            <v:shape id="_x0000_s4922" style="position:absolute;left:8710;top:-978;width:82;height:68" coordorigin="8710,-978" coordsize="82,68" path="m8792,-910r-7,-16l8774,-942r-14,-14l8742,-968r-23,-8l8710,-978e" filled="f" strokeweight="1pt">
              <v:stroke dashstyle="dash"/>
              <v:path arrowok="t"/>
            </v:shape>
            <v:shape id="_x0000_s4921" style="position:absolute;left:1811;top:-979;width:6836;height:0" coordorigin="1811,-979" coordsize="6836,0" path="m8647,-979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918" style="position:absolute;left:0;text-align:left;margin-left:83.85pt;margin-top:13pt;width:0;height:0;z-index:-7132;mso-position-horizontal-relative:page" coordorigin="1677,260" coordsize="0,0">
            <v:shape id="_x0000_s4919" style="position:absolute;left:1677;top:260;width:0;height:0" coordorigin="1677,260" coordsize="0,0" path="m1677,260r,e" filled="f" strokeweight="1pt">
              <v:path arrowok="t"/>
            </v:shape>
            <w10:wrap anchorx="page"/>
          </v:group>
        </w:pict>
      </w:r>
      <w:r>
        <w:pict>
          <v:group id="_x0000_s4916" style="position:absolute;left:0;text-align:left;margin-left:89.55pt;margin-top:18.65pt;width:0;height:0;z-index:-7131;mso-position-horizontal-relative:page" coordorigin="1791,373" coordsize="0,0">
            <v:shape id="_x0000_s4917" style="position:absolute;left:1791;top:373;width:0;height:0" coordorigin="1791,373" coordsize="0,0" path="m1791,373r,e" filled="f" strokeweight="1pt">
              <v:path arrowok="t"/>
            </v:shape>
            <w10:wrap anchorx="page"/>
          </v:group>
        </w:pict>
      </w:r>
      <w:r>
        <w:pict>
          <v:group id="_x0000_s4914" style="position:absolute;left:0;text-align:left;margin-left:434.35pt;margin-top:18.65pt;width:0;height:0;z-index:-7130;mso-position-horizontal-relative:page" coordorigin="8687,373" coordsize="0,0">
            <v:shape id="_x0000_s4915" style="position:absolute;left:8687;top:373;width:0;height:0" coordorigin="8687,373" coordsize="0,0" path="m8687,373r,e" filled="f" strokeweight="1pt">
              <v:path arrowok="t"/>
            </v:shape>
            <w10:wrap anchorx="page"/>
          </v:group>
        </w:pict>
      </w:r>
      <w:r>
        <w:pict>
          <v:group id="_x0000_s4912" style="position:absolute;left:0;text-align:left;margin-left:440.05pt;margin-top:13pt;width:0;height:0;z-index:-7129;mso-position-horizontal-relative:page" coordorigin="8801,260" coordsize="0,0">
            <v:shape id="_x0000_s4913" style="position:absolute;left:8801;top:260;width:0;height:0" coordorigin="8801,260" coordsize="0,0" path="m8801,260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571" w:right="1063" w:hanging="283"/>
        <w:jc w:val="both"/>
        <w:rPr>
          <w:sz w:val="22"/>
          <w:szCs w:val="22"/>
        </w:rPr>
      </w:pPr>
      <w:r>
        <w:pict>
          <v:group id="_x0000_s4904" style="position:absolute;left:0;text-align:left;margin-left:83.35pt;margin-top:31.65pt;width:357.15pt;height:80.8pt;z-index:-7143;mso-position-horizontal-relative:page" coordorigin="1667,633" coordsize="7143,1616">
            <v:shape id="_x0000_s4911" style="position:absolute;left:1677;top:643;width:7123;height:1596" coordorigin="1677,643" coordsize="7123,1596" path="m1791,643r-66,2l1679,691r-2,65l1677,2126r,37l1691,2225r62,14l8687,2239r38,l8786,2225r14,-61l8801,757r-1,-38l8786,658r-61,-14l1791,643xe" fillcolor="#8ed7f8" stroked="f">
              <v:path arrowok="t"/>
            </v:shape>
            <v:shape id="_x0000_s4910" style="position:absolute;left:1679;top:652;width:68;height:82" coordorigin="1679,652" coordsize="68,82" path="m1747,652r-16,7l1715,670r-14,14l1689,702r-8,23l1679,734e" filled="f" strokeweight="1pt">
              <v:stroke dashstyle="dash"/>
              <v:path arrowok="t"/>
            </v:shape>
            <v:shape id="_x0000_s4909" style="position:absolute;left:1677;top:797;width:0;height:1309" coordorigin="1677,797" coordsize="0,1309" path="m1677,797r,1309e" filled="f" strokeweight="1pt">
              <v:stroke dashstyle="dash"/>
              <v:path arrowok="t"/>
            </v:shape>
            <v:shape id="_x0000_s4908" style="position:absolute;left:1686;top:2170;width:82;height:68" coordorigin="1686,2170" coordsize="82,68" path="m1686,2170r7,16l1703,2201r15,15l1736,2228r23,8l1768,2237e" filled="f" strokeweight="1pt">
              <v:stroke dashstyle="dash"/>
              <v:path arrowok="t"/>
            </v:shape>
            <v:shape id="_x0000_s4907" style="position:absolute;left:8731;top:2148;width:68;height:82" coordorigin="8731,2148" coordsize="68,82" path="m8731,2230r16,-7l8763,2213r14,-14l8789,2180r8,-23l8799,2148e" filled="f" strokeweight="1pt">
              <v:stroke dashstyle="dash"/>
              <v:path arrowok="t"/>
            </v:shape>
            <v:shape id="_x0000_s4906" style="position:absolute;left:8801;top:777;width:0;height:1309" coordorigin="8801,777" coordsize="0,1309" path="m8801,2085r,-1308e" filled="f" strokeweight="1pt">
              <v:stroke dashstyle="dash"/>
              <v:path arrowok="t"/>
            </v:shape>
            <v:shape id="_x0000_s4905" style="position:absolute;left:8710;top:645;width:82;height:68" coordorigin="8710,645" coordsize="82,68" path="m8792,713r-7,-16l8774,681r-14,-14l8742,655r-23,-8l8710,645e" filled="f" strokeweight="1pt">
              <v:stroke dashstyle="dash"/>
              <v:path arrowok="t"/>
            </v:shape>
            <w10:wrap anchorx="page"/>
          </v:group>
        </w:pict>
      </w:r>
      <w:r>
        <w:pict>
          <v:group id="_x0000_s4902" style="position:absolute;left:0;text-align:left;margin-left:83.85pt;margin-top:37.85pt;width:0;height:0;z-index:-7142;mso-position-horizontal-relative:page" coordorigin="1677,757" coordsize="0,0">
            <v:shape id="_x0000_s4903" style="position:absolute;left:1677;top:757;width:0;height:0" coordorigin="1677,757" coordsize="0,0" path="m1677,757r,e" filled="f" strokeweight="1pt">
              <v:path arrowok="t"/>
            </v:shape>
            <w10:wrap anchorx="page"/>
          </v:group>
        </w:pict>
      </w:r>
      <w:r>
        <w:pict>
          <v:group id="_x0000_s4900" style="position:absolute;left:0;text-align:left;margin-left:83.85pt;margin-top:106.3pt;width:0;height:0;z-index:-7141;mso-position-horizontal-relative:page" coordorigin="1677,2126" coordsize="0,0">
            <v:shape id="_x0000_s4901" style="position:absolute;left:1677;top:2126;width:0;height:0" coordorigin="1677,2126" coordsize="0,0" path="m1677,2126r,e" filled="f" strokeweight="1pt">
              <v:path arrowok="t"/>
            </v:shape>
            <w10:wrap anchorx="page"/>
          </v:group>
        </w:pict>
      </w:r>
      <w:r>
        <w:pict>
          <v:group id="_x0000_s4898" style="position:absolute;left:0;text-align:left;margin-left:89.55pt;margin-top:111.95pt;width:0;height:0;z-index:-7140;mso-position-horizontal-relative:page" coordorigin="1791,2239" coordsize="0,0">
            <v:shape id="_x0000_s4899" style="position:absolute;left:1791;top:2239;width:0;height:0" coordorigin="1791,2239" coordsize="0,0" path="m1791,2239r,e" filled="f" strokeweight="1pt">
              <v:path arrowok="t"/>
            </v:shape>
            <w10:wrap anchorx="page"/>
          </v:group>
        </w:pict>
      </w:r>
      <w:r>
        <w:pict>
          <v:group id="_x0000_s4896" style="position:absolute;left:0;text-align:left;margin-left:434.35pt;margin-top:111.95pt;width:0;height:0;z-index:-7139;mso-position-horizontal-relative:page" coordorigin="8687,2239" coordsize="0,0">
            <v:shape id="_x0000_s4897" style="position:absolute;left:8687;top:2239;width:0;height:0" coordorigin="8687,2239" coordsize="0,0" path="m8687,2239r,e" filled="f" strokeweight="1pt">
              <v:path arrowok="t"/>
            </v:shape>
            <w10:wrap anchorx="page"/>
          </v:group>
        </w:pict>
      </w:r>
      <w:r>
        <w:pict>
          <v:group id="_x0000_s4894" style="position:absolute;left:0;text-align:left;margin-left:440.05pt;margin-top:106.3pt;width:0;height:0;z-index:-7138;mso-position-horizontal-relative:page" coordorigin="8801,2126" coordsize="0,0">
            <v:shape id="_x0000_s4895" style="position:absolute;left:8801;top:2126;width:0;height:0" coordorigin="8801,2126" coordsize="0,0" path="m8801,2126r,e" filled="f" strokeweight="1pt">
              <v:path arrowok="t"/>
            </v:shape>
            <w10:wrap anchorx="page"/>
          </v:group>
        </w:pict>
      </w:r>
      <w:r>
        <w:pict>
          <v:group id="_x0000_s4892" style="position:absolute;left:0;text-align:left;margin-left:440.05pt;margin-top:37.85pt;width:0;height:0;z-index:-7137;mso-position-horizontal-relative:page" coordorigin="8801,757" coordsize="0,0">
            <v:shape id="_x0000_s4893" style="position:absolute;left:8801;top:757;width:0;height:0" coordorigin="8801,757" coordsize="0,0" path="m8801,757r,e" filled="f" strokeweight="1pt">
              <v:path arrowok="t"/>
            </v:shape>
            <w10:wrap anchorx="page"/>
          </v:group>
        </w:pict>
      </w:r>
      <w:r>
        <w:pict>
          <v:group id="_x0000_s4890" style="position:absolute;left:0;text-align:left;margin-left:434.35pt;margin-top:32.15pt;width:0;height:0;z-index:-7136;mso-position-horizontal-relative:page" coordorigin="8687,643" coordsize="0,0">
            <v:shape id="_x0000_s4891" style="position:absolute;left:8687;top:643;width:0;height:0" coordorigin="8687,643" coordsize="0,0" path="m8687,643r,e" filled="f" strokeweight="1pt">
              <v:path arrowok="t"/>
            </v:shape>
            <w10:wrap anchorx="page"/>
          </v:group>
        </w:pict>
      </w:r>
      <w:r>
        <w:pict>
          <v:group id="_x0000_s4888" style="position:absolute;left:0;text-align:left;margin-left:89.55pt;margin-top:32.15pt;width:0;height:0;z-index:-7135;mso-position-horizontal-relative:page" coordorigin="1791,643" coordsize="0,0">
            <v:shape id="_x0000_s4889" style="position:absolute;left:1791;top:643;width:0;height:0" coordorigin="1791,643" coordsize="0,0" path="m1791,643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8. 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anlah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minimal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tiga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menunju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 xml:space="preserve">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tangan</w:t>
      </w:r>
      <w:r w:rsidR="00021A40">
        <w:rPr>
          <w:spacing w:val="27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emosional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ap</w:t>
      </w:r>
      <w:r w:rsidR="00021A40">
        <w:rPr>
          <w:spacing w:val="-1"/>
          <w:sz w:val="22"/>
          <w:szCs w:val="22"/>
        </w:rPr>
        <w:t xml:space="preserve"> 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menunju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 xml:space="preserve">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kede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asaan</w:t>
      </w:r>
      <w:r w:rsidR="00021A40">
        <w:rPr>
          <w:spacing w:val="-1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tanggung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j</w:t>
      </w:r>
      <w:r w:rsidR="00021A40">
        <w:rPr>
          <w:spacing w:val="-2"/>
          <w:w w:val="111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11"/>
          <w:sz w:val="22"/>
          <w:szCs w:val="22"/>
        </w:rPr>
        <w:t>a</w:t>
      </w:r>
      <w:r w:rsidR="00021A40">
        <w:rPr>
          <w:spacing w:val="-5"/>
          <w:w w:val="111"/>
          <w:sz w:val="22"/>
          <w:szCs w:val="22"/>
        </w:rPr>
        <w:t>b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5" w:line="40" w:lineRule="exact"/>
        <w:rPr>
          <w:sz w:val="5"/>
          <w:szCs w:val="5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"/>
        <w:gridCol w:w="6397"/>
      </w:tblGrid>
      <w:tr w:rsidR="00A31BD9">
        <w:trPr>
          <w:trHeight w:hRule="exact" w:val="606"/>
        </w:trPr>
        <w:tc>
          <w:tcPr>
            <w:tcW w:w="419" w:type="dxa"/>
            <w:tcBorders>
              <w:top w:val="dotted" w:sz="8" w:space="0" w:color="000000"/>
              <w:left w:val="nil"/>
              <w:bottom w:val="nil"/>
              <w:right w:val="nil"/>
            </w:tcBorders>
          </w:tcPr>
          <w:p w:rsidR="00A31BD9" w:rsidRDefault="00A31BD9">
            <w:pPr>
              <w:spacing w:before="10" w:line="220" w:lineRule="exact"/>
              <w:rPr>
                <w:sz w:val="22"/>
                <w:szCs w:val="22"/>
              </w:rPr>
            </w:pPr>
          </w:p>
          <w:p w:rsidR="00A31BD9" w:rsidRDefault="00021A40">
            <w:pPr>
              <w:ind w:left="120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a.</w:t>
            </w:r>
          </w:p>
        </w:tc>
        <w:tc>
          <w:tcPr>
            <w:tcW w:w="6397" w:type="dxa"/>
            <w:tcBorders>
              <w:top w:val="dotted" w:sz="8" w:space="0" w:color="000000"/>
              <w:left w:val="nil"/>
              <w:bottom w:val="nil"/>
              <w:right w:val="nil"/>
            </w:tcBorders>
          </w:tcPr>
          <w:p w:rsidR="00A31BD9" w:rsidRDefault="00A31BD9">
            <w:pPr>
              <w:spacing w:before="10" w:line="220" w:lineRule="exact"/>
              <w:rPr>
                <w:sz w:val="22"/>
                <w:szCs w:val="22"/>
              </w:rPr>
            </w:pPr>
          </w:p>
          <w:p w:rsidR="00A31BD9" w:rsidRDefault="00021A40">
            <w:pPr>
              <w:ind w:left="138"/>
              <w:rPr>
                <w:sz w:val="22"/>
                <w:szCs w:val="22"/>
              </w:rPr>
            </w:pPr>
            <w:r>
              <w:rPr>
                <w:i/>
                <w:spacing w:val="7"/>
                <w:w w:val="84"/>
                <w:sz w:val="22"/>
                <w:szCs w:val="22"/>
              </w:rPr>
              <w:t>....................................................................................................................</w:t>
            </w:r>
          </w:p>
        </w:tc>
      </w:tr>
      <w:tr w:rsidR="00A31BD9">
        <w:trPr>
          <w:trHeight w:hRule="exact" w:val="470"/>
        </w:trPr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A31BD9" w:rsidRDefault="00021A40">
            <w:pPr>
              <w:spacing w:before="94"/>
              <w:ind w:left="120"/>
              <w:rPr>
                <w:sz w:val="22"/>
                <w:szCs w:val="22"/>
              </w:rPr>
            </w:pPr>
            <w:r>
              <w:rPr>
                <w:i/>
                <w:spacing w:val="-4"/>
                <w:sz w:val="22"/>
                <w:szCs w:val="22"/>
              </w:rPr>
              <w:t>b</w:t>
            </w:r>
            <w:r>
              <w:rPr>
                <w:i/>
                <w:sz w:val="22"/>
                <w:szCs w:val="22"/>
              </w:rPr>
              <w:t>.</w:t>
            </w:r>
          </w:p>
        </w:tc>
        <w:tc>
          <w:tcPr>
            <w:tcW w:w="6397" w:type="dxa"/>
            <w:tcBorders>
              <w:top w:val="nil"/>
              <w:left w:val="nil"/>
              <w:bottom w:val="nil"/>
              <w:right w:val="nil"/>
            </w:tcBorders>
          </w:tcPr>
          <w:p w:rsidR="00A31BD9" w:rsidRDefault="00021A40">
            <w:pPr>
              <w:spacing w:before="94"/>
              <w:ind w:left="138"/>
              <w:rPr>
                <w:sz w:val="22"/>
                <w:szCs w:val="22"/>
              </w:rPr>
            </w:pPr>
            <w:r>
              <w:rPr>
                <w:i/>
                <w:spacing w:val="7"/>
                <w:w w:val="84"/>
                <w:sz w:val="22"/>
                <w:szCs w:val="22"/>
              </w:rPr>
              <w:t>....................................................................................................................</w:t>
            </w:r>
          </w:p>
        </w:tc>
      </w:tr>
      <w:tr w:rsidR="00A31BD9">
        <w:trPr>
          <w:trHeight w:hRule="exact" w:val="519"/>
        </w:trPr>
        <w:tc>
          <w:tcPr>
            <w:tcW w:w="419" w:type="dxa"/>
            <w:tcBorders>
              <w:top w:val="nil"/>
              <w:left w:val="nil"/>
              <w:bottom w:val="dotted" w:sz="8" w:space="0" w:color="000000"/>
              <w:right w:val="nil"/>
            </w:tcBorders>
          </w:tcPr>
          <w:p w:rsidR="00A31BD9" w:rsidRDefault="00021A40">
            <w:pPr>
              <w:spacing w:before="94"/>
              <w:ind w:left="120"/>
              <w:rPr>
                <w:sz w:val="22"/>
                <w:szCs w:val="22"/>
              </w:rPr>
            </w:pPr>
            <w:r>
              <w:rPr>
                <w:i/>
                <w:spacing w:val="-2"/>
                <w:sz w:val="22"/>
                <w:szCs w:val="22"/>
              </w:rPr>
              <w:t>c</w:t>
            </w:r>
            <w:r>
              <w:rPr>
                <w:i/>
                <w:sz w:val="22"/>
                <w:szCs w:val="22"/>
              </w:rPr>
              <w:t>.</w:t>
            </w:r>
          </w:p>
        </w:tc>
        <w:tc>
          <w:tcPr>
            <w:tcW w:w="6397" w:type="dxa"/>
            <w:tcBorders>
              <w:top w:val="nil"/>
              <w:left w:val="nil"/>
              <w:bottom w:val="dotted" w:sz="8" w:space="0" w:color="000000"/>
              <w:right w:val="nil"/>
            </w:tcBorders>
          </w:tcPr>
          <w:p w:rsidR="00A31BD9" w:rsidRDefault="00021A40">
            <w:pPr>
              <w:spacing w:before="94"/>
              <w:ind w:left="138"/>
              <w:rPr>
                <w:sz w:val="22"/>
                <w:szCs w:val="22"/>
              </w:rPr>
            </w:pPr>
            <w:r>
              <w:rPr>
                <w:i/>
                <w:spacing w:val="7"/>
                <w:w w:val="84"/>
                <w:sz w:val="22"/>
                <w:szCs w:val="22"/>
              </w:rPr>
              <w:t>....................................................................................................................</w:t>
            </w:r>
          </w:p>
        </w:tc>
      </w:tr>
    </w:tbl>
    <w:p w:rsidR="00A31BD9" w:rsidRDefault="00A31BD9">
      <w:pPr>
        <w:sectPr w:rsidR="00A31BD9">
          <w:pgSz w:w="9920" w:h="14120"/>
          <w:pgMar w:top="980" w:right="0" w:bottom="280" w:left="1380" w:header="0" w:footer="862" w:gutter="0"/>
          <w:cols w:space="720"/>
        </w:sectPr>
      </w:pPr>
    </w:p>
    <w:p w:rsidR="00A31BD9" w:rsidRDefault="00357B69">
      <w:pPr>
        <w:spacing w:before="62"/>
        <w:ind w:left="140" w:right="5480"/>
        <w:jc w:val="both"/>
        <w:rPr>
          <w:sz w:val="28"/>
          <w:szCs w:val="28"/>
        </w:rPr>
      </w:pPr>
      <w:r>
        <w:lastRenderedPageBreak/>
        <w:pict>
          <v:group id="_x0000_s4884" style="position:absolute;left:0;text-align:left;margin-left:49.35pt;margin-top:46.5pt;width:370.75pt;height:351.5pt;z-index:-7106;mso-position-horizontal-relative:page;mso-position-vertical-relative:page" coordorigin="987,930" coordsize="7415,7030">
            <v:shape id="_x0000_s4887" style="position:absolute;left:997;top:940;width:7395;height:7010" coordorigin="997,940" coordsize="7395,7010" path="m1110,940r-65,2l999,988r-2,65l997,7837r,37l1011,7936r61,14l8279,7950r37,l8378,7936r14,-61l8392,1054r,-38l8378,954r-61,-14l1110,940xe" fillcolor="#d1d2d4" stroked="f">
              <v:path arrowok="t"/>
            </v:shape>
            <v:shape id="_x0000_s4886" style="position:absolute;left:997;top:940;width:7395;height:7010" coordorigin="997,940" coordsize="7395,7010" path="m1110,940r-65,2l999,988r-2,65l997,1054r,6783l999,7902r45,46l1110,7950r,l8279,7950r65,-2l8391,7903r1,-66l8392,7837r,-6783l8391,988r-46,-46l8280,940r-1,l1110,940xe" filled="f" strokeweight="1pt">
              <v:path arrowok="t"/>
            </v:shape>
            <v:shape id="_x0000_s4885" style="position:absolute;left:1200;top:1413;width:6984;height:0" coordorigin="1200,1413" coordsize="6984,0" path="m1200,1413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880" style="position:absolute;left:0;text-align:left;margin-left:0;margin-top:637.4pt;width:412.7pt;height:41.95pt;z-index:-7107;mso-position-horizontal-relative:page;mso-position-vertical-relative:page" coordorigin=",12748" coordsize="8254,839">
            <v:shape id="_x0000_s488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  <v:path arrowok="t"/>
            </v:shape>
            <v:shape id="_x0000_s488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  <v:path arrowok="t"/>
            </v:shape>
            <v:shape id="_x0000_s4881" style="position:absolute;left:-317;top:13006;width:1205;height:312" coordorigin="-317,13006" coordsize="1205,312" path="m864,13317r17,-6l887,13294r1,-33l888,13063r-1,-33l881,13013r-17,-6l831,13006r-831,l,13318r831,l864,13317xe" fillcolor="#6dcff6" stroked="f">
              <v:path arrowok="t"/>
            </v:shape>
            <w10:wrap anchorx="page" anchory="page"/>
          </v:group>
        </w:pict>
      </w:r>
      <w:r>
        <w:pict>
          <v:group id="_x0000_s4878" style="position:absolute;left:0;text-align:left;margin-left:56pt;margin-top:21.3pt;width:0;height:0;z-index:-7105;mso-position-horizontal-relative:page" coordorigin="1120,426" coordsize="0,0">
            <v:shape id="_x0000_s4879" style="position:absolute;left:1120;top:426;width:0;height:0" coordorigin="1120,426" coordsize="0,0" path="m1120,426r,e" filled="f" strokecolor="#00adef" strokeweight="2pt">
              <v:path arrowok="t"/>
            </v:shape>
            <w10:wrap anchorx="page"/>
          </v:group>
        </w:pict>
      </w:r>
      <w:r>
        <w:pict>
          <v:group id="_x0000_s4876" style="position:absolute;left:0;text-align:left;margin-left:411.2pt;margin-top:70.65pt;width:0;height:0;z-index:-7104;mso-position-horizontal-relative:page;mso-position-vertical-relative:page" coordorigin="8224,1413" coordsize="0,0">
            <v:shape id="_x0000_s4877" style="position:absolute;left:8224;top:1413;width:0;height:0" coordorigin="8224,1413" coordsize="0,0" path="m8224,1413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3"/>
          <w:w w:val="85"/>
          <w:sz w:val="28"/>
          <w:szCs w:val="28"/>
        </w:rPr>
        <w:t>K</w:t>
      </w:r>
      <w:r w:rsidR="00021A40">
        <w:rPr>
          <w:b/>
          <w:color w:val="0076A3"/>
          <w:w w:val="85"/>
          <w:sz w:val="28"/>
          <w:szCs w:val="28"/>
        </w:rPr>
        <w:t xml:space="preserve">. </w:t>
      </w:r>
      <w:r w:rsidR="00021A40">
        <w:rPr>
          <w:b/>
          <w:color w:val="0076A3"/>
          <w:spacing w:val="32"/>
          <w:w w:val="85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4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enang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aligus 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w w:val="98"/>
          <w:sz w:val="22"/>
          <w:szCs w:val="22"/>
        </w:rPr>
        <w:t>yulit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ansisi.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96"/>
          <w:sz w:val="22"/>
          <w:szCs w:val="22"/>
        </w:rPr>
        <w:t>A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an</w:t>
      </w:r>
      <w:r>
        <w:rPr>
          <w:spacing w:val="-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tiba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menjadi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asa.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w w:val="99"/>
          <w:sz w:val="22"/>
          <w:szCs w:val="22"/>
        </w:rPr>
        <w:t>S</w:t>
      </w:r>
      <w:r>
        <w:rPr>
          <w:w w:val="99"/>
          <w:sz w:val="22"/>
          <w:szCs w:val="22"/>
        </w:rPr>
        <w:t>ei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ing</w:t>
      </w:r>
      <w:r>
        <w:rPr>
          <w:spacing w:val="-19"/>
          <w:w w:val="9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kembangan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menuju</w:t>
      </w:r>
      <w:r>
        <w:rPr>
          <w:spacing w:val="2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asaan</w:t>
      </w:r>
      <w:r>
        <w:rPr>
          <w:spacing w:val="-18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juga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kembangan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emosi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mengenal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lebih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dahulu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konsep  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ita.</w:t>
      </w:r>
      <w:r>
        <w:rPr>
          <w:spacing w:val="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konsep  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berusaha </w:t>
      </w:r>
      <w:r>
        <w:rPr>
          <w:w w:val="110"/>
          <w:sz w:val="22"/>
          <w:szCs w:val="22"/>
        </w:rPr>
        <w:t>mengubah</w:t>
      </w:r>
      <w:r>
        <w:rPr>
          <w:spacing w:val="-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</w:t>
      </w:r>
      <w:r>
        <w:rPr>
          <w:spacing w:val="-1"/>
          <w:w w:val="110"/>
          <w:sz w:val="22"/>
          <w:szCs w:val="22"/>
        </w:rPr>
        <w:t>g</w:t>
      </w:r>
      <w:r>
        <w:rPr>
          <w:w w:val="110"/>
          <w:sz w:val="22"/>
          <w:szCs w:val="22"/>
        </w:rPr>
        <w:t xml:space="preserve">mu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persoalan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 xml:space="preserve">sehingga 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menanggapi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segala 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masalahan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37"/>
          <w:w w:val="10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ca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pula.</w:t>
      </w:r>
    </w:p>
    <w:p w:rsidR="00A31BD9" w:rsidRDefault="00021A40">
      <w:pPr>
        <w:spacing w:before="1" w:line="284" w:lineRule="auto"/>
        <w:ind w:left="140" w:right="249" w:firstLine="283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sif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egoism</w:t>
      </w:r>
      <w:r>
        <w:rPr>
          <w:spacing w:val="-3"/>
          <w:w w:val="107"/>
          <w:sz w:val="22"/>
          <w:szCs w:val="22"/>
        </w:rPr>
        <w:t>e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emosi,</w:t>
      </w:r>
      <w:r>
        <w:rPr>
          <w:spacing w:val="1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bisa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mengambil 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keputusan-keputusan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keliru dan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meru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2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pemahaman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adang</w:t>
      </w:r>
      <w:r>
        <w:rPr>
          <w:spacing w:val="-1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alahan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justru </w:t>
      </w:r>
      <w:r>
        <w:rPr>
          <w:sz w:val="22"/>
          <w:szCs w:val="22"/>
        </w:rPr>
        <w:t>adalah  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6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23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kede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asan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1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sudah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betapa</w:t>
      </w:r>
      <w:r>
        <w:rPr>
          <w:spacing w:val="2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tin</w:t>
      </w:r>
      <w:r>
        <w:rPr>
          <w:spacing w:val="-1"/>
          <w:w w:val="110"/>
          <w:sz w:val="22"/>
          <w:szCs w:val="22"/>
        </w:rPr>
        <w:t>g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a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bersama 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</w:t>
      </w:r>
      <w:r>
        <w:rPr>
          <w:spacing w:val="1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5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ha</w:t>
      </w:r>
      <w:r>
        <w:rPr>
          <w:spacing w:val="1"/>
          <w:w w:val="106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-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-1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asa,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alian.</w:t>
      </w:r>
    </w:p>
    <w:p w:rsidR="00A31BD9" w:rsidRDefault="00021A40">
      <w:pPr>
        <w:spacing w:before="1"/>
        <w:ind w:left="424"/>
        <w:rPr>
          <w:sz w:val="22"/>
          <w:szCs w:val="22"/>
        </w:rPr>
      </w:pPr>
      <w:r>
        <w:rPr>
          <w:sz w:val="22"/>
          <w:szCs w:val="22"/>
        </w:rPr>
        <w:t>Kesetiaan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mempelaja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menjalan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</w:t>
      </w:r>
      <w:r>
        <w:rPr>
          <w:spacing w:val="2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z w:val="22"/>
          <w:szCs w:val="22"/>
        </w:rPr>
        <w:t xml:space="preserve"> 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</w:p>
    <w:p w:rsidR="00A31BD9" w:rsidRDefault="00357B69">
      <w:pPr>
        <w:spacing w:before="47" w:line="284" w:lineRule="auto"/>
        <w:ind w:left="140" w:right="249"/>
        <w:jc w:val="both"/>
        <w:rPr>
          <w:sz w:val="22"/>
          <w:szCs w:val="22"/>
        </w:rPr>
      </w:pPr>
      <w:r>
        <w:pict>
          <v:group id="_x0000_s4874" style="position:absolute;left:0;text-align:left;margin-left:411.2pt;margin-top:96.5pt;width:0;height:0;z-index:-7101;mso-position-horizontal-relative:page" coordorigin="8224,1930" coordsize="0,0">
            <v:shape id="_x0000_s4875" style="position:absolute;left:8224;top:1930;width:0;height:0" coordorigin="8224,1930" coordsize="0,0" path="m8224,1930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–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 sejak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masih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>-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anak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membimbing</w:t>
      </w:r>
      <w:r w:rsidR="00021A40">
        <w:rPr>
          <w:spacing w:val="7"/>
          <w:w w:val="10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z w:val="22"/>
          <w:szCs w:val="22"/>
        </w:rPr>
        <w:t xml:space="preserve">kehidupan 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8"/>
          <w:sz w:val="22"/>
          <w:szCs w:val="22"/>
        </w:rPr>
        <w:t>hi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6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dipe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 oleh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 xml:space="preserve">amuel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06"/>
          <w:sz w:val="22"/>
          <w:szCs w:val="22"/>
        </w:rPr>
        <w:t>alom</w:t>
      </w:r>
      <w:r w:rsidR="00021A40">
        <w:rPr>
          <w:spacing w:val="-5"/>
          <w:w w:val="106"/>
          <w:sz w:val="22"/>
          <w:szCs w:val="22"/>
        </w:rPr>
        <w:t>o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140" w:right="5423"/>
        <w:jc w:val="both"/>
        <w:rPr>
          <w:sz w:val="28"/>
          <w:szCs w:val="28"/>
        </w:rPr>
      </w:pPr>
      <w:r>
        <w:pict>
          <v:group id="_x0000_s4872" style="position:absolute;left:0;text-align:left;margin-left:60pt;margin-top:20.2pt;width:349.2pt;height:0;z-index:-7103;mso-position-horizontal-relative:page" coordorigin="1200,404" coordsize="6984,0">
            <v:shape id="_x0000_s4873" style="position:absolute;left:1200;top:404;width:6984;height:0" coordorigin="1200,404" coordsize="6984,0" path="m1200,40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870" style="position:absolute;left:0;text-align:left;margin-left:56pt;margin-top:20.2pt;width:0;height:0;z-index:-7102;mso-position-horizontal-relative:page" coordorigin="1120,404" coordsize="0,0">
            <v:shape id="_x0000_s4871" style="position:absolute;left:1120;top:404;width:0;height:0" coordorigin="1120,404" coordsize="0,0" path="m1120,40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L.</w:t>
      </w:r>
      <w:r w:rsidR="00021A40">
        <w:rPr>
          <w:b/>
          <w:color w:val="0076A3"/>
          <w:spacing w:val="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Doa</w:t>
      </w:r>
      <w:r w:rsidR="00021A40">
        <w:rPr>
          <w:b/>
          <w:color w:val="0076A3"/>
          <w:spacing w:val="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8"/>
          <w:sz w:val="28"/>
          <w:szCs w:val="28"/>
        </w:rPr>
        <w:t>enutup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1217" w:right="249"/>
        <w:jc w:val="both"/>
        <w:rPr>
          <w:sz w:val="22"/>
          <w:szCs w:val="22"/>
        </w:rPr>
        <w:sectPr w:rsidR="00A31BD9">
          <w:pgSz w:w="9920" w:h="14120"/>
          <w:pgMar w:top="980" w:right="1380" w:bottom="280" w:left="960" w:header="0" w:footer="862" w:gutter="0"/>
          <w:cols w:space="720"/>
        </w:sectPr>
      </w:pPr>
      <w:r>
        <w:pict>
          <v:shape id="_x0000_s4869" type="#_x0000_t75" style="position:absolute;left:0;text-align:left;margin-left:55pt;margin-top:1.4pt;width:47.9pt;height:42.65pt;z-index:-7100;mso-position-horizontal-relative:page">
            <v:imagedata r:id="rId15" o:title=""/>
            <w10:wrap anchorx="page"/>
          </v:shape>
        </w:pict>
      </w:r>
      <w:r w:rsidR="00021A40">
        <w:rPr>
          <w:i/>
          <w:w w:val="95"/>
          <w:sz w:val="22"/>
          <w:szCs w:val="22"/>
        </w:rPr>
        <w:t>Kam</w:t>
      </w:r>
      <w:r w:rsidR="00021A40">
        <w:rPr>
          <w:i/>
          <w:spacing w:val="26"/>
          <w:w w:val="95"/>
          <w:sz w:val="22"/>
          <w:szCs w:val="22"/>
        </w:rPr>
        <w:t>i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7"/>
          <w:sz w:val="22"/>
          <w:szCs w:val="22"/>
        </w:rPr>
        <w:t>ersyuku</w:t>
      </w:r>
      <w:r w:rsidR="00021A40">
        <w:rPr>
          <w:i/>
          <w:spacing w:val="26"/>
          <w:w w:val="97"/>
          <w:sz w:val="22"/>
          <w:szCs w:val="22"/>
        </w:rPr>
        <w:t>r</w:t>
      </w:r>
      <w:r w:rsidR="00021A40">
        <w:rPr>
          <w:i/>
          <w:w w:val="106"/>
          <w:sz w:val="22"/>
          <w:szCs w:val="22"/>
        </w:rPr>
        <w:t>untu</w:t>
      </w:r>
      <w:r w:rsidR="00021A40">
        <w:rPr>
          <w:i/>
          <w:spacing w:val="26"/>
          <w:w w:val="106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-1"/>
          <w:w w:val="105"/>
          <w:sz w:val="22"/>
          <w:szCs w:val="22"/>
        </w:rPr>
        <w:t>nu</w:t>
      </w:r>
      <w:r w:rsidR="00021A40">
        <w:rPr>
          <w:i/>
          <w:w w:val="97"/>
          <w:sz w:val="22"/>
          <w:szCs w:val="22"/>
        </w:rPr>
        <w:t>ge</w:t>
      </w:r>
      <w:r w:rsidR="00021A40">
        <w:rPr>
          <w:i/>
          <w:spacing w:val="-3"/>
          <w:w w:val="97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26"/>
          <w:w w:val="105"/>
          <w:sz w:val="22"/>
          <w:szCs w:val="22"/>
        </w:rPr>
        <w:t>h</w:t>
      </w:r>
      <w:r w:rsidR="00021A40">
        <w:rPr>
          <w:i/>
          <w:spacing w:val="-13"/>
          <w:w w:val="85"/>
          <w:sz w:val="22"/>
          <w:szCs w:val="22"/>
        </w:rPr>
        <w:t>T</w:t>
      </w:r>
      <w:r w:rsidR="00021A40">
        <w:rPr>
          <w:i/>
          <w:w w:val="105"/>
          <w:sz w:val="22"/>
          <w:szCs w:val="22"/>
        </w:rPr>
        <w:t>uha</w:t>
      </w:r>
      <w:r w:rsidR="00021A40">
        <w:rPr>
          <w:i/>
          <w:spacing w:val="26"/>
          <w:w w:val="105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26"/>
          <w:w w:val="105"/>
          <w:sz w:val="22"/>
          <w:szCs w:val="22"/>
        </w:rPr>
        <w:t>g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102"/>
          <w:sz w:val="22"/>
          <w:szCs w:val="22"/>
        </w:rPr>
        <w:t>egit</w:t>
      </w:r>
      <w:r w:rsidR="00021A40">
        <w:rPr>
          <w:i/>
          <w:spacing w:val="26"/>
          <w:w w:val="102"/>
          <w:sz w:val="22"/>
          <w:szCs w:val="22"/>
        </w:rPr>
        <w:t>u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esa</w:t>
      </w:r>
      <w:r w:rsidR="00021A40">
        <w:rPr>
          <w:i/>
          <w:spacing w:val="26"/>
          <w:w w:val="96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dala</w:t>
      </w:r>
      <w:r w:rsidR="00021A40">
        <w:rPr>
          <w:i/>
          <w:spacing w:val="26"/>
          <w:w w:val="104"/>
          <w:sz w:val="22"/>
          <w:szCs w:val="22"/>
        </w:rPr>
        <w:t>m</w:t>
      </w:r>
      <w:r w:rsidR="00021A40">
        <w:rPr>
          <w:i/>
          <w:w w:val="102"/>
          <w:sz w:val="22"/>
          <w:szCs w:val="22"/>
        </w:rPr>
        <w:t xml:space="preserve">hidup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ami.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Kami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ersyukur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adaan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saat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ini.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Biarlah</w:t>
      </w:r>
      <w:r w:rsidR="00021A40">
        <w:rPr>
          <w:i/>
          <w:spacing w:val="6"/>
          <w:w w:val="94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ami </w:t>
      </w:r>
      <w:r w:rsidR="00021A40">
        <w:rPr>
          <w:i/>
          <w:w w:val="101"/>
          <w:sz w:val="22"/>
          <w:szCs w:val="22"/>
        </w:rPr>
        <w:t>memili</w:t>
      </w:r>
      <w:r w:rsidR="00021A40">
        <w:rPr>
          <w:i/>
          <w:spacing w:val="2"/>
          <w:w w:val="101"/>
          <w:sz w:val="22"/>
          <w:szCs w:val="22"/>
        </w:rPr>
        <w:t>k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diri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j</w:t>
      </w:r>
      <w:r w:rsidR="00021A40">
        <w:rPr>
          <w:i/>
          <w:spacing w:val="-1"/>
          <w:w w:val="96"/>
          <w:sz w:val="22"/>
          <w:szCs w:val="22"/>
        </w:rPr>
        <w:t>u</w:t>
      </w:r>
      <w:r w:rsidR="00021A40">
        <w:rPr>
          <w:i/>
          <w:w w:val="104"/>
          <w:sz w:val="22"/>
          <w:szCs w:val="22"/>
        </w:rPr>
        <w:t xml:space="preserve">ga </w:t>
      </w:r>
      <w:r w:rsidR="00021A40">
        <w:rPr>
          <w:i/>
          <w:sz w:val="22"/>
          <w:szCs w:val="22"/>
        </w:rPr>
        <w:t>dimampu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memili</w:t>
      </w:r>
      <w:r w:rsidR="00021A40">
        <w:rPr>
          <w:i/>
          <w:spacing w:val="2"/>
          <w:w w:val="101"/>
          <w:sz w:val="22"/>
          <w:szCs w:val="22"/>
        </w:rPr>
        <w:t>k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9"/>
          <w:w w:val="8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ap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hidup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,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e</w:t>
      </w:r>
      <w:r w:rsidR="00021A40">
        <w:rPr>
          <w:i/>
          <w:spacing w:val="-2"/>
          <w:w w:val="98"/>
          <w:sz w:val="22"/>
          <w:szCs w:val="22"/>
        </w:rPr>
        <w:t>c</w:t>
      </w:r>
      <w:r w:rsidR="00021A40">
        <w:rPr>
          <w:i/>
          <w:sz w:val="22"/>
          <w:szCs w:val="22"/>
        </w:rPr>
        <w:t>ermin melalui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ataan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atan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ami.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pacing w:val="1"/>
          <w:w w:val="92"/>
          <w:sz w:val="22"/>
          <w:szCs w:val="22"/>
        </w:rPr>
        <w:t>B</w:t>
      </w:r>
      <w:r w:rsidR="00021A40">
        <w:rPr>
          <w:i/>
          <w:w w:val="92"/>
          <w:sz w:val="22"/>
          <w:szCs w:val="22"/>
        </w:rPr>
        <w:t>erilah</w:t>
      </w:r>
      <w:r w:rsidR="00021A40">
        <w:rPr>
          <w:i/>
          <w:spacing w:val="4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mat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ami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dapat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mengont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ol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emosi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erima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asih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uhan.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min.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19" w:line="460" w:lineRule="exact"/>
        <w:ind w:left="703"/>
        <w:rPr>
          <w:sz w:val="48"/>
          <w:szCs w:val="48"/>
        </w:rPr>
      </w:pPr>
      <w:r>
        <w:rPr>
          <w:b/>
          <w:color w:val="0076A3"/>
          <w:spacing w:val="1"/>
          <w:position w:val="13"/>
          <w:sz w:val="26"/>
          <w:szCs w:val="26"/>
        </w:rPr>
        <w:t>B</w:t>
      </w:r>
      <w:r>
        <w:rPr>
          <w:b/>
          <w:color w:val="0076A3"/>
          <w:position w:val="13"/>
          <w:sz w:val="26"/>
          <w:szCs w:val="26"/>
        </w:rPr>
        <w:t xml:space="preserve">ab       </w:t>
      </w:r>
      <w:r>
        <w:rPr>
          <w:b/>
          <w:color w:val="0076A3"/>
          <w:spacing w:val="42"/>
          <w:position w:val="13"/>
          <w:sz w:val="26"/>
          <w:szCs w:val="26"/>
        </w:rPr>
        <w:t xml:space="preserve"> </w:t>
      </w:r>
      <w:r>
        <w:rPr>
          <w:b/>
          <w:color w:val="0076A3"/>
          <w:spacing w:val="3"/>
          <w:position w:val="-7"/>
          <w:sz w:val="48"/>
          <w:szCs w:val="48"/>
        </w:rPr>
        <w:t>B</w:t>
      </w:r>
      <w:r>
        <w:rPr>
          <w:b/>
          <w:color w:val="0076A3"/>
          <w:position w:val="-7"/>
          <w:sz w:val="48"/>
          <w:szCs w:val="48"/>
        </w:rPr>
        <w:t>e</w:t>
      </w:r>
      <w:r>
        <w:rPr>
          <w:b/>
          <w:color w:val="0076A3"/>
          <w:spacing w:val="10"/>
          <w:position w:val="-7"/>
          <w:sz w:val="48"/>
          <w:szCs w:val="48"/>
        </w:rPr>
        <w:t>r</w:t>
      </w:r>
      <w:r>
        <w:rPr>
          <w:b/>
          <w:color w:val="0076A3"/>
          <w:position w:val="-7"/>
          <w:sz w:val="48"/>
          <w:szCs w:val="48"/>
        </w:rPr>
        <w:t>tumbuh</w:t>
      </w:r>
      <w:r>
        <w:rPr>
          <w:b/>
          <w:color w:val="0076A3"/>
          <w:spacing w:val="35"/>
          <w:position w:val="-7"/>
          <w:sz w:val="48"/>
          <w:szCs w:val="48"/>
        </w:rPr>
        <w:t xml:space="preserve"> </w:t>
      </w:r>
      <w:r>
        <w:rPr>
          <w:b/>
          <w:color w:val="0076A3"/>
          <w:spacing w:val="1"/>
          <w:w w:val="89"/>
          <w:position w:val="-7"/>
          <w:sz w:val="48"/>
          <w:szCs w:val="48"/>
        </w:rPr>
        <w:t>M</w:t>
      </w:r>
      <w:r>
        <w:rPr>
          <w:b/>
          <w:color w:val="0076A3"/>
          <w:w w:val="105"/>
          <w:position w:val="-7"/>
          <w:sz w:val="48"/>
          <w:szCs w:val="48"/>
        </w:rPr>
        <w:t>enuju</w:t>
      </w:r>
    </w:p>
    <w:p w:rsidR="00A31BD9" w:rsidRDefault="00357B69">
      <w:pPr>
        <w:spacing w:line="640" w:lineRule="exact"/>
        <w:ind w:left="692" w:right="1538"/>
        <w:jc w:val="center"/>
        <w:rPr>
          <w:sz w:val="48"/>
          <w:szCs w:val="48"/>
        </w:rPr>
      </w:pPr>
      <w:r>
        <w:pict>
          <v:group id="_x0000_s4864" style="position:absolute;left:0;text-align:left;margin-left:83.85pt;margin-top:-24.95pt;width:62.4pt;height:62.35pt;z-index:-7099;mso-position-horizontal-relative:page" coordorigin="1677,-499" coordsize="1248,1247">
            <v:shape id="_x0000_s4868" style="position:absolute;left:1688;top:-489;width:1227;height:1227" coordorigin="1688,-489" coordsize="1227,1227" path="m1801,-489r-66,2l1694,-462r-6,48l1688,-376r,1001l1689,690r26,42l1763,738r38,l2801,738r66,-2l2909,711r6,-48l2915,625r,-1001l2913,-441r-26,-42l2839,-489r-38,l1801,-489xe" filled="f" strokecolor="#0076a3" strokeweight="1pt">
              <v:path arrowok="t"/>
            </v:shape>
            <v:shape id="_x0000_s4867" style="position:absolute;left:1692;top:-67;width:1207;height:794" coordorigin="1692,-67" coordsize="1207,794" path="m1806,-67r-66,2l1698,-39r-6,48l1692,614r,37l1698,699r42,26l1805,727r980,l2823,727r48,-6l2897,680r2,-66l2899,47r,-38l2893,-39r-42,-26l2786,-67r-980,xe" fillcolor="#0076a3" stroked="f">
              <v:path arrowok="t"/>
            </v:shape>
            <v:shape id="_x0000_s4866" style="position:absolute;left:1692;top:-67;width:1207;height:794" coordorigin="1692,-67" coordsize="1207,794" path="m1806,-67r-66,2l1698,-39r-6,48l1692,47r,567l1694,679r26,42l1768,727r38,l2785,727r66,-2l2893,700r6,-48l2899,614r,-567l2897,-19r-26,-42l2823,-66r-38,-1l1806,-67xe" filled="f" strokecolor="#0076a3" strokeweight="1pt">
              <v:path arrowok="t"/>
            </v:shape>
            <v:shape id="_x0000_s4865" style="position:absolute;left:1687;top:-130;width:1227;height:243" coordorigin="1687,-130" coordsize="1227,243" path="m1687,114r1227,l2914,-130r-1227,l1687,114xe" fillcolor="#0076a3" stroked="f">
              <v:path arrowok="t"/>
            </v:shape>
            <w10:wrap anchorx="page"/>
          </v:group>
        </w:pict>
      </w:r>
      <w:r>
        <w:pict>
          <v:group id="_x0000_s4859" style="position:absolute;left:0;text-align:left;margin-left:83.65pt;margin-top:88.3pt;width:353.05pt;height:3.7pt;z-index:-7097;mso-position-horizontal-relative:page" coordorigin="1673,1766" coordsize="7061,74">
            <v:shape id="_x0000_s4863" style="position:absolute;left:1683;top:1776;width:53;height:46" coordorigin="1683,1776" coordsize="53,46" path="m1683,1776r10,15l1707,1805r18,12l1736,1822e" filled="f" strokecolor="#0076a3" strokeweight="1pt">
              <v:path arrowok="t"/>
            </v:shape>
            <v:shape id="_x0000_s4862" style="position:absolute;left:1851;top:1829;width:6796;height:0" coordorigin="1851,1829" coordsize="6796,0" path="m1851,1829r6796,e" filled="f" strokecolor="#0076a3" strokeweight="1pt">
              <v:path arrowok="t"/>
            </v:shape>
            <v:shape id="_x0000_s4861" style="position:absolute;left:1753;top:1827;width:57;height:2" coordorigin="1753,1827" coordsize="57,2" path="m1753,1827r9,1l1771,1829r10,l1811,1829e" filled="f" strokecolor="#0076a3" strokeweight="1pt">
              <v:path arrowok="t"/>
            </v:shape>
            <v:shape id="_x0000_s4860" style="position:absolute;left:8667;top:1825;width:57;height:4" coordorigin="8667,1825" coordsize="57,4" path="m8667,1829r30,l8709,1829r15,-4e" filled="f" strokecolor="#0076a3" strokeweight="1pt">
              <v:path arrowok="t"/>
            </v:shape>
            <w10:wrap anchorx="page"/>
          </v:group>
        </w:pict>
      </w:r>
      <w:r>
        <w:pict>
          <v:group id="_x0000_s4854" style="position:absolute;left:0;text-align:left;margin-left:87.15pt;margin-top:51.75pt;width:353.05pt;height:3.7pt;z-index:-7095;mso-position-horizontal-relative:page" coordorigin="1743,1035" coordsize="7061,74">
            <v:shape id="_x0000_s4858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4857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4856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4855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73"/>
          <w:position w:val="5"/>
          <w:sz w:val="60"/>
          <w:szCs w:val="60"/>
        </w:rPr>
        <w:t xml:space="preserve">II    </w:t>
      </w:r>
      <w:r w:rsidR="00021A40">
        <w:rPr>
          <w:b/>
          <w:color w:val="FFFFFF"/>
          <w:spacing w:val="65"/>
          <w:w w:val="73"/>
          <w:position w:val="5"/>
          <w:sz w:val="60"/>
          <w:szCs w:val="60"/>
        </w:rPr>
        <w:t xml:space="preserve"> </w:t>
      </w:r>
      <w:r w:rsidR="00021A40">
        <w:rPr>
          <w:b/>
          <w:color w:val="0076A3"/>
          <w:spacing w:val="-8"/>
          <w:w w:val="79"/>
          <w:position w:val="-3"/>
          <w:sz w:val="48"/>
          <w:szCs w:val="48"/>
        </w:rPr>
        <w:t>K</w:t>
      </w:r>
      <w:r w:rsidR="00021A40">
        <w:rPr>
          <w:b/>
          <w:color w:val="0076A3"/>
          <w:w w:val="114"/>
          <w:position w:val="-3"/>
          <w:sz w:val="48"/>
          <w:szCs w:val="48"/>
        </w:rPr>
        <w:t>ed</w:t>
      </w:r>
      <w:r w:rsidR="00021A40">
        <w:rPr>
          <w:b/>
          <w:color w:val="0076A3"/>
          <w:spacing w:val="-3"/>
          <w:w w:val="114"/>
          <w:position w:val="-3"/>
          <w:sz w:val="48"/>
          <w:szCs w:val="48"/>
        </w:rPr>
        <w:t>e</w:t>
      </w:r>
      <w:r w:rsidR="00021A40">
        <w:rPr>
          <w:b/>
          <w:color w:val="0076A3"/>
          <w:spacing w:val="-3"/>
          <w:w w:val="105"/>
          <w:position w:val="-3"/>
          <w:sz w:val="48"/>
          <w:szCs w:val="48"/>
        </w:rPr>
        <w:t>w</w:t>
      </w:r>
      <w:r w:rsidR="00021A40">
        <w:rPr>
          <w:b/>
          <w:color w:val="0076A3"/>
          <w:w w:val="106"/>
          <w:position w:val="-3"/>
          <w:sz w:val="48"/>
          <w:szCs w:val="48"/>
        </w:rPr>
        <w:t>asaan</w:t>
      </w:r>
      <w:r w:rsidR="00021A40">
        <w:rPr>
          <w:b/>
          <w:color w:val="0076A3"/>
          <w:spacing w:val="-23"/>
          <w:position w:val="-3"/>
          <w:sz w:val="48"/>
          <w:szCs w:val="48"/>
        </w:rPr>
        <w:t xml:space="preserve"> </w:t>
      </w:r>
      <w:r w:rsidR="00021A40">
        <w:rPr>
          <w:b/>
          <w:color w:val="0076A3"/>
          <w:spacing w:val="-3"/>
          <w:position w:val="-3"/>
          <w:sz w:val="48"/>
          <w:szCs w:val="48"/>
        </w:rPr>
        <w:t>y</w:t>
      </w:r>
      <w:r w:rsidR="00021A40">
        <w:rPr>
          <w:b/>
          <w:color w:val="0076A3"/>
          <w:position w:val="-3"/>
          <w:sz w:val="48"/>
          <w:szCs w:val="48"/>
        </w:rPr>
        <w:t>ang</w:t>
      </w:r>
      <w:r w:rsidR="00021A40">
        <w:rPr>
          <w:b/>
          <w:color w:val="0076A3"/>
          <w:spacing w:val="54"/>
          <w:position w:val="-3"/>
          <w:sz w:val="48"/>
          <w:szCs w:val="48"/>
        </w:rPr>
        <w:t xml:space="preserve"> </w:t>
      </w:r>
      <w:r w:rsidR="00021A40">
        <w:rPr>
          <w:b/>
          <w:color w:val="0076A3"/>
          <w:spacing w:val="3"/>
          <w:w w:val="90"/>
          <w:position w:val="-3"/>
          <w:sz w:val="48"/>
          <w:szCs w:val="48"/>
        </w:rPr>
        <w:t>B</w:t>
      </w:r>
      <w:r w:rsidR="00021A40">
        <w:rPr>
          <w:b/>
          <w:color w:val="0076A3"/>
          <w:w w:val="104"/>
          <w:position w:val="-3"/>
          <w:sz w:val="48"/>
          <w:szCs w:val="48"/>
        </w:rPr>
        <w:t>enar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6" w:line="200" w:lineRule="exact"/>
      </w:pPr>
    </w:p>
    <w:p w:rsidR="00A31BD9" w:rsidRDefault="00357B69">
      <w:pPr>
        <w:spacing w:line="240" w:lineRule="exact"/>
        <w:ind w:left="1727" w:right="2540"/>
        <w:jc w:val="center"/>
        <w:rPr>
          <w:sz w:val="22"/>
          <w:szCs w:val="22"/>
        </w:rPr>
      </w:pPr>
      <w:r>
        <w:pict>
          <v:group id="_x0000_s4849" style="position:absolute;left:0;text-align:left;margin-left:82.85pt;margin-top:-10.55pt;width:3.7pt;height:35.1pt;z-index:-7098;mso-position-horizontal-relative:page" coordorigin="1657,-211" coordsize="74,702">
            <v:shape id="_x0000_s4853" style="position:absolute;left:1674;top:-201;width:46;height:53" coordorigin="1674,-201" coordsize="46,53" path="m1721,-201r-16,10l1691,-177r-12,18l1674,-147e" filled="f" strokecolor="#0076a3" strokeweight="1pt">
              <v:path arrowok="t"/>
            </v:shape>
            <v:shape id="_x0000_s4852" style="position:absolute;left:1667;top:-39;width:0;height:446" coordorigin="1667,-39" coordsize="0,446" path="m1667,-39r,446e" filled="f" strokecolor="#0076a3" strokeweight="1pt">
              <v:path arrowok="t"/>
            </v:shape>
            <v:shape id="_x0000_s4851" style="position:absolute;left:1667;top:-131;width:2;height:56" coordorigin="1667,-131" coordsize="2,56" path="m1670,-131r-2,9l1667,-113r,10l1667,-75e" filled="f" strokecolor="#0076a3" strokeweight="1pt">
              <v:path arrowok="t"/>
            </v:shape>
            <v:shape id="_x0000_s4850" style="position:absolute;left:1667;top:426;width:4;height:55" coordorigin="1667,426" coordsize="4,55" path="m1667,426r,28l1667,465r4,16e" filled="f" strokecolor="#0076a3" strokeweight="1pt">
              <v:path arrowok="t"/>
            </v:shape>
            <w10:wrap anchorx="page"/>
          </v:group>
        </w:pict>
      </w:r>
      <w:r>
        <w:pict>
          <v:group id="_x0000_s4844" style="position:absolute;left:0;text-align:left;margin-left:437.35pt;margin-top:-7pt;width:3.7pt;height:35.1pt;z-index:-7096;mso-position-horizontal-relative:page" coordorigin="8747,-140" coordsize="74,702">
            <v:shape id="_x0000_s4848" style="position:absolute;left:8757;top:498;width:46;height:53" coordorigin="8757,498" coordsize="46,53" path="m8757,551r16,-10l8787,527r12,-17l8804,498e" filled="f" strokecolor="#0076a3" strokeweight="1pt">
              <v:path arrowok="t"/>
            </v:shape>
            <v:shape id="_x0000_s4847" style="position:absolute;left:8811;top:-57;width:0;height:446" coordorigin="8811,-57" coordsize="0,446" path="m8811,389r,-446e" filled="f" strokecolor="#0076a3" strokeweight="1pt">
              <v:path arrowok="t"/>
            </v:shape>
            <v:shape id="_x0000_s4846" style="position:absolute;left:8808;top:426;width:2;height:56" coordorigin="8808,426" coordsize="2,56" path="m8808,481r2,-8l8811,464r,-10l8811,426e" filled="f" strokecolor="#0076a3" strokeweight="1pt">
              <v:path arrowok="t"/>
            </v:shape>
            <v:shape id="_x0000_s4845" style="position:absolute;left:8807;top:-130;width:4;height:55" coordorigin="8807,-130" coordsize="4,55" path="m8811,-75r,-28l8811,-115r-4,-15e" filled="f" strokecolor="#0076a3" strokeweight="1pt">
              <v:path arrowok="t"/>
            </v:shape>
            <w10:wrap anchorx="page"/>
          </v:group>
        </w:pict>
      </w:r>
      <w:r>
        <w:pict>
          <v:group id="_x0000_s4842" style="position:absolute;left:0;text-align:left;margin-left:439.55pt;margin-top:102.2pt;width:0;height:0;z-index:-7083;mso-position-horizontal-relative:page" coordorigin="8791,2044" coordsize="0,0">
            <v:shape id="_x0000_s4843" style="position:absolute;left:8791;top:2044;width:0;height:0" coordorigin="8791,2044" coordsize="0,0" path="m8791,2044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1"/>
          <w:w w:val="80"/>
          <w:sz w:val="22"/>
          <w:szCs w:val="22"/>
        </w:rPr>
        <w:t>E</w:t>
      </w:r>
      <w:r w:rsidR="00021A40">
        <w:rPr>
          <w:b/>
          <w:spacing w:val="-2"/>
          <w:w w:val="102"/>
          <w:sz w:val="22"/>
          <w:szCs w:val="22"/>
        </w:rPr>
        <w:t>f</w:t>
      </w:r>
      <w:r w:rsidR="00021A40">
        <w:rPr>
          <w:b/>
          <w:w w:val="111"/>
          <w:sz w:val="22"/>
          <w:szCs w:val="22"/>
        </w:rPr>
        <w:t>esus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4:11-15;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13"/>
          <w:sz w:val="22"/>
          <w:szCs w:val="22"/>
        </w:rPr>
        <w:t>olose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1:7-12</w:t>
      </w:r>
    </w:p>
    <w:p w:rsidR="00A31BD9" w:rsidRDefault="00A31BD9">
      <w:pPr>
        <w:spacing w:before="6" w:line="180" w:lineRule="exact"/>
        <w:rPr>
          <w:sz w:val="19"/>
          <w:szCs w:val="19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2"/>
        <w:ind w:left="287"/>
        <w:rPr>
          <w:sz w:val="28"/>
          <w:szCs w:val="28"/>
        </w:rPr>
      </w:pPr>
      <w:r>
        <w:pict>
          <v:group id="_x0000_s4840" style="position:absolute;left:0;text-align:left;margin-left:88.35pt;margin-top:19.85pt;width:349.2pt;height:0;z-index:-7085;mso-position-horizontal-relative:page" coordorigin="1767,397" coordsize="6984,0">
            <v:shape id="_x0000_s4841" style="position:absolute;left:1767;top:397;width:6984;height:0" coordorigin="1767,397" coordsize="6984,0" path="m1767,39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838" style="position:absolute;left:0;text-align:left;margin-left:84.35pt;margin-top:19.85pt;width:0;height:0;z-index:-7084;mso-position-horizontal-relative:page" coordorigin="1687,397" coordsize="0,0">
            <v:shape id="_x0000_s4839" style="position:absolute;left:1687;top:397;width:0;height:0" coordorigin="1687,397" coordsize="0,0" path="m1687,39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836" style="position:absolute;left:0;text-align:left;margin-left:79.15pt;margin-top:65.55pt;width:0;height:0;z-index:-7093;mso-position-horizontal-relative:page" coordorigin="1583,1311" coordsize="0,0">
            <v:shape id="_x0000_s4837" style="position:absolute;left:1583;top:1311;width:0;height:0" coordorigin="1583,1311" coordsize="0,0" path="m1583,1311r,e" filled="f" strokeweight="1pt">
              <v:path arrowok="t"/>
            </v:shape>
            <w10:wrap anchorx="page"/>
          </v:group>
        </w:pict>
      </w:r>
      <w:r>
        <w:pict>
          <v:group id="_x0000_s4834" style="position:absolute;left:0;text-align:left;margin-left:310.35pt;margin-top:65.55pt;width:0;height:0;z-index:-7088;mso-position-horizontal-relative:page" coordorigin="6207,1311" coordsize="0,0">
            <v:shape id="_x0000_s4835" style="position:absolute;left:6207;top:1311;width:0;height:0" coordorigin="6207,1311" coordsize="0,0" path="m6207,1311r,e" filled="f" strokeweight="1pt">
              <v:path arrowok="t"/>
            </v:shape>
            <w10:wrap anchorx="page"/>
          </v:group>
        </w:pict>
      </w:r>
      <w:r>
        <w:pict>
          <v:group id="_x0000_s4832" style="position:absolute;left:0;text-align:left;margin-left:301.85pt;margin-top:57.05pt;width:0;height:0;z-index:-7087;mso-position-horizontal-relative:page" coordorigin="6037,1141" coordsize="0,0">
            <v:shape id="_x0000_s4833" style="position:absolute;left:6037;top:1141;width:0;height:0" coordorigin="6037,1141" coordsize="0,0" path="m6037,1141r,e" filled="f" strokeweight="1pt">
              <v:path arrowok="t"/>
            </v:shape>
            <w10:wrap anchorx="page"/>
          </v:group>
        </w:pict>
      </w:r>
      <w:r>
        <w:pict>
          <v:group id="_x0000_s4830" style="position:absolute;left:0;text-align:left;margin-left:87.65pt;margin-top:57.05pt;width:0;height:0;z-index:-7086;mso-position-horizontal-relative:page" coordorigin="1753,1141" coordsize="0,0">
            <v:shape id="_x0000_s4831" style="position:absolute;left:1753;top:1141;width:0;height:0" coordorigin="1753,1141" coordsize="0,0" path="m1753,1141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Rud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d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 xml:space="preserve">ipling  </w:t>
      </w:r>
      <w:r w:rsidR="00021A40">
        <w:rPr>
          <w:sz w:val="22"/>
          <w:szCs w:val="22"/>
        </w:rPr>
        <w:t>(1865-1936),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penulis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11"/>
          <w:sz w:val="22"/>
          <w:szCs w:val="22"/>
        </w:rPr>
        <w:t>ng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94"/>
          <w:sz w:val="22"/>
          <w:szCs w:val="22"/>
        </w:rPr>
        <w:t xml:space="preserve">is 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3"/>
          <w:sz w:val="22"/>
          <w:szCs w:val="22"/>
        </w:rPr>
        <w:t>kena</w:t>
      </w:r>
      <w:r w:rsidR="00021A40">
        <w:rPr>
          <w:spacing w:val="-2"/>
          <w:w w:val="103"/>
          <w:sz w:val="22"/>
          <w:szCs w:val="22"/>
        </w:rPr>
        <w:t>l</w:t>
      </w:r>
      <w:r w:rsidR="00021A40">
        <w:rPr>
          <w:w w:val="82"/>
          <w:sz w:val="22"/>
          <w:szCs w:val="22"/>
        </w:rPr>
        <w:t xml:space="preserve">, 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nah 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menulis </w:t>
      </w:r>
      <w:r w:rsidR="00021A40">
        <w:rPr>
          <w:sz w:val="22"/>
          <w:szCs w:val="22"/>
        </w:rPr>
        <w:t>sebuah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puisi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berjudu</w:t>
      </w:r>
      <w:r w:rsidR="00021A40">
        <w:rPr>
          <w:spacing w:val="23"/>
          <w:w w:val="106"/>
          <w:sz w:val="22"/>
          <w:szCs w:val="22"/>
        </w:rPr>
        <w:t>l</w:t>
      </w:r>
      <w:r w:rsidR="00021A40">
        <w:rPr>
          <w:w w:val="76"/>
          <w:sz w:val="22"/>
          <w:szCs w:val="22"/>
        </w:rPr>
        <w:t>“</w:t>
      </w:r>
      <w:r w:rsidR="00021A40">
        <w:rPr>
          <w:spacing w:val="2"/>
          <w:w w:val="76"/>
          <w:sz w:val="22"/>
          <w:szCs w:val="22"/>
        </w:rPr>
        <w:t>I</w:t>
      </w:r>
      <w:r w:rsidR="00021A40">
        <w:rPr>
          <w:spacing w:val="15"/>
          <w:w w:val="87"/>
          <w:sz w:val="22"/>
          <w:szCs w:val="22"/>
        </w:rPr>
        <w:t>f</w:t>
      </w:r>
      <w:r w:rsidR="00021A40">
        <w:rPr>
          <w:spacing w:val="22"/>
          <w:w w:val="79"/>
          <w:sz w:val="22"/>
          <w:szCs w:val="22"/>
        </w:rPr>
        <w:t>”</w:t>
      </w:r>
      <w:r w:rsidR="00021A40">
        <w:rPr>
          <w:w w:val="82"/>
          <w:sz w:val="22"/>
          <w:szCs w:val="22"/>
        </w:rPr>
        <w:t>(</w:t>
      </w:r>
      <w:r w:rsidR="00021A40">
        <w:rPr>
          <w:spacing w:val="-18"/>
          <w:w w:val="82"/>
          <w:sz w:val="22"/>
          <w:szCs w:val="22"/>
        </w:rPr>
        <w:t>“</w:t>
      </w:r>
      <w:r w:rsidR="00021A40">
        <w:rPr>
          <w:w w:val="92"/>
          <w:sz w:val="22"/>
          <w:szCs w:val="22"/>
        </w:rPr>
        <w:t>Ji</w:t>
      </w:r>
      <w:r w:rsidR="00021A40">
        <w:rPr>
          <w:spacing w:val="4"/>
          <w:w w:val="92"/>
          <w:sz w:val="22"/>
          <w:szCs w:val="22"/>
        </w:rPr>
        <w:t>k</w:t>
      </w:r>
      <w:r w:rsidR="00021A40">
        <w:rPr>
          <w:spacing w:val="-7"/>
          <w:w w:val="108"/>
          <w:sz w:val="22"/>
          <w:szCs w:val="22"/>
        </w:rPr>
        <w:t>a</w:t>
      </w:r>
      <w:r w:rsidR="00021A40">
        <w:rPr>
          <w:w w:val="82"/>
          <w:sz w:val="22"/>
          <w:szCs w:val="22"/>
        </w:rPr>
        <w:t>”).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Di</w:t>
      </w:r>
      <w:r w:rsidR="00021A40">
        <w:rPr>
          <w:spacing w:val="-8"/>
          <w:w w:val="90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erjemahan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13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oleh </w:t>
      </w:r>
      <w:r w:rsidR="00021A40">
        <w:rPr>
          <w:w w:val="86"/>
          <w:sz w:val="22"/>
          <w:szCs w:val="22"/>
        </w:rPr>
        <w:t xml:space="preserve">S.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7"/>
          <w:sz w:val="22"/>
          <w:szCs w:val="22"/>
        </w:rPr>
        <w:t>elen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bahasa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6"/>
          <w:sz w:val="22"/>
          <w:szCs w:val="22"/>
        </w:rPr>
        <w:t>ndonesia.</w:t>
      </w:r>
    </w:p>
    <w:p w:rsidR="00A31BD9" w:rsidRDefault="00A31BD9">
      <w:pPr>
        <w:spacing w:line="200" w:lineRule="exact"/>
      </w:pPr>
    </w:p>
    <w:p w:rsidR="00A31BD9" w:rsidRDefault="00A31BD9">
      <w:pPr>
        <w:spacing w:before="8" w:line="220" w:lineRule="exact"/>
        <w:rPr>
          <w:sz w:val="22"/>
          <w:szCs w:val="22"/>
        </w:rPr>
      </w:pPr>
    </w:p>
    <w:p w:rsidR="00A31BD9" w:rsidRDefault="00357B69">
      <w:pPr>
        <w:ind w:left="2371"/>
        <w:rPr>
          <w:sz w:val="18"/>
          <w:szCs w:val="18"/>
        </w:rPr>
      </w:pPr>
      <w:r>
        <w:pict>
          <v:group id="_x0000_s4820" style="position:absolute;left:0;text-align:left;margin-left:78.65pt;margin-top:-9.75pt;width:232.2pt;height:217.2pt;z-index:-7094;mso-position-horizontal-relative:page" coordorigin="1573,-195" coordsize="4644,4344">
            <v:shape id="_x0000_s4829" style="position:absolute;left:1583;top:-185;width:4624;height:4324" coordorigin="1583,-185" coordsize="4624,4324" path="m1753,-185r-72,l1617,-173r-32,59l1583,4007r1,33l1595,4105r59,31l6076,4138r32,l6173,4126r31,-59l6207,-54r-1,-33l6195,-152r-59,-31l1753,-185xe" fillcolor="#abe0f9" stroked="f">
              <v:path arrowok="t"/>
            </v:shape>
            <v:shape id="_x0000_s4828" style="position:absolute;left:1584;top:-181;width:131;height:146" coordorigin="1584,-181" coordsize="131,146" path="m1715,-181r-16,4l1683,-171r-17,8l1649,-153r-16,12l1618,-125r-13,18l1594,-85r-7,26l1584,-35e" filled="f" strokeweight="1pt">
              <v:path arrowok="t"/>
            </v:shape>
            <v:shape id="_x0000_s4827" style="position:absolute;left:1583;top:24;width:0;height:3924" coordorigin="1583,24" coordsize="0,3924" path="m1583,24r,3925e" filled="f" strokeweight="1pt">
              <v:path arrowok="t"/>
            </v:shape>
            <v:shape id="_x0000_s4826" style="position:absolute;left:1588;top:4007;width:146;height:131" coordorigin="1588,4007" coordsize="146,131" path="m1588,4007r4,15l1597,4038r8,17l1615,4072r12,16l1643,4103r18,13l1684,4127r26,7l1734,4138e" filled="f" strokeweight="1pt">
              <v:path arrowok="t"/>
            </v:shape>
            <v:shape id="_x0000_s4825" style="position:absolute;left:1793;top:4139;width:4224;height:0" coordorigin="1793,4139" coordsize="4224,0" path="m1793,4139r4224,e" filled="f" strokeweight="1pt">
              <v:path arrowok="t"/>
            </v:shape>
            <v:shape id="_x0000_s4824" style="position:absolute;left:6075;top:3988;width:131;height:146" coordorigin="6075,3988" coordsize="131,146" path="m6075,4134r15,-4l6107,4124r17,-8l6140,4106r17,-12l6172,4078r13,-18l6195,4038r8,-26l6206,3988e" filled="f" strokeweight="1pt">
              <v:path arrowok="t"/>
            </v:shape>
            <v:shape id="_x0000_s4823" style="position:absolute;left:6207;top:5;width:0;height:3924" coordorigin="6207,5" coordsize="0,3924" path="m6207,3929l6207,5e" filled="f" strokeweight="1pt">
              <v:path arrowok="t"/>
            </v:shape>
            <v:shape id="_x0000_s4822" style="position:absolute;left:6056;top:-185;width:146;height:131" coordorigin="6056,-185" coordsize="146,131" path="m6202,-54r-4,-15l6192,-85r-7,-17l6175,-119r-13,-16l6147,-150r-19,-13l6106,-174r-26,-7l6056,-185e" filled="f" strokeweight="1pt">
              <v:path arrowok="t"/>
            </v:shape>
            <v:shape id="_x0000_s4821" style="position:absolute;left:1773;top:-185;width:4224;height:0" coordorigin="1773,-185" coordsize="4224,0" path="m5997,-185r-4224,e" filled="f" strokeweight="1pt">
              <v:path arrowok="t"/>
            </v:shape>
            <w10:wrap anchorx="page"/>
          </v:group>
        </w:pict>
      </w:r>
      <w:r w:rsidR="00021A40">
        <w:rPr>
          <w:b/>
          <w:i/>
          <w:w w:val="81"/>
          <w:sz w:val="18"/>
          <w:szCs w:val="18"/>
        </w:rPr>
        <w:t>JI</w:t>
      </w:r>
      <w:r w:rsidR="00021A40">
        <w:rPr>
          <w:b/>
          <w:i/>
          <w:spacing w:val="-2"/>
          <w:w w:val="81"/>
          <w:sz w:val="18"/>
          <w:szCs w:val="18"/>
        </w:rPr>
        <w:t>K</w:t>
      </w:r>
      <w:r w:rsidR="00021A40">
        <w:rPr>
          <w:b/>
          <w:i/>
          <w:w w:val="92"/>
          <w:sz w:val="18"/>
          <w:szCs w:val="18"/>
        </w:rPr>
        <w:t>A</w:t>
      </w:r>
    </w:p>
    <w:p w:rsidR="00A31BD9" w:rsidRDefault="00A31BD9">
      <w:pPr>
        <w:spacing w:before="6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ind w:left="353"/>
        <w:rPr>
          <w:sz w:val="18"/>
          <w:szCs w:val="18"/>
        </w:rPr>
      </w:pPr>
      <w:r>
        <w:rPr>
          <w:i/>
          <w:w w:val="94"/>
          <w:sz w:val="18"/>
          <w:szCs w:val="18"/>
        </w:rPr>
        <w:t>Ji</w:t>
      </w:r>
      <w:r>
        <w:rPr>
          <w:i/>
          <w:spacing w:val="-3"/>
          <w:w w:val="94"/>
          <w:sz w:val="18"/>
          <w:szCs w:val="18"/>
        </w:rPr>
        <w:t>k</w:t>
      </w:r>
      <w:r>
        <w:rPr>
          <w:i/>
          <w:w w:val="94"/>
          <w:sz w:val="18"/>
          <w:szCs w:val="18"/>
        </w:rPr>
        <w:t>a</w:t>
      </w:r>
      <w:r>
        <w:rPr>
          <w:i/>
          <w:spacing w:val="-9"/>
          <w:w w:val="94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au</w:t>
      </w:r>
      <w:r>
        <w:rPr>
          <w:i/>
          <w:spacing w:val="-3"/>
          <w:sz w:val="18"/>
          <w:szCs w:val="18"/>
        </w:rPr>
        <w:t xml:space="preserve"> </w:t>
      </w:r>
      <w:r>
        <w:rPr>
          <w:i/>
          <w:sz w:val="18"/>
          <w:szCs w:val="18"/>
        </w:rPr>
        <w:t>bisa</w:t>
      </w:r>
      <w:r>
        <w:rPr>
          <w:i/>
          <w:spacing w:val="-18"/>
          <w:sz w:val="18"/>
          <w:szCs w:val="18"/>
        </w:rPr>
        <w:t xml:space="preserve"> </w:t>
      </w:r>
      <w:r>
        <w:rPr>
          <w:i/>
          <w:spacing w:val="1"/>
          <w:w w:val="98"/>
          <w:sz w:val="18"/>
          <w:szCs w:val="18"/>
        </w:rPr>
        <w:t>b</w:t>
      </w:r>
      <w:r>
        <w:rPr>
          <w:i/>
          <w:w w:val="98"/>
          <w:sz w:val="18"/>
          <w:szCs w:val="18"/>
        </w:rPr>
        <w:t>ersabar</w:t>
      </w:r>
      <w:r>
        <w:rPr>
          <w:i/>
          <w:spacing w:val="-10"/>
          <w:w w:val="98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eti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</w:t>
      </w:r>
      <w:r>
        <w:rPr>
          <w:i/>
          <w:spacing w:val="-7"/>
          <w:sz w:val="18"/>
          <w:szCs w:val="18"/>
        </w:rPr>
        <w:t xml:space="preserve"> </w:t>
      </w:r>
      <w:r>
        <w:rPr>
          <w:i/>
          <w:sz w:val="18"/>
          <w:szCs w:val="18"/>
        </w:rPr>
        <w:t>se</w:t>
      </w:r>
      <w:r>
        <w:rPr>
          <w:i/>
          <w:spacing w:val="-1"/>
          <w:sz w:val="18"/>
          <w:szCs w:val="18"/>
        </w:rPr>
        <w:t>mu</w:t>
      </w:r>
      <w:r>
        <w:rPr>
          <w:i/>
          <w:sz w:val="18"/>
          <w:szCs w:val="18"/>
        </w:rPr>
        <w:t>a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sz w:val="18"/>
          <w:szCs w:val="18"/>
        </w:rPr>
        <w:t>o</w:t>
      </w:r>
      <w:r>
        <w:rPr>
          <w:i/>
          <w:spacing w:val="-3"/>
          <w:sz w:val="18"/>
          <w:szCs w:val="18"/>
        </w:rPr>
        <w:t>r</w:t>
      </w:r>
      <w:r>
        <w:rPr>
          <w:i/>
          <w:sz w:val="18"/>
          <w:szCs w:val="18"/>
        </w:rPr>
        <w:t>ang</w:t>
      </w:r>
      <w:r>
        <w:rPr>
          <w:i/>
          <w:spacing w:val="-8"/>
          <w:sz w:val="18"/>
          <w:szCs w:val="18"/>
        </w:rPr>
        <w:t xml:space="preserve"> </w:t>
      </w:r>
      <w:r>
        <w:rPr>
          <w:i/>
          <w:sz w:val="18"/>
          <w:szCs w:val="18"/>
        </w:rPr>
        <w:t>se</w:t>
      </w:r>
      <w:r>
        <w:rPr>
          <w:i/>
          <w:spacing w:val="1"/>
          <w:sz w:val="18"/>
          <w:szCs w:val="18"/>
        </w:rPr>
        <w:t>k</w:t>
      </w:r>
      <w:r>
        <w:rPr>
          <w:i/>
          <w:w w:val="101"/>
          <w:sz w:val="18"/>
          <w:szCs w:val="18"/>
        </w:rPr>
        <w:t>itar</w:t>
      </w:r>
      <w:r>
        <w:rPr>
          <w:i/>
          <w:spacing w:val="-1"/>
          <w:w w:val="101"/>
          <w:sz w:val="18"/>
          <w:szCs w:val="18"/>
        </w:rPr>
        <w:t>m</w:t>
      </w:r>
      <w:r>
        <w:rPr>
          <w:i/>
          <w:w w:val="105"/>
          <w:sz w:val="18"/>
          <w:szCs w:val="18"/>
        </w:rPr>
        <w:t>u</w:t>
      </w:r>
    </w:p>
    <w:p w:rsidR="00A31BD9" w:rsidRDefault="00A31BD9">
      <w:pPr>
        <w:spacing w:before="10" w:line="140" w:lineRule="exact"/>
        <w:rPr>
          <w:sz w:val="14"/>
          <w:szCs w:val="14"/>
        </w:rPr>
      </w:pPr>
    </w:p>
    <w:p w:rsidR="00A31BD9" w:rsidRDefault="00021A40">
      <w:pPr>
        <w:ind w:left="353"/>
        <w:rPr>
          <w:sz w:val="18"/>
          <w:szCs w:val="18"/>
        </w:rPr>
      </w:pPr>
      <w:r>
        <w:rPr>
          <w:i/>
          <w:w w:val="96"/>
          <w:sz w:val="18"/>
          <w:szCs w:val="18"/>
        </w:rPr>
        <w:t>Hilang</w:t>
      </w:r>
      <w:r>
        <w:rPr>
          <w:i/>
          <w:spacing w:val="-10"/>
          <w:w w:val="96"/>
          <w:sz w:val="18"/>
          <w:szCs w:val="18"/>
        </w:rPr>
        <w:t xml:space="preserve"> </w:t>
      </w:r>
      <w:r>
        <w:rPr>
          <w:i/>
          <w:sz w:val="18"/>
          <w:szCs w:val="18"/>
        </w:rPr>
        <w:t>sabar</w:t>
      </w:r>
      <w:r>
        <w:rPr>
          <w:i/>
          <w:spacing w:val="-16"/>
          <w:sz w:val="18"/>
          <w:szCs w:val="18"/>
        </w:rPr>
        <w:t xml:space="preserve"> </w:t>
      </w:r>
      <w:r>
        <w:rPr>
          <w:i/>
          <w:sz w:val="18"/>
          <w:szCs w:val="18"/>
        </w:rPr>
        <w:t>dan</w:t>
      </w:r>
      <w:r>
        <w:rPr>
          <w:i/>
          <w:spacing w:val="2"/>
          <w:sz w:val="18"/>
          <w:szCs w:val="18"/>
        </w:rPr>
        <w:t xml:space="preserve"> </w:t>
      </w:r>
      <w:r>
        <w:rPr>
          <w:i/>
          <w:w w:val="108"/>
          <w:sz w:val="18"/>
          <w:szCs w:val="18"/>
        </w:rPr>
        <w:t>mem</w:t>
      </w:r>
      <w:r>
        <w:rPr>
          <w:i/>
          <w:spacing w:val="1"/>
          <w:w w:val="108"/>
          <w:sz w:val="18"/>
          <w:szCs w:val="18"/>
        </w:rPr>
        <w:t>p</w:t>
      </w:r>
      <w:r>
        <w:rPr>
          <w:i/>
          <w:w w:val="99"/>
          <w:sz w:val="18"/>
          <w:szCs w:val="18"/>
        </w:rPr>
        <w:t>ersalah</w:t>
      </w:r>
      <w:r>
        <w:rPr>
          <w:i/>
          <w:spacing w:val="-3"/>
          <w:w w:val="99"/>
          <w:sz w:val="18"/>
          <w:szCs w:val="18"/>
        </w:rPr>
        <w:t>k</w:t>
      </w:r>
      <w:r>
        <w:rPr>
          <w:i/>
          <w:w w:val="108"/>
          <w:sz w:val="18"/>
          <w:szCs w:val="18"/>
        </w:rPr>
        <w:t>an</w:t>
      </w:r>
      <w:r>
        <w:rPr>
          <w:i/>
          <w:spacing w:val="-1"/>
          <w:w w:val="108"/>
          <w:sz w:val="18"/>
          <w:szCs w:val="18"/>
        </w:rPr>
        <w:t>m</w:t>
      </w:r>
      <w:r>
        <w:rPr>
          <w:i/>
          <w:w w:val="88"/>
          <w:sz w:val="18"/>
          <w:szCs w:val="18"/>
        </w:rPr>
        <w:t>u;</w:t>
      </w:r>
    </w:p>
    <w:p w:rsidR="00A31BD9" w:rsidRDefault="00021A40">
      <w:pPr>
        <w:spacing w:before="6" w:line="340" w:lineRule="atLeast"/>
        <w:ind w:left="353" w:right="3779"/>
        <w:rPr>
          <w:sz w:val="18"/>
          <w:szCs w:val="18"/>
        </w:rPr>
      </w:pPr>
      <w:r>
        <w:rPr>
          <w:i/>
          <w:w w:val="94"/>
          <w:sz w:val="18"/>
          <w:szCs w:val="18"/>
        </w:rPr>
        <w:t>Ji</w:t>
      </w:r>
      <w:r>
        <w:rPr>
          <w:i/>
          <w:spacing w:val="-3"/>
          <w:w w:val="94"/>
          <w:sz w:val="18"/>
          <w:szCs w:val="18"/>
        </w:rPr>
        <w:t>k</w:t>
      </w:r>
      <w:r>
        <w:rPr>
          <w:i/>
          <w:w w:val="94"/>
          <w:sz w:val="18"/>
          <w:szCs w:val="18"/>
        </w:rPr>
        <w:t>a</w:t>
      </w:r>
      <w:r>
        <w:rPr>
          <w:i/>
          <w:spacing w:val="-9"/>
          <w:w w:val="94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au</w:t>
      </w:r>
      <w:r>
        <w:rPr>
          <w:i/>
          <w:spacing w:val="-3"/>
          <w:sz w:val="18"/>
          <w:szCs w:val="18"/>
        </w:rPr>
        <w:t xml:space="preserve"> </w:t>
      </w:r>
      <w:r>
        <w:rPr>
          <w:i/>
          <w:sz w:val="18"/>
          <w:szCs w:val="18"/>
        </w:rPr>
        <w:t>bisa</w:t>
      </w:r>
      <w:r>
        <w:rPr>
          <w:i/>
          <w:spacing w:val="-18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p</w:t>
      </w:r>
      <w:r>
        <w:rPr>
          <w:i/>
          <w:sz w:val="18"/>
          <w:szCs w:val="18"/>
        </w:rPr>
        <w:t>e</w:t>
      </w:r>
      <w:r>
        <w:rPr>
          <w:i/>
          <w:spacing w:val="-1"/>
          <w:sz w:val="18"/>
          <w:szCs w:val="18"/>
        </w:rPr>
        <w:t>r</w:t>
      </w:r>
      <w:r>
        <w:rPr>
          <w:i/>
          <w:spacing w:val="-3"/>
          <w:sz w:val="18"/>
          <w:szCs w:val="18"/>
        </w:rPr>
        <w:t>c</w:t>
      </w:r>
      <w:r>
        <w:rPr>
          <w:i/>
          <w:sz w:val="18"/>
          <w:szCs w:val="18"/>
        </w:rPr>
        <w:t>a</w:t>
      </w:r>
      <w:r>
        <w:rPr>
          <w:i/>
          <w:spacing w:val="-3"/>
          <w:sz w:val="18"/>
          <w:szCs w:val="18"/>
        </w:rPr>
        <w:t>y</w:t>
      </w:r>
      <w:r>
        <w:rPr>
          <w:i/>
          <w:sz w:val="18"/>
          <w:szCs w:val="18"/>
        </w:rPr>
        <w:t>a</w:t>
      </w:r>
      <w:r>
        <w:rPr>
          <w:i/>
          <w:spacing w:val="-16"/>
          <w:sz w:val="18"/>
          <w:szCs w:val="18"/>
        </w:rPr>
        <w:t xml:space="preserve"> </w:t>
      </w:r>
      <w:r>
        <w:rPr>
          <w:i/>
          <w:w w:val="90"/>
          <w:sz w:val="18"/>
          <w:szCs w:val="18"/>
        </w:rPr>
        <w:t>diri</w:t>
      </w:r>
      <w:r>
        <w:rPr>
          <w:i/>
          <w:spacing w:val="-7"/>
          <w:w w:val="90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eti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</w:t>
      </w:r>
      <w:r>
        <w:rPr>
          <w:i/>
          <w:spacing w:val="-7"/>
          <w:sz w:val="18"/>
          <w:szCs w:val="18"/>
        </w:rPr>
        <w:t xml:space="preserve"> </w:t>
      </w:r>
      <w:r>
        <w:rPr>
          <w:i/>
          <w:sz w:val="18"/>
          <w:szCs w:val="18"/>
        </w:rPr>
        <w:t>se</w:t>
      </w:r>
      <w:r>
        <w:rPr>
          <w:i/>
          <w:spacing w:val="-1"/>
          <w:sz w:val="18"/>
          <w:szCs w:val="18"/>
        </w:rPr>
        <w:t>mu</w:t>
      </w:r>
      <w:r>
        <w:rPr>
          <w:i/>
          <w:sz w:val="18"/>
          <w:szCs w:val="18"/>
        </w:rPr>
        <w:t>a</w:t>
      </w:r>
      <w:r>
        <w:rPr>
          <w:i/>
          <w:spacing w:val="10"/>
          <w:sz w:val="18"/>
          <w:szCs w:val="18"/>
        </w:rPr>
        <w:t xml:space="preserve"> </w:t>
      </w:r>
      <w:r>
        <w:rPr>
          <w:i/>
          <w:sz w:val="18"/>
          <w:szCs w:val="18"/>
        </w:rPr>
        <w:t>o</w:t>
      </w:r>
      <w:r>
        <w:rPr>
          <w:i/>
          <w:spacing w:val="-3"/>
          <w:sz w:val="18"/>
          <w:szCs w:val="18"/>
        </w:rPr>
        <w:t>r</w:t>
      </w:r>
      <w:r>
        <w:rPr>
          <w:i/>
          <w:sz w:val="18"/>
          <w:szCs w:val="18"/>
        </w:rPr>
        <w:t>ang</w:t>
      </w:r>
      <w:r>
        <w:rPr>
          <w:i/>
          <w:spacing w:val="-8"/>
          <w:sz w:val="18"/>
          <w:szCs w:val="18"/>
        </w:rPr>
        <w:t xml:space="preserve"> </w:t>
      </w:r>
      <w:r>
        <w:rPr>
          <w:i/>
          <w:w w:val="101"/>
          <w:sz w:val="18"/>
          <w:szCs w:val="18"/>
        </w:rPr>
        <w:t>me</w:t>
      </w:r>
      <w:r>
        <w:rPr>
          <w:i/>
          <w:spacing w:val="-3"/>
          <w:w w:val="101"/>
          <w:sz w:val="18"/>
          <w:szCs w:val="18"/>
        </w:rPr>
        <w:t>r</w:t>
      </w:r>
      <w:r>
        <w:rPr>
          <w:i/>
          <w:w w:val="104"/>
          <w:sz w:val="18"/>
          <w:szCs w:val="18"/>
        </w:rPr>
        <w:t>agu</w:t>
      </w:r>
      <w:r>
        <w:rPr>
          <w:i/>
          <w:spacing w:val="-3"/>
          <w:w w:val="104"/>
          <w:sz w:val="18"/>
          <w:szCs w:val="18"/>
        </w:rPr>
        <w:t>k</w:t>
      </w:r>
      <w:r>
        <w:rPr>
          <w:i/>
          <w:w w:val="108"/>
          <w:sz w:val="18"/>
          <w:szCs w:val="18"/>
        </w:rPr>
        <w:t>an</w:t>
      </w:r>
      <w:r>
        <w:rPr>
          <w:i/>
          <w:spacing w:val="-1"/>
          <w:w w:val="108"/>
          <w:sz w:val="18"/>
          <w:szCs w:val="18"/>
        </w:rPr>
        <w:t>m</w:t>
      </w:r>
      <w:r>
        <w:rPr>
          <w:i/>
          <w:spacing w:val="-2"/>
          <w:w w:val="105"/>
          <w:sz w:val="18"/>
          <w:szCs w:val="18"/>
        </w:rPr>
        <w:t>u</w:t>
      </w:r>
      <w:r>
        <w:rPr>
          <w:i/>
          <w:w w:val="84"/>
          <w:sz w:val="18"/>
          <w:szCs w:val="18"/>
        </w:rPr>
        <w:t xml:space="preserve">, </w:t>
      </w:r>
      <w:r>
        <w:rPr>
          <w:i/>
          <w:sz w:val="18"/>
          <w:szCs w:val="18"/>
        </w:rPr>
        <w:t>Na</w:t>
      </w:r>
      <w:r>
        <w:rPr>
          <w:i/>
          <w:spacing w:val="-1"/>
          <w:sz w:val="18"/>
          <w:szCs w:val="18"/>
        </w:rPr>
        <w:t>m</w:t>
      </w:r>
      <w:r>
        <w:rPr>
          <w:i/>
          <w:sz w:val="18"/>
          <w:szCs w:val="18"/>
        </w:rPr>
        <w:t>un</w:t>
      </w:r>
      <w:r>
        <w:rPr>
          <w:i/>
          <w:spacing w:val="9"/>
          <w:sz w:val="18"/>
          <w:szCs w:val="18"/>
        </w:rPr>
        <w:t xml:space="preserve"> </w:t>
      </w:r>
      <w:r>
        <w:rPr>
          <w:i/>
          <w:spacing w:val="1"/>
          <w:w w:val="96"/>
          <w:sz w:val="18"/>
          <w:szCs w:val="18"/>
        </w:rPr>
        <w:t>b</w:t>
      </w:r>
      <w:r>
        <w:rPr>
          <w:i/>
          <w:w w:val="96"/>
          <w:sz w:val="18"/>
          <w:szCs w:val="18"/>
        </w:rPr>
        <w:t>erilah</w:t>
      </w:r>
      <w:r>
        <w:rPr>
          <w:i/>
          <w:spacing w:val="-6"/>
          <w:w w:val="96"/>
          <w:sz w:val="18"/>
          <w:szCs w:val="18"/>
        </w:rPr>
        <w:t xml:space="preserve"> </w:t>
      </w:r>
      <w:r>
        <w:rPr>
          <w:i/>
          <w:sz w:val="18"/>
          <w:szCs w:val="18"/>
        </w:rPr>
        <w:t>j</w:t>
      </w:r>
      <w:r>
        <w:rPr>
          <w:i/>
          <w:spacing w:val="-1"/>
          <w:sz w:val="18"/>
          <w:szCs w:val="18"/>
        </w:rPr>
        <w:t>u</w:t>
      </w:r>
      <w:r>
        <w:rPr>
          <w:i/>
          <w:sz w:val="18"/>
          <w:szCs w:val="18"/>
        </w:rPr>
        <w:t>ga</w:t>
      </w:r>
      <w:r>
        <w:rPr>
          <w:i/>
          <w:spacing w:val="-10"/>
          <w:sz w:val="18"/>
          <w:szCs w:val="18"/>
        </w:rPr>
        <w:t xml:space="preserve"> </w:t>
      </w:r>
      <w:r>
        <w:rPr>
          <w:i/>
          <w:spacing w:val="-2"/>
          <w:sz w:val="18"/>
          <w:szCs w:val="18"/>
        </w:rPr>
        <w:t>c</w:t>
      </w:r>
      <w:r>
        <w:rPr>
          <w:i/>
          <w:sz w:val="18"/>
          <w:szCs w:val="18"/>
        </w:rPr>
        <w:t>elah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z w:val="18"/>
          <w:szCs w:val="18"/>
        </w:rPr>
        <w:t>bagi</w:t>
      </w:r>
      <w:r>
        <w:rPr>
          <w:i/>
          <w:spacing w:val="-9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e</w:t>
      </w:r>
      <w:r>
        <w:rPr>
          <w:i/>
          <w:spacing w:val="-3"/>
          <w:sz w:val="18"/>
          <w:szCs w:val="18"/>
        </w:rPr>
        <w:t>r</w:t>
      </w:r>
      <w:r>
        <w:rPr>
          <w:i/>
          <w:sz w:val="18"/>
          <w:szCs w:val="18"/>
        </w:rPr>
        <w:t>ag</w:t>
      </w:r>
      <w:r>
        <w:rPr>
          <w:i/>
          <w:spacing w:val="-1"/>
          <w:sz w:val="18"/>
          <w:szCs w:val="18"/>
        </w:rPr>
        <w:t>u</w:t>
      </w:r>
      <w:r>
        <w:rPr>
          <w:i/>
          <w:sz w:val="18"/>
          <w:szCs w:val="18"/>
        </w:rPr>
        <w:t>an</w:t>
      </w:r>
      <w:r>
        <w:rPr>
          <w:i/>
          <w:spacing w:val="-3"/>
          <w:sz w:val="18"/>
          <w:szCs w:val="18"/>
        </w:rPr>
        <w:t xml:space="preserve"> </w:t>
      </w:r>
      <w:r>
        <w:rPr>
          <w:i/>
          <w:sz w:val="18"/>
          <w:szCs w:val="18"/>
        </w:rPr>
        <w:t>me</w:t>
      </w:r>
      <w:r>
        <w:rPr>
          <w:i/>
          <w:spacing w:val="-1"/>
          <w:sz w:val="18"/>
          <w:szCs w:val="18"/>
        </w:rPr>
        <w:t>r</w:t>
      </w:r>
      <w:r>
        <w:rPr>
          <w:i/>
          <w:sz w:val="18"/>
          <w:szCs w:val="18"/>
        </w:rPr>
        <w:t>e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a;</w:t>
      </w:r>
    </w:p>
    <w:p w:rsidR="00A31BD9" w:rsidRDefault="00A31BD9">
      <w:pPr>
        <w:spacing w:before="9" w:line="220" w:lineRule="exact"/>
        <w:rPr>
          <w:sz w:val="22"/>
          <w:szCs w:val="22"/>
        </w:rPr>
        <w:sectPr w:rsidR="00A31BD9">
          <w:footerReference w:type="default" r:id="rId16"/>
          <w:pgSz w:w="9920" w:h="14120"/>
          <w:pgMar w:top="1300" w:right="0" w:bottom="280" w:left="1380" w:header="0" w:footer="1158" w:gutter="0"/>
          <w:pgNumType w:start="15"/>
          <w:cols w:space="720"/>
        </w:sectPr>
      </w:pPr>
    </w:p>
    <w:p w:rsidR="00A31BD9" w:rsidRDefault="00021A40">
      <w:pPr>
        <w:spacing w:before="34"/>
        <w:ind w:left="353"/>
        <w:rPr>
          <w:sz w:val="18"/>
          <w:szCs w:val="18"/>
        </w:rPr>
      </w:pPr>
      <w:r>
        <w:rPr>
          <w:i/>
          <w:w w:val="94"/>
          <w:sz w:val="18"/>
          <w:szCs w:val="18"/>
        </w:rPr>
        <w:lastRenderedPageBreak/>
        <w:t>Ji</w:t>
      </w:r>
      <w:r>
        <w:rPr>
          <w:i/>
          <w:spacing w:val="-3"/>
          <w:w w:val="94"/>
          <w:sz w:val="18"/>
          <w:szCs w:val="18"/>
        </w:rPr>
        <w:t>k</w:t>
      </w:r>
      <w:r>
        <w:rPr>
          <w:i/>
          <w:w w:val="94"/>
          <w:sz w:val="18"/>
          <w:szCs w:val="18"/>
        </w:rPr>
        <w:t>a</w:t>
      </w:r>
      <w:r>
        <w:rPr>
          <w:i/>
          <w:spacing w:val="-9"/>
          <w:w w:val="94"/>
          <w:sz w:val="18"/>
          <w:szCs w:val="18"/>
        </w:rPr>
        <w:t xml:space="preserve"> </w:t>
      </w:r>
      <w:r>
        <w:rPr>
          <w:i/>
          <w:spacing w:val="-3"/>
          <w:sz w:val="18"/>
          <w:szCs w:val="18"/>
        </w:rPr>
        <w:t>k</w:t>
      </w:r>
      <w:r>
        <w:rPr>
          <w:i/>
          <w:sz w:val="18"/>
          <w:szCs w:val="18"/>
        </w:rPr>
        <w:t>au</w:t>
      </w:r>
      <w:r>
        <w:rPr>
          <w:i/>
          <w:spacing w:val="-3"/>
          <w:sz w:val="18"/>
          <w:szCs w:val="18"/>
        </w:rPr>
        <w:t xml:space="preserve"> </w:t>
      </w:r>
      <w:r>
        <w:rPr>
          <w:i/>
          <w:sz w:val="18"/>
          <w:szCs w:val="18"/>
        </w:rPr>
        <w:t>bisa</w:t>
      </w:r>
      <w:r>
        <w:rPr>
          <w:i/>
          <w:spacing w:val="-18"/>
          <w:sz w:val="18"/>
          <w:szCs w:val="18"/>
        </w:rPr>
        <w:t xml:space="preserve"> </w:t>
      </w:r>
      <w:r>
        <w:rPr>
          <w:i/>
          <w:sz w:val="18"/>
          <w:szCs w:val="18"/>
        </w:rPr>
        <w:t>me</w:t>
      </w:r>
      <w:r>
        <w:rPr>
          <w:i/>
          <w:spacing w:val="-1"/>
          <w:sz w:val="18"/>
          <w:szCs w:val="18"/>
        </w:rPr>
        <w:t>n</w:t>
      </w:r>
      <w:r>
        <w:rPr>
          <w:i/>
          <w:sz w:val="18"/>
          <w:szCs w:val="18"/>
        </w:rPr>
        <w:t>un</w:t>
      </w:r>
      <w:r>
        <w:rPr>
          <w:i/>
          <w:spacing w:val="-1"/>
          <w:sz w:val="18"/>
          <w:szCs w:val="18"/>
        </w:rPr>
        <w:t>g</w:t>
      </w:r>
      <w:r>
        <w:rPr>
          <w:i/>
          <w:sz w:val="18"/>
          <w:szCs w:val="18"/>
        </w:rPr>
        <w:t>gu</w:t>
      </w:r>
      <w:r>
        <w:rPr>
          <w:i/>
          <w:spacing w:val="31"/>
          <w:sz w:val="18"/>
          <w:szCs w:val="18"/>
        </w:rPr>
        <w:t xml:space="preserve"> </w:t>
      </w:r>
      <w:r>
        <w:rPr>
          <w:i/>
          <w:sz w:val="18"/>
          <w:szCs w:val="18"/>
        </w:rPr>
        <w:t>dan</w:t>
      </w:r>
      <w:r>
        <w:rPr>
          <w:i/>
          <w:spacing w:val="2"/>
          <w:sz w:val="18"/>
          <w:szCs w:val="18"/>
        </w:rPr>
        <w:t xml:space="preserve"> </w:t>
      </w:r>
      <w:r>
        <w:rPr>
          <w:i/>
          <w:sz w:val="18"/>
          <w:szCs w:val="18"/>
        </w:rPr>
        <w:t>tak</w:t>
      </w:r>
      <w:r>
        <w:rPr>
          <w:i/>
          <w:spacing w:val="-1"/>
          <w:sz w:val="18"/>
          <w:szCs w:val="18"/>
        </w:rPr>
        <w:t xml:space="preserve"> </w:t>
      </w:r>
      <w:r>
        <w:rPr>
          <w:i/>
          <w:w w:val="98"/>
          <w:sz w:val="18"/>
          <w:szCs w:val="18"/>
        </w:rPr>
        <w:t>lelah</w:t>
      </w:r>
      <w:r>
        <w:rPr>
          <w:i/>
          <w:spacing w:val="-11"/>
          <w:w w:val="98"/>
          <w:sz w:val="18"/>
          <w:szCs w:val="18"/>
        </w:rPr>
        <w:t xml:space="preserve"> </w:t>
      </w:r>
      <w:r>
        <w:rPr>
          <w:i/>
          <w:w w:val="103"/>
          <w:sz w:val="18"/>
          <w:szCs w:val="18"/>
        </w:rPr>
        <w:t>menanti,</w:t>
      </w:r>
    </w:p>
    <w:p w:rsidR="00A31BD9" w:rsidRDefault="00A31BD9">
      <w:pPr>
        <w:spacing w:before="10" w:line="140" w:lineRule="exact"/>
        <w:rPr>
          <w:sz w:val="14"/>
          <w:szCs w:val="14"/>
        </w:rPr>
      </w:pPr>
    </w:p>
    <w:p w:rsidR="00A31BD9" w:rsidRDefault="00021A40">
      <w:pPr>
        <w:spacing w:line="413" w:lineRule="auto"/>
        <w:ind w:left="353" w:right="-31"/>
        <w:rPr>
          <w:sz w:val="18"/>
          <w:szCs w:val="18"/>
        </w:rPr>
      </w:pPr>
      <w:r>
        <w:rPr>
          <w:i/>
          <w:spacing w:val="-1"/>
          <w:sz w:val="18"/>
          <w:szCs w:val="18"/>
        </w:rPr>
        <w:t>A</w:t>
      </w:r>
      <w:r>
        <w:rPr>
          <w:i/>
          <w:sz w:val="18"/>
          <w:szCs w:val="18"/>
        </w:rPr>
        <w:t>ta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,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sz w:val="18"/>
          <w:szCs w:val="18"/>
        </w:rPr>
        <w:t>di</w:t>
      </w:r>
      <w:r>
        <w:rPr>
          <w:i/>
          <w:spacing w:val="1"/>
          <w:sz w:val="18"/>
          <w:szCs w:val="18"/>
        </w:rPr>
        <w:t>b</w:t>
      </w:r>
      <w:r>
        <w:rPr>
          <w:i/>
          <w:sz w:val="18"/>
          <w:szCs w:val="18"/>
        </w:rPr>
        <w:t>ohongi,</w:t>
      </w:r>
      <w:r>
        <w:rPr>
          <w:i/>
          <w:spacing w:val="-7"/>
          <w:sz w:val="18"/>
          <w:szCs w:val="18"/>
        </w:rPr>
        <w:t xml:space="preserve"> </w:t>
      </w:r>
      <w:r>
        <w:rPr>
          <w:i/>
          <w:sz w:val="18"/>
          <w:szCs w:val="18"/>
        </w:rPr>
        <w:t>janganlah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pacing w:val="1"/>
          <w:sz w:val="18"/>
          <w:szCs w:val="18"/>
        </w:rPr>
        <w:t>b</w:t>
      </w:r>
      <w:r>
        <w:rPr>
          <w:i/>
          <w:sz w:val="18"/>
          <w:szCs w:val="18"/>
        </w:rPr>
        <w:t>e</w:t>
      </w:r>
      <w:r>
        <w:rPr>
          <w:i/>
          <w:spacing w:val="-1"/>
          <w:sz w:val="18"/>
          <w:szCs w:val="18"/>
        </w:rPr>
        <w:t>r</w:t>
      </w:r>
      <w:r>
        <w:rPr>
          <w:i/>
          <w:sz w:val="18"/>
          <w:szCs w:val="18"/>
        </w:rPr>
        <w:t>damai</w:t>
      </w:r>
      <w:r>
        <w:rPr>
          <w:i/>
          <w:spacing w:val="-1"/>
          <w:sz w:val="18"/>
          <w:szCs w:val="18"/>
        </w:rPr>
        <w:t xml:space="preserve"> </w:t>
      </w:r>
      <w:r>
        <w:rPr>
          <w:i/>
          <w:sz w:val="18"/>
          <w:szCs w:val="18"/>
        </w:rPr>
        <w:t>dengan</w:t>
      </w:r>
      <w:r>
        <w:rPr>
          <w:i/>
          <w:spacing w:val="14"/>
          <w:sz w:val="18"/>
          <w:szCs w:val="18"/>
        </w:rPr>
        <w:t xml:space="preserve"> </w:t>
      </w:r>
      <w:r>
        <w:rPr>
          <w:i/>
          <w:spacing w:val="-3"/>
          <w:w w:val="102"/>
          <w:sz w:val="18"/>
          <w:szCs w:val="18"/>
        </w:rPr>
        <w:t>k</w:t>
      </w:r>
      <w:r>
        <w:rPr>
          <w:i/>
          <w:w w:val="103"/>
          <w:sz w:val="18"/>
          <w:szCs w:val="18"/>
        </w:rPr>
        <w:t>e</w:t>
      </w:r>
      <w:r>
        <w:rPr>
          <w:i/>
          <w:spacing w:val="1"/>
          <w:w w:val="103"/>
          <w:sz w:val="18"/>
          <w:szCs w:val="18"/>
        </w:rPr>
        <w:t>b</w:t>
      </w:r>
      <w:r>
        <w:rPr>
          <w:i/>
          <w:w w:val="104"/>
          <w:sz w:val="18"/>
          <w:szCs w:val="18"/>
        </w:rPr>
        <w:t xml:space="preserve">ohongan, </w:t>
      </w:r>
      <w:r>
        <w:rPr>
          <w:i/>
          <w:spacing w:val="-1"/>
          <w:sz w:val="18"/>
          <w:szCs w:val="18"/>
        </w:rPr>
        <w:t>A</w:t>
      </w:r>
      <w:r>
        <w:rPr>
          <w:i/>
          <w:sz w:val="18"/>
          <w:szCs w:val="18"/>
        </w:rPr>
        <w:t>ta</w:t>
      </w:r>
      <w:r>
        <w:rPr>
          <w:i/>
          <w:spacing w:val="-2"/>
          <w:sz w:val="18"/>
          <w:szCs w:val="18"/>
        </w:rPr>
        <w:t>u</w:t>
      </w:r>
      <w:r>
        <w:rPr>
          <w:i/>
          <w:sz w:val="18"/>
          <w:szCs w:val="18"/>
        </w:rPr>
        <w:t>,</w:t>
      </w:r>
      <w:r>
        <w:rPr>
          <w:i/>
          <w:spacing w:val="-13"/>
          <w:sz w:val="18"/>
          <w:szCs w:val="18"/>
        </w:rPr>
        <w:t xml:space="preserve"> </w:t>
      </w:r>
      <w:r>
        <w:rPr>
          <w:i/>
          <w:w w:val="97"/>
          <w:sz w:val="18"/>
          <w:szCs w:val="18"/>
        </w:rPr>
        <w:t>di</w:t>
      </w:r>
      <w:r>
        <w:rPr>
          <w:i/>
          <w:spacing w:val="1"/>
          <w:w w:val="97"/>
          <w:sz w:val="18"/>
          <w:szCs w:val="18"/>
        </w:rPr>
        <w:t>b</w:t>
      </w:r>
      <w:r>
        <w:rPr>
          <w:i/>
          <w:w w:val="97"/>
          <w:sz w:val="18"/>
          <w:szCs w:val="18"/>
        </w:rPr>
        <w:t>enci,</w:t>
      </w:r>
      <w:r>
        <w:rPr>
          <w:i/>
          <w:spacing w:val="-7"/>
          <w:w w:val="97"/>
          <w:sz w:val="18"/>
          <w:szCs w:val="18"/>
        </w:rPr>
        <w:t xml:space="preserve"> </w:t>
      </w:r>
      <w:r>
        <w:rPr>
          <w:i/>
          <w:sz w:val="18"/>
          <w:szCs w:val="18"/>
        </w:rPr>
        <w:t>janganlah</w:t>
      </w:r>
      <w:r>
        <w:rPr>
          <w:i/>
          <w:spacing w:val="3"/>
          <w:sz w:val="18"/>
          <w:szCs w:val="18"/>
        </w:rPr>
        <w:t xml:space="preserve"> </w:t>
      </w:r>
      <w:r>
        <w:rPr>
          <w:i/>
          <w:sz w:val="18"/>
          <w:szCs w:val="18"/>
        </w:rPr>
        <w:t>balas</w:t>
      </w:r>
      <w:r>
        <w:rPr>
          <w:i/>
          <w:spacing w:val="-12"/>
          <w:sz w:val="18"/>
          <w:szCs w:val="18"/>
        </w:rPr>
        <w:t xml:space="preserve"> </w:t>
      </w:r>
      <w:r>
        <w:rPr>
          <w:i/>
          <w:w w:val="108"/>
          <w:sz w:val="18"/>
          <w:szCs w:val="18"/>
        </w:rPr>
        <w:t>mem</w:t>
      </w:r>
      <w:r>
        <w:rPr>
          <w:i/>
          <w:spacing w:val="1"/>
          <w:w w:val="108"/>
          <w:sz w:val="18"/>
          <w:szCs w:val="18"/>
        </w:rPr>
        <w:t>b</w:t>
      </w:r>
      <w:r>
        <w:rPr>
          <w:i/>
          <w:w w:val="96"/>
          <w:sz w:val="18"/>
          <w:szCs w:val="18"/>
        </w:rPr>
        <w:t>enci,</w:t>
      </w:r>
    </w:p>
    <w:p w:rsidR="00A31BD9" w:rsidRDefault="00357B69">
      <w:pPr>
        <w:spacing w:before="5" w:line="348" w:lineRule="auto"/>
        <w:ind w:left="353" w:right="256"/>
        <w:rPr>
          <w:sz w:val="18"/>
          <w:szCs w:val="18"/>
        </w:rPr>
      </w:pPr>
      <w:r>
        <w:pict>
          <v:group id="_x0000_s4818" style="position:absolute;left:0;text-align:left;margin-left:79.15pt;margin-top:32.45pt;width:0;height:0;z-index:-7092;mso-position-horizontal-relative:page" coordorigin="1583,649" coordsize="0,0">
            <v:shape id="_x0000_s4819" style="position:absolute;left:1583;top:649;width:0;height:0" coordorigin="1583,649" coordsize="0,0" path="m1583,649r,e" filled="f" strokeweight="1pt">
              <v:path arrowok="t"/>
            </v:shape>
            <w10:wrap anchorx="page"/>
          </v:group>
        </w:pict>
      </w:r>
      <w:r>
        <w:pict>
          <v:group id="_x0000_s4816" style="position:absolute;left:0;text-align:left;margin-left:87.65pt;margin-top:40.95pt;width:0;height:0;z-index:-7091;mso-position-horizontal-relative:page" coordorigin="1753,819" coordsize="0,0">
            <v:shape id="_x0000_s4817" style="position:absolute;left:1753;top:819;width:0;height:0" coordorigin="1753,819" coordsize="0,0" path="m1753,819r,e" filled="f" strokeweight="1pt">
              <v:path arrowok="t"/>
            </v:shape>
            <w10:wrap anchorx="page"/>
          </v:group>
        </w:pict>
      </w:r>
      <w:r>
        <w:pict>
          <v:group id="_x0000_s4814" style="position:absolute;left:0;text-align:left;margin-left:301.85pt;margin-top:40.95pt;width:0;height:0;z-index:-7090;mso-position-horizontal-relative:page" coordorigin="6037,819" coordsize="0,0">
            <v:shape id="_x0000_s4815" style="position:absolute;left:6037;top:819;width:0;height:0" coordorigin="6037,819" coordsize="0,0" path="m6037,819r,e" filled="f" strokeweight="1pt">
              <v:path arrowok="t"/>
            </v:shape>
            <w10:wrap anchorx="page"/>
          </v:group>
        </w:pict>
      </w:r>
      <w:r>
        <w:pict>
          <v:group id="_x0000_s4812" style="position:absolute;left:0;text-align:left;margin-left:310.35pt;margin-top:32.45pt;width:0;height:0;z-index:-7089;mso-position-horizontal-relative:page" coordorigin="6207,649" coordsize="0,0">
            <v:shape id="_x0000_s4813" style="position:absolute;left:6207;top:649;width:0;height:0" coordorigin="6207,649" coordsize="0,0" path="m6207,649r,e" filled="f" strokeweight="1pt">
              <v:path arrowok="t"/>
            </v:shape>
            <w10:wrap anchorx="page"/>
          </v:group>
        </w:pict>
      </w:r>
      <w:r w:rsidR="00021A40">
        <w:rPr>
          <w:i/>
          <w:sz w:val="18"/>
          <w:szCs w:val="18"/>
        </w:rPr>
        <w:t>Na</w:t>
      </w:r>
      <w:r w:rsidR="00021A40">
        <w:rPr>
          <w:i/>
          <w:spacing w:val="-1"/>
          <w:sz w:val="18"/>
          <w:szCs w:val="18"/>
        </w:rPr>
        <w:t>m</w:t>
      </w:r>
      <w:r w:rsidR="00021A40">
        <w:rPr>
          <w:i/>
          <w:sz w:val="18"/>
          <w:szCs w:val="18"/>
        </w:rPr>
        <w:t>un</w:t>
      </w:r>
      <w:r w:rsidR="00021A40">
        <w:rPr>
          <w:i/>
          <w:spacing w:val="9"/>
          <w:sz w:val="18"/>
          <w:szCs w:val="18"/>
        </w:rPr>
        <w:t xml:space="preserve"> </w:t>
      </w:r>
      <w:r w:rsidR="00021A40">
        <w:rPr>
          <w:i/>
          <w:sz w:val="18"/>
          <w:szCs w:val="18"/>
        </w:rPr>
        <w:t>janganlah</w:t>
      </w:r>
      <w:r w:rsidR="00021A40">
        <w:rPr>
          <w:i/>
          <w:spacing w:val="3"/>
          <w:sz w:val="18"/>
          <w:szCs w:val="18"/>
        </w:rPr>
        <w:t xml:space="preserve"> </w:t>
      </w:r>
      <w:r w:rsidR="00021A40">
        <w:rPr>
          <w:i/>
          <w:spacing w:val="-3"/>
          <w:sz w:val="18"/>
          <w:szCs w:val="18"/>
        </w:rPr>
        <w:t>k</w:t>
      </w:r>
      <w:r w:rsidR="00021A40">
        <w:rPr>
          <w:i/>
          <w:sz w:val="18"/>
          <w:szCs w:val="18"/>
        </w:rPr>
        <w:t>elihatan</w:t>
      </w:r>
      <w:r w:rsidR="00021A40">
        <w:rPr>
          <w:i/>
          <w:spacing w:val="-4"/>
          <w:sz w:val="18"/>
          <w:szCs w:val="18"/>
        </w:rPr>
        <w:t xml:space="preserve"> </w:t>
      </w:r>
      <w:r w:rsidR="00021A40">
        <w:rPr>
          <w:i/>
          <w:spacing w:val="-1"/>
          <w:w w:val="96"/>
          <w:sz w:val="18"/>
          <w:szCs w:val="18"/>
        </w:rPr>
        <w:t>t</w:t>
      </w:r>
      <w:r w:rsidR="00021A40">
        <w:rPr>
          <w:i/>
          <w:w w:val="96"/>
          <w:sz w:val="18"/>
          <w:szCs w:val="18"/>
        </w:rPr>
        <w:t>erlalu</w:t>
      </w:r>
      <w:r w:rsidR="00021A40">
        <w:rPr>
          <w:i/>
          <w:spacing w:val="-7"/>
          <w:w w:val="96"/>
          <w:sz w:val="18"/>
          <w:szCs w:val="18"/>
        </w:rPr>
        <w:t xml:space="preserve"> </w:t>
      </w:r>
      <w:r w:rsidR="00021A40">
        <w:rPr>
          <w:i/>
          <w:w w:val="96"/>
          <w:sz w:val="18"/>
          <w:szCs w:val="18"/>
        </w:rPr>
        <w:t>bai</w:t>
      </w:r>
      <w:r w:rsidR="00021A40">
        <w:rPr>
          <w:i/>
          <w:spacing w:val="2"/>
          <w:w w:val="96"/>
          <w:sz w:val="18"/>
          <w:szCs w:val="18"/>
        </w:rPr>
        <w:t>k</w:t>
      </w:r>
      <w:r w:rsidR="00021A40">
        <w:rPr>
          <w:i/>
          <w:w w:val="96"/>
          <w:sz w:val="18"/>
          <w:szCs w:val="18"/>
        </w:rPr>
        <w:t>,</w:t>
      </w:r>
      <w:r w:rsidR="00021A40">
        <w:rPr>
          <w:i/>
          <w:spacing w:val="-3"/>
          <w:w w:val="96"/>
          <w:sz w:val="18"/>
          <w:szCs w:val="18"/>
        </w:rPr>
        <w:t xml:space="preserve"> </w:t>
      </w:r>
      <w:r w:rsidR="00021A40">
        <w:rPr>
          <w:i/>
          <w:sz w:val="18"/>
          <w:szCs w:val="18"/>
        </w:rPr>
        <w:t>atau</w:t>
      </w:r>
      <w:r w:rsidR="00021A40">
        <w:rPr>
          <w:i/>
          <w:spacing w:val="4"/>
          <w:sz w:val="18"/>
          <w:szCs w:val="18"/>
        </w:rPr>
        <w:t xml:space="preserve"> </w:t>
      </w:r>
      <w:r w:rsidR="00021A40">
        <w:rPr>
          <w:i/>
          <w:spacing w:val="1"/>
          <w:sz w:val="18"/>
          <w:szCs w:val="18"/>
        </w:rPr>
        <w:t>b</w:t>
      </w:r>
      <w:r w:rsidR="00021A40">
        <w:rPr>
          <w:i/>
          <w:sz w:val="18"/>
          <w:szCs w:val="18"/>
        </w:rPr>
        <w:t>erbi</w:t>
      </w:r>
      <w:r w:rsidR="00021A40">
        <w:rPr>
          <w:i/>
          <w:spacing w:val="-3"/>
          <w:sz w:val="18"/>
          <w:szCs w:val="18"/>
        </w:rPr>
        <w:t>c</w:t>
      </w:r>
      <w:r w:rsidR="00021A40">
        <w:rPr>
          <w:i/>
          <w:sz w:val="18"/>
          <w:szCs w:val="18"/>
        </w:rPr>
        <w:t>a</w:t>
      </w:r>
      <w:r w:rsidR="00021A40">
        <w:rPr>
          <w:i/>
          <w:spacing w:val="-3"/>
          <w:sz w:val="18"/>
          <w:szCs w:val="18"/>
        </w:rPr>
        <w:t>r</w:t>
      </w:r>
      <w:r w:rsidR="00021A40">
        <w:rPr>
          <w:i/>
          <w:sz w:val="18"/>
          <w:szCs w:val="18"/>
        </w:rPr>
        <w:t xml:space="preserve">a </w:t>
      </w:r>
      <w:r w:rsidR="00021A40">
        <w:rPr>
          <w:i/>
          <w:spacing w:val="-1"/>
          <w:w w:val="96"/>
          <w:sz w:val="18"/>
          <w:szCs w:val="18"/>
        </w:rPr>
        <w:t>t</w:t>
      </w:r>
      <w:r w:rsidR="00021A40">
        <w:rPr>
          <w:i/>
          <w:w w:val="96"/>
          <w:sz w:val="18"/>
          <w:szCs w:val="18"/>
        </w:rPr>
        <w:t>erlalu</w:t>
      </w:r>
      <w:r w:rsidR="00021A40">
        <w:rPr>
          <w:i/>
          <w:spacing w:val="-7"/>
          <w:w w:val="96"/>
          <w:sz w:val="18"/>
          <w:szCs w:val="18"/>
        </w:rPr>
        <w:t xml:space="preserve"> </w:t>
      </w:r>
      <w:r w:rsidR="00021A40">
        <w:rPr>
          <w:i/>
          <w:sz w:val="18"/>
          <w:szCs w:val="18"/>
        </w:rPr>
        <w:t>bijaksana;</w:t>
      </w:r>
    </w:p>
    <w:p w:rsidR="00A31BD9" w:rsidRDefault="00021A40">
      <w:pPr>
        <w:spacing w:before="3" w:line="100" w:lineRule="exact"/>
        <w:rPr>
          <w:sz w:val="10"/>
          <w:szCs w:val="10"/>
        </w:rPr>
      </w:pPr>
      <w:r>
        <w:br w:type="column"/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rPr>
          <w:sz w:val="16"/>
          <w:szCs w:val="16"/>
        </w:rPr>
      </w:pPr>
      <w:r>
        <w:pict>
          <v:shape id="_x0000_s4811" type="#_x0000_t75" style="position:absolute;margin-left:316.2pt;margin-top:-165.05pt;width:124.35pt;height:162.5pt;z-index:-7082;mso-position-horizontal-relative:page">
            <v:imagedata r:id="rId17" o:title=""/>
            <w10:wrap anchorx="page"/>
          </v:shape>
        </w:pict>
      </w:r>
      <w:r w:rsidR="00021A40">
        <w:rPr>
          <w:color w:val="00ADEF"/>
          <w:w w:val="105"/>
          <w:sz w:val="16"/>
          <w:szCs w:val="16"/>
        </w:rPr>
        <w:t>Sumbe</w:t>
      </w:r>
      <w:r w:rsidR="00021A40">
        <w:rPr>
          <w:color w:val="00ADEF"/>
          <w:spacing w:val="1"/>
          <w:w w:val="105"/>
          <w:sz w:val="16"/>
          <w:szCs w:val="16"/>
        </w:rPr>
        <w:t>r</w:t>
      </w:r>
      <w:r w:rsidR="00021A40">
        <w:rPr>
          <w:color w:val="00ADEF"/>
          <w:w w:val="74"/>
          <w:sz w:val="16"/>
          <w:szCs w:val="16"/>
        </w:rPr>
        <w:t>:</w:t>
      </w:r>
      <w:r w:rsidR="00021A40">
        <w:rPr>
          <w:color w:val="00ADEF"/>
          <w:spacing w:val="-6"/>
          <w:sz w:val="16"/>
          <w:szCs w:val="16"/>
        </w:rPr>
        <w:t xml:space="preserve"> </w:t>
      </w:r>
      <w:r w:rsidR="00021A40">
        <w:rPr>
          <w:color w:val="00ADEF"/>
          <w:sz w:val="16"/>
          <w:szCs w:val="16"/>
        </w:rPr>
        <w:t>do</w:t>
      </w:r>
      <w:r w:rsidR="00021A40">
        <w:rPr>
          <w:color w:val="00ADEF"/>
          <w:spacing w:val="1"/>
          <w:sz w:val="16"/>
          <w:szCs w:val="16"/>
        </w:rPr>
        <w:t>k</w:t>
      </w:r>
      <w:r w:rsidR="00021A40">
        <w:rPr>
          <w:color w:val="00ADEF"/>
          <w:sz w:val="16"/>
          <w:szCs w:val="16"/>
        </w:rPr>
        <w:t>umen</w:t>
      </w:r>
      <w:r w:rsidR="00021A40">
        <w:rPr>
          <w:color w:val="00ADEF"/>
          <w:spacing w:val="38"/>
          <w:sz w:val="16"/>
          <w:szCs w:val="16"/>
        </w:rPr>
        <w:t xml:space="preserve"> </w:t>
      </w:r>
      <w:r w:rsidR="00021A40">
        <w:rPr>
          <w:color w:val="00ADEF"/>
          <w:w w:val="97"/>
          <w:sz w:val="16"/>
          <w:szCs w:val="16"/>
        </w:rPr>
        <w:t>Kemdi</w:t>
      </w:r>
      <w:r w:rsidR="00021A40">
        <w:rPr>
          <w:color w:val="00ADEF"/>
          <w:spacing w:val="3"/>
          <w:w w:val="97"/>
          <w:sz w:val="16"/>
          <w:szCs w:val="16"/>
        </w:rPr>
        <w:t>k</w:t>
      </w:r>
      <w:r w:rsidR="00021A40"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97"/>
        <w:rPr>
          <w:sz w:val="18"/>
          <w:szCs w:val="1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4648" w:space="296"/>
            <w:col w:w="3596"/>
          </w:cols>
        </w:sect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1.1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Rud</w:t>
      </w:r>
      <w:r>
        <w:rPr>
          <w:spacing w:val="-1"/>
          <w:sz w:val="18"/>
          <w:szCs w:val="18"/>
        </w:rPr>
        <w:t>y</w:t>
      </w:r>
      <w:r>
        <w:rPr>
          <w:sz w:val="18"/>
          <w:szCs w:val="18"/>
        </w:rPr>
        <w:t>a</w:t>
      </w:r>
      <w:r>
        <w:rPr>
          <w:spacing w:val="-2"/>
          <w:sz w:val="18"/>
          <w:szCs w:val="18"/>
        </w:rPr>
        <w:t>r</w:t>
      </w:r>
      <w:r>
        <w:rPr>
          <w:sz w:val="18"/>
          <w:szCs w:val="18"/>
        </w:rPr>
        <w:t>d</w:t>
      </w:r>
      <w:r>
        <w:rPr>
          <w:spacing w:val="2"/>
          <w:sz w:val="18"/>
          <w:szCs w:val="18"/>
        </w:rPr>
        <w:t xml:space="preserve"> </w:t>
      </w:r>
      <w:r>
        <w:rPr>
          <w:spacing w:val="2"/>
          <w:w w:val="75"/>
          <w:sz w:val="18"/>
          <w:szCs w:val="18"/>
        </w:rPr>
        <w:t>K</w:t>
      </w:r>
      <w:r>
        <w:rPr>
          <w:w w:val="102"/>
          <w:sz w:val="18"/>
          <w:szCs w:val="18"/>
        </w:rPr>
        <w:t>ipling</w:t>
      </w:r>
    </w:p>
    <w:p w:rsidR="00A31BD9" w:rsidRDefault="00357B69">
      <w:pPr>
        <w:spacing w:before="4" w:line="260" w:lineRule="exact"/>
        <w:rPr>
          <w:sz w:val="26"/>
          <w:szCs w:val="26"/>
        </w:rPr>
      </w:pPr>
      <w:r>
        <w:lastRenderedPageBreak/>
        <w:pict>
          <v:group id="_x0000_s4809" style="position:absolute;margin-left:432.6pt;margin-top:74.85pt;width:0;height:0;z-index:-7075;mso-position-horizontal-relative:page;mso-position-vertical-relative:page" coordorigin="8652,1497" coordsize="0,0">
            <v:shape id="_x0000_s4810" style="position:absolute;left:8652;top:1497;width:0;height:0" coordorigin="8652,1497" coordsize="0,0" path="m8652,1497r,e" filled="f" strokeweight="1pt">
              <v:path arrowok="t"/>
            </v:shape>
            <w10:wrap anchorx="page" anchory="page"/>
          </v:group>
        </w:pict>
      </w:r>
      <w:r>
        <w:pict>
          <v:group id="_x0000_s4807" style="position:absolute;margin-left:432.6pt;margin-top:580.85pt;width:0;height:0;z-index:-7076;mso-position-horizontal-relative:page;mso-position-vertical-relative:page" coordorigin="8652,11617" coordsize="0,0">
            <v:shape id="_x0000_s4808" style="position:absolute;left:8652;top:11617;width:0;height:0" coordorigin="8652,11617" coordsize="0,0" path="m8652,11617r,e" filled="f" strokeweight="1pt">
              <v:path arrowok="t"/>
            </v:shape>
            <w10:wrap anchorx="page" anchory="page"/>
          </v:group>
        </w:pict>
      </w:r>
      <w:r>
        <w:pict>
          <v:group id="_x0000_s4797" style="position:absolute;margin-left:48.85pt;margin-top:65.85pt;width:384.25pt;height:524pt;z-index:-7081;mso-position-horizontal-relative:page;mso-position-vertical-relative:page" coordorigin="977,1317" coordsize="7685,10480">
            <v:shape id="_x0000_s4806" style="position:absolute;left:987;top:1327;width:7665;height:10460" coordorigin="987,1327" coordsize="7665,10460" path="m1157,1327r-72,1l1021,1339r-31,59l987,11656r1,32l999,11753r59,31l8521,11787r32,-1l8618,11775r31,-59l8652,1458r-1,-32l8640,1361r-59,-31l1157,1327xe" fillcolor="#abe0f9" stroked="f">
              <v:path arrowok="t"/>
            </v:shape>
            <v:shape id="_x0000_s4805" style="position:absolute;left:988;top:1332;width:131;height:146" coordorigin="988,1332" coordsize="131,146" path="m1119,1332r-15,4l1087,1342r-17,7l1053,1359r-16,13l1022,1387r-13,19l999,1428r-8,26l988,1478e" filled="f" strokeweight="1pt">
              <v:path arrowok="t"/>
            </v:shape>
            <v:shape id="_x0000_s4804" style="position:absolute;left:987;top:1537;width:0;height:10060" coordorigin="987,1537" coordsize="0,10060" path="m987,1537r,10060e" filled="f" strokeweight="1pt">
              <v:path arrowok="t"/>
            </v:shape>
            <v:shape id="_x0000_s4803" style="position:absolute;left:992;top:11655;width:146;height:131" coordorigin="992,11655" coordsize="146,131" path="m992,11655r4,15l1001,11687r8,17l1019,11720r13,17l1047,11752r19,13l1088,11775r26,8l1138,11786e" filled="f" strokeweight="1pt">
              <v:path arrowok="t"/>
            </v:shape>
            <v:shape id="_x0000_s4802" style="position:absolute;left:1197;top:11787;width:7265;height:0" coordorigin="1197,11787" coordsize="7265,0" path="m1197,11787r7265,e" filled="f" strokeweight="1pt">
              <v:path arrowok="t"/>
            </v:shape>
            <v:shape id="_x0000_s4801" style="position:absolute;left:8520;top:11636;width:131;height:146" coordorigin="8520,11636" coordsize="131,146" path="m8520,11782r15,-4l8552,11772r16,-7l8585,11755r17,-13l8617,11727r13,-19l8640,11686r8,-26l8651,11636e" filled="f" strokeweight="1pt">
              <v:path arrowok="t"/>
            </v:shape>
            <v:shape id="_x0000_s4800" style="position:absolute;left:8652;top:1517;width:0;height:10060" coordorigin="8652,1517" coordsize="0,10060" path="m8652,11577r,-10060e" filled="f" strokeweight="1pt">
              <v:path arrowok="t"/>
            </v:shape>
            <v:shape id="_x0000_s4799" style="position:absolute;left:8501;top:1328;width:146;height:131" coordorigin="8501,1328" coordsize="146,131" path="m8647,1459r-4,-15l8637,1427r-7,-17l8620,1394r-13,-17l8592,1362r-19,-13l8551,1339r-26,-8l8501,1328e" filled="f" strokeweight="1pt">
              <v:path arrowok="t"/>
            </v:shape>
            <v:shape id="_x0000_s4798" style="position:absolute;left:1177;top:1327;width:7265;height:0" coordorigin="1177,1327" coordsize="7265,0" path="m8442,1327r-7265,e" filled="f" strokeweight="1pt">
              <v:path arrowok="t"/>
            </v:shape>
            <w10:wrap anchorx="page" anchory="page"/>
          </v:group>
        </w:pict>
      </w:r>
    </w:p>
    <w:p w:rsidR="00A31BD9" w:rsidRDefault="00357B69">
      <w:pPr>
        <w:spacing w:before="31" w:line="372" w:lineRule="auto"/>
        <w:ind w:left="1095" w:right="1522"/>
      </w:pPr>
      <w:r>
        <w:pict>
          <v:group id="_x0000_s4795" style="position:absolute;left:0;text-align:left;margin-left:49.35pt;margin-top:-3.7pt;width:0;height:0;z-index:-7080;mso-position-horizontal-relative:page" coordorigin="987,-74" coordsize="0,0">
            <v:shape id="_x0000_s4796" style="position:absolute;left:987;top:-74;width:0;height:0" coordorigin="987,-74" coordsize="0,0" path="m987,-74r,e" filled="f" strokeweight="1pt">
              <v:path arrowok="t"/>
            </v:shape>
            <w10:wrap anchorx="page"/>
          </v:group>
        </w:pict>
      </w:r>
      <w:r>
        <w:pict>
          <v:group id="_x0000_s4793" style="position:absolute;left:0;text-align:left;margin-left:424.1pt;margin-top:66.35pt;width:0;height:0;z-index:-7074;mso-position-horizontal-relative:page;mso-position-vertical-relative:page" coordorigin="8482,1327" coordsize="0,0">
            <v:shape id="_x0000_s4794" style="position:absolute;left:8482;top:1327;width:0;height:0" coordorigin="8482,1327" coordsize="0,0" path="m8482,1327r,e" filled="f" strokeweight="1pt">
              <v:path arrowok="t"/>
            </v:shape>
            <w10:wrap anchorx="page" anchory="page"/>
          </v:group>
        </w:pict>
      </w:r>
      <w:r>
        <w:pict>
          <v:group id="_x0000_s4791" style="position:absolute;left:0;text-align:left;margin-left:57.85pt;margin-top:-12.2pt;width:0;height:0;z-index:-7073;mso-position-horizontal-relative:page" coordorigin="1157,-244" coordsize="0,0">
            <v:shape id="_x0000_s4792" style="position:absolute;left:1157;top:-244;width:0;height:0" coordorigin="1157,-244" coordsize="0,0" path="m1157,-244r,e" filled="f" strokeweight="1pt">
              <v:path arrowok="t"/>
            </v:shape>
            <w10:wrap anchorx="page"/>
          </v:group>
        </w:pict>
      </w:r>
      <w:r w:rsidR="00021A40">
        <w:rPr>
          <w:i/>
          <w:w w:val="94"/>
        </w:rPr>
        <w:t>Ji</w:t>
      </w:r>
      <w:r w:rsidR="00021A40">
        <w:rPr>
          <w:i/>
          <w:spacing w:val="-3"/>
          <w:w w:val="94"/>
        </w:rPr>
        <w:t>k</w:t>
      </w:r>
      <w:r w:rsidR="00021A40">
        <w:rPr>
          <w:i/>
          <w:w w:val="94"/>
        </w:rPr>
        <w:t>a</w:t>
      </w:r>
      <w:r w:rsidR="00021A40">
        <w:rPr>
          <w:i/>
          <w:spacing w:val="-10"/>
          <w:w w:val="94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au</w:t>
      </w:r>
      <w:r w:rsidR="00021A40">
        <w:rPr>
          <w:i/>
          <w:spacing w:val="-4"/>
        </w:rPr>
        <w:t xml:space="preserve"> </w:t>
      </w:r>
      <w:r w:rsidR="00021A40">
        <w:rPr>
          <w:i/>
        </w:rPr>
        <w:t>dapat</w:t>
      </w:r>
      <w:r w:rsidR="00021A40">
        <w:rPr>
          <w:i/>
          <w:spacing w:val="9"/>
        </w:rPr>
        <w:t xml:space="preserve"> </w:t>
      </w:r>
      <w:r w:rsidR="00021A40">
        <w:rPr>
          <w:i/>
          <w:spacing w:val="1"/>
        </w:rPr>
        <w:t>b</w:t>
      </w:r>
      <w:r w:rsidR="00021A40">
        <w:rPr>
          <w:i/>
        </w:rPr>
        <w:t>ermimpi</w:t>
      </w:r>
      <w:r w:rsidR="00021A40">
        <w:rPr>
          <w:i/>
          <w:spacing w:val="-2"/>
        </w:rPr>
        <w:t xml:space="preserve"> </w:t>
      </w:r>
      <w:r w:rsidR="00021A40">
        <w:rPr>
          <w:i/>
        </w:rPr>
        <w:t>–</w:t>
      </w:r>
      <w:r w:rsidR="00021A40">
        <w:rPr>
          <w:i/>
          <w:spacing w:val="-14"/>
        </w:rPr>
        <w:t xml:space="preserve"> </w:t>
      </w:r>
      <w:r w:rsidR="00021A40">
        <w:rPr>
          <w:i/>
        </w:rPr>
        <w:t>dan</w:t>
      </w:r>
      <w:r w:rsidR="00021A40">
        <w:rPr>
          <w:i/>
          <w:spacing w:val="1"/>
        </w:rPr>
        <w:t xml:space="preserve"> </w:t>
      </w:r>
      <w:r w:rsidR="00021A40">
        <w:rPr>
          <w:i/>
        </w:rPr>
        <w:t>tidak</w:t>
      </w:r>
      <w:r w:rsidR="00021A40">
        <w:rPr>
          <w:i/>
          <w:spacing w:val="-6"/>
        </w:rPr>
        <w:t xml:space="preserve"> </w:t>
      </w:r>
      <w:r w:rsidR="00021A40">
        <w:rPr>
          <w:i/>
        </w:rPr>
        <w:t>membiar</w:t>
      </w:r>
      <w:r w:rsidR="00021A40">
        <w:rPr>
          <w:i/>
          <w:spacing w:val="-3"/>
        </w:rPr>
        <w:t>k</w:t>
      </w:r>
      <w:r w:rsidR="00021A40">
        <w:rPr>
          <w:i/>
        </w:rPr>
        <w:t>an</w:t>
      </w:r>
      <w:r w:rsidR="00021A40">
        <w:rPr>
          <w:i/>
          <w:spacing w:val="20"/>
        </w:rPr>
        <w:t xml:space="preserve"> </w:t>
      </w:r>
      <w:r w:rsidR="00021A40">
        <w:rPr>
          <w:i/>
        </w:rPr>
        <w:t>mimpi</w:t>
      </w:r>
      <w:r w:rsidR="00021A40">
        <w:rPr>
          <w:i/>
          <w:spacing w:val="6"/>
        </w:rPr>
        <w:t xml:space="preserve"> </w:t>
      </w:r>
      <w:r w:rsidR="00021A40">
        <w:rPr>
          <w:i/>
          <w:w w:val="106"/>
        </w:rPr>
        <w:t>meng</w:t>
      </w:r>
      <w:r w:rsidR="00021A40">
        <w:rPr>
          <w:i/>
          <w:spacing w:val="-1"/>
          <w:w w:val="106"/>
        </w:rPr>
        <w:t>u</w:t>
      </w:r>
      <w:r w:rsidR="00021A40">
        <w:rPr>
          <w:i/>
          <w:w w:val="102"/>
        </w:rPr>
        <w:t>asai</w:t>
      </w:r>
      <w:r w:rsidR="00021A40">
        <w:rPr>
          <w:i/>
          <w:spacing w:val="-1"/>
          <w:w w:val="102"/>
        </w:rPr>
        <w:t>m</w:t>
      </w:r>
      <w:r w:rsidR="00021A40">
        <w:rPr>
          <w:i/>
          <w:w w:val="88"/>
        </w:rPr>
        <w:t xml:space="preserve">u; </w:t>
      </w:r>
      <w:r w:rsidR="00021A40">
        <w:rPr>
          <w:i/>
          <w:w w:val="94"/>
        </w:rPr>
        <w:t>Ji</w:t>
      </w:r>
      <w:r w:rsidR="00021A40">
        <w:rPr>
          <w:i/>
          <w:spacing w:val="-3"/>
          <w:w w:val="94"/>
        </w:rPr>
        <w:t>k</w:t>
      </w:r>
      <w:r w:rsidR="00021A40">
        <w:rPr>
          <w:i/>
          <w:w w:val="94"/>
        </w:rPr>
        <w:t>a</w:t>
      </w:r>
      <w:r w:rsidR="00021A40">
        <w:rPr>
          <w:i/>
          <w:spacing w:val="-10"/>
          <w:w w:val="94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au</w:t>
      </w:r>
      <w:r w:rsidR="00021A40">
        <w:rPr>
          <w:i/>
          <w:spacing w:val="-4"/>
        </w:rPr>
        <w:t xml:space="preserve"> </w:t>
      </w:r>
      <w:r w:rsidR="00021A40">
        <w:rPr>
          <w:i/>
        </w:rPr>
        <w:t>dapat</w:t>
      </w:r>
      <w:r w:rsidR="00021A40">
        <w:rPr>
          <w:i/>
          <w:spacing w:val="9"/>
        </w:rPr>
        <w:t xml:space="preserve"> </w:t>
      </w:r>
      <w:r w:rsidR="00021A40">
        <w:rPr>
          <w:i/>
          <w:spacing w:val="1"/>
          <w:w w:val="94"/>
        </w:rPr>
        <w:t>b</w:t>
      </w:r>
      <w:r w:rsidR="00021A40">
        <w:rPr>
          <w:i/>
          <w:w w:val="94"/>
        </w:rPr>
        <w:t>erpi</w:t>
      </w:r>
      <w:r w:rsidR="00021A40">
        <w:rPr>
          <w:i/>
          <w:spacing w:val="1"/>
          <w:w w:val="94"/>
        </w:rPr>
        <w:t>k</w:t>
      </w:r>
      <w:r w:rsidR="00021A40">
        <w:rPr>
          <w:i/>
          <w:w w:val="94"/>
        </w:rPr>
        <w:t>ir</w:t>
      </w:r>
      <w:r w:rsidR="00021A40">
        <w:rPr>
          <w:i/>
          <w:spacing w:val="-8"/>
          <w:w w:val="94"/>
        </w:rPr>
        <w:t xml:space="preserve"> </w:t>
      </w:r>
      <w:r w:rsidR="00021A40">
        <w:rPr>
          <w:i/>
        </w:rPr>
        <w:t>–</w:t>
      </w:r>
      <w:r w:rsidR="00021A40">
        <w:rPr>
          <w:i/>
          <w:spacing w:val="-14"/>
        </w:rPr>
        <w:t xml:space="preserve"> </w:t>
      </w:r>
      <w:r w:rsidR="00021A40">
        <w:rPr>
          <w:i/>
        </w:rPr>
        <w:t>dan</w:t>
      </w:r>
      <w:r w:rsidR="00021A40">
        <w:rPr>
          <w:i/>
          <w:spacing w:val="1"/>
        </w:rPr>
        <w:t xml:space="preserve"> </w:t>
      </w:r>
      <w:r w:rsidR="00021A40">
        <w:rPr>
          <w:i/>
        </w:rPr>
        <w:t>tidak</w:t>
      </w:r>
      <w:r w:rsidR="00021A40">
        <w:rPr>
          <w:i/>
          <w:spacing w:val="-6"/>
        </w:rPr>
        <w:t xml:space="preserve"> </w:t>
      </w:r>
      <w:r w:rsidR="00021A40">
        <w:rPr>
          <w:i/>
        </w:rPr>
        <w:t>menjadi</w:t>
      </w:r>
      <w:r w:rsidR="00021A40">
        <w:rPr>
          <w:i/>
          <w:spacing w:val="-3"/>
        </w:rPr>
        <w:t>k</w:t>
      </w:r>
      <w:r w:rsidR="00021A40">
        <w:rPr>
          <w:i/>
        </w:rPr>
        <w:t>an</w:t>
      </w:r>
      <w:r w:rsidR="00021A40">
        <w:rPr>
          <w:i/>
          <w:spacing w:val="11"/>
        </w:rPr>
        <w:t xml:space="preserve"> </w:t>
      </w:r>
      <w:r w:rsidR="00021A40">
        <w:rPr>
          <w:i/>
          <w:w w:val="99"/>
        </w:rPr>
        <w:t>pi</w:t>
      </w:r>
      <w:r w:rsidR="00021A40">
        <w:rPr>
          <w:i/>
          <w:spacing w:val="1"/>
          <w:w w:val="99"/>
        </w:rPr>
        <w:t>k</w:t>
      </w:r>
      <w:r w:rsidR="00021A40">
        <w:rPr>
          <w:i/>
          <w:w w:val="82"/>
        </w:rPr>
        <w:t>i</w:t>
      </w:r>
      <w:r w:rsidR="00021A40">
        <w:rPr>
          <w:i/>
          <w:spacing w:val="-3"/>
          <w:w w:val="82"/>
        </w:rPr>
        <w:t>r</w:t>
      </w:r>
      <w:r w:rsidR="00021A40">
        <w:rPr>
          <w:i/>
          <w:w w:val="108"/>
        </w:rPr>
        <w:t>an</w:t>
      </w:r>
      <w:r w:rsidR="00021A40">
        <w:rPr>
          <w:i/>
          <w:spacing w:val="-1"/>
          <w:w w:val="108"/>
        </w:rPr>
        <w:t>m</w:t>
      </w:r>
      <w:r w:rsidR="00021A40">
        <w:rPr>
          <w:i/>
          <w:w w:val="105"/>
        </w:rPr>
        <w:t>u</w:t>
      </w:r>
      <w:r w:rsidR="00021A40">
        <w:rPr>
          <w:i/>
          <w:spacing w:val="-14"/>
        </w:rPr>
        <w:t xml:space="preserve"> </w:t>
      </w:r>
      <w:r w:rsidR="00021A40">
        <w:rPr>
          <w:i/>
        </w:rPr>
        <w:t>sebagai</w:t>
      </w:r>
      <w:r w:rsidR="00021A40">
        <w:rPr>
          <w:i/>
          <w:spacing w:val="-8"/>
        </w:rPr>
        <w:t xml:space="preserve"> </w:t>
      </w:r>
      <w:r w:rsidR="00021A40">
        <w:rPr>
          <w:i/>
        </w:rPr>
        <w:t>tuj</w:t>
      </w:r>
      <w:r w:rsidR="00021A40">
        <w:rPr>
          <w:i/>
          <w:spacing w:val="-1"/>
        </w:rPr>
        <w:t>u</w:t>
      </w:r>
      <w:r w:rsidR="00021A40">
        <w:rPr>
          <w:i/>
        </w:rPr>
        <w:t xml:space="preserve">an; </w:t>
      </w:r>
      <w:r w:rsidR="00021A40">
        <w:rPr>
          <w:i/>
          <w:w w:val="94"/>
        </w:rPr>
        <w:t>Ji</w:t>
      </w:r>
      <w:r w:rsidR="00021A40">
        <w:rPr>
          <w:i/>
          <w:spacing w:val="-3"/>
          <w:w w:val="94"/>
        </w:rPr>
        <w:t>k</w:t>
      </w:r>
      <w:r w:rsidR="00021A40">
        <w:rPr>
          <w:i/>
          <w:w w:val="94"/>
        </w:rPr>
        <w:t>a</w:t>
      </w:r>
      <w:r w:rsidR="00021A40">
        <w:rPr>
          <w:i/>
          <w:spacing w:val="-10"/>
          <w:w w:val="94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au</w:t>
      </w:r>
      <w:r w:rsidR="00021A40">
        <w:rPr>
          <w:i/>
          <w:spacing w:val="-4"/>
        </w:rPr>
        <w:t xml:space="preserve"> </w:t>
      </w:r>
      <w:r w:rsidR="00021A40">
        <w:rPr>
          <w:i/>
        </w:rPr>
        <w:t>dapat</w:t>
      </w:r>
      <w:r w:rsidR="00021A40">
        <w:rPr>
          <w:i/>
          <w:spacing w:val="9"/>
        </w:rPr>
        <w:t xml:space="preserve"> </w:t>
      </w:r>
      <w:r w:rsidR="00021A40">
        <w:rPr>
          <w:i/>
        </w:rPr>
        <w:t>me</w:t>
      </w:r>
      <w:r w:rsidR="00021A40">
        <w:rPr>
          <w:i/>
          <w:spacing w:val="-3"/>
        </w:rPr>
        <w:t>r</w:t>
      </w:r>
      <w:r w:rsidR="00021A40">
        <w:rPr>
          <w:i/>
        </w:rPr>
        <w:t>aih</w:t>
      </w:r>
      <w:r w:rsidR="00021A40">
        <w:rPr>
          <w:i/>
          <w:spacing w:val="-11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emenangan</w:t>
      </w:r>
      <w:r w:rsidR="00021A40">
        <w:rPr>
          <w:i/>
          <w:spacing w:val="34"/>
        </w:rPr>
        <w:t xml:space="preserve"> </w:t>
      </w:r>
      <w:r w:rsidR="00021A40">
        <w:rPr>
          <w:i/>
        </w:rPr>
        <w:t>dan</w:t>
      </w:r>
      <w:r w:rsidR="00021A40">
        <w:rPr>
          <w:i/>
          <w:spacing w:val="1"/>
        </w:rPr>
        <w:t xml:space="preserve"> </w:t>
      </w:r>
      <w:r w:rsidR="00021A40">
        <w:rPr>
          <w:i/>
        </w:rPr>
        <w:t>menderita</w:t>
      </w:r>
      <w:r w:rsidR="00021A40">
        <w:rPr>
          <w:i/>
          <w:spacing w:val="2"/>
        </w:rPr>
        <w:t xml:space="preserve"> </w:t>
      </w:r>
      <w:r w:rsidR="00021A40">
        <w:rPr>
          <w:i/>
          <w:spacing w:val="-1"/>
        </w:rPr>
        <w:t>m</w:t>
      </w:r>
      <w:r w:rsidR="00021A40">
        <w:rPr>
          <w:i/>
        </w:rPr>
        <w:t>usibah</w:t>
      </w:r>
      <w:r w:rsidR="00021A40">
        <w:rPr>
          <w:i/>
          <w:spacing w:val="7"/>
        </w:rPr>
        <w:t xml:space="preserve"> </w:t>
      </w:r>
      <w:r w:rsidR="00021A40">
        <w:rPr>
          <w:i/>
          <w:spacing w:val="-3"/>
          <w:w w:val="102"/>
        </w:rPr>
        <w:t>k</w:t>
      </w:r>
      <w:r w:rsidR="00021A40">
        <w:rPr>
          <w:i/>
          <w:w w:val="102"/>
        </w:rPr>
        <w:t>e</w:t>
      </w:r>
      <w:r w:rsidR="00021A40">
        <w:rPr>
          <w:i/>
          <w:spacing w:val="-3"/>
          <w:w w:val="102"/>
        </w:rPr>
        <w:t>k</w:t>
      </w:r>
      <w:r w:rsidR="00021A40">
        <w:rPr>
          <w:i/>
          <w:w w:val="103"/>
        </w:rPr>
        <w:t xml:space="preserve">alahan </w:t>
      </w:r>
      <w:r w:rsidR="00021A40">
        <w:rPr>
          <w:i/>
          <w:spacing w:val="2"/>
        </w:rPr>
        <w:t>D</w:t>
      </w:r>
      <w:r w:rsidR="00021A40">
        <w:rPr>
          <w:i/>
        </w:rPr>
        <w:t>an</w:t>
      </w:r>
      <w:r w:rsidR="00021A40">
        <w:rPr>
          <w:i/>
          <w:spacing w:val="-20"/>
        </w:rPr>
        <w:t xml:space="preserve"> </w:t>
      </w:r>
      <w:r w:rsidR="00021A40">
        <w:rPr>
          <w:i/>
        </w:rPr>
        <w:t>mem</w:t>
      </w:r>
      <w:r w:rsidR="00021A40">
        <w:rPr>
          <w:i/>
          <w:spacing w:val="1"/>
        </w:rPr>
        <w:t>p</w:t>
      </w:r>
      <w:r w:rsidR="00021A40">
        <w:rPr>
          <w:i/>
        </w:rPr>
        <w:t>erlaku</w:t>
      </w:r>
      <w:r w:rsidR="00021A40">
        <w:rPr>
          <w:i/>
          <w:spacing w:val="-3"/>
        </w:rPr>
        <w:t>k</w:t>
      </w:r>
      <w:r w:rsidR="00021A40">
        <w:rPr>
          <w:i/>
        </w:rPr>
        <w:t>an</w:t>
      </w:r>
      <w:r w:rsidR="00021A40">
        <w:rPr>
          <w:i/>
          <w:spacing w:val="22"/>
        </w:rPr>
        <w:t xml:space="preserve"> </w:t>
      </w:r>
      <w:r w:rsidR="00021A40">
        <w:rPr>
          <w:i/>
        </w:rPr>
        <w:t>sama</w:t>
      </w:r>
      <w:r w:rsidR="00021A40">
        <w:rPr>
          <w:i/>
          <w:spacing w:val="7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ed</w:t>
      </w:r>
      <w:r w:rsidR="00021A40">
        <w:rPr>
          <w:i/>
          <w:spacing w:val="-1"/>
        </w:rPr>
        <w:t>u</w:t>
      </w:r>
      <w:r w:rsidR="00021A40">
        <w:rPr>
          <w:i/>
        </w:rPr>
        <w:t>a</w:t>
      </w:r>
      <w:r w:rsidR="00021A40">
        <w:rPr>
          <w:i/>
          <w:spacing w:val="3"/>
        </w:rPr>
        <w:t xml:space="preserve"> </w:t>
      </w:r>
      <w:r w:rsidR="00021A40">
        <w:rPr>
          <w:i/>
        </w:rPr>
        <w:t>tip</w:t>
      </w:r>
      <w:r w:rsidR="00021A40">
        <w:rPr>
          <w:i/>
          <w:spacing w:val="-1"/>
        </w:rPr>
        <w:t>u</w:t>
      </w:r>
      <w:r w:rsidR="00021A40">
        <w:rPr>
          <w:i/>
        </w:rPr>
        <w:t>an</w:t>
      </w:r>
      <w:r w:rsidR="00021A40">
        <w:rPr>
          <w:i/>
          <w:spacing w:val="2"/>
        </w:rPr>
        <w:t xml:space="preserve"> </w:t>
      </w:r>
      <w:r w:rsidR="00021A40">
        <w:rPr>
          <w:i/>
        </w:rPr>
        <w:t>se</w:t>
      </w:r>
      <w:r w:rsidR="00021A40">
        <w:rPr>
          <w:i/>
          <w:spacing w:val="-1"/>
        </w:rPr>
        <w:t>m</w:t>
      </w:r>
      <w:r w:rsidR="00021A40">
        <w:rPr>
          <w:i/>
        </w:rPr>
        <w:t>u</w:t>
      </w:r>
      <w:r w:rsidR="00021A40">
        <w:rPr>
          <w:i/>
          <w:spacing w:val="7"/>
        </w:rPr>
        <w:t xml:space="preserve"> </w:t>
      </w:r>
      <w:r w:rsidR="00021A40">
        <w:rPr>
          <w:i/>
        </w:rPr>
        <w:t>itu;</w:t>
      </w:r>
    </w:p>
    <w:p w:rsidR="00A31BD9" w:rsidRDefault="00A31BD9">
      <w:pPr>
        <w:spacing w:before="8" w:line="100" w:lineRule="exact"/>
        <w:rPr>
          <w:sz w:val="11"/>
          <w:szCs w:val="11"/>
        </w:rPr>
      </w:pPr>
    </w:p>
    <w:p w:rsidR="00A31BD9" w:rsidRDefault="00021A40">
      <w:pPr>
        <w:ind w:left="1095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  <w:spacing w:val="-1"/>
          <w:w w:val="93"/>
        </w:rPr>
        <w:t>r</w:t>
      </w:r>
      <w:r>
        <w:rPr>
          <w:i/>
          <w:w w:val="93"/>
        </w:rPr>
        <w:t>ela</w:t>
      </w:r>
      <w:r>
        <w:rPr>
          <w:i/>
          <w:spacing w:val="-8"/>
          <w:w w:val="93"/>
        </w:rPr>
        <w:t xml:space="preserve"> </w:t>
      </w:r>
      <w:r>
        <w:rPr>
          <w:i/>
        </w:rPr>
        <w:t>mendengar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26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e</w:t>
      </w:r>
      <w:r>
        <w:rPr>
          <w:i/>
          <w:spacing w:val="1"/>
        </w:rPr>
        <w:t>b</w:t>
      </w:r>
      <w:r>
        <w:rPr>
          <w:i/>
        </w:rPr>
        <w:t>ena</w:t>
      </w:r>
      <w:r>
        <w:rPr>
          <w:i/>
          <w:spacing w:val="-3"/>
        </w:rPr>
        <w:t>r</w:t>
      </w:r>
      <w:r>
        <w:rPr>
          <w:i/>
        </w:rPr>
        <w:t xml:space="preserve">an </w:t>
      </w:r>
      <w:r>
        <w:rPr>
          <w:i/>
          <w:spacing w:val="-3"/>
        </w:rPr>
        <w:t>y</w:t>
      </w:r>
      <w:r>
        <w:rPr>
          <w:i/>
        </w:rPr>
        <w:t xml:space="preserve">ang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</w:rPr>
        <w:t>u</w:t>
      </w:r>
      <w:r>
        <w:rPr>
          <w:i/>
          <w:spacing w:val="-3"/>
        </w:rPr>
        <w:t>c</w:t>
      </w:r>
      <w:r>
        <w:rPr>
          <w:i/>
          <w:w w:val="104"/>
        </w:rPr>
        <w:t>ap</w:t>
      </w:r>
      <w:r>
        <w:rPr>
          <w:i/>
          <w:spacing w:val="-3"/>
          <w:w w:val="104"/>
        </w:rPr>
        <w:t>k</w:t>
      </w:r>
      <w:r>
        <w:rPr>
          <w:i/>
          <w:w w:val="105"/>
        </w:rPr>
        <w:t>an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021A40">
      <w:pPr>
        <w:spacing w:line="372" w:lineRule="auto"/>
        <w:ind w:left="1095" w:right="880"/>
      </w:pPr>
      <w:r>
        <w:rPr>
          <w:i/>
          <w:spacing w:val="-17"/>
        </w:rPr>
        <w:t>Y</w:t>
      </w:r>
      <w:r>
        <w:rPr>
          <w:i/>
        </w:rPr>
        <w:t>ang</w:t>
      </w:r>
      <w:r>
        <w:rPr>
          <w:i/>
          <w:spacing w:val="-8"/>
        </w:rPr>
        <w:t xml:space="preserve"> </w:t>
      </w:r>
      <w:r>
        <w:rPr>
          <w:i/>
          <w:spacing w:val="-1"/>
          <w:w w:val="98"/>
        </w:rPr>
        <w:t>t</w:t>
      </w:r>
      <w:r>
        <w:rPr>
          <w:i/>
          <w:w w:val="98"/>
        </w:rPr>
        <w:t>ersand</w:t>
      </w:r>
      <w:r>
        <w:rPr>
          <w:i/>
          <w:spacing w:val="-3"/>
          <w:w w:val="98"/>
        </w:rPr>
        <w:t>r</w:t>
      </w:r>
      <w:r>
        <w:rPr>
          <w:i/>
          <w:w w:val="98"/>
        </w:rPr>
        <w:t>a</w:t>
      </w:r>
      <w:r>
        <w:rPr>
          <w:i/>
          <w:spacing w:val="-6"/>
          <w:w w:val="98"/>
        </w:rPr>
        <w:t xml:space="preserve"> </w:t>
      </w:r>
      <w:r>
        <w:rPr>
          <w:i/>
        </w:rPr>
        <w:t>oleh</w:t>
      </w:r>
      <w:r>
        <w:rPr>
          <w:i/>
          <w:spacing w:val="-11"/>
        </w:rPr>
        <w:t xml:space="preserve"> </w:t>
      </w:r>
      <w:r>
        <w:rPr>
          <w:i/>
        </w:rPr>
        <w:t>pa</w:t>
      </w:r>
      <w:r>
        <w:rPr>
          <w:i/>
          <w:spacing w:val="-3"/>
        </w:rPr>
        <w:t>r</w:t>
      </w:r>
      <w:r>
        <w:rPr>
          <w:i/>
        </w:rPr>
        <w:t>a</w:t>
      </w:r>
      <w:r>
        <w:rPr>
          <w:i/>
          <w:spacing w:val="-16"/>
        </w:rPr>
        <w:t xml:space="preserve"> </w:t>
      </w:r>
      <w:r>
        <w:rPr>
          <w:i/>
          <w:spacing w:val="1"/>
        </w:rPr>
        <w:t>p</w:t>
      </w:r>
      <w:r>
        <w:rPr>
          <w:i/>
        </w:rPr>
        <w:t xml:space="preserve">enipu </w:t>
      </w:r>
      <w:r>
        <w:rPr>
          <w:i/>
          <w:spacing w:val="-3"/>
        </w:rPr>
        <w:t>y</w:t>
      </w:r>
      <w:r>
        <w:rPr>
          <w:i/>
        </w:rPr>
        <w:t>ang memb</w:t>
      </w:r>
      <w:r>
        <w:rPr>
          <w:i/>
          <w:spacing w:val="-1"/>
        </w:rPr>
        <w:t>u</w:t>
      </w:r>
      <w:r>
        <w:rPr>
          <w:i/>
        </w:rPr>
        <w:t>at</w:t>
      </w:r>
      <w:r>
        <w:rPr>
          <w:i/>
          <w:spacing w:val="43"/>
        </w:rPr>
        <w:t xml:space="preserve"> </w:t>
      </w:r>
      <w:r>
        <w:rPr>
          <w:i/>
          <w:spacing w:val="1"/>
        </w:rPr>
        <w:t>p</w:t>
      </w:r>
      <w:r>
        <w:rPr>
          <w:i/>
        </w:rPr>
        <w:t>e</w:t>
      </w:r>
      <w:r>
        <w:rPr>
          <w:i/>
          <w:spacing w:val="-3"/>
        </w:rPr>
        <w:t>r</w:t>
      </w:r>
      <w:r>
        <w:rPr>
          <w:i/>
        </w:rPr>
        <w:t>ang</w:t>
      </w:r>
      <w:r>
        <w:rPr>
          <w:i/>
          <w:spacing w:val="-3"/>
        </w:rPr>
        <w:t>k</w:t>
      </w:r>
      <w:r>
        <w:rPr>
          <w:i/>
        </w:rPr>
        <w:t>ap</w:t>
      </w:r>
      <w:r>
        <w:rPr>
          <w:i/>
          <w:spacing w:val="1"/>
        </w:rPr>
        <w:t xml:space="preserve"> </w:t>
      </w:r>
      <w:r>
        <w:rPr>
          <w:i/>
        </w:rPr>
        <w:t>bagi</w:t>
      </w:r>
      <w:r>
        <w:rPr>
          <w:i/>
          <w:spacing w:val="-10"/>
        </w:rPr>
        <w:t xml:space="preserve"> </w:t>
      </w:r>
      <w:r>
        <w:rPr>
          <w:i/>
        </w:rPr>
        <w:t>o</w:t>
      </w:r>
      <w:r>
        <w:rPr>
          <w:i/>
          <w:spacing w:val="-3"/>
        </w:rPr>
        <w:t>r</w:t>
      </w:r>
      <w:r>
        <w:rPr>
          <w:i/>
        </w:rPr>
        <w:t>ang</w:t>
      </w:r>
      <w:r>
        <w:rPr>
          <w:i/>
          <w:spacing w:val="-10"/>
        </w:rPr>
        <w:t xml:space="preserve"> </w:t>
      </w:r>
      <w:r>
        <w:rPr>
          <w:i/>
          <w:spacing w:val="1"/>
          <w:w w:val="105"/>
        </w:rPr>
        <w:t>b</w:t>
      </w:r>
      <w:r>
        <w:rPr>
          <w:i/>
          <w:spacing w:val="1"/>
          <w:w w:val="104"/>
        </w:rPr>
        <w:t>o</w:t>
      </w:r>
      <w:r>
        <w:rPr>
          <w:i/>
          <w:w w:val="102"/>
        </w:rPr>
        <w:t xml:space="preserve">doh, </w:t>
      </w:r>
      <w:r>
        <w:rPr>
          <w:i/>
          <w:spacing w:val="-1"/>
        </w:rPr>
        <w:t>A</w:t>
      </w:r>
      <w:r>
        <w:rPr>
          <w:i/>
        </w:rPr>
        <w:t>tau</w:t>
      </w:r>
      <w:r>
        <w:rPr>
          <w:i/>
          <w:spacing w:val="-7"/>
        </w:rPr>
        <w:t xml:space="preserve"> </w:t>
      </w:r>
      <w:r>
        <w:rPr>
          <w:i/>
        </w:rPr>
        <w:t>me</w:t>
      </w:r>
      <w:r>
        <w:rPr>
          <w:i/>
          <w:spacing w:val="-1"/>
        </w:rPr>
        <w:t>n</w:t>
      </w:r>
      <w:r>
        <w:rPr>
          <w:i/>
          <w:spacing w:val="-3"/>
        </w:rPr>
        <w:t>y</w:t>
      </w:r>
      <w:r>
        <w:rPr>
          <w:i/>
        </w:rPr>
        <w:t>aksi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14"/>
        </w:rPr>
        <w:t xml:space="preserve"> </w:t>
      </w:r>
      <w:r>
        <w:rPr>
          <w:i/>
        </w:rPr>
        <w:t>hancur</w:t>
      </w:r>
      <w:r>
        <w:rPr>
          <w:i/>
          <w:spacing w:val="-14"/>
        </w:rPr>
        <w:t xml:space="preserve"> </w:t>
      </w:r>
      <w:r>
        <w:rPr>
          <w:i/>
        </w:rPr>
        <w:t>luluh</w:t>
      </w:r>
      <w:r>
        <w:rPr>
          <w:i/>
          <w:spacing w:val="-1"/>
        </w:rPr>
        <w:t>n</w:t>
      </w:r>
      <w:r>
        <w:rPr>
          <w:i/>
          <w:spacing w:val="-3"/>
        </w:rPr>
        <w:t>y</w:t>
      </w:r>
      <w:r>
        <w:rPr>
          <w:i/>
        </w:rPr>
        <w:t>a</w:t>
      </w:r>
      <w:r>
        <w:rPr>
          <w:i/>
          <w:spacing w:val="-11"/>
        </w:rPr>
        <w:t xml:space="preserve"> </w:t>
      </w:r>
      <w:r>
        <w:rPr>
          <w:i/>
        </w:rPr>
        <w:t>segala</w:t>
      </w:r>
      <w:r>
        <w:rPr>
          <w:i/>
          <w:spacing w:val="-14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 xml:space="preserve">ang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  <w:spacing w:val="1"/>
        </w:rPr>
        <w:t>p</w:t>
      </w:r>
      <w:r>
        <w:rPr>
          <w:i/>
        </w:rPr>
        <w:t>e</w:t>
      </w:r>
      <w:r>
        <w:rPr>
          <w:i/>
          <w:spacing w:val="5"/>
        </w:rPr>
        <w:t>r</w:t>
      </w:r>
      <w:r>
        <w:rPr>
          <w:i/>
        </w:rPr>
        <w:t>taruh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-2"/>
        </w:rPr>
        <w:t xml:space="preserve"> </w:t>
      </w:r>
      <w:r>
        <w:rPr>
          <w:i/>
        </w:rPr>
        <w:t>untuk</w:t>
      </w:r>
      <w:r>
        <w:rPr>
          <w:i/>
          <w:spacing w:val="13"/>
        </w:rPr>
        <w:t xml:space="preserve"> </w:t>
      </w:r>
      <w:r>
        <w:rPr>
          <w:i/>
          <w:w w:val="104"/>
        </w:rPr>
        <w:t>hidup</w:t>
      </w:r>
      <w:r>
        <w:rPr>
          <w:i/>
          <w:spacing w:val="-1"/>
          <w:w w:val="104"/>
        </w:rPr>
        <w:t>m</w:t>
      </w:r>
      <w:r>
        <w:rPr>
          <w:i/>
          <w:spacing w:val="-2"/>
          <w:w w:val="105"/>
        </w:rPr>
        <w:t>u</w:t>
      </w:r>
      <w:r>
        <w:rPr>
          <w:i/>
          <w:w w:val="84"/>
        </w:rPr>
        <w:t>,</w:t>
      </w:r>
    </w:p>
    <w:p w:rsidR="00A31BD9" w:rsidRDefault="00021A40">
      <w:pPr>
        <w:spacing w:before="4"/>
        <w:ind w:left="1095"/>
      </w:pPr>
      <w:r>
        <w:rPr>
          <w:i/>
          <w:spacing w:val="2"/>
        </w:rPr>
        <w:t>D</w:t>
      </w:r>
      <w:r>
        <w:rPr>
          <w:i/>
        </w:rPr>
        <w:t>an</w:t>
      </w:r>
      <w:r>
        <w:rPr>
          <w:i/>
          <w:spacing w:val="-20"/>
        </w:rPr>
        <w:t xml:space="preserve"> </w:t>
      </w:r>
      <w:r>
        <w:rPr>
          <w:i/>
          <w:w w:val="104"/>
        </w:rPr>
        <w:t>membungku</w:t>
      </w:r>
      <w:r>
        <w:rPr>
          <w:i/>
          <w:spacing w:val="1"/>
          <w:w w:val="104"/>
        </w:rPr>
        <w:t>k</w:t>
      </w:r>
      <w:r>
        <w:rPr>
          <w:i/>
          <w:w w:val="104"/>
        </w:rPr>
        <w:t>lah</w:t>
      </w:r>
      <w:r>
        <w:rPr>
          <w:i/>
          <w:spacing w:val="-5"/>
          <w:w w:val="104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bangunlah</w:t>
      </w:r>
      <w:r>
        <w:rPr>
          <w:i/>
          <w:spacing w:val="20"/>
        </w:rPr>
        <w:t xml:space="preserve"> </w:t>
      </w:r>
      <w:r>
        <w:rPr>
          <w:i/>
        </w:rPr>
        <w:t>puing-puing</w:t>
      </w:r>
      <w:r>
        <w:rPr>
          <w:i/>
          <w:spacing w:val="-4"/>
        </w:rPr>
        <w:t xml:space="preserve"> </w:t>
      </w:r>
      <w:r>
        <w:rPr>
          <w:i/>
        </w:rPr>
        <w:t>itu</w:t>
      </w:r>
      <w:r>
        <w:rPr>
          <w:i/>
          <w:spacing w:val="-12"/>
        </w:rPr>
        <w:t xml:space="preserve"> </w:t>
      </w:r>
      <w:r>
        <w:rPr>
          <w:i/>
        </w:rPr>
        <w:t>dengan</w:t>
      </w:r>
      <w:r>
        <w:rPr>
          <w:i/>
          <w:spacing w:val="15"/>
        </w:rPr>
        <w:t xml:space="preserve"> </w:t>
      </w:r>
      <w:r>
        <w:rPr>
          <w:i/>
          <w:spacing w:val="1"/>
        </w:rPr>
        <w:t>p</w:t>
      </w:r>
      <w:r>
        <w:rPr>
          <w:i/>
        </w:rPr>
        <w:t>e</w:t>
      </w:r>
      <w:r>
        <w:rPr>
          <w:i/>
          <w:spacing w:val="-3"/>
        </w:rPr>
        <w:t>r</w:t>
      </w:r>
      <w:r>
        <w:rPr>
          <w:i/>
        </w:rPr>
        <w:t>alatan</w:t>
      </w:r>
      <w:r>
        <w:rPr>
          <w:i/>
          <w:spacing w:val="-7"/>
        </w:rPr>
        <w:t xml:space="preserve"> </w:t>
      </w:r>
      <w:r>
        <w:rPr>
          <w:i/>
          <w:w w:val="98"/>
        </w:rPr>
        <w:t>rusak</w:t>
      </w:r>
      <w:r>
        <w:rPr>
          <w:i/>
          <w:spacing w:val="-13"/>
          <w:w w:val="98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 xml:space="preserve">ang </w:t>
      </w:r>
      <w:r>
        <w:rPr>
          <w:i/>
          <w:spacing w:val="-1"/>
        </w:rPr>
        <w:t>t</w:t>
      </w:r>
      <w:r>
        <w:rPr>
          <w:i/>
        </w:rPr>
        <w:t>ersisa;</w:t>
      </w:r>
    </w:p>
    <w:p w:rsidR="00A31BD9" w:rsidRDefault="00A31BD9">
      <w:pPr>
        <w:spacing w:before="17" w:line="280" w:lineRule="exact"/>
        <w:rPr>
          <w:sz w:val="28"/>
          <w:szCs w:val="28"/>
        </w:rPr>
      </w:pPr>
    </w:p>
    <w:p w:rsidR="00A31BD9" w:rsidRDefault="00021A40">
      <w:pPr>
        <w:ind w:left="1095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</w:rPr>
        <w:t>dapat</w:t>
      </w:r>
      <w:r>
        <w:rPr>
          <w:i/>
          <w:spacing w:val="9"/>
        </w:rPr>
        <w:t xml:space="preserve"> </w:t>
      </w:r>
      <w:r>
        <w:rPr>
          <w:i/>
        </w:rPr>
        <w:t>mem</w:t>
      </w:r>
      <w:r>
        <w:rPr>
          <w:i/>
          <w:spacing w:val="1"/>
        </w:rPr>
        <w:t>p</w:t>
      </w:r>
      <w:r>
        <w:rPr>
          <w:i/>
        </w:rPr>
        <w:t>e</w:t>
      </w:r>
      <w:r>
        <w:rPr>
          <w:i/>
          <w:spacing w:val="5"/>
        </w:rPr>
        <w:t>r</w:t>
      </w:r>
      <w:r>
        <w:rPr>
          <w:i/>
        </w:rPr>
        <w:t>taruh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31"/>
        </w:rPr>
        <w:t xml:space="preserve"> </w:t>
      </w:r>
      <w:r>
        <w:rPr>
          <w:i/>
        </w:rPr>
        <w:t>se</w:t>
      </w:r>
      <w:r>
        <w:rPr>
          <w:i/>
          <w:spacing w:val="-1"/>
        </w:rPr>
        <w:t>mu</w:t>
      </w:r>
      <w:r>
        <w:rPr>
          <w:i/>
        </w:rPr>
        <w:t>a</w:t>
      </w:r>
      <w:r>
        <w:rPr>
          <w:i/>
          <w:spacing w:val="11"/>
        </w:rPr>
        <w:t xml:space="preserve"> </w:t>
      </w:r>
      <w:r>
        <w:rPr>
          <w:i/>
          <w:spacing w:val="-3"/>
          <w:w w:val="102"/>
        </w:rPr>
        <w:t>k</w:t>
      </w:r>
      <w:r>
        <w:rPr>
          <w:i/>
          <w:w w:val="106"/>
        </w:rPr>
        <w:t>emenangan</w:t>
      </w:r>
      <w:r>
        <w:rPr>
          <w:i/>
          <w:spacing w:val="-1"/>
          <w:w w:val="106"/>
        </w:rPr>
        <w:t>m</w:t>
      </w:r>
      <w:r>
        <w:rPr>
          <w:i/>
          <w:w w:val="105"/>
        </w:rPr>
        <w:t>u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021A40">
      <w:pPr>
        <w:spacing w:line="372" w:lineRule="auto"/>
        <w:ind w:left="1095" w:right="2389"/>
      </w:pPr>
      <w:r>
        <w:rPr>
          <w:i/>
          <w:spacing w:val="2"/>
        </w:rPr>
        <w:t>D</w:t>
      </w:r>
      <w:r>
        <w:rPr>
          <w:i/>
        </w:rPr>
        <w:t>an</w:t>
      </w:r>
      <w:r>
        <w:rPr>
          <w:i/>
          <w:spacing w:val="-20"/>
        </w:rPr>
        <w:t xml:space="preserve"> </w:t>
      </w:r>
      <w:r>
        <w:rPr>
          <w:i/>
        </w:rPr>
        <w:t>mengambil</w:t>
      </w:r>
      <w:r>
        <w:rPr>
          <w:i/>
          <w:spacing w:val="22"/>
        </w:rPr>
        <w:t xml:space="preserve"> </w:t>
      </w:r>
      <w:r>
        <w:rPr>
          <w:i/>
          <w:w w:val="93"/>
        </w:rPr>
        <w:t>risi</w:t>
      </w:r>
      <w:r>
        <w:rPr>
          <w:i/>
          <w:spacing w:val="-3"/>
          <w:w w:val="93"/>
        </w:rPr>
        <w:t>k</w:t>
      </w:r>
      <w:r>
        <w:rPr>
          <w:i/>
          <w:w w:val="93"/>
        </w:rPr>
        <w:t>o</w:t>
      </w:r>
      <w:r>
        <w:rPr>
          <w:i/>
          <w:spacing w:val="-10"/>
          <w:w w:val="93"/>
        </w:rPr>
        <w:t xml:space="preserve"> </w:t>
      </w:r>
      <w:r>
        <w:rPr>
          <w:i/>
        </w:rPr>
        <w:t>untuk</w:t>
      </w:r>
      <w:r>
        <w:rPr>
          <w:i/>
          <w:spacing w:val="13"/>
        </w:rPr>
        <w:t xml:space="preserve"> </w:t>
      </w:r>
      <w:r>
        <w:rPr>
          <w:i/>
        </w:rPr>
        <w:t>satu</w:t>
      </w:r>
      <w:r>
        <w:rPr>
          <w:i/>
          <w:spacing w:val="-1"/>
        </w:rPr>
        <w:t xml:space="preserve"> </w:t>
      </w:r>
      <w:r>
        <w:rPr>
          <w:i/>
          <w:w w:val="94"/>
        </w:rPr>
        <w:t>gili</w:t>
      </w:r>
      <w:r>
        <w:rPr>
          <w:i/>
          <w:spacing w:val="-3"/>
          <w:w w:val="94"/>
        </w:rPr>
        <w:t>r</w:t>
      </w:r>
      <w:r>
        <w:rPr>
          <w:i/>
          <w:w w:val="94"/>
        </w:rPr>
        <w:t>an</w:t>
      </w:r>
      <w:r>
        <w:rPr>
          <w:i/>
          <w:spacing w:val="-10"/>
          <w:w w:val="94"/>
        </w:rPr>
        <w:t xml:space="preserve"> </w:t>
      </w:r>
      <w:r>
        <w:rPr>
          <w:i/>
          <w:spacing w:val="-2"/>
          <w:w w:val="58"/>
        </w:rPr>
        <w:t>‘</w:t>
      </w:r>
      <w:r>
        <w:rPr>
          <w:i/>
        </w:rPr>
        <w:t>lempa</w:t>
      </w:r>
      <w:r>
        <w:rPr>
          <w:i/>
          <w:spacing w:val="-2"/>
        </w:rPr>
        <w:t>r</w:t>
      </w:r>
      <w:r>
        <w:rPr>
          <w:i/>
          <w:spacing w:val="5"/>
          <w:w w:val="92"/>
        </w:rPr>
        <w:t>-</w:t>
      </w:r>
      <w:r>
        <w:rPr>
          <w:i/>
          <w:w w:val="104"/>
        </w:rPr>
        <w:t>dan-tang</w:t>
      </w:r>
      <w:r>
        <w:rPr>
          <w:i/>
          <w:spacing w:val="-3"/>
          <w:w w:val="104"/>
        </w:rPr>
        <w:t>k</w:t>
      </w:r>
      <w:r>
        <w:rPr>
          <w:i/>
          <w:w w:val="104"/>
        </w:rPr>
        <w:t>a</w:t>
      </w:r>
      <w:r>
        <w:rPr>
          <w:i/>
          <w:spacing w:val="-8"/>
          <w:w w:val="104"/>
        </w:rPr>
        <w:t>p</w:t>
      </w:r>
      <w:r>
        <w:rPr>
          <w:i/>
          <w:spacing w:val="-29"/>
          <w:w w:val="58"/>
        </w:rPr>
        <w:t>’</w:t>
      </w:r>
      <w:r>
        <w:rPr>
          <w:i/>
          <w:w w:val="84"/>
        </w:rPr>
        <w:t xml:space="preserve">, </w:t>
      </w:r>
      <w:r>
        <w:rPr>
          <w:i/>
          <w:spacing w:val="2"/>
        </w:rPr>
        <w:t>D</w:t>
      </w:r>
      <w:r>
        <w:rPr>
          <w:i/>
        </w:rPr>
        <w:t>an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t</w:t>
      </w:r>
      <w:r>
        <w:rPr>
          <w:i/>
        </w:rPr>
        <w:t>er</w:t>
      </w:r>
      <w:r>
        <w:rPr>
          <w:i/>
          <w:spacing w:val="-1"/>
        </w:rPr>
        <w:t>n</w:t>
      </w:r>
      <w:r>
        <w:rPr>
          <w:i/>
          <w:spacing w:val="-3"/>
        </w:rPr>
        <w:t>y</w:t>
      </w:r>
      <w:r>
        <w:rPr>
          <w:i/>
        </w:rPr>
        <w:t>ata</w:t>
      </w:r>
      <w:r>
        <w:rPr>
          <w:i/>
          <w:spacing w:val="-1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alah,</w:t>
      </w:r>
      <w:r>
        <w:rPr>
          <w:i/>
          <w:spacing w:val="-16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harus</w:t>
      </w:r>
      <w:r>
        <w:rPr>
          <w:i/>
          <w:spacing w:val="-19"/>
        </w:rPr>
        <w:t xml:space="preserve"> </w:t>
      </w:r>
      <w:r>
        <w:rPr>
          <w:i/>
          <w:spacing w:val="-1"/>
        </w:rPr>
        <w:t>m</w:t>
      </w:r>
      <w:r>
        <w:rPr>
          <w:i/>
        </w:rPr>
        <w:t>ulai</w:t>
      </w:r>
      <w:r>
        <w:rPr>
          <w:i/>
          <w:spacing w:val="-11"/>
        </w:rPr>
        <w:t xml:space="preserve"> </w:t>
      </w:r>
      <w:r>
        <w:rPr>
          <w:i/>
          <w:w w:val="95"/>
        </w:rPr>
        <w:t>lagi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dari</w:t>
      </w:r>
      <w:r>
        <w:rPr>
          <w:i/>
          <w:spacing w:val="-11"/>
          <w:w w:val="95"/>
        </w:rPr>
        <w:t xml:space="preserve"> </w:t>
      </w:r>
      <w:r>
        <w:rPr>
          <w:i/>
          <w:w w:val="105"/>
        </w:rPr>
        <w:t>a</w:t>
      </w:r>
      <w:r>
        <w:rPr>
          <w:i/>
          <w:spacing w:val="-3"/>
          <w:w w:val="105"/>
        </w:rPr>
        <w:t>w</w:t>
      </w:r>
      <w:r>
        <w:rPr>
          <w:i/>
          <w:w w:val="96"/>
        </w:rPr>
        <w:t>al</w:t>
      </w:r>
    </w:p>
    <w:p w:rsidR="00A31BD9" w:rsidRDefault="00021A40">
      <w:pPr>
        <w:spacing w:before="4"/>
        <w:ind w:left="1095"/>
      </w:pPr>
      <w:r>
        <w:rPr>
          <w:i/>
          <w:spacing w:val="2"/>
        </w:rPr>
        <w:t>D</w:t>
      </w:r>
      <w:r>
        <w:rPr>
          <w:i/>
        </w:rPr>
        <w:t>an</w:t>
      </w:r>
      <w:r>
        <w:rPr>
          <w:i/>
          <w:spacing w:val="-20"/>
        </w:rPr>
        <w:t xml:space="preserve"> </w:t>
      </w:r>
      <w:r>
        <w:rPr>
          <w:i/>
        </w:rPr>
        <w:t>janganlah</w:t>
      </w:r>
      <w:r>
        <w:rPr>
          <w:i/>
          <w:spacing w:val="2"/>
        </w:rPr>
        <w:t xml:space="preserve"> </w:t>
      </w:r>
      <w:r>
        <w:rPr>
          <w:i/>
          <w:spacing w:val="1"/>
        </w:rPr>
        <w:t>p</w:t>
      </w:r>
      <w:r>
        <w:rPr>
          <w:i/>
        </w:rPr>
        <w:t>ernah</w:t>
      </w:r>
      <w:r>
        <w:rPr>
          <w:i/>
          <w:spacing w:val="-4"/>
        </w:rPr>
        <w:t xml:space="preserve"> </w:t>
      </w:r>
      <w:r>
        <w:rPr>
          <w:i/>
        </w:rPr>
        <w:t>mengeluh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31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e</w:t>
      </w:r>
      <w:r>
        <w:rPr>
          <w:i/>
          <w:spacing w:val="-3"/>
        </w:rPr>
        <w:t>k</w:t>
      </w:r>
      <w:r>
        <w:rPr>
          <w:i/>
        </w:rPr>
        <w:t>alahan</w:t>
      </w:r>
      <w:r>
        <w:rPr>
          <w:i/>
          <w:spacing w:val="-1"/>
        </w:rPr>
        <w:t>m</w:t>
      </w:r>
      <w:r>
        <w:rPr>
          <w:i/>
        </w:rPr>
        <w:t>u</w:t>
      </w:r>
      <w:r>
        <w:rPr>
          <w:i/>
          <w:spacing w:val="24"/>
        </w:rPr>
        <w:t xml:space="preserve"> </w:t>
      </w:r>
      <w:r>
        <w:rPr>
          <w:i/>
        </w:rPr>
        <w:t>sepatah</w:t>
      </w:r>
      <w:r>
        <w:rPr>
          <w:i/>
          <w:spacing w:val="11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ata</w:t>
      </w:r>
      <w:r>
        <w:rPr>
          <w:i/>
          <w:spacing w:val="3"/>
        </w:rPr>
        <w:t xml:space="preserve"> </w:t>
      </w:r>
      <w:r>
        <w:rPr>
          <w:i/>
        </w:rPr>
        <w:t>pun;</w:t>
      </w:r>
    </w:p>
    <w:p w:rsidR="00A31BD9" w:rsidRDefault="00A31BD9">
      <w:pPr>
        <w:spacing w:before="17" w:line="280" w:lineRule="exact"/>
        <w:rPr>
          <w:sz w:val="28"/>
          <w:szCs w:val="28"/>
        </w:rPr>
      </w:pPr>
    </w:p>
    <w:p w:rsidR="00A31BD9" w:rsidRDefault="00021A40">
      <w:pPr>
        <w:ind w:left="1095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  <w:w w:val="98"/>
        </w:rPr>
        <w:t>bisa</w:t>
      </w:r>
      <w:r>
        <w:rPr>
          <w:i/>
          <w:spacing w:val="-13"/>
          <w:w w:val="98"/>
        </w:rPr>
        <w:t xml:space="preserve"> </w:t>
      </w:r>
      <w:r>
        <w:rPr>
          <w:i/>
        </w:rPr>
        <w:t>memaksa</w:t>
      </w:r>
      <w:r>
        <w:rPr>
          <w:i/>
          <w:spacing w:val="23"/>
        </w:rPr>
        <w:t xml:space="preserve"> </w:t>
      </w:r>
      <w:r>
        <w:rPr>
          <w:i/>
        </w:rPr>
        <w:t>jantung</w:t>
      </w:r>
      <w:r>
        <w:rPr>
          <w:i/>
          <w:spacing w:val="10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  <w:w w:val="97"/>
        </w:rPr>
        <w:t>sa</w:t>
      </w:r>
      <w:r>
        <w:rPr>
          <w:i/>
          <w:spacing w:val="-3"/>
          <w:w w:val="97"/>
        </w:rPr>
        <w:t>r</w:t>
      </w:r>
      <w:r>
        <w:rPr>
          <w:i/>
          <w:spacing w:val="1"/>
          <w:w w:val="97"/>
        </w:rPr>
        <w:t>a</w:t>
      </w:r>
      <w:r>
        <w:rPr>
          <w:i/>
          <w:w w:val="97"/>
        </w:rPr>
        <w:t>f</w:t>
      </w:r>
      <w:r>
        <w:rPr>
          <w:i/>
          <w:spacing w:val="-10"/>
          <w:w w:val="97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  <w:w w:val="107"/>
        </w:rPr>
        <w:t>o</w:t>
      </w:r>
      <w:r>
        <w:rPr>
          <w:i/>
          <w:spacing w:val="-1"/>
          <w:w w:val="107"/>
        </w:rPr>
        <w:t>t</w:t>
      </w:r>
      <w:r>
        <w:rPr>
          <w:i/>
          <w:w w:val="109"/>
        </w:rPr>
        <w:t>ot</w:t>
      </w:r>
      <w:r>
        <w:rPr>
          <w:i/>
          <w:spacing w:val="-1"/>
          <w:w w:val="109"/>
        </w:rPr>
        <w:t>m</w:t>
      </w:r>
      <w:r>
        <w:rPr>
          <w:i/>
          <w:w w:val="105"/>
        </w:rPr>
        <w:t>u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021A40">
      <w:pPr>
        <w:spacing w:line="372" w:lineRule="auto"/>
        <w:ind w:left="1095" w:right="1001"/>
      </w:pPr>
      <w:r>
        <w:rPr>
          <w:i/>
        </w:rPr>
        <w:t>Untuk</w:t>
      </w:r>
      <w:r>
        <w:rPr>
          <w:i/>
          <w:spacing w:val="-14"/>
        </w:rPr>
        <w:t xml:space="preserve"> </w:t>
      </w:r>
      <w:r>
        <w:rPr>
          <w:i/>
        </w:rPr>
        <w:t>melaku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16"/>
        </w:rPr>
        <w:t xml:space="preserve"> </w:t>
      </w:r>
      <w:r>
        <w:rPr>
          <w:i/>
          <w:w w:val="94"/>
        </w:rPr>
        <w:t>gili</w:t>
      </w:r>
      <w:r>
        <w:rPr>
          <w:i/>
          <w:spacing w:val="-3"/>
          <w:w w:val="94"/>
        </w:rPr>
        <w:t>r</w:t>
      </w:r>
      <w:r>
        <w:rPr>
          <w:i/>
          <w:w w:val="94"/>
        </w:rPr>
        <w:t>an</w:t>
      </w:r>
      <w:r>
        <w:rPr>
          <w:i/>
          <w:spacing w:val="-10"/>
          <w:w w:val="94"/>
        </w:rPr>
        <w:t xml:space="preserve"> </w:t>
      </w:r>
      <w:r>
        <w:rPr>
          <w:i/>
        </w:rPr>
        <w:t>pukulan</w:t>
      </w:r>
      <w:r>
        <w:rPr>
          <w:i/>
          <w:spacing w:val="5"/>
        </w:rPr>
        <w:t xml:space="preserve"> </w:t>
      </w:r>
      <w:r>
        <w:rPr>
          <w:i/>
          <w:w w:val="98"/>
        </w:rPr>
        <w:t>se</w:t>
      </w:r>
      <w:r>
        <w:rPr>
          <w:i/>
          <w:spacing w:val="4"/>
          <w:w w:val="98"/>
        </w:rPr>
        <w:t>r</w:t>
      </w:r>
      <w:r>
        <w:rPr>
          <w:i/>
          <w:w w:val="98"/>
        </w:rPr>
        <w:t>vi</w:t>
      </w:r>
      <w:r>
        <w:rPr>
          <w:i/>
          <w:spacing w:val="-2"/>
          <w:w w:val="98"/>
        </w:rPr>
        <w:t>c</w:t>
      </w:r>
      <w:r>
        <w:rPr>
          <w:i/>
          <w:spacing w:val="2"/>
          <w:w w:val="98"/>
        </w:rPr>
        <w:t>e</w:t>
      </w:r>
      <w:r>
        <w:rPr>
          <w:i/>
          <w:w w:val="98"/>
        </w:rPr>
        <w:t>-</w:t>
      </w:r>
      <w:r>
        <w:rPr>
          <w:i/>
          <w:spacing w:val="-1"/>
          <w:w w:val="98"/>
        </w:rPr>
        <w:t>m</w:t>
      </w:r>
      <w:r>
        <w:rPr>
          <w:i/>
          <w:w w:val="98"/>
        </w:rPr>
        <w:t>u</w:t>
      </w:r>
      <w:r>
        <w:rPr>
          <w:i/>
          <w:spacing w:val="-7"/>
          <w:w w:val="98"/>
        </w:rPr>
        <w:t xml:space="preserve"> </w:t>
      </w:r>
      <w:r>
        <w:rPr>
          <w:i/>
        </w:rPr>
        <w:t>lama</w:t>
      </w:r>
      <w:r>
        <w:rPr>
          <w:i/>
          <w:spacing w:val="2"/>
        </w:rPr>
        <w:t xml:space="preserve"> </w:t>
      </w:r>
      <w:r>
        <w:rPr>
          <w:i/>
        </w:rPr>
        <w:t>se</w:t>
      </w:r>
      <w:r>
        <w:rPr>
          <w:i/>
          <w:spacing w:val="-1"/>
        </w:rPr>
        <w:t>t</w:t>
      </w:r>
      <w:r>
        <w:rPr>
          <w:i/>
        </w:rPr>
        <w:t>elah</w:t>
      </w:r>
      <w:r>
        <w:rPr>
          <w:i/>
          <w:spacing w:val="-6"/>
        </w:rPr>
        <w:t xml:space="preserve"> </w:t>
      </w:r>
      <w:r>
        <w:rPr>
          <w:i/>
        </w:rPr>
        <w:t>se</w:t>
      </w:r>
      <w:r>
        <w:rPr>
          <w:i/>
          <w:spacing w:val="-1"/>
        </w:rPr>
        <w:t>mu</w:t>
      </w:r>
      <w:r>
        <w:rPr>
          <w:i/>
        </w:rPr>
        <w:t>a</w:t>
      </w:r>
      <w:r>
        <w:rPr>
          <w:i/>
          <w:spacing w:val="11"/>
        </w:rPr>
        <w:t xml:space="preserve"> </w:t>
      </w:r>
      <w:r>
        <w:rPr>
          <w:i/>
          <w:spacing w:val="-3"/>
          <w:w w:val="102"/>
        </w:rPr>
        <w:t>k</w:t>
      </w:r>
      <w:r>
        <w:rPr>
          <w:i/>
          <w:w w:val="102"/>
        </w:rPr>
        <w:t>e</w:t>
      </w:r>
      <w:r>
        <w:rPr>
          <w:i/>
          <w:spacing w:val="-3"/>
          <w:w w:val="102"/>
        </w:rPr>
        <w:t>k</w:t>
      </w:r>
      <w:r>
        <w:rPr>
          <w:i/>
          <w:w w:val="104"/>
        </w:rPr>
        <w:t>alahan</w:t>
      </w:r>
      <w:r>
        <w:rPr>
          <w:i/>
          <w:spacing w:val="-1"/>
          <w:w w:val="104"/>
        </w:rPr>
        <w:t>m</w:t>
      </w:r>
      <w:r>
        <w:rPr>
          <w:i/>
          <w:spacing w:val="-2"/>
          <w:w w:val="105"/>
        </w:rPr>
        <w:t>u</w:t>
      </w:r>
      <w:r>
        <w:rPr>
          <w:i/>
          <w:w w:val="84"/>
        </w:rPr>
        <w:t xml:space="preserve">, </w:t>
      </w:r>
      <w:r>
        <w:rPr>
          <w:i/>
          <w:spacing w:val="2"/>
        </w:rPr>
        <w:t>D</w:t>
      </w:r>
      <w:r>
        <w:rPr>
          <w:i/>
        </w:rPr>
        <w:t>an</w:t>
      </w:r>
      <w:r>
        <w:rPr>
          <w:i/>
          <w:spacing w:val="-20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>a</w:t>
      </w:r>
      <w:r>
        <w:rPr>
          <w:i/>
          <w:spacing w:val="-11"/>
        </w:rPr>
        <w:t xml:space="preserve"> </w:t>
      </w:r>
      <w:r>
        <w:rPr>
          <w:i/>
          <w:spacing w:val="1"/>
        </w:rPr>
        <w:t>b</w:t>
      </w:r>
      <w:r>
        <w:rPr>
          <w:i/>
        </w:rPr>
        <w:t>e</w:t>
      </w:r>
      <w:r>
        <w:rPr>
          <w:i/>
          <w:spacing w:val="5"/>
        </w:rPr>
        <w:t>r</w:t>
      </w:r>
      <w:r>
        <w:rPr>
          <w:i/>
        </w:rPr>
        <w:t>tahanlah</w:t>
      </w:r>
      <w:r>
        <w:rPr>
          <w:i/>
          <w:spacing w:val="6"/>
        </w:rPr>
        <w:t xml:space="preserve"> </w:t>
      </w:r>
      <w:r>
        <w:rPr>
          <w:i/>
          <w:w w:val="96"/>
        </w:rPr>
        <w:t>bila</w:t>
      </w:r>
      <w:r>
        <w:rPr>
          <w:i/>
          <w:spacing w:val="-12"/>
          <w:w w:val="96"/>
        </w:rPr>
        <w:t xml:space="preserve"> </w:t>
      </w:r>
      <w:r>
        <w:rPr>
          <w:i/>
        </w:rPr>
        <w:t>tiada</w:t>
      </w:r>
      <w:r>
        <w:rPr>
          <w:i/>
          <w:spacing w:val="-6"/>
        </w:rPr>
        <w:t xml:space="preserve"> </w:t>
      </w:r>
      <w:r>
        <w:rPr>
          <w:i/>
          <w:w w:val="96"/>
        </w:rPr>
        <w:t>lagi</w:t>
      </w:r>
      <w:r>
        <w:rPr>
          <w:i/>
          <w:spacing w:val="-12"/>
          <w:w w:val="96"/>
        </w:rPr>
        <w:t xml:space="preserve"> </w:t>
      </w:r>
      <w:r>
        <w:rPr>
          <w:i/>
        </w:rPr>
        <w:t>apa</w:t>
      </w:r>
      <w:r>
        <w:rPr>
          <w:i/>
          <w:spacing w:val="-2"/>
        </w:rPr>
        <w:t xml:space="preserve"> </w:t>
      </w:r>
      <w:r>
        <w:rPr>
          <w:i/>
        </w:rPr>
        <w:t>pun</w:t>
      </w:r>
      <w:r>
        <w:rPr>
          <w:i/>
          <w:spacing w:val="1"/>
        </w:rPr>
        <w:t xml:space="preserve"> </w:t>
      </w:r>
      <w:r>
        <w:rPr>
          <w:i/>
        </w:rPr>
        <w:t>dalam</w:t>
      </w:r>
      <w:r>
        <w:rPr>
          <w:i/>
          <w:spacing w:val="6"/>
        </w:rPr>
        <w:t xml:space="preserve"> </w:t>
      </w:r>
      <w:r>
        <w:rPr>
          <w:i/>
        </w:rPr>
        <w:t>diri</w:t>
      </w:r>
      <w:r>
        <w:rPr>
          <w:i/>
          <w:spacing w:val="-1"/>
        </w:rPr>
        <w:t>m</w:t>
      </w:r>
      <w:r>
        <w:rPr>
          <w:i/>
        </w:rPr>
        <w:t>u</w:t>
      </w:r>
    </w:p>
    <w:p w:rsidR="00A31BD9" w:rsidRDefault="00021A40">
      <w:pPr>
        <w:spacing w:before="4"/>
        <w:ind w:left="1095"/>
      </w:pPr>
      <w:r>
        <w:rPr>
          <w:i/>
          <w:spacing w:val="-2"/>
          <w:w w:val="92"/>
        </w:rPr>
        <w:t>K</w:t>
      </w:r>
      <w:r>
        <w:rPr>
          <w:i/>
          <w:w w:val="92"/>
        </w:rPr>
        <w:t>ec</w:t>
      </w:r>
      <w:r>
        <w:rPr>
          <w:i/>
          <w:spacing w:val="-1"/>
          <w:w w:val="92"/>
        </w:rPr>
        <w:t>u</w:t>
      </w:r>
      <w:r>
        <w:rPr>
          <w:i/>
          <w:w w:val="92"/>
        </w:rPr>
        <w:t>ali</w:t>
      </w:r>
      <w:r>
        <w:rPr>
          <w:i/>
          <w:spacing w:val="-5"/>
          <w:w w:val="92"/>
        </w:rPr>
        <w:t xml:space="preserve"> </w:t>
      </w:r>
      <w:r>
        <w:rPr>
          <w:i/>
          <w:spacing w:val="-2"/>
          <w:w w:val="77"/>
        </w:rPr>
        <w:t>K</w:t>
      </w:r>
      <w:r>
        <w:rPr>
          <w:i/>
          <w:w w:val="106"/>
        </w:rPr>
        <w:t>ema</w:t>
      </w:r>
      <w:r>
        <w:rPr>
          <w:i/>
          <w:spacing w:val="-1"/>
          <w:w w:val="106"/>
        </w:rPr>
        <w:t>u</w:t>
      </w:r>
      <w:r>
        <w:rPr>
          <w:i/>
          <w:w w:val="105"/>
        </w:rPr>
        <w:t>an</w:t>
      </w:r>
      <w:r>
        <w:rPr>
          <w:i/>
          <w:spacing w:val="-14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 xml:space="preserve">ang </w:t>
      </w:r>
      <w:r>
        <w:rPr>
          <w:i/>
          <w:spacing w:val="1"/>
          <w:w w:val="95"/>
        </w:rPr>
        <w:t>b</w:t>
      </w:r>
      <w:r>
        <w:rPr>
          <w:i/>
          <w:w w:val="95"/>
        </w:rPr>
        <w:t>erujar</w:t>
      </w:r>
      <w:r>
        <w:rPr>
          <w:i/>
          <w:spacing w:val="-6"/>
          <w:w w:val="95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epada</w:t>
      </w:r>
      <w:r>
        <w:rPr>
          <w:i/>
          <w:spacing w:val="7"/>
        </w:rPr>
        <w:t xml:space="preserve"> </w:t>
      </w:r>
      <w:r>
        <w:rPr>
          <w:i/>
          <w:w w:val="97"/>
        </w:rPr>
        <w:t>me</w:t>
      </w:r>
      <w:r>
        <w:rPr>
          <w:i/>
          <w:spacing w:val="-1"/>
          <w:w w:val="97"/>
        </w:rPr>
        <w:t>r</w:t>
      </w:r>
      <w:r>
        <w:rPr>
          <w:i/>
          <w:w w:val="97"/>
        </w:rPr>
        <w:t>e</w:t>
      </w:r>
      <w:r>
        <w:rPr>
          <w:i/>
          <w:spacing w:val="-3"/>
          <w:w w:val="97"/>
        </w:rPr>
        <w:t>k</w:t>
      </w:r>
      <w:r>
        <w:rPr>
          <w:i/>
          <w:w w:val="97"/>
        </w:rPr>
        <w:t>a:</w:t>
      </w:r>
      <w:r>
        <w:rPr>
          <w:i/>
          <w:spacing w:val="-8"/>
          <w:w w:val="97"/>
        </w:rPr>
        <w:t xml:space="preserve"> </w:t>
      </w:r>
      <w:r>
        <w:rPr>
          <w:i/>
          <w:spacing w:val="6"/>
          <w:w w:val="61"/>
        </w:rPr>
        <w:t>“</w:t>
      </w:r>
      <w:r>
        <w:rPr>
          <w:i/>
          <w:spacing w:val="-11"/>
          <w:w w:val="85"/>
        </w:rPr>
        <w:t>T</w:t>
      </w:r>
      <w:r>
        <w:rPr>
          <w:i/>
          <w:w w:val="105"/>
        </w:rPr>
        <w:t>un</w:t>
      </w:r>
      <w:r>
        <w:rPr>
          <w:i/>
          <w:spacing w:val="-1"/>
          <w:w w:val="105"/>
        </w:rPr>
        <w:t>g</w:t>
      </w:r>
      <w:r>
        <w:rPr>
          <w:i/>
          <w:w w:val="105"/>
        </w:rPr>
        <w:t>g</w:t>
      </w:r>
      <w:r>
        <w:rPr>
          <w:i/>
          <w:spacing w:val="-2"/>
          <w:w w:val="105"/>
        </w:rPr>
        <w:t>u</w:t>
      </w:r>
      <w:r>
        <w:rPr>
          <w:i/>
          <w:spacing w:val="-22"/>
          <w:w w:val="84"/>
        </w:rPr>
        <w:t>.</w:t>
      </w:r>
      <w:r>
        <w:rPr>
          <w:i/>
          <w:w w:val="61"/>
        </w:rPr>
        <w:t>”</w:t>
      </w:r>
    </w:p>
    <w:p w:rsidR="00A31BD9" w:rsidRDefault="00A31BD9">
      <w:pPr>
        <w:spacing w:before="17" w:line="280" w:lineRule="exact"/>
        <w:rPr>
          <w:sz w:val="28"/>
          <w:szCs w:val="28"/>
        </w:rPr>
      </w:pPr>
    </w:p>
    <w:p w:rsidR="00A31BD9" w:rsidRDefault="00021A40">
      <w:pPr>
        <w:spacing w:line="372" w:lineRule="auto"/>
        <w:ind w:left="1095" w:right="740"/>
        <w:jc w:val="both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</w:rPr>
        <w:t>dapat</w:t>
      </w:r>
      <w:r>
        <w:rPr>
          <w:i/>
          <w:spacing w:val="9"/>
        </w:rPr>
        <w:t xml:space="preserve"> </w:t>
      </w:r>
      <w:r>
        <w:rPr>
          <w:i/>
          <w:spacing w:val="1"/>
          <w:w w:val="96"/>
        </w:rPr>
        <w:t>b</w:t>
      </w:r>
      <w:r>
        <w:rPr>
          <w:i/>
          <w:w w:val="96"/>
        </w:rPr>
        <w:t>erbi</w:t>
      </w:r>
      <w:r>
        <w:rPr>
          <w:i/>
          <w:spacing w:val="-3"/>
          <w:w w:val="96"/>
        </w:rPr>
        <w:t>c</w:t>
      </w:r>
      <w:r>
        <w:rPr>
          <w:i/>
          <w:w w:val="96"/>
        </w:rPr>
        <w:t>a</w:t>
      </w:r>
      <w:r>
        <w:rPr>
          <w:i/>
          <w:spacing w:val="-3"/>
          <w:w w:val="96"/>
        </w:rPr>
        <w:t>r</w:t>
      </w:r>
      <w:r>
        <w:rPr>
          <w:i/>
          <w:w w:val="96"/>
        </w:rPr>
        <w:t>a</w:t>
      </w:r>
      <w:r>
        <w:rPr>
          <w:i/>
          <w:spacing w:val="-7"/>
          <w:w w:val="96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epada</w:t>
      </w:r>
      <w:r>
        <w:rPr>
          <w:i/>
          <w:spacing w:val="7"/>
        </w:rPr>
        <w:t xml:space="preserve"> </w:t>
      </w:r>
      <w:r>
        <w:rPr>
          <w:i/>
          <w:spacing w:val="-3"/>
          <w:w w:val="81"/>
        </w:rPr>
        <w:t>r</w:t>
      </w:r>
      <w:r>
        <w:rPr>
          <w:i/>
          <w:w w:val="103"/>
        </w:rPr>
        <w:t>a</w:t>
      </w:r>
      <w:r>
        <w:rPr>
          <w:i/>
          <w:spacing w:val="2"/>
          <w:w w:val="103"/>
        </w:rPr>
        <w:t>k</w:t>
      </w:r>
      <w:r>
        <w:rPr>
          <w:i/>
          <w:spacing w:val="-3"/>
          <w:w w:val="99"/>
        </w:rPr>
        <w:t>y</w:t>
      </w:r>
      <w:r>
        <w:rPr>
          <w:i/>
          <w:w w:val="107"/>
        </w:rPr>
        <w:t>at</w:t>
      </w:r>
      <w:r>
        <w:rPr>
          <w:i/>
          <w:spacing w:val="-14"/>
        </w:rPr>
        <w:t xml:space="preserve"> </w:t>
      </w:r>
      <w:r>
        <w:rPr>
          <w:i/>
        </w:rPr>
        <w:t>jelata</w:t>
      </w:r>
      <w:r>
        <w:rPr>
          <w:i/>
          <w:spacing w:val="-19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  <w:w w:val="104"/>
        </w:rPr>
        <w:t>mem</w:t>
      </w:r>
      <w:r>
        <w:rPr>
          <w:i/>
          <w:spacing w:val="1"/>
          <w:w w:val="104"/>
        </w:rPr>
        <w:t>p</w:t>
      </w:r>
      <w:r>
        <w:rPr>
          <w:i/>
          <w:w w:val="104"/>
        </w:rPr>
        <w:t>e</w:t>
      </w:r>
      <w:r>
        <w:rPr>
          <w:i/>
          <w:spacing w:val="5"/>
          <w:w w:val="104"/>
        </w:rPr>
        <w:t>r</w:t>
      </w:r>
      <w:r>
        <w:rPr>
          <w:i/>
          <w:w w:val="104"/>
        </w:rPr>
        <w:t>tahan</w:t>
      </w:r>
      <w:r>
        <w:rPr>
          <w:i/>
          <w:spacing w:val="-3"/>
          <w:w w:val="104"/>
        </w:rPr>
        <w:t>k</w:t>
      </w:r>
      <w:r>
        <w:rPr>
          <w:i/>
          <w:w w:val="104"/>
        </w:rPr>
        <w:t>an</w:t>
      </w:r>
      <w:r>
        <w:rPr>
          <w:i/>
          <w:spacing w:val="-10"/>
          <w:w w:val="104"/>
        </w:rPr>
        <w:t xml:space="preserve"> </w:t>
      </w:r>
      <w:r>
        <w:rPr>
          <w:i/>
          <w:spacing w:val="-3"/>
          <w:w w:val="102"/>
        </w:rPr>
        <w:t>k</w:t>
      </w:r>
      <w:r>
        <w:rPr>
          <w:i/>
          <w:w w:val="98"/>
        </w:rPr>
        <w:t>ebaji</w:t>
      </w:r>
      <w:r>
        <w:rPr>
          <w:i/>
          <w:spacing w:val="-3"/>
          <w:w w:val="98"/>
        </w:rPr>
        <w:t>k</w:t>
      </w:r>
      <w:r>
        <w:rPr>
          <w:i/>
          <w:w w:val="108"/>
        </w:rPr>
        <w:t>an</w:t>
      </w:r>
      <w:r>
        <w:rPr>
          <w:i/>
          <w:spacing w:val="-1"/>
          <w:w w:val="108"/>
        </w:rPr>
        <w:t>m</w:t>
      </w:r>
      <w:r>
        <w:rPr>
          <w:i/>
          <w:spacing w:val="-2"/>
          <w:w w:val="105"/>
        </w:rPr>
        <w:t>u</w:t>
      </w:r>
      <w:r>
        <w:rPr>
          <w:i/>
          <w:w w:val="84"/>
        </w:rPr>
        <w:t xml:space="preserve">, </w:t>
      </w:r>
      <w:r>
        <w:rPr>
          <w:i/>
          <w:spacing w:val="-1"/>
        </w:rPr>
        <w:t>A</w:t>
      </w:r>
      <w:r>
        <w:rPr>
          <w:i/>
        </w:rPr>
        <w:t>tau</w:t>
      </w:r>
      <w:r>
        <w:rPr>
          <w:i/>
          <w:spacing w:val="-7"/>
        </w:rPr>
        <w:t xml:space="preserve"> </w:t>
      </w:r>
      <w:r>
        <w:rPr>
          <w:i/>
          <w:spacing w:val="1"/>
          <w:w w:val="98"/>
        </w:rPr>
        <w:t>b</w:t>
      </w:r>
      <w:r>
        <w:rPr>
          <w:i/>
          <w:w w:val="98"/>
        </w:rPr>
        <w:t>erjalan</w:t>
      </w:r>
      <w:r>
        <w:rPr>
          <w:i/>
          <w:spacing w:val="-12"/>
          <w:w w:val="98"/>
        </w:rPr>
        <w:t xml:space="preserve"> </w:t>
      </w:r>
      <w:r>
        <w:rPr>
          <w:i/>
        </w:rPr>
        <w:t>dengan</w:t>
      </w:r>
      <w:r>
        <w:rPr>
          <w:i/>
          <w:spacing w:val="15"/>
        </w:rPr>
        <w:t xml:space="preserve"> </w:t>
      </w:r>
      <w:r>
        <w:rPr>
          <w:i/>
          <w:spacing w:val="-3"/>
          <w:w w:val="94"/>
        </w:rPr>
        <w:t>r</w:t>
      </w:r>
      <w:r>
        <w:rPr>
          <w:i/>
          <w:w w:val="94"/>
        </w:rPr>
        <w:t>aja-</w:t>
      </w:r>
      <w:r>
        <w:rPr>
          <w:i/>
          <w:spacing w:val="-3"/>
          <w:w w:val="94"/>
        </w:rPr>
        <w:t>r</w:t>
      </w:r>
      <w:r>
        <w:rPr>
          <w:i/>
          <w:w w:val="94"/>
        </w:rPr>
        <w:t>aja</w:t>
      </w:r>
      <w:r>
        <w:rPr>
          <w:i/>
          <w:spacing w:val="-9"/>
          <w:w w:val="94"/>
        </w:rPr>
        <w:t xml:space="preserve"> </w:t>
      </w:r>
      <w:r>
        <w:rPr>
          <w:i/>
        </w:rPr>
        <w:t>–</w:t>
      </w:r>
      <w:r>
        <w:rPr>
          <w:i/>
          <w:spacing w:val="-14"/>
        </w:rPr>
        <w:t xml:space="preserve"> </w:t>
      </w:r>
      <w:r>
        <w:rPr>
          <w:i/>
        </w:rPr>
        <w:t>tanpa</w:t>
      </w:r>
      <w:r>
        <w:rPr>
          <w:i/>
          <w:spacing w:val="13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ehilangan</w:t>
      </w:r>
      <w:r>
        <w:rPr>
          <w:i/>
          <w:spacing w:val="4"/>
        </w:rPr>
        <w:t xml:space="preserve"> </w:t>
      </w:r>
      <w:r>
        <w:rPr>
          <w:i/>
          <w:spacing w:val="-1"/>
        </w:rPr>
        <w:t>h</w:t>
      </w:r>
      <w:r>
        <w:rPr>
          <w:i/>
        </w:rPr>
        <w:t>ubungan</w:t>
      </w:r>
      <w:r>
        <w:rPr>
          <w:i/>
          <w:spacing w:val="27"/>
        </w:rPr>
        <w:t xml:space="preserve"> </w:t>
      </w:r>
      <w:r>
        <w:rPr>
          <w:i/>
        </w:rPr>
        <w:t>dengan</w:t>
      </w:r>
      <w:r>
        <w:rPr>
          <w:i/>
          <w:spacing w:val="15"/>
        </w:rPr>
        <w:t xml:space="preserve"> </w:t>
      </w:r>
      <w:r>
        <w:rPr>
          <w:i/>
          <w:spacing w:val="-3"/>
          <w:w w:val="81"/>
        </w:rPr>
        <w:t>r</w:t>
      </w:r>
      <w:r>
        <w:rPr>
          <w:i/>
          <w:w w:val="103"/>
        </w:rPr>
        <w:t>a</w:t>
      </w:r>
      <w:r>
        <w:rPr>
          <w:i/>
          <w:spacing w:val="2"/>
          <w:w w:val="103"/>
        </w:rPr>
        <w:t>k</w:t>
      </w:r>
      <w:r>
        <w:rPr>
          <w:i/>
          <w:spacing w:val="-3"/>
          <w:w w:val="99"/>
        </w:rPr>
        <w:t>y</w:t>
      </w:r>
      <w:r>
        <w:rPr>
          <w:i/>
          <w:w w:val="107"/>
        </w:rPr>
        <w:t>at</w:t>
      </w:r>
      <w:r>
        <w:rPr>
          <w:i/>
          <w:spacing w:val="-14"/>
        </w:rPr>
        <w:t xml:space="preserve"> </w:t>
      </w:r>
      <w:r>
        <w:rPr>
          <w:i/>
        </w:rPr>
        <w:t xml:space="preserve">biasa; </w:t>
      </w: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</w:rPr>
        <w:t>tiada</w:t>
      </w:r>
      <w:r>
        <w:rPr>
          <w:i/>
          <w:spacing w:val="-6"/>
        </w:rPr>
        <w:t xml:space="preserve"> </w:t>
      </w:r>
      <w:r>
        <w:rPr>
          <w:i/>
          <w:spacing w:val="-1"/>
        </w:rPr>
        <w:t>m</w:t>
      </w:r>
      <w:r>
        <w:rPr>
          <w:i/>
        </w:rPr>
        <w:t>usuh</w:t>
      </w:r>
      <w:r>
        <w:rPr>
          <w:i/>
          <w:spacing w:val="13"/>
        </w:rPr>
        <w:t xml:space="preserve"> </w:t>
      </w:r>
      <w:r>
        <w:rPr>
          <w:i/>
        </w:rPr>
        <w:t>atau</w:t>
      </w:r>
      <w:r>
        <w:rPr>
          <w:i/>
          <w:spacing w:val="4"/>
        </w:rPr>
        <w:t xml:space="preserve"> </w:t>
      </w:r>
      <w:r>
        <w:rPr>
          <w:i/>
          <w:spacing w:val="-1"/>
        </w:rPr>
        <w:t>t</w:t>
      </w:r>
      <w:r>
        <w:rPr>
          <w:i/>
        </w:rPr>
        <w:t>eman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t</w:t>
      </w:r>
      <w:r>
        <w:rPr>
          <w:i/>
        </w:rPr>
        <w:t>e</w:t>
      </w:r>
      <w:r>
        <w:rPr>
          <w:i/>
          <w:spacing w:val="-1"/>
        </w:rPr>
        <w:t>r</w:t>
      </w:r>
      <w:r>
        <w:rPr>
          <w:i/>
        </w:rPr>
        <w:t>cinta</w:t>
      </w:r>
      <w:r>
        <w:rPr>
          <w:i/>
          <w:spacing w:val="-17"/>
        </w:rPr>
        <w:t xml:space="preserve"> </w:t>
      </w:r>
      <w:r>
        <w:rPr>
          <w:i/>
        </w:rPr>
        <w:t>dapat</w:t>
      </w:r>
      <w:r>
        <w:rPr>
          <w:i/>
          <w:spacing w:val="9"/>
        </w:rPr>
        <w:t xml:space="preserve"> </w:t>
      </w:r>
      <w:r>
        <w:rPr>
          <w:i/>
          <w:w w:val="103"/>
        </w:rPr>
        <w:t>melu</w:t>
      </w:r>
      <w:r>
        <w:rPr>
          <w:i/>
          <w:spacing w:val="-3"/>
          <w:w w:val="103"/>
        </w:rPr>
        <w:t>k</w:t>
      </w:r>
      <w:r>
        <w:rPr>
          <w:i/>
          <w:w w:val="104"/>
        </w:rPr>
        <w:t>ai</w:t>
      </w:r>
      <w:r>
        <w:rPr>
          <w:i/>
          <w:spacing w:val="-1"/>
          <w:w w:val="104"/>
        </w:rPr>
        <w:t>m</w:t>
      </w:r>
      <w:r>
        <w:rPr>
          <w:i/>
          <w:w w:val="88"/>
        </w:rPr>
        <w:t>u;</w:t>
      </w:r>
    </w:p>
    <w:p w:rsidR="00A31BD9" w:rsidRDefault="00021A40">
      <w:pPr>
        <w:spacing w:before="4"/>
        <w:ind w:left="1095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</w:rPr>
        <w:t>se</w:t>
      </w:r>
      <w:r>
        <w:rPr>
          <w:i/>
          <w:spacing w:val="-1"/>
        </w:rPr>
        <w:t>mu</w:t>
      </w:r>
      <w:r>
        <w:rPr>
          <w:i/>
        </w:rPr>
        <w:t>a</w:t>
      </w:r>
      <w:r>
        <w:rPr>
          <w:i/>
          <w:spacing w:val="11"/>
        </w:rPr>
        <w:t xml:space="preserve"> </w:t>
      </w:r>
      <w:r>
        <w:rPr>
          <w:i/>
        </w:rPr>
        <w:t>o</w:t>
      </w:r>
      <w:r>
        <w:rPr>
          <w:i/>
          <w:spacing w:val="-3"/>
        </w:rPr>
        <w:t>r</w:t>
      </w:r>
      <w:r>
        <w:rPr>
          <w:i/>
        </w:rPr>
        <w:t>ang</w:t>
      </w:r>
      <w:r>
        <w:rPr>
          <w:i/>
          <w:spacing w:val="-10"/>
        </w:rPr>
        <w:t xml:space="preserve"> </w:t>
      </w:r>
      <w:r>
        <w:rPr>
          <w:i/>
        </w:rPr>
        <w:t>mengha</w:t>
      </w:r>
      <w:r>
        <w:rPr>
          <w:i/>
          <w:spacing w:val="-2"/>
        </w:rPr>
        <w:t>r</w:t>
      </w:r>
      <w:r>
        <w:rPr>
          <w:i/>
        </w:rPr>
        <w:t>gai</w:t>
      </w:r>
      <w:r>
        <w:rPr>
          <w:i/>
          <w:spacing w:val="-1"/>
        </w:rPr>
        <w:t>m</w:t>
      </w:r>
      <w:r>
        <w:rPr>
          <w:i/>
          <w:spacing w:val="-2"/>
        </w:rPr>
        <w:t>u</w:t>
      </w:r>
      <w:r>
        <w:rPr>
          <w:i/>
        </w:rPr>
        <w:t>,</w:t>
      </w:r>
      <w:r>
        <w:rPr>
          <w:i/>
          <w:spacing w:val="20"/>
        </w:rPr>
        <w:t xml:space="preserve"> </w:t>
      </w:r>
      <w:r>
        <w:rPr>
          <w:i/>
        </w:rPr>
        <w:t>tapi</w:t>
      </w:r>
      <w:r>
        <w:rPr>
          <w:i/>
          <w:spacing w:val="-8"/>
        </w:rPr>
        <w:t xml:space="preserve"> </w:t>
      </w:r>
      <w:r>
        <w:rPr>
          <w:i/>
        </w:rPr>
        <w:t>tak</w:t>
      </w:r>
      <w:r>
        <w:rPr>
          <w:i/>
          <w:spacing w:val="-2"/>
        </w:rPr>
        <w:t xml:space="preserve"> </w:t>
      </w:r>
      <w:r>
        <w:rPr>
          <w:i/>
          <w:spacing w:val="1"/>
        </w:rPr>
        <w:t>b</w:t>
      </w:r>
      <w:r>
        <w:rPr>
          <w:i/>
        </w:rPr>
        <w:t>erlebihan;</w:t>
      </w:r>
    </w:p>
    <w:p w:rsidR="00A31BD9" w:rsidRDefault="00A31BD9">
      <w:pPr>
        <w:spacing w:before="17" w:line="280" w:lineRule="exact"/>
        <w:rPr>
          <w:sz w:val="28"/>
          <w:szCs w:val="28"/>
        </w:rPr>
      </w:pPr>
    </w:p>
    <w:p w:rsidR="00A31BD9" w:rsidRDefault="00021A40">
      <w:pPr>
        <w:ind w:left="1095"/>
      </w:pPr>
      <w:r>
        <w:rPr>
          <w:i/>
          <w:w w:val="94"/>
        </w:rPr>
        <w:t>Ji</w:t>
      </w:r>
      <w:r>
        <w:rPr>
          <w:i/>
          <w:spacing w:val="-3"/>
          <w:w w:val="94"/>
        </w:rPr>
        <w:t>k</w:t>
      </w:r>
      <w:r>
        <w:rPr>
          <w:i/>
          <w:w w:val="94"/>
        </w:rPr>
        <w:t>a</w:t>
      </w:r>
      <w:r>
        <w:rPr>
          <w:i/>
          <w:spacing w:val="-10"/>
          <w:w w:val="94"/>
        </w:rPr>
        <w:t xml:space="preserve"> </w:t>
      </w:r>
      <w:r>
        <w:rPr>
          <w:i/>
          <w:spacing w:val="-3"/>
        </w:rPr>
        <w:t>k</w:t>
      </w:r>
      <w:r>
        <w:rPr>
          <w:i/>
        </w:rPr>
        <w:t>au</w:t>
      </w:r>
      <w:r>
        <w:rPr>
          <w:i/>
          <w:spacing w:val="-4"/>
        </w:rPr>
        <w:t xml:space="preserve"> </w:t>
      </w:r>
      <w:r>
        <w:rPr>
          <w:i/>
          <w:w w:val="98"/>
        </w:rPr>
        <w:t>bisa</w:t>
      </w:r>
      <w:r>
        <w:rPr>
          <w:i/>
          <w:spacing w:val="-13"/>
          <w:w w:val="98"/>
        </w:rPr>
        <w:t xml:space="preserve"> </w:t>
      </w:r>
      <w:r>
        <w:rPr>
          <w:i/>
        </w:rPr>
        <w:t>mengisi</w:t>
      </w:r>
      <w:r>
        <w:rPr>
          <w:i/>
          <w:spacing w:val="-8"/>
        </w:rPr>
        <w:t xml:space="preserve"> </w:t>
      </w:r>
      <w:r>
        <w:rPr>
          <w:i/>
        </w:rPr>
        <w:t>menit</w:t>
      </w:r>
      <w:r>
        <w:rPr>
          <w:i/>
          <w:spacing w:val="8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 xml:space="preserve">ang </w:t>
      </w:r>
      <w:r>
        <w:rPr>
          <w:i/>
          <w:w w:val="106"/>
        </w:rPr>
        <w:t>menentu</w:t>
      </w:r>
      <w:r>
        <w:rPr>
          <w:i/>
          <w:spacing w:val="-3"/>
          <w:w w:val="106"/>
        </w:rPr>
        <w:t>k</w:t>
      </w:r>
      <w:r>
        <w:rPr>
          <w:i/>
          <w:w w:val="105"/>
        </w:rPr>
        <w:t>an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021A40">
      <w:pPr>
        <w:spacing w:line="372" w:lineRule="auto"/>
        <w:ind w:left="1095" w:right="2148"/>
      </w:pPr>
      <w:r>
        <w:rPr>
          <w:i/>
          <w:spacing w:val="2"/>
        </w:rPr>
        <w:t>D</w:t>
      </w:r>
      <w:r>
        <w:rPr>
          <w:i/>
        </w:rPr>
        <w:t>engan</w:t>
      </w:r>
      <w:r>
        <w:rPr>
          <w:i/>
          <w:spacing w:val="-5"/>
        </w:rPr>
        <w:t xml:space="preserve"> </w:t>
      </w:r>
      <w:r>
        <w:rPr>
          <w:i/>
          <w:w w:val="107"/>
        </w:rPr>
        <w:t>menempuh</w:t>
      </w:r>
      <w:r>
        <w:rPr>
          <w:i/>
          <w:spacing w:val="-17"/>
          <w:w w:val="107"/>
        </w:rPr>
        <w:t xml:space="preserve"> </w:t>
      </w:r>
      <w:r>
        <w:rPr>
          <w:i/>
          <w:w w:val="91"/>
        </w:rPr>
        <w:t>ja</w:t>
      </w:r>
      <w:r>
        <w:rPr>
          <w:i/>
          <w:spacing w:val="-3"/>
          <w:w w:val="91"/>
        </w:rPr>
        <w:t>r</w:t>
      </w:r>
      <w:r>
        <w:rPr>
          <w:i/>
          <w:w w:val="91"/>
        </w:rPr>
        <w:t>ak</w:t>
      </w:r>
      <w:r>
        <w:rPr>
          <w:i/>
          <w:spacing w:val="13"/>
          <w:w w:val="91"/>
        </w:rPr>
        <w:t xml:space="preserve"> </w:t>
      </w:r>
      <w:r>
        <w:rPr>
          <w:i/>
          <w:w w:val="91"/>
        </w:rPr>
        <w:t>lari</w:t>
      </w:r>
      <w:r>
        <w:rPr>
          <w:i/>
          <w:spacing w:val="-15"/>
          <w:w w:val="91"/>
        </w:rPr>
        <w:t xml:space="preserve"> </w:t>
      </w:r>
      <w:r>
        <w:rPr>
          <w:i/>
        </w:rPr>
        <w:t>enam</w:t>
      </w:r>
      <w:r>
        <w:rPr>
          <w:i/>
          <w:spacing w:val="16"/>
        </w:rPr>
        <w:t xml:space="preserve"> </w:t>
      </w:r>
      <w:r>
        <w:rPr>
          <w:i/>
        </w:rPr>
        <w:t>puluh</w:t>
      </w:r>
      <w:r>
        <w:rPr>
          <w:i/>
          <w:spacing w:val="-5"/>
        </w:rPr>
        <w:t xml:space="preserve"> </w:t>
      </w:r>
      <w:r>
        <w:rPr>
          <w:i/>
        </w:rPr>
        <w:t>detik</w:t>
      </w:r>
      <w:r>
        <w:rPr>
          <w:i/>
          <w:spacing w:val="-10"/>
        </w:rPr>
        <w:t xml:space="preserve"> </w:t>
      </w:r>
      <w:r>
        <w:rPr>
          <w:i/>
          <w:spacing w:val="-3"/>
        </w:rPr>
        <w:t>y</w:t>
      </w:r>
      <w:r>
        <w:rPr>
          <w:i/>
        </w:rPr>
        <w:t>ang tak</w:t>
      </w:r>
      <w:r>
        <w:rPr>
          <w:i/>
          <w:spacing w:val="-2"/>
        </w:rPr>
        <w:t xml:space="preserve"> </w:t>
      </w:r>
      <w:r>
        <w:rPr>
          <w:i/>
          <w:spacing w:val="-1"/>
          <w:w w:val="95"/>
        </w:rPr>
        <w:t>t</w:t>
      </w:r>
      <w:r>
        <w:rPr>
          <w:i/>
          <w:w w:val="95"/>
        </w:rPr>
        <w:t>ernilai</w:t>
      </w:r>
      <w:r>
        <w:rPr>
          <w:i/>
          <w:spacing w:val="-7"/>
          <w:w w:val="95"/>
        </w:rPr>
        <w:t xml:space="preserve"> </w:t>
      </w:r>
      <w:r>
        <w:rPr>
          <w:i/>
        </w:rPr>
        <w:t xml:space="preserve">– </w:t>
      </w:r>
      <w:r>
        <w:rPr>
          <w:i/>
          <w:w w:val="98"/>
        </w:rPr>
        <w:t>Bumi</w:t>
      </w:r>
      <w:r>
        <w:rPr>
          <w:i/>
          <w:spacing w:val="-13"/>
          <w:w w:val="98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segala</w:t>
      </w:r>
      <w:r>
        <w:rPr>
          <w:i/>
          <w:spacing w:val="-14"/>
        </w:rPr>
        <w:t xml:space="preserve"> </w:t>
      </w:r>
      <w:r>
        <w:rPr>
          <w:i/>
          <w:w w:val="97"/>
        </w:rPr>
        <w:t>isi</w:t>
      </w:r>
      <w:r>
        <w:rPr>
          <w:i/>
          <w:spacing w:val="-1"/>
          <w:w w:val="97"/>
        </w:rPr>
        <w:t>n</w:t>
      </w:r>
      <w:r>
        <w:rPr>
          <w:i/>
          <w:spacing w:val="-3"/>
          <w:w w:val="97"/>
        </w:rPr>
        <w:t>y</w:t>
      </w:r>
      <w:r>
        <w:rPr>
          <w:i/>
          <w:w w:val="97"/>
        </w:rPr>
        <w:t>a</w:t>
      </w:r>
      <w:r>
        <w:rPr>
          <w:i/>
          <w:spacing w:val="-12"/>
          <w:w w:val="97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>k</w:t>
      </w:r>
      <w:r>
        <w:rPr>
          <w:i/>
        </w:rPr>
        <w:t>an</w:t>
      </w:r>
      <w:r>
        <w:rPr>
          <w:i/>
          <w:spacing w:val="2"/>
        </w:rPr>
        <w:t xml:space="preserve"> </w:t>
      </w:r>
      <w:r>
        <w:rPr>
          <w:i/>
        </w:rPr>
        <w:t>menjadi</w:t>
      </w:r>
      <w:r>
        <w:rPr>
          <w:i/>
          <w:spacing w:val="-1"/>
        </w:rPr>
        <w:t xml:space="preserve"> </w:t>
      </w:r>
      <w:r>
        <w:rPr>
          <w:i/>
          <w:w w:val="97"/>
        </w:rPr>
        <w:t>mili</w:t>
      </w:r>
      <w:r>
        <w:rPr>
          <w:i/>
          <w:spacing w:val="1"/>
          <w:w w:val="97"/>
        </w:rPr>
        <w:t>k</w:t>
      </w:r>
      <w:r>
        <w:rPr>
          <w:i/>
          <w:spacing w:val="-1"/>
          <w:w w:val="111"/>
        </w:rPr>
        <w:t>m</w:t>
      </w:r>
      <w:r>
        <w:rPr>
          <w:i/>
          <w:spacing w:val="-2"/>
          <w:w w:val="105"/>
        </w:rPr>
        <w:t>u</w:t>
      </w:r>
      <w:r>
        <w:rPr>
          <w:i/>
          <w:w w:val="84"/>
        </w:rPr>
        <w:t>,</w:t>
      </w:r>
    </w:p>
    <w:p w:rsidR="00A31BD9" w:rsidRDefault="00357B69">
      <w:pPr>
        <w:spacing w:before="4" w:line="608" w:lineRule="auto"/>
        <w:ind w:left="1095" w:right="2231"/>
        <w:sectPr w:rsidR="00A31BD9">
          <w:pgSz w:w="9920" w:h="14120"/>
          <w:pgMar w:top="1300" w:right="1380" w:bottom="280" w:left="0" w:header="0" w:footer="1158" w:gutter="0"/>
          <w:cols w:space="720"/>
        </w:sectPr>
      </w:pPr>
      <w:r>
        <w:pict>
          <v:group id="_x0000_s4789" style="position:absolute;left:0;text-align:left;margin-left:49.35pt;margin-top:51.15pt;width:0;height:0;z-index:-7079;mso-position-horizontal-relative:page" coordorigin="987,1023" coordsize="0,0">
            <v:shape id="_x0000_s4790" style="position:absolute;left:987;top:1023;width:0;height:0" coordorigin="987,1023" coordsize="0,0" path="m987,1023r,e" filled="f" strokeweight="1pt">
              <v:path arrowok="t"/>
            </v:shape>
            <w10:wrap anchorx="page"/>
          </v:group>
        </w:pict>
      </w:r>
      <w:r>
        <w:pict>
          <v:group id="_x0000_s4787" style="position:absolute;left:0;text-align:left;margin-left:57.85pt;margin-top:59.65pt;width:0;height:0;z-index:-7078;mso-position-horizontal-relative:page" coordorigin="1157,1193" coordsize="0,0">
            <v:shape id="_x0000_s4788" style="position:absolute;left:1157;top:1193;width:0;height:0" coordorigin="1157,1193" coordsize="0,0" path="m1157,1193r,e" filled="f" strokeweight="1pt">
              <v:path arrowok="t"/>
            </v:shape>
            <w10:wrap anchorx="page"/>
          </v:group>
        </w:pict>
      </w:r>
      <w:r>
        <w:pict>
          <v:group id="_x0000_s4785" style="position:absolute;left:0;text-align:left;margin-left:424.1pt;margin-top:589.35pt;width:0;height:0;z-index:-7077;mso-position-horizontal-relative:page;mso-position-vertical-relative:page" coordorigin="8482,11787" coordsize="0,0">
            <v:shape id="_x0000_s4786" style="position:absolute;left:8482;top:11787;width:0;height:0" coordorigin="8482,11787" coordsize="0,0" path="m8482,11787r,e" filled="f" strokeweight="1pt">
              <v:path arrowok="t"/>
            </v:shape>
            <w10:wrap anchorx="page" anchory="page"/>
          </v:group>
        </w:pict>
      </w:r>
      <w:r w:rsidR="00021A40">
        <w:rPr>
          <w:i/>
          <w:spacing w:val="2"/>
        </w:rPr>
        <w:t>D</w:t>
      </w:r>
      <w:r w:rsidR="00021A40">
        <w:rPr>
          <w:i/>
        </w:rPr>
        <w:t>an</w:t>
      </w:r>
      <w:r w:rsidR="00021A40">
        <w:rPr>
          <w:i/>
          <w:spacing w:val="-20"/>
        </w:rPr>
        <w:t xml:space="preserve"> </w:t>
      </w:r>
      <w:r w:rsidR="00021A40">
        <w:rPr>
          <w:i/>
        </w:rPr>
        <w:t>–</w:t>
      </w:r>
      <w:r w:rsidR="00021A40">
        <w:rPr>
          <w:i/>
          <w:spacing w:val="-14"/>
        </w:rPr>
        <w:t xml:space="preserve"> </w:t>
      </w:r>
      <w:r w:rsidR="00021A40">
        <w:rPr>
          <w:i/>
          <w:spacing w:val="-3"/>
        </w:rPr>
        <w:t>y</w:t>
      </w:r>
      <w:r w:rsidR="00021A40">
        <w:rPr>
          <w:i/>
        </w:rPr>
        <w:t xml:space="preserve">ang </w:t>
      </w:r>
      <w:r w:rsidR="00021A40">
        <w:rPr>
          <w:i/>
          <w:w w:val="98"/>
        </w:rPr>
        <w:t>lebih</w:t>
      </w:r>
      <w:r w:rsidR="00021A40">
        <w:rPr>
          <w:i/>
          <w:spacing w:val="-13"/>
          <w:w w:val="98"/>
        </w:rPr>
        <w:t xml:space="preserve"> </w:t>
      </w:r>
      <w:r w:rsidR="00021A40">
        <w:rPr>
          <w:i/>
          <w:spacing w:val="1"/>
        </w:rPr>
        <w:t>p</w:t>
      </w:r>
      <w:r w:rsidR="00021A40">
        <w:rPr>
          <w:i/>
        </w:rPr>
        <w:t>enting</w:t>
      </w:r>
      <w:r w:rsidR="00021A40">
        <w:rPr>
          <w:i/>
          <w:spacing w:val="6"/>
        </w:rPr>
        <w:t xml:space="preserve"> </w:t>
      </w:r>
      <w:r w:rsidR="00021A40">
        <w:rPr>
          <w:i/>
        </w:rPr>
        <w:t>–</w:t>
      </w:r>
      <w:r w:rsidR="00021A40">
        <w:rPr>
          <w:i/>
          <w:spacing w:val="-14"/>
        </w:rPr>
        <w:t xml:space="preserve"> </w:t>
      </w:r>
      <w:r w:rsidR="00021A40">
        <w:rPr>
          <w:i/>
          <w:spacing w:val="-3"/>
        </w:rPr>
        <w:t>k</w:t>
      </w:r>
      <w:r w:rsidR="00021A40">
        <w:rPr>
          <w:i/>
        </w:rPr>
        <w:t>au</w:t>
      </w:r>
      <w:r w:rsidR="00021A40">
        <w:rPr>
          <w:i/>
          <w:spacing w:val="-4"/>
        </w:rPr>
        <w:t xml:space="preserve"> </w:t>
      </w:r>
      <w:r w:rsidR="00021A40">
        <w:rPr>
          <w:i/>
        </w:rPr>
        <w:t>a</w:t>
      </w:r>
      <w:r w:rsidR="00021A40">
        <w:rPr>
          <w:i/>
          <w:spacing w:val="-3"/>
        </w:rPr>
        <w:t>k</w:t>
      </w:r>
      <w:r w:rsidR="00021A40">
        <w:rPr>
          <w:i/>
        </w:rPr>
        <w:t>an</w:t>
      </w:r>
      <w:r w:rsidR="00021A40">
        <w:rPr>
          <w:i/>
          <w:spacing w:val="2"/>
        </w:rPr>
        <w:t xml:space="preserve"> </w:t>
      </w:r>
      <w:r w:rsidR="00021A40">
        <w:rPr>
          <w:i/>
        </w:rPr>
        <w:t>menjadi</w:t>
      </w:r>
      <w:r w:rsidR="00021A40">
        <w:rPr>
          <w:i/>
          <w:spacing w:val="-1"/>
        </w:rPr>
        <w:t xml:space="preserve"> </w:t>
      </w:r>
      <w:r w:rsidR="00021A40">
        <w:rPr>
          <w:i/>
          <w:spacing w:val="2"/>
        </w:rPr>
        <w:t>S</w:t>
      </w:r>
      <w:r w:rsidR="00021A40">
        <w:rPr>
          <w:i/>
        </w:rPr>
        <w:t>eseo</w:t>
      </w:r>
      <w:r w:rsidR="00021A40">
        <w:rPr>
          <w:i/>
          <w:spacing w:val="-3"/>
        </w:rPr>
        <w:t>r</w:t>
      </w:r>
      <w:r w:rsidR="00021A40">
        <w:rPr>
          <w:i/>
        </w:rPr>
        <w:t>ang</w:t>
      </w:r>
      <w:r w:rsidR="00021A40">
        <w:rPr>
          <w:i/>
          <w:spacing w:val="-19"/>
        </w:rPr>
        <w:t xml:space="preserve"> </w:t>
      </w:r>
      <w:r w:rsidR="00021A40">
        <w:rPr>
          <w:i/>
          <w:w w:val="104"/>
        </w:rPr>
        <w:t>ana</w:t>
      </w:r>
      <w:r w:rsidR="00021A40">
        <w:rPr>
          <w:i/>
          <w:spacing w:val="1"/>
          <w:w w:val="104"/>
        </w:rPr>
        <w:t>k</w:t>
      </w:r>
      <w:r w:rsidR="00021A40">
        <w:rPr>
          <w:i/>
          <w:w w:val="95"/>
        </w:rPr>
        <w:t xml:space="preserve">ku! </w:t>
      </w:r>
      <w:r w:rsidR="00021A40">
        <w:rPr>
          <w:i/>
          <w:spacing w:val="-12"/>
        </w:rPr>
        <w:t>T</w:t>
      </w:r>
      <w:r w:rsidR="00021A40">
        <w:rPr>
          <w:i/>
        </w:rPr>
        <w:t>erjemahan</w:t>
      </w:r>
      <w:r w:rsidR="00021A40">
        <w:rPr>
          <w:i/>
          <w:spacing w:val="-14"/>
        </w:rPr>
        <w:t xml:space="preserve"> </w:t>
      </w:r>
      <w:r w:rsidR="00021A40">
        <w:rPr>
          <w:i/>
        </w:rPr>
        <w:t>S.</w:t>
      </w:r>
      <w:r w:rsidR="00021A40">
        <w:rPr>
          <w:i/>
          <w:spacing w:val="1"/>
        </w:rPr>
        <w:t>B</w:t>
      </w:r>
      <w:r w:rsidR="00021A40">
        <w:rPr>
          <w:i/>
        </w:rPr>
        <w:t>elen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lastRenderedPageBreak/>
        <w:t>C</w:t>
      </w:r>
      <w:r>
        <w:rPr>
          <w:sz w:val="22"/>
          <w:szCs w:val="22"/>
        </w:rPr>
        <w:t>oba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an,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  apa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oleh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tas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2"/>
          <w:w w:val="1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tumbuhan?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ketiga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bait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pacing w:val="1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kesaba</w:t>
      </w:r>
      <w:r>
        <w:rPr>
          <w:spacing w:val="-1"/>
          <w:w w:val="105"/>
          <w:sz w:val="22"/>
          <w:szCs w:val="22"/>
        </w:rPr>
        <w:t>r</w:t>
      </w:r>
      <w:r>
        <w:rPr>
          <w:w w:val="109"/>
          <w:sz w:val="22"/>
          <w:szCs w:val="22"/>
        </w:rPr>
        <w:t>a</w:t>
      </w:r>
      <w:r>
        <w:rPr>
          <w:spacing w:val="-7"/>
          <w:w w:val="109"/>
          <w:sz w:val="22"/>
          <w:szCs w:val="22"/>
        </w:rPr>
        <w:t>n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spacing w:val="-1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asa</w:t>
      </w:r>
      <w:r>
        <w:rPr>
          <w:spacing w:val="2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w w:val="91"/>
          <w:sz w:val="22"/>
          <w:szCs w:val="22"/>
        </w:rPr>
        <w:t>di</w:t>
      </w:r>
      <w:r>
        <w:rPr>
          <w:spacing w:val="1"/>
          <w:w w:val="91"/>
          <w:sz w:val="22"/>
          <w:szCs w:val="22"/>
        </w:rPr>
        <w:t>r</w:t>
      </w:r>
      <w:r>
        <w:rPr>
          <w:spacing w:val="2"/>
          <w:w w:val="91"/>
          <w:sz w:val="22"/>
          <w:szCs w:val="22"/>
        </w:rPr>
        <w:t>i</w:t>
      </w:r>
      <w:r>
        <w:rPr>
          <w:spacing w:val="-31"/>
          <w:w w:val="91"/>
          <w:sz w:val="22"/>
          <w:szCs w:val="22"/>
        </w:rPr>
        <w:t>”</w:t>
      </w:r>
      <w:r>
        <w:rPr>
          <w:w w:val="91"/>
          <w:sz w:val="22"/>
          <w:szCs w:val="22"/>
        </w:rPr>
        <w:t>,</w:t>
      </w:r>
      <w:r>
        <w:rPr>
          <w:spacing w:val="7"/>
          <w:w w:val="91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ani</w:t>
      </w:r>
      <w:r>
        <w:rPr>
          <w:spacing w:val="21"/>
          <w:w w:val="10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aguan 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5"/>
          <w:w w:val="110"/>
          <w:sz w:val="22"/>
          <w:szCs w:val="22"/>
        </w:rPr>
        <w:t>g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pacing w:val="-7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 xml:space="preserve">sabar </w:t>
      </w:r>
      <w:r>
        <w:rPr>
          <w:w w:val="110"/>
          <w:sz w:val="22"/>
          <w:szCs w:val="22"/>
        </w:rPr>
        <w:t>menungg</w:t>
      </w:r>
      <w:r>
        <w:rPr>
          <w:spacing w:val="-5"/>
          <w:w w:val="110"/>
          <w:sz w:val="22"/>
          <w:szCs w:val="22"/>
        </w:rPr>
        <w:t>u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, 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tidak</w:t>
      </w:r>
      <w:r>
        <w:rPr>
          <w:spacing w:val="18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 xml:space="preserve">membalas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kejah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2"/>
          <w:w w:val="1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kejah</w:t>
      </w:r>
      <w:r>
        <w:rPr>
          <w:spacing w:val="-1"/>
          <w:w w:val="104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-7"/>
          <w:w w:val="112"/>
          <w:sz w:val="22"/>
          <w:szCs w:val="22"/>
        </w:rPr>
        <w:t>n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, </w:t>
      </w:r>
      <w:r>
        <w:rPr>
          <w:spacing w:val="-14"/>
          <w:w w:val="79"/>
          <w:sz w:val="22"/>
          <w:szCs w:val="22"/>
        </w:rPr>
        <w:t>“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das</w:t>
      </w:r>
      <w:r>
        <w:rPr>
          <w:spacing w:val="18"/>
          <w:w w:val="10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pacing w:val="-1"/>
          <w:w w:val="101"/>
          <w:sz w:val="22"/>
          <w:szCs w:val="22"/>
        </w:rPr>
        <w:t>w</w:t>
      </w:r>
      <w:r>
        <w:rPr>
          <w:w w:val="109"/>
          <w:sz w:val="22"/>
          <w:szCs w:val="22"/>
        </w:rPr>
        <w:t>aspad</w:t>
      </w:r>
      <w:r>
        <w:rPr>
          <w:spacing w:val="-7"/>
          <w:w w:val="109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(tidak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lalu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bijaksana),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tidak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enggelam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dalam </w:t>
      </w:r>
      <w:r>
        <w:rPr>
          <w:w w:val="103"/>
          <w:sz w:val="22"/>
          <w:szCs w:val="22"/>
        </w:rPr>
        <w:t>mimpi-mimp</w:t>
      </w:r>
      <w:r>
        <w:rPr>
          <w:spacing w:val="2"/>
          <w:w w:val="103"/>
          <w:sz w:val="22"/>
          <w:szCs w:val="22"/>
        </w:rPr>
        <w:t>i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pacing w:val="-7"/>
          <w:w w:val="79"/>
          <w:sz w:val="22"/>
          <w:szCs w:val="22"/>
        </w:rPr>
        <w:t>“</w:t>
      </w:r>
      <w:r>
        <w:rPr>
          <w:w w:val="110"/>
          <w:sz w:val="22"/>
          <w:szCs w:val="22"/>
        </w:rPr>
        <w:t xml:space="preserve">sanggup 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ir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demi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mencapai 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>t</w:t>
      </w:r>
      <w:r>
        <w:rPr>
          <w:spacing w:val="-5"/>
          <w:w w:val="113"/>
          <w:sz w:val="22"/>
          <w:szCs w:val="22"/>
        </w:rPr>
        <w:t>u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 xml:space="preserve">tidak  </w:t>
      </w:r>
      <w:r>
        <w:rPr>
          <w:w w:val="109"/>
          <w:sz w:val="22"/>
          <w:szCs w:val="22"/>
        </w:rPr>
        <w:t xml:space="preserve">mudah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</w:t>
      </w:r>
      <w:r>
        <w:rPr>
          <w:spacing w:val="-3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yut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kemenangan,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hancur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</w:t>
      </w:r>
      <w:r>
        <w:rPr>
          <w:spacing w:val="4"/>
          <w:w w:val="99"/>
          <w:sz w:val="22"/>
          <w:szCs w:val="22"/>
        </w:rPr>
        <w:t>k</w:t>
      </w:r>
      <w:r>
        <w:rPr>
          <w:w w:val="107"/>
          <w:sz w:val="22"/>
          <w:szCs w:val="22"/>
        </w:rPr>
        <w:t>alahan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357B69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pict>
          <v:group id="_x0000_s4783" style="position:absolute;left:0;text-align:left;margin-left:83.85pt;margin-top:42.25pt;width:0;height:0;z-index:-7071;mso-position-horizontal-relative:page" coordorigin="1677,845" coordsize="0,0">
            <v:shape id="_x0000_s4784" style="position:absolute;left:1677;top:845;width:0;height:0" coordorigin="1677,845" coordsize="0,0" path="m1677,845r,e" filled="f" strokeweight="1pt">
              <v:path arrowok="t"/>
            </v:shape>
            <w10:wrap anchorx="page"/>
          </v:group>
        </w:pict>
      </w:r>
      <w:r>
        <w:pict>
          <v:group id="_x0000_s4781" style="position:absolute;left:0;text-align:left;margin-left:440.05pt;margin-top:42.25pt;width:0;height:0;z-index:-7066;mso-position-horizontal-relative:page" coordorigin="8801,845" coordsize="0,0">
            <v:shape id="_x0000_s4782" style="position:absolute;left:8801;top:845;width:0;height:0" coordorigin="8801,845" coordsize="0,0" path="m8801,845r,e" filled="f" strokeweight="1pt">
              <v:path arrowok="t"/>
            </v:shape>
            <w10:wrap anchorx="page"/>
          </v:group>
        </w:pict>
      </w:r>
      <w:r>
        <w:pict>
          <v:group id="_x0000_s4779" style="position:absolute;left:0;text-align:left;margin-left:434.35pt;margin-top:36.55pt;width:0;height:0;z-index:-7065;mso-position-horizontal-relative:page" coordorigin="8687,731" coordsize="0,0">
            <v:shape id="_x0000_s4780" style="position:absolute;left:8687;top:731;width:0;height:0" coordorigin="8687,731" coordsize="0,0" path="m8687,731r,e" filled="f" strokeweight="1pt">
              <v:path arrowok="t"/>
            </v:shape>
            <w10:wrap anchorx="page"/>
          </v:group>
        </w:pict>
      </w:r>
      <w:r>
        <w:pict>
          <v:group id="_x0000_s4777" style="position:absolute;left:0;text-align:left;margin-left:89.55pt;margin-top:36.55pt;width:0;height:0;z-index:-7064;mso-position-horizontal-relative:page" coordorigin="1791,731" coordsize="0,0">
            <v:shape id="_x0000_s4778" style="position:absolute;left:1791;top:731;width:0;height:0" coordorigin="1791,731" coordsize="0,0" path="m1791,731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tambah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an </w:t>
      </w:r>
      <w:r w:rsidR="00021A40">
        <w:rPr>
          <w:sz w:val="22"/>
          <w:szCs w:val="22"/>
        </w:rPr>
        <w:t>la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pelaja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an-pelaja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</w:t>
      </w:r>
      <w:r w:rsidR="00021A40">
        <w:rPr>
          <w:spacing w:val="11"/>
          <w:w w:val="104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emu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bai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-bait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puisi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2"/>
          <w:sz w:val="22"/>
          <w:szCs w:val="22"/>
        </w:rPr>
        <w:t>tas:</w:t>
      </w:r>
    </w:p>
    <w:p w:rsidR="00A31BD9" w:rsidRDefault="00A31BD9">
      <w:pPr>
        <w:spacing w:line="200" w:lineRule="exact"/>
      </w:pPr>
    </w:p>
    <w:p w:rsidR="00A31BD9" w:rsidRDefault="00A31BD9">
      <w:pPr>
        <w:spacing w:before="12" w:line="260" w:lineRule="exact"/>
        <w:rPr>
          <w:sz w:val="26"/>
          <w:szCs w:val="26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767" style="position:absolute;left:0;text-align:left;margin-left:83.35pt;margin-top:-64.5pt;width:357.15pt;height:130.4pt;z-index:-7072;mso-position-horizontal-relative:page" coordorigin="1667,-1290" coordsize="7143,2608">
            <v:shape id="_x0000_s4776" style="position:absolute;left:1677;top:-1280;width:7123;height:2588" coordorigin="1677,-1280" coordsize="7123,2588" path="m1791,-1280r-66,1l1679,-1233r-2,65l1677,1194r,37l1691,1293r62,14l8687,1307r38,l8786,1293r14,-61l8801,-1167r-1,-37l8786,-1266r-61,-14l1791,-1280xe" fillcolor="#8ed7f8" stroked="f">
              <v:path arrowok="t"/>
            </v:shape>
            <v:shape id="_x0000_s4775" style="position:absolute;left:1679;top:-1272;width:68;height:82" coordorigin="1679,-1272" coordsize="68,82" path="m1747,-1272r-16,7l1715,-1254r-14,14l1689,-1222r-8,24l1679,-1189e" filled="f" strokeweight="1pt">
              <v:stroke dashstyle="dash"/>
              <v:path arrowok="t"/>
            </v:shape>
            <v:shape id="_x0000_s4774" style="position:absolute;left:1677;top:-1127;width:0;height:2301" coordorigin="1677,-1127" coordsize="0,2301" path="m1677,-1127r,2301e" filled="f" strokeweight="1pt">
              <v:stroke dashstyle="dash"/>
              <v:path arrowok="t"/>
            </v:shape>
            <v:shape id="_x0000_s4773" style="position:absolute;left:1686;top:1238;width:82;height:68" coordorigin="1686,1238" coordsize="82,68" path="m1686,1238r7,16l1703,1270r15,14l1736,1296r23,8l1768,1306e" filled="f" strokeweight="1pt">
              <v:stroke dashstyle="dash"/>
              <v:path arrowok="t"/>
            </v:shape>
            <v:shape id="_x0000_s4772" style="position:absolute;left:1831;top:1307;width:6836;height:0" coordorigin="1831,1307" coordsize="6836,0" path="m1831,1307r6836,e" filled="f" strokeweight="1pt">
              <v:stroke dashstyle="dash"/>
              <v:path arrowok="t"/>
            </v:shape>
            <v:shape id="_x0000_s4771" style="position:absolute;left:8731;top:1216;width:68;height:82" coordorigin="8731,1216" coordsize="68,82" path="m8731,1299r16,-7l8763,1281r14,-14l8789,1249r8,-24l8799,1216e" filled="f" strokeweight="1pt">
              <v:stroke dashstyle="dash"/>
              <v:path arrowok="t"/>
            </v:shape>
            <v:shape id="_x0000_s4770" style="position:absolute;left:8801;top:-1147;width:0;height:2301" coordorigin="8801,-1147" coordsize="0,2301" path="m8801,1154r,-2301e" filled="f" strokeweight="1pt">
              <v:stroke dashstyle="dash"/>
              <v:path arrowok="t"/>
            </v:shape>
            <v:shape id="_x0000_s4769" style="position:absolute;left:8710;top:-1279;width:82;height:68" coordorigin="8710,-1279" coordsize="82,68" path="m8792,-1211r-7,-16l8774,-1243r-14,-14l8742,-1269r-23,-8l8710,-1279e" filled="f" strokeweight="1pt">
              <v:stroke dashstyle="dash"/>
              <v:path arrowok="t"/>
            </v:shape>
            <v:shape id="_x0000_s4768" style="position:absolute;left:1811;top:-1280;width:6836;height:0" coordorigin="1811,-1280" coordsize="6836,0" path="m8647,-1280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765" style="position:absolute;left:0;text-align:left;margin-left:83.85pt;margin-top:12.7pt;width:0;height:0;z-index:-7070;mso-position-horizontal-relative:page" coordorigin="1677,254" coordsize="0,0">
            <v:shape id="_x0000_s4766" style="position:absolute;left:1677;top:254;width:0;height:0" coordorigin="1677,254" coordsize="0,0" path="m1677,254r,e" filled="f" strokeweight="1pt">
              <v:path arrowok="t"/>
            </v:shape>
            <w10:wrap anchorx="page"/>
          </v:group>
        </w:pict>
      </w:r>
      <w:r>
        <w:pict>
          <v:group id="_x0000_s4763" style="position:absolute;left:0;text-align:left;margin-left:89.55pt;margin-top:18.35pt;width:0;height:0;z-index:-7069;mso-position-horizontal-relative:page" coordorigin="1791,367" coordsize="0,0">
            <v:shape id="_x0000_s4764" style="position:absolute;left:1791;top:367;width:0;height:0" coordorigin="1791,367" coordsize="0,0" path="m1791,367r,e" filled="f" strokeweight="1pt">
              <v:path arrowok="t"/>
            </v:shape>
            <w10:wrap anchorx="page"/>
          </v:group>
        </w:pict>
      </w:r>
      <w:r>
        <w:pict>
          <v:group id="_x0000_s4761" style="position:absolute;left:0;text-align:left;margin-left:434.35pt;margin-top:18.35pt;width:0;height:0;z-index:-7068;mso-position-horizontal-relative:page" coordorigin="8687,367" coordsize="0,0">
            <v:shape id="_x0000_s4762" style="position:absolute;left:8687;top:367;width:0;height:0" coordorigin="8687,367" coordsize="0,0" path="m8687,367r,e" filled="f" strokeweight="1pt">
              <v:path arrowok="t"/>
            </v:shape>
            <w10:wrap anchorx="page"/>
          </v:group>
        </w:pict>
      </w:r>
      <w:r>
        <w:pict>
          <v:group id="_x0000_s4759" style="position:absolute;left:0;text-align:left;margin-left:440.05pt;margin-top:12.7pt;width:0;height:0;z-index:-7067;mso-position-horizontal-relative:page" coordorigin="8801,254" coordsize="0,0">
            <v:shape id="_x0000_s4760" style="position:absolute;left:8801;top:254;width:0;height:0" coordorigin="8801,254" coordsize="0,0" path="m8801,254r,e" filled="f" strokeweight="1pt">
              <v:path arrowok="t"/>
            </v:shape>
            <w10:wrap anchorx="page"/>
          </v:group>
        </w:pict>
      </w:r>
      <w:r>
        <w:pict>
          <v:group id="_x0000_s4757" style="position:absolute;left:0;text-align:left;margin-left:439.55pt;margin-top:47.25pt;width:0;height:0;z-index:-7061;mso-position-horizontal-relative:page" coordorigin="8791,945" coordsize="0,0">
            <v:shape id="_x0000_s4758" style="position:absolute;left:8791;top:945;width:0;height:0" coordorigin="8791,945" coordsize="0,0" path="m8791,945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6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755" style="position:absolute;left:0;text-align:left;margin-left:88.35pt;margin-top:18.3pt;width:349.2pt;height:0;z-index:-7063;mso-position-horizontal-relative:page" coordorigin="1767,366" coordsize="6984,0">
            <v:shape id="_x0000_s4756" style="position:absolute;left:1767;top:366;width:6984;height:0" coordorigin="1767,366" coordsize="6984,0" path="m1767,36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753" style="position:absolute;left:0;text-align:left;margin-left:84.35pt;margin-top:18.3pt;width:0;height:0;z-index:-7062;mso-position-horizontal-relative:page" coordorigin="1687,366" coordsize="0,0">
            <v:shape id="_x0000_s4754" style="position:absolute;left:1687;top:366;width:0;height:0" coordorigin="1687,366" coordsize="0,0" path="m1687,36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sz w:val="28"/>
          <w:szCs w:val="28"/>
        </w:rPr>
        <w:t>P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oses</w:t>
      </w:r>
      <w:r w:rsidR="00021A40">
        <w:rPr>
          <w:b/>
          <w:color w:val="0076A3"/>
          <w:spacing w:val="2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enjadi</w:t>
      </w:r>
      <w:r w:rsidR="00021A40">
        <w:rPr>
          <w:b/>
          <w:color w:val="0076A3"/>
          <w:spacing w:val="-5"/>
          <w:sz w:val="28"/>
          <w:szCs w:val="28"/>
        </w:rPr>
        <w:t xml:space="preserve"> </w:t>
      </w:r>
      <w:r w:rsidR="00021A40">
        <w:rPr>
          <w:b/>
          <w:color w:val="0076A3"/>
          <w:w w:val="105"/>
          <w:sz w:val="28"/>
          <w:szCs w:val="28"/>
        </w:rPr>
        <w:t>D</w:t>
      </w:r>
      <w:r w:rsidR="00021A40">
        <w:rPr>
          <w:b/>
          <w:color w:val="0076A3"/>
          <w:spacing w:val="-2"/>
          <w:w w:val="105"/>
          <w:sz w:val="28"/>
          <w:szCs w:val="28"/>
        </w:rPr>
        <w:t>ew</w:t>
      </w:r>
      <w:r w:rsidR="00021A40">
        <w:rPr>
          <w:b/>
          <w:color w:val="0076A3"/>
          <w:w w:val="107"/>
          <w:sz w:val="28"/>
          <w:szCs w:val="28"/>
        </w:rPr>
        <w:t>asa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sudah  belajar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5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tumbuh </w:t>
      </w:r>
      <w:r>
        <w:rPr>
          <w:sz w:val="22"/>
          <w:szCs w:val="22"/>
        </w:rPr>
        <w:t>menjadi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asa.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Rud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ipling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menggamba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tumbuhan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ipling</w:t>
      </w:r>
      <w:r>
        <w:rPr>
          <w:spacing w:val="21"/>
          <w:w w:val="10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tumbuhan  </w:t>
      </w:r>
      <w:r>
        <w:rPr>
          <w:sz w:val="22"/>
          <w:szCs w:val="22"/>
        </w:rPr>
        <w:t xml:space="preserve">itu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ta-m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tumbuhan 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</w:t>
      </w:r>
      <w:r>
        <w:rPr>
          <w:spacing w:val="3"/>
          <w:w w:val="91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 xml:space="preserve">tangan  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   dalam  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menghadapi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persoalan </w:t>
      </w:r>
      <w:r>
        <w:rPr>
          <w:spacing w:val="5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46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5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4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hal-hal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tidak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menghadapi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anan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an?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Bagaimana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enggelam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malah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</w:t>
      </w:r>
      <w:r>
        <w:rPr>
          <w:spacing w:val="-1"/>
          <w:w w:val="108"/>
          <w:sz w:val="22"/>
          <w:szCs w:val="22"/>
        </w:rPr>
        <w:t>c</w:t>
      </w:r>
      <w:r>
        <w:rPr>
          <w:w w:val="108"/>
          <w:sz w:val="22"/>
          <w:szCs w:val="22"/>
        </w:rPr>
        <w:t xml:space="preserve">oba </w:t>
      </w:r>
      <w:r>
        <w:rPr>
          <w:sz w:val="22"/>
          <w:szCs w:val="22"/>
        </w:rPr>
        <w:t>bang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memulai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sisa-sisa</w:t>
      </w:r>
      <w:r>
        <w:rPr>
          <w:spacing w:val="-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keru</w:t>
      </w:r>
      <w:r>
        <w:rPr>
          <w:spacing w:val="-1"/>
          <w:w w:val="105"/>
          <w:sz w:val="22"/>
          <w:szCs w:val="22"/>
        </w:rPr>
        <w:t>n</w:t>
      </w:r>
      <w:r>
        <w:rPr>
          <w:w w:val="111"/>
          <w:sz w:val="22"/>
          <w:szCs w:val="22"/>
        </w:rPr>
        <w:t>tuhan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a?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is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9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de</w:t>
      </w:r>
      <w:r>
        <w:rPr>
          <w:spacing w:val="-1"/>
          <w:w w:val="108"/>
          <w:sz w:val="22"/>
          <w:szCs w:val="22"/>
        </w:rPr>
        <w:t>w</w:t>
      </w:r>
      <w:r>
        <w:rPr>
          <w:w w:val="106"/>
          <w:sz w:val="22"/>
          <w:szCs w:val="22"/>
        </w:rPr>
        <w:t>as</w:t>
      </w:r>
      <w:r>
        <w:rPr>
          <w:spacing w:val="-7"/>
          <w:w w:val="106"/>
          <w:sz w:val="22"/>
          <w:szCs w:val="22"/>
        </w:rPr>
        <w:t>a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-7"/>
          <w:sz w:val="22"/>
          <w:szCs w:val="22"/>
        </w:rPr>
        <w:t xml:space="preserve"> </w:t>
      </w:r>
      <w:r>
        <w:rPr>
          <w:spacing w:val="-8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adul</w:t>
      </w:r>
      <w:r>
        <w:rPr>
          <w:spacing w:val="5"/>
          <w:w w:val="108"/>
          <w:sz w:val="22"/>
          <w:szCs w:val="22"/>
        </w:rPr>
        <w:t>t</w:t>
      </w:r>
      <w:r>
        <w:rPr>
          <w:w w:val="79"/>
          <w:sz w:val="22"/>
          <w:szCs w:val="22"/>
        </w:rPr>
        <w:t>”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8"/>
          <w:sz w:val="22"/>
          <w:szCs w:val="22"/>
        </w:rPr>
        <w:t>tu</w:t>
      </w:r>
      <w:r>
        <w:rPr>
          <w:spacing w:val="-2"/>
          <w:w w:val="108"/>
          <w:sz w:val="22"/>
          <w:szCs w:val="22"/>
        </w:rPr>
        <w:t>r</w:t>
      </w:r>
      <w:r>
        <w:rPr>
          <w:spacing w:val="-3"/>
          <w:w w:val="113"/>
          <w:sz w:val="22"/>
          <w:szCs w:val="22"/>
        </w:rPr>
        <w:t>e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0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-20"/>
          <w:sz w:val="22"/>
          <w:szCs w:val="22"/>
        </w:rPr>
        <w:t xml:space="preserve"> </w:t>
      </w:r>
      <w:r>
        <w:rPr>
          <w:spacing w:val="-8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adul</w:t>
      </w:r>
      <w:r>
        <w:rPr>
          <w:spacing w:val="5"/>
          <w:w w:val="108"/>
          <w:sz w:val="22"/>
          <w:szCs w:val="22"/>
        </w:rPr>
        <w:t>t</w:t>
      </w:r>
      <w:r>
        <w:rPr>
          <w:w w:val="79"/>
          <w:sz w:val="22"/>
          <w:szCs w:val="22"/>
        </w:rPr>
        <w:t>”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menunjuk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usia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w w:val="108"/>
          <w:sz w:val="22"/>
          <w:szCs w:val="22"/>
        </w:rPr>
        <w:t>seme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</w:t>
      </w:r>
      <w:r>
        <w:rPr>
          <w:spacing w:val="26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6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8"/>
          <w:sz w:val="22"/>
          <w:szCs w:val="22"/>
        </w:rPr>
        <w:t>tu</w:t>
      </w:r>
      <w:r>
        <w:rPr>
          <w:spacing w:val="-2"/>
          <w:w w:val="108"/>
          <w:sz w:val="22"/>
          <w:szCs w:val="22"/>
        </w:rPr>
        <w:t>r</w:t>
      </w:r>
      <w:r>
        <w:rPr>
          <w:spacing w:val="-6"/>
          <w:w w:val="113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7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 xml:space="preserve">menunjuk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tangan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  dan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tang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baik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buru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salah.</w:t>
      </w:r>
      <w:r>
        <w:rPr>
          <w:spacing w:val="-6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12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</w:p>
    <w:p w:rsidR="00A31BD9" w:rsidRDefault="00357B69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lastRenderedPageBreak/>
        <w:pict>
          <v:group id="_x0000_s4751" style="position:absolute;left:0;text-align:left;margin-left:411.2pt;margin-top:140.75pt;width:0;height:0;z-index:-7058;mso-position-horizontal-relative:page" coordorigin="8224,2815" coordsize="0,0">
            <v:shape id="_x0000_s4752" style="position:absolute;left:8224;top:2815;width:0;height:0" coordorigin="8224,2815" coordsize="0,0" path="m8224,2815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mampu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mengambil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keputusan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7"/>
          <w:w w:val="10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2"/>
          <w:w w:val="83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alaupun</w:t>
      </w:r>
      <w:r w:rsidR="00021A40">
        <w:rPr>
          <w:spacing w:val="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ia memi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nasih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ia tidak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itu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menjalan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segala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sesu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 xml:space="preserve">eman-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eman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nasih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berusaha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ir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>-masak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sebelum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mengambil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keputusan.</w:t>
      </w:r>
      <w:r w:rsidR="00021A40">
        <w:rPr>
          <w:spacing w:val="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 xml:space="preserve">mudah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dipengaruhi</w:t>
      </w:r>
      <w:r w:rsidR="00021A40">
        <w:rPr>
          <w:spacing w:val="1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berubah</w:t>
      </w:r>
      <w:r w:rsidR="00021A40">
        <w:rPr>
          <w:spacing w:val="18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pendap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</w:t>
      </w:r>
      <w:r w:rsidR="00021A40">
        <w:rPr>
          <w:spacing w:val="3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dan  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Ia pun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meme</w:t>
      </w:r>
      <w:r w:rsidR="00021A40">
        <w:rPr>
          <w:spacing w:val="-1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ting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i,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melain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menunju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 xml:space="preserve">an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kepedulian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hadap</w:t>
      </w:r>
      <w:r w:rsidR="00021A40">
        <w:rPr>
          <w:spacing w:val="7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keseja</w:t>
      </w:r>
      <w:r w:rsidR="00021A40">
        <w:rPr>
          <w:spacing w:val="-1"/>
          <w:w w:val="108"/>
          <w:sz w:val="22"/>
          <w:szCs w:val="22"/>
        </w:rPr>
        <w:t>ht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aan</w:t>
      </w:r>
      <w:r w:rsidR="00021A40">
        <w:rPr>
          <w:spacing w:val="-2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lain.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 w:right="2520"/>
        <w:jc w:val="both"/>
        <w:rPr>
          <w:sz w:val="28"/>
          <w:szCs w:val="28"/>
        </w:rPr>
      </w:pPr>
      <w:r>
        <w:pict>
          <v:group id="_x0000_s4749" style="position:absolute;left:0;text-align:left;margin-left:60pt;margin-top:18.1pt;width:349.2pt;height:0;z-index:-7060;mso-position-horizontal-relative:page" coordorigin="1200,362" coordsize="6984,0">
            <v:shape id="_x0000_s4750" style="position:absolute;left:1200;top:362;width:6984;height:0" coordorigin="1200,362" coordsize="6984,0" path="m1200,36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747" style="position:absolute;left:0;text-align:left;margin-left:56pt;margin-top:18.1pt;width:0;height:0;z-index:-7059;mso-position-horizontal-relative:page" coordorigin="1120,362" coordsize="0,0">
            <v:shape id="_x0000_s4748" style="position:absolute;left:1120;top:362;width:0;height:0" coordorigin="1120,362" coordsize="0,0" path="m1120,36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4"/>
          <w:sz w:val="28"/>
          <w:szCs w:val="28"/>
        </w:rPr>
        <w:t>ed</w:t>
      </w:r>
      <w:r w:rsidR="00021A40">
        <w:rPr>
          <w:b/>
          <w:color w:val="0076A3"/>
          <w:spacing w:val="-2"/>
          <w:w w:val="114"/>
          <w:sz w:val="28"/>
          <w:szCs w:val="28"/>
        </w:rPr>
        <w:t>e</w:t>
      </w:r>
      <w:r w:rsidR="00021A40">
        <w:rPr>
          <w:b/>
          <w:color w:val="0076A3"/>
          <w:spacing w:val="-2"/>
          <w:w w:val="105"/>
          <w:sz w:val="28"/>
          <w:szCs w:val="28"/>
        </w:rPr>
        <w:t>w</w:t>
      </w:r>
      <w:r w:rsidR="00021A40">
        <w:rPr>
          <w:b/>
          <w:color w:val="0076A3"/>
          <w:w w:val="106"/>
          <w:sz w:val="28"/>
          <w:szCs w:val="28"/>
        </w:rPr>
        <w:t>asaan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enuh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menu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ut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E</w:t>
      </w:r>
      <w:r>
        <w:rPr>
          <w:spacing w:val="-3"/>
          <w:w w:val="98"/>
          <w:sz w:val="22"/>
          <w:szCs w:val="22"/>
        </w:rPr>
        <w:t>f</w:t>
      </w:r>
      <w:r>
        <w:rPr>
          <w:w w:val="98"/>
          <w:sz w:val="22"/>
          <w:szCs w:val="22"/>
        </w:rPr>
        <w:t>esus</w:t>
      </w:r>
      <w:r>
        <w:rPr>
          <w:spacing w:val="31"/>
          <w:w w:val="9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dasar  bahan 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10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31"/>
          <w:w w:val="96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 xml:space="preserve">aulus </w:t>
      </w:r>
      <w:r>
        <w:rPr>
          <w:w w:val="107"/>
          <w:sz w:val="22"/>
          <w:szCs w:val="22"/>
        </w:rPr>
        <w:t>men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jema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kota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itu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43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43"/>
          <w:w w:val="10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4"/>
          <w:sz w:val="22"/>
          <w:szCs w:val="22"/>
        </w:rPr>
        <w:t>edia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6"/>
          <w:sz w:val="22"/>
          <w:szCs w:val="22"/>
        </w:rPr>
        <w:t>pemimpin-pemimpin</w:t>
      </w:r>
      <w:r>
        <w:rPr>
          <w:spacing w:val="-22"/>
          <w:w w:val="10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um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3"/>
          <w:sz w:val="22"/>
          <w:szCs w:val="22"/>
        </w:rPr>
        <w:t>asu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nabi,</w:t>
      </w:r>
      <w:r>
        <w:rPr>
          <w:spacing w:val="-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ita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</w:t>
      </w:r>
      <w:r>
        <w:rPr>
          <w:spacing w:val="-2"/>
          <w:w w:val="95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gembala,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pengaja</w:t>
      </w:r>
      <w:r>
        <w:rPr>
          <w:spacing w:val="-12"/>
          <w:w w:val="108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2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menolong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</w:t>
      </w:r>
      <w:r>
        <w:rPr>
          <w:spacing w:val="3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z w:val="22"/>
          <w:szCs w:val="22"/>
        </w:rPr>
        <w:t xml:space="preserve">dan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tubuh 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umpulan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1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 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E</w:t>
      </w:r>
      <w:r>
        <w:rPr>
          <w:spacing w:val="-3"/>
          <w:w w:val="83"/>
          <w:sz w:val="22"/>
          <w:szCs w:val="22"/>
        </w:rPr>
        <w:t>f</w:t>
      </w:r>
      <w:r>
        <w:rPr>
          <w:w w:val="107"/>
          <w:sz w:val="22"/>
          <w:szCs w:val="22"/>
        </w:rPr>
        <w:t xml:space="preserve">esus </w:t>
      </w:r>
      <w:r>
        <w:rPr>
          <w:sz w:val="22"/>
          <w:szCs w:val="22"/>
        </w:rPr>
        <w:t>menjelas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adalah</w:t>
      </w:r>
    </w:p>
    <w:p w:rsidR="00A31BD9" w:rsidRDefault="00021A40">
      <w:pPr>
        <w:spacing w:before="58" w:line="284" w:lineRule="auto"/>
        <w:ind w:left="1384" w:right="249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 xml:space="preserve">13  </w:t>
      </w:r>
      <w:r>
        <w:rPr>
          <w:i/>
          <w:sz w:val="22"/>
          <w:szCs w:val="22"/>
        </w:rPr>
        <w:t>…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apai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iman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engeta</w:t>
      </w:r>
      <w:r>
        <w:rPr>
          <w:i/>
          <w:spacing w:val="-1"/>
          <w:sz w:val="22"/>
          <w:szCs w:val="22"/>
        </w:rPr>
        <w:t>hu</w:t>
      </w:r>
      <w:r>
        <w:rPr>
          <w:i/>
          <w:sz w:val="22"/>
          <w:szCs w:val="22"/>
        </w:rPr>
        <w:t xml:space="preserve">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enar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entang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2"/>
          <w:w w:val="93"/>
          <w:sz w:val="22"/>
          <w:szCs w:val="22"/>
        </w:rPr>
        <w:t>A</w:t>
      </w:r>
      <w:r>
        <w:rPr>
          <w:i/>
          <w:w w:val="104"/>
          <w:sz w:val="22"/>
          <w:szCs w:val="22"/>
        </w:rPr>
        <w:t xml:space="preserve">nak </w:t>
      </w:r>
      <w:r>
        <w:rPr>
          <w:i/>
          <w:sz w:val="22"/>
          <w:szCs w:val="22"/>
        </w:rPr>
        <w:t>Allah,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asaan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uh,  dan  ting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at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tumbuhan 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4"/>
          <w:sz w:val="22"/>
          <w:szCs w:val="22"/>
        </w:rPr>
        <w:t xml:space="preserve"> </w:t>
      </w:r>
      <w:r>
        <w:rPr>
          <w:i/>
          <w:sz w:val="22"/>
          <w:szCs w:val="22"/>
        </w:rPr>
        <w:t>ses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ai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dengan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uhan 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24"/>
          <w:w w:val="90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14</w:t>
      </w:r>
      <w:r>
        <w:rPr>
          <w:i/>
          <w:spacing w:val="5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lagi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diombang- </w:t>
      </w:r>
      <w:r>
        <w:rPr>
          <w:i/>
          <w:sz w:val="22"/>
          <w:szCs w:val="22"/>
        </w:rPr>
        <w:t>ambing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rupa-rupa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angin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engaja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an,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ermainan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palsu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>ma</w:t>
      </w:r>
      <w:r>
        <w:rPr>
          <w:i/>
          <w:spacing w:val="-1"/>
          <w:w w:val="108"/>
          <w:sz w:val="22"/>
          <w:szCs w:val="22"/>
        </w:rPr>
        <w:t>n</w:t>
      </w:r>
      <w:r>
        <w:rPr>
          <w:i/>
          <w:w w:val="99"/>
          <w:sz w:val="22"/>
          <w:szCs w:val="22"/>
        </w:rPr>
        <w:t xml:space="preserve">usia </w:t>
      </w:r>
      <w:r>
        <w:rPr>
          <w:i/>
          <w:sz w:val="22"/>
          <w:szCs w:val="22"/>
        </w:rPr>
        <w:t>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elici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an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esat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15</w:t>
      </w:r>
      <w:r>
        <w:rPr>
          <w:i/>
          <w:spacing w:val="6"/>
          <w:position w:val="7"/>
          <w:sz w:val="13"/>
          <w:szCs w:val="13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eguh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104"/>
          <w:sz w:val="22"/>
          <w:szCs w:val="22"/>
        </w:rPr>
        <w:t xml:space="preserve">egang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tumbuh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segala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hal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ah </w:t>
      </w:r>
      <w:r>
        <w:rPr>
          <w:i/>
          <w:spacing w:val="1"/>
          <w:w w:val="90"/>
          <w:sz w:val="22"/>
          <w:szCs w:val="22"/>
        </w:rPr>
        <w:t>D</w:t>
      </w:r>
      <w:r>
        <w:rPr>
          <w:i/>
          <w:w w:val="90"/>
          <w:sz w:val="22"/>
          <w:szCs w:val="22"/>
        </w:rPr>
        <w:t>ia,</w:t>
      </w:r>
      <w:r>
        <w:rPr>
          <w:i/>
          <w:spacing w:val="-4"/>
          <w:w w:val="90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-7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99"/>
          <w:sz w:val="22"/>
          <w:szCs w:val="22"/>
        </w:rPr>
        <w:t>epala.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yat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  di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menghadapi </w:t>
      </w:r>
      <w:r>
        <w:rPr>
          <w:sz w:val="22"/>
          <w:szCs w:val="22"/>
        </w:rPr>
        <w:t xml:space="preserve">masalah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berupa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palsu  manusia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berupa-rupa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berusaha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mengalih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tian</w:t>
      </w:r>
      <w:r>
        <w:rPr>
          <w:spacing w:val="-2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iman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etrus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2:1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4:1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menemu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 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tan-pe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3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3"/>
          <w:sz w:val="22"/>
          <w:szCs w:val="22"/>
        </w:rPr>
        <w:t>-</w:t>
      </w:r>
      <w:r>
        <w:rPr>
          <w:sz w:val="22"/>
          <w:szCs w:val="22"/>
        </w:rPr>
        <w:t xml:space="preserve">guru 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nabi-nabi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palsu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kelia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</w:t>
      </w:r>
      <w:r>
        <w:rPr>
          <w:spacing w:val="-1"/>
          <w:w w:val="106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 </w:t>
      </w:r>
      <w:r>
        <w:rPr>
          <w:spacing w:val="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menebus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membujuk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3"/>
          <w:w w:val="1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9"/>
          <w:w w:val="10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23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6"/>
          <w:sz w:val="22"/>
          <w:szCs w:val="22"/>
        </w:rPr>
        <w:t>menjauh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-13"/>
          <w:w w:val="9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mudah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dig</w:t>
      </w:r>
      <w:r>
        <w:rPr>
          <w:spacing w:val="-2"/>
          <w:w w:val="107"/>
          <w:sz w:val="22"/>
          <w:szCs w:val="22"/>
        </w:rPr>
        <w:t>o</w:t>
      </w:r>
      <w:r>
        <w:rPr>
          <w:spacing w:val="-1"/>
          <w:w w:val="94"/>
          <w:sz w:val="22"/>
          <w:szCs w:val="22"/>
        </w:rPr>
        <w:t>y</w:t>
      </w:r>
      <w:r>
        <w:rPr>
          <w:w w:val="104"/>
          <w:sz w:val="22"/>
          <w:szCs w:val="22"/>
        </w:rPr>
        <w:t>ah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oleh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</w:t>
      </w:r>
      <w:r>
        <w:rPr>
          <w:spacing w:val="-1"/>
          <w:w w:val="106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itu dikembang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4745" style="position:absolute;left:0;text-align:left;margin-left:88.35pt;margin-top:22.15pt;width:349.2pt;height:0;z-index:-7057;mso-position-horizontal-relative:page" coordorigin="1767,443" coordsize="6984,0">
            <v:shape id="_x0000_s4746" style="position:absolute;left:1767;top:443;width:6984;height:0" coordorigin="1767,443" coordsize="6984,0" path="m1767,44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743" style="position:absolute;left:0;text-align:left;margin-left:84.35pt;margin-top:22.15pt;width:0;height:0;z-index:-7056;mso-position-horizontal-relative:page" coordorigin="1687,443" coordsize="0,0">
            <v:shape id="_x0000_s4744" style="position:absolute;left:1687;top:443;width:0;height:0" coordorigin="1687,443" coordsize="0,0" path="m1687,443r,e" filled="f" strokecolor="#00adef" strokeweight="2pt">
              <v:path arrowok="t"/>
            </v:shape>
            <w10:wrap anchorx="page"/>
          </v:group>
        </w:pict>
      </w:r>
      <w:r>
        <w:pict>
          <v:group id="_x0000_s4741" style="position:absolute;left:0;text-align:left;margin-left:439.55pt;margin-top:71.5pt;width:0;height:0;z-index:-7055;mso-position-horizontal-relative:page;mso-position-vertical-relative:page" coordorigin="8791,1430" coordsize="0,0">
            <v:shape id="_x0000_s4742" style="position:absolute;left:8791;top:1430;width:0;height:0" coordorigin="8791,1430" coordsize="0,0" path="m8791,143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bagai</w:t>
      </w:r>
      <w:r w:rsidR="00021A40">
        <w:rPr>
          <w:b/>
          <w:color w:val="0076A3"/>
          <w:spacing w:val="19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6"/>
          <w:sz w:val="28"/>
          <w:szCs w:val="28"/>
        </w:rPr>
        <w:t>A</w:t>
      </w:r>
      <w:r w:rsidR="00021A40">
        <w:rPr>
          <w:b/>
          <w:color w:val="0076A3"/>
          <w:w w:val="96"/>
          <w:sz w:val="28"/>
          <w:szCs w:val="28"/>
        </w:rPr>
        <w:t>ja</w:t>
      </w:r>
      <w:r w:rsidR="00021A40">
        <w:rPr>
          <w:b/>
          <w:color w:val="0076A3"/>
          <w:spacing w:val="-3"/>
          <w:w w:val="96"/>
          <w:sz w:val="28"/>
          <w:szCs w:val="28"/>
        </w:rPr>
        <w:t>r</w:t>
      </w:r>
      <w:r w:rsidR="00021A40">
        <w:rPr>
          <w:b/>
          <w:color w:val="0076A3"/>
          <w:w w:val="96"/>
          <w:sz w:val="28"/>
          <w:szCs w:val="28"/>
        </w:rPr>
        <w:t>an</w:t>
      </w:r>
      <w:r w:rsidR="00021A40">
        <w:rPr>
          <w:b/>
          <w:color w:val="0076A3"/>
          <w:spacing w:val="-7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95"/>
          <w:sz w:val="28"/>
          <w:szCs w:val="28"/>
        </w:rPr>
        <w:t>P</w:t>
      </w:r>
      <w:r w:rsidR="00021A40">
        <w:rPr>
          <w:b/>
          <w:color w:val="0076A3"/>
          <w:w w:val="105"/>
          <w:sz w:val="28"/>
          <w:szCs w:val="28"/>
        </w:rPr>
        <w:t>alsu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4"/>
          <w:w w:val="97"/>
          <w:sz w:val="22"/>
          <w:szCs w:val="22"/>
        </w:rPr>
        <w:t>“</w:t>
      </w:r>
      <w:r>
        <w:rPr>
          <w:b/>
          <w:spacing w:val="-3"/>
          <w:w w:val="97"/>
          <w:sz w:val="22"/>
          <w:szCs w:val="22"/>
        </w:rPr>
        <w:t>T</w:t>
      </w:r>
      <w:r>
        <w:rPr>
          <w:b/>
          <w:w w:val="97"/>
          <w:sz w:val="22"/>
          <w:szCs w:val="22"/>
        </w:rPr>
        <w:t>he</w:t>
      </w:r>
      <w:r>
        <w:rPr>
          <w:b/>
          <w:spacing w:val="-8"/>
          <w:w w:val="97"/>
          <w:sz w:val="22"/>
          <w:szCs w:val="22"/>
        </w:rPr>
        <w:t xml:space="preserve"> </w:t>
      </w:r>
      <w:r>
        <w:rPr>
          <w:b/>
          <w:spacing w:val="-9"/>
          <w:sz w:val="22"/>
          <w:szCs w:val="22"/>
        </w:rPr>
        <w:t>F</w:t>
      </w:r>
      <w:r>
        <w:rPr>
          <w:b/>
          <w:sz w:val="22"/>
          <w:szCs w:val="22"/>
        </w:rPr>
        <w:t>amily</w:t>
      </w:r>
      <w:r>
        <w:rPr>
          <w:b/>
          <w:spacing w:val="-14"/>
          <w:sz w:val="22"/>
          <w:szCs w:val="22"/>
        </w:rPr>
        <w:t xml:space="preserve"> </w:t>
      </w:r>
      <w:r>
        <w:rPr>
          <w:b/>
          <w:spacing w:val="1"/>
          <w:w w:val="73"/>
          <w:sz w:val="22"/>
          <w:szCs w:val="22"/>
        </w:rPr>
        <w:t>I</w:t>
      </w:r>
      <w:r>
        <w:rPr>
          <w:b/>
          <w:spacing w:val="-1"/>
          <w:w w:val="105"/>
          <w:sz w:val="22"/>
          <w:szCs w:val="22"/>
        </w:rPr>
        <w:t>n</w:t>
      </w:r>
      <w:r>
        <w:rPr>
          <w:b/>
          <w:spacing w:val="-1"/>
          <w:w w:val="110"/>
          <w:sz w:val="22"/>
          <w:szCs w:val="22"/>
        </w:rPr>
        <w:t>t</w:t>
      </w:r>
      <w:r>
        <w:rPr>
          <w:b/>
          <w:w w:val="104"/>
          <w:sz w:val="22"/>
          <w:szCs w:val="22"/>
        </w:rPr>
        <w:t>ern</w:t>
      </w:r>
      <w:r>
        <w:rPr>
          <w:b/>
          <w:spacing w:val="-2"/>
          <w:w w:val="104"/>
          <w:sz w:val="22"/>
          <w:szCs w:val="22"/>
        </w:rPr>
        <w:t>a</w:t>
      </w:r>
      <w:r>
        <w:rPr>
          <w:b/>
          <w:w w:val="106"/>
          <w:sz w:val="22"/>
          <w:szCs w:val="22"/>
        </w:rPr>
        <w:t>tiona</w:t>
      </w:r>
      <w:r>
        <w:rPr>
          <w:b/>
          <w:spacing w:val="1"/>
          <w:w w:val="106"/>
          <w:sz w:val="22"/>
          <w:szCs w:val="22"/>
        </w:rPr>
        <w:t>l</w:t>
      </w:r>
      <w:r>
        <w:rPr>
          <w:b/>
          <w:w w:val="90"/>
          <w:sz w:val="22"/>
          <w:szCs w:val="22"/>
        </w:rPr>
        <w:t>”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8"/>
          <w:w w:val="94"/>
          <w:sz w:val="22"/>
          <w:szCs w:val="22"/>
        </w:rPr>
        <w:t>“</w:t>
      </w:r>
      <w:r>
        <w:rPr>
          <w:spacing w:val="-2"/>
          <w:w w:val="94"/>
          <w:sz w:val="22"/>
          <w:szCs w:val="22"/>
        </w:rPr>
        <w:t>T</w:t>
      </w:r>
      <w:r>
        <w:rPr>
          <w:w w:val="94"/>
          <w:sz w:val="22"/>
          <w:szCs w:val="22"/>
        </w:rPr>
        <w:t xml:space="preserve">he  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 xml:space="preserve">amily 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a</w:t>
      </w:r>
      <w:r>
        <w:rPr>
          <w:w w:val="104"/>
          <w:sz w:val="22"/>
          <w:szCs w:val="22"/>
        </w:rPr>
        <w:t>tiona</w:t>
      </w:r>
      <w:r>
        <w:rPr>
          <w:spacing w:val="1"/>
          <w:w w:val="104"/>
          <w:sz w:val="22"/>
          <w:szCs w:val="22"/>
        </w:rPr>
        <w:t>l</w:t>
      </w:r>
      <w:r>
        <w:rPr>
          <w:w w:val="79"/>
          <w:sz w:val="22"/>
          <w:szCs w:val="22"/>
        </w:rPr>
        <w:t xml:space="preserve">” </w:t>
      </w:r>
      <w:r>
        <w:rPr>
          <w:spacing w:val="23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dikenal 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2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 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w w:val="79"/>
          <w:sz w:val="22"/>
          <w:szCs w:val="22"/>
        </w:rPr>
        <w:t>“</w:t>
      </w:r>
      <w:r>
        <w:rPr>
          <w:w w:val="97"/>
          <w:sz w:val="22"/>
          <w:szCs w:val="22"/>
        </w:rPr>
        <w:t>Child</w:t>
      </w:r>
      <w:r>
        <w:rPr>
          <w:spacing w:val="-2"/>
          <w:w w:val="97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en </w:t>
      </w:r>
      <w:r>
        <w:rPr>
          <w:spacing w:val="4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of </w:t>
      </w:r>
      <w:r>
        <w:rPr>
          <w:spacing w:val="1"/>
          <w:w w:val="89"/>
          <w:sz w:val="22"/>
          <w:szCs w:val="22"/>
        </w:rPr>
        <w:t>G</w:t>
      </w:r>
      <w:r>
        <w:rPr>
          <w:w w:val="111"/>
          <w:sz w:val="22"/>
          <w:szCs w:val="22"/>
        </w:rPr>
        <w:t>o</w:t>
      </w:r>
      <w:r>
        <w:rPr>
          <w:spacing w:val="1"/>
          <w:w w:val="111"/>
          <w:sz w:val="22"/>
          <w:szCs w:val="22"/>
        </w:rPr>
        <w:t>d</w:t>
      </w:r>
      <w:r>
        <w:rPr>
          <w:w w:val="79"/>
          <w:sz w:val="22"/>
          <w:szCs w:val="22"/>
        </w:rPr>
        <w:t>”</w:t>
      </w:r>
      <w:r>
        <w:rPr>
          <w:spacing w:val="5"/>
          <w:w w:val="7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-</w:t>
      </w:r>
      <w:r>
        <w:rPr>
          <w:spacing w:val="19"/>
          <w:sz w:val="22"/>
          <w:szCs w:val="22"/>
        </w:rPr>
        <w:t xml:space="preserve"> </w:t>
      </w:r>
      <w:r>
        <w:rPr>
          <w:spacing w:val="-4"/>
          <w:w w:val="89"/>
          <w:sz w:val="22"/>
          <w:szCs w:val="22"/>
        </w:rPr>
        <w:t>C</w:t>
      </w:r>
      <w:r>
        <w:rPr>
          <w:w w:val="89"/>
          <w:sz w:val="22"/>
          <w:szCs w:val="22"/>
        </w:rPr>
        <w:t>OG).</w:t>
      </w:r>
      <w:r>
        <w:rPr>
          <w:spacing w:val="31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1968</w:t>
      </w:r>
      <w:r>
        <w:rPr>
          <w:spacing w:val="3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Hu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5"/>
          <w:sz w:val="22"/>
          <w:szCs w:val="22"/>
        </w:rPr>
        <w:t>each,</w:t>
      </w:r>
      <w:r>
        <w:rPr>
          <w:spacing w:val="-10"/>
          <w:sz w:val="22"/>
          <w:szCs w:val="22"/>
        </w:rPr>
        <w:t xml:space="preserve"> </w:t>
      </w:r>
      <w:r>
        <w:rPr>
          <w:spacing w:val="-2"/>
          <w:w w:val="96"/>
          <w:sz w:val="22"/>
          <w:szCs w:val="22"/>
        </w:rPr>
        <w:t>C</w:t>
      </w:r>
      <w:r>
        <w:rPr>
          <w:w w:val="96"/>
          <w:sz w:val="22"/>
          <w:szCs w:val="22"/>
        </w:rPr>
        <w:t>ali</w:t>
      </w:r>
      <w:r>
        <w:rPr>
          <w:spacing w:val="-3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o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 xml:space="preserve">nia, </w:t>
      </w:r>
      <w:r>
        <w:rPr>
          <w:w w:val="85"/>
          <w:sz w:val="22"/>
          <w:szCs w:val="22"/>
        </w:rPr>
        <w:t>AS.</w:t>
      </w:r>
      <w:r>
        <w:rPr>
          <w:spacing w:val="-2"/>
          <w:w w:val="8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nama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vid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andt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B</w:t>
      </w:r>
      <w:r>
        <w:rPr>
          <w:w w:val="96"/>
          <w:sz w:val="22"/>
          <w:szCs w:val="22"/>
        </w:rPr>
        <w:t>e</w:t>
      </w:r>
      <w:r>
        <w:rPr>
          <w:spacing w:val="-2"/>
          <w:w w:val="96"/>
          <w:sz w:val="22"/>
          <w:szCs w:val="22"/>
        </w:rPr>
        <w:t>r</w:t>
      </w:r>
      <w:r>
        <w:rPr>
          <w:spacing w:val="-3"/>
          <w:w w:val="96"/>
          <w:sz w:val="22"/>
          <w:szCs w:val="22"/>
        </w:rPr>
        <w:t>g</w:t>
      </w:r>
      <w:r>
        <w:rPr>
          <w:w w:val="96"/>
          <w:sz w:val="22"/>
          <w:szCs w:val="22"/>
        </w:rPr>
        <w:t>,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kemudian 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mengubah </w:t>
      </w:r>
      <w:r>
        <w:rPr>
          <w:sz w:val="22"/>
          <w:szCs w:val="22"/>
        </w:rPr>
        <w:t>nama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oses</w:t>
      </w:r>
      <w:r>
        <w:rPr>
          <w:spacing w:val="12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D</w:t>
      </w:r>
      <w:r>
        <w:rPr>
          <w:spacing w:val="-2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vi</w:t>
      </w:r>
      <w:r>
        <w:rPr>
          <w:spacing w:val="-2"/>
          <w:w w:val="97"/>
          <w:sz w:val="22"/>
          <w:szCs w:val="22"/>
        </w:rPr>
        <w:t>d</w:t>
      </w:r>
      <w:r>
        <w:rPr>
          <w:w w:val="97"/>
          <w:sz w:val="22"/>
          <w:szCs w:val="22"/>
        </w:rPr>
        <w:t>.</w:t>
      </w:r>
      <w:r>
        <w:rPr>
          <w:spacing w:val="10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Child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11"/>
          <w:sz w:val="22"/>
          <w:szCs w:val="22"/>
        </w:rPr>
        <w:t xml:space="preserve">od </w:t>
      </w:r>
      <w:r>
        <w:rPr>
          <w:sz w:val="22"/>
          <w:szCs w:val="22"/>
        </w:rPr>
        <w:t>kemudian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diubah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w w:val="90"/>
          <w:sz w:val="22"/>
          <w:szCs w:val="22"/>
        </w:rPr>
        <w:t>C</w:t>
      </w:r>
      <w:r>
        <w:rPr>
          <w:w w:val="90"/>
          <w:sz w:val="22"/>
          <w:szCs w:val="22"/>
        </w:rPr>
        <w:t>OG</w:t>
      </w:r>
      <w:r>
        <w:rPr>
          <w:spacing w:val="8"/>
          <w:w w:val="9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sti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ma</w:t>
      </w:r>
      <w:r>
        <w:rPr>
          <w:spacing w:val="3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neg</w:t>
      </w:r>
      <w:r>
        <w:rPr>
          <w:spacing w:val="-1"/>
          <w:w w:val="111"/>
          <w:sz w:val="22"/>
          <w:szCs w:val="22"/>
        </w:rPr>
        <w:t>a</w:t>
      </w:r>
      <w:r>
        <w:rPr>
          <w:w w:val="96"/>
          <w:sz w:val="22"/>
          <w:szCs w:val="22"/>
        </w:rPr>
        <w:t>ti</w:t>
      </w:r>
      <w:r>
        <w:rPr>
          <w:spacing w:val="-7"/>
          <w:w w:val="96"/>
          <w:sz w:val="22"/>
          <w:szCs w:val="22"/>
        </w:rPr>
        <w:t>f</w:t>
      </w:r>
      <w:r>
        <w:rPr>
          <w:w w:val="82"/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Kelompok ini</w:t>
      </w:r>
      <w:r>
        <w:rPr>
          <w:spacing w:val="-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hir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zaman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43" w:firstLine="283"/>
        <w:jc w:val="both"/>
        <w:rPr>
          <w:sz w:val="22"/>
          <w:szCs w:val="22"/>
        </w:rPr>
      </w:pPr>
      <w:r>
        <w:rPr>
          <w:spacing w:val="-1"/>
          <w:w w:val="84"/>
          <w:sz w:val="22"/>
          <w:szCs w:val="22"/>
        </w:rPr>
        <w:t>A</w:t>
      </w:r>
      <w:r>
        <w:rPr>
          <w:w w:val="110"/>
          <w:sz w:val="22"/>
          <w:szCs w:val="22"/>
        </w:rPr>
        <w:t>nggota-anggota</w:t>
      </w:r>
      <w:r>
        <w:rPr>
          <w:spacing w:val="44"/>
          <w:w w:val="110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C</w:t>
      </w:r>
      <w:r>
        <w:rPr>
          <w:sz w:val="22"/>
          <w:szCs w:val="22"/>
        </w:rPr>
        <w:t>OG mendi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komun-komun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(kelompok 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 xml:space="preserve">bersama)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kota.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“ji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a-ji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w w:val="108"/>
          <w:sz w:val="22"/>
          <w:szCs w:val="22"/>
        </w:rPr>
        <w:t>bar</w:t>
      </w:r>
      <w:r>
        <w:rPr>
          <w:spacing w:val="-5"/>
          <w:w w:val="108"/>
          <w:sz w:val="22"/>
          <w:szCs w:val="22"/>
        </w:rPr>
        <w:t>u</w:t>
      </w:r>
      <w:r>
        <w:rPr>
          <w:w w:val="79"/>
          <w:sz w:val="22"/>
          <w:szCs w:val="22"/>
        </w:rPr>
        <w:t>”</w:t>
      </w:r>
      <w:r>
        <w:rPr>
          <w:spacing w:val="22"/>
          <w:w w:val="7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jalan-jalan.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10"/>
          <w:sz w:val="22"/>
          <w:szCs w:val="22"/>
        </w:rPr>
        <w:t>nggota-anggota</w:t>
      </w:r>
      <w:r>
        <w:rPr>
          <w:spacing w:val="3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baru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diaja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tuk menghafal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7"/>
          <w:w w:val="105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10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mengambil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itabiah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31"/>
          <w:sz w:val="22"/>
          <w:szCs w:val="22"/>
        </w:rPr>
        <w:t xml:space="preserve"> </w:t>
      </w:r>
      <w:r>
        <w:rPr>
          <w:spacing w:val="-1"/>
          <w:w w:val="92"/>
          <w:sz w:val="22"/>
          <w:szCs w:val="22"/>
        </w:rPr>
        <w:t>“</w:t>
      </w:r>
      <w:r>
        <w:rPr>
          <w:spacing w:val="1"/>
          <w:w w:val="92"/>
          <w:sz w:val="22"/>
          <w:szCs w:val="22"/>
        </w:rPr>
        <w:t>M</w:t>
      </w:r>
      <w:r>
        <w:rPr>
          <w:w w:val="92"/>
          <w:sz w:val="22"/>
          <w:szCs w:val="22"/>
        </w:rPr>
        <w:t>o</w:t>
      </w:r>
      <w:r>
        <w:rPr>
          <w:spacing w:val="-5"/>
          <w:w w:val="92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6"/>
          <w:sz w:val="22"/>
          <w:szCs w:val="22"/>
        </w:rPr>
        <w:t>et</w:t>
      </w:r>
      <w:r>
        <w:rPr>
          <w:spacing w:val="-1"/>
          <w:w w:val="116"/>
          <w:sz w:val="22"/>
          <w:szCs w:val="22"/>
        </w:rPr>
        <w:t>t</w:t>
      </w:r>
      <w:r>
        <w:rPr>
          <w:w w:val="105"/>
          <w:sz w:val="22"/>
          <w:szCs w:val="22"/>
        </w:rPr>
        <w:t>er</w:t>
      </w:r>
      <w:r>
        <w:rPr>
          <w:spacing w:val="-4"/>
          <w:w w:val="105"/>
          <w:sz w:val="22"/>
          <w:szCs w:val="22"/>
        </w:rPr>
        <w:t>s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 xml:space="preserve">adalah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vid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komuni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 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w w:val="107"/>
          <w:sz w:val="22"/>
          <w:szCs w:val="22"/>
        </w:rPr>
        <w:t>anggota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a.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>Janua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1972,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g</w:t>
      </w:r>
      <w:r>
        <w:rPr>
          <w:spacing w:val="30"/>
          <w:w w:val="1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kenal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-su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nabi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ini,</w:t>
      </w:r>
      <w:r>
        <w:rPr>
          <w:spacing w:val="-1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dita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anggota.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hir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1972,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42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juta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lembar </w:t>
      </w:r>
      <w:r>
        <w:rPr>
          <w:w w:val="107"/>
          <w:sz w:val="22"/>
          <w:szCs w:val="22"/>
        </w:rPr>
        <w:t>t</w:t>
      </w:r>
      <w:r>
        <w:rPr>
          <w:spacing w:val="-1"/>
          <w:w w:val="107"/>
          <w:sz w:val="22"/>
          <w:szCs w:val="22"/>
        </w:rPr>
        <w:t>r</w:t>
      </w:r>
      <w:r>
        <w:rPr>
          <w:w w:val="106"/>
          <w:sz w:val="22"/>
          <w:szCs w:val="22"/>
        </w:rPr>
        <w:t>akt</w:t>
      </w:r>
      <w:r>
        <w:rPr>
          <w:spacing w:val="-1"/>
          <w:w w:val="106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isi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tang</w:t>
      </w:r>
      <w:r>
        <w:rPr>
          <w:spacing w:val="4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keselam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kehancu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elain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jalan-jalan, 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1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memi</w:t>
      </w:r>
      <w:r>
        <w:rPr>
          <w:spacing w:val="-1"/>
          <w:w w:val="106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w w:val="109"/>
          <w:sz w:val="22"/>
          <w:szCs w:val="22"/>
        </w:rPr>
        <w:t>sumbangan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uang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1974,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g</w:t>
      </w:r>
      <w:r>
        <w:rPr>
          <w:spacing w:val="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kenal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ode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anggota </w:t>
      </w:r>
      <w:r>
        <w:rPr>
          <w:sz w:val="22"/>
          <w:szCs w:val="22"/>
        </w:rPr>
        <w:t>baru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mengguna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seks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mendo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ong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empuan</w:t>
      </w:r>
      <w:r>
        <w:rPr>
          <w:spacing w:val="3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anggota</w:t>
      </w:r>
      <w:r>
        <w:rPr>
          <w:spacing w:val="49"/>
          <w:w w:val="110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C</w:t>
      </w:r>
      <w:r>
        <w:rPr>
          <w:sz w:val="22"/>
          <w:szCs w:val="22"/>
        </w:rPr>
        <w:t>OG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4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seks  </w:t>
      </w:r>
      <w:r>
        <w:rPr>
          <w:w w:val="111"/>
          <w:sz w:val="22"/>
          <w:szCs w:val="22"/>
        </w:rPr>
        <w:t xml:space="preserve">dengan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9"/>
          <w:sz w:val="22"/>
          <w:szCs w:val="22"/>
        </w:rPr>
        <w:t>dianggap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ula- mula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 kelompok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de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B</w:t>
      </w:r>
      <w:r>
        <w:rPr>
          <w:w w:val="96"/>
          <w:sz w:val="22"/>
          <w:szCs w:val="22"/>
        </w:rPr>
        <w:t>e</w:t>
      </w:r>
      <w:r>
        <w:rPr>
          <w:spacing w:val="-2"/>
          <w:w w:val="96"/>
          <w:sz w:val="22"/>
          <w:szCs w:val="22"/>
        </w:rPr>
        <w:t>r</w:t>
      </w:r>
      <w:r>
        <w:rPr>
          <w:spacing w:val="-3"/>
          <w:w w:val="96"/>
          <w:sz w:val="22"/>
          <w:szCs w:val="22"/>
        </w:rPr>
        <w:t>g</w:t>
      </w:r>
      <w:r>
        <w:rPr>
          <w:w w:val="96"/>
          <w:sz w:val="22"/>
          <w:szCs w:val="22"/>
        </w:rPr>
        <w:t>,</w:t>
      </w:r>
      <w:r>
        <w:rPr>
          <w:spacing w:val="3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bela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angan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w w:val="110"/>
          <w:sz w:val="22"/>
          <w:szCs w:val="22"/>
        </w:rPr>
        <w:t>anggota-anggota</w:t>
      </w:r>
      <w:r>
        <w:rPr>
          <w:spacing w:val="2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lebih</w:t>
      </w:r>
      <w:r>
        <w:rPr>
          <w:sz w:val="22"/>
          <w:szCs w:val="22"/>
        </w:rPr>
        <w:t xml:space="preserve"> 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100.000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anuge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ah 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keselam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tan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melalui </w:t>
      </w:r>
      <w:r>
        <w:rPr>
          <w:spacing w:val="1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 </w:t>
      </w:r>
      <w:r>
        <w:rPr>
          <w:spacing w:val="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la</w:t>
      </w:r>
      <w:r>
        <w:rPr>
          <w:spacing w:val="-1"/>
          <w:w w:val="104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misiona</w:t>
      </w:r>
      <w:r>
        <w:rPr>
          <w:spacing w:val="1"/>
          <w:w w:val="103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4"/>
          <w:w w:val="94"/>
          <w:sz w:val="22"/>
          <w:szCs w:val="22"/>
        </w:rPr>
        <w:t>s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me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ode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ila</w:t>
      </w:r>
      <w:r>
        <w:rPr>
          <w:spacing w:val="-1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ini.</w:t>
      </w:r>
      <w:r>
        <w:rPr>
          <w:spacing w:val="-15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hubungan</w:t>
      </w:r>
      <w:r>
        <w:rPr>
          <w:spacing w:val="-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seks</w:t>
      </w:r>
      <w:r>
        <w:rPr>
          <w:spacing w:val="-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>223.989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1974-1978.</w:t>
      </w:r>
    </w:p>
    <w:p w:rsidR="00A31BD9" w:rsidRDefault="00021A40">
      <w:pPr>
        <w:spacing w:before="47" w:line="284" w:lineRule="auto"/>
        <w:ind w:left="287" w:right="1063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ode</w:t>
      </w:r>
      <w:r>
        <w:rPr>
          <w:spacing w:val="2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4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kelom- </w:t>
      </w:r>
      <w:r>
        <w:rPr>
          <w:sz w:val="22"/>
          <w:szCs w:val="22"/>
        </w:rPr>
        <w:t>pok</w:t>
      </w:r>
      <w:r>
        <w:rPr>
          <w:spacing w:val="-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ini,</w:t>
      </w:r>
      <w:r>
        <w:rPr>
          <w:spacing w:val="-19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masuk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-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16"/>
          <w:w w:val="9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1"/>
          <w:sz w:val="22"/>
          <w:szCs w:val="22"/>
        </w:rPr>
        <w:t>en</w:t>
      </w:r>
      <w:r>
        <w:rPr>
          <w:spacing w:val="-22"/>
          <w:sz w:val="22"/>
          <w:szCs w:val="22"/>
        </w:rPr>
        <w:t xml:space="preserve"> </w:t>
      </w:r>
      <w:r>
        <w:rPr>
          <w:spacing w:val="-3"/>
          <w:w w:val="90"/>
          <w:sz w:val="22"/>
          <w:szCs w:val="22"/>
        </w:rPr>
        <w:t>Z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-2"/>
          <w:w w:val="113"/>
          <w:sz w:val="22"/>
          <w:szCs w:val="22"/>
        </w:rPr>
        <w:t>b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vidi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-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pacing w:val="2"/>
          <w:w w:val="90"/>
          <w:sz w:val="22"/>
          <w:szCs w:val="22"/>
        </w:rPr>
        <w:t>R</w:t>
      </w:r>
      <w:r>
        <w:rPr>
          <w:w w:val="90"/>
          <w:sz w:val="22"/>
          <w:szCs w:val="22"/>
        </w:rPr>
        <w:t>ic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y</w:t>
      </w:r>
      <w:r>
        <w:rPr>
          <w:spacing w:val="16"/>
          <w:w w:val="90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od</w:t>
      </w:r>
      <w:r>
        <w:rPr>
          <w:spacing w:val="1"/>
          <w:w w:val="108"/>
          <w:sz w:val="22"/>
          <w:szCs w:val="22"/>
        </w:rPr>
        <w:t>r</w:t>
      </w:r>
      <w:r>
        <w:rPr>
          <w:sz w:val="22"/>
          <w:szCs w:val="22"/>
        </w:rPr>
        <w:t>iguez),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pada  2005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bunuh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membunuh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ang pe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empuan</w:t>
      </w:r>
      <w:r>
        <w:rPr>
          <w:spacing w:val="2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anggota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mele</w:t>
      </w:r>
      <w:r>
        <w:rPr>
          <w:spacing w:val="-1"/>
          <w:w w:val="105"/>
          <w:sz w:val="22"/>
          <w:szCs w:val="22"/>
        </w:rPr>
        <w:t>c</w:t>
      </w:r>
      <w:r>
        <w:rPr>
          <w:w w:val="105"/>
          <w:sz w:val="22"/>
          <w:szCs w:val="22"/>
        </w:rPr>
        <w:t>eh</w:t>
      </w:r>
      <w:r>
        <w:rPr>
          <w:spacing w:val="4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seksual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balita.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z w:val="22"/>
          <w:szCs w:val="22"/>
        </w:rPr>
        <w:t>seks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jumlah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300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pacing w:val="1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b</w:t>
      </w:r>
      <w:r>
        <w:rPr>
          <w:spacing w:val="-2"/>
          <w:w w:val="111"/>
          <w:sz w:val="22"/>
          <w:szCs w:val="22"/>
        </w:rPr>
        <w:t>a</w:t>
      </w:r>
      <w:r>
        <w:rPr>
          <w:sz w:val="22"/>
          <w:szCs w:val="22"/>
        </w:rPr>
        <w:t>yi-b</w:t>
      </w:r>
      <w:r>
        <w:rPr>
          <w:spacing w:val="-2"/>
          <w:sz w:val="22"/>
          <w:szCs w:val="22"/>
        </w:rPr>
        <w:t>a</w:t>
      </w:r>
      <w:r>
        <w:rPr>
          <w:w w:val="90"/>
          <w:sz w:val="22"/>
          <w:szCs w:val="22"/>
        </w:rPr>
        <w:t>yi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Kelompok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Child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 xml:space="preserve">od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 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5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53"/>
          <w:w w:val="10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E</w:t>
      </w:r>
      <w:r>
        <w:rPr>
          <w:spacing w:val="-1"/>
          <w:w w:val="94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w w:val="108"/>
          <w:sz w:val="22"/>
          <w:szCs w:val="22"/>
        </w:rPr>
        <w:t>bagaimana</w:t>
      </w:r>
      <w:r>
        <w:rPr>
          <w:spacing w:val="-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Namun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aspada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kelompo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kelompok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pals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Nah,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bagaimana  dengan </w:t>
      </w:r>
      <w:r>
        <w:rPr>
          <w:spacing w:val="22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i? </w:t>
      </w:r>
      <w:r>
        <w:rPr>
          <w:spacing w:val="27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4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mengalami </w:t>
      </w:r>
      <w:r>
        <w:rPr>
          <w:sz w:val="22"/>
          <w:szCs w:val="22"/>
        </w:rPr>
        <w:t xml:space="preserve">hal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serupa   ini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emu</w:t>
      </w:r>
      <w:r>
        <w:rPr>
          <w:spacing w:val="5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dengan 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3"/>
          <w:sz w:val="22"/>
          <w:szCs w:val="22"/>
        </w:rPr>
        <w:t>-</w:t>
      </w:r>
      <w:r>
        <w:rPr>
          <w:sz w:val="22"/>
          <w:szCs w:val="22"/>
        </w:rPr>
        <w:t xml:space="preserve">guru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palsu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nabi-nabi </w:t>
      </w:r>
      <w:r>
        <w:rPr>
          <w:spacing w:val="5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pals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menjauh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5"/>
          <w:w w:val="10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istus?</w:t>
      </w:r>
      <w:r>
        <w:rPr>
          <w:spacing w:val="32"/>
          <w:w w:val="10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menjanji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7"/>
          <w:sz w:val="22"/>
          <w:szCs w:val="22"/>
        </w:rPr>
        <w:t>kebaha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iaan</w:t>
      </w:r>
      <w:r>
        <w:rPr>
          <w:spacing w:val="2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uti 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2"/>
          <w:sz w:val="22"/>
          <w:szCs w:val="22"/>
        </w:rPr>
        <w:t>ta-</w:t>
      </w:r>
      <w:r>
        <w:rPr>
          <w:spacing w:val="4"/>
          <w:w w:val="102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 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ga.</w:t>
      </w:r>
      <w:r>
        <w:rPr>
          <w:spacing w:val="17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Bila</w:t>
      </w:r>
      <w:r>
        <w:rPr>
          <w:spacing w:val="2"/>
          <w:w w:val="8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menjalan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aja</w:t>
      </w:r>
      <w:r>
        <w:rPr>
          <w:spacing w:val="-1"/>
          <w:w w:val="102"/>
          <w:sz w:val="22"/>
          <w:szCs w:val="22"/>
        </w:rPr>
        <w:t>r</w:t>
      </w:r>
      <w:r>
        <w:rPr>
          <w:w w:val="103"/>
          <w:sz w:val="22"/>
          <w:szCs w:val="22"/>
        </w:rPr>
        <w:t>an-aja</w:t>
      </w:r>
      <w:r>
        <w:rPr>
          <w:spacing w:val="-1"/>
          <w:w w:val="103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dijamin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15"/>
          <w:sz w:val="22"/>
          <w:szCs w:val="22"/>
        </w:rPr>
        <w:t>d</w:t>
      </w:r>
      <w:r>
        <w:rPr>
          <w:spacing w:val="-1"/>
          <w:w w:val="115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w w:val="90"/>
          <w:sz w:val="22"/>
          <w:szCs w:val="22"/>
        </w:rPr>
        <w:t>M</w:t>
      </w:r>
      <w:r>
        <w:rPr>
          <w:w w:val="108"/>
          <w:sz w:val="22"/>
          <w:szCs w:val="22"/>
        </w:rPr>
        <w:t xml:space="preserve">angapin </w:t>
      </w:r>
      <w:r>
        <w:rPr>
          <w:sz w:val="22"/>
          <w:szCs w:val="22"/>
        </w:rPr>
        <w:t>Sibuea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amal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nubu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ember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2003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dia </w:t>
      </w:r>
      <w:r>
        <w:rPr>
          <w:sz w:val="22"/>
          <w:szCs w:val="22"/>
        </w:rPr>
        <w:t>bese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 </w:t>
      </w:r>
      <w:r>
        <w:rPr>
          <w:w w:val="106"/>
          <w:sz w:val="22"/>
          <w:szCs w:val="22"/>
        </w:rPr>
        <w:t>pen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1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sajalah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0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naik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su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 </w:t>
      </w:r>
      <w:r>
        <w:rPr>
          <w:spacing w:val="11"/>
          <w:w w:val="85"/>
          <w:sz w:val="22"/>
          <w:szCs w:val="22"/>
        </w:rPr>
        <w:t>(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0"/>
          <w:sz w:val="22"/>
          <w:szCs w:val="22"/>
        </w:rPr>
        <w:t xml:space="preserve"> </w:t>
      </w:r>
      <w:r>
        <w:rPr>
          <w:w w:val="70"/>
          <w:sz w:val="22"/>
          <w:szCs w:val="22"/>
        </w:rPr>
        <w:t>‘</w:t>
      </w:r>
      <w:r>
        <w:rPr>
          <w:spacing w:val="2"/>
          <w:w w:val="70"/>
          <w:sz w:val="22"/>
          <w:szCs w:val="22"/>
        </w:rPr>
        <w:t>K</w:t>
      </w:r>
      <w:r>
        <w:rPr>
          <w:w w:val="104"/>
          <w:sz w:val="22"/>
          <w:szCs w:val="22"/>
        </w:rPr>
        <w:t>iam</w:t>
      </w:r>
      <w:r>
        <w:rPr>
          <w:spacing w:val="-1"/>
          <w:w w:val="104"/>
          <w:sz w:val="22"/>
          <w:szCs w:val="22"/>
        </w:rPr>
        <w:t>a</w:t>
      </w:r>
      <w:r>
        <w:rPr>
          <w:spacing w:val="5"/>
          <w:w w:val="119"/>
          <w:sz w:val="22"/>
          <w:szCs w:val="22"/>
        </w:rPr>
        <w:t>t</w:t>
      </w:r>
      <w:r>
        <w:rPr>
          <w:w w:val="62"/>
          <w:sz w:val="22"/>
          <w:szCs w:val="22"/>
        </w:rPr>
        <w:t>’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ek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Sibuea</w:t>
      </w:r>
      <w:r>
        <w:rPr>
          <w:spacing w:val="32"/>
          <w:sz w:val="22"/>
          <w:szCs w:val="22"/>
        </w:rPr>
        <w:t xml:space="preserve"> </w:t>
      </w:r>
      <w:r>
        <w:rPr>
          <w:spacing w:val="-13"/>
          <w:w w:val="93"/>
          <w:sz w:val="22"/>
          <w:szCs w:val="22"/>
        </w:rPr>
        <w:t>T</w:t>
      </w:r>
      <w:r>
        <w:rPr>
          <w:w w:val="93"/>
          <w:sz w:val="22"/>
          <w:szCs w:val="22"/>
        </w:rPr>
        <w:t>ak</w:t>
      </w:r>
      <w:r>
        <w:rPr>
          <w:spacing w:val="9"/>
          <w:w w:val="93"/>
          <w:sz w:val="22"/>
          <w:szCs w:val="22"/>
        </w:rPr>
        <w:t xml:space="preserve"> </w:t>
      </w:r>
      <w:r>
        <w:rPr>
          <w:spacing w:val="-15"/>
          <w:w w:val="93"/>
          <w:sz w:val="22"/>
          <w:szCs w:val="22"/>
        </w:rPr>
        <w:t>T</w:t>
      </w:r>
      <w:r>
        <w:rPr>
          <w:w w:val="93"/>
          <w:sz w:val="22"/>
          <w:szCs w:val="22"/>
        </w:rPr>
        <w:t>erjad</w:t>
      </w:r>
      <w:r>
        <w:rPr>
          <w:spacing w:val="2"/>
          <w:w w:val="93"/>
          <w:sz w:val="22"/>
          <w:szCs w:val="22"/>
        </w:rPr>
        <w:t>i</w:t>
      </w:r>
      <w:r>
        <w:rPr>
          <w:spacing w:val="-32"/>
          <w:w w:val="93"/>
          <w:sz w:val="22"/>
          <w:szCs w:val="22"/>
        </w:rPr>
        <w:t>”</w:t>
      </w:r>
      <w:r>
        <w:rPr>
          <w:w w:val="93"/>
          <w:sz w:val="22"/>
          <w:szCs w:val="22"/>
        </w:rPr>
        <w:t>,</w:t>
      </w:r>
      <w:r>
        <w:rPr>
          <w:spacing w:val="32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12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 xml:space="preserve">ember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2003).</w:t>
      </w:r>
      <w:r>
        <w:rPr>
          <w:spacing w:val="6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 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menjanji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kebaha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iaan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tan-ke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</w:t>
      </w:r>
      <w:r>
        <w:rPr>
          <w:spacing w:val="-8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-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biasa.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739" style="position:absolute;left:0;text-align:left;margin-left:406pt;margin-top:46.8pt;width:0;height:0;z-index:-7047;mso-position-horizontal-relative:page" coordorigin="8120,936" coordsize="0,0">
            <v:shape id="_x0000_s4740" style="position:absolute;left:8120;top:936;width:0;height:0" coordorigin="8120,936" coordsize="0,0" path="m8120,936r,e" filled="f" strokeweight="1pt">
              <v:path arrowok="t"/>
            </v:shape>
            <w10:wrap anchorx="page"/>
          </v:group>
        </w:pict>
      </w:r>
      <w:r>
        <w:pict>
          <v:group id="_x0000_s4737" style="position:absolute;left:0;text-align:left;margin-left:61.2pt;margin-top:46.8pt;width:0;height:0;z-index:-7046;mso-position-horizontal-relative:page" coordorigin="1224,936" coordsize="0,0">
            <v:shape id="_x0000_s4738" style="position:absolute;left:1224;top:936;width:0;height:0" coordorigin="1224,936" coordsize="0,0" path="m1224,936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2"/>
          <w:w w:val="11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emanm</w:t>
      </w:r>
      <w:r w:rsidR="00021A40">
        <w:rPr>
          <w:spacing w:val="-2"/>
          <w:w w:val="109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bagaimana</w:t>
      </w:r>
      <w:r w:rsidR="00021A40">
        <w:rPr>
          <w:spacing w:val="-1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guru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palsu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nabi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palsu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menjalan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tipu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muslih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1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en,</w:t>
      </w:r>
      <w:r w:rsidR="00021A40">
        <w:rPr>
          <w:spacing w:val="14"/>
          <w:w w:val="10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ti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nah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alami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</w:p>
    <w:p w:rsidR="00A31BD9" w:rsidRDefault="00357B69">
      <w:pPr>
        <w:spacing w:before="58"/>
        <w:ind w:left="1384"/>
        <w:rPr>
          <w:sz w:val="22"/>
          <w:szCs w:val="22"/>
        </w:rPr>
      </w:pPr>
      <w:r>
        <w:pict>
          <v:group id="_x0000_s4735" style="position:absolute;left:0;text-align:left;margin-left:55.5pt;margin-top:7.5pt;width:0;height:0;z-index:-7053;mso-position-horizontal-relative:page" coordorigin="1110,150" coordsize="0,0">
            <v:shape id="_x0000_s4736" style="position:absolute;left:1110;top:150;width:0;height:0" coordorigin="1110,150" coordsize="0,0" path="m1110,150r,e" filled="f" strokeweight="1pt">
              <v:path arrowok="t"/>
            </v:shape>
            <w10:wrap anchorx="page"/>
          </v:group>
        </w:pict>
      </w:r>
      <w:r>
        <w:pict>
          <v:group id="_x0000_s4733" style="position:absolute;left:0;text-align:left;margin-left:411.7pt;margin-top:7.5pt;width:0;height:0;z-index:-7048;mso-position-horizontal-relative:page" coordorigin="8234,150" coordsize="0,0">
            <v:shape id="_x0000_s4734" style="position:absolute;left:8234;top:150;width:0;height:0" coordorigin="8234,150" coordsize="0,0" path="m8234,150r,e" filled="f" strokeweight="1pt">
              <v:path arrowok="t"/>
            </v:shape>
            <w10:wrap anchorx="page"/>
          </v:group>
        </w:pict>
      </w:r>
      <w:r w:rsidR="00021A40">
        <w:rPr>
          <w:i/>
          <w:w w:val="96"/>
          <w:sz w:val="22"/>
          <w:szCs w:val="22"/>
        </w:rPr>
        <w:t>Guru</w:t>
      </w:r>
      <w:r w:rsidR="00021A40">
        <w:rPr>
          <w:i/>
          <w:spacing w:val="5"/>
          <w:w w:val="96"/>
          <w:sz w:val="22"/>
          <w:szCs w:val="22"/>
        </w:rPr>
        <w:t>-</w:t>
      </w:r>
      <w:r w:rsidR="00021A40">
        <w:rPr>
          <w:i/>
          <w:w w:val="96"/>
          <w:sz w:val="22"/>
          <w:szCs w:val="22"/>
        </w:rPr>
        <w:t>guru</w:t>
      </w:r>
      <w:r w:rsidR="00021A40">
        <w:rPr>
          <w:i/>
          <w:spacing w:val="-7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nabi-nabi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palsu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ui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aja</w:t>
      </w:r>
      <w:r w:rsidR="00021A40">
        <w:rPr>
          <w:i/>
          <w:spacing w:val="-3"/>
          <w:w w:val="98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an</w:t>
      </w:r>
      <w:r w:rsidR="00021A40">
        <w:rPr>
          <w:i/>
          <w:spacing w:val="-10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723" style="position:absolute;left:0;text-align:left;margin-left:55pt;margin-top:-48.6pt;width:357.15pt;height:113.4pt;z-index:-7054;mso-position-horizontal-relative:page" coordorigin="1100,-972" coordsize="7143,2268">
            <v:shape id="_x0000_s4732" style="position:absolute;left:1110;top:-962;width:7123;height:2248" coordorigin="1110,-962" coordsize="7123,2248" path="m1224,-962r-66,2l1112,-914r-2,65l1110,1172r1,38l1124,1271r62,15l8120,1286r38,l8219,1272r14,-62l8234,-849r-1,-37l8220,-948r-62,-14l1224,-962xe" fillcolor="#8ed7f8" stroked="f">
              <v:path arrowok="t"/>
            </v:shape>
            <v:shape id="_x0000_s4731" style="position:absolute;left:1112;top:-953;width:68;height:82" coordorigin="1112,-953" coordsize="68,82" path="m1180,-953r-16,7l1148,-936r-14,14l1122,-903r-8,23l1112,-871e" filled="f" strokeweight="1pt">
              <v:stroke dashstyle="dash"/>
              <v:path arrowok="t"/>
            </v:shape>
            <v:shape id="_x0000_s4730" style="position:absolute;left:1110;top:-809;width:0;height:1962" coordorigin="1110,-809" coordsize="0,1962" path="m1110,-809r,1962e" filled="f" strokeweight="1pt">
              <v:stroke dashstyle="dash"/>
              <v:path arrowok="t"/>
            </v:shape>
            <v:shape id="_x0000_s4729" style="position:absolute;left:1119;top:1216;width:82;height:68" coordorigin="1119,1216" coordsize="82,68" path="m1119,1216r7,16l1137,1248r14,14l1169,1274r23,8l1201,1284e" filled="f" strokeweight="1pt">
              <v:stroke dashstyle="dash"/>
              <v:path arrowok="t"/>
            </v:shape>
            <v:shape id="_x0000_s4728" style="position:absolute;left:1264;top:1286;width:6836;height:0" coordorigin="1264,1286" coordsize="6836,0" path="m1264,1286r6836,e" filled="f" strokeweight="1pt">
              <v:stroke dashstyle="dash"/>
              <v:path arrowok="t"/>
            </v:shape>
            <v:shape id="_x0000_s4727" style="position:absolute;left:8164;top:1195;width:68;height:82" coordorigin="8164,1195" coordsize="68,82" path="m8164,1277r16,-7l8196,1260r14,-15l8222,1227r8,-23l8232,1195e" filled="f" strokeweight="1pt">
              <v:stroke dashstyle="dash"/>
              <v:path arrowok="t"/>
            </v:shape>
            <v:shape id="_x0000_s4726" style="position:absolute;left:8234;top:-829;width:0;height:1962" coordorigin="8234,-829" coordsize="0,1962" path="m8234,1133r,-1962e" filled="f" strokeweight="1pt">
              <v:stroke dashstyle="dash"/>
              <v:path arrowok="t"/>
            </v:shape>
            <v:shape id="_x0000_s4725" style="position:absolute;left:8143;top:-960;width:82;height:68" coordorigin="8143,-960" coordsize="82,68" path="m8225,-893r-7,-16l8207,-924r-14,-15l8175,-950r-23,-9l8143,-960e" filled="f" strokeweight="1pt">
              <v:stroke dashstyle="dash"/>
              <v:path arrowok="t"/>
            </v:shape>
            <v:shape id="_x0000_s4724" style="position:absolute;left:1244;top:-962;width:6836;height:0" coordorigin="1244,-962" coordsize="6836,0" path="m8080,-962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721" style="position:absolute;left:0;text-align:left;margin-left:55.5pt;margin-top:11.6pt;width:0;height:0;z-index:-7052;mso-position-horizontal-relative:page" coordorigin="1110,232" coordsize="0,0">
            <v:shape id="_x0000_s4722" style="position:absolute;left:1110;top:232;width:0;height:0" coordorigin="1110,232" coordsize="0,0" path="m1110,232r,e" filled="f" strokeweight="1pt">
              <v:path arrowok="t"/>
            </v:shape>
            <w10:wrap anchorx="page"/>
          </v:group>
        </w:pict>
      </w:r>
      <w:r>
        <w:pict>
          <v:group id="_x0000_s4719" style="position:absolute;left:0;text-align:left;margin-left:61.2pt;margin-top:17.25pt;width:0;height:0;z-index:-7051;mso-position-horizontal-relative:page" coordorigin="1224,345" coordsize="0,0">
            <v:shape id="_x0000_s4720" style="position:absolute;left:1224;top:345;width:0;height:0" coordorigin="1224,345" coordsize="0,0" path="m1224,345r,e" filled="f" strokeweight="1pt">
              <v:path arrowok="t"/>
            </v:shape>
            <w10:wrap anchorx="page"/>
          </v:group>
        </w:pict>
      </w:r>
      <w:r>
        <w:pict>
          <v:group id="_x0000_s4717" style="position:absolute;left:0;text-align:left;margin-left:406pt;margin-top:17.25pt;width:0;height:0;z-index:-7050;mso-position-horizontal-relative:page" coordorigin="8120,345" coordsize="0,0">
            <v:shape id="_x0000_s4718" style="position:absolute;left:8120;top:345;width:0;height:0" coordorigin="8120,345" coordsize="0,0" path="m8120,345r,e" filled="f" strokeweight="1pt">
              <v:path arrowok="t"/>
            </v:shape>
            <w10:wrap anchorx="page"/>
          </v:group>
        </w:pict>
      </w:r>
      <w:r>
        <w:pict>
          <v:group id="_x0000_s4715" style="position:absolute;left:0;text-align:left;margin-left:411.7pt;margin-top:11.6pt;width:0;height:0;z-index:-7049;mso-position-horizontal-relative:page" coordorigin="8234,232" coordsize="0,0">
            <v:shape id="_x0000_s4716" style="position:absolute;left:8234;top:232;width:0;height:0" coordorigin="8234,232" coordsize="0,0" path="m8234,232r,e" filled="f" strokeweight="1pt">
              <v:path arrowok="t"/>
            </v:shape>
            <w10:wrap anchorx="page"/>
          </v:group>
        </w:pict>
      </w:r>
      <w:r>
        <w:pict>
          <v:group id="_x0000_s4713" style="position:absolute;left:0;text-align:left;margin-left:411.2pt;margin-top:47.2pt;width:0;height:0;z-index:-7043;mso-position-horizontal-relative:page" coordorigin="8224,944" coordsize="0,0">
            <v:shape id="_x0000_s4714" style="position:absolute;left:8224;top:944;width:0;height:0" coordorigin="8224,944" coordsize="0,0" path="m8224,944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6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711" style="position:absolute;left:0;text-align:left;margin-left:60pt;margin-top:18.25pt;width:349.2pt;height:0;z-index:-7045;mso-position-horizontal-relative:page" coordorigin="1200,365" coordsize="6984,0">
            <v:shape id="_x0000_s4712" style="position:absolute;left:1200;top:365;width:6984;height:0" coordorigin="1200,365" coordsize="6984,0" path="m1200,36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709" style="position:absolute;left:0;text-align:left;margin-left:56pt;margin-top:18.25pt;width:0;height:0;z-index:-7044;mso-position-horizontal-relative:page" coordorigin="1120,365" coordsize="0,0">
            <v:shape id="_x0000_s4710" style="position:absolute;left:1120;top:365;width:0;height:0" coordorigin="1120,365" coordsize="0,0" path="m1120,36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73"/>
          <w:sz w:val="28"/>
          <w:szCs w:val="28"/>
        </w:rPr>
        <w:t>I</w:t>
      </w:r>
      <w:r w:rsidR="00021A40">
        <w:rPr>
          <w:b/>
          <w:color w:val="0076A3"/>
          <w:spacing w:val="3"/>
          <w:w w:val="97"/>
          <w:sz w:val="28"/>
          <w:szCs w:val="28"/>
        </w:rPr>
        <w:t>k</w:t>
      </w:r>
      <w:r w:rsidR="00021A40">
        <w:rPr>
          <w:b/>
          <w:color w:val="0076A3"/>
          <w:w w:val="104"/>
          <w:sz w:val="28"/>
          <w:szCs w:val="28"/>
        </w:rPr>
        <w:t>lan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sebagai</w:t>
      </w:r>
      <w:r w:rsidR="00021A40">
        <w:rPr>
          <w:b/>
          <w:color w:val="0076A3"/>
          <w:spacing w:val="6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6"/>
          <w:sz w:val="28"/>
          <w:szCs w:val="28"/>
        </w:rPr>
        <w:t>A</w:t>
      </w:r>
      <w:r w:rsidR="00021A40">
        <w:rPr>
          <w:b/>
          <w:color w:val="0076A3"/>
          <w:w w:val="96"/>
          <w:sz w:val="28"/>
          <w:szCs w:val="28"/>
        </w:rPr>
        <w:t>ja</w:t>
      </w:r>
      <w:r w:rsidR="00021A40">
        <w:rPr>
          <w:b/>
          <w:color w:val="0076A3"/>
          <w:spacing w:val="-3"/>
          <w:w w:val="96"/>
          <w:sz w:val="28"/>
          <w:szCs w:val="28"/>
        </w:rPr>
        <w:t>r</w:t>
      </w:r>
      <w:r w:rsidR="00021A40">
        <w:rPr>
          <w:b/>
          <w:color w:val="0076A3"/>
          <w:w w:val="96"/>
          <w:sz w:val="28"/>
          <w:szCs w:val="28"/>
        </w:rPr>
        <w:t>an</w:t>
      </w:r>
      <w:r w:rsidR="00021A40">
        <w:rPr>
          <w:b/>
          <w:color w:val="0076A3"/>
          <w:spacing w:val="-7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95"/>
          <w:sz w:val="28"/>
          <w:szCs w:val="28"/>
        </w:rPr>
        <w:t>P</w:t>
      </w:r>
      <w:r w:rsidR="00021A40">
        <w:rPr>
          <w:b/>
          <w:color w:val="0076A3"/>
          <w:w w:val="105"/>
          <w:sz w:val="28"/>
          <w:szCs w:val="28"/>
        </w:rPr>
        <w:t>alsu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w w:val="90"/>
          <w:sz w:val="22"/>
          <w:szCs w:val="22"/>
        </w:rPr>
        <w:t>Di</w:t>
      </w:r>
      <w:r>
        <w:rPr>
          <w:spacing w:val="-11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ini,</w:t>
      </w:r>
      <w:r>
        <w:rPr>
          <w:spacing w:val="-1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memain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bisni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2"/>
          <w:w w:val="71"/>
          <w:sz w:val="22"/>
          <w:szCs w:val="22"/>
        </w:rPr>
        <w:t>I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lan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omosi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5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ang-ba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dijua</w:t>
      </w:r>
      <w:r>
        <w:rPr>
          <w:spacing w:val="-2"/>
          <w:w w:val="101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2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ujuan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adalah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kenal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1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odu</w:t>
      </w:r>
      <w:r>
        <w:rPr>
          <w:spacing w:val="-2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-p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oduk</w:t>
      </w:r>
      <w:r>
        <w:rPr>
          <w:spacing w:val="-9"/>
          <w:w w:val="105"/>
          <w:sz w:val="22"/>
          <w:szCs w:val="22"/>
        </w:rPr>
        <w:t xml:space="preserve"> </w:t>
      </w:r>
      <w:r>
        <w:rPr>
          <w:spacing w:val="-1"/>
          <w:w w:val="105"/>
          <w:sz w:val="22"/>
          <w:szCs w:val="22"/>
        </w:rPr>
        <w:t>t</w:t>
      </w:r>
      <w:r>
        <w:rPr>
          <w:w w:val="105"/>
          <w:sz w:val="22"/>
          <w:szCs w:val="22"/>
        </w:rPr>
        <w:t>ersebut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 xml:space="preserve">ik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membeli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ya</w:t>
      </w:r>
      <w:r>
        <w:rPr>
          <w:w w:val="105"/>
          <w:sz w:val="22"/>
          <w:szCs w:val="22"/>
        </w:rPr>
        <w:t>taan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dibu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itu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isi</w:t>
      </w:r>
      <w:r>
        <w:rPr>
          <w:spacing w:val="-11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oduk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sesungguh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a,</w:t>
      </w:r>
      <w:r>
        <w:rPr>
          <w:spacing w:val="-1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malah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es</w:t>
      </w:r>
      <w:r>
        <w:rPr>
          <w:spacing w:val="-1"/>
          <w:w w:val="108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lan-i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lan</w:t>
      </w:r>
      <w:r>
        <w:rPr>
          <w:spacing w:val="3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janji- janji</w:t>
      </w:r>
      <w:r>
        <w:rPr>
          <w:spacing w:val="-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pals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0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-1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1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dianju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membeli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sejenis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putih.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10"/>
          <w:sz w:val="22"/>
          <w:szCs w:val="22"/>
        </w:rPr>
        <w:t>adang</w:t>
      </w:r>
      <w:r>
        <w:rPr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im- </w:t>
      </w:r>
      <w:r>
        <w:rPr>
          <w:spacing w:val="4"/>
          <w:w w:val="98"/>
          <w:sz w:val="22"/>
          <w:szCs w:val="22"/>
        </w:rPr>
        <w:lastRenderedPageBreak/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im</w:t>
      </w:r>
      <w:r>
        <w:rPr>
          <w:spacing w:val="-13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malah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mengandung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bahan-bahan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bah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-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ebab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anker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1"/>
          <w:sz w:val="22"/>
          <w:szCs w:val="22"/>
        </w:rPr>
        <w:t>uli</w:t>
      </w:r>
      <w:r>
        <w:rPr>
          <w:spacing w:val="-1"/>
          <w:w w:val="101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180" w:lineRule="exact"/>
        <w:rPr>
          <w:sz w:val="19"/>
          <w:szCs w:val="19"/>
        </w:rPr>
      </w:pPr>
      <w:r>
        <w:lastRenderedPageBreak/>
        <w:pict>
          <v:shape id="_x0000_s4708" type="#_x0000_t75" style="position:absolute;margin-left:111.2pt;margin-top:41pt;width:296.75pt;height:210.35pt;z-index:-7042;mso-position-horizontal-relative:page;mso-position-vertical-relative:page">
            <v:imagedata r:id="rId18" o:title=""/>
            <w10:wrap anchorx="page" anchory="page"/>
          </v:shape>
        </w:pic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37"/>
        <w:ind w:left="1043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97" w:line="200" w:lineRule="exact"/>
        <w:ind w:left="1043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1.2</w:t>
      </w:r>
      <w:r>
        <w:rPr>
          <w:spacing w:val="-11"/>
          <w:sz w:val="18"/>
          <w:szCs w:val="18"/>
        </w:rPr>
        <w:t xml:space="preserve"> </w:t>
      </w:r>
      <w:r>
        <w:rPr>
          <w:spacing w:val="2"/>
          <w:w w:val="71"/>
          <w:sz w:val="18"/>
          <w:szCs w:val="18"/>
        </w:rPr>
        <w:t>I</w:t>
      </w:r>
      <w:r>
        <w:rPr>
          <w:spacing w:val="3"/>
          <w:w w:val="93"/>
          <w:sz w:val="18"/>
          <w:szCs w:val="18"/>
        </w:rPr>
        <w:t>k</w:t>
      </w:r>
      <w:r>
        <w:rPr>
          <w:w w:val="104"/>
          <w:sz w:val="18"/>
          <w:szCs w:val="18"/>
        </w:rPr>
        <w:t>lan</w:t>
      </w:r>
      <w:r>
        <w:rPr>
          <w:spacing w:val="-7"/>
          <w:sz w:val="18"/>
          <w:szCs w:val="18"/>
        </w:rPr>
        <w:t xml:space="preserve"> </w:t>
      </w:r>
      <w:r>
        <w:rPr>
          <w:sz w:val="18"/>
          <w:szCs w:val="18"/>
        </w:rPr>
        <w:t>sebagai</w:t>
      </w:r>
      <w:r>
        <w:rPr>
          <w:spacing w:val="31"/>
          <w:sz w:val="18"/>
          <w:szCs w:val="18"/>
        </w:rPr>
        <w:t xml:space="preserve"> </w:t>
      </w:r>
      <w:r>
        <w:rPr>
          <w:sz w:val="18"/>
          <w:szCs w:val="18"/>
        </w:rPr>
        <w:t>aja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an</w:t>
      </w:r>
      <w:r>
        <w:rPr>
          <w:spacing w:val="14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palsu</w:t>
      </w:r>
    </w:p>
    <w:p w:rsidR="00A31BD9" w:rsidRDefault="00A31BD9">
      <w:pPr>
        <w:spacing w:before="9" w:line="160" w:lineRule="exact"/>
        <w:rPr>
          <w:sz w:val="17"/>
          <w:szCs w:val="17"/>
        </w:rPr>
      </w:pPr>
    </w:p>
    <w:p w:rsidR="00A31BD9" w:rsidRDefault="00021A40">
      <w:pPr>
        <w:spacing w:before="29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media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massa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 </w:t>
      </w:r>
      <w:r>
        <w:rPr>
          <w:w w:val="105"/>
          <w:sz w:val="22"/>
          <w:szCs w:val="22"/>
        </w:rPr>
        <w:t>memp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omosi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spacing w:val="6"/>
          <w:sz w:val="22"/>
          <w:szCs w:val="22"/>
        </w:rPr>
        <w:t>e</w:t>
      </w:r>
      <w:r>
        <w:rPr>
          <w:sz w:val="22"/>
          <w:szCs w:val="22"/>
        </w:rPr>
        <w:t xml:space="preserve">-ide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ulit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putih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ipada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gela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agak  gelap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endah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ca</w:t>
      </w:r>
      <w:r>
        <w:rPr>
          <w:spacing w:val="-1"/>
          <w:w w:val="107"/>
          <w:sz w:val="22"/>
          <w:szCs w:val="22"/>
        </w:rPr>
        <w:t>n</w:t>
      </w:r>
      <w:r>
        <w:rPr>
          <w:w w:val="98"/>
          <w:sz w:val="22"/>
          <w:szCs w:val="22"/>
        </w:rPr>
        <w:t>ti</w:t>
      </w:r>
      <w:r>
        <w:rPr>
          <w:spacing w:val="3"/>
          <w:w w:val="98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palsu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adalah 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gagasan</w:t>
      </w:r>
      <w:r>
        <w:rPr>
          <w:spacing w:val="3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gagasan</w:t>
      </w:r>
      <w:r>
        <w:rPr>
          <w:spacing w:val="5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ditanam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kepada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sukses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5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okok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jenis</w:t>
      </w:r>
      <w:r>
        <w:rPr>
          <w:spacing w:val="-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okok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mengenda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ai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mobil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2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ena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>ian?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ya</w:t>
      </w:r>
      <w:r>
        <w:rPr>
          <w:w w:val="105"/>
          <w:sz w:val="22"/>
          <w:szCs w:val="22"/>
        </w:rPr>
        <w:t>taan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tahu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okok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merusa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keseh</w:t>
      </w:r>
      <w:r>
        <w:rPr>
          <w:spacing w:val="-1"/>
          <w:w w:val="106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tan. </w:t>
      </w:r>
      <w:r>
        <w:rPr>
          <w:sz w:val="22"/>
          <w:szCs w:val="22"/>
        </w:rPr>
        <w:t>Bagaimana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okok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sebagai</w:t>
      </w:r>
      <w:r>
        <w:rPr>
          <w:spacing w:val="4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sukses?</w:t>
      </w:r>
      <w:r>
        <w:rPr>
          <w:spacing w:val="18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Lal</w:t>
      </w:r>
      <w:r>
        <w:rPr>
          <w:spacing w:val="-2"/>
          <w:w w:val="93"/>
          <w:sz w:val="22"/>
          <w:szCs w:val="22"/>
        </w:rPr>
        <w:t>u</w:t>
      </w:r>
      <w:r>
        <w:rPr>
          <w:w w:val="93"/>
          <w:sz w:val="22"/>
          <w:szCs w:val="22"/>
        </w:rPr>
        <w:t>,</w:t>
      </w:r>
      <w:r>
        <w:rPr>
          <w:spacing w:val="10"/>
          <w:w w:val="9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mengenda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ai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mobil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jenis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bisa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dibilang</w:t>
      </w:r>
      <w:r>
        <w:rPr>
          <w:spacing w:val="2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sukse</w:t>
      </w:r>
      <w:r>
        <w:rPr>
          <w:spacing w:val="-2"/>
          <w:w w:val="103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mobil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8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milik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maji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w w:val="84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mobil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dibeli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uang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-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korupsi?</w:t>
      </w:r>
    </w:p>
    <w:p w:rsidR="00A31BD9" w:rsidRDefault="00357B69">
      <w:pPr>
        <w:spacing w:before="58" w:line="392" w:lineRule="auto"/>
        <w:ind w:left="571" w:right="3933"/>
        <w:rPr>
          <w:sz w:val="22"/>
          <w:szCs w:val="22"/>
        </w:rPr>
      </w:pPr>
      <w:r>
        <w:pict>
          <v:group id="_x0000_s4706" style="position:absolute;left:0;text-align:left;margin-left:83.85pt;margin-top:23.65pt;width:0;height:129.95pt;z-index:-7041;mso-position-horizontal-relative:page" coordorigin="1677,473" coordsize="0,2599">
            <v:shape id="_x0000_s4707" style="position:absolute;left:1677;top:473;width:0;height:2599" coordorigin="1677,473" coordsize="0,2599" path="m1677,473r,2599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704" style="position:absolute;left:0;text-align:left;margin-left:440.05pt;margin-top:498.1pt;width:0;height:129.95pt;z-index:-7039;mso-position-horizontal-relative:page;mso-position-vertical-relative:page" coordorigin="8801,9962" coordsize="0,2599">
            <v:shape id="_x0000_s4705" style="position:absolute;left:8801;top:9962;width:0;height:2599" coordorigin="8801,9962" coordsize="0,2599" path="m8801,12561r,-2599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702" style="position:absolute;left:0;text-align:left;margin-left:85.85pt;margin-top:19.65pt;width:350.15pt;height:0;z-index:-7038;mso-position-horizontal-relative:page" coordorigin="1717,393" coordsize="7003,0">
            <v:shape id="_x0000_s4703" style="position:absolute;left:1717;top:393;width:7003;height:0" coordorigin="1717,393" coordsize="7003,0" path="m8721,393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700" style="position:absolute;left:0;text-align:left;margin-left:440.05pt;margin-top:19.65pt;width:0;height:0;z-index:-7035;mso-position-horizontal-relative:page" coordorigin="8801,393" coordsize="0,0">
            <v:shape id="_x0000_s4701" style="position:absolute;left:8801;top:393;width:0;height:0" coordorigin="8801,393" coordsize="0,0" path="m8801,393r,e" filled="f" strokeweight="2pt">
              <v:path arrowok="t"/>
            </v:shape>
            <w10:wrap anchorx="page"/>
          </v:group>
        </w:pict>
      </w:r>
      <w:r>
        <w:pict>
          <v:group id="_x0000_s4698" style="position:absolute;left:0;text-align:left;margin-left:83.85pt;margin-top:19.65pt;width:0;height:0;z-index:-7034;mso-position-horizontal-relative:page" coordorigin="1677,393" coordsize="0,0">
            <v:shape id="_x0000_s4699" style="position:absolute;left:1677;top:393;width:0;height:0" coordorigin="1677,393" coordsize="0,0" path="m1677,393r,e" filled="f" strokeweight="2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ini: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ibun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Ne</w:t>
      </w:r>
      <w:r w:rsidR="00021A40">
        <w:rPr>
          <w:spacing w:val="-1"/>
          <w:w w:val="98"/>
          <w:sz w:val="22"/>
          <w:szCs w:val="22"/>
        </w:rPr>
        <w:t>w</w:t>
      </w:r>
      <w:r w:rsidR="00021A40">
        <w:rPr>
          <w:spacing w:val="-2"/>
          <w:w w:val="98"/>
          <w:sz w:val="22"/>
          <w:szCs w:val="22"/>
        </w:rPr>
        <w:t>s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-5"/>
          <w:w w:val="98"/>
          <w:sz w:val="22"/>
          <w:szCs w:val="22"/>
        </w:rPr>
        <w:t xml:space="preserve"> </w:t>
      </w:r>
      <w:r w:rsidR="00021A40">
        <w:rPr>
          <w:sz w:val="22"/>
          <w:szCs w:val="22"/>
        </w:rPr>
        <w:t>16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>Juni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2010</w:t>
      </w:r>
    </w:p>
    <w:p w:rsidR="00A31BD9" w:rsidRDefault="00021A40">
      <w:pPr>
        <w:spacing w:line="200" w:lineRule="exact"/>
        <w:ind w:left="571" w:right="3393"/>
        <w:jc w:val="both"/>
        <w:rPr>
          <w:sz w:val="22"/>
          <w:szCs w:val="22"/>
        </w:rPr>
      </w:pPr>
      <w:r>
        <w:rPr>
          <w:i/>
          <w:spacing w:val="-1"/>
          <w:w w:val="61"/>
          <w:position w:val="1"/>
          <w:sz w:val="22"/>
          <w:szCs w:val="22"/>
        </w:rPr>
        <w:t>“</w:t>
      </w:r>
      <w:r>
        <w:rPr>
          <w:i/>
          <w:w w:val="96"/>
          <w:position w:val="1"/>
          <w:sz w:val="22"/>
          <w:szCs w:val="22"/>
        </w:rPr>
        <w:t>Menelisik</w:t>
      </w:r>
      <w:r>
        <w:rPr>
          <w:i/>
          <w:spacing w:val="-15"/>
          <w:position w:val="1"/>
          <w:sz w:val="22"/>
          <w:szCs w:val="22"/>
        </w:rPr>
        <w:t xml:space="preserve"> </w:t>
      </w:r>
      <w:r>
        <w:rPr>
          <w:i/>
          <w:spacing w:val="2"/>
          <w:w w:val="94"/>
          <w:position w:val="1"/>
          <w:sz w:val="22"/>
          <w:szCs w:val="22"/>
        </w:rPr>
        <w:t>R</w:t>
      </w:r>
      <w:r>
        <w:rPr>
          <w:i/>
          <w:w w:val="94"/>
          <w:position w:val="1"/>
          <w:sz w:val="22"/>
          <w:szCs w:val="22"/>
        </w:rPr>
        <w:t>p</w:t>
      </w:r>
      <w:r>
        <w:rPr>
          <w:i/>
          <w:spacing w:val="-12"/>
          <w:w w:val="94"/>
          <w:position w:val="1"/>
          <w:sz w:val="22"/>
          <w:szCs w:val="22"/>
        </w:rPr>
        <w:t xml:space="preserve"> </w:t>
      </w:r>
      <w:r>
        <w:rPr>
          <w:i/>
          <w:position w:val="1"/>
          <w:sz w:val="22"/>
          <w:szCs w:val="22"/>
        </w:rPr>
        <w:t>99</w:t>
      </w:r>
      <w:r>
        <w:rPr>
          <w:i/>
          <w:spacing w:val="-19"/>
          <w:position w:val="1"/>
          <w:sz w:val="22"/>
          <w:szCs w:val="22"/>
        </w:rPr>
        <w:t xml:space="preserve"> </w:t>
      </w:r>
      <w:r>
        <w:rPr>
          <w:i/>
          <w:spacing w:val="1"/>
          <w:w w:val="89"/>
          <w:position w:val="1"/>
          <w:sz w:val="22"/>
          <w:szCs w:val="22"/>
        </w:rPr>
        <w:t>M</w:t>
      </w:r>
      <w:r>
        <w:rPr>
          <w:i/>
          <w:w w:val="89"/>
          <w:position w:val="1"/>
          <w:sz w:val="22"/>
          <w:szCs w:val="22"/>
        </w:rPr>
        <w:t>iliar</w:t>
      </w:r>
      <w:r>
        <w:rPr>
          <w:i/>
          <w:spacing w:val="-5"/>
          <w:w w:val="89"/>
          <w:position w:val="1"/>
          <w:sz w:val="22"/>
          <w:szCs w:val="22"/>
        </w:rPr>
        <w:t xml:space="preserve"> </w:t>
      </w:r>
      <w:r>
        <w:rPr>
          <w:i/>
          <w:spacing w:val="-2"/>
          <w:w w:val="77"/>
          <w:position w:val="1"/>
          <w:sz w:val="22"/>
          <w:szCs w:val="22"/>
        </w:rPr>
        <w:t>K</w:t>
      </w:r>
      <w:r>
        <w:rPr>
          <w:i/>
          <w:w w:val="102"/>
          <w:position w:val="1"/>
          <w:sz w:val="22"/>
          <w:szCs w:val="22"/>
        </w:rPr>
        <w:t>e</w:t>
      </w:r>
      <w:r>
        <w:rPr>
          <w:i/>
          <w:spacing w:val="-3"/>
          <w:w w:val="102"/>
          <w:position w:val="1"/>
          <w:sz w:val="22"/>
          <w:szCs w:val="22"/>
        </w:rPr>
        <w:t>k</w:t>
      </w:r>
      <w:r>
        <w:rPr>
          <w:i/>
          <w:w w:val="102"/>
          <w:position w:val="1"/>
          <w:sz w:val="22"/>
          <w:szCs w:val="22"/>
        </w:rPr>
        <w:t>a</w:t>
      </w:r>
      <w:r>
        <w:rPr>
          <w:i/>
          <w:spacing w:val="-4"/>
          <w:w w:val="102"/>
          <w:position w:val="1"/>
          <w:sz w:val="22"/>
          <w:szCs w:val="22"/>
        </w:rPr>
        <w:t>y</w:t>
      </w:r>
      <w:r>
        <w:rPr>
          <w:i/>
          <w:w w:val="105"/>
          <w:position w:val="1"/>
          <w:sz w:val="22"/>
          <w:szCs w:val="22"/>
        </w:rPr>
        <w:t>aan</w:t>
      </w:r>
      <w:r>
        <w:rPr>
          <w:i/>
          <w:spacing w:val="-15"/>
          <w:position w:val="1"/>
          <w:sz w:val="22"/>
          <w:szCs w:val="22"/>
        </w:rPr>
        <w:t xml:space="preserve"> </w:t>
      </w:r>
      <w:r>
        <w:rPr>
          <w:i/>
          <w:spacing w:val="2"/>
          <w:w w:val="96"/>
          <w:position w:val="1"/>
          <w:sz w:val="22"/>
          <w:szCs w:val="22"/>
        </w:rPr>
        <w:t>G</w:t>
      </w:r>
      <w:r>
        <w:rPr>
          <w:i/>
          <w:w w:val="96"/>
          <w:position w:val="1"/>
          <w:sz w:val="22"/>
          <w:szCs w:val="22"/>
        </w:rPr>
        <w:t>ayus</w:t>
      </w:r>
      <w:r>
        <w:rPr>
          <w:i/>
          <w:spacing w:val="-8"/>
          <w:w w:val="96"/>
          <w:position w:val="1"/>
          <w:sz w:val="22"/>
          <w:szCs w:val="22"/>
        </w:rPr>
        <w:t xml:space="preserve"> </w:t>
      </w:r>
      <w:r>
        <w:rPr>
          <w:i/>
          <w:spacing w:val="-17"/>
          <w:w w:val="85"/>
          <w:position w:val="1"/>
          <w:sz w:val="22"/>
          <w:szCs w:val="22"/>
        </w:rPr>
        <w:t>T</w:t>
      </w:r>
      <w:r>
        <w:rPr>
          <w:i/>
          <w:w w:val="106"/>
          <w:position w:val="1"/>
          <w:sz w:val="22"/>
          <w:szCs w:val="22"/>
        </w:rPr>
        <w:t>ambuna</w:t>
      </w:r>
      <w:r>
        <w:rPr>
          <w:i/>
          <w:spacing w:val="-8"/>
          <w:w w:val="106"/>
          <w:position w:val="1"/>
          <w:sz w:val="22"/>
          <w:szCs w:val="22"/>
        </w:rPr>
        <w:t>n</w:t>
      </w:r>
      <w:r>
        <w:rPr>
          <w:i/>
          <w:w w:val="61"/>
          <w:position w:val="1"/>
          <w:sz w:val="22"/>
          <w:szCs w:val="22"/>
        </w:rPr>
        <w:t>”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71" w:right="1345"/>
        <w:jc w:val="both"/>
        <w:rPr>
          <w:sz w:val="22"/>
          <w:szCs w:val="22"/>
        </w:rPr>
      </w:pPr>
      <w:r>
        <w:rPr>
          <w:i/>
          <w:sz w:val="22"/>
          <w:szCs w:val="22"/>
        </w:rPr>
        <w:t>Kadiv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Humas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-3"/>
          <w:w w:val="87"/>
          <w:sz w:val="22"/>
          <w:szCs w:val="22"/>
        </w:rPr>
        <w:t>P</w:t>
      </w:r>
      <w:r>
        <w:rPr>
          <w:i/>
          <w:w w:val="87"/>
          <w:sz w:val="22"/>
          <w:szCs w:val="22"/>
        </w:rPr>
        <w:t xml:space="preserve">olri, </w:t>
      </w:r>
      <w:r>
        <w:rPr>
          <w:i/>
          <w:spacing w:val="4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Irjen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4"/>
          <w:w w:val="90"/>
          <w:sz w:val="22"/>
          <w:szCs w:val="22"/>
        </w:rPr>
        <w:t>P</w:t>
      </w:r>
      <w:r>
        <w:rPr>
          <w:i/>
          <w:w w:val="90"/>
          <w:sz w:val="22"/>
          <w:szCs w:val="22"/>
        </w:rPr>
        <w:t xml:space="preserve">ol  </w:t>
      </w:r>
      <w:r>
        <w:rPr>
          <w:i/>
          <w:spacing w:val="-1"/>
          <w:w w:val="77"/>
          <w:sz w:val="22"/>
          <w:szCs w:val="22"/>
        </w:rPr>
        <w:t>E</w:t>
      </w:r>
      <w:r>
        <w:rPr>
          <w:i/>
          <w:w w:val="105"/>
          <w:sz w:val="22"/>
          <w:szCs w:val="22"/>
        </w:rPr>
        <w:t>d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94"/>
          <w:sz w:val="22"/>
          <w:szCs w:val="22"/>
        </w:rPr>
        <w:t>a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d</w:t>
      </w:r>
      <w:r>
        <w:rPr>
          <w:i/>
          <w:spacing w:val="44"/>
          <w:w w:val="10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ri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onang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an, 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yidik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erhasil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yita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aan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G</w:t>
      </w:r>
      <w:r>
        <w:rPr>
          <w:i/>
          <w:sz w:val="22"/>
          <w:szCs w:val="22"/>
        </w:rPr>
        <w:t>ayus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senilai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R</w:t>
      </w:r>
      <w:r>
        <w:rPr>
          <w:i/>
          <w:sz w:val="22"/>
          <w:szCs w:val="22"/>
        </w:rPr>
        <w:t>p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74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milia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. Uang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sz w:val="22"/>
          <w:szCs w:val="22"/>
        </w:rPr>
        <w:t>ersebut dileta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G</w:t>
      </w:r>
      <w:r>
        <w:rPr>
          <w:i/>
          <w:sz w:val="22"/>
          <w:szCs w:val="22"/>
        </w:rPr>
        <w:t>ayus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fe</w:t>
      </w:r>
      <w:r>
        <w:rPr>
          <w:i/>
          <w:spacing w:val="2"/>
          <w:sz w:val="22"/>
          <w:szCs w:val="22"/>
        </w:rPr>
        <w:t>t</w:t>
      </w:r>
      <w:r>
        <w:rPr>
          <w:i/>
          <w:sz w:val="22"/>
          <w:szCs w:val="22"/>
        </w:rPr>
        <w:t>y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x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bank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Mandiri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diri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dapat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membu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357B69">
      <w:pPr>
        <w:spacing w:before="58" w:line="284" w:lineRule="auto"/>
        <w:ind w:left="571" w:right="1345"/>
        <w:jc w:val="both"/>
        <w:rPr>
          <w:sz w:val="22"/>
          <w:szCs w:val="22"/>
        </w:rPr>
        <w:sectPr w:rsidR="00A31BD9">
          <w:footerReference w:type="default" r:id="rId19"/>
          <w:pgSz w:w="9920" w:h="14120"/>
          <w:pgMar w:top="1300" w:right="0" w:bottom="280" w:left="1380" w:header="0" w:footer="1158" w:gutter="0"/>
          <w:cols w:space="720"/>
        </w:sectPr>
      </w:pPr>
      <w:r>
        <w:lastRenderedPageBreak/>
        <w:pict>
          <v:group id="_x0000_s4696" style="position:absolute;left:0;text-align:left;margin-left:87.85pt;margin-top:36.45pt;width:350.15pt;height:0;z-index:-7040;mso-position-horizontal-relative:page" coordorigin="1757,729" coordsize="7003,0">
            <v:shape id="_x0000_s4697" style="position:absolute;left:1757;top:729;width:7003;height:0" coordorigin="1757,729" coordsize="7003,0" path="m1757,729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694" style="position:absolute;left:0;text-align:left;margin-left:83.85pt;margin-top:36.45pt;width:0;height:0;z-index:-7037;mso-position-horizontal-relative:page" coordorigin="1677,729" coordsize="0,0">
            <v:shape id="_x0000_s4695" style="position:absolute;left:1677;top:729;width:0;height:0" coordorigin="1677,729" coordsize="0,0" path="m1677,729r,e" filled="f" strokeweight="2pt">
              <v:path arrowok="t"/>
            </v:shape>
            <w10:wrap anchorx="page"/>
          </v:group>
        </w:pict>
      </w:r>
      <w:r>
        <w:pict>
          <v:group id="_x0000_s4692" style="position:absolute;left:0;text-align:left;margin-left:440.05pt;margin-top:36.45pt;width:0;height:0;z-index:-7036;mso-position-horizontal-relative:page" coordorigin="8801,729" coordsize="0,0">
            <v:shape id="_x0000_s4693" style="position:absolute;left:8801;top:729;width:0;height:0" coordorigin="8801,729" coordsize="0,0" path="m8801,729r,e" filled="f" strokeweight="2pt">
              <v:path arrowok="t"/>
            </v:shape>
            <w10:wrap anchorx="page"/>
          </v:group>
        </w:pict>
      </w:r>
      <w:r w:rsidR="00021A40">
        <w:rPr>
          <w:i/>
          <w:spacing w:val="7"/>
          <w:w w:val="61"/>
          <w:sz w:val="22"/>
          <w:szCs w:val="22"/>
        </w:rPr>
        <w:t>“</w:t>
      </w:r>
      <w:r w:rsidR="00021A40">
        <w:rPr>
          <w:i/>
          <w:spacing w:val="-13"/>
          <w:w w:val="85"/>
          <w:sz w:val="22"/>
          <w:szCs w:val="22"/>
        </w:rPr>
        <w:t>T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1"/>
          <w:w w:val="92"/>
          <w:sz w:val="22"/>
          <w:szCs w:val="22"/>
        </w:rPr>
        <w:t>r</w:t>
      </w:r>
      <w:r w:rsidR="00021A40">
        <w:rPr>
          <w:i/>
          <w:w w:val="90"/>
          <w:sz w:val="22"/>
          <w:szCs w:val="22"/>
        </w:rPr>
        <w:t>diri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dari</w:t>
      </w:r>
      <w:r w:rsidR="00021A40">
        <w:rPr>
          <w:i/>
          <w:spacing w:val="-15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mata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asing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gam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pacing w:val="-1"/>
          <w:w w:val="111"/>
          <w:sz w:val="22"/>
          <w:szCs w:val="22"/>
        </w:rPr>
        <w:t>m</w:t>
      </w:r>
      <w:r w:rsidR="00021A40">
        <w:rPr>
          <w:i/>
          <w:w w:val="96"/>
          <w:sz w:val="22"/>
          <w:szCs w:val="22"/>
        </w:rPr>
        <w:t>ulia</w:t>
      </w:r>
      <w:r w:rsidR="00021A40">
        <w:rPr>
          <w:i/>
          <w:spacing w:val="-24"/>
          <w:w w:val="84"/>
          <w:sz w:val="22"/>
          <w:szCs w:val="22"/>
        </w:rPr>
        <w:t>,</w:t>
      </w:r>
      <w:r w:rsidR="00021A40">
        <w:rPr>
          <w:i/>
          <w:w w:val="61"/>
          <w:sz w:val="22"/>
          <w:szCs w:val="22"/>
        </w:rPr>
        <w:t>”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ujar</w:t>
      </w:r>
      <w:r w:rsidR="00021A40">
        <w:rPr>
          <w:i/>
          <w:spacing w:val="-15"/>
          <w:w w:val="95"/>
          <w:sz w:val="22"/>
          <w:szCs w:val="22"/>
        </w:rPr>
        <w:t xml:space="preserve"> </w:t>
      </w:r>
      <w:r w:rsidR="00021A40">
        <w:rPr>
          <w:i/>
          <w:spacing w:val="-1"/>
          <w:w w:val="77"/>
          <w:sz w:val="22"/>
          <w:szCs w:val="22"/>
        </w:rPr>
        <w:t>E</w:t>
      </w:r>
      <w:r w:rsidR="00021A40">
        <w:rPr>
          <w:i/>
          <w:w w:val="105"/>
          <w:sz w:val="22"/>
          <w:szCs w:val="22"/>
        </w:rPr>
        <w:t>d</w:t>
      </w:r>
      <w:r w:rsidR="00021A40">
        <w:rPr>
          <w:i/>
          <w:spacing w:val="-4"/>
          <w:w w:val="105"/>
          <w:sz w:val="22"/>
          <w:szCs w:val="22"/>
        </w:rPr>
        <w:t>w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-1"/>
          <w:w w:val="94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>d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di</w:t>
      </w:r>
      <w:r w:rsidR="00021A40">
        <w:rPr>
          <w:i/>
          <w:spacing w:val="-19"/>
          <w:w w:val="9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Ma</w:t>
      </w:r>
      <w:r w:rsidR="00021A40">
        <w:rPr>
          <w:i/>
          <w:spacing w:val="1"/>
          <w:w w:val="98"/>
          <w:sz w:val="22"/>
          <w:szCs w:val="22"/>
        </w:rPr>
        <w:t>b</w:t>
      </w:r>
      <w:r w:rsidR="00021A40">
        <w:rPr>
          <w:i/>
          <w:w w:val="98"/>
          <w:sz w:val="22"/>
          <w:szCs w:val="22"/>
        </w:rPr>
        <w:t>es</w:t>
      </w:r>
      <w:r w:rsidR="00021A40">
        <w:rPr>
          <w:i/>
          <w:spacing w:val="-11"/>
          <w:w w:val="98"/>
          <w:sz w:val="22"/>
          <w:szCs w:val="22"/>
        </w:rPr>
        <w:t xml:space="preserve"> </w:t>
      </w:r>
      <w:r w:rsidR="00021A40">
        <w:rPr>
          <w:i/>
          <w:spacing w:val="-4"/>
          <w:w w:val="83"/>
          <w:sz w:val="22"/>
          <w:szCs w:val="22"/>
        </w:rPr>
        <w:t>P</w:t>
      </w:r>
      <w:r w:rsidR="00021A40">
        <w:rPr>
          <w:i/>
          <w:w w:val="89"/>
          <w:sz w:val="22"/>
          <w:szCs w:val="22"/>
        </w:rPr>
        <w:t xml:space="preserve">olri, </w:t>
      </w:r>
      <w:r w:rsidR="00021A40">
        <w:rPr>
          <w:i/>
          <w:w w:val="95"/>
          <w:sz w:val="22"/>
          <w:szCs w:val="22"/>
        </w:rPr>
        <w:t>Ja</w:t>
      </w:r>
      <w:r w:rsidR="00021A40">
        <w:rPr>
          <w:i/>
          <w:spacing w:val="-3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6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ta,</w:t>
      </w:r>
      <w:r w:rsidR="00021A40">
        <w:rPr>
          <w:i/>
          <w:spacing w:val="-4"/>
          <w:w w:val="95"/>
          <w:sz w:val="22"/>
          <w:szCs w:val="22"/>
        </w:rPr>
        <w:t xml:space="preserve"> </w:t>
      </w:r>
      <w:r w:rsidR="00021A40">
        <w:rPr>
          <w:i/>
          <w:spacing w:val="2"/>
          <w:w w:val="95"/>
          <w:sz w:val="22"/>
          <w:szCs w:val="22"/>
        </w:rPr>
        <w:t>S</w:t>
      </w:r>
      <w:r w:rsidR="00021A40">
        <w:rPr>
          <w:i/>
          <w:w w:val="95"/>
          <w:sz w:val="22"/>
          <w:szCs w:val="22"/>
        </w:rPr>
        <w:t>elasa</w:t>
      </w:r>
      <w:r w:rsidR="00021A40">
        <w:rPr>
          <w:i/>
          <w:spacing w:val="-3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(15/6).</w:t>
      </w:r>
      <w:r w:rsidR="00021A40">
        <w:rPr>
          <w:i/>
          <w:spacing w:val="-19"/>
          <w:w w:val="95"/>
          <w:sz w:val="22"/>
          <w:szCs w:val="22"/>
        </w:rPr>
        <w:t xml:space="preserve"> </w:t>
      </w:r>
      <w:r w:rsidR="00021A40">
        <w:rPr>
          <w:i/>
          <w:spacing w:val="2"/>
          <w:w w:val="95"/>
          <w:sz w:val="22"/>
          <w:szCs w:val="22"/>
        </w:rPr>
        <w:t>S</w:t>
      </w:r>
      <w:r w:rsidR="00021A40">
        <w:rPr>
          <w:i/>
          <w:w w:val="95"/>
          <w:sz w:val="22"/>
          <w:szCs w:val="22"/>
        </w:rPr>
        <w:t>elain</w:t>
      </w:r>
      <w:r w:rsidR="00021A40">
        <w:rPr>
          <w:i/>
          <w:spacing w:val="-8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yita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2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p</w:t>
      </w:r>
      <w:r w:rsidR="00021A40">
        <w:rPr>
          <w:i/>
          <w:spacing w:val="-19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74</w:t>
      </w:r>
      <w:r w:rsidR="00021A40">
        <w:rPr>
          <w:i/>
          <w:spacing w:val="-10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miliar</w:t>
      </w:r>
      <w:r w:rsidR="00021A40">
        <w:rPr>
          <w:i/>
          <w:spacing w:val="-13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it</w:t>
      </w:r>
      <w:r w:rsidR="00021A40">
        <w:rPr>
          <w:i/>
          <w:spacing w:val="-2"/>
          <w:w w:val="94"/>
          <w:sz w:val="22"/>
          <w:szCs w:val="22"/>
        </w:rPr>
        <w:t>u</w:t>
      </w:r>
      <w:r w:rsidR="00021A40">
        <w:rPr>
          <w:i/>
          <w:w w:val="94"/>
          <w:sz w:val="22"/>
          <w:szCs w:val="22"/>
        </w:rPr>
        <w:t>,</w:t>
      </w:r>
      <w:r w:rsidR="00021A40">
        <w:rPr>
          <w:i/>
          <w:spacing w:val="-8"/>
          <w:w w:val="94"/>
          <w:sz w:val="22"/>
          <w:szCs w:val="22"/>
        </w:rPr>
        <w:t xml:space="preserve"> </w:t>
      </w:r>
      <w:r w:rsidR="00021A40">
        <w:rPr>
          <w:i/>
          <w:spacing w:val="1"/>
          <w:w w:val="94"/>
          <w:sz w:val="22"/>
          <w:szCs w:val="22"/>
        </w:rPr>
        <w:t>p</w:t>
      </w:r>
      <w:r w:rsidR="00021A40">
        <w:rPr>
          <w:i/>
          <w:w w:val="94"/>
          <w:sz w:val="22"/>
          <w:szCs w:val="22"/>
        </w:rPr>
        <w:t>e</w:t>
      </w:r>
      <w:r w:rsidR="00021A40">
        <w:rPr>
          <w:i/>
          <w:spacing w:val="-1"/>
          <w:w w:val="94"/>
          <w:sz w:val="22"/>
          <w:szCs w:val="22"/>
        </w:rPr>
        <w:t>n</w:t>
      </w:r>
      <w:r w:rsidR="00021A40">
        <w:rPr>
          <w:i/>
          <w:w w:val="94"/>
          <w:sz w:val="22"/>
          <w:szCs w:val="22"/>
        </w:rPr>
        <w:t>yidik</w:t>
      </w:r>
      <w:r w:rsidR="00021A40">
        <w:rPr>
          <w:i/>
          <w:spacing w:val="23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sz w:val="22"/>
          <w:szCs w:val="22"/>
        </w:rPr>
        <w:t>yita</w:t>
      </w:r>
    </w:p>
    <w:p w:rsidR="00A31BD9" w:rsidRDefault="00357B69">
      <w:pPr>
        <w:spacing w:before="64"/>
        <w:ind w:left="1384" w:right="537"/>
        <w:jc w:val="both"/>
        <w:rPr>
          <w:sz w:val="22"/>
          <w:szCs w:val="22"/>
        </w:rPr>
      </w:pPr>
      <w:r>
        <w:lastRenderedPageBreak/>
        <w:pict>
          <v:group id="_x0000_s4690" style="position:absolute;left:0;text-align:left;margin-left:56pt;margin-top:56pt;width:0;height:0;z-index:-7026;mso-position-horizontal-relative:page;mso-position-vertical-relative:page" coordorigin="1120,1120" coordsize="0,0">
            <v:shape id="_x0000_s4691" style="position:absolute;left:1120;top:1120;width:0;height:0" coordorigin="1120,1120" coordsize="0,0" path="m1120,1120r,e" filled="f" strokeweight="2pt">
              <v:path arrowok="t"/>
            </v:shape>
            <w10:wrap anchorx="page" anchory="page"/>
          </v:group>
        </w:pict>
      </w:r>
      <w:r>
        <w:pict>
          <v:group id="_x0000_s4688" style="position:absolute;left:0;text-align:left;margin-left:412.2pt;margin-top:56pt;width:0;height:0;z-index:-7027;mso-position-horizontal-relative:page;mso-position-vertical-relative:page" coordorigin="8244,1120" coordsize="0,0">
            <v:shape id="_x0000_s4689" style="position:absolute;left:8244;top:1120;width:0;height:0" coordorigin="8244,1120" coordsize="0,0" path="m8244,1120r,e" filled="f" strokeweight="2pt">
              <v:path arrowok="t"/>
            </v:shape>
            <w10:wrap anchorx="page" anchory="page"/>
          </v:group>
        </w:pict>
      </w:r>
      <w:r>
        <w:pict>
          <v:group id="_x0000_s4686" style="position:absolute;left:0;text-align:left;margin-left:58pt;margin-top:56pt;width:350.15pt;height:0;z-index:-7030;mso-position-horizontal-relative:page;mso-position-vertical-relative:page" coordorigin="1160,1120" coordsize="7003,0">
            <v:shape id="_x0000_s4687" style="position:absolute;left:1160;top:1120;width:7003;height:0" coordorigin="1160,1120" coordsize="7003,0" path="m816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684" style="position:absolute;left:0;text-align:left;margin-left:412.2pt;margin-top:58pt;width:0;height:248.1pt;z-index:-7031;mso-position-horizontal-relative:page;mso-position-vertical-relative:page" coordorigin="8244,1160" coordsize="0,4962">
            <v:shape id="_x0000_s4685" style="position:absolute;left:8244;top:1160;width:0;height:4962" coordorigin="8244,1160" coordsize="0,4962" path="m8244,6122r,-4962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2"/>
          <w:w w:val="95"/>
          <w:sz w:val="22"/>
          <w:szCs w:val="22"/>
        </w:rPr>
        <w:t>G</w:t>
      </w:r>
      <w:r w:rsidR="00021A40">
        <w:rPr>
          <w:i/>
          <w:w w:val="95"/>
          <w:sz w:val="22"/>
          <w:szCs w:val="22"/>
        </w:rPr>
        <w:t>ayus</w:t>
      </w:r>
      <w:r w:rsidR="00021A40">
        <w:rPr>
          <w:i/>
          <w:spacing w:val="2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senilai</w:t>
      </w:r>
      <w:r w:rsidR="00021A40">
        <w:rPr>
          <w:i/>
          <w:spacing w:val="-2"/>
          <w:w w:val="95"/>
          <w:sz w:val="22"/>
          <w:szCs w:val="22"/>
        </w:rPr>
        <w:t xml:space="preserve"> </w:t>
      </w:r>
      <w:r w:rsidR="00021A40">
        <w:rPr>
          <w:i/>
          <w:spacing w:val="2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p</w:t>
      </w:r>
      <w:r w:rsidR="00021A40">
        <w:rPr>
          <w:i/>
          <w:spacing w:val="-11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11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miliar</w:t>
      </w:r>
      <w:r w:rsidR="00021A40">
        <w:rPr>
          <w:i/>
          <w:spacing w:val="-8"/>
          <w:w w:val="9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merupa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dari</w:t>
      </w:r>
      <w:r w:rsidR="00021A40">
        <w:rPr>
          <w:i/>
          <w:spacing w:val="-8"/>
          <w:w w:val="9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R</w:t>
      </w:r>
      <w:r w:rsidR="00021A40">
        <w:rPr>
          <w:i/>
          <w:sz w:val="22"/>
          <w:szCs w:val="22"/>
        </w:rPr>
        <w:t>p</w:t>
      </w:r>
    </w:p>
    <w:p w:rsidR="00A31BD9" w:rsidRDefault="00021A40">
      <w:pPr>
        <w:spacing w:before="47" w:line="284" w:lineRule="auto"/>
        <w:ind w:left="1384" w:right="532"/>
        <w:jc w:val="both"/>
        <w:rPr>
          <w:sz w:val="22"/>
          <w:szCs w:val="22"/>
        </w:rPr>
      </w:pPr>
      <w:r>
        <w:rPr>
          <w:i/>
          <w:sz w:val="22"/>
          <w:szCs w:val="22"/>
        </w:rPr>
        <w:t>25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miliar</w:t>
      </w:r>
      <w:r>
        <w:rPr>
          <w:i/>
          <w:spacing w:val="-3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ta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2"/>
          <w:w w:val="96"/>
          <w:sz w:val="22"/>
          <w:szCs w:val="22"/>
        </w:rPr>
        <w:t>G</w:t>
      </w:r>
      <w:r>
        <w:rPr>
          <w:i/>
          <w:w w:val="96"/>
          <w:sz w:val="22"/>
          <w:szCs w:val="22"/>
        </w:rPr>
        <w:t>ayus</w:t>
      </w:r>
      <w:r>
        <w:rPr>
          <w:i/>
          <w:spacing w:val="1"/>
          <w:w w:val="9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disimpan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24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ening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di tiga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ban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Uang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R</w:t>
      </w:r>
      <w:r>
        <w:rPr>
          <w:i/>
          <w:sz w:val="22"/>
          <w:szCs w:val="22"/>
        </w:rPr>
        <w:t>p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25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miliar</w:t>
      </w:r>
      <w:r>
        <w:rPr>
          <w:i/>
          <w:spacing w:val="-3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sempat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mengalir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erbagai 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D</w:t>
      </w:r>
      <w:r>
        <w:rPr>
          <w:i/>
          <w:w w:val="94"/>
          <w:sz w:val="22"/>
          <w:szCs w:val="22"/>
        </w:rPr>
        <w:t>i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ektur</w:t>
      </w:r>
      <w:r>
        <w:rPr>
          <w:i/>
          <w:spacing w:val="13"/>
          <w:w w:val="94"/>
          <w:sz w:val="22"/>
          <w:szCs w:val="22"/>
        </w:rPr>
        <w:t xml:space="preserve"> </w:t>
      </w:r>
      <w:r>
        <w:rPr>
          <w:i/>
          <w:w w:val="69"/>
          <w:sz w:val="22"/>
          <w:szCs w:val="22"/>
        </w:rPr>
        <w:t>II</w:t>
      </w:r>
      <w:r>
        <w:rPr>
          <w:i/>
          <w:spacing w:val="25"/>
          <w:w w:val="69"/>
          <w:sz w:val="22"/>
          <w:szCs w:val="22"/>
        </w:rPr>
        <w:t xml:space="preserve"> 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onomi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1"/>
          <w:sz w:val="22"/>
          <w:szCs w:val="22"/>
        </w:rPr>
        <w:t>usus</w:t>
      </w:r>
      <w:r>
        <w:rPr>
          <w:i/>
          <w:spacing w:val="8"/>
          <w:w w:val="10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Ba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es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rim</w:t>
      </w:r>
      <w:r>
        <w:rPr>
          <w:i/>
          <w:spacing w:val="15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Brigjen</w:t>
      </w:r>
      <w:r>
        <w:rPr>
          <w:i/>
          <w:spacing w:val="12"/>
          <w:w w:val="93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96"/>
          <w:sz w:val="22"/>
          <w:szCs w:val="22"/>
        </w:rPr>
        <w:t xml:space="preserve">ol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aja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Erizman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mengel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su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enerbitan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aan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blo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ir</w:t>
      </w:r>
      <w:r>
        <w:rPr>
          <w:i/>
          <w:spacing w:val="7"/>
          <w:w w:val="95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ening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w w:val="105"/>
          <w:sz w:val="22"/>
          <w:szCs w:val="22"/>
        </w:rPr>
        <w:t>ympa</w:t>
      </w:r>
      <w:r>
        <w:rPr>
          <w:i/>
          <w:spacing w:val="35"/>
          <w:w w:val="105"/>
          <w:sz w:val="22"/>
          <w:szCs w:val="22"/>
        </w:rPr>
        <w:t>n</w:t>
      </w:r>
      <w:r>
        <w:rPr>
          <w:i/>
          <w:w w:val="105"/>
          <w:sz w:val="22"/>
          <w:szCs w:val="22"/>
        </w:rPr>
        <w:t>dana</w:t>
      </w:r>
      <w:r>
        <w:rPr>
          <w:i/>
          <w:spacing w:val="-13"/>
          <w:w w:val="105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se</w:t>
      </w:r>
      <w:r>
        <w:rPr>
          <w:i/>
          <w:spacing w:val="1"/>
          <w:w w:val="94"/>
          <w:sz w:val="22"/>
          <w:szCs w:val="22"/>
        </w:rPr>
        <w:t>b</w:t>
      </w:r>
      <w:r>
        <w:rPr>
          <w:i/>
          <w:w w:val="94"/>
          <w:sz w:val="22"/>
          <w:szCs w:val="22"/>
        </w:rPr>
        <w:t>esar</w:t>
      </w:r>
      <w:r>
        <w:rPr>
          <w:i/>
          <w:spacing w:val="9"/>
          <w:w w:val="94"/>
          <w:sz w:val="22"/>
          <w:szCs w:val="22"/>
        </w:rPr>
        <w:t xml:space="preserve"> </w:t>
      </w:r>
      <w:r>
        <w:rPr>
          <w:i/>
          <w:spacing w:val="2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p</w:t>
      </w:r>
      <w:r>
        <w:rPr>
          <w:i/>
          <w:spacing w:val="-19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25</w:t>
      </w:r>
      <w:r>
        <w:rPr>
          <w:i/>
          <w:spacing w:val="-10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miliar</w:t>
      </w:r>
      <w:r>
        <w:rPr>
          <w:i/>
          <w:spacing w:val="-13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it</w:t>
      </w:r>
      <w:r>
        <w:rPr>
          <w:i/>
          <w:spacing w:val="-2"/>
          <w:w w:val="94"/>
          <w:sz w:val="22"/>
          <w:szCs w:val="22"/>
        </w:rPr>
        <w:t>u</w:t>
      </w:r>
      <w:r>
        <w:rPr>
          <w:i/>
          <w:w w:val="94"/>
          <w:sz w:val="22"/>
          <w:szCs w:val="22"/>
        </w:rPr>
        <w:t>.</w:t>
      </w:r>
      <w:r>
        <w:rPr>
          <w:i/>
          <w:spacing w:val="-8"/>
          <w:w w:val="94"/>
          <w:sz w:val="22"/>
          <w:szCs w:val="22"/>
        </w:rPr>
        <w:t xml:space="preserve"> </w:t>
      </w:r>
      <w:r>
        <w:rPr>
          <w:i/>
          <w:spacing w:val="2"/>
          <w:w w:val="94"/>
          <w:sz w:val="22"/>
          <w:szCs w:val="22"/>
        </w:rPr>
        <w:t>S</w:t>
      </w:r>
      <w:r>
        <w:rPr>
          <w:i/>
          <w:w w:val="94"/>
          <w:sz w:val="22"/>
          <w:szCs w:val="22"/>
        </w:rPr>
        <w:t>e</w:t>
      </w:r>
      <w:r>
        <w:rPr>
          <w:i/>
          <w:spacing w:val="1"/>
          <w:w w:val="94"/>
          <w:sz w:val="22"/>
          <w:szCs w:val="22"/>
        </w:rPr>
        <w:t>b</w:t>
      </w:r>
      <w:r>
        <w:rPr>
          <w:i/>
          <w:w w:val="94"/>
          <w:sz w:val="22"/>
          <w:szCs w:val="22"/>
        </w:rPr>
        <w:t>enar</w:t>
      </w:r>
      <w:r>
        <w:rPr>
          <w:i/>
          <w:spacing w:val="-1"/>
          <w:w w:val="94"/>
          <w:sz w:val="22"/>
          <w:szCs w:val="22"/>
        </w:rPr>
        <w:t>n</w:t>
      </w:r>
      <w:r>
        <w:rPr>
          <w:i/>
          <w:spacing w:val="-4"/>
          <w:w w:val="94"/>
          <w:sz w:val="22"/>
          <w:szCs w:val="22"/>
        </w:rPr>
        <w:t>y</w:t>
      </w:r>
      <w:r>
        <w:rPr>
          <w:i/>
          <w:w w:val="94"/>
          <w:sz w:val="22"/>
          <w:szCs w:val="22"/>
        </w:rPr>
        <w:t>a,</w:t>
      </w:r>
      <w:r>
        <w:rPr>
          <w:i/>
          <w:spacing w:val="44"/>
          <w:w w:val="94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p</w:t>
      </w:r>
      <w:r>
        <w:rPr>
          <w:i/>
          <w:w w:val="94"/>
          <w:sz w:val="22"/>
          <w:szCs w:val="22"/>
        </w:rPr>
        <w:t>e</w:t>
      </w:r>
      <w:r>
        <w:rPr>
          <w:i/>
          <w:spacing w:val="-1"/>
          <w:w w:val="94"/>
          <w:sz w:val="22"/>
          <w:szCs w:val="22"/>
        </w:rPr>
        <w:t>n</w:t>
      </w:r>
      <w:r>
        <w:rPr>
          <w:i/>
          <w:w w:val="94"/>
          <w:sz w:val="22"/>
          <w:szCs w:val="22"/>
        </w:rPr>
        <w:t>yidik</w:t>
      </w:r>
      <w:r>
        <w:rPr>
          <w:i/>
          <w:spacing w:val="23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sendiri </w:t>
      </w:r>
      <w:r>
        <w:rPr>
          <w:i/>
          <w:w w:val="103"/>
          <w:sz w:val="22"/>
          <w:szCs w:val="22"/>
        </w:rPr>
        <w:t>mene</w:t>
      </w:r>
      <w:r>
        <w:rPr>
          <w:i/>
          <w:spacing w:val="-1"/>
          <w:w w:val="103"/>
          <w:sz w:val="22"/>
          <w:szCs w:val="22"/>
        </w:rPr>
        <w:t>m</w:t>
      </w:r>
      <w:r>
        <w:rPr>
          <w:i/>
          <w:w w:val="103"/>
          <w:sz w:val="22"/>
          <w:szCs w:val="22"/>
        </w:rPr>
        <w:t>u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3"/>
          <w:sz w:val="22"/>
          <w:szCs w:val="22"/>
        </w:rPr>
        <w:t>a</w:t>
      </w:r>
      <w:r>
        <w:rPr>
          <w:i/>
          <w:spacing w:val="32"/>
          <w:w w:val="103"/>
          <w:sz w:val="22"/>
          <w:szCs w:val="22"/>
        </w:rPr>
        <w:t>n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3"/>
          <w:sz w:val="22"/>
          <w:szCs w:val="22"/>
        </w:rPr>
        <w:t>an</w:t>
      </w:r>
      <w:r>
        <w:rPr>
          <w:i/>
          <w:spacing w:val="32"/>
          <w:w w:val="103"/>
          <w:sz w:val="22"/>
          <w:szCs w:val="22"/>
        </w:rPr>
        <w:t>g</w:t>
      </w:r>
      <w:r>
        <w:rPr>
          <w:i/>
          <w:spacing w:val="2"/>
          <w:w w:val="103"/>
          <w:sz w:val="22"/>
          <w:szCs w:val="22"/>
        </w:rPr>
        <w:t>G</w:t>
      </w:r>
      <w:r>
        <w:rPr>
          <w:i/>
          <w:w w:val="103"/>
          <w:sz w:val="22"/>
          <w:szCs w:val="22"/>
        </w:rPr>
        <w:t>ayus</w:t>
      </w:r>
      <w:r>
        <w:rPr>
          <w:i/>
          <w:spacing w:val="-22"/>
          <w:w w:val="103"/>
          <w:sz w:val="22"/>
          <w:szCs w:val="22"/>
        </w:rPr>
        <w:t xml:space="preserve"> 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ala</w:t>
      </w:r>
      <w:r>
        <w:rPr>
          <w:i/>
          <w:spacing w:val="-21"/>
          <w:w w:val="99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blo</w:t>
      </w:r>
      <w:r>
        <w:rPr>
          <w:i/>
          <w:spacing w:val="2"/>
          <w:w w:val="99"/>
          <w:sz w:val="22"/>
          <w:szCs w:val="22"/>
        </w:rPr>
        <w:t>k</w:t>
      </w:r>
      <w:r>
        <w:rPr>
          <w:i/>
          <w:w w:val="82"/>
          <w:sz w:val="22"/>
          <w:szCs w:val="22"/>
        </w:rPr>
        <w:t>ir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dibu</w:t>
      </w:r>
      <w:r>
        <w:rPr>
          <w:i/>
          <w:spacing w:val="-3"/>
          <w:sz w:val="22"/>
          <w:szCs w:val="22"/>
        </w:rPr>
        <w:t>k</w:t>
      </w:r>
      <w:r>
        <w:rPr>
          <w:i/>
          <w:spacing w:val="31"/>
          <w:sz w:val="22"/>
          <w:szCs w:val="22"/>
        </w:rPr>
        <w:t>a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apai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R</w:t>
      </w:r>
      <w:r>
        <w:rPr>
          <w:i/>
          <w:spacing w:val="31"/>
          <w:sz w:val="22"/>
          <w:szCs w:val="22"/>
        </w:rPr>
        <w:t>p</w:t>
      </w:r>
      <w:r>
        <w:rPr>
          <w:i/>
          <w:sz w:val="22"/>
          <w:szCs w:val="22"/>
        </w:rPr>
        <w:t>23.325.700.000 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w w:val="91"/>
          <w:sz w:val="22"/>
          <w:szCs w:val="22"/>
        </w:rPr>
        <w:t>U</w:t>
      </w:r>
      <w:r>
        <w:rPr>
          <w:i/>
          <w:w w:val="91"/>
          <w:sz w:val="22"/>
          <w:szCs w:val="22"/>
        </w:rPr>
        <w:t>S$</w:t>
      </w:r>
      <w:r>
        <w:rPr>
          <w:i/>
          <w:spacing w:val="-9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502.971.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w w:val="64"/>
          <w:sz w:val="22"/>
          <w:szCs w:val="22"/>
        </w:rPr>
        <w:t>“</w:t>
      </w:r>
      <w:r>
        <w:rPr>
          <w:i/>
          <w:spacing w:val="1"/>
          <w:w w:val="64"/>
          <w:sz w:val="22"/>
          <w:szCs w:val="22"/>
        </w:rPr>
        <w:t>I</w:t>
      </w:r>
      <w:r>
        <w:rPr>
          <w:i/>
          <w:w w:val="107"/>
          <w:sz w:val="22"/>
          <w:szCs w:val="22"/>
        </w:rPr>
        <w:t>tu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1"/>
          <w:w w:val="93"/>
          <w:sz w:val="22"/>
          <w:szCs w:val="22"/>
        </w:rPr>
        <w:t>t</w:t>
      </w:r>
      <w:r>
        <w:rPr>
          <w:i/>
          <w:w w:val="93"/>
          <w:sz w:val="22"/>
          <w:szCs w:val="22"/>
        </w:rPr>
        <w:t>e</w:t>
      </w:r>
      <w:r>
        <w:rPr>
          <w:i/>
          <w:spacing w:val="-1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diri</w:t>
      </w:r>
      <w:r>
        <w:rPr>
          <w:i/>
          <w:spacing w:val="-18"/>
          <w:w w:val="93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dari</w:t>
      </w:r>
      <w:r>
        <w:rPr>
          <w:i/>
          <w:spacing w:val="-11"/>
          <w:w w:val="9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lembar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saham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di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eli</w:t>
      </w:r>
      <w:r>
        <w:rPr>
          <w:i/>
          <w:spacing w:val="-19"/>
          <w:w w:val="9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disimpan </w:t>
      </w:r>
      <w:r>
        <w:rPr>
          <w:i/>
          <w:sz w:val="22"/>
          <w:szCs w:val="22"/>
        </w:rPr>
        <w:t>dalam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entuk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tabungan,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mata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v</w:t>
      </w:r>
      <w:r>
        <w:rPr>
          <w:i/>
          <w:sz w:val="22"/>
          <w:szCs w:val="22"/>
        </w:rPr>
        <w:t>aluta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asin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8"/>
          <w:sz w:val="22"/>
          <w:szCs w:val="22"/>
        </w:rPr>
        <w:t>e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2"/>
          <w:sz w:val="22"/>
          <w:szCs w:val="22"/>
        </w:rPr>
        <w:t>udian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di de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osi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an.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8"/>
          <w:sz w:val="22"/>
          <w:szCs w:val="22"/>
        </w:rPr>
        <w:t>e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2"/>
          <w:sz w:val="22"/>
          <w:szCs w:val="22"/>
        </w:rPr>
        <w:t>udian</w:t>
      </w:r>
      <w:r>
        <w:rPr>
          <w:i/>
          <w:spacing w:val="4"/>
          <w:w w:val="102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ening</w:t>
      </w:r>
      <w:r>
        <w:rPr>
          <w:i/>
          <w:spacing w:val="5"/>
          <w:w w:val="102"/>
          <w:sz w:val="22"/>
          <w:szCs w:val="22"/>
        </w:rPr>
        <w:t xml:space="preserve"> </w:t>
      </w:r>
      <w:r>
        <w:rPr>
          <w:i/>
          <w:sz w:val="22"/>
          <w:szCs w:val="22"/>
        </w:rPr>
        <w:t>bank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j</w:t>
      </w:r>
      <w:r>
        <w:rPr>
          <w:i/>
          <w:spacing w:val="-1"/>
          <w:w w:val="96"/>
          <w:sz w:val="22"/>
          <w:szCs w:val="22"/>
        </w:rPr>
        <w:t>u</w:t>
      </w:r>
      <w:r>
        <w:rPr>
          <w:i/>
          <w:w w:val="104"/>
          <w:sz w:val="22"/>
          <w:szCs w:val="22"/>
        </w:rPr>
        <w:t xml:space="preserve">ga </w:t>
      </w:r>
      <w:r>
        <w:rPr>
          <w:i/>
          <w:sz w:val="22"/>
          <w:szCs w:val="22"/>
        </w:rPr>
        <w:t>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entuk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dia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b</w:t>
      </w:r>
      <w:r>
        <w:rPr>
          <w:i/>
          <w:w w:val="95"/>
          <w:sz w:val="22"/>
          <w:szCs w:val="22"/>
        </w:rPr>
        <w:t>eli</w:t>
      </w:r>
      <w:r>
        <w:rPr>
          <w:i/>
          <w:spacing w:val="-8"/>
          <w:w w:val="9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saham</w:t>
      </w:r>
      <w:r>
        <w:rPr>
          <w:i/>
          <w:spacing w:val="-24"/>
          <w:w w:val="84"/>
          <w:sz w:val="22"/>
          <w:szCs w:val="22"/>
        </w:rPr>
        <w:t>,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jelas</w:t>
      </w:r>
      <w:r>
        <w:rPr>
          <w:i/>
          <w:spacing w:val="-10"/>
          <w:w w:val="95"/>
          <w:sz w:val="22"/>
          <w:szCs w:val="22"/>
        </w:rPr>
        <w:t xml:space="preserve"> </w:t>
      </w:r>
      <w:r>
        <w:rPr>
          <w:i/>
          <w:spacing w:val="-1"/>
          <w:w w:val="77"/>
          <w:sz w:val="22"/>
          <w:szCs w:val="22"/>
        </w:rPr>
        <w:t>E</w:t>
      </w:r>
      <w:r>
        <w:rPr>
          <w:i/>
          <w:w w:val="105"/>
          <w:sz w:val="22"/>
          <w:szCs w:val="22"/>
        </w:rPr>
        <w:t>d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94"/>
          <w:sz w:val="22"/>
          <w:szCs w:val="22"/>
        </w:rPr>
        <w:t>a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d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merinci</w:t>
      </w:r>
      <w:r>
        <w:rPr>
          <w:i/>
          <w:spacing w:val="3"/>
          <w:w w:val="96"/>
          <w:sz w:val="22"/>
          <w:szCs w:val="22"/>
        </w:rPr>
        <w:t xml:space="preserve"> </w:t>
      </w:r>
      <w:r>
        <w:rPr>
          <w:i/>
          <w:spacing w:val="2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p</w:t>
      </w:r>
      <w:r>
        <w:rPr>
          <w:i/>
          <w:spacing w:val="-16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11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miliar</w:t>
      </w:r>
      <w:r>
        <w:rPr>
          <w:i/>
          <w:spacing w:val="-10"/>
          <w:w w:val="9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1"/>
          <w:sz w:val="22"/>
          <w:szCs w:val="22"/>
        </w:rPr>
        <w:t xml:space="preserve">elah 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erhasil</w:t>
      </w:r>
      <w:r>
        <w:rPr>
          <w:i/>
          <w:spacing w:val="-17"/>
          <w:w w:val="9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disita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yidi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</w:p>
    <w:p w:rsidR="00A31BD9" w:rsidRDefault="00357B69">
      <w:pPr>
        <w:spacing w:before="58" w:line="284" w:lineRule="auto"/>
        <w:ind w:left="1384" w:right="533"/>
        <w:jc w:val="both"/>
        <w:rPr>
          <w:sz w:val="22"/>
          <w:szCs w:val="22"/>
        </w:rPr>
      </w:pPr>
      <w:r>
        <w:pict>
          <v:group id="_x0000_s4682" style="position:absolute;left:0;text-align:left;margin-left:56pt;margin-top:-199.3pt;width:0;height:248.1pt;z-index:-7033;mso-position-horizontal-relative:page" coordorigin="1120,-3986" coordsize="0,4962">
            <v:shape id="_x0000_s4683" style="position:absolute;left:1120;top:-3986;width:0;height:4962" coordorigin="1120,-3986" coordsize="0,4962" path="m1120,-3986r,4962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680" style="position:absolute;left:0;text-align:left;margin-left:60pt;margin-top:50.75pt;width:350.15pt;height:0;z-index:-7032;mso-position-horizontal-relative:page" coordorigin="1200,1015" coordsize="7003,0">
            <v:shape id="_x0000_s4681" style="position:absolute;left:1200;top:1015;width:7003;height:0" coordorigin="1200,1015" coordsize="7003,0" path="m1200,1015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678" style="position:absolute;left:0;text-align:left;margin-left:56pt;margin-top:50.75pt;width:0;height:0;z-index:-7029;mso-position-horizontal-relative:page" coordorigin="1120,1015" coordsize="0,0">
            <v:shape id="_x0000_s4679" style="position:absolute;left:1120;top:1015;width:0;height:0" coordorigin="1120,1015" coordsize="0,0" path="m1120,1015r,e" filled="f" strokeweight="2pt">
              <v:path arrowok="t"/>
            </v:shape>
            <w10:wrap anchorx="page"/>
          </v:group>
        </w:pict>
      </w:r>
      <w:r>
        <w:pict>
          <v:group id="_x0000_s4676" style="position:absolute;left:0;text-align:left;margin-left:412.2pt;margin-top:50.75pt;width:0;height:0;z-index:-7028;mso-position-horizontal-relative:page" coordorigin="8244,1015" coordsize="0,0">
            <v:shape id="_x0000_s4677" style="position:absolute;left:8244;top:1015;width:0;height:0" coordorigin="8244,1015" coordsize="0,0" path="m8244,1015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Ji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otal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R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85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miliar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R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99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miliar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G</w:t>
      </w:r>
      <w:r w:rsidR="00021A40">
        <w:rPr>
          <w:i/>
          <w:sz w:val="22"/>
          <w:szCs w:val="22"/>
        </w:rPr>
        <w:t>ayus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erhasil </w:t>
      </w:r>
      <w:r w:rsidR="00021A40">
        <w:rPr>
          <w:i/>
          <w:w w:val="97"/>
          <w:sz w:val="22"/>
          <w:szCs w:val="22"/>
        </w:rPr>
        <w:t>diku</w:t>
      </w:r>
      <w:r w:rsidR="00021A40">
        <w:rPr>
          <w:i/>
          <w:spacing w:val="-3"/>
          <w:w w:val="97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1"/>
          <w:sz w:val="22"/>
          <w:szCs w:val="22"/>
        </w:rPr>
        <w:t>s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91"/>
          <w:sz w:val="22"/>
          <w:szCs w:val="22"/>
        </w:rPr>
        <w:t>olisi.</w:t>
      </w:r>
      <w:r w:rsidR="00021A40">
        <w:rPr>
          <w:i/>
          <w:spacing w:val="-2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ementa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pacing w:val="31"/>
          <w:sz w:val="22"/>
          <w:szCs w:val="22"/>
        </w:rPr>
        <w:t>a</w:t>
      </w:r>
      <w:r w:rsidR="00021A40">
        <w:rPr>
          <w:i/>
          <w:sz w:val="22"/>
          <w:szCs w:val="22"/>
        </w:rPr>
        <w:t>sisa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pacing w:val="2"/>
          <w:w w:val="85"/>
          <w:sz w:val="22"/>
          <w:szCs w:val="22"/>
        </w:rPr>
        <w:t>R</w:t>
      </w:r>
      <w:r w:rsidR="00021A40">
        <w:rPr>
          <w:i/>
          <w:spacing w:val="31"/>
          <w:w w:val="105"/>
          <w:sz w:val="22"/>
          <w:szCs w:val="22"/>
        </w:rPr>
        <w:t>p</w:t>
      </w:r>
      <w:r w:rsidR="00021A40">
        <w:rPr>
          <w:i/>
          <w:w w:val="98"/>
          <w:sz w:val="22"/>
          <w:szCs w:val="22"/>
        </w:rPr>
        <w:t>14</w:t>
      </w:r>
      <w:r w:rsidR="00021A40">
        <w:rPr>
          <w:i/>
          <w:spacing w:val="-24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miliar</w:t>
      </w:r>
      <w:r w:rsidR="00021A40">
        <w:rPr>
          <w:i/>
          <w:spacing w:val="-24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31"/>
          <w:w w:val="105"/>
          <w:sz w:val="22"/>
          <w:szCs w:val="22"/>
        </w:rPr>
        <w:t>g</w:t>
      </w:r>
      <w:r w:rsidR="00021A40">
        <w:rPr>
          <w:i/>
          <w:w w:val="96"/>
          <w:sz w:val="22"/>
          <w:szCs w:val="22"/>
        </w:rPr>
        <w:t>j</w:t>
      </w:r>
      <w:r w:rsidR="00021A40">
        <w:rPr>
          <w:i/>
          <w:spacing w:val="-1"/>
          <w:w w:val="96"/>
          <w:sz w:val="22"/>
          <w:szCs w:val="22"/>
        </w:rPr>
        <w:t>u</w:t>
      </w:r>
      <w:r w:rsidR="00021A40">
        <w:rPr>
          <w:i/>
          <w:w w:val="104"/>
          <w:sz w:val="22"/>
          <w:szCs w:val="22"/>
        </w:rPr>
        <w:t>g</w:t>
      </w:r>
      <w:r w:rsidR="00021A40">
        <w:rPr>
          <w:i/>
          <w:spacing w:val="31"/>
          <w:w w:val="104"/>
          <w:sz w:val="22"/>
          <w:szCs w:val="22"/>
        </w:rPr>
        <w:t>a</w:t>
      </w:r>
      <w:r w:rsidR="00021A40">
        <w:rPr>
          <w:i/>
          <w:w w:val="103"/>
          <w:sz w:val="22"/>
          <w:szCs w:val="22"/>
        </w:rPr>
        <w:t>merupa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31"/>
          <w:w w:val="105"/>
          <w:sz w:val="22"/>
          <w:szCs w:val="22"/>
        </w:rPr>
        <w:t>n</w:t>
      </w:r>
      <w:r w:rsidR="00021A40">
        <w:rPr>
          <w:i/>
          <w:w w:val="102"/>
          <w:sz w:val="22"/>
          <w:szCs w:val="22"/>
        </w:rPr>
        <w:t xml:space="preserve">bagian </w:t>
      </w:r>
      <w:r w:rsidR="00021A40">
        <w:rPr>
          <w:i/>
          <w:w w:val="94"/>
          <w:sz w:val="22"/>
          <w:szCs w:val="22"/>
        </w:rPr>
        <w:t>dari</w:t>
      </w:r>
      <w:r w:rsidR="00021A40">
        <w:rPr>
          <w:i/>
          <w:spacing w:val="-8"/>
          <w:w w:val="94"/>
          <w:sz w:val="22"/>
          <w:szCs w:val="22"/>
        </w:rPr>
        <w:t xml:space="preserve"> </w:t>
      </w:r>
      <w:r w:rsidR="00021A40">
        <w:rPr>
          <w:i/>
          <w:spacing w:val="2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p</w:t>
      </w:r>
      <w:r w:rsidR="00021A40">
        <w:rPr>
          <w:i/>
          <w:spacing w:val="-12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25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miliar</w:t>
      </w:r>
      <w:r w:rsidR="00021A40">
        <w:rPr>
          <w:i/>
          <w:spacing w:val="-12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masih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2"/>
          <w:w w:val="61"/>
          <w:sz w:val="22"/>
          <w:szCs w:val="22"/>
        </w:rPr>
        <w:t>“</w:t>
      </w:r>
      <w:r w:rsidR="00021A40">
        <w:rPr>
          <w:i/>
          <w:w w:val="103"/>
          <w:sz w:val="22"/>
          <w:szCs w:val="22"/>
        </w:rPr>
        <w:t>mis</w:t>
      </w:r>
      <w:r w:rsidR="00021A40">
        <w:rPr>
          <w:i/>
          <w:spacing w:val="-1"/>
          <w:w w:val="103"/>
          <w:sz w:val="22"/>
          <w:szCs w:val="22"/>
        </w:rPr>
        <w:t>t</w:t>
      </w:r>
      <w:r w:rsidR="00021A40">
        <w:rPr>
          <w:i/>
          <w:w w:val="95"/>
          <w:sz w:val="22"/>
          <w:szCs w:val="22"/>
        </w:rPr>
        <w:t>eriu</w:t>
      </w:r>
      <w:r w:rsidR="00021A40">
        <w:rPr>
          <w:i/>
          <w:spacing w:val="-2"/>
          <w:w w:val="95"/>
          <w:sz w:val="22"/>
          <w:szCs w:val="22"/>
        </w:rPr>
        <w:t>s</w:t>
      </w:r>
      <w:r w:rsidR="00021A40">
        <w:rPr>
          <w:i/>
          <w:spacing w:val="-32"/>
          <w:w w:val="61"/>
          <w:sz w:val="22"/>
          <w:szCs w:val="22"/>
        </w:rPr>
        <w:t>”</w:t>
      </w:r>
      <w:r w:rsidR="00021A40">
        <w:rPr>
          <w:i/>
          <w:w w:val="84"/>
          <w:sz w:val="22"/>
          <w:szCs w:val="22"/>
        </w:rPr>
        <w:t>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4674" style="position:absolute;left:0;text-align:left;margin-left:406.95pt;margin-top:182.5pt;width:0;height:0;z-index:-7023;mso-position-horizontal-relative:page" coordorigin="8139,3650" coordsize="0,0">
            <v:shape id="_x0000_s4675" style="position:absolute;left:8139;top:3650;width:0;height:0" coordorigin="8139,3650" coordsize="0,0" path="m8139,3650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embaca  lapo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muncullah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aan,</w:t>
      </w:r>
      <w:r w:rsidR="00021A40">
        <w:rPr>
          <w:spacing w:val="4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bagaimana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peg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i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tah</w:t>
      </w:r>
      <w:r w:rsidR="00021A40">
        <w:rPr>
          <w:spacing w:val="-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sekelas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pacing w:val="-2"/>
          <w:sz w:val="22"/>
          <w:szCs w:val="22"/>
        </w:rPr>
        <w:t>a</w:t>
      </w:r>
      <w:r w:rsidR="00021A40">
        <w:rPr>
          <w:sz w:val="22"/>
          <w:szCs w:val="22"/>
        </w:rPr>
        <w:t>yus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ambunan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 uang  be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itu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limpah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ruah?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>ta</w:t>
      </w:r>
      <w:r w:rsidR="00021A40">
        <w:rPr>
          <w:spacing w:val="12"/>
          <w:w w:val="11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semua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hasil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korupsi.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Ia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memba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tu</w:t>
      </w:r>
      <w:r w:rsidR="00021A40">
        <w:rPr>
          <w:spacing w:val="16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sejumlah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perusahaan</w:t>
      </w:r>
      <w:r w:rsidR="00021A40">
        <w:rPr>
          <w:spacing w:val="9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mesti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memb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ar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pajak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ting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w w:val="83"/>
          <w:sz w:val="22"/>
          <w:szCs w:val="22"/>
        </w:rPr>
        <w:t>i,</w:t>
      </w:r>
      <w:r w:rsidR="00021A40">
        <w:rPr>
          <w:spacing w:val="13"/>
          <w:w w:val="8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mendap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z w:val="22"/>
          <w:szCs w:val="22"/>
        </w:rPr>
        <w:t>jumlah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besa</w:t>
      </w:r>
      <w:r w:rsidR="00021A40">
        <w:rPr>
          <w:spacing w:val="-12"/>
          <w:w w:val="107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z w:val="22"/>
          <w:szCs w:val="22"/>
        </w:rPr>
        <w:t>Bagaimana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tuh  ke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 xml:space="preserve">itu?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ampa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bius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gamba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3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gamba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4"/>
          <w:w w:val="10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sukses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diu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ur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le</w:t>
      </w:r>
      <w:r w:rsidR="00021A40">
        <w:rPr>
          <w:spacing w:val="-1"/>
          <w:sz w:val="22"/>
          <w:szCs w:val="22"/>
        </w:rPr>
        <w:t>wa</w:t>
      </w:r>
      <w:r w:rsidR="00021A40">
        <w:rPr>
          <w:sz w:val="22"/>
          <w:szCs w:val="22"/>
        </w:rPr>
        <w:t>t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ia pu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berupa </w:t>
      </w:r>
      <w:r w:rsidR="00021A40">
        <w:rPr>
          <w:sz w:val="22"/>
          <w:szCs w:val="22"/>
        </w:rPr>
        <w:t xml:space="preserve">rumah,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tanah, 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kenda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aan 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ah,  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hiasaan-pe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 xml:space="preserve">hiasan </w:t>
      </w:r>
      <w:r w:rsidR="00021A40">
        <w:rPr>
          <w:spacing w:val="15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ga, 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logam </w:t>
      </w:r>
      <w:r w:rsidR="00021A40">
        <w:rPr>
          <w:sz w:val="22"/>
          <w:szCs w:val="22"/>
        </w:rPr>
        <w:t>mulia,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dl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672" style="position:absolute;left:0;text-align:left;margin-left:55.75pt;margin-top:18.55pt;width:349.2pt;height:0;z-index:-7025;mso-position-horizontal-relative:page" coordorigin="1115,371" coordsize="6984,0">
            <v:shape id="_x0000_s4673" style="position:absolute;left:1115;top:371;width:6984;height:0" coordorigin="1115,371" coordsize="6984,0" path="m1115,37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670" style="position:absolute;left:0;text-align:left;margin-left:51.75pt;margin-top:18.55pt;width:0;height:0;z-index:-7024;mso-position-horizontal-relative:page" coordorigin="1035,371" coordsize="0,0">
            <v:shape id="_x0000_s4671" style="position:absolute;left:1035;top:371;width:0;height:0" coordorigin="1035,371" coordsize="0,0" path="m1035,37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7"/>
          <w:sz w:val="28"/>
          <w:szCs w:val="28"/>
        </w:rPr>
        <w:t>e</w:t>
      </w:r>
      <w:r w:rsidR="00021A40">
        <w:rPr>
          <w:b/>
          <w:color w:val="0076A3"/>
          <w:spacing w:val="1"/>
          <w:w w:val="107"/>
          <w:sz w:val="28"/>
          <w:szCs w:val="28"/>
        </w:rPr>
        <w:t>k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Sukses</w:t>
      </w:r>
      <w:r w:rsidR="00021A40">
        <w:rPr>
          <w:b/>
          <w:color w:val="0076A3"/>
          <w:spacing w:val="2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dengan</w:t>
      </w:r>
      <w:r w:rsidR="00021A40">
        <w:rPr>
          <w:b/>
          <w:color w:val="0076A3"/>
          <w:spacing w:val="65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82"/>
          <w:sz w:val="28"/>
          <w:szCs w:val="28"/>
        </w:rPr>
        <w:t>J</w:t>
      </w:r>
      <w:r w:rsidR="00021A40">
        <w:rPr>
          <w:b/>
          <w:color w:val="0076A3"/>
          <w:w w:val="104"/>
          <w:sz w:val="28"/>
          <w:szCs w:val="28"/>
        </w:rPr>
        <w:t>alan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w w:val="95"/>
          <w:sz w:val="28"/>
          <w:szCs w:val="28"/>
        </w:rPr>
        <w:t>P</w:t>
      </w:r>
      <w:r w:rsidR="00021A40">
        <w:rPr>
          <w:b/>
          <w:color w:val="0076A3"/>
          <w:w w:val="103"/>
          <w:sz w:val="28"/>
          <w:szCs w:val="28"/>
        </w:rPr>
        <w:t>i</w:t>
      </w:r>
      <w:r w:rsidR="00021A40">
        <w:rPr>
          <w:b/>
          <w:color w:val="0076A3"/>
          <w:spacing w:val="-2"/>
          <w:w w:val="103"/>
          <w:sz w:val="28"/>
          <w:szCs w:val="28"/>
        </w:rPr>
        <w:t>n</w:t>
      </w:r>
      <w:r w:rsidR="00021A40">
        <w:rPr>
          <w:b/>
          <w:color w:val="0076A3"/>
          <w:w w:val="108"/>
          <w:sz w:val="28"/>
          <w:szCs w:val="28"/>
        </w:rPr>
        <w:t>tas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  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palsu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sukses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dicapai 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pi</w:t>
      </w:r>
      <w:r>
        <w:rPr>
          <w:spacing w:val="-1"/>
          <w:w w:val="106"/>
          <w:sz w:val="22"/>
          <w:szCs w:val="22"/>
        </w:rPr>
        <w:t>n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  menjadi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sukses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  pula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duduk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jab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tan-jab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basa</w:t>
      </w:r>
      <w:r>
        <w:rPr>
          <w:spacing w:val="-7"/>
          <w:w w:val="109"/>
          <w:sz w:val="22"/>
          <w:szCs w:val="22"/>
        </w:rPr>
        <w:t>h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>–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peme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tahan</w:t>
      </w:r>
      <w:r>
        <w:rPr>
          <w:spacing w:val="47"/>
          <w:w w:val="106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taupun</w:t>
      </w:r>
      <w:r>
        <w:rPr>
          <w:spacing w:val="48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or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160" w:right="1380" w:bottom="280" w:left="0" w:header="0" w:footer="1158" w:gutter="0"/>
          <w:cols w:space="720"/>
        </w:sectPr>
      </w:pPr>
      <w:r>
        <w:rPr>
          <w:sz w:val="22"/>
          <w:szCs w:val="22"/>
        </w:rPr>
        <w:t>Hal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disebab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gese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nilai-nilai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mas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4"/>
          <w:w w:val="104"/>
          <w:sz w:val="22"/>
          <w:szCs w:val="22"/>
        </w:rPr>
        <w:t>k</w:t>
      </w:r>
      <w:r>
        <w:rPr>
          <w:spacing w:val="-1"/>
          <w:w w:val="104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menonjol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kesenangan</w:t>
      </w:r>
      <w:r>
        <w:rPr>
          <w:spacing w:val="3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badaniah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(hedonisme)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sukses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ini.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2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nilai-nilai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ditunju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kelaziman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lan-i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media</w:t>
      </w:r>
      <w:r>
        <w:rPr>
          <w:spacing w:val="3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massa,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itaan-pembe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itaan</w:t>
      </w:r>
      <w:r>
        <w:rPr>
          <w:spacing w:val="-5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4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seleb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itis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2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bondong-bondong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meniru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Namun,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uang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membi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hidup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maksud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bersedia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mengambil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jalan </w:t>
      </w:r>
      <w:r>
        <w:rPr>
          <w:w w:val="106"/>
          <w:sz w:val="22"/>
          <w:szCs w:val="22"/>
        </w:rPr>
        <w:t>pi</w:t>
      </w:r>
      <w:r>
        <w:rPr>
          <w:spacing w:val="-1"/>
          <w:w w:val="106"/>
          <w:sz w:val="22"/>
          <w:szCs w:val="22"/>
        </w:rPr>
        <w:t>n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le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korupsi,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berjualan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na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koba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maha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13"/>
          <w:w w:val="8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elundup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koba  dan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ang-ba</w:t>
      </w:r>
      <w:r>
        <w:rPr>
          <w:spacing w:val="-1"/>
          <w:w w:val="107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menjual</w:t>
      </w:r>
      <w:r>
        <w:rPr>
          <w:spacing w:val="2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ebuah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mengejut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ulau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</w:t>
      </w:r>
      <w:r>
        <w:rPr>
          <w:spacing w:val="-2"/>
          <w:w w:val="10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99"/>
          <w:sz w:val="22"/>
          <w:szCs w:val="22"/>
        </w:rPr>
        <w:t xml:space="preserve">a. </w:t>
      </w:r>
      <w:r>
        <w:rPr>
          <w:sz w:val="22"/>
          <w:szCs w:val="22"/>
        </w:rPr>
        <w:t>Dilapo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id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SMP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pelacu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Ia menjual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eman-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duduk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w w:val="87"/>
          <w:sz w:val="22"/>
          <w:szCs w:val="22"/>
        </w:rPr>
        <w:t>S</w:t>
      </w:r>
      <w:r>
        <w:rPr>
          <w:spacing w:val="-2"/>
          <w:w w:val="87"/>
          <w:sz w:val="22"/>
          <w:szCs w:val="22"/>
        </w:rPr>
        <w:t>M</w:t>
      </w:r>
      <w:r>
        <w:rPr>
          <w:w w:val="87"/>
          <w:sz w:val="22"/>
          <w:szCs w:val="22"/>
        </w:rPr>
        <w:t>A</w:t>
      </w:r>
      <w:r>
        <w:rPr>
          <w:spacing w:val="5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hidung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belang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pelacu</w:t>
      </w:r>
      <w:r>
        <w:rPr>
          <w:spacing w:val="-12"/>
          <w:w w:val="105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-anak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92"/>
          <w:sz w:val="22"/>
          <w:szCs w:val="22"/>
        </w:rPr>
        <w:t>HP</w:t>
      </w:r>
      <w:r>
        <w:rPr>
          <w:spacing w:val="2"/>
          <w:w w:val="9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pi</w:t>
      </w:r>
      <w:r>
        <w:rPr>
          <w:spacing w:val="-1"/>
          <w:w w:val="106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7"/>
          <w:w w:val="108"/>
          <w:sz w:val="22"/>
          <w:szCs w:val="22"/>
        </w:rPr>
        <w:t>r</w:t>
      </w:r>
      <w:r>
        <w:rPr>
          <w:w w:val="79"/>
          <w:sz w:val="22"/>
          <w:szCs w:val="22"/>
        </w:rPr>
        <w:t>”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Blac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6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3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(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5"/>
          <w:sz w:val="22"/>
          <w:szCs w:val="22"/>
        </w:rPr>
        <w:t>ompas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2"/>
          <w:w w:val="76"/>
          <w:sz w:val="22"/>
          <w:szCs w:val="22"/>
        </w:rPr>
        <w:t>I</w:t>
      </w:r>
      <w:r>
        <w:rPr>
          <w:w w:val="111"/>
          <w:sz w:val="22"/>
          <w:szCs w:val="22"/>
        </w:rPr>
        <w:t>n</w:t>
      </w:r>
      <w:r>
        <w:rPr>
          <w:spacing w:val="-1"/>
          <w:w w:val="111"/>
          <w:sz w:val="22"/>
          <w:szCs w:val="22"/>
        </w:rPr>
        <w:t>g</w:t>
      </w:r>
      <w:r>
        <w:rPr>
          <w:w w:val="101"/>
          <w:sz w:val="22"/>
          <w:szCs w:val="22"/>
        </w:rPr>
        <w:t>in</w:t>
      </w:r>
      <w:r>
        <w:rPr>
          <w:spacing w:val="16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w w:val="81"/>
          <w:sz w:val="22"/>
          <w:szCs w:val="22"/>
        </w:rPr>
        <w:t>B</w:t>
      </w:r>
      <w:r>
        <w:rPr>
          <w:spacing w:val="-2"/>
          <w:w w:val="81"/>
          <w:sz w:val="22"/>
          <w:szCs w:val="22"/>
        </w:rPr>
        <w:t>B</w:t>
      </w:r>
      <w:r>
        <w:rPr>
          <w:w w:val="81"/>
          <w:sz w:val="22"/>
          <w:szCs w:val="22"/>
        </w:rPr>
        <w:t>,</w:t>
      </w:r>
      <w:r>
        <w:rPr>
          <w:spacing w:val="26"/>
          <w:w w:val="81"/>
          <w:sz w:val="22"/>
          <w:szCs w:val="22"/>
        </w:rPr>
        <w:t xml:space="preserve"> </w:t>
      </w:r>
      <w:r>
        <w:rPr>
          <w:sz w:val="22"/>
          <w:szCs w:val="22"/>
        </w:rPr>
        <w:t>Siswi</w:t>
      </w:r>
      <w:r>
        <w:rPr>
          <w:spacing w:val="-13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S</w:t>
      </w:r>
      <w:r>
        <w:rPr>
          <w:spacing w:val="-2"/>
          <w:w w:val="87"/>
          <w:sz w:val="22"/>
          <w:szCs w:val="22"/>
        </w:rPr>
        <w:t>M</w:t>
      </w:r>
      <w:r>
        <w:rPr>
          <w:w w:val="87"/>
          <w:sz w:val="22"/>
          <w:szCs w:val="22"/>
        </w:rPr>
        <w:t>A</w:t>
      </w:r>
      <w:r>
        <w:rPr>
          <w:spacing w:val="24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Jual </w:t>
      </w:r>
      <w:r>
        <w:rPr>
          <w:w w:val="86"/>
          <w:sz w:val="22"/>
          <w:szCs w:val="22"/>
        </w:rPr>
        <w:t>Di</w:t>
      </w:r>
      <w:r>
        <w:rPr>
          <w:spacing w:val="1"/>
          <w:w w:val="86"/>
          <w:sz w:val="22"/>
          <w:szCs w:val="22"/>
        </w:rPr>
        <w:t>r</w:t>
      </w:r>
      <w:r>
        <w:rPr>
          <w:w w:val="86"/>
          <w:sz w:val="22"/>
          <w:szCs w:val="22"/>
        </w:rPr>
        <w:t>i</w:t>
      </w:r>
      <w:r>
        <w:rPr>
          <w:spacing w:val="-21"/>
          <w:w w:val="86"/>
          <w:sz w:val="22"/>
          <w:szCs w:val="22"/>
        </w:rPr>
        <w:t>,</w:t>
      </w:r>
      <w:r>
        <w:rPr>
          <w:w w:val="86"/>
          <w:sz w:val="22"/>
          <w:szCs w:val="22"/>
        </w:rPr>
        <w:t xml:space="preserve">”  </w:t>
      </w:r>
      <w:r>
        <w:rPr>
          <w:sz w:val="22"/>
          <w:szCs w:val="22"/>
        </w:rPr>
        <w:t xml:space="preserve">9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Juli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2013).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is?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emaja-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jauh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3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depan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a?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10"/>
          <w:sz w:val="22"/>
          <w:szCs w:val="22"/>
        </w:rPr>
        <w:t xml:space="preserve">tanda-tanda </w:t>
      </w:r>
      <w:r>
        <w:rPr>
          <w:w w:val="105"/>
          <w:sz w:val="22"/>
          <w:szCs w:val="22"/>
        </w:rPr>
        <w:t>ketidakde</w:t>
      </w:r>
      <w:r>
        <w:rPr>
          <w:spacing w:val="-1"/>
          <w:w w:val="105"/>
          <w:sz w:val="22"/>
          <w:szCs w:val="22"/>
        </w:rPr>
        <w:t>w</w:t>
      </w:r>
      <w:r>
        <w:rPr>
          <w:w w:val="105"/>
          <w:sz w:val="22"/>
          <w:szCs w:val="22"/>
        </w:rPr>
        <w:t>asaan?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5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di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aian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4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   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palsu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dianju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guru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nabi  palsu  mode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ini.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sejauh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palsu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inan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2"/>
          <w:w w:val="11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5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35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35"/>
          <w:w w:val="11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27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jauh 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8"/>
          <w:sz w:val="22"/>
          <w:szCs w:val="22"/>
        </w:rPr>
        <w:t>penge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tian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tang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agama.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 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9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</w:t>
      </w:r>
      <w:r>
        <w:rPr>
          <w:spacing w:val="4"/>
          <w:w w:val="11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me</w:t>
      </w:r>
      <w:r>
        <w:rPr>
          <w:spacing w:val="-3"/>
          <w:w w:val="108"/>
          <w:sz w:val="22"/>
          <w:szCs w:val="22"/>
        </w:rPr>
        <w:t>n</w:t>
      </w:r>
      <w:r>
        <w:rPr>
          <w:spacing w:val="-2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ebut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nilai-nilai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luas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5"/>
          <w:sz w:val="22"/>
          <w:szCs w:val="22"/>
        </w:rPr>
        <w:t xml:space="preserve"> </w:t>
      </w:r>
      <w:r>
        <w:rPr>
          <w:spacing w:val="-8"/>
          <w:w w:val="79"/>
          <w:sz w:val="22"/>
          <w:szCs w:val="22"/>
        </w:rPr>
        <w:t>“</w:t>
      </w:r>
      <w:r>
        <w:rPr>
          <w:w w:val="102"/>
          <w:sz w:val="22"/>
          <w:szCs w:val="22"/>
        </w:rPr>
        <w:t>aja</w:t>
      </w:r>
      <w:r>
        <w:rPr>
          <w:spacing w:val="-1"/>
          <w:w w:val="102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w w:val="105"/>
          <w:sz w:val="22"/>
          <w:szCs w:val="22"/>
        </w:rPr>
        <w:t>pals</w:t>
      </w:r>
      <w:r>
        <w:rPr>
          <w:spacing w:val="-2"/>
          <w:w w:val="105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menolak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5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oti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saja,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>etapi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1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fi</w:t>
      </w:r>
      <w:r>
        <w:rPr>
          <w:spacing w:val="1"/>
          <w:w w:val="90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man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keluar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mulut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sz w:val="22"/>
          <w:szCs w:val="22"/>
        </w:rPr>
        <w:t>lla</w:t>
      </w:r>
      <w:r>
        <w:rPr>
          <w:spacing w:val="-7"/>
          <w:sz w:val="22"/>
          <w:szCs w:val="22"/>
        </w:rPr>
        <w:t>h</w:t>
      </w:r>
      <w:r>
        <w:rPr>
          <w:spacing w:val="24"/>
          <w:w w:val="79"/>
          <w:sz w:val="22"/>
          <w:szCs w:val="22"/>
        </w:rPr>
        <w:t>”</w:t>
      </w:r>
      <w:r>
        <w:rPr>
          <w:w w:val="89"/>
          <w:sz w:val="22"/>
          <w:szCs w:val="22"/>
        </w:rPr>
        <w:t>(</w:t>
      </w:r>
      <w:r>
        <w:rPr>
          <w:spacing w:val="1"/>
          <w:w w:val="89"/>
          <w:sz w:val="22"/>
          <w:szCs w:val="22"/>
        </w:rPr>
        <w:t>M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3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4:4).</w:t>
      </w:r>
      <w:r>
        <w:rPr>
          <w:spacing w:val="-9"/>
          <w:w w:val="9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aksud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ta-m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ajin</w:t>
      </w:r>
      <w:r>
        <w:rPr>
          <w:spacing w:val="4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36"/>
          <w:w w:val="10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49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erutama</w:t>
      </w:r>
      <w:r>
        <w:rPr>
          <w:spacing w:val="4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bisa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mengenali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endah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nilai-nilai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kehidupan,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ipada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adar  </w:t>
      </w:r>
      <w:r>
        <w:rPr>
          <w:w w:val="108"/>
          <w:sz w:val="22"/>
          <w:szCs w:val="22"/>
        </w:rPr>
        <w:t>memenuhi</w:t>
      </w:r>
      <w:r>
        <w:rPr>
          <w:spacing w:val="1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kebutuhan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biolo</w:t>
      </w:r>
      <w:r>
        <w:rPr>
          <w:spacing w:val="-1"/>
          <w:w w:val="105"/>
          <w:sz w:val="22"/>
          <w:szCs w:val="22"/>
        </w:rPr>
        <w:t>g</w:t>
      </w:r>
      <w:r>
        <w:rPr>
          <w:w w:val="94"/>
          <w:sz w:val="22"/>
          <w:szCs w:val="22"/>
        </w:rPr>
        <w:t xml:space="preserve">is </w:t>
      </w:r>
      <w:r>
        <w:rPr>
          <w:w w:val="107"/>
          <w:sz w:val="22"/>
          <w:szCs w:val="22"/>
        </w:rPr>
        <w:t>sem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ta-m</w:t>
      </w:r>
      <w:r>
        <w:rPr>
          <w:spacing w:val="-1"/>
          <w:w w:val="107"/>
          <w:sz w:val="22"/>
          <w:szCs w:val="22"/>
        </w:rPr>
        <w:t>a</w:t>
      </w:r>
      <w:r>
        <w:rPr>
          <w:w w:val="105"/>
          <w:sz w:val="22"/>
          <w:szCs w:val="22"/>
        </w:rPr>
        <w:t>ta.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Bacaan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E</w:t>
      </w:r>
      <w:r>
        <w:rPr>
          <w:spacing w:val="-3"/>
          <w:w w:val="98"/>
          <w:sz w:val="22"/>
          <w:szCs w:val="22"/>
        </w:rPr>
        <w:t>f</w:t>
      </w:r>
      <w:r>
        <w:rPr>
          <w:w w:val="98"/>
          <w:sz w:val="22"/>
          <w:szCs w:val="22"/>
        </w:rPr>
        <w:t>esus</w:t>
      </w:r>
      <w:r>
        <w:rPr>
          <w:spacing w:val="29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 sudah 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tumbuh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menuju</w:t>
      </w:r>
    </w:p>
    <w:p w:rsidR="00A31BD9" w:rsidRDefault="00021A40">
      <w:pPr>
        <w:spacing w:before="58" w:line="284" w:lineRule="auto"/>
        <w:ind w:left="571" w:right="1062"/>
        <w:jc w:val="both"/>
        <w:rPr>
          <w:sz w:val="22"/>
          <w:szCs w:val="22"/>
        </w:rPr>
        <w:sectPr w:rsidR="00A31BD9">
          <w:footerReference w:type="default" r:id="rId20"/>
          <w:pgSz w:w="9920" w:h="14120"/>
          <w:pgMar w:top="980" w:right="0" w:bottom="280" w:left="1380" w:header="0" w:footer="1158" w:gutter="0"/>
          <w:pgNumType w:start="23"/>
          <w:cols w:space="720"/>
        </w:sectPr>
      </w:pP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uh,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ting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tumbuhan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ses</w:t>
      </w:r>
      <w:r>
        <w:rPr>
          <w:i/>
          <w:spacing w:val="-1"/>
          <w:w w:val="98"/>
          <w:sz w:val="22"/>
          <w:szCs w:val="22"/>
        </w:rPr>
        <w:t>u</w:t>
      </w:r>
      <w:r>
        <w:rPr>
          <w:i/>
          <w:w w:val="98"/>
          <w:sz w:val="22"/>
          <w:szCs w:val="22"/>
        </w:rPr>
        <w:t>ai</w:t>
      </w:r>
      <w:r>
        <w:rPr>
          <w:i/>
          <w:spacing w:val="-17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</w:t>
      </w:r>
      <w:r>
        <w:rPr>
          <w:i/>
          <w:spacing w:val="1"/>
          <w:w w:val="103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</w:t>
      </w:r>
      <w:r>
        <w:rPr>
          <w:i/>
          <w:spacing w:val="-1"/>
          <w:w w:val="104"/>
          <w:sz w:val="22"/>
          <w:szCs w:val="22"/>
        </w:rPr>
        <w:t>n</w:t>
      </w:r>
      <w:r>
        <w:rPr>
          <w:i/>
          <w:w w:val="105"/>
          <w:sz w:val="22"/>
          <w:szCs w:val="22"/>
        </w:rPr>
        <w:t xml:space="preserve">uhan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-5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2"/>
          <w:sz w:val="22"/>
          <w:szCs w:val="22"/>
        </w:rPr>
        <w:t xml:space="preserve"> k</w:t>
      </w:r>
      <w:r>
        <w:rPr>
          <w:i/>
          <w:sz w:val="22"/>
          <w:szCs w:val="22"/>
        </w:rPr>
        <w:t>ita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lagi</w:t>
      </w:r>
      <w:r>
        <w:rPr>
          <w:i/>
          <w:spacing w:val="-11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diombang</w:t>
      </w:r>
      <w:r>
        <w:rPr>
          <w:i/>
          <w:spacing w:val="5"/>
          <w:w w:val="102"/>
          <w:sz w:val="22"/>
          <w:szCs w:val="22"/>
        </w:rPr>
        <w:t>-</w:t>
      </w:r>
      <w:r>
        <w:rPr>
          <w:i/>
          <w:w w:val="102"/>
          <w:sz w:val="22"/>
          <w:szCs w:val="22"/>
        </w:rPr>
        <w:t>ambing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an</w:t>
      </w:r>
      <w:r>
        <w:rPr>
          <w:i/>
          <w:spacing w:val="17"/>
          <w:w w:val="10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oleh </w:t>
      </w:r>
      <w:r>
        <w:rPr>
          <w:i/>
          <w:sz w:val="22"/>
          <w:szCs w:val="22"/>
        </w:rPr>
        <w:lastRenderedPageBreak/>
        <w:t>rupa-rupa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angin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engaja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an,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ermainan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palsu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elici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2"/>
          <w:w w:val="105"/>
          <w:sz w:val="22"/>
          <w:szCs w:val="22"/>
        </w:rPr>
        <w:t>y</w:t>
      </w:r>
      <w:r>
        <w:rPr>
          <w:i/>
          <w:w w:val="105"/>
          <w:sz w:val="22"/>
          <w:szCs w:val="22"/>
        </w:rPr>
        <w:t>esat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an…</w:t>
      </w:r>
      <w:r>
        <w:rPr>
          <w:i/>
          <w:spacing w:val="-13"/>
          <w:w w:val="105"/>
          <w:sz w:val="22"/>
          <w:szCs w:val="22"/>
        </w:rPr>
        <w:t xml:space="preserve"> </w:t>
      </w:r>
      <w:r>
        <w:rPr>
          <w:i/>
          <w:w w:val="83"/>
          <w:sz w:val="22"/>
          <w:szCs w:val="22"/>
        </w:rPr>
        <w:t>(</w:t>
      </w:r>
      <w:r>
        <w:rPr>
          <w:i/>
          <w:spacing w:val="1"/>
          <w:w w:val="83"/>
          <w:sz w:val="22"/>
          <w:szCs w:val="22"/>
        </w:rPr>
        <w:t>E</w:t>
      </w:r>
      <w:r>
        <w:rPr>
          <w:i/>
          <w:spacing w:val="-6"/>
          <w:w w:val="83"/>
          <w:sz w:val="22"/>
          <w:szCs w:val="22"/>
        </w:rPr>
        <w:t>f</w:t>
      </w:r>
      <w:r>
        <w:rPr>
          <w:i/>
          <w:w w:val="83"/>
          <w:sz w:val="22"/>
          <w:szCs w:val="22"/>
        </w:rPr>
        <w:t>.</w:t>
      </w:r>
      <w:r>
        <w:rPr>
          <w:i/>
          <w:spacing w:val="-3"/>
          <w:w w:val="83"/>
          <w:sz w:val="22"/>
          <w:szCs w:val="22"/>
        </w:rPr>
        <w:t xml:space="preserve"> </w:t>
      </w:r>
      <w:r>
        <w:rPr>
          <w:i/>
          <w:sz w:val="22"/>
          <w:szCs w:val="22"/>
        </w:rPr>
        <w:t>4:13-14)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H</w:t>
      </w:r>
      <w:r>
        <w:rPr>
          <w:sz w:val="22"/>
          <w:szCs w:val="22"/>
        </w:rPr>
        <w:t xml:space="preserve">idup 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 tidak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boleh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 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4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adar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memenuhi </w:t>
      </w:r>
      <w:r>
        <w:rPr>
          <w:w w:val="109"/>
          <w:sz w:val="22"/>
          <w:szCs w:val="22"/>
        </w:rPr>
        <w:t>kebutuhan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2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ta-m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ta,</w:t>
      </w:r>
      <w:r>
        <w:rPr>
          <w:spacing w:val="2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malah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</w:t>
      </w:r>
      <w:r>
        <w:rPr>
          <w:spacing w:val="-1"/>
          <w:w w:val="110"/>
          <w:sz w:val="22"/>
          <w:szCs w:val="22"/>
        </w:rPr>
        <w:t>g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uti </w:t>
      </w:r>
      <w:r>
        <w:rPr>
          <w:w w:val="97"/>
          <w:sz w:val="22"/>
          <w:szCs w:val="22"/>
        </w:rPr>
        <w:t>nilai-nilai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omosi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2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ini.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Bacaan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Su</w:t>
      </w:r>
      <w:r>
        <w:rPr>
          <w:spacing w:val="-1"/>
          <w:w w:val="9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97"/>
          <w:sz w:val="22"/>
          <w:szCs w:val="22"/>
        </w:rPr>
        <w:t>Kolose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</w:t>
      </w:r>
      <w:r>
        <w:rPr>
          <w:spacing w:val="-1"/>
          <w:w w:val="110"/>
          <w:sz w:val="22"/>
          <w:szCs w:val="22"/>
        </w:rPr>
        <w:t>g</w:t>
      </w:r>
      <w:r>
        <w:rPr>
          <w:w w:val="106"/>
          <w:sz w:val="22"/>
          <w:szCs w:val="22"/>
        </w:rPr>
        <w:t>ing</w:t>
      </w:r>
      <w:r>
        <w:rPr>
          <w:spacing w:val="-1"/>
          <w:w w:val="106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an,</w:t>
      </w:r>
    </w:p>
    <w:p w:rsidR="00A31BD9" w:rsidRDefault="00357B69">
      <w:pPr>
        <w:spacing w:before="58" w:line="284" w:lineRule="auto"/>
        <w:ind w:left="1384" w:right="249"/>
        <w:jc w:val="both"/>
        <w:rPr>
          <w:sz w:val="22"/>
          <w:szCs w:val="22"/>
        </w:rPr>
      </w:pPr>
      <w:r>
        <w:pict>
          <v:group id="_x0000_s4668" style="position:absolute;left:0;text-align:left;margin-left:411.2pt;margin-top:126.75pt;width:0;height:0;z-index:-7020;mso-position-horizontal-relative:page" coordorigin="8224,2535" coordsize="0,0">
            <v:shape id="_x0000_s4669" style="position:absolute;left:8224;top:2535;width:0;height:0" coordorigin="8224,2535" coordsize="0,0" path="m8224,2535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…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supa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menerima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segala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mat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enge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tian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ena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mengeta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 xml:space="preserve">ui 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ehendak 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dengan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sempurna,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hidup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 xml:space="preserve">u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ak di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hadapan-</w:t>
      </w:r>
      <w:r w:rsidR="00021A40">
        <w:rPr>
          <w:i/>
          <w:spacing w:val="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  se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enan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epada-</w:t>
      </w:r>
      <w:r w:rsidR="00021A40">
        <w:rPr>
          <w:i/>
          <w:spacing w:val="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5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segala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8"/>
          <w:sz w:val="22"/>
          <w:szCs w:val="22"/>
        </w:rPr>
        <w:t>a</w:t>
      </w:r>
      <w:r w:rsidR="00021A40">
        <w:rPr>
          <w:i/>
          <w:spacing w:val="-1"/>
          <w:w w:val="108"/>
          <w:sz w:val="22"/>
          <w:szCs w:val="22"/>
        </w:rPr>
        <w:t>m</w:t>
      </w:r>
      <w:r w:rsidR="00021A40">
        <w:rPr>
          <w:i/>
          <w:w w:val="105"/>
          <w:sz w:val="22"/>
          <w:szCs w:val="22"/>
        </w:rPr>
        <w:t xml:space="preserve">u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eri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  dalam  segala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erjaan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baik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tumbuh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dalam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engeta</w:t>
      </w:r>
      <w:r w:rsidR="00021A40">
        <w:rPr>
          <w:i/>
          <w:spacing w:val="-1"/>
          <w:sz w:val="22"/>
          <w:szCs w:val="22"/>
        </w:rPr>
        <w:t>hu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b</w:t>
      </w:r>
      <w:r w:rsidR="00021A40">
        <w:rPr>
          <w:i/>
          <w:sz w:val="22"/>
          <w:szCs w:val="22"/>
        </w:rPr>
        <w:t>enar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entang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Allah…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85"/>
          <w:sz w:val="22"/>
          <w:szCs w:val="22"/>
        </w:rPr>
        <w:t>(</w:t>
      </w:r>
      <w:r w:rsidR="00021A40">
        <w:rPr>
          <w:i/>
          <w:spacing w:val="-2"/>
          <w:w w:val="85"/>
          <w:sz w:val="22"/>
          <w:szCs w:val="22"/>
        </w:rPr>
        <w:t>K</w:t>
      </w:r>
      <w:r w:rsidR="00021A40">
        <w:rPr>
          <w:i/>
          <w:w w:val="85"/>
          <w:sz w:val="22"/>
          <w:szCs w:val="22"/>
        </w:rPr>
        <w:t>o</w:t>
      </w:r>
      <w:r w:rsidR="00021A40">
        <w:rPr>
          <w:i/>
          <w:spacing w:val="-3"/>
          <w:w w:val="85"/>
          <w:sz w:val="22"/>
          <w:szCs w:val="22"/>
        </w:rPr>
        <w:t>l</w:t>
      </w:r>
      <w:r w:rsidR="00021A40">
        <w:rPr>
          <w:i/>
          <w:w w:val="85"/>
          <w:sz w:val="22"/>
          <w:szCs w:val="22"/>
        </w:rPr>
        <w:t>.</w:t>
      </w:r>
      <w:r w:rsidR="00021A40">
        <w:rPr>
          <w:i/>
          <w:spacing w:val="-2"/>
          <w:w w:val="8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1:9-10)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spacing w:line="250" w:lineRule="auto"/>
        <w:ind w:left="1441" w:right="2402" w:hanging="340"/>
        <w:rPr>
          <w:sz w:val="28"/>
          <w:szCs w:val="28"/>
        </w:rPr>
      </w:pPr>
      <w:r>
        <w:pict>
          <v:group id="_x0000_s4666" style="position:absolute;left:0;text-align:left;margin-left:60pt;margin-top:34.85pt;width:349.2pt;height:0;z-index:-7022;mso-position-horizontal-relative:page" coordorigin="1200,697" coordsize="6984,0">
            <v:shape id="_x0000_s4667" style="position:absolute;left:1200;top:697;width:6984;height:0" coordorigin="1200,697" coordsize="6984,0" path="m1200,69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664" style="position:absolute;left:0;text-align:left;margin-left:56pt;margin-top:34.85pt;width:0;height:0;z-index:-7021;mso-position-horizontal-relative:page" coordorigin="1120,697" coordsize="0,0">
            <v:shape id="_x0000_s4665" style="position:absolute;left:1120;top:697;width:0;height:0" coordorigin="1120,697" coordsize="0,0" path="m1120,69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4"/>
          <w:sz w:val="28"/>
          <w:szCs w:val="28"/>
        </w:rPr>
        <w:t>ed</w:t>
      </w:r>
      <w:r w:rsidR="00021A40">
        <w:rPr>
          <w:b/>
          <w:color w:val="0076A3"/>
          <w:spacing w:val="-2"/>
          <w:w w:val="114"/>
          <w:sz w:val="28"/>
          <w:szCs w:val="28"/>
        </w:rPr>
        <w:t>e</w:t>
      </w:r>
      <w:r w:rsidR="00021A40">
        <w:rPr>
          <w:b/>
          <w:color w:val="0076A3"/>
          <w:spacing w:val="-2"/>
          <w:w w:val="105"/>
          <w:sz w:val="28"/>
          <w:szCs w:val="28"/>
        </w:rPr>
        <w:t>w</w:t>
      </w:r>
      <w:r w:rsidR="00021A40">
        <w:rPr>
          <w:b/>
          <w:color w:val="0076A3"/>
          <w:w w:val="106"/>
          <w:sz w:val="28"/>
          <w:szCs w:val="28"/>
        </w:rPr>
        <w:t>asaan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enuh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w w:val="103"/>
          <w:sz w:val="28"/>
          <w:szCs w:val="28"/>
        </w:rPr>
        <w:t xml:space="preserve">Hubungan </w:t>
      </w:r>
      <w:r w:rsidR="00021A40">
        <w:rPr>
          <w:b/>
          <w:color w:val="0076A3"/>
          <w:sz w:val="28"/>
          <w:szCs w:val="28"/>
        </w:rPr>
        <w:t>dengan</w:t>
      </w:r>
      <w:r w:rsidR="00021A40">
        <w:rPr>
          <w:b/>
          <w:color w:val="0076A3"/>
          <w:spacing w:val="6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O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-1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76"/>
          <w:sz w:val="28"/>
          <w:szCs w:val="28"/>
        </w:rPr>
        <w:t>L</w:t>
      </w:r>
      <w:r w:rsidR="00021A40">
        <w:rPr>
          <w:b/>
          <w:color w:val="0076A3"/>
          <w:w w:val="104"/>
          <w:sz w:val="28"/>
          <w:szCs w:val="28"/>
        </w:rPr>
        <w:t>ain</w:t>
      </w:r>
    </w:p>
    <w:p w:rsidR="00A31BD9" w:rsidRDefault="00A31BD9">
      <w:pPr>
        <w:spacing w:line="180" w:lineRule="exact"/>
        <w:rPr>
          <w:sz w:val="19"/>
          <w:szCs w:val="19"/>
        </w:rPr>
      </w:pPr>
    </w:p>
    <w:p w:rsidR="00A31BD9" w:rsidRDefault="00021A40">
      <w:pPr>
        <w:ind w:left="1384" w:right="1297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bait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ketujuh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liping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w w:val="98"/>
          <w:sz w:val="22"/>
          <w:szCs w:val="22"/>
        </w:rPr>
        <w:t>ian: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779" w:right="682"/>
        <w:jc w:val="center"/>
        <w:rPr>
          <w:sz w:val="22"/>
          <w:szCs w:val="22"/>
        </w:rPr>
      </w:pPr>
      <w:r>
        <w:rPr>
          <w:i/>
          <w:w w:val="94"/>
          <w:sz w:val="22"/>
          <w:szCs w:val="22"/>
        </w:rPr>
        <w:t>Ji</w:t>
      </w:r>
      <w:r>
        <w:rPr>
          <w:i/>
          <w:spacing w:val="-3"/>
          <w:w w:val="94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1"/>
          <w:w w:val="9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erbi</w:t>
      </w:r>
      <w:r>
        <w:rPr>
          <w:i/>
          <w:spacing w:val="-3"/>
          <w:w w:val="96"/>
          <w:sz w:val="22"/>
          <w:szCs w:val="22"/>
        </w:rPr>
        <w:t>c</w:t>
      </w:r>
      <w:r>
        <w:rPr>
          <w:i/>
          <w:w w:val="96"/>
          <w:sz w:val="22"/>
          <w:szCs w:val="22"/>
        </w:rPr>
        <w:t>a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</w:t>
      </w:r>
      <w:r>
        <w:rPr>
          <w:i/>
          <w:spacing w:val="-7"/>
          <w:w w:val="9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7"/>
          <w:sz w:val="22"/>
          <w:szCs w:val="22"/>
        </w:rPr>
        <w:t>at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jelata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>mem</w:t>
      </w:r>
      <w:r>
        <w:rPr>
          <w:i/>
          <w:spacing w:val="1"/>
          <w:w w:val="108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6"/>
          <w:w w:val="92"/>
          <w:sz w:val="22"/>
          <w:szCs w:val="22"/>
        </w:rPr>
        <w:t>r</w:t>
      </w:r>
      <w:r>
        <w:rPr>
          <w:i/>
          <w:w w:val="105"/>
          <w:sz w:val="22"/>
          <w:szCs w:val="22"/>
        </w:rPr>
        <w:t>tahan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8"/>
          <w:sz w:val="22"/>
          <w:szCs w:val="22"/>
        </w:rPr>
        <w:t>ebaji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108"/>
          <w:sz w:val="22"/>
          <w:szCs w:val="22"/>
        </w:rPr>
        <w:t>an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spacing w:val="-2"/>
          <w:w w:val="105"/>
          <w:sz w:val="22"/>
          <w:szCs w:val="22"/>
        </w:rPr>
        <w:t>u</w:t>
      </w:r>
      <w:r>
        <w:rPr>
          <w:i/>
          <w:w w:val="84"/>
          <w:sz w:val="22"/>
          <w:szCs w:val="22"/>
        </w:rPr>
        <w:t>,</w:t>
      </w:r>
    </w:p>
    <w:p w:rsidR="00A31BD9" w:rsidRDefault="00021A40">
      <w:pPr>
        <w:spacing w:before="58" w:line="284" w:lineRule="auto"/>
        <w:ind w:left="1413" w:right="317"/>
        <w:jc w:val="center"/>
        <w:rPr>
          <w:sz w:val="22"/>
          <w:szCs w:val="22"/>
        </w:rPr>
      </w:pPr>
      <w:r>
        <w:rPr>
          <w:i/>
          <w:spacing w:val="-1"/>
          <w:sz w:val="22"/>
          <w:szCs w:val="22"/>
        </w:rPr>
        <w:t>A</w:t>
      </w:r>
      <w:r>
        <w:rPr>
          <w:i/>
          <w:sz w:val="22"/>
          <w:szCs w:val="22"/>
        </w:rPr>
        <w:t>tau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erjalan</w:t>
      </w:r>
      <w:r>
        <w:rPr>
          <w:i/>
          <w:spacing w:val="-13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aja-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aja</w:t>
      </w:r>
      <w:r>
        <w:rPr>
          <w:i/>
          <w:spacing w:val="-9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–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tanpa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ehilangan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ubungan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7"/>
          <w:sz w:val="22"/>
          <w:szCs w:val="22"/>
        </w:rPr>
        <w:t xml:space="preserve">at </w:t>
      </w:r>
      <w:r>
        <w:rPr>
          <w:i/>
          <w:w w:val="95"/>
          <w:sz w:val="22"/>
          <w:szCs w:val="22"/>
        </w:rPr>
        <w:t>biasa;</w:t>
      </w:r>
    </w:p>
    <w:p w:rsidR="00A31BD9" w:rsidRDefault="00021A40">
      <w:pPr>
        <w:spacing w:before="58" w:line="338" w:lineRule="auto"/>
        <w:ind w:left="2324" w:right="1227"/>
        <w:jc w:val="center"/>
        <w:rPr>
          <w:sz w:val="22"/>
          <w:szCs w:val="22"/>
        </w:rPr>
      </w:pPr>
      <w:r>
        <w:rPr>
          <w:i/>
          <w:w w:val="94"/>
          <w:sz w:val="22"/>
          <w:szCs w:val="22"/>
        </w:rPr>
        <w:t>Ji</w:t>
      </w:r>
      <w:r>
        <w:rPr>
          <w:i/>
          <w:spacing w:val="-3"/>
          <w:w w:val="94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1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tiada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usuh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cinta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melu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ai</w:t>
      </w:r>
      <w:r>
        <w:rPr>
          <w:i/>
          <w:spacing w:val="-1"/>
          <w:w w:val="104"/>
          <w:sz w:val="22"/>
          <w:szCs w:val="22"/>
        </w:rPr>
        <w:t>m</w:t>
      </w:r>
      <w:r>
        <w:rPr>
          <w:i/>
          <w:w w:val="88"/>
          <w:sz w:val="22"/>
          <w:szCs w:val="22"/>
        </w:rPr>
        <w:t xml:space="preserve">u; </w:t>
      </w:r>
      <w:r>
        <w:rPr>
          <w:i/>
          <w:w w:val="94"/>
          <w:sz w:val="22"/>
          <w:szCs w:val="22"/>
        </w:rPr>
        <w:t>Ji</w:t>
      </w:r>
      <w:r>
        <w:rPr>
          <w:i/>
          <w:spacing w:val="-3"/>
          <w:w w:val="94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1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mengha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gai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tapi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tak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6"/>
          <w:sz w:val="22"/>
          <w:szCs w:val="22"/>
        </w:rPr>
        <w:t>erlebihan;</w:t>
      </w:r>
    </w:p>
    <w:p w:rsidR="00A31BD9" w:rsidRDefault="00A31BD9">
      <w:pPr>
        <w:spacing w:before="7" w:line="240" w:lineRule="exact"/>
        <w:rPr>
          <w:sz w:val="24"/>
          <w:szCs w:val="24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ipling</w:t>
      </w:r>
      <w:r>
        <w:rPr>
          <w:spacing w:val="-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3"/>
          <w:sz w:val="22"/>
          <w:szCs w:val="22"/>
        </w:rPr>
        <w:t>bica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kepada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keci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,</w:t>
      </w:r>
      <w:r>
        <w:rPr>
          <w:spacing w:val="2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tahan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kebaji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alaupun </w:t>
      </w:r>
      <w:r>
        <w:rPr>
          <w:sz w:val="22"/>
          <w:szCs w:val="22"/>
        </w:rPr>
        <w:t>ia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berjalan</w:t>
      </w:r>
      <w:r>
        <w:rPr>
          <w:spacing w:val="4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8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aja-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sombong dan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kepala 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besa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7"/>
          <w:sz w:val="22"/>
          <w:szCs w:val="22"/>
        </w:rPr>
        <w:t>asa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tindak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ini. </w:t>
      </w:r>
      <w:r>
        <w:rPr>
          <w:w w:val="90"/>
          <w:sz w:val="22"/>
          <w:szCs w:val="22"/>
        </w:rPr>
        <w:t>Di</w:t>
      </w:r>
      <w:r>
        <w:rPr>
          <w:spacing w:val="-6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segeli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tir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mampu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</w:t>
      </w:r>
      <w:r>
        <w:rPr>
          <w:spacing w:val="5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ini</w:t>
      </w:r>
      <w:r>
        <w:rPr>
          <w:spacing w:val="-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tulu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perjalanan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ampa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lapa</w:t>
      </w:r>
      <w:r>
        <w:rPr>
          <w:spacing w:val="-12"/>
          <w:w w:val="105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Obama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segan-segan</w:t>
      </w:r>
      <w:r>
        <w:rPr>
          <w:spacing w:val="-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hambu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ger</w:t>
      </w:r>
      <w:r>
        <w:rPr>
          <w:spacing w:val="-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– 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siap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saji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ah.</w:t>
      </w:r>
      <w:r>
        <w:rPr>
          <w:spacing w:val="39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(</w:t>
      </w:r>
      <w:r>
        <w:rPr>
          <w:spacing w:val="-3"/>
          <w:w w:val="86"/>
          <w:sz w:val="22"/>
          <w:szCs w:val="22"/>
        </w:rPr>
        <w:t>“</w:t>
      </w:r>
      <w:r>
        <w:rPr>
          <w:w w:val="86"/>
          <w:sz w:val="22"/>
          <w:szCs w:val="22"/>
        </w:rPr>
        <w:t>OMG!</w:t>
      </w:r>
      <w:r>
        <w:rPr>
          <w:spacing w:val="19"/>
          <w:w w:val="86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07"/>
          <w:sz w:val="22"/>
          <w:szCs w:val="22"/>
        </w:rPr>
        <w:t>eside</w:t>
      </w:r>
      <w:r>
        <w:rPr>
          <w:spacing w:val="-1"/>
          <w:w w:val="107"/>
          <w:sz w:val="22"/>
          <w:szCs w:val="22"/>
        </w:rPr>
        <w:t>n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Obama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ts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outh</w:t>
      </w:r>
      <w:r>
        <w:rPr>
          <w:spacing w:val="17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iami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ger</w:t>
      </w:r>
      <w:r>
        <w:rPr>
          <w:spacing w:val="3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joi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9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M</w:t>
      </w:r>
      <w:r>
        <w:rPr>
          <w:i/>
          <w:w w:val="94"/>
          <w:sz w:val="22"/>
          <w:szCs w:val="22"/>
        </w:rPr>
        <w:t>iami</w:t>
      </w:r>
      <w:r>
        <w:rPr>
          <w:i/>
          <w:spacing w:val="8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He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ald</w:t>
      </w:r>
      <w:r>
        <w:rPr>
          <w:w w:val="94"/>
          <w:sz w:val="22"/>
          <w:szCs w:val="22"/>
        </w:rPr>
        <w:t>,</w:t>
      </w:r>
      <w:r>
        <w:rPr>
          <w:spacing w:val="-1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20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>ember</w:t>
      </w:r>
      <w:r>
        <w:rPr>
          <w:spacing w:val="-1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2012).</w:t>
      </w:r>
      <w:r>
        <w:rPr>
          <w:spacing w:val="-10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Ia tidak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segan-segan</w:t>
      </w:r>
      <w:r>
        <w:rPr>
          <w:spacing w:val="-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</w:t>
      </w:r>
      <w:r>
        <w:rPr>
          <w:spacing w:val="-1"/>
          <w:w w:val="108"/>
          <w:sz w:val="22"/>
          <w:szCs w:val="22"/>
        </w:rPr>
        <w:t>w</w:t>
      </w:r>
      <w:r>
        <w:rPr>
          <w:w w:val="106"/>
          <w:sz w:val="22"/>
          <w:szCs w:val="22"/>
        </w:rPr>
        <w:t xml:space="preserve">asa </w:t>
      </w:r>
      <w:r>
        <w:rPr>
          <w:sz w:val="22"/>
          <w:szCs w:val="22"/>
        </w:rPr>
        <w:t xml:space="preserve">dan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tang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ibadian   dan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pasti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canggung- </w:t>
      </w:r>
      <w:r>
        <w:rPr>
          <w:w w:val="109"/>
          <w:sz w:val="22"/>
          <w:szCs w:val="22"/>
        </w:rPr>
        <w:t>canggung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hal-hal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endah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5"/>
          <w:sz w:val="22"/>
          <w:szCs w:val="22"/>
        </w:rPr>
        <w:t>kedudu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a.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w w:val="97"/>
          <w:sz w:val="22"/>
          <w:szCs w:val="22"/>
        </w:rPr>
        <w:t>la</w:t>
      </w:r>
      <w:r>
        <w:rPr>
          <w:spacing w:val="1"/>
          <w:w w:val="97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setiap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sama.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uk 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gaul 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ang-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kecil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masuk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dilupa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mas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4"/>
          <w:w w:val="104"/>
          <w:sz w:val="22"/>
          <w:szCs w:val="22"/>
        </w:rPr>
        <w:t>k</w:t>
      </w:r>
      <w:r>
        <w:rPr>
          <w:spacing w:val="-1"/>
          <w:w w:val="104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t </w:t>
      </w:r>
      <w:r>
        <w:rPr>
          <w:sz w:val="22"/>
          <w:szCs w:val="22"/>
        </w:rPr>
        <w:t>umum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hadapan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-2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berjab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ting</w:t>
      </w:r>
      <w:r>
        <w:rPr>
          <w:spacing w:val="-1"/>
          <w:w w:val="108"/>
          <w:sz w:val="22"/>
          <w:szCs w:val="22"/>
        </w:rPr>
        <w:t>g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73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hidu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dunia,</w:t>
      </w:r>
      <w:r>
        <w:rPr>
          <w:spacing w:val="2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di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at</w:t>
      </w:r>
      <w:r>
        <w:rPr>
          <w:w w:val="110"/>
          <w:sz w:val="22"/>
          <w:szCs w:val="22"/>
        </w:rPr>
        <w:t>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28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hana.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diundang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Simon,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isi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rumah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52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(</w:t>
      </w:r>
      <w:r>
        <w:rPr>
          <w:spacing w:val="-3"/>
          <w:w w:val="90"/>
          <w:sz w:val="22"/>
          <w:szCs w:val="22"/>
        </w:rPr>
        <w:t>L</w:t>
      </w:r>
      <w:r>
        <w:rPr>
          <w:w w:val="90"/>
          <w:sz w:val="22"/>
          <w:szCs w:val="22"/>
        </w:rPr>
        <w:t>u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13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7:36-50)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3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pihak</w:t>
      </w:r>
      <w:r>
        <w:rPr>
          <w:spacing w:val="-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lain,</w:t>
      </w:r>
      <w:r>
        <w:rPr>
          <w:spacing w:val="5"/>
          <w:w w:val="9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18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-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segan-segan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duduk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pemungut </w:t>
      </w:r>
      <w:r>
        <w:rPr>
          <w:sz w:val="22"/>
          <w:szCs w:val="22"/>
        </w:rPr>
        <w:t>cu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dosa.</w:t>
      </w:r>
      <w:r>
        <w:rPr>
          <w:spacing w:val="53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(</w:t>
      </w:r>
      <w:r>
        <w:rPr>
          <w:spacing w:val="3"/>
          <w:w w:val="90"/>
          <w:sz w:val="22"/>
          <w:szCs w:val="22"/>
        </w:rPr>
        <w:t>M</w:t>
      </w:r>
      <w:r>
        <w:rPr>
          <w:spacing w:val="1"/>
          <w:w w:val="90"/>
          <w:sz w:val="22"/>
          <w:szCs w:val="22"/>
        </w:rPr>
        <w:t>r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13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2:13-16)</w:t>
      </w:r>
      <w:r>
        <w:rPr>
          <w:spacing w:val="-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-1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z w:val="22"/>
          <w:szCs w:val="22"/>
        </w:rPr>
        <w:t>tidak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membeda-beda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3"/>
          <w:w w:val="10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6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6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berusaha</w:t>
      </w:r>
      <w:r>
        <w:rPr>
          <w:spacing w:val="5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mende</w:t>
      </w:r>
      <w:r>
        <w:rPr>
          <w:spacing w:val="4"/>
          <w:w w:val="108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2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4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 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11"/>
          <w:sz w:val="22"/>
          <w:szCs w:val="22"/>
        </w:rPr>
        <w:t>dengan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ian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lain</w:t>
      </w:r>
      <w:r>
        <w:rPr>
          <w:spacing w:val="-3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w w:val="103"/>
          <w:sz w:val="22"/>
          <w:szCs w:val="22"/>
        </w:rPr>
        <w:t>nilah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3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Kolose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tumbuhan</w:t>
      </w:r>
      <w:r>
        <w:rPr>
          <w:spacing w:val="2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en,</w:t>
      </w:r>
      <w:r>
        <w:rPr>
          <w:spacing w:val="7"/>
          <w:w w:val="105"/>
          <w:sz w:val="22"/>
          <w:szCs w:val="22"/>
        </w:rPr>
        <w:t xml:space="preserve"> </w:t>
      </w:r>
      <w:r>
        <w:rPr>
          <w:spacing w:val="-28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…</w:t>
      </w:r>
      <w:r>
        <w:rPr>
          <w:spacing w:val="-1"/>
          <w:w w:val="104"/>
          <w:sz w:val="22"/>
          <w:szCs w:val="22"/>
        </w:rPr>
        <w:t>t</w:t>
      </w:r>
      <w:r>
        <w:rPr>
          <w:w w:val="109"/>
          <w:sz w:val="22"/>
          <w:szCs w:val="22"/>
        </w:rPr>
        <w:t>etapi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9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eguh 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pegang </w:t>
      </w:r>
      <w:r>
        <w:rPr>
          <w:sz w:val="22"/>
          <w:szCs w:val="22"/>
        </w:rPr>
        <w:t xml:space="preserve">kepada 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kebena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4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segala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Dia,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w w:val="99"/>
          <w:sz w:val="22"/>
          <w:szCs w:val="22"/>
        </w:rPr>
        <w:t>Kepala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4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(Ko</w:t>
      </w:r>
      <w:r>
        <w:rPr>
          <w:spacing w:val="-2"/>
          <w:w w:val="86"/>
          <w:sz w:val="22"/>
          <w:szCs w:val="22"/>
        </w:rPr>
        <w:t>l</w:t>
      </w:r>
      <w:r>
        <w:rPr>
          <w:w w:val="86"/>
          <w:sz w:val="22"/>
          <w:szCs w:val="22"/>
        </w:rPr>
        <w:t>.</w:t>
      </w:r>
      <w:r>
        <w:rPr>
          <w:spacing w:val="24"/>
          <w:w w:val="86"/>
          <w:sz w:val="22"/>
          <w:szCs w:val="22"/>
        </w:rPr>
        <w:t xml:space="preserve"> </w:t>
      </w:r>
      <w:r>
        <w:rPr>
          <w:sz w:val="22"/>
          <w:szCs w:val="22"/>
        </w:rPr>
        <w:t>4:15)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pegang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kepada </w:t>
      </w:r>
      <w:r>
        <w:rPr>
          <w:w w:val="107"/>
          <w:sz w:val="22"/>
          <w:szCs w:val="22"/>
        </w:rPr>
        <w:t>kebena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siapapun,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Janganlah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menjauh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lain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sosia</w:t>
      </w:r>
      <w:r>
        <w:rPr>
          <w:spacing w:val="-2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uli</w:t>
      </w:r>
      <w:r>
        <w:rPr>
          <w:spacing w:val="-1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,</w:t>
      </w:r>
      <w:r>
        <w:rPr>
          <w:spacing w:val="-2"/>
          <w:w w:val="96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dl</w:t>
      </w:r>
      <w:r>
        <w:rPr>
          <w:spacing w:val="-2"/>
          <w:w w:val="9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662" style="position:absolute;left:0;text-align:left;margin-left:439.55pt;margin-top:167.6pt;width:0;height:0;z-index:-7017;mso-position-horizontal-relative:page" coordorigin="8791,3352" coordsize="0,0">
            <v:shape id="_x0000_s4663" style="position:absolute;left:8791;top:3352;width:0;height:0" coordorigin="8791,3352" coordsize="0,0" path="m8791,3352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asaan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penuh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1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kehidupan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7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f</w:t>
      </w:r>
      <w:r w:rsidR="00021A40">
        <w:rPr>
          <w:sz w:val="22"/>
          <w:szCs w:val="22"/>
        </w:rPr>
        <w:t>o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us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tingan</w:t>
      </w:r>
      <w:r w:rsidR="00021A40">
        <w:rPr>
          <w:spacing w:val="2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lain,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demi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kemuliaan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llah. </w:t>
      </w:r>
      <w:r w:rsidR="00021A40">
        <w:rPr>
          <w:spacing w:val="4"/>
          <w:w w:val="71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 xml:space="preserve">tulah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digamba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3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asul</w:t>
      </w:r>
      <w:r w:rsidR="00021A40">
        <w:rPr>
          <w:spacing w:val="-1"/>
          <w:w w:val="96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aulus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5"/>
          <w:w w:val="91"/>
          <w:sz w:val="22"/>
          <w:szCs w:val="22"/>
        </w:rPr>
        <w:t>F</w:t>
      </w:r>
      <w:r w:rsidR="00021A40">
        <w:rPr>
          <w:w w:val="91"/>
          <w:sz w:val="22"/>
          <w:szCs w:val="22"/>
        </w:rPr>
        <w:t>ilipi</w:t>
      </w:r>
      <w:r w:rsidR="00021A40">
        <w:rPr>
          <w:spacing w:val="2"/>
          <w:w w:val="91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2:3-4,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“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ebali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henda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 xml:space="preserve">lah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"/>
          <w:w w:val="111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endah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menganggap</w:t>
      </w:r>
      <w:r w:rsidR="00021A40">
        <w:rPr>
          <w:spacing w:val="1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utama  </w:t>
      </w:r>
      <w:r w:rsidR="00021A40">
        <w:rPr>
          <w:w w:val="107"/>
          <w:sz w:val="22"/>
          <w:szCs w:val="22"/>
        </w:rPr>
        <w:t>da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z w:val="22"/>
          <w:szCs w:val="22"/>
        </w:rPr>
        <w:t xml:space="preserve">pada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79"/>
          <w:sz w:val="22"/>
          <w:szCs w:val="22"/>
        </w:rPr>
        <w:t>i;</w:t>
      </w:r>
      <w:r w:rsidR="00021A40">
        <w:rPr>
          <w:spacing w:val="23"/>
          <w:w w:val="7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janganlah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tia</w:t>
      </w:r>
      <w:r w:rsidR="00021A40">
        <w:rPr>
          <w:spacing w:val="3"/>
          <w:sz w:val="22"/>
          <w:szCs w:val="22"/>
        </w:rPr>
        <w:t>p</w:t>
      </w:r>
      <w:r w:rsidR="00021A40">
        <w:rPr>
          <w:sz w:val="22"/>
          <w:szCs w:val="22"/>
        </w:rPr>
        <w:t xml:space="preserve">-tiap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h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98"/>
          <w:sz w:val="22"/>
          <w:szCs w:val="22"/>
        </w:rPr>
        <w:t>ti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07"/>
          <w:sz w:val="22"/>
          <w:szCs w:val="22"/>
        </w:rPr>
        <w:t>kepe</w:t>
      </w:r>
      <w:r w:rsidR="00021A40">
        <w:rPr>
          <w:spacing w:val="-1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tingan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11"/>
          <w:w w:val="107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etapi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tingan</w:t>
      </w:r>
      <w:r w:rsidR="00021A40">
        <w:rPr>
          <w:spacing w:val="-1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juga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spacing w:val="23"/>
          <w:w w:val="79"/>
          <w:sz w:val="22"/>
          <w:szCs w:val="22"/>
        </w:rPr>
        <w:t>”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pa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ah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5"/>
          <w:w w:val="104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ti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47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boleh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mempe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h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ti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52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kepe</w:t>
      </w:r>
      <w:r w:rsidR="00021A40">
        <w:rPr>
          <w:spacing w:val="-1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tingan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 xml:space="preserve">a </w:t>
      </w:r>
      <w:r w:rsidR="00021A40">
        <w:rPr>
          <w:spacing w:val="5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sendi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i?  </w:t>
      </w:r>
      <w:r w:rsidR="00021A40">
        <w:rPr>
          <w:w w:val="105"/>
          <w:sz w:val="22"/>
          <w:szCs w:val="22"/>
        </w:rPr>
        <w:t xml:space="preserve">Sudah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tida</w:t>
      </w:r>
      <w:r w:rsidR="00021A40">
        <w:rPr>
          <w:spacing w:val="3"/>
          <w:w w:val="104"/>
          <w:sz w:val="22"/>
          <w:szCs w:val="22"/>
        </w:rPr>
        <w:t>k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aulus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mene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agar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b/>
          <w:i/>
          <w:sz w:val="22"/>
          <w:szCs w:val="22"/>
        </w:rPr>
        <w:t>h</w:t>
      </w:r>
      <w:r w:rsidR="00021A40">
        <w:rPr>
          <w:b/>
          <w:i/>
          <w:spacing w:val="1"/>
          <w:sz w:val="22"/>
          <w:szCs w:val="22"/>
        </w:rPr>
        <w:t>a</w:t>
      </w:r>
      <w:r w:rsidR="00021A40">
        <w:rPr>
          <w:b/>
          <w:i/>
          <w:spacing w:val="-3"/>
          <w:sz w:val="22"/>
          <w:szCs w:val="22"/>
        </w:rPr>
        <w:t>n</w:t>
      </w:r>
      <w:r w:rsidR="00021A40">
        <w:rPr>
          <w:b/>
          <w:i/>
          <w:spacing w:val="-5"/>
          <w:sz w:val="22"/>
          <w:szCs w:val="22"/>
        </w:rPr>
        <w:t>y</w:t>
      </w:r>
      <w:r w:rsidR="00021A40">
        <w:rPr>
          <w:b/>
          <w:i/>
          <w:sz w:val="22"/>
          <w:szCs w:val="22"/>
        </w:rPr>
        <w:t>a</w:t>
      </w:r>
      <w:r w:rsidR="00021A40">
        <w:rPr>
          <w:b/>
          <w:i/>
          <w:spacing w:val="3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h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98"/>
          <w:sz w:val="22"/>
          <w:szCs w:val="22"/>
        </w:rPr>
        <w:t>ti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08"/>
          <w:sz w:val="22"/>
          <w:szCs w:val="22"/>
        </w:rPr>
        <w:t>kepe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tingan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etapi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tingan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lain.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660" style="position:absolute;left:0;text-align:left;margin-left:88.35pt;margin-top:18.6pt;width:349.2pt;height:0;z-index:-7019;mso-position-horizontal-relative:page" coordorigin="1767,372" coordsize="6984,0">
            <v:shape id="_x0000_s4661" style="position:absolute;left:1767;top:372;width:6984;height:0" coordorigin="1767,372" coordsize="6984,0" path="m1767,37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658" style="position:absolute;left:0;text-align:left;margin-left:84.35pt;margin-top:18.6pt;width:0;height:0;z-index:-7018;mso-position-horizontal-relative:page" coordorigin="1687,372" coordsize="0,0">
            <v:shape id="_x0000_s4659" style="position:absolute;left:1687;top:372;width:0;height:0" coordorigin="1687,372" coordsize="0,0" path="m1687,37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Ren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ana</w:t>
      </w:r>
      <w:r w:rsidR="00021A40">
        <w:rPr>
          <w:b/>
          <w:color w:val="0076A3"/>
          <w:spacing w:val="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 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encana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encana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kehidupanmu </w:t>
      </w:r>
      <w:r>
        <w:rPr>
          <w:sz w:val="22"/>
          <w:szCs w:val="22"/>
        </w:rPr>
        <w:t xml:space="preserve">agar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5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menuju </w:t>
      </w:r>
      <w:r>
        <w:rPr>
          <w:spacing w:val="4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 xml:space="preserve">asaan </w:t>
      </w:r>
      <w:r>
        <w:rPr>
          <w:spacing w:val="3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bena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  </w:t>
      </w:r>
      <w:r>
        <w:rPr>
          <w:sz w:val="22"/>
          <w:szCs w:val="22"/>
        </w:rPr>
        <w:t>Hal-hal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hidupmu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na?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Bidang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studi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pilih agar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mengembang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na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-19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Ji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18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ersedia</w:t>
      </w:r>
      <w:r>
        <w:rPr>
          <w:spacing w:val="2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membaca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9"/>
          <w:w w:val="106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encana </w:t>
      </w:r>
      <w:r>
        <w:rPr>
          <w:w w:val="108"/>
          <w:sz w:val="22"/>
          <w:szCs w:val="22"/>
        </w:rPr>
        <w:t>hidupm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umpul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dinilai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gurum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4654" style="position:absolute;left:0;text-align:left;margin-left:49.35pt;margin-top:46.5pt;width:370.75pt;height:156.85pt;z-index:-7016;mso-position-horizontal-relative:page;mso-position-vertical-relative:page" coordorigin="987,930" coordsize="7415,3137">
            <v:shape id="_x0000_s4657" style="position:absolute;left:997;top:940;width:7395;height:3117" coordorigin="997,940" coordsize="7395,3117" path="m1110,940r-65,2l999,988r-2,65l997,3944r,37l1011,4043r61,14l8279,4057r37,l8378,4043r14,-61l8392,1054r,-38l8378,954r-61,-14l1110,940xe" fillcolor="#d1d2d4" stroked="f">
              <v:path arrowok="t"/>
            </v:shape>
            <v:shape id="_x0000_s4656" style="position:absolute;left:997;top:940;width:7395;height:3117" coordorigin="997,940" coordsize="7395,3117" path="m1110,940r-65,2l999,988r-2,65l997,1054r,2890l999,4009r45,46l1110,4057r,l8279,4057r65,-2l8391,4010r1,-65l8392,3944r,-2890l8391,988r-46,-46l8280,940r-1,l1110,940xe" filled="f" strokeweight="1pt">
              <v:path arrowok="t"/>
            </v:shape>
            <v:shape id="_x0000_s4655" style="position:absolute;left:1200;top:1413;width:6984;height:0" coordorigin="1200,1413" coordsize="6984,0" path="m1200,1413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652" style="position:absolute;left:0;text-align:left;margin-left:56pt;margin-top:21.3pt;width:0;height:0;z-index:-7015;mso-position-horizontal-relative:page" coordorigin="1120,426" coordsize="0,0">
            <v:shape id="_x0000_s4653" style="position:absolute;left:1120;top:426;width:0;height:0" coordorigin="1120,426" coordsize="0,0" path="m1120,426r,e" filled="f" strokecolor="#00adef" strokeweight="2pt">
              <v:path arrowok="t"/>
            </v:shape>
            <w10:wrap anchorx="page"/>
          </v:group>
        </w:pict>
      </w:r>
      <w:r>
        <w:pict>
          <v:group id="_x0000_s4650" style="position:absolute;left:0;text-align:left;margin-left:411.2pt;margin-top:70.65pt;width:0;height:0;z-index:-7014;mso-position-horizontal-relative:page;mso-position-vertical-relative:page" coordorigin="8224,1413" coordsize="0,0">
            <v:shape id="_x0000_s4651" style="position:absolute;left:8224;top:1413;width:0;height:0" coordorigin="8224,1413" coordsize="0,0" path="m8224,1413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Kede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 pada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masing- </w:t>
      </w:r>
      <w:r>
        <w:rPr>
          <w:sz w:val="22"/>
          <w:szCs w:val="22"/>
        </w:rPr>
        <w:t xml:space="preserve">masing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mudah 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diombang-ambing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w w:val="109"/>
          <w:sz w:val="22"/>
          <w:szCs w:val="22"/>
        </w:rPr>
        <w:t>pendap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4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4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asaan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mesti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tampak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kemampuan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filosofi,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lan-i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lan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sukse</w:t>
      </w:r>
      <w:r>
        <w:rPr>
          <w:spacing w:val="-2"/>
          <w:w w:val="103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kebe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hasilan,   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aan,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kemasyhu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mudah  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 </w:t>
      </w:r>
      <w:r>
        <w:rPr>
          <w:sz w:val="22"/>
          <w:szCs w:val="22"/>
        </w:rPr>
        <w:t xml:space="preserve">jalan </w:t>
      </w:r>
      <w:r>
        <w:rPr>
          <w:spacing w:val="2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pi</w:t>
      </w:r>
      <w:r>
        <w:rPr>
          <w:spacing w:val="-1"/>
          <w:w w:val="106"/>
          <w:sz w:val="22"/>
          <w:szCs w:val="22"/>
        </w:rPr>
        <w:t>n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 justru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ang</w:t>
      </w:r>
      <w:r>
        <w:rPr>
          <w:spacing w:val="3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asaan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 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asaan</w:t>
      </w:r>
      <w:r>
        <w:rPr>
          <w:spacing w:val="-1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p</w:t>
      </w:r>
      <w:r>
        <w:rPr>
          <w:spacing w:val="1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insi</w:t>
      </w:r>
      <w:r>
        <w:rPr>
          <w:spacing w:val="-5"/>
          <w:w w:val="102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</w:t>
      </w:r>
      <w:r>
        <w:rPr>
          <w:spacing w:val="-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8180"/>
        </w:tabs>
        <w:ind w:left="1100"/>
        <w:rPr>
          <w:sz w:val="28"/>
          <w:szCs w:val="28"/>
        </w:rPr>
      </w:pPr>
      <w:r>
        <w:pict>
          <v:group id="_x0000_s4648" style="position:absolute;left:0;text-align:left;margin-left:56pt;margin-top:16.2pt;width:0;height:0;z-index:-7013;mso-position-horizontal-relative:page" coordorigin="1120,324" coordsize="0,0">
            <v:shape id="_x0000_s4649" style="position:absolute;left:1120;top:324;width:0;height:0" coordorigin="1120,324" coordsize="0,0" path="m1120,324r,e" filled="f" strokecolor="#00adef" strokeweight="2pt">
              <v:path arrowok="t"/>
            </v:shape>
            <w10:wrap anchorx="page"/>
          </v:group>
        </w:pict>
      </w:r>
      <w:r>
        <w:pict>
          <v:group id="_x0000_s4646" style="position:absolute;left:0;text-align:left;margin-left:411.2pt;margin-top:16.2pt;width:0;height:0;z-index:-7012;mso-position-horizontal-relative:page" coordorigin="8224,324" coordsize="0,0">
            <v:shape id="_x0000_s4647" style="position:absolute;left:8224;top:324;width:0;height:0" coordorigin="8224,324" coordsize="0,0" path="m8224,32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2"/>
          <w:sz w:val="28"/>
          <w:szCs w:val="28"/>
        </w:rPr>
        <w:t>J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28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Doa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2177" w:right="249"/>
        <w:jc w:val="both"/>
        <w:rPr>
          <w:sz w:val="22"/>
          <w:szCs w:val="22"/>
        </w:rPr>
      </w:pPr>
      <w:r>
        <w:pict>
          <v:shape id="_x0000_s4645" type="#_x0000_t75" style="position:absolute;left:0;text-align:left;margin-left:55pt;margin-top:3.15pt;width:47.9pt;height:42.65pt;z-index:-7011;mso-position-horizontal-relative:page">
            <v:imagedata r:id="rId15" o:title=""/>
            <w10:wrap anchorx="page"/>
          </v:shape>
        </w:pic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uhan,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pimpinlah  hidupku 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agar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dapat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menjalani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sz w:val="22"/>
          <w:szCs w:val="22"/>
        </w:rPr>
        <w:t xml:space="preserve">uju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ede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asaan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1"/>
          <w:w w:val="98"/>
          <w:sz w:val="22"/>
          <w:szCs w:val="22"/>
        </w:rPr>
        <w:t>b</w:t>
      </w:r>
      <w:r w:rsidR="00021A40">
        <w:rPr>
          <w:i/>
          <w:w w:val="98"/>
          <w:sz w:val="22"/>
          <w:szCs w:val="22"/>
        </w:rPr>
        <w:t>ena</w:t>
      </w:r>
      <w:r w:rsidR="00021A40">
        <w:rPr>
          <w:i/>
          <w:spacing w:val="-8"/>
          <w:w w:val="98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.</w:t>
      </w:r>
      <w:r w:rsidR="00021A40">
        <w:rPr>
          <w:i/>
          <w:spacing w:val="-10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Jangan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biar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erjalan</w:t>
      </w:r>
      <w:r w:rsidR="00021A40">
        <w:rPr>
          <w:i/>
          <w:spacing w:val="11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sendiri,</w:t>
      </w:r>
      <w:r w:rsidR="00021A40">
        <w:rPr>
          <w:i/>
          <w:spacing w:val="-19"/>
          <w:w w:val="95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uhan, melain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ubahlah 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aku 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agar  hidupku 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ena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-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enar  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102"/>
          <w:sz w:val="22"/>
          <w:szCs w:val="22"/>
        </w:rPr>
        <w:t>erma</w:t>
      </w:r>
      <w:r w:rsidR="00021A40">
        <w:rPr>
          <w:i/>
          <w:spacing w:val="2"/>
          <w:w w:val="102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 xml:space="preserve">na,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orientasi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diri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sendiri,</w:t>
      </w:r>
      <w:r w:rsidR="00021A40">
        <w:rPr>
          <w:i/>
          <w:spacing w:val="13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atau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elom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ku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saja, melain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bisa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guna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lain.</w:t>
      </w:r>
    </w:p>
    <w:p w:rsidR="00A31BD9" w:rsidRDefault="00021A40">
      <w:pPr>
        <w:spacing w:before="58"/>
        <w:ind w:left="2177" w:right="2044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alam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nama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uhan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15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>esu</w:t>
      </w:r>
      <w:r>
        <w:rPr>
          <w:i/>
          <w:spacing w:val="-2"/>
          <w:w w:val="97"/>
          <w:sz w:val="22"/>
          <w:szCs w:val="22"/>
        </w:rPr>
        <w:t>s</w:t>
      </w:r>
      <w:r>
        <w:rPr>
          <w:i/>
          <w:w w:val="97"/>
          <w:sz w:val="22"/>
          <w:szCs w:val="22"/>
        </w:rPr>
        <w:t>,</w:t>
      </w:r>
      <w:r>
        <w:rPr>
          <w:i/>
          <w:spacing w:val="-16"/>
          <w:w w:val="9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Juruselamatk</w:t>
      </w:r>
      <w:r>
        <w:rPr>
          <w:i/>
          <w:spacing w:val="-2"/>
          <w:w w:val="97"/>
          <w:sz w:val="22"/>
          <w:szCs w:val="22"/>
        </w:rPr>
        <w:t>u</w:t>
      </w:r>
      <w:r>
        <w:rPr>
          <w:i/>
          <w:w w:val="97"/>
          <w:sz w:val="22"/>
          <w:szCs w:val="22"/>
        </w:rPr>
        <w:t>.</w:t>
      </w:r>
      <w:r>
        <w:rPr>
          <w:i/>
          <w:spacing w:val="18"/>
          <w:w w:val="9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min.</w:t>
      </w:r>
    </w:p>
    <w:p w:rsidR="00A31BD9" w:rsidRDefault="00A31BD9">
      <w:pPr>
        <w:spacing w:before="9" w:line="140" w:lineRule="exact"/>
        <w:rPr>
          <w:sz w:val="15"/>
          <w:szCs w:val="15"/>
        </w:rPr>
        <w:sectPr w:rsidR="00A31BD9">
          <w:pgSz w:w="9920" w:h="14120"/>
          <w:pgMar w:top="1300" w:right="0" w:bottom="280" w:left="1380" w:header="0" w:footer="1158" w:gutter="0"/>
          <w:cols w:space="720"/>
        </w:sectPr>
      </w:pPr>
    </w:p>
    <w:p w:rsidR="00A31BD9" w:rsidRDefault="00A31BD9">
      <w:pPr>
        <w:spacing w:line="200" w:lineRule="exact"/>
      </w:pPr>
    </w:p>
    <w:p w:rsidR="00A31BD9" w:rsidRDefault="00A31BD9">
      <w:pPr>
        <w:spacing w:before="4" w:line="200" w:lineRule="exact"/>
      </w:pPr>
    </w:p>
    <w:p w:rsidR="00A31BD9" w:rsidRDefault="00357B69">
      <w:pPr>
        <w:ind w:left="703" w:right="-89"/>
        <w:rPr>
          <w:sz w:val="26"/>
          <w:szCs w:val="26"/>
        </w:rPr>
      </w:pPr>
      <w:r>
        <w:pict>
          <v:group id="_x0000_s4640" style="position:absolute;left:0;text-align:left;margin-left:83.85pt;margin-top:-1.6pt;width:62.4pt;height:62.35pt;z-index:-7010;mso-position-horizontal-relative:page" coordorigin="1677,-32" coordsize="1248,1247">
            <v:shape id="_x0000_s4644" style="position:absolute;left:1688;top:-22;width:1227;height:1227" coordorigin="1688,-22" coordsize="1227,1227" path="m1801,-22r-66,1l1694,5r-6,48l1688,91r,1000l1689,1157r26,42l1763,1205r38,l2801,1205r66,-2l2909,1177r6,-48l2915,1091r,-1000l2913,26r-26,-42l2839,-22r-38,l1801,-22xe" filled="f" strokecolor="#0076a3" strokeweight="1pt">
              <v:path arrowok="t"/>
            </v:shape>
            <v:shape id="_x0000_s4643" style="position:absolute;left:1692;top:400;width:1207;height:794" coordorigin="1692,400" coordsize="1207,794" path="m1806,400r-66,2l1698,428r-6,48l1692,1080r,38l1698,1166r42,26l1805,1194r980,l2823,1194r48,-6l2897,1146r2,-65l2899,513r,-37l2893,428r-42,-26l2786,400r-980,xe" fillcolor="#0076a3" stroked="f">
              <v:path arrowok="t"/>
            </v:shape>
            <v:shape id="_x0000_s4642" style="position:absolute;left:1692;top:400;width:1207;height:794" coordorigin="1692,400" coordsize="1207,794" path="m1806,400r-66,2l1698,428r-6,48l1692,513r,567l1694,1146r26,42l1768,1194r38,l2785,1194r66,-2l2893,1166r6,-48l2899,1080r,-567l2897,448r-26,-42l2823,400r-38,l1806,400xe" filled="f" strokecolor="#0076a3" strokeweight="1pt">
              <v:path arrowok="t"/>
            </v:shape>
            <v:shape id="_x0000_s4641" style="position:absolute;left:1687;top:337;width:1227;height:243" coordorigin="1687,337" coordsize="1227,243" path="m1687,580r1227,l2914,337r-1227,l1687,580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sz w:val="26"/>
          <w:szCs w:val="26"/>
        </w:rPr>
        <w:t>B</w:t>
      </w:r>
      <w:r w:rsidR="00021A40">
        <w:rPr>
          <w:b/>
          <w:color w:val="0076A3"/>
          <w:sz w:val="26"/>
          <w:szCs w:val="26"/>
        </w:rPr>
        <w:t>ab</w:t>
      </w:r>
    </w:p>
    <w:p w:rsidR="00A31BD9" w:rsidRDefault="00021A40">
      <w:pPr>
        <w:spacing w:before="86"/>
        <w:ind w:left="675" w:right="-110"/>
        <w:rPr>
          <w:sz w:val="60"/>
          <w:szCs w:val="60"/>
        </w:rPr>
      </w:pPr>
      <w:r>
        <w:rPr>
          <w:b/>
          <w:color w:val="FFFFFF"/>
          <w:w w:val="73"/>
          <w:sz w:val="60"/>
          <w:szCs w:val="60"/>
        </w:rPr>
        <w:t>III</w:t>
      </w:r>
    </w:p>
    <w:p w:rsidR="00A31BD9" w:rsidRDefault="00021A40">
      <w:pPr>
        <w:spacing w:line="540" w:lineRule="exact"/>
        <w:rPr>
          <w:sz w:val="48"/>
          <w:szCs w:val="48"/>
        </w:rPr>
      </w:pPr>
      <w:r>
        <w:br w:type="column"/>
      </w:r>
      <w:r>
        <w:rPr>
          <w:b/>
          <w:color w:val="0076A3"/>
          <w:spacing w:val="1"/>
          <w:position w:val="-1"/>
          <w:sz w:val="48"/>
          <w:szCs w:val="48"/>
        </w:rPr>
        <w:lastRenderedPageBreak/>
        <w:t>M</w:t>
      </w:r>
      <w:r>
        <w:rPr>
          <w:b/>
          <w:color w:val="0076A3"/>
          <w:position w:val="-1"/>
          <w:sz w:val="48"/>
          <w:szCs w:val="48"/>
        </w:rPr>
        <w:t>enjadi</w:t>
      </w:r>
      <w:r>
        <w:rPr>
          <w:b/>
          <w:color w:val="0076A3"/>
          <w:spacing w:val="-9"/>
          <w:position w:val="-1"/>
          <w:sz w:val="48"/>
          <w:szCs w:val="48"/>
        </w:rPr>
        <w:t xml:space="preserve"> </w:t>
      </w:r>
      <w:r>
        <w:rPr>
          <w:b/>
          <w:color w:val="0076A3"/>
          <w:spacing w:val="1"/>
          <w:w w:val="89"/>
          <w:position w:val="-1"/>
          <w:sz w:val="48"/>
          <w:szCs w:val="48"/>
        </w:rPr>
        <w:t>M</w:t>
      </w:r>
      <w:r>
        <w:rPr>
          <w:b/>
          <w:color w:val="0076A3"/>
          <w:w w:val="105"/>
          <w:position w:val="-1"/>
          <w:sz w:val="48"/>
          <w:szCs w:val="48"/>
        </w:rPr>
        <w:t>anusia</w:t>
      </w:r>
    </w:p>
    <w:p w:rsidR="00A31BD9" w:rsidRDefault="00357B69">
      <w:pPr>
        <w:spacing w:before="6" w:line="560" w:lineRule="atLeast"/>
        <w:ind w:right="1288"/>
        <w:rPr>
          <w:sz w:val="48"/>
          <w:szCs w:val="4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188" w:space="573"/>
            <w:col w:w="6779"/>
          </w:cols>
        </w:sectPr>
      </w:pPr>
      <w:r>
        <w:pict>
          <v:group id="_x0000_s4635" style="position:absolute;margin-left:87.15pt;margin-top:67.95pt;width:353.05pt;height:3.7pt;z-index:-7006;mso-position-horizontal-relative:page" coordorigin="1743,1359" coordsize="7061,74">
            <v:shape id="_x0000_s4639" style="position:absolute;left:8741;top:1376;width:53;height:46" coordorigin="8741,1376" coordsize="53,46" path="m8795,1423r-10,-16l8771,1393r-18,-12l8741,1376e" filled="f" strokecolor="#0076a3" strokeweight="1pt">
              <v:path arrowok="t"/>
            </v:shape>
            <v:shape id="_x0000_s4638" style="position:absolute;left:1831;top:1369;width:6796;height:0" coordorigin="1831,1369" coordsize="6796,0" path="m8627,1369r-6796,e" filled="f" strokecolor="#0076a3" strokeweight="1pt">
              <v:path arrowok="t"/>
            </v:shape>
            <v:shape id="_x0000_s4637" style="position:absolute;left:8667;top:1369;width:57;height:2" coordorigin="8667,1369" coordsize="57,2" path="m8724,1372r-8,-2l8707,1369r-10,l8667,1369e" filled="f" strokecolor="#0076a3" strokeweight="1pt">
              <v:path arrowok="t"/>
            </v:shape>
            <v:shape id="_x0000_s4636" style="position:absolute;left:1753;top:1369;width:57;height:4" coordorigin="1753,1369" coordsize="57,4" path="m1811,1369r-30,l1769,1369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3"/>
          <w:sz w:val="48"/>
          <w:szCs w:val="48"/>
        </w:rPr>
        <w:t>y</w:t>
      </w:r>
      <w:r w:rsidR="00021A40">
        <w:rPr>
          <w:b/>
          <w:color w:val="0076A3"/>
          <w:sz w:val="48"/>
          <w:szCs w:val="48"/>
        </w:rPr>
        <w:t>ang</w:t>
      </w:r>
      <w:r w:rsidR="00021A40">
        <w:rPr>
          <w:b/>
          <w:color w:val="0076A3"/>
          <w:spacing w:val="54"/>
          <w:sz w:val="48"/>
          <w:szCs w:val="48"/>
        </w:rPr>
        <w:t xml:space="preserve"> </w:t>
      </w:r>
      <w:r w:rsidR="00021A40">
        <w:rPr>
          <w:b/>
          <w:color w:val="0076A3"/>
          <w:spacing w:val="3"/>
          <w:w w:val="106"/>
          <w:sz w:val="48"/>
          <w:szCs w:val="48"/>
        </w:rPr>
        <w:t>B</w:t>
      </w:r>
      <w:r w:rsidR="00021A40">
        <w:rPr>
          <w:b/>
          <w:color w:val="0076A3"/>
          <w:w w:val="106"/>
          <w:sz w:val="48"/>
          <w:szCs w:val="48"/>
        </w:rPr>
        <w:t>e</w:t>
      </w:r>
      <w:r w:rsidR="00021A40">
        <w:rPr>
          <w:b/>
          <w:color w:val="0076A3"/>
          <w:spacing w:val="11"/>
          <w:w w:val="106"/>
          <w:sz w:val="48"/>
          <w:szCs w:val="48"/>
        </w:rPr>
        <w:t>r</w:t>
      </w:r>
      <w:r w:rsidR="00021A40">
        <w:rPr>
          <w:b/>
          <w:color w:val="0076A3"/>
          <w:w w:val="106"/>
          <w:sz w:val="48"/>
          <w:szCs w:val="48"/>
        </w:rPr>
        <w:t>tanggung</w:t>
      </w:r>
      <w:r w:rsidR="00021A40">
        <w:rPr>
          <w:b/>
          <w:color w:val="0076A3"/>
          <w:spacing w:val="-22"/>
          <w:w w:val="106"/>
          <w:sz w:val="48"/>
          <w:szCs w:val="48"/>
        </w:rPr>
        <w:t xml:space="preserve"> </w:t>
      </w:r>
      <w:r w:rsidR="00021A40">
        <w:rPr>
          <w:b/>
          <w:color w:val="0076A3"/>
          <w:w w:val="98"/>
          <w:sz w:val="48"/>
          <w:szCs w:val="48"/>
        </w:rPr>
        <w:t>j</w:t>
      </w:r>
      <w:r w:rsidR="00021A40">
        <w:rPr>
          <w:b/>
          <w:color w:val="0076A3"/>
          <w:spacing w:val="-6"/>
          <w:w w:val="98"/>
          <w:sz w:val="48"/>
          <w:szCs w:val="48"/>
        </w:rPr>
        <w:t>a</w:t>
      </w:r>
      <w:r w:rsidR="00021A40">
        <w:rPr>
          <w:b/>
          <w:color w:val="0076A3"/>
          <w:spacing w:val="-3"/>
          <w:w w:val="105"/>
          <w:sz w:val="48"/>
          <w:szCs w:val="48"/>
        </w:rPr>
        <w:t>w</w:t>
      </w:r>
      <w:r w:rsidR="00021A40">
        <w:rPr>
          <w:b/>
          <w:color w:val="0076A3"/>
          <w:w w:val="106"/>
          <w:sz w:val="48"/>
          <w:szCs w:val="48"/>
        </w:rPr>
        <w:t xml:space="preserve">ab </w:t>
      </w:r>
      <w:r w:rsidR="00021A40">
        <w:rPr>
          <w:b/>
          <w:color w:val="0076A3"/>
          <w:sz w:val="48"/>
          <w:szCs w:val="48"/>
        </w:rPr>
        <w:t>di</w:t>
      </w:r>
      <w:r w:rsidR="00021A40">
        <w:rPr>
          <w:b/>
          <w:color w:val="0076A3"/>
          <w:spacing w:val="-7"/>
          <w:sz w:val="48"/>
          <w:szCs w:val="48"/>
        </w:rPr>
        <w:t xml:space="preserve"> </w:t>
      </w:r>
      <w:r w:rsidR="00021A40">
        <w:rPr>
          <w:b/>
          <w:color w:val="0076A3"/>
          <w:sz w:val="48"/>
          <w:szCs w:val="48"/>
        </w:rPr>
        <w:t>Dalam</w:t>
      </w:r>
      <w:r w:rsidR="00021A40">
        <w:rPr>
          <w:b/>
          <w:color w:val="0076A3"/>
          <w:spacing w:val="-9"/>
          <w:sz w:val="48"/>
          <w:szCs w:val="48"/>
        </w:rPr>
        <w:t xml:space="preserve"> </w:t>
      </w:r>
      <w:r w:rsidR="00021A40">
        <w:rPr>
          <w:b/>
          <w:color w:val="0076A3"/>
          <w:spacing w:val="1"/>
          <w:w w:val="89"/>
          <w:sz w:val="48"/>
          <w:szCs w:val="48"/>
        </w:rPr>
        <w:t>M</w:t>
      </w:r>
      <w:r w:rsidR="00021A40">
        <w:rPr>
          <w:b/>
          <w:color w:val="0076A3"/>
          <w:w w:val="106"/>
          <w:sz w:val="48"/>
          <w:szCs w:val="48"/>
        </w:rPr>
        <w:t>as</w:t>
      </w:r>
      <w:r w:rsidR="00021A40">
        <w:rPr>
          <w:b/>
          <w:color w:val="0076A3"/>
          <w:spacing w:val="-3"/>
          <w:w w:val="106"/>
          <w:sz w:val="48"/>
          <w:szCs w:val="48"/>
        </w:rPr>
        <w:t>y</w:t>
      </w:r>
      <w:r w:rsidR="00021A40">
        <w:rPr>
          <w:b/>
          <w:color w:val="0076A3"/>
          <w:w w:val="96"/>
          <w:sz w:val="48"/>
          <w:szCs w:val="48"/>
        </w:rPr>
        <w:t>a</w:t>
      </w:r>
      <w:r w:rsidR="00021A40">
        <w:rPr>
          <w:b/>
          <w:color w:val="0076A3"/>
          <w:spacing w:val="-5"/>
          <w:w w:val="96"/>
          <w:sz w:val="48"/>
          <w:szCs w:val="48"/>
        </w:rPr>
        <w:t>r</w:t>
      </w:r>
      <w:r w:rsidR="00021A40">
        <w:rPr>
          <w:b/>
          <w:color w:val="0076A3"/>
          <w:w w:val="101"/>
          <w:sz w:val="48"/>
          <w:szCs w:val="48"/>
        </w:rPr>
        <w:t>a</w:t>
      </w:r>
      <w:r w:rsidR="00021A40">
        <w:rPr>
          <w:b/>
          <w:color w:val="0076A3"/>
          <w:spacing w:val="2"/>
          <w:w w:val="101"/>
          <w:sz w:val="48"/>
          <w:szCs w:val="48"/>
        </w:rPr>
        <w:t>k</w:t>
      </w:r>
      <w:r w:rsidR="00021A40">
        <w:rPr>
          <w:b/>
          <w:color w:val="0076A3"/>
          <w:spacing w:val="-4"/>
          <w:w w:val="105"/>
          <w:sz w:val="48"/>
          <w:szCs w:val="48"/>
        </w:rPr>
        <w:t>a</w:t>
      </w:r>
      <w:r w:rsidR="00021A40">
        <w:rPr>
          <w:b/>
          <w:color w:val="0076A3"/>
          <w:w w:val="110"/>
          <w:sz w:val="48"/>
          <w:szCs w:val="48"/>
        </w:rPr>
        <w:t>t</w:t>
      </w:r>
    </w:p>
    <w:p w:rsidR="00A31BD9" w:rsidRDefault="00A31BD9">
      <w:pPr>
        <w:spacing w:before="1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before="30" w:line="250" w:lineRule="auto"/>
        <w:ind w:left="2285" w:right="1387" w:hanging="1673"/>
        <w:rPr>
          <w:sz w:val="22"/>
          <w:szCs w:val="22"/>
        </w:rPr>
      </w:pPr>
      <w:r>
        <w:pict>
          <v:group id="_x0000_s4630" style="position:absolute;left:0;text-align:left;margin-left:82.85pt;margin-top:-4.9pt;width:3.7pt;height:35.1pt;z-index:-7009;mso-position-horizontal-relative:page" coordorigin="1657,-98" coordsize="74,702">
            <v:shape id="_x0000_s4634" style="position:absolute;left:1674;top:-88;width:46;height:53" coordorigin="1674,-88" coordsize="46,53" path="m1721,-88r-16,10l1691,-65r-12,18l1674,-35e" filled="f" strokecolor="#0076a3" strokeweight="1pt">
              <v:path arrowok="t"/>
            </v:shape>
            <v:shape id="_x0000_s4633" style="position:absolute;left:1667;top:74;width:0;height:446" coordorigin="1667,74" coordsize="0,446" path="m1667,74r,446e" filled="f" strokecolor="#0076a3" strokeweight="1pt">
              <v:path arrowok="t"/>
            </v:shape>
            <v:shape id="_x0000_s4632" style="position:absolute;left:1667;top:-18;width:2;height:56" coordorigin="1667,-18" coordsize="2,56" path="m1670,-18r-2,8l1667,-1r,10l1667,37e" filled="f" strokecolor="#0076a3" strokeweight="1pt">
              <v:path arrowok="t"/>
            </v:shape>
            <v:shape id="_x0000_s4631" style="position:absolute;left:1667;top:538;width:4;height:55" coordorigin="1667,538" coordsize="4,55" path="m1667,538r,28l1667,578r4,15e" filled="f" strokecolor="#0076a3" strokeweight="1pt">
              <v:path arrowok="t"/>
            </v:shape>
            <w10:wrap anchorx="page"/>
          </v:group>
        </w:pict>
      </w:r>
      <w:r>
        <w:pict>
          <v:group id="_x0000_s4625" style="position:absolute;left:0;text-align:left;margin-left:83.65pt;margin-top:30.8pt;width:353.05pt;height:3.7pt;z-index:-7008;mso-position-horizontal-relative:page" coordorigin="1673,616" coordsize="7061,74">
            <v:shape id="_x0000_s4629" style="position:absolute;left:1683;top:626;width:53;height:46" coordorigin="1683,626" coordsize="53,46" path="m1683,626r10,16l1707,656r18,12l1736,673e" filled="f" strokecolor="#0076a3" strokeweight="1pt">
              <v:path arrowok="t"/>
            </v:shape>
            <v:shape id="_x0000_s4628" style="position:absolute;left:1851;top:680;width:6796;height:0" coordorigin="1851,680" coordsize="6796,0" path="m1851,680r6796,e" filled="f" strokecolor="#0076a3" strokeweight="1pt">
              <v:path arrowok="t"/>
            </v:shape>
            <v:shape id="_x0000_s4627" style="position:absolute;left:1753;top:677;width:57;height:2" coordorigin="1753,677" coordsize="57,2" path="m1753,677r9,2l1771,680r10,l1811,680e" filled="f" strokecolor="#0076a3" strokeweight="1pt">
              <v:path arrowok="t"/>
            </v:shape>
            <v:shape id="_x0000_s4626" style="position:absolute;left:8667;top:676;width:57;height:4" coordorigin="8667,676" coordsize="57,4" path="m8667,680r30,l8709,680r15,-4e" filled="f" strokecolor="#0076a3" strokeweight="1pt">
              <v:path arrowok="t"/>
            </v:shape>
            <w10:wrap anchorx="page"/>
          </v:group>
        </w:pict>
      </w:r>
      <w:r>
        <w:pict>
          <v:group id="_x0000_s4620" style="position:absolute;left:0;text-align:left;margin-left:437.35pt;margin-top:-1.4pt;width:3.7pt;height:35.1pt;z-index:-7007;mso-position-horizontal-relative:page" coordorigin="8747,-28" coordsize="74,702">
            <v:shape id="_x0000_s4624" style="position:absolute;left:8757;top:610;width:46;height:53" coordorigin="8757,610" coordsize="46,53" path="m8757,664r16,-10l8787,640r12,-18l8804,610e" filled="f" strokecolor="#0076a3" strokeweight="1pt">
              <v:path arrowok="t"/>
            </v:shape>
            <v:shape id="_x0000_s4623" style="position:absolute;left:8811;top:56;width:0;height:446" coordorigin="8811,56" coordsize="0,446" path="m8811,502r,-446e" filled="f" strokecolor="#0076a3" strokeweight="1pt">
              <v:path arrowok="t"/>
            </v:shape>
            <v:shape id="_x0000_s4622" style="position:absolute;left:8808;top:538;width:2;height:56" coordorigin="8808,538" coordsize="2,56" path="m8808,593r2,-8l8811,576r,-10l8811,538e" filled="f" strokecolor="#0076a3" strokeweight="1pt">
              <v:path arrowok="t"/>
            </v:shape>
            <v:shape id="_x0000_s4621" style="position:absolute;left:8807;top:-18;width:4;height:55" coordorigin="8807,-18" coordsize="4,55" path="m8811,37r,-28l8811,-2r-4,-16e" filled="f" strokecolor="#0076a3" strokeweight="1pt">
              <v:path arrowok="t"/>
            </v:shape>
            <w10:wrap anchorx="page"/>
          </v:group>
        </w:pict>
      </w:r>
      <w:r>
        <w:pict>
          <v:group id="_x0000_s4618" style="position:absolute;left:0;text-align:left;margin-left:439.55pt;margin-top:132pt;width:0;height:0;z-index:-7003;mso-position-horizontal-relative:page" coordorigin="8791,2640" coordsize="0,0">
            <v:shape id="_x0000_s4619" style="position:absolute;left:8791;top:2640;width:0;height:0" coordorigin="8791,2640" coordsize="0,0" path="m8791,2640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3:1-13;</w:t>
      </w:r>
      <w:r w:rsidR="00021A40">
        <w:rPr>
          <w:b/>
          <w:spacing w:val="2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Ha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im-ha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im</w:t>
      </w:r>
      <w:r w:rsidR="00021A40">
        <w:rPr>
          <w:b/>
          <w:spacing w:val="-2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13-16;</w:t>
      </w:r>
      <w:r w:rsidR="00021A40">
        <w:rPr>
          <w:b/>
          <w:spacing w:val="18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N</w:t>
      </w:r>
      <w:r w:rsidR="00021A40">
        <w:rPr>
          <w:b/>
          <w:sz w:val="22"/>
          <w:szCs w:val="22"/>
        </w:rPr>
        <w:t>ehemia</w:t>
      </w:r>
      <w:r w:rsidR="00021A40">
        <w:rPr>
          <w:b/>
          <w:spacing w:val="3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 xml:space="preserve">2:1-7;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tius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25:31-46;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-2"/>
          <w:w w:val="76"/>
          <w:sz w:val="22"/>
          <w:szCs w:val="22"/>
        </w:rPr>
        <w:t>L</w:t>
      </w:r>
      <w:r w:rsidR="00021A40">
        <w:rPr>
          <w:b/>
          <w:w w:val="101"/>
          <w:sz w:val="22"/>
          <w:szCs w:val="22"/>
        </w:rPr>
        <w:t>u</w:t>
      </w:r>
      <w:r w:rsidR="00021A40">
        <w:rPr>
          <w:b/>
          <w:spacing w:val="1"/>
          <w:w w:val="101"/>
          <w:sz w:val="22"/>
          <w:szCs w:val="22"/>
        </w:rPr>
        <w:t>k</w:t>
      </w:r>
      <w:r w:rsidR="00021A40">
        <w:rPr>
          <w:b/>
          <w:w w:val="108"/>
          <w:sz w:val="22"/>
          <w:szCs w:val="22"/>
        </w:rPr>
        <w:t>as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6"/>
          <w:sz w:val="22"/>
          <w:szCs w:val="22"/>
        </w:rPr>
        <w:t>10:30-37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7" w:line="260" w:lineRule="exact"/>
        <w:rPr>
          <w:sz w:val="26"/>
          <w:szCs w:val="26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616" style="position:absolute;left:0;text-align:left;margin-left:88.35pt;margin-top:20.3pt;width:349.2pt;height:0;z-index:-7005;mso-position-horizontal-relative:page" coordorigin="1767,406" coordsize="6984,0">
            <v:shape id="_x0000_s4617" style="position:absolute;left:1767;top:406;width:6984;height:0" coordorigin="1767,406" coordsize="6984,0" path="m1767,40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614" style="position:absolute;left:0;text-align:left;margin-left:84.35pt;margin-top:20.3pt;width:0;height:0;z-index:-7004;mso-position-horizontal-relative:page" coordorigin="1687,406" coordsize="0,0">
            <v:shape id="_x0000_s4615" style="position:absolute;left:1687;top:406;width:0;height:0" coordorigin="1687,406" coordsize="0,0" path="m1687,40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tu</w:t>
      </w:r>
      <w:r>
        <w:rPr>
          <w:spacing w:val="34"/>
          <w:w w:val="1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masih  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3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 xml:space="preserve">TUHAN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buah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pohon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ada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aman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7"/>
          <w:sz w:val="22"/>
          <w:szCs w:val="22"/>
        </w:rPr>
        <w:t xml:space="preserve">den, </w:t>
      </w:r>
      <w:r>
        <w:rPr>
          <w:sz w:val="22"/>
          <w:szCs w:val="22"/>
        </w:rPr>
        <w:t xml:space="preserve">pohon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pengetahuan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jah</w:t>
      </w:r>
      <w:r>
        <w:rPr>
          <w:spacing w:val="-1"/>
          <w:w w:val="105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7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(Ke</w:t>
      </w:r>
      <w:r>
        <w:rPr>
          <w:spacing w:val="-2"/>
          <w:w w:val="87"/>
          <w:sz w:val="22"/>
          <w:szCs w:val="22"/>
        </w:rPr>
        <w:t>j</w:t>
      </w:r>
      <w:r>
        <w:rPr>
          <w:w w:val="87"/>
          <w:sz w:val="22"/>
          <w:szCs w:val="22"/>
        </w:rPr>
        <w:t>.</w:t>
      </w:r>
      <w:r>
        <w:rPr>
          <w:spacing w:val="25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3:1-13)</w:t>
      </w:r>
      <w:r>
        <w:rPr>
          <w:spacing w:val="-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5"/>
          <w:sz w:val="22"/>
          <w:szCs w:val="22"/>
        </w:rPr>
        <w:t>e</w:t>
      </w:r>
      <w:r>
        <w:rPr>
          <w:spacing w:val="-1"/>
          <w:w w:val="115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>dikelua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angan 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4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ular  </w:t>
      </w:r>
      <w:r>
        <w:rPr>
          <w:w w:val="109"/>
          <w:sz w:val="22"/>
          <w:szCs w:val="22"/>
        </w:rPr>
        <w:t>berjumpa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5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5"/>
          <w:sz w:val="22"/>
          <w:szCs w:val="22"/>
        </w:rPr>
        <w:t>membuju</w:t>
      </w:r>
      <w:r>
        <w:rPr>
          <w:spacing w:val="4"/>
          <w:w w:val="105"/>
          <w:sz w:val="22"/>
          <w:szCs w:val="22"/>
        </w:rPr>
        <w:t>k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ia 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ula-mula</w:t>
      </w:r>
      <w:r>
        <w:rPr>
          <w:spacing w:val="5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</w:t>
      </w:r>
      <w:r>
        <w:rPr>
          <w:spacing w:val="-2"/>
          <w:w w:val="9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menola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ular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membuju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elanjut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empuan  itu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pohon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sedap  </w:t>
      </w:r>
      <w:r>
        <w:rPr>
          <w:w w:val="101"/>
          <w:sz w:val="22"/>
          <w:szCs w:val="22"/>
        </w:rPr>
        <w:t>kelih</w:t>
      </w:r>
      <w:r>
        <w:rPr>
          <w:spacing w:val="-1"/>
          <w:w w:val="101"/>
          <w:sz w:val="22"/>
          <w:szCs w:val="22"/>
        </w:rPr>
        <w:t>a</w:t>
      </w:r>
      <w:r>
        <w:rPr>
          <w:w w:val="111"/>
          <w:sz w:val="22"/>
          <w:szCs w:val="22"/>
        </w:rPr>
        <w:t>tan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ipula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pohon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penge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tian.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Lalu</w:t>
      </w:r>
      <w:r>
        <w:rPr>
          <w:spacing w:val="-19"/>
          <w:w w:val="9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ia</w:t>
      </w:r>
      <w:r>
        <w:rPr>
          <w:spacing w:val="-13"/>
          <w:w w:val="9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mengambil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kepada  suami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7"/>
          <w:sz w:val="22"/>
          <w:szCs w:val="22"/>
        </w:rPr>
        <w:t>bersama-sama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dengan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dia,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suami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54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(Ke</w:t>
      </w:r>
      <w:r>
        <w:rPr>
          <w:spacing w:val="-2"/>
          <w:w w:val="87"/>
          <w:sz w:val="22"/>
          <w:szCs w:val="22"/>
        </w:rPr>
        <w:t>j</w:t>
      </w:r>
      <w:r>
        <w:rPr>
          <w:w w:val="87"/>
          <w:sz w:val="22"/>
          <w:szCs w:val="22"/>
        </w:rPr>
        <w:t xml:space="preserve">. </w:t>
      </w:r>
      <w:r>
        <w:rPr>
          <w:sz w:val="22"/>
          <w:szCs w:val="22"/>
        </w:rPr>
        <w:t>3:6)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dua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   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denga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lah</w:t>
      </w:r>
      <w:r>
        <w:rPr>
          <w:spacing w:val="44"/>
          <w:w w:val="107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 xml:space="preserve">TUHAN </w:t>
      </w:r>
      <w:r>
        <w:rPr>
          <w:spacing w:val="7"/>
          <w:w w:val="8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berjalan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mende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Kedua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bersembu</w:t>
      </w:r>
      <w:r>
        <w:rPr>
          <w:spacing w:val="-3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 xml:space="preserve">yi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11"/>
          <w:sz w:val="22"/>
          <w:szCs w:val="22"/>
        </w:rPr>
        <w:t>pepohonan</w:t>
      </w:r>
      <w:r>
        <w:rPr>
          <w:spacing w:val="-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taman</w:t>
      </w:r>
      <w:r>
        <w:rPr>
          <w:spacing w:val="5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Lalu</w:t>
      </w:r>
      <w:r>
        <w:rPr>
          <w:spacing w:val="22"/>
          <w:w w:val="90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TUHAN</w:t>
      </w:r>
      <w:r>
        <w:rPr>
          <w:spacing w:val="-13"/>
          <w:w w:val="9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memang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z w:val="22"/>
          <w:szCs w:val="22"/>
        </w:rPr>
        <w:t xml:space="preserve">manusia 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“Di 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au?”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“Keti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taman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ta</w:t>
      </w:r>
      <w:r>
        <w:rPr>
          <w:spacing w:val="1"/>
          <w:w w:val="105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4"/>
          <w:sz w:val="22"/>
          <w:szCs w:val="22"/>
        </w:rPr>
        <w:t xml:space="preserve">elanjang; </w:t>
      </w:r>
      <w:r>
        <w:rPr>
          <w:sz w:val="22"/>
          <w:szCs w:val="22"/>
        </w:rPr>
        <w:t>sebab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bersembu</w:t>
      </w:r>
      <w:r>
        <w:rPr>
          <w:spacing w:val="-3"/>
          <w:w w:val="109"/>
          <w:sz w:val="22"/>
          <w:szCs w:val="22"/>
        </w:rPr>
        <w:t>n</w:t>
      </w:r>
      <w:r>
        <w:rPr>
          <w:w w:val="90"/>
          <w:sz w:val="22"/>
          <w:szCs w:val="22"/>
        </w:rPr>
        <w:t>yi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w w:val="88"/>
          <w:sz w:val="22"/>
          <w:szCs w:val="22"/>
        </w:rPr>
        <w:t>TUHAN</w:t>
      </w:r>
      <w:r>
        <w:rPr>
          <w:spacing w:val="-12"/>
          <w:w w:val="88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A</w:t>
      </w:r>
      <w:r>
        <w:rPr>
          <w:w w:val="88"/>
          <w:sz w:val="22"/>
          <w:szCs w:val="22"/>
        </w:rPr>
        <w:t>llah</w:t>
      </w:r>
      <w:r>
        <w:rPr>
          <w:spacing w:val="30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jauh</w:t>
      </w:r>
      <w:r>
        <w:rPr>
          <w:spacing w:val="26"/>
          <w:w w:val="103"/>
          <w:sz w:val="22"/>
          <w:szCs w:val="22"/>
        </w:rPr>
        <w:t>,</w:t>
      </w:r>
      <w:r>
        <w:rPr>
          <w:spacing w:val="-15"/>
          <w:w w:val="79"/>
          <w:sz w:val="22"/>
          <w:szCs w:val="22"/>
        </w:rPr>
        <w:t>“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pohon,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ula</w:t>
      </w:r>
      <w:r>
        <w:rPr>
          <w:spacing w:val="-1"/>
          <w:w w:val="102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itu?”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endengar 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5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3"/>
          <w:sz w:val="22"/>
          <w:szCs w:val="22"/>
        </w:rPr>
        <w:t xml:space="preserve">erjadilah </w:t>
      </w:r>
      <w:r>
        <w:rPr>
          <w:sz w:val="22"/>
          <w:szCs w:val="22"/>
        </w:rPr>
        <w:t>sebuah</w:t>
      </w:r>
      <w:r>
        <w:rPr>
          <w:spacing w:val="5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ca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apan</w:t>
      </w:r>
      <w:r>
        <w:rPr>
          <w:spacing w:val="-5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3"/>
          <w:w w:val="90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M</w:t>
      </w:r>
      <w:r>
        <w:rPr>
          <w:sz w:val="22"/>
          <w:szCs w:val="22"/>
        </w:rPr>
        <w:t>anusia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menj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ab: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empuan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11"/>
          <w:sz w:val="22"/>
          <w:szCs w:val="22"/>
        </w:rPr>
        <w:t>au</w:t>
      </w:r>
      <w:r>
        <w:rPr>
          <w:spacing w:val="-1"/>
          <w:w w:val="111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sisi</w:t>
      </w:r>
      <w:r>
        <w:rPr>
          <w:spacing w:val="1"/>
          <w:w w:val="95"/>
          <w:sz w:val="22"/>
          <w:szCs w:val="22"/>
        </w:rPr>
        <w:t>k</w:t>
      </w:r>
      <w:r>
        <w:rPr>
          <w:spacing w:val="-2"/>
          <w:w w:val="95"/>
          <w:sz w:val="22"/>
          <w:szCs w:val="22"/>
        </w:rPr>
        <w:t>u</w:t>
      </w:r>
      <w:r>
        <w:rPr>
          <w:w w:val="95"/>
          <w:sz w:val="22"/>
          <w:szCs w:val="22"/>
        </w:rPr>
        <w:t>,</w:t>
      </w:r>
      <w:r>
        <w:rPr>
          <w:spacing w:val="11"/>
          <w:w w:val="9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dialah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buah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pohon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kepada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6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1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uma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-7"/>
          <w:w w:val="109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17"/>
          <w:w w:val="7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Kemudian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manlah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TUHAN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 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</w:t>
      </w:r>
      <w:r>
        <w:rPr>
          <w:spacing w:val="2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itu: </w:t>
      </w:r>
      <w:r>
        <w:rPr>
          <w:spacing w:val="8"/>
          <w:sz w:val="22"/>
          <w:szCs w:val="22"/>
        </w:rPr>
        <w:t xml:space="preserve"> </w:t>
      </w:r>
      <w:r>
        <w:rPr>
          <w:spacing w:val="-15"/>
          <w:w w:val="79"/>
          <w:sz w:val="22"/>
          <w:szCs w:val="22"/>
        </w:rPr>
        <w:t>“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  <w:r>
        <w:rPr>
          <w:sz w:val="22"/>
          <w:szCs w:val="22"/>
        </w:rPr>
        <w:t xml:space="preserve">  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aupe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bu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23"/>
          <w:w w:val="10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ini?”</w:t>
      </w:r>
      <w:r>
        <w:rPr>
          <w:spacing w:val="9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“Ular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3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uma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(Ke</w:t>
      </w:r>
      <w:r>
        <w:rPr>
          <w:spacing w:val="-2"/>
          <w:w w:val="87"/>
          <w:sz w:val="22"/>
          <w:szCs w:val="22"/>
        </w:rPr>
        <w:t>j</w:t>
      </w:r>
      <w:r>
        <w:rPr>
          <w:w w:val="87"/>
          <w:sz w:val="22"/>
          <w:szCs w:val="22"/>
        </w:rPr>
        <w:t xml:space="preserve">. </w:t>
      </w:r>
      <w:r>
        <w:rPr>
          <w:sz w:val="22"/>
          <w:szCs w:val="22"/>
        </w:rPr>
        <w:t>3:12-13)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tas?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isah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menolak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tas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ia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malah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alah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pihak </w:t>
      </w:r>
      <w:r>
        <w:rPr>
          <w:sz w:val="22"/>
          <w:szCs w:val="22"/>
        </w:rPr>
        <w:t>lain,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melempa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tanggung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lain.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ditimbul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 adalah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rusa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4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4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pencipta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a,</w:t>
      </w:r>
      <w:r>
        <w:rPr>
          <w:spacing w:val="-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sesama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46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ilah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menengok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kehidupan   Simson,</w:t>
      </w:r>
      <w:r>
        <w:rPr>
          <w:spacing w:val="4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salah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im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.</w:t>
      </w:r>
      <w:r>
        <w:rPr>
          <w:spacing w:val="-2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-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belum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bangsa-bangsa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 xml:space="preserve">a.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6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2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im-ha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im 13-16.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bahan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panjan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memi</w:t>
      </w:r>
      <w:r>
        <w:rPr>
          <w:spacing w:val="4"/>
          <w:w w:val="10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Is</w:t>
      </w:r>
      <w:r>
        <w:rPr>
          <w:spacing w:val="-1"/>
          <w:w w:val="91"/>
          <w:sz w:val="22"/>
          <w:szCs w:val="22"/>
        </w:rPr>
        <w:t>r</w:t>
      </w:r>
      <w:r>
        <w:rPr>
          <w:w w:val="104"/>
          <w:sz w:val="22"/>
          <w:szCs w:val="22"/>
        </w:rPr>
        <w:t>ae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1100" w:right="250" w:firstLine="283"/>
        <w:jc w:val="both"/>
        <w:rPr>
          <w:sz w:val="22"/>
          <w:szCs w:val="22"/>
        </w:rPr>
      </w:pPr>
      <w:r>
        <w:pict>
          <v:group id="_x0000_s4612" style="position:absolute;left:0;text-align:left;margin-left:55.5pt;margin-top:39.45pt;width:0;height:0;z-index:-7001;mso-position-horizontal-relative:page" coordorigin="1110,789" coordsize="0,0">
            <v:shape id="_x0000_s4613" style="position:absolute;left:1110;top:789;width:0;height:0" coordorigin="1110,789" coordsize="0,0" path="m1110,789r,e" filled="f" strokeweight="1pt">
              <v:path arrowok="t"/>
            </v:shape>
            <w10:wrap anchorx="page"/>
          </v:group>
        </w:pict>
      </w:r>
      <w:r>
        <w:pict>
          <v:group id="_x0000_s4610" style="position:absolute;left:0;text-align:left;margin-left:411.7pt;margin-top:39.45pt;width:0;height:0;z-index:-6996;mso-position-horizontal-relative:page" coordorigin="8234,789" coordsize="0,0">
            <v:shape id="_x0000_s4611" style="position:absolute;left:8234;top:789;width:0;height:0" coordorigin="8234,789" coordsize="0,0" path="m8234,789r,e" filled="f" strokeweight="1pt">
              <v:path arrowok="t"/>
            </v:shape>
            <w10:wrap anchorx="page"/>
          </v:group>
        </w:pict>
      </w:r>
      <w:r>
        <w:pict>
          <v:group id="_x0000_s4608" style="position:absolute;left:0;text-align:left;margin-left:406pt;margin-top:33.8pt;width:0;height:0;z-index:-6995;mso-position-horizontal-relative:page" coordorigin="8120,676" coordsize="0,0">
            <v:shape id="_x0000_s4609" style="position:absolute;left:8120;top:676;width:0;height:0" coordorigin="8120,676" coordsize="0,0" path="m8120,676r,e" filled="f" strokeweight="1pt">
              <v:path arrowok="t"/>
            </v:shape>
            <w10:wrap anchorx="page"/>
          </v:group>
        </w:pict>
      </w:r>
      <w:r>
        <w:pict>
          <v:group id="_x0000_s4606" style="position:absolute;left:0;text-align:left;margin-left:61.2pt;margin-top:33.8pt;width:0;height:0;z-index:-6994;mso-position-horizontal-relative:page" coordorigin="1224,676" coordsize="0,0">
            <v:shape id="_x0000_s4607" style="position:absolute;left:1224;top:676;width:0;height:0" coordorigin="1224,676" coordsize="0,0" path="m1224,676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membaca</w:t>
      </w:r>
      <w:r w:rsidR="00021A40">
        <w:rPr>
          <w:spacing w:val="-10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tulis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Simson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 xml:space="preserve">ersebut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ini:</w:t>
      </w:r>
    </w:p>
    <w:p w:rsidR="00A31BD9" w:rsidRDefault="00A31BD9">
      <w:pPr>
        <w:spacing w:before="9" w:line="180" w:lineRule="exact"/>
        <w:rPr>
          <w:sz w:val="19"/>
          <w:szCs w:val="19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596" style="position:absolute;left:0;text-align:left;margin-left:55pt;margin-top:-40.1pt;width:357.15pt;height:106.75pt;z-index:-7002;mso-position-horizontal-relative:page" coordorigin="1100,-802" coordsize="7143,2135">
            <v:shape id="_x0000_s4605" style="position:absolute;left:1110;top:-792;width:7123;height:2115" coordorigin="1110,-792" coordsize="7123,2115" path="m1224,-792r-66,2l1112,-745r-2,66l1110,1210r1,37l1124,1309r62,14l8120,1323r38,l8219,1309r14,-61l8234,-679r-1,-37l8220,-778r-62,-14l1224,-792xe" fillcolor="#8ed7f8" stroked="f">
              <v:path arrowok="t"/>
            </v:shape>
            <v:shape id="_x0000_s4604" style="position:absolute;left:1112;top:-783;width:68;height:82" coordorigin="1112,-783" coordsize="68,82" path="m1180,-783r-16,7l1148,-766r-14,14l1122,-733r-8,23l1112,-701e" filled="f" strokeweight="1pt">
              <v:stroke dashstyle="dash"/>
              <v:path arrowok="t"/>
            </v:shape>
            <v:shape id="_x0000_s4603" style="position:absolute;left:1110;top:-639;width:0;height:1828" coordorigin="1110,-639" coordsize="0,1828" path="m1110,-639r,1829e" filled="f" strokeweight="1pt">
              <v:stroke dashstyle="dash"/>
              <v:path arrowok="t"/>
            </v:shape>
            <v:shape id="_x0000_s4602" style="position:absolute;left:1119;top:1254;width:82;height:68" coordorigin="1119,1254" coordsize="82,68" path="m1119,1254r7,16l1137,1286r14,14l1169,1312r23,8l1201,1322e" filled="f" strokeweight="1pt">
              <v:stroke dashstyle="dash"/>
              <v:path arrowok="t"/>
            </v:shape>
            <v:shape id="_x0000_s4601" style="position:absolute;left:1264;top:1323;width:6836;height:0" coordorigin="1264,1323" coordsize="6836,0" path="m1264,1323r6836,e" filled="f" strokeweight="1pt">
              <v:stroke dashstyle="dash"/>
              <v:path arrowok="t"/>
            </v:shape>
            <v:shape id="_x0000_s4600" style="position:absolute;left:8164;top:1232;width:68;height:82" coordorigin="8164,1232" coordsize="68,82" path="m8164,1315r16,-8l8196,1297r14,-14l8222,1265r8,-24l8232,1232e" filled="f" strokeweight="1pt">
              <v:stroke dashstyle="dash"/>
              <v:path arrowok="t"/>
            </v:shape>
            <v:shape id="_x0000_s4599" style="position:absolute;left:8234;top:-659;width:0;height:1828" coordorigin="8234,-659" coordsize="0,1828" path="m8234,1170r,-1829e" filled="f" strokeweight="1pt">
              <v:stroke dashstyle="dash"/>
              <v:path arrowok="t"/>
            </v:shape>
            <v:shape id="_x0000_s4598" style="position:absolute;left:8143;top:-790;width:82;height:68" coordorigin="8143,-790" coordsize="82,68" path="m8225,-723r-7,-16l8207,-754r-14,-15l8175,-781r-23,-8l8143,-790e" filled="f" strokeweight="1pt">
              <v:stroke dashstyle="dash"/>
              <v:path arrowok="t"/>
            </v:shape>
            <v:shape id="_x0000_s4597" style="position:absolute;left:1244;top:-792;width:6836;height:0" coordorigin="1244,-792" coordsize="6836,0" path="m8080,-792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594" style="position:absolute;left:0;text-align:left;margin-left:55.5pt;margin-top:13.5pt;width:0;height:0;z-index:-7000;mso-position-horizontal-relative:page" coordorigin="1110,270" coordsize="0,0">
            <v:shape id="_x0000_s4595" style="position:absolute;left:1110;top:270;width:0;height:0" coordorigin="1110,270" coordsize="0,0" path="m1110,270r,e" filled="f" strokeweight="1pt">
              <v:path arrowok="t"/>
            </v:shape>
            <w10:wrap anchorx="page"/>
          </v:group>
        </w:pict>
      </w:r>
      <w:r>
        <w:pict>
          <v:group id="_x0000_s4592" style="position:absolute;left:0;text-align:left;margin-left:61.2pt;margin-top:19.15pt;width:0;height:0;z-index:-6999;mso-position-horizontal-relative:page" coordorigin="1224,383" coordsize="0,0">
            <v:shape id="_x0000_s4593" style="position:absolute;left:1224;top:383;width:0;height:0" coordorigin="1224,383" coordsize="0,0" path="m1224,383r,e" filled="f" strokeweight="1pt">
              <v:path arrowok="t"/>
            </v:shape>
            <w10:wrap anchorx="page"/>
          </v:group>
        </w:pict>
      </w:r>
      <w:r>
        <w:pict>
          <v:group id="_x0000_s4590" style="position:absolute;left:0;text-align:left;margin-left:406pt;margin-top:19.15pt;width:0;height:0;z-index:-6998;mso-position-horizontal-relative:page" coordorigin="8120,383" coordsize="0,0">
            <v:shape id="_x0000_s4591" style="position:absolute;left:8120;top:383;width:0;height:0" coordorigin="8120,383" coordsize="0,0" path="m8120,383r,e" filled="f" strokeweight="1pt">
              <v:path arrowok="t"/>
            </v:shape>
            <w10:wrap anchorx="page"/>
          </v:group>
        </w:pict>
      </w:r>
      <w:r>
        <w:pict>
          <v:group id="_x0000_s4588" style="position:absolute;left:0;text-align:left;margin-left:411.7pt;margin-top:13.5pt;width:0;height:0;z-index:-6997;mso-position-horizontal-relative:page" coordorigin="8234,270" coordsize="0,0">
            <v:shape id="_x0000_s4589" style="position:absolute;left:8234;top:270;width:0;height:0" coordorigin="8234,270" coordsize="0,0" path="m8234,270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bahaslah </w:t>
      </w:r>
      <w:r>
        <w:rPr>
          <w:spacing w:val="3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41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emanmu</w:t>
      </w:r>
      <w:r>
        <w:rPr>
          <w:spacing w:val="2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itar  </w:t>
      </w:r>
      <w:r>
        <w:rPr>
          <w:w w:val="107"/>
          <w:sz w:val="22"/>
          <w:szCs w:val="22"/>
        </w:rPr>
        <w:t>bang</w:t>
      </w:r>
      <w:r>
        <w:rPr>
          <w:spacing w:val="1"/>
          <w:w w:val="107"/>
          <w:sz w:val="22"/>
          <w:szCs w:val="22"/>
        </w:rPr>
        <w:t>k</w:t>
      </w:r>
      <w:r>
        <w:rPr>
          <w:w w:val="108"/>
          <w:sz w:val="22"/>
          <w:szCs w:val="22"/>
        </w:rPr>
        <w:t>um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40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apa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Simson?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tua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Simson?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janji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9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an?</w:t>
      </w:r>
      <w:r>
        <w:rPr>
          <w:spacing w:val="6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Lal</w:t>
      </w:r>
      <w:r>
        <w:rPr>
          <w:spacing w:val="-2"/>
          <w:w w:val="93"/>
          <w:sz w:val="22"/>
          <w:szCs w:val="22"/>
        </w:rPr>
        <w:t>u</w:t>
      </w:r>
      <w:r>
        <w:rPr>
          <w:w w:val="93"/>
          <w:sz w:val="22"/>
          <w:szCs w:val="22"/>
        </w:rPr>
        <w:t>,</w:t>
      </w:r>
      <w:r>
        <w:rPr>
          <w:spacing w:val="8"/>
          <w:w w:val="9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s</w:t>
      </w:r>
      <w:r>
        <w:rPr>
          <w:spacing w:val="-1"/>
          <w:w w:val="97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96"/>
          <w:sz w:val="22"/>
          <w:szCs w:val="22"/>
        </w:rPr>
        <w:t>-s</w:t>
      </w:r>
      <w:r>
        <w:rPr>
          <w:spacing w:val="-1"/>
          <w:w w:val="96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tanda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pilihan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llah?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im-ha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im 14,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menjumpai 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hidup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sebagai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pemuda.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situ?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angtua </w:t>
      </w:r>
      <w:r>
        <w:rPr>
          <w:sz w:val="22"/>
          <w:szCs w:val="22"/>
        </w:rPr>
        <w:t>Simson  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 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esah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Simson  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3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gadis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ilistin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tik?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berulang 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tuh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gadis </w:t>
      </w:r>
      <w:r>
        <w:rPr>
          <w:spacing w:val="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ilistin. Siapa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ilistin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ini menjadi</w:t>
      </w:r>
      <w:r>
        <w:rPr>
          <w:spacing w:val="3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masalah?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4586" style="position:absolute;left:0;text-align:left;margin-left:439.55pt;margin-top:80.5pt;width:0;height:0;z-index:-6991;mso-position-horizontal-relative:page" coordorigin="8791,1610" coordsize="0,0">
            <v:shape id="_x0000_s4587" style="position:absolute;left:8791;top:1610;width:0;height:0" coordorigin="8791,1610" coordsize="0,0" path="m8791,1610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 </w:t>
      </w:r>
      <w:r w:rsidR="00021A40">
        <w:rPr>
          <w:w w:val="108"/>
          <w:sz w:val="22"/>
          <w:szCs w:val="22"/>
        </w:rPr>
        <w:t>membaca</w:t>
      </w:r>
      <w:r w:rsidR="00021A40">
        <w:rPr>
          <w:spacing w:val="2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kesemua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pasal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isah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Simson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ini,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 xml:space="preserve">oba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dis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usi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Simson  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pemimpin 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baik?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engapa 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 meng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ian?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Bagaimana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menilai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Simson?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584" style="position:absolute;left:0;text-align:left;margin-left:88.35pt;margin-top:17.85pt;width:349.2pt;height:0;z-index:-6993;mso-position-horizontal-relative:page" coordorigin="1767,357" coordsize="6984,0">
            <v:shape id="_x0000_s4585" style="position:absolute;left:1767;top:357;width:6984;height:0" coordorigin="1767,357" coordsize="6984,0" path="m1767,35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582" style="position:absolute;left:0;text-align:left;margin-left:84.35pt;margin-top:17.85pt;width:0;height:0;z-index:-6992;mso-position-horizontal-relative:page" coordorigin="1687,357" coordsize="0,0">
            <v:shape id="_x0000_s4583" style="position:absolute;left:1687;top:357;width:0;height:0" coordorigin="1687,357" coordsize="0,0" path="m1687,35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3"/>
          <w:sz w:val="28"/>
          <w:szCs w:val="28"/>
        </w:rPr>
        <w:t>A</w:t>
      </w:r>
      <w:r w:rsidR="00021A40">
        <w:rPr>
          <w:b/>
          <w:color w:val="0076A3"/>
          <w:spacing w:val="6"/>
          <w:w w:val="93"/>
          <w:sz w:val="28"/>
          <w:szCs w:val="28"/>
        </w:rPr>
        <w:t>r</w:t>
      </w:r>
      <w:r w:rsidR="00021A40">
        <w:rPr>
          <w:b/>
          <w:color w:val="0076A3"/>
          <w:w w:val="93"/>
          <w:sz w:val="28"/>
          <w:szCs w:val="28"/>
        </w:rPr>
        <w:t>ti</w:t>
      </w:r>
      <w:r w:rsidR="00021A40">
        <w:rPr>
          <w:b/>
          <w:color w:val="0076A3"/>
          <w:spacing w:val="-14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-18"/>
          <w:w w:val="82"/>
          <w:sz w:val="28"/>
          <w:szCs w:val="28"/>
        </w:rPr>
        <w:t>T</w:t>
      </w:r>
      <w:r w:rsidR="00021A40">
        <w:rPr>
          <w:b/>
          <w:color w:val="0076A3"/>
          <w:w w:val="110"/>
          <w:sz w:val="28"/>
          <w:szCs w:val="28"/>
        </w:rPr>
        <w:t>anggung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w w:val="98"/>
          <w:sz w:val="28"/>
          <w:szCs w:val="28"/>
        </w:rPr>
        <w:t>j</w:t>
      </w:r>
      <w:r w:rsidR="00021A40">
        <w:rPr>
          <w:b/>
          <w:color w:val="0076A3"/>
          <w:spacing w:val="-3"/>
          <w:w w:val="98"/>
          <w:sz w:val="28"/>
          <w:szCs w:val="28"/>
        </w:rPr>
        <w:t>a</w:t>
      </w:r>
      <w:r w:rsidR="00021A40">
        <w:rPr>
          <w:b/>
          <w:color w:val="0076A3"/>
          <w:spacing w:val="-2"/>
          <w:w w:val="105"/>
          <w:sz w:val="28"/>
          <w:szCs w:val="28"/>
        </w:rPr>
        <w:t>w</w:t>
      </w:r>
      <w:r w:rsidR="00021A40">
        <w:rPr>
          <w:b/>
          <w:color w:val="0076A3"/>
          <w:w w:val="106"/>
          <w:sz w:val="28"/>
          <w:szCs w:val="28"/>
        </w:rPr>
        <w:t>ab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43" w:firstLine="283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ema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79"/>
          <w:sz w:val="22"/>
          <w:szCs w:val="22"/>
        </w:rPr>
        <w:t>“</w:t>
      </w:r>
      <w:r>
        <w:rPr>
          <w:spacing w:val="1"/>
          <w:w w:val="90"/>
          <w:sz w:val="22"/>
          <w:szCs w:val="22"/>
        </w:rPr>
        <w:t>M</w:t>
      </w:r>
      <w:r>
        <w:rPr>
          <w:w w:val="105"/>
          <w:sz w:val="22"/>
          <w:szCs w:val="22"/>
        </w:rPr>
        <w:t>enjadi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1"/>
          <w:sz w:val="22"/>
          <w:szCs w:val="22"/>
        </w:rPr>
        <w:t>as</w:t>
      </w:r>
      <w:r>
        <w:rPr>
          <w:spacing w:val="-1"/>
          <w:w w:val="101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3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</w:t>
      </w:r>
      <w:r>
        <w:rPr>
          <w:spacing w:val="26"/>
          <w:w w:val="112"/>
          <w:sz w:val="22"/>
          <w:szCs w:val="22"/>
        </w:rPr>
        <w:t>a</w:t>
      </w:r>
      <w:r>
        <w:rPr>
          <w:spacing w:val="1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tanggung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7"/>
          <w:w w:val="111"/>
          <w:sz w:val="22"/>
          <w:szCs w:val="22"/>
        </w:rPr>
        <w:t>b</w:t>
      </w:r>
      <w:r>
        <w:rPr>
          <w:w w:val="79"/>
          <w:sz w:val="22"/>
          <w:szCs w:val="22"/>
        </w:rPr>
        <w:t>”</w:t>
      </w:r>
      <w:r>
        <w:rPr>
          <w:spacing w:val="-30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andung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dua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tanggun</w:t>
      </w:r>
      <w:r>
        <w:rPr>
          <w:spacing w:val="-5"/>
          <w:w w:val="111"/>
          <w:sz w:val="22"/>
          <w:szCs w:val="22"/>
        </w:rPr>
        <w:t>g</w:t>
      </w:r>
      <w:r>
        <w:rPr>
          <w:w w:val="79"/>
          <w:sz w:val="22"/>
          <w:szCs w:val="22"/>
        </w:rPr>
        <w:t>”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“j</w:t>
      </w:r>
      <w:r>
        <w:rPr>
          <w:spacing w:val="-2"/>
          <w:w w:val="9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pacing w:val="1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tanggung</w:t>
      </w:r>
      <w:r>
        <w:rPr>
          <w:spacing w:val="31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j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7"/>
          <w:w w:val="111"/>
          <w:sz w:val="22"/>
          <w:szCs w:val="22"/>
        </w:rPr>
        <w:t>b</w:t>
      </w:r>
      <w:r>
        <w:rPr>
          <w:w w:val="79"/>
          <w:sz w:val="22"/>
          <w:szCs w:val="22"/>
        </w:rPr>
        <w:t>”</w:t>
      </w:r>
      <w:r>
        <w:rPr>
          <w:spacing w:val="12"/>
          <w:w w:val="7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erjemah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spacing w:val="-5"/>
          <w:w w:val="79"/>
          <w:sz w:val="22"/>
          <w:szCs w:val="22"/>
        </w:rPr>
        <w:t>“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esponsibl</w:t>
      </w:r>
      <w:r>
        <w:rPr>
          <w:spacing w:val="-5"/>
          <w:w w:val="106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12"/>
          <w:w w:val="7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 xml:space="preserve">dua 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7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spacing w:val="-2"/>
          <w:w w:val="98"/>
          <w:sz w:val="22"/>
          <w:szCs w:val="22"/>
        </w:rPr>
        <w:t>r</w:t>
      </w:r>
      <w:r>
        <w:rPr>
          <w:w w:val="109"/>
          <w:sz w:val="22"/>
          <w:szCs w:val="22"/>
        </w:rPr>
        <w:t>espons</w:t>
      </w:r>
      <w:r>
        <w:rPr>
          <w:spacing w:val="-6"/>
          <w:w w:val="109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4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pacing w:val="-8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abl</w:t>
      </w:r>
      <w:r>
        <w:rPr>
          <w:spacing w:val="-5"/>
          <w:w w:val="107"/>
          <w:sz w:val="22"/>
          <w:szCs w:val="22"/>
        </w:rPr>
        <w:t>e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masing-masing</w:t>
      </w:r>
      <w:r>
        <w:rPr>
          <w:spacing w:val="2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9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“j</w:t>
      </w:r>
      <w:r>
        <w:rPr>
          <w:spacing w:val="-2"/>
          <w:w w:val="9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0"/>
          <w:sz w:val="22"/>
          <w:szCs w:val="22"/>
        </w:rPr>
        <w:t>aba</w:t>
      </w:r>
      <w:r>
        <w:rPr>
          <w:spacing w:val="-7"/>
          <w:w w:val="110"/>
          <w:sz w:val="22"/>
          <w:szCs w:val="22"/>
        </w:rPr>
        <w:t>n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 xml:space="preserve">dan </w:t>
      </w:r>
      <w:r>
        <w:rPr>
          <w:spacing w:val="13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mamp</w:t>
      </w:r>
      <w:r>
        <w:rPr>
          <w:spacing w:val="-2"/>
          <w:w w:val="109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35"/>
          <w:w w:val="7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-5"/>
          <w:w w:val="79"/>
          <w:sz w:val="22"/>
          <w:szCs w:val="22"/>
        </w:rPr>
        <w:t>“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esponsibl</w:t>
      </w:r>
      <w:r>
        <w:rPr>
          <w:spacing w:val="-5"/>
          <w:w w:val="106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35"/>
          <w:w w:val="7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andung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kemampuan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menj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  a</w:t>
      </w:r>
      <w:r>
        <w:rPr>
          <w:spacing w:val="4"/>
          <w:sz w:val="22"/>
          <w:szCs w:val="22"/>
        </w:rPr>
        <w:t>k</w:t>
      </w:r>
      <w:r>
        <w:rPr>
          <w:w w:val="105"/>
          <w:sz w:val="22"/>
          <w:szCs w:val="22"/>
        </w:rPr>
        <w:t>ib</w:t>
      </w:r>
      <w:r>
        <w:rPr>
          <w:spacing w:val="-1"/>
          <w:w w:val="105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98"/>
          <w:sz w:val="22"/>
          <w:szCs w:val="22"/>
        </w:rPr>
        <w:t>-a</w:t>
      </w:r>
      <w:r>
        <w:rPr>
          <w:spacing w:val="4"/>
          <w:w w:val="98"/>
          <w:sz w:val="22"/>
          <w:szCs w:val="22"/>
        </w:rPr>
        <w:t>k</w:t>
      </w:r>
      <w:r>
        <w:rPr>
          <w:w w:val="105"/>
          <w:sz w:val="22"/>
          <w:szCs w:val="22"/>
        </w:rPr>
        <w:t>ib</w:t>
      </w:r>
      <w:r>
        <w:rPr>
          <w:spacing w:val="-1"/>
          <w:w w:val="105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ditimbul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ita</w:t>
      </w:r>
      <w:r>
        <w:rPr>
          <w:spacing w:val="-23"/>
          <w:w w:val="94"/>
          <w:sz w:val="22"/>
          <w:szCs w:val="22"/>
        </w:rPr>
        <w:t>.</w:t>
      </w:r>
      <w:r>
        <w:rPr>
          <w:w w:val="94"/>
          <w:sz w:val="22"/>
          <w:szCs w:val="22"/>
        </w:rPr>
        <w:t>”</w:t>
      </w:r>
      <w:r>
        <w:rPr>
          <w:spacing w:val="37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sini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 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kesamaan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9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esponsibl</w:t>
      </w:r>
      <w:r>
        <w:rPr>
          <w:spacing w:val="-6"/>
          <w:w w:val="106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-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6"/>
          <w:w w:val="111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tanggung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7"/>
          <w:w w:val="111"/>
          <w:sz w:val="22"/>
          <w:szCs w:val="22"/>
        </w:rPr>
        <w:t>b</w:t>
      </w:r>
      <w:r>
        <w:rPr>
          <w:w w:val="79"/>
          <w:sz w:val="22"/>
          <w:szCs w:val="22"/>
        </w:rPr>
        <w:t>”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 xml:space="preserve">ndonesia. </w:t>
      </w:r>
      <w:r>
        <w:rPr>
          <w:sz w:val="22"/>
          <w:szCs w:val="22"/>
        </w:rPr>
        <w:t>Kedua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menu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tut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kemampuan</w:t>
      </w:r>
      <w:r>
        <w:rPr>
          <w:spacing w:val="-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kesediaan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10"/>
          <w:sz w:val="22"/>
          <w:szCs w:val="22"/>
        </w:rPr>
        <w:t>menanggung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-a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ditimbul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43" w:firstLine="283"/>
        <w:jc w:val="both"/>
        <w:rPr>
          <w:sz w:val="22"/>
          <w:szCs w:val="22"/>
        </w:rPr>
      </w:pP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A</w:t>
      </w:r>
      <w:r>
        <w:rPr>
          <w:w w:val="98"/>
          <w:sz w:val="22"/>
          <w:szCs w:val="22"/>
        </w:rPr>
        <w:t>me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</w:t>
      </w:r>
      <w:r>
        <w:rPr>
          <w:spacing w:val="-20"/>
          <w:w w:val="9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20"/>
          <w:w w:val="82"/>
          <w:sz w:val="22"/>
          <w:szCs w:val="22"/>
        </w:rPr>
        <w:t>,</w:t>
      </w:r>
      <w:r>
        <w:rPr>
          <w:spacing w:val="-2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heodo</w:t>
      </w:r>
      <w:r>
        <w:rPr>
          <w:spacing w:val="-2"/>
          <w:w w:val="109"/>
          <w:sz w:val="22"/>
          <w:szCs w:val="22"/>
        </w:rPr>
        <w:t>r</w:t>
      </w:r>
      <w:r>
        <w:rPr>
          <w:spacing w:val="29"/>
          <w:w w:val="113"/>
          <w:sz w:val="22"/>
          <w:szCs w:val="22"/>
        </w:rPr>
        <w:t>e</w:t>
      </w:r>
      <w:r>
        <w:rPr>
          <w:spacing w:val="1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oose</w:t>
      </w:r>
      <w:r>
        <w:rPr>
          <w:spacing w:val="-2"/>
          <w:w w:val="106"/>
          <w:sz w:val="22"/>
          <w:szCs w:val="22"/>
        </w:rPr>
        <w:t>v</w:t>
      </w:r>
      <w:r>
        <w:rPr>
          <w:w w:val="107"/>
          <w:sz w:val="22"/>
          <w:szCs w:val="22"/>
        </w:rPr>
        <w:t>elt</w:t>
      </w:r>
      <w:r>
        <w:rPr>
          <w:spacing w:val="-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na</w:t>
      </w:r>
      <w:r>
        <w:rPr>
          <w:spacing w:val="31"/>
          <w:w w:val="107"/>
          <w:sz w:val="22"/>
          <w:szCs w:val="22"/>
        </w:rPr>
        <w:t>h</w:t>
      </w:r>
      <w:r>
        <w:rPr>
          <w:w w:val="107"/>
          <w:sz w:val="22"/>
          <w:szCs w:val="22"/>
        </w:rPr>
        <w:t>mengucap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sebuah </w:t>
      </w:r>
      <w:r>
        <w:rPr>
          <w:w w:val="107"/>
          <w:sz w:val="22"/>
          <w:szCs w:val="22"/>
        </w:rPr>
        <w:t>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apan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yi,</w:t>
      </w:r>
      <w:r>
        <w:rPr>
          <w:spacing w:val="13"/>
          <w:sz w:val="22"/>
          <w:szCs w:val="22"/>
        </w:rPr>
        <w:t xml:space="preserve"> </w:t>
      </w:r>
      <w:r>
        <w:rPr>
          <w:spacing w:val="8"/>
          <w:w w:val="94"/>
          <w:sz w:val="22"/>
          <w:szCs w:val="22"/>
        </w:rPr>
        <w:t>“</w:t>
      </w:r>
      <w:r>
        <w:rPr>
          <w:spacing w:val="-2"/>
          <w:w w:val="94"/>
          <w:sz w:val="22"/>
          <w:szCs w:val="22"/>
        </w:rPr>
        <w:t>T</w:t>
      </w:r>
      <w:r>
        <w:rPr>
          <w:w w:val="94"/>
          <w:sz w:val="22"/>
          <w:szCs w:val="22"/>
        </w:rPr>
        <w:t>he</w:t>
      </w:r>
      <w:r>
        <w:rPr>
          <w:spacing w:val="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buck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ops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he</w:t>
      </w:r>
      <w:r>
        <w:rPr>
          <w:spacing w:val="-2"/>
          <w:w w:val="108"/>
          <w:sz w:val="22"/>
          <w:szCs w:val="22"/>
        </w:rPr>
        <w:t>r</w:t>
      </w:r>
      <w:r>
        <w:rPr>
          <w:spacing w:val="-3"/>
          <w:w w:val="113"/>
          <w:sz w:val="22"/>
          <w:szCs w:val="22"/>
        </w:rPr>
        <w:t>e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spacing w:val="5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ti</w:t>
      </w:r>
      <w:r>
        <w:rPr>
          <w:spacing w:val="-3"/>
          <w:w w:val="97"/>
          <w:sz w:val="22"/>
          <w:szCs w:val="22"/>
        </w:rPr>
        <w:t>n</w:t>
      </w:r>
      <w:r>
        <w:rPr>
          <w:spacing w:val="-1"/>
          <w:w w:val="97"/>
          <w:sz w:val="22"/>
          <w:szCs w:val="22"/>
        </w:rPr>
        <w:t>y</w:t>
      </w:r>
      <w:r>
        <w:rPr>
          <w:w w:val="97"/>
          <w:sz w:val="22"/>
          <w:szCs w:val="22"/>
        </w:rPr>
        <w:t>a,</w:t>
      </w:r>
      <w:r>
        <w:rPr>
          <w:spacing w:val="-19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ang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 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w w:val="91"/>
          <w:sz w:val="22"/>
          <w:szCs w:val="22"/>
        </w:rPr>
        <w:t>sini</w:t>
      </w:r>
      <w:r>
        <w:rPr>
          <w:spacing w:val="-23"/>
          <w:w w:val="91"/>
          <w:sz w:val="22"/>
          <w:szCs w:val="22"/>
        </w:rPr>
        <w:t>.</w:t>
      </w:r>
      <w:r>
        <w:rPr>
          <w:w w:val="91"/>
          <w:sz w:val="22"/>
          <w:szCs w:val="22"/>
        </w:rPr>
        <w:t>”</w:t>
      </w:r>
      <w:r>
        <w:rPr>
          <w:spacing w:val="-17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w w:val="107"/>
          <w:sz w:val="22"/>
          <w:szCs w:val="22"/>
        </w:rPr>
        <w:t>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andung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1"/>
          <w:w w:val="106"/>
          <w:sz w:val="22"/>
          <w:szCs w:val="22"/>
        </w:rPr>
        <w:t>r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ya</w:t>
      </w:r>
      <w:r>
        <w:rPr>
          <w:w w:val="106"/>
          <w:sz w:val="22"/>
          <w:szCs w:val="22"/>
        </w:rPr>
        <w:t>taan,</w:t>
      </w:r>
      <w:r>
        <w:rPr>
          <w:spacing w:val="-2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alah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ab;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jangan 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melempa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-lempa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 masalah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lain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1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oose</w:t>
      </w:r>
      <w:r>
        <w:rPr>
          <w:spacing w:val="-2"/>
          <w:w w:val="106"/>
          <w:sz w:val="22"/>
          <w:szCs w:val="22"/>
        </w:rPr>
        <w:t>v</w:t>
      </w:r>
      <w:r>
        <w:rPr>
          <w:w w:val="107"/>
          <w:sz w:val="22"/>
          <w:szCs w:val="22"/>
        </w:rPr>
        <w:t>elt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an,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masalah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kesalahan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ahan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a,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tasan, </w:t>
      </w:r>
      <w:r>
        <w:rPr>
          <w:sz w:val="22"/>
          <w:szCs w:val="22"/>
        </w:rPr>
        <w:t>dialah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-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dipersalah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an.</w:t>
      </w:r>
    </w:p>
    <w:p w:rsidR="00A31BD9" w:rsidRDefault="00021A40">
      <w:pPr>
        <w:spacing w:before="1"/>
        <w:ind w:left="571" w:right="3751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banding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-5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ada</w:t>
      </w:r>
      <w:r>
        <w:rPr>
          <w:i/>
          <w:spacing w:val="-5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Ma</w:t>
      </w:r>
      <w:r>
        <w:rPr>
          <w:i/>
          <w:spacing w:val="-1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et</w:t>
      </w:r>
      <w:r>
        <w:rPr>
          <w:i/>
          <w:spacing w:val="-6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2009,</w:t>
      </w:r>
      <w:r>
        <w:rPr>
          <w:i/>
          <w:spacing w:val="-14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emp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erusia</w:t>
      </w:r>
      <w:r>
        <w:rPr>
          <w:i/>
          <w:spacing w:val="-11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62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dituduh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mencuri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lebih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dari</w:t>
      </w:r>
      <w:r>
        <w:rPr>
          <w:i/>
          <w:spacing w:val="3"/>
          <w:w w:val="94"/>
          <w:sz w:val="22"/>
          <w:szCs w:val="22"/>
        </w:rPr>
        <w:t xml:space="preserve"> </w:t>
      </w:r>
      <w:r>
        <w:rPr>
          <w:i/>
          <w:spacing w:val="-2"/>
          <w:w w:val="94"/>
          <w:sz w:val="22"/>
          <w:szCs w:val="22"/>
        </w:rPr>
        <w:t>U</w:t>
      </w:r>
      <w:r>
        <w:rPr>
          <w:i/>
          <w:w w:val="94"/>
          <w:sz w:val="22"/>
          <w:szCs w:val="22"/>
        </w:rPr>
        <w:t>S$</w:t>
      </w:r>
      <w:r>
        <w:rPr>
          <w:i/>
          <w:spacing w:val="-11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73.000</w:t>
      </w:r>
      <w:r>
        <w:rPr>
          <w:i/>
          <w:spacing w:val="17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dari</w:t>
      </w:r>
      <w:r>
        <w:rPr>
          <w:i/>
          <w:spacing w:val="3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ge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eja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 bagian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ashing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on,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AS.</w:t>
      </w:r>
      <w:r>
        <w:rPr>
          <w:i/>
          <w:spacing w:val="1"/>
          <w:w w:val="91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ektif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mengin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gasi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a,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epada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a,  </w:t>
      </w:r>
      <w:r>
        <w:rPr>
          <w:i/>
          <w:spacing w:val="-2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5"/>
          <w:sz w:val="22"/>
          <w:szCs w:val="22"/>
        </w:rPr>
        <w:t xml:space="preserve">etan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anan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encurian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it</w:t>
      </w:r>
      <w:r>
        <w:rPr>
          <w:i/>
          <w:spacing w:val="-2"/>
          <w:w w:val="101"/>
          <w:sz w:val="22"/>
          <w:szCs w:val="22"/>
        </w:rPr>
        <w:t>u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(Ma</w:t>
      </w:r>
      <w:r>
        <w:rPr>
          <w:i/>
          <w:spacing w:val="4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vin</w:t>
      </w:r>
      <w:r>
        <w:rPr>
          <w:i/>
          <w:spacing w:val="-4"/>
          <w:w w:val="94"/>
          <w:sz w:val="22"/>
          <w:szCs w:val="22"/>
        </w:rPr>
        <w:t xml:space="preserve"> </w:t>
      </w:r>
      <w:r>
        <w:rPr>
          <w:i/>
          <w:spacing w:val="-2"/>
          <w:w w:val="94"/>
          <w:sz w:val="22"/>
          <w:szCs w:val="22"/>
        </w:rPr>
        <w:t>W</w:t>
      </w:r>
      <w:r>
        <w:rPr>
          <w:i/>
          <w:w w:val="94"/>
          <w:sz w:val="22"/>
          <w:szCs w:val="22"/>
        </w:rPr>
        <w:t>illiam</w:t>
      </w:r>
      <w:r>
        <w:rPr>
          <w:i/>
          <w:spacing w:val="-2"/>
          <w:w w:val="94"/>
          <w:sz w:val="22"/>
          <w:szCs w:val="22"/>
        </w:rPr>
        <w:t>s</w:t>
      </w:r>
      <w:r>
        <w:rPr>
          <w:i/>
          <w:w w:val="94"/>
          <w:sz w:val="22"/>
          <w:szCs w:val="22"/>
        </w:rPr>
        <w:t>,</w:t>
      </w:r>
      <w:r>
        <w:rPr>
          <w:i/>
          <w:spacing w:val="7"/>
          <w:w w:val="94"/>
          <w:sz w:val="22"/>
          <w:szCs w:val="22"/>
        </w:rPr>
        <w:t xml:space="preserve"> </w:t>
      </w: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"/>
          <w:w w:val="85"/>
          <w:sz w:val="22"/>
          <w:szCs w:val="22"/>
        </w:rPr>
        <w:t>T</w:t>
      </w:r>
      <w:r>
        <w:rPr>
          <w:i/>
          <w:w w:val="104"/>
          <w:sz w:val="22"/>
          <w:szCs w:val="22"/>
        </w:rPr>
        <w:t>he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2"/>
          <w:w w:val="92"/>
          <w:sz w:val="22"/>
          <w:szCs w:val="22"/>
        </w:rPr>
        <w:t>D</w:t>
      </w:r>
      <w:r>
        <w:rPr>
          <w:i/>
          <w:w w:val="92"/>
          <w:sz w:val="22"/>
          <w:szCs w:val="22"/>
        </w:rPr>
        <w:t>evil</w:t>
      </w:r>
      <w:r>
        <w:rPr>
          <w:i/>
          <w:spacing w:val="-6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Made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 </w:t>
      </w:r>
      <w:r>
        <w:rPr>
          <w:i/>
          <w:spacing w:val="2"/>
          <w:w w:val="95"/>
          <w:sz w:val="22"/>
          <w:szCs w:val="22"/>
        </w:rPr>
        <w:t>D</w:t>
      </w:r>
      <w:r>
        <w:rPr>
          <w:i/>
          <w:w w:val="95"/>
          <w:sz w:val="22"/>
          <w:szCs w:val="22"/>
        </w:rPr>
        <w:t>o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pacing w:val="1"/>
          <w:w w:val="69"/>
          <w:sz w:val="22"/>
          <w:szCs w:val="22"/>
        </w:rPr>
        <w:t>I</w:t>
      </w:r>
      <w:r>
        <w:rPr>
          <w:i/>
          <w:w w:val="112"/>
          <w:sz w:val="22"/>
          <w:szCs w:val="22"/>
        </w:rPr>
        <w:t>t</w:t>
      </w:r>
      <w:r>
        <w:rPr>
          <w:i/>
          <w:spacing w:val="-24"/>
          <w:w w:val="84"/>
          <w:sz w:val="22"/>
          <w:szCs w:val="22"/>
        </w:rPr>
        <w:t>,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w w:val="92"/>
          <w:sz w:val="22"/>
          <w:szCs w:val="22"/>
        </w:rPr>
        <w:t>O</w:t>
      </w:r>
      <w:r>
        <w:rPr>
          <w:i/>
          <w:w w:val="92"/>
          <w:sz w:val="22"/>
          <w:szCs w:val="22"/>
        </w:rPr>
        <w:t>ur</w:t>
      </w:r>
      <w:r>
        <w:rPr>
          <w:i/>
          <w:spacing w:val="-7"/>
          <w:w w:val="92"/>
          <w:sz w:val="22"/>
          <w:szCs w:val="22"/>
        </w:rPr>
        <w:t xml:space="preserve"> </w:t>
      </w:r>
      <w:r>
        <w:rPr>
          <w:i/>
          <w:spacing w:val="2"/>
          <w:w w:val="92"/>
          <w:sz w:val="22"/>
          <w:szCs w:val="22"/>
        </w:rPr>
        <w:t>D</w:t>
      </w:r>
      <w:r>
        <w:rPr>
          <w:i/>
          <w:w w:val="92"/>
          <w:sz w:val="22"/>
          <w:szCs w:val="22"/>
        </w:rPr>
        <w:t>aily</w:t>
      </w:r>
      <w:r>
        <w:rPr>
          <w:i/>
          <w:spacing w:val="-9"/>
          <w:w w:val="9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B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92"/>
          <w:sz w:val="22"/>
          <w:szCs w:val="22"/>
        </w:rPr>
        <w:t>ea</w:t>
      </w:r>
      <w:r>
        <w:rPr>
          <w:i/>
          <w:spacing w:val="-3"/>
          <w:w w:val="92"/>
          <w:sz w:val="22"/>
          <w:szCs w:val="22"/>
        </w:rPr>
        <w:t>d</w:t>
      </w:r>
      <w:r>
        <w:rPr>
          <w:i/>
          <w:w w:val="92"/>
          <w:sz w:val="22"/>
          <w:szCs w:val="22"/>
        </w:rPr>
        <w:t xml:space="preserve">, </w:t>
      </w:r>
      <w:r>
        <w:rPr>
          <w:i/>
          <w:sz w:val="22"/>
          <w:szCs w:val="22"/>
        </w:rPr>
        <w:t>5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gustus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2010).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mempersalah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kesalahan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t?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pencu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mempersalah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etan  sebagai </w:t>
      </w:r>
      <w:r>
        <w:rPr>
          <w:spacing w:val="1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pihak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mencu</w:t>
      </w:r>
      <w:r>
        <w:rPr>
          <w:spacing w:val="1"/>
          <w:w w:val="107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  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pengadilan.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da</w:t>
      </w:r>
      <w:r>
        <w:rPr>
          <w:spacing w:val="3"/>
          <w:w w:val="104"/>
          <w:sz w:val="22"/>
          <w:szCs w:val="22"/>
        </w:rPr>
        <w:t>k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melempa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kesalahan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lain.</w:t>
      </w:r>
      <w:r>
        <w:rPr>
          <w:spacing w:val="-20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Baru-baru</w:t>
      </w:r>
      <w:r>
        <w:rPr>
          <w:spacing w:val="-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9"/>
          <w:w w:val="9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pejab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kepolisian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penja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dituduh</w:t>
      </w:r>
      <w:r>
        <w:rPr>
          <w:spacing w:val="4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</w:p>
    <w:p w:rsidR="00A31BD9" w:rsidRDefault="00021A40">
      <w:pPr>
        <w:spacing w:before="73" w:line="284" w:lineRule="auto"/>
        <w:ind w:left="1100" w:right="23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korupsi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hingga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mil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rupiah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bidang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tanggung j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ab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aitu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roy</w:t>
      </w:r>
      <w:r>
        <w:rPr>
          <w:sz w:val="22"/>
          <w:szCs w:val="22"/>
        </w:rPr>
        <w:t xml:space="preserve">ek </w:t>
      </w:r>
      <w:r>
        <w:rPr>
          <w:spacing w:val="4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pengadaan </w:t>
      </w:r>
      <w:r>
        <w:rPr>
          <w:spacing w:val="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simul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 xml:space="preserve">or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SIM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(su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izin </w:t>
      </w:r>
      <w:r>
        <w:rPr>
          <w:spacing w:val="1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mengemudi).   Dalam </w:t>
      </w:r>
      <w:r>
        <w:rPr>
          <w:w w:val="106"/>
          <w:sz w:val="22"/>
          <w:szCs w:val="22"/>
        </w:rPr>
        <w:t>pembelaan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a,</w:t>
      </w:r>
      <w:r>
        <w:rPr>
          <w:spacing w:val="16"/>
          <w:w w:val="10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rjen</w:t>
      </w:r>
      <w:r>
        <w:rPr>
          <w:spacing w:val="11"/>
          <w:w w:val="104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95"/>
          <w:sz w:val="22"/>
          <w:szCs w:val="22"/>
        </w:rPr>
        <w:t>o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.</w:t>
      </w:r>
      <w:r>
        <w:rPr>
          <w:spacing w:val="16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joko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Susilo 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  ia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eliti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meng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asi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pekerjaan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4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kerja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  Ia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2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langsung </w:t>
      </w:r>
      <w:r>
        <w:rPr>
          <w:w w:val="109"/>
          <w:sz w:val="22"/>
          <w:szCs w:val="22"/>
        </w:rPr>
        <w:t>menand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tangani</w:t>
      </w:r>
      <w:r>
        <w:rPr>
          <w:spacing w:val="2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umen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>Jadi,</w:t>
      </w:r>
      <w:r>
        <w:rPr>
          <w:spacing w:val="-15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rjen</w:t>
      </w:r>
      <w:r>
        <w:rPr>
          <w:spacing w:val="-11"/>
          <w:sz w:val="22"/>
          <w:szCs w:val="22"/>
        </w:rPr>
        <w:t xml:space="preserve"> </w:t>
      </w:r>
      <w:r>
        <w:rPr>
          <w:spacing w:val="-6"/>
          <w:w w:val="94"/>
          <w:sz w:val="22"/>
          <w:szCs w:val="22"/>
        </w:rPr>
        <w:t>P</w:t>
      </w:r>
      <w:r>
        <w:rPr>
          <w:w w:val="94"/>
          <w:sz w:val="22"/>
          <w:szCs w:val="22"/>
        </w:rPr>
        <w:t>olisi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sengaja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mengkorup </w:t>
      </w:r>
      <w:r>
        <w:rPr>
          <w:w w:val="109"/>
          <w:sz w:val="22"/>
          <w:szCs w:val="22"/>
        </w:rPr>
        <w:t>angga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a.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adar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lalai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   kesibu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sepenuh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 </w:t>
      </w:r>
      <w:r>
        <w:rPr>
          <w:w w:val="106"/>
          <w:sz w:val="22"/>
          <w:szCs w:val="22"/>
        </w:rPr>
        <w:t>kelemahan manaje</w:t>
      </w:r>
      <w:r>
        <w:rPr>
          <w:spacing w:val="1"/>
          <w:w w:val="106"/>
          <w:sz w:val="22"/>
          <w:szCs w:val="22"/>
        </w:rPr>
        <w:t>r</w:t>
      </w:r>
      <w:r>
        <w:rPr>
          <w:w w:val="95"/>
          <w:sz w:val="22"/>
          <w:szCs w:val="22"/>
        </w:rPr>
        <w:t>ia</w:t>
      </w:r>
      <w:r>
        <w:rPr>
          <w:spacing w:val="-2"/>
          <w:w w:val="95"/>
          <w:sz w:val="22"/>
          <w:szCs w:val="22"/>
        </w:rPr>
        <w:t>l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jende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tang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2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(</w:t>
      </w:r>
      <w:r>
        <w:rPr>
          <w:i/>
          <w:spacing w:val="-1"/>
          <w:w w:val="94"/>
          <w:sz w:val="22"/>
          <w:szCs w:val="22"/>
        </w:rPr>
        <w:t>A</w:t>
      </w:r>
      <w:r>
        <w:rPr>
          <w:i/>
          <w:w w:val="94"/>
          <w:sz w:val="22"/>
          <w:szCs w:val="22"/>
        </w:rPr>
        <w:t>tjeh</w:t>
      </w:r>
      <w:r>
        <w:rPr>
          <w:i/>
          <w:spacing w:val="12"/>
          <w:w w:val="94"/>
          <w:sz w:val="22"/>
          <w:szCs w:val="22"/>
        </w:rPr>
        <w:t xml:space="preserve"> </w:t>
      </w:r>
      <w:r>
        <w:rPr>
          <w:i/>
          <w:spacing w:val="-4"/>
          <w:w w:val="94"/>
          <w:sz w:val="22"/>
          <w:szCs w:val="22"/>
        </w:rPr>
        <w:t>P</w:t>
      </w:r>
      <w:r>
        <w:rPr>
          <w:i/>
          <w:w w:val="94"/>
          <w:sz w:val="22"/>
          <w:szCs w:val="22"/>
        </w:rPr>
        <w:t>ost</w:t>
      </w:r>
      <w:r>
        <w:rPr>
          <w:w w:val="94"/>
          <w:sz w:val="22"/>
          <w:szCs w:val="22"/>
        </w:rPr>
        <w:t>,</w:t>
      </w:r>
      <w:r>
        <w:rPr>
          <w:spacing w:val="-16"/>
          <w:w w:val="94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6"/>
          <w:sz w:val="22"/>
          <w:szCs w:val="22"/>
        </w:rPr>
        <w:t>asus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simul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or</w:t>
      </w:r>
      <w:r>
        <w:rPr>
          <w:spacing w:val="29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SIM</w:t>
      </w:r>
      <w:r>
        <w:rPr>
          <w:spacing w:val="-21"/>
          <w:w w:val="83"/>
          <w:sz w:val="22"/>
          <w:szCs w:val="22"/>
        </w:rPr>
        <w:t>,</w:t>
      </w:r>
      <w:r>
        <w:rPr>
          <w:w w:val="83"/>
          <w:sz w:val="22"/>
          <w:szCs w:val="22"/>
        </w:rPr>
        <w:t>”</w:t>
      </w:r>
      <w:r>
        <w:rPr>
          <w:spacing w:val="-10"/>
          <w:w w:val="8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27</w:t>
      </w:r>
    </w:p>
    <w:p w:rsidR="00A31BD9" w:rsidRDefault="00021A40">
      <w:pPr>
        <w:spacing w:before="1"/>
        <w:ind w:left="1100" w:right="6093"/>
        <w:jc w:val="both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gustus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2013)</w:t>
      </w:r>
    </w:p>
    <w:p w:rsidR="00A31BD9" w:rsidRDefault="00357B69">
      <w:pPr>
        <w:spacing w:before="47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580" style="position:absolute;left:0;text-align:left;margin-left:411.2pt;margin-top:170pt;width:0;height:0;z-index:-6988;mso-position-horizontal-relative:page" coordorigin="8224,3400" coordsize="0,0">
            <v:shape id="_x0000_s4581" style="position:absolute;left:8224;top:3400;width:0;height:0" coordorigin="8224,3400" coordsize="0,0" path="m8224,3400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sini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penga</w:t>
      </w:r>
      <w:r w:rsidR="00021A40">
        <w:rPr>
          <w:spacing w:val="1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uan</w:t>
      </w:r>
      <w:r w:rsidR="00021A40">
        <w:rPr>
          <w:spacing w:val="3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kesalahan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 xml:space="preserve">lebih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kecil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(</w:t>
      </w:r>
      <w:r w:rsidR="00021A40">
        <w:rPr>
          <w:spacing w:val="1"/>
          <w:w w:val="95"/>
          <w:sz w:val="22"/>
          <w:szCs w:val="22"/>
        </w:rPr>
        <w:t>“</w:t>
      </w:r>
      <w:r w:rsidR="00021A40">
        <w:rPr>
          <w:w w:val="95"/>
          <w:sz w:val="22"/>
          <w:szCs w:val="22"/>
        </w:rPr>
        <w:t>kelalaia</w:t>
      </w:r>
      <w:r w:rsidR="00021A40">
        <w:rPr>
          <w:spacing w:val="-7"/>
          <w:w w:val="95"/>
          <w:sz w:val="22"/>
          <w:szCs w:val="22"/>
        </w:rPr>
        <w:t>n</w:t>
      </w:r>
      <w:r w:rsidR="00021A40">
        <w:rPr>
          <w:w w:val="95"/>
          <w:sz w:val="22"/>
          <w:szCs w:val="22"/>
        </w:rPr>
        <w:t xml:space="preserve">”) </w:t>
      </w:r>
      <w:r w:rsidR="00021A40">
        <w:rPr>
          <w:spacing w:val="6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ketimbang   kesalahan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lebih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besar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82"/>
          <w:sz w:val="22"/>
          <w:szCs w:val="22"/>
        </w:rPr>
        <w:t>(</w:t>
      </w:r>
      <w:r w:rsidR="00021A40">
        <w:rPr>
          <w:spacing w:val="1"/>
          <w:w w:val="82"/>
          <w:sz w:val="22"/>
          <w:szCs w:val="22"/>
        </w:rPr>
        <w:t>“</w:t>
      </w:r>
      <w:r w:rsidR="00021A40">
        <w:rPr>
          <w:w w:val="103"/>
          <w:sz w:val="22"/>
          <w:szCs w:val="22"/>
        </w:rPr>
        <w:t>korups</w:t>
      </w:r>
      <w:r w:rsidR="00021A40">
        <w:rPr>
          <w:spacing w:val="2"/>
          <w:w w:val="103"/>
          <w:sz w:val="22"/>
          <w:szCs w:val="22"/>
        </w:rPr>
        <w:t>i</w:t>
      </w:r>
      <w:r w:rsidR="00021A40">
        <w:rPr>
          <w:w w:val="82"/>
          <w:sz w:val="22"/>
          <w:szCs w:val="22"/>
        </w:rPr>
        <w:t xml:space="preserve">”),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bersang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utan</w:t>
      </w:r>
      <w:r w:rsidR="00021A40">
        <w:rPr>
          <w:spacing w:val="5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mau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dipersalah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  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tuduhan</w:t>
      </w:r>
      <w:r w:rsidR="00021A40">
        <w:rPr>
          <w:spacing w:val="45"/>
          <w:w w:val="111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dikena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Kembali</w:t>
      </w:r>
      <w:r w:rsidR="00021A40">
        <w:rPr>
          <w:spacing w:val="-11"/>
          <w:w w:val="9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sini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menemu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12"/>
          <w:w w:val="10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asus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penola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tanggung</w:t>
      </w:r>
      <w:r w:rsidR="00021A40">
        <w:rPr>
          <w:spacing w:val="30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tas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tugas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diemban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33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ni memasti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seluruh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di 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kendali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berjalan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7"/>
          <w:w w:val="111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bai</w:t>
      </w:r>
      <w:r w:rsidR="00021A40">
        <w:rPr>
          <w:spacing w:val="3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27"/>
          <w:w w:val="98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ti</w:t>
      </w:r>
      <w:r w:rsidR="00021A40">
        <w:rPr>
          <w:spacing w:val="-5"/>
          <w:w w:val="107"/>
          <w:sz w:val="22"/>
          <w:szCs w:val="22"/>
        </w:rPr>
        <w:t>b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dan  bersih.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oal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salah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tida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da</w:t>
      </w:r>
      <w:r w:rsidR="00021A40">
        <w:rPr>
          <w:spacing w:val="3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asus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ini,</w:t>
      </w:r>
      <w:r w:rsidR="00021A40">
        <w:rPr>
          <w:spacing w:val="-15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urusan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sz w:val="22"/>
          <w:szCs w:val="22"/>
        </w:rPr>
        <w:t>ita.</w:t>
      </w:r>
      <w:r w:rsidR="00021A40">
        <w:rPr>
          <w:spacing w:val="-28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ang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pelaja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ini</w:t>
      </w:r>
      <w:r w:rsidR="00021A40">
        <w:rPr>
          <w:spacing w:val="-16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ap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w w:val="109"/>
          <w:sz w:val="22"/>
          <w:szCs w:val="22"/>
        </w:rPr>
        <w:t>menghadapi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sebuah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tuduhan.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1100" w:right="2815"/>
        <w:jc w:val="both"/>
        <w:rPr>
          <w:sz w:val="28"/>
          <w:szCs w:val="28"/>
        </w:rPr>
      </w:pPr>
      <w:r>
        <w:pict>
          <v:group id="_x0000_s4578" style="position:absolute;left:0;text-align:left;margin-left:60pt;margin-top:18.65pt;width:349.2pt;height:0;z-index:-6990;mso-position-horizontal-relative:page" coordorigin="1200,373" coordsize="6984,0">
            <v:shape id="_x0000_s4579" style="position:absolute;left:1200;top:373;width:6984;height:0" coordorigin="1200,373" coordsize="6984,0" path="m1200,37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576" style="position:absolute;left:0;text-align:left;margin-left:56pt;margin-top:18.65pt;width:0;height:0;z-index:-6989;mso-position-horizontal-relative:page" coordorigin="1120,373" coordsize="0,0">
            <v:shape id="_x0000_s4577" style="position:absolute;left:1120;top:373;width:0;height:0" coordorigin="1120,373" coordsize="0,0" path="m1120,37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18"/>
          <w:w w:val="82"/>
          <w:sz w:val="28"/>
          <w:szCs w:val="28"/>
        </w:rPr>
        <w:t>T</w:t>
      </w:r>
      <w:r w:rsidR="00021A40">
        <w:rPr>
          <w:b/>
          <w:color w:val="0076A3"/>
          <w:w w:val="110"/>
          <w:sz w:val="28"/>
          <w:szCs w:val="28"/>
        </w:rPr>
        <w:t>anggung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j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w</w:t>
      </w:r>
      <w:r w:rsidR="00021A40">
        <w:rPr>
          <w:b/>
          <w:color w:val="0076A3"/>
          <w:sz w:val="28"/>
          <w:szCs w:val="28"/>
        </w:rPr>
        <w:t>ab</w:t>
      </w:r>
      <w:r w:rsidR="00021A40">
        <w:rPr>
          <w:b/>
          <w:color w:val="0076A3"/>
          <w:spacing w:val="10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4"/>
          <w:sz w:val="28"/>
          <w:szCs w:val="28"/>
        </w:rPr>
        <w:t>ed</w:t>
      </w:r>
      <w:r w:rsidR="00021A40">
        <w:rPr>
          <w:b/>
          <w:color w:val="0076A3"/>
          <w:spacing w:val="-2"/>
          <w:w w:val="114"/>
          <w:sz w:val="28"/>
          <w:szCs w:val="28"/>
        </w:rPr>
        <w:t>e</w:t>
      </w:r>
      <w:r w:rsidR="00021A40">
        <w:rPr>
          <w:b/>
          <w:color w:val="0076A3"/>
          <w:spacing w:val="-2"/>
          <w:w w:val="105"/>
          <w:sz w:val="28"/>
          <w:szCs w:val="28"/>
        </w:rPr>
        <w:t>w</w:t>
      </w:r>
      <w:r w:rsidR="00021A40">
        <w:rPr>
          <w:b/>
          <w:color w:val="0076A3"/>
          <w:w w:val="106"/>
          <w:sz w:val="28"/>
          <w:szCs w:val="28"/>
        </w:rPr>
        <w:t>asaan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574" style="position:absolute;left:0;text-align:left;margin-left:411.2pt;margin-top:137.75pt;width:0;height:0;z-index:-6985;mso-position-horizontal-relative:page" coordorigin="8224,2755" coordsize="0,0">
            <v:shape id="_x0000_s4575" style="position:absolute;left:8224;top:2755;width:0;height:0" coordorigin="8224,2755" coordsize="0,0" path="m8224,2755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asaan  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dilih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tanggung</w:t>
      </w:r>
      <w:r w:rsidR="00021A40">
        <w:rPr>
          <w:spacing w:val="10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14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apa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ia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kerja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usia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muda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setiap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tanggung</w:t>
      </w:r>
      <w:r w:rsidR="00021A40">
        <w:rPr>
          <w:spacing w:val="1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belaja</w:t>
      </w:r>
      <w:r w:rsidR="00021A40">
        <w:rPr>
          <w:spacing w:val="-12"/>
          <w:w w:val="104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7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engapa? 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3"/>
          <w:sz w:val="22"/>
          <w:szCs w:val="22"/>
        </w:rPr>
        <w:t>nilah</w:t>
      </w:r>
      <w:r w:rsidR="00021A40">
        <w:rPr>
          <w:spacing w:val="17"/>
          <w:w w:val="10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aktu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106"/>
          <w:sz w:val="22"/>
          <w:szCs w:val="22"/>
        </w:rPr>
        <w:t>mempersiap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 xml:space="preserve">an </w:t>
      </w:r>
      <w:r w:rsidR="00021A40">
        <w:rPr>
          <w:spacing w:val="1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   memi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ul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tanggung </w:t>
      </w:r>
      <w:r w:rsidR="00021A40">
        <w:rPr>
          <w:spacing w:val="7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lebih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besa</w:t>
      </w:r>
      <w:r w:rsidR="00021A40">
        <w:rPr>
          <w:spacing w:val="-12"/>
          <w:w w:val="107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aitu  menjalani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kehidupan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5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engah</w:t>
      </w:r>
      <w:r w:rsidR="00021A40">
        <w:rPr>
          <w:spacing w:val="41"/>
          <w:w w:val="111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53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dalam me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yumbang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35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enaga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  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lebih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bai</w:t>
      </w:r>
      <w:r w:rsidR="00021A40">
        <w:rPr>
          <w:spacing w:val="3"/>
          <w:w w:val="101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 w:right="975"/>
        <w:jc w:val="both"/>
        <w:rPr>
          <w:sz w:val="28"/>
          <w:szCs w:val="28"/>
        </w:rPr>
      </w:pPr>
      <w:r>
        <w:pict>
          <v:group id="_x0000_s4572" style="position:absolute;left:0;text-align:left;margin-left:60pt;margin-top:18.75pt;width:349.2pt;height:0;z-index:-6987;mso-position-horizontal-relative:page" coordorigin="1200,375" coordsize="6984,0">
            <v:shape id="_x0000_s4573" style="position:absolute;left:1200;top:375;width:6984;height:0" coordorigin="1200,375" coordsize="6984,0" path="m1200,37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570" style="position:absolute;left:0;text-align:left;margin-left:56pt;margin-top:18.75pt;width:0;height:0;z-index:-6986;mso-position-horizontal-relative:page" coordorigin="1120,375" coordsize="0,0">
            <v:shape id="_x0000_s4571" style="position:absolute;left:1120;top:375;width:0;height:0" coordorigin="1120,375" coordsize="0,0" path="m1120,37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-18"/>
          <w:w w:val="82"/>
          <w:sz w:val="28"/>
          <w:szCs w:val="28"/>
        </w:rPr>
        <w:t>T</w:t>
      </w:r>
      <w:r w:rsidR="00021A40">
        <w:rPr>
          <w:b/>
          <w:color w:val="0076A3"/>
          <w:w w:val="110"/>
          <w:sz w:val="28"/>
          <w:szCs w:val="28"/>
        </w:rPr>
        <w:t>anggung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j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w</w:t>
      </w:r>
      <w:r w:rsidR="00021A40">
        <w:rPr>
          <w:b/>
          <w:color w:val="0076A3"/>
          <w:sz w:val="28"/>
          <w:szCs w:val="28"/>
        </w:rPr>
        <w:t>ab</w:t>
      </w:r>
      <w:r w:rsidR="00021A40">
        <w:rPr>
          <w:b/>
          <w:color w:val="0076A3"/>
          <w:spacing w:val="10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embangun</w:t>
      </w:r>
      <w:r w:rsidR="00021A40">
        <w:rPr>
          <w:b/>
          <w:color w:val="0076A3"/>
          <w:spacing w:val="4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06"/>
          <w:sz w:val="28"/>
          <w:szCs w:val="28"/>
        </w:rPr>
        <w:t>as</w:t>
      </w:r>
      <w:r w:rsidR="00021A40">
        <w:rPr>
          <w:b/>
          <w:color w:val="0076A3"/>
          <w:spacing w:val="-2"/>
          <w:w w:val="106"/>
          <w:sz w:val="28"/>
          <w:szCs w:val="28"/>
        </w:rPr>
        <w:t>y</w:t>
      </w:r>
      <w:r w:rsidR="00021A40">
        <w:rPr>
          <w:b/>
          <w:color w:val="0076A3"/>
          <w:w w:val="96"/>
          <w:sz w:val="28"/>
          <w:szCs w:val="28"/>
        </w:rPr>
        <w:t>a</w:t>
      </w:r>
      <w:r w:rsidR="00021A40">
        <w:rPr>
          <w:b/>
          <w:color w:val="0076A3"/>
          <w:spacing w:val="-3"/>
          <w:w w:val="96"/>
          <w:sz w:val="28"/>
          <w:szCs w:val="28"/>
        </w:rPr>
        <w:t>r</w:t>
      </w:r>
      <w:r w:rsidR="00021A40">
        <w:rPr>
          <w:b/>
          <w:color w:val="0076A3"/>
          <w:w w:val="101"/>
          <w:sz w:val="28"/>
          <w:szCs w:val="28"/>
        </w:rPr>
        <w:t>a</w:t>
      </w:r>
      <w:r w:rsidR="00021A40">
        <w:rPr>
          <w:b/>
          <w:color w:val="0076A3"/>
          <w:spacing w:val="1"/>
          <w:w w:val="101"/>
          <w:sz w:val="28"/>
          <w:szCs w:val="28"/>
        </w:rPr>
        <w:t>k</w:t>
      </w:r>
      <w:r w:rsidR="00021A40">
        <w:rPr>
          <w:b/>
          <w:color w:val="0076A3"/>
          <w:spacing w:val="-2"/>
          <w:w w:val="105"/>
          <w:sz w:val="28"/>
          <w:szCs w:val="28"/>
        </w:rPr>
        <w:t>a</w:t>
      </w:r>
      <w:r w:rsidR="00021A40">
        <w:rPr>
          <w:b/>
          <w:color w:val="0076A3"/>
          <w:w w:val="110"/>
          <w:sz w:val="28"/>
          <w:szCs w:val="28"/>
        </w:rPr>
        <w:t>t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etiap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kelompok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nama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ga.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individ</w:t>
      </w:r>
      <w:r>
        <w:rPr>
          <w:spacing w:val="-2"/>
          <w:w w:val="102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setiap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kelompo</w:t>
      </w:r>
      <w:r>
        <w:rPr>
          <w:spacing w:val="4"/>
          <w:w w:val="104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 xml:space="preserve">en, </w:t>
      </w:r>
      <w:r>
        <w:rPr>
          <w:sz w:val="22"/>
          <w:szCs w:val="22"/>
        </w:rPr>
        <w:t>sudah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pacing w:val="8"/>
          <w:w w:val="10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lastRenderedPageBreak/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masing-masing</w:t>
      </w:r>
      <w:r>
        <w:rPr>
          <w:spacing w:val="16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yumbang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anan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pembangunan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w w:val="107"/>
          <w:sz w:val="22"/>
          <w:szCs w:val="22"/>
        </w:rPr>
        <w:lastRenderedPageBreak/>
        <w:t>Sumbangan</w:t>
      </w:r>
      <w:r>
        <w:rPr>
          <w:spacing w:val="3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sebanding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4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usia,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kede</w:t>
      </w:r>
      <w:r>
        <w:rPr>
          <w:spacing w:val="-1"/>
          <w:w w:val="110"/>
          <w:sz w:val="22"/>
          <w:szCs w:val="22"/>
        </w:rPr>
        <w:t>w</w:t>
      </w:r>
      <w:r>
        <w:rPr>
          <w:w w:val="110"/>
          <w:sz w:val="22"/>
          <w:szCs w:val="22"/>
        </w:rPr>
        <w:t xml:space="preserve">asaan dan </w:t>
      </w:r>
      <w:r>
        <w:rPr>
          <w:w w:val="108"/>
          <w:sz w:val="22"/>
          <w:szCs w:val="22"/>
        </w:rPr>
        <w:t xml:space="preserve">kemampuan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2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keci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,</w:t>
      </w:r>
      <w:r>
        <w:rPr>
          <w:spacing w:val="8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2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lebih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</w:t>
      </w:r>
      <w:r>
        <w:rPr>
          <w:spacing w:val="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tuan</w:t>
      </w:r>
      <w:r>
        <w:rPr>
          <w:spacing w:val="-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tumbuh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kembang</w:t>
      </w:r>
      <w:r>
        <w:rPr>
          <w:spacing w:val="-1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ga,</w:t>
      </w:r>
      <w:r>
        <w:rPr>
          <w:spacing w:val="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bai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Namun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langsung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erus-menerus</w:t>
      </w:r>
      <w:r>
        <w:rPr>
          <w:spacing w:val="-2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 xml:space="preserve">ian.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kelak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yumbang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besa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banding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 dengan</w:t>
      </w:r>
      <w:r>
        <w:rPr>
          <w:spacing w:val="2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pemalas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mau 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6"/>
          <w:sz w:val="22"/>
          <w:szCs w:val="22"/>
        </w:rPr>
        <w:t>mempersiap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erjun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kela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.</w:t>
      </w:r>
      <w:r>
        <w:rPr>
          <w:spacing w:val="39"/>
          <w:w w:val="9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kelak?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</w:t>
      </w:r>
      <w:r>
        <w:rPr>
          <w:spacing w:val="-1"/>
          <w:w w:val="108"/>
          <w:sz w:val="22"/>
          <w:szCs w:val="22"/>
        </w:rPr>
        <w:t>w</w:t>
      </w:r>
      <w:r>
        <w:rPr>
          <w:w w:val="102"/>
          <w:sz w:val="22"/>
          <w:szCs w:val="22"/>
        </w:rPr>
        <w:t xml:space="preserve">asa,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ibusi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besar 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lua</w:t>
      </w:r>
      <w:r>
        <w:rPr>
          <w:spacing w:val="-2"/>
          <w:w w:val="103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besar  kemung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inan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malah 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0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beban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pengemi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6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 </w:t>
      </w:r>
      <w:r>
        <w:rPr>
          <w:w w:val="104"/>
          <w:sz w:val="22"/>
          <w:szCs w:val="22"/>
        </w:rPr>
        <w:t>mas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4"/>
          <w:w w:val="104"/>
          <w:sz w:val="22"/>
          <w:szCs w:val="22"/>
        </w:rPr>
        <w:t>k</w:t>
      </w:r>
      <w:r>
        <w:rPr>
          <w:spacing w:val="-1"/>
          <w:w w:val="104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</w:t>
      </w:r>
      <w:r>
        <w:rPr>
          <w:spacing w:val="-2"/>
          <w:w w:val="107"/>
          <w:sz w:val="22"/>
          <w:szCs w:val="22"/>
        </w:rPr>
        <w:t>r</w:t>
      </w:r>
      <w:r>
        <w:rPr>
          <w:w w:val="103"/>
          <w:sz w:val="22"/>
          <w:szCs w:val="22"/>
        </w:rPr>
        <w:t>odukti</w:t>
      </w:r>
      <w:r>
        <w:rPr>
          <w:spacing w:val="-7"/>
          <w:w w:val="103"/>
          <w:sz w:val="22"/>
          <w:szCs w:val="22"/>
        </w:rPr>
        <w:t>f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John </w:t>
      </w:r>
      <w:r>
        <w:rPr>
          <w:spacing w:val="13"/>
          <w:sz w:val="22"/>
          <w:szCs w:val="22"/>
        </w:rPr>
        <w:t xml:space="preserve"> </w:t>
      </w:r>
      <w:r>
        <w:rPr>
          <w:spacing w:val="-17"/>
          <w:w w:val="83"/>
          <w:sz w:val="22"/>
          <w:szCs w:val="22"/>
        </w:rPr>
        <w:t>F</w:t>
      </w:r>
      <w:r>
        <w:rPr>
          <w:w w:val="83"/>
          <w:sz w:val="22"/>
          <w:szCs w:val="22"/>
        </w:rPr>
        <w:t xml:space="preserve">. </w:t>
      </w:r>
      <w:r>
        <w:rPr>
          <w:spacing w:val="4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Kennedy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“</w:t>
      </w:r>
      <w:r>
        <w:rPr>
          <w:spacing w:val="1"/>
          <w:w w:val="87"/>
          <w:sz w:val="22"/>
          <w:szCs w:val="22"/>
        </w:rPr>
        <w:t>D</w:t>
      </w:r>
      <w:r>
        <w:rPr>
          <w:w w:val="110"/>
          <w:sz w:val="22"/>
          <w:szCs w:val="22"/>
        </w:rPr>
        <w:t>o</w:t>
      </w:r>
      <w:r>
        <w:rPr>
          <w:spacing w:val="-7"/>
          <w:w w:val="110"/>
          <w:sz w:val="22"/>
          <w:szCs w:val="22"/>
        </w:rPr>
        <w:t>n</w:t>
      </w:r>
      <w:r>
        <w:rPr>
          <w:spacing w:val="-2"/>
          <w:w w:val="62"/>
          <w:sz w:val="22"/>
          <w:szCs w:val="22"/>
        </w:rPr>
        <w:t>’</w:t>
      </w:r>
      <w:r>
        <w:rPr>
          <w:w w:val="119"/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ask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do</w:t>
      </w:r>
      <w:r>
        <w:rPr>
          <w:spacing w:val="3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o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sk</w:t>
      </w:r>
      <w:r>
        <w:rPr>
          <w:spacing w:val="10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wh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do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10"/>
          <w:sz w:val="22"/>
          <w:szCs w:val="22"/>
        </w:rPr>
        <w:t>ou</w:t>
      </w:r>
      <w:r>
        <w:rPr>
          <w:spacing w:val="-1"/>
          <w:w w:val="110"/>
          <w:sz w:val="22"/>
          <w:szCs w:val="22"/>
        </w:rPr>
        <w:t>n</w:t>
      </w:r>
      <w:r>
        <w:rPr>
          <w:w w:val="107"/>
          <w:sz w:val="22"/>
          <w:szCs w:val="22"/>
        </w:rPr>
        <w:t>t</w:t>
      </w:r>
      <w:r>
        <w:rPr>
          <w:spacing w:val="6"/>
          <w:w w:val="107"/>
          <w:sz w:val="22"/>
          <w:szCs w:val="22"/>
        </w:rPr>
        <w:t>r</w:t>
      </w:r>
      <w:r>
        <w:rPr>
          <w:spacing w:val="-9"/>
          <w:w w:val="94"/>
          <w:sz w:val="22"/>
          <w:szCs w:val="22"/>
        </w:rPr>
        <w:t>y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8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Jangan</w:t>
      </w:r>
      <w:r>
        <w:rPr>
          <w:sz w:val="22"/>
          <w:szCs w:val="22"/>
        </w:rPr>
        <w:t xml:space="preserve"> 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w w:val="108"/>
          <w:sz w:val="22"/>
          <w:szCs w:val="22"/>
        </w:rPr>
        <w:t>nega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amu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kepadam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imu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nega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Jelas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anju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sudah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menunggu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apa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 harus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19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-1"/>
          <w:sz w:val="22"/>
          <w:szCs w:val="22"/>
        </w:rPr>
        <w:t xml:space="preserve"> 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w w:val="90"/>
          <w:sz w:val="22"/>
          <w:szCs w:val="22"/>
        </w:rPr>
        <w:t>Di</w:t>
      </w:r>
      <w:r>
        <w:rPr>
          <w:spacing w:val="2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2"/>
          <w:w w:val="9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Nehemia,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4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ehuda,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juru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minum 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36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tahsasta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ersia.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pacing w:val="30"/>
          <w:w w:val="10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tu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mendudu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Namun  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inda 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Nehemia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mu</w:t>
      </w:r>
      <w:r>
        <w:rPr>
          <w:spacing w:val="-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am </w:t>
      </w:r>
      <w:r>
        <w:rPr>
          <w:sz w:val="22"/>
          <w:szCs w:val="22"/>
        </w:rPr>
        <w:t>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37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0"/>
          <w:sz w:val="22"/>
          <w:szCs w:val="22"/>
        </w:rPr>
        <w:t>mengganggu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Nehemia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pun </w:t>
      </w:r>
      <w:r>
        <w:rPr>
          <w:w w:val="107"/>
          <w:sz w:val="22"/>
          <w:szCs w:val="22"/>
        </w:rPr>
        <w:t>men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 kegundahan</w:t>
      </w:r>
      <w:r>
        <w:rPr>
          <w:spacing w:val="3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“Bagaimana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mu</w:t>
      </w:r>
      <w:r>
        <w:rPr>
          <w:spacing w:val="-1"/>
          <w:w w:val="106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am,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kota,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3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ubu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nenek 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o</w:t>
      </w:r>
      <w:r>
        <w:rPr>
          <w:spacing w:val="-1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 menjadi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8"/>
          <w:sz w:val="22"/>
          <w:szCs w:val="22"/>
        </w:rPr>
        <w:t>eru</w:t>
      </w:r>
      <w:r>
        <w:rPr>
          <w:spacing w:val="-1"/>
          <w:w w:val="108"/>
          <w:sz w:val="22"/>
          <w:szCs w:val="22"/>
        </w:rPr>
        <w:t>n</w:t>
      </w:r>
      <w:r>
        <w:rPr>
          <w:w w:val="111"/>
          <w:sz w:val="22"/>
          <w:szCs w:val="22"/>
        </w:rPr>
        <w:t xml:space="preserve">tuhan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pi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tu-pi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tu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ge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ban</w:t>
      </w:r>
      <w:r>
        <w:rPr>
          <w:spacing w:val="-1"/>
          <w:w w:val="107"/>
          <w:sz w:val="22"/>
          <w:szCs w:val="22"/>
        </w:rPr>
        <w:t>g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habis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api?”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(Neh.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2:3)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endengar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aban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itu 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inda </w:t>
      </w:r>
      <w:r>
        <w:rPr>
          <w:spacing w:val="46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1"/>
          <w:w w:val="97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menolon</w:t>
      </w:r>
      <w:r>
        <w:rPr>
          <w:spacing w:val="-1"/>
          <w:w w:val="105"/>
          <w:sz w:val="22"/>
          <w:szCs w:val="22"/>
        </w:rPr>
        <w:t>g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a.</w:t>
      </w:r>
      <w:r>
        <w:rPr>
          <w:spacing w:val="3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Nehemia 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pacing w:val="-17"/>
          <w:w w:val="92"/>
          <w:sz w:val="22"/>
          <w:szCs w:val="22"/>
        </w:rPr>
        <w:t>“</w:t>
      </w:r>
      <w:r>
        <w:rPr>
          <w:w w:val="92"/>
          <w:sz w:val="22"/>
          <w:szCs w:val="22"/>
        </w:rPr>
        <w:t>Ji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a</w:t>
      </w:r>
      <w:r>
        <w:rPr>
          <w:spacing w:val="29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menganggap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lastRenderedPageBreak/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kenan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hambamu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ini, utuslah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ehuda,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1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ubu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nenek 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o</w:t>
      </w:r>
      <w:r>
        <w:rPr>
          <w:spacing w:val="-1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membangun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47"/>
          <w:w w:val="10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kembali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0"/>
          <w:sz w:val="22"/>
          <w:szCs w:val="22"/>
        </w:rPr>
        <w:t>aban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Nehemia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 xml:space="preserve">ni 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Nehemia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melepas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istana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3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1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10"/>
          <w:sz w:val="22"/>
          <w:szCs w:val="22"/>
        </w:rPr>
        <w:t>membangun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leluhu</w:t>
      </w:r>
      <w:r>
        <w:rPr>
          <w:spacing w:val="1"/>
          <w:w w:val="104"/>
          <w:sz w:val="22"/>
          <w:szCs w:val="22"/>
        </w:rPr>
        <w:t>r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an!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ebuah  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ting</w:t>
      </w:r>
      <w:r>
        <w:rPr>
          <w:spacing w:val="-1"/>
          <w:w w:val="108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12"/>
          <w:w w:val="8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is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Nehemia,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2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</w:t>
      </w:r>
      <w:r>
        <w:rPr>
          <w:spacing w:val="2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101"/>
          <w:sz w:val="22"/>
          <w:szCs w:val="22"/>
        </w:rPr>
        <w:t>i</w:t>
      </w:r>
      <w:r>
        <w:rPr>
          <w:spacing w:val="-3"/>
          <w:w w:val="10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elum</w:t>
      </w:r>
      <w:r>
        <w:rPr>
          <w:spacing w:val="4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istime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 Nehemia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bersedia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melepas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demi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tugas</w:t>
      </w:r>
      <w:r>
        <w:rPr>
          <w:spacing w:val="4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6"/>
          <w:sz w:val="22"/>
          <w:szCs w:val="22"/>
        </w:rPr>
        <w:t>pang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ilan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-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tanah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ai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a!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021A40">
      <w:pPr>
        <w:ind w:left="1100" w:right="3935"/>
        <w:jc w:val="both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elisah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nak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angsa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di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-2"/>
          <w:w w:val="91"/>
          <w:sz w:val="22"/>
          <w:szCs w:val="22"/>
        </w:rPr>
        <w:t>L</w:t>
      </w:r>
      <w:r>
        <w:rPr>
          <w:b/>
          <w:w w:val="91"/>
          <w:sz w:val="22"/>
          <w:szCs w:val="22"/>
        </w:rPr>
        <w:t>uar</w:t>
      </w:r>
      <w:r>
        <w:rPr>
          <w:b/>
          <w:spacing w:val="-2"/>
          <w:w w:val="91"/>
          <w:sz w:val="22"/>
          <w:szCs w:val="22"/>
        </w:rPr>
        <w:t xml:space="preserve"> </w:t>
      </w:r>
      <w:r>
        <w:rPr>
          <w:b/>
          <w:spacing w:val="-1"/>
          <w:w w:val="95"/>
          <w:sz w:val="22"/>
          <w:szCs w:val="22"/>
        </w:rPr>
        <w:t>N</w:t>
      </w:r>
      <w:r>
        <w:rPr>
          <w:b/>
          <w:w w:val="108"/>
          <w:sz w:val="22"/>
          <w:szCs w:val="22"/>
        </w:rPr>
        <w:t>egeri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belajar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luar </w:t>
      </w:r>
      <w:r>
        <w:rPr>
          <w:w w:val="110"/>
          <w:sz w:val="22"/>
          <w:szCs w:val="22"/>
        </w:rPr>
        <w:t>nege</w:t>
      </w:r>
      <w:r>
        <w:rPr>
          <w:spacing w:val="1"/>
          <w:w w:val="110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14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 di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kegelisahan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hadapan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pilihan,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tinggal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nege</w:t>
      </w:r>
      <w:r>
        <w:rPr>
          <w:spacing w:val="1"/>
          <w:w w:val="110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i,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tanah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air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Nehemia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mengabdi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bangsa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tanah</w:t>
      </w:r>
      <w:r>
        <w:rPr>
          <w:spacing w:val="4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ai</w:t>
      </w:r>
      <w:r>
        <w:rPr>
          <w:spacing w:val="-12"/>
          <w:w w:val="99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/>
        <w:ind w:left="1384" w:right="249"/>
        <w:jc w:val="both"/>
        <w:rPr>
          <w:sz w:val="22"/>
          <w:szCs w:val="22"/>
        </w:rPr>
      </w:pPr>
      <w:r>
        <w:pict>
          <v:group id="_x0000_s4568" style="position:absolute;left:0;text-align:left;margin-left:58pt;margin-top:19.15pt;width:350.15pt;height:0;z-index:-6981;mso-position-horizontal-relative:page" coordorigin="1160,383" coordsize="7003,0">
            <v:shape id="_x0000_s4569" style="position:absolute;left:1160;top:383;width:7003;height:0" coordorigin="1160,383" coordsize="7003,0" path="m8164,383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66" style="position:absolute;left:0;text-align:left;margin-left:412.2pt;margin-top:19.15pt;width:0;height:0;z-index:-6978;mso-position-horizontal-relative:page" coordorigin="8244,383" coordsize="0,0">
            <v:shape id="_x0000_s4567" style="position:absolute;left:8244;top:383;width:0;height:0" coordorigin="8244,383" coordsize="0,0" path="m8244,383r,e" filled="f" strokeweight="2pt">
              <v:path arrowok="t"/>
            </v:shape>
            <w10:wrap anchorx="page"/>
          </v:group>
        </w:pict>
      </w:r>
      <w:r>
        <w:pict>
          <v:group id="_x0000_s4564" style="position:absolute;left:0;text-align:left;margin-left:56pt;margin-top:19.15pt;width:0;height:0;z-index:-6977;mso-position-horizontal-relative:page" coordorigin="1120,383" coordsize="0,0">
            <v:shape id="_x0000_s4565" style="position:absolute;left:1120;top:383;width:0;height:0" coordorigin="1120,383" coordsize="0,0" path="m1120,383r,e" filled="f" strokeweight="2pt">
              <v:path arrowok="t"/>
            </v:shape>
            <w10:wrap anchorx="page"/>
          </v:group>
        </w:pic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1"/>
          <w:w w:val="90"/>
          <w:sz w:val="22"/>
          <w:szCs w:val="22"/>
        </w:rPr>
        <w:t>k</w:t>
      </w:r>
      <w:r w:rsidR="00021A40">
        <w:rPr>
          <w:w w:val="113"/>
          <w:sz w:val="22"/>
          <w:szCs w:val="22"/>
        </w:rPr>
        <w:t>ut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cupli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sebuah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tulisan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melu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kegelisahan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itu: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357B69">
      <w:pPr>
        <w:ind w:left="1440" w:right="830"/>
        <w:jc w:val="both"/>
        <w:rPr>
          <w:sz w:val="22"/>
          <w:szCs w:val="22"/>
        </w:rPr>
      </w:pPr>
      <w:r>
        <w:pict>
          <v:group id="_x0000_s4562" style="position:absolute;left:0;text-align:left;margin-left:56pt;margin-top:1.4pt;width:0;height:316.95pt;z-index:-6984;mso-position-horizontal-relative:page" coordorigin="1120,28" coordsize="0,6339">
            <v:shape id="_x0000_s4563" style="position:absolute;left:1120;top:28;width:0;height:6339" coordorigin="1120,28" coordsize="0,6339" path="m1120,28r,6339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b/>
          <w:w w:val="98"/>
          <w:sz w:val="22"/>
          <w:szCs w:val="22"/>
        </w:rPr>
        <w:t>“</w:t>
      </w:r>
      <w:r w:rsidR="00021A40">
        <w:rPr>
          <w:b/>
          <w:spacing w:val="-4"/>
          <w:w w:val="98"/>
          <w:sz w:val="22"/>
          <w:szCs w:val="22"/>
        </w:rPr>
        <w:t>K</w:t>
      </w:r>
      <w:r w:rsidR="00021A40">
        <w:rPr>
          <w:b/>
          <w:w w:val="98"/>
          <w:sz w:val="22"/>
          <w:szCs w:val="22"/>
        </w:rPr>
        <w:t>embali</w:t>
      </w:r>
      <w:r w:rsidR="00021A40">
        <w:rPr>
          <w:b/>
          <w:spacing w:val="-1"/>
          <w:w w:val="98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enga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di</w:t>
      </w:r>
      <w:r w:rsidR="00021A40">
        <w:rPr>
          <w:b/>
          <w:spacing w:val="30"/>
          <w:sz w:val="22"/>
          <w:szCs w:val="22"/>
        </w:rPr>
        <w:t xml:space="preserve"> </w:t>
      </w:r>
      <w:r w:rsidR="00021A40">
        <w:rPr>
          <w:b/>
          <w:spacing w:val="-3"/>
          <w:sz w:val="22"/>
          <w:szCs w:val="22"/>
        </w:rPr>
        <w:t>k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spacing w:val="-15"/>
          <w:w w:val="82"/>
          <w:sz w:val="22"/>
          <w:szCs w:val="22"/>
        </w:rPr>
        <w:t>T</w:t>
      </w:r>
      <w:r w:rsidR="00021A40">
        <w:rPr>
          <w:b/>
          <w:w w:val="105"/>
          <w:sz w:val="22"/>
          <w:szCs w:val="22"/>
        </w:rPr>
        <w:t>anah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-1"/>
          <w:w w:val="89"/>
          <w:sz w:val="22"/>
          <w:szCs w:val="22"/>
        </w:rPr>
        <w:t>A</w:t>
      </w:r>
      <w:r w:rsidR="00021A40">
        <w:rPr>
          <w:b/>
          <w:w w:val="89"/>
          <w:sz w:val="22"/>
          <w:szCs w:val="22"/>
        </w:rPr>
        <w:t>ir</w:t>
      </w:r>
      <w:r w:rsidR="00021A40">
        <w:rPr>
          <w:b/>
          <w:spacing w:val="-2"/>
          <w:w w:val="89"/>
          <w:sz w:val="22"/>
          <w:szCs w:val="22"/>
        </w:rPr>
        <w:t xml:space="preserve"> 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tau</w:t>
      </w:r>
      <w:r w:rsidR="00021A40">
        <w:rPr>
          <w:b/>
          <w:spacing w:val="13"/>
          <w:sz w:val="22"/>
          <w:szCs w:val="22"/>
        </w:rPr>
        <w:t xml:space="preserve"> </w:t>
      </w:r>
      <w:r w:rsidR="00021A40">
        <w:rPr>
          <w:b/>
          <w:spacing w:val="1"/>
          <w:w w:val="98"/>
          <w:sz w:val="22"/>
          <w:szCs w:val="22"/>
        </w:rPr>
        <w:t>B</w:t>
      </w:r>
      <w:r w:rsidR="00021A40">
        <w:rPr>
          <w:b/>
          <w:w w:val="98"/>
          <w:sz w:val="22"/>
          <w:szCs w:val="22"/>
        </w:rPr>
        <w:t>e</w:t>
      </w:r>
      <w:r w:rsidR="00021A40">
        <w:rPr>
          <w:b/>
          <w:spacing w:val="-1"/>
          <w:w w:val="98"/>
          <w:sz w:val="22"/>
          <w:szCs w:val="22"/>
        </w:rPr>
        <w:t>r</w:t>
      </w:r>
      <w:r w:rsidR="00021A40">
        <w:rPr>
          <w:b/>
          <w:spacing w:val="1"/>
          <w:w w:val="98"/>
          <w:sz w:val="22"/>
          <w:szCs w:val="22"/>
        </w:rPr>
        <w:t>k</w:t>
      </w:r>
      <w:r w:rsidR="00021A40">
        <w:rPr>
          <w:b/>
          <w:w w:val="98"/>
          <w:sz w:val="22"/>
          <w:szCs w:val="22"/>
        </w:rPr>
        <w:t>a</w:t>
      </w:r>
      <w:r w:rsidR="00021A40">
        <w:rPr>
          <w:b/>
          <w:spacing w:val="4"/>
          <w:w w:val="98"/>
          <w:sz w:val="22"/>
          <w:szCs w:val="22"/>
        </w:rPr>
        <w:t>r</w:t>
      </w:r>
      <w:r w:rsidR="00021A40">
        <w:rPr>
          <w:b/>
          <w:spacing w:val="-2"/>
          <w:w w:val="98"/>
          <w:sz w:val="22"/>
          <w:szCs w:val="22"/>
        </w:rPr>
        <w:t>y</w:t>
      </w:r>
      <w:r w:rsidR="00021A40">
        <w:rPr>
          <w:b/>
          <w:w w:val="98"/>
          <w:sz w:val="22"/>
          <w:szCs w:val="22"/>
        </w:rPr>
        <w:t>a</w:t>
      </w:r>
      <w:r w:rsidR="00021A40">
        <w:rPr>
          <w:b/>
          <w:spacing w:val="-5"/>
          <w:w w:val="9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di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spacing w:val="-2"/>
          <w:w w:val="91"/>
          <w:sz w:val="22"/>
          <w:szCs w:val="22"/>
        </w:rPr>
        <w:t>L</w:t>
      </w:r>
      <w:r w:rsidR="00021A40">
        <w:rPr>
          <w:b/>
          <w:w w:val="91"/>
          <w:sz w:val="22"/>
          <w:szCs w:val="22"/>
        </w:rPr>
        <w:t>uar</w:t>
      </w:r>
      <w:r w:rsidR="00021A40">
        <w:rPr>
          <w:b/>
          <w:spacing w:val="-2"/>
          <w:w w:val="91"/>
          <w:sz w:val="22"/>
          <w:szCs w:val="22"/>
        </w:rPr>
        <w:t xml:space="preserve"> </w:t>
      </w:r>
      <w:r w:rsidR="00021A40">
        <w:rPr>
          <w:b/>
          <w:spacing w:val="-1"/>
          <w:w w:val="95"/>
          <w:sz w:val="22"/>
          <w:szCs w:val="22"/>
        </w:rPr>
        <w:t>N</w:t>
      </w:r>
      <w:r w:rsidR="00021A40">
        <w:rPr>
          <w:b/>
          <w:w w:val="102"/>
          <w:sz w:val="22"/>
          <w:szCs w:val="22"/>
        </w:rPr>
        <w:t>egeri?”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etiap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mahasis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Indonesia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sedang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elajar</w:t>
      </w:r>
      <w:r>
        <w:rPr>
          <w:i/>
          <w:spacing w:val="2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ar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negeri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pasti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ingin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ontribusi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dalam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 xml:space="preserve">embangunan  </w:t>
      </w:r>
      <w:r>
        <w:rPr>
          <w:i/>
          <w:sz w:val="22"/>
          <w:szCs w:val="22"/>
        </w:rPr>
        <w:t>di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tanah 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air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cinta.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un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ada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erbagai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tantangan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timbangan 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adang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memb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at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 xml:space="preserve">gamang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embali.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z w:val="22"/>
          <w:szCs w:val="22"/>
        </w:rPr>
        <w:t>iskusi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bulanan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diada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w w:val="80"/>
          <w:sz w:val="22"/>
          <w:szCs w:val="22"/>
        </w:rPr>
        <w:t>PPI</w:t>
      </w:r>
      <w:r>
        <w:rPr>
          <w:i/>
          <w:spacing w:val="41"/>
          <w:w w:val="80"/>
          <w:sz w:val="22"/>
          <w:szCs w:val="22"/>
        </w:rPr>
        <w:t xml:space="preserve"> </w:t>
      </w:r>
      <w:r>
        <w:rPr>
          <w:i/>
          <w:w w:val="80"/>
          <w:sz w:val="22"/>
          <w:szCs w:val="22"/>
        </w:rPr>
        <w:t>S</w:t>
      </w:r>
      <w:r>
        <w:rPr>
          <w:i/>
          <w:spacing w:val="-1"/>
          <w:w w:val="80"/>
          <w:sz w:val="22"/>
          <w:szCs w:val="22"/>
        </w:rPr>
        <w:t>t</w:t>
      </w:r>
      <w:r>
        <w:rPr>
          <w:i/>
          <w:spacing w:val="1"/>
          <w:w w:val="104"/>
          <w:sz w:val="22"/>
          <w:szCs w:val="22"/>
        </w:rPr>
        <w:t>o</w:t>
      </w:r>
      <w:r>
        <w:rPr>
          <w:i/>
          <w:w w:val="99"/>
          <w:sz w:val="22"/>
          <w:szCs w:val="22"/>
        </w:rPr>
        <w:t>c</w:t>
      </w:r>
      <w:r>
        <w:rPr>
          <w:i/>
          <w:spacing w:val="2"/>
          <w:w w:val="99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holm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lalu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erusaha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membahas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erbagai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tantangan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99"/>
          <w:sz w:val="22"/>
          <w:szCs w:val="22"/>
        </w:rPr>
        <w:t>ersebut.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ari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diskusi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tantangan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menc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at,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il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sz w:val="22"/>
          <w:szCs w:val="22"/>
        </w:rPr>
        <w:t>ita dapat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selama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studi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>dapat  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diimplementasi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 negeri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ita.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antangan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enempatan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ses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ai dengan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eahlian.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isah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mana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il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os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mana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sz w:val="22"/>
          <w:szCs w:val="22"/>
        </w:rPr>
        <w:t>ita di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empat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jauh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pan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gang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api.</w:t>
      </w:r>
    </w:p>
    <w:p w:rsidR="00A31BD9" w:rsidRDefault="00357B69">
      <w:pPr>
        <w:spacing w:before="58" w:line="284" w:lineRule="auto"/>
        <w:ind w:left="1384" w:right="532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pict>
          <v:group id="_x0000_s4560" style="position:absolute;left:0;text-align:left;margin-left:60pt;margin-top:146.85pt;width:350.15pt;height:0;z-index:-6983;mso-position-horizontal-relative:page" coordorigin="1200,2937" coordsize="7003,0">
            <v:shape id="_x0000_s4561" style="position:absolute;left:1200;top:2937;width:7003;height:0" coordorigin="1200,2937" coordsize="7003,0" path="m1200,2937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58" style="position:absolute;left:0;text-align:left;margin-left:412.2pt;margin-top:-174.05pt;width:0;height:316.95pt;z-index:-6982;mso-position-horizontal-relative:page" coordorigin="8244,-3481" coordsize="0,6339">
            <v:shape id="_x0000_s4559" style="position:absolute;left:8244;top:-3481;width:0;height:6339" coordorigin="8244,-3481" coordsize="0,6339" path="m8244,2858r,-6339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56" style="position:absolute;left:0;text-align:left;margin-left:56pt;margin-top:146.85pt;width:0;height:0;z-index:-6980;mso-position-horizontal-relative:page" coordorigin="1120,2937" coordsize="0,0">
            <v:shape id="_x0000_s4557" style="position:absolute;left:1120;top:2937;width:0;height:0" coordorigin="1120,2937" coordsize="0,0" path="m1120,2937r,e" filled="f" strokeweight="2pt">
              <v:path arrowok="t"/>
            </v:shape>
            <w10:wrap anchorx="page"/>
          </v:group>
        </w:pict>
      </w:r>
      <w:r>
        <w:pict>
          <v:group id="_x0000_s4554" style="position:absolute;left:0;text-align:left;margin-left:412.2pt;margin-top:146.85pt;width:0;height:0;z-index:-6979;mso-position-horizontal-relative:page" coordorigin="8244,2937" coordsize="0,0">
            <v:shape id="_x0000_s4555" style="position:absolute;left:8244;top:2937;width:0;height:0" coordorigin="8244,2937" coordsize="0,0" path="m8244,2937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sudah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ga,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asa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endidi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 xml:space="preserve">bagus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atis di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negeri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entu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erha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hal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sama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negeri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ita.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elum 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erhatian 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esar  dari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emerintah 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erhadap 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riset memb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at 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5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il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 xml:space="preserve">an  </w:t>
      </w:r>
      <w:r w:rsidR="00021A40">
        <w:rPr>
          <w:i/>
          <w:spacing w:val="1"/>
          <w:w w:val="93"/>
          <w:sz w:val="22"/>
          <w:szCs w:val="22"/>
        </w:rPr>
        <w:t>b</w:t>
      </w:r>
      <w:r w:rsidR="00021A40">
        <w:rPr>
          <w:i/>
          <w:w w:val="93"/>
          <w:sz w:val="22"/>
          <w:szCs w:val="22"/>
        </w:rPr>
        <w:t>e</w:t>
      </w:r>
      <w:r w:rsidR="00021A40">
        <w:rPr>
          <w:i/>
          <w:spacing w:val="5"/>
          <w:w w:val="93"/>
          <w:sz w:val="22"/>
          <w:szCs w:val="22"/>
        </w:rPr>
        <w:t>r</w:t>
      </w:r>
      <w:r w:rsidR="00021A40">
        <w:rPr>
          <w:i/>
          <w:w w:val="93"/>
          <w:sz w:val="22"/>
          <w:szCs w:val="22"/>
        </w:rPr>
        <w:t>fi</w:t>
      </w:r>
      <w:r w:rsidR="00021A40">
        <w:rPr>
          <w:i/>
          <w:spacing w:val="2"/>
          <w:w w:val="93"/>
          <w:sz w:val="22"/>
          <w:szCs w:val="22"/>
        </w:rPr>
        <w:t>k</w:t>
      </w:r>
      <w:r w:rsidR="00021A40">
        <w:rPr>
          <w:i/>
          <w:w w:val="93"/>
          <w:sz w:val="22"/>
          <w:szCs w:val="22"/>
        </w:rPr>
        <w:t>ir</w:t>
      </w:r>
      <w:r w:rsidR="00021A40">
        <w:rPr>
          <w:i/>
          <w:spacing w:val="45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ulang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embali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Indonesia. S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asana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erja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sangat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eda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endala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lain.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Bah</w:t>
      </w:r>
      <w:r w:rsidR="00021A40">
        <w:rPr>
          <w:i/>
          <w:spacing w:val="-3"/>
          <w:w w:val="98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sit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asi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mana 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embali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malah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gap</w:t>
      </w:r>
      <w:r w:rsidR="00021A40">
        <w:rPr>
          <w:i/>
          <w:spacing w:val="5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sebagai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 xml:space="preserve">saingan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an-</w:t>
      </w:r>
      <w:r w:rsidR="00021A40">
        <w:rPr>
          <w:i/>
          <w:spacing w:val="-1"/>
          <w:w w:val="97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33"/>
          <w:w w:val="10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tanah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ai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Masih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ak  lagi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tantangan 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ada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11"/>
          <w:w w:val="61"/>
          <w:sz w:val="22"/>
          <w:szCs w:val="22"/>
        </w:rPr>
        <w:t>“</w:t>
      </w:r>
      <w:r w:rsidR="00021A40">
        <w:rPr>
          <w:i/>
          <w:w w:val="97"/>
          <w:sz w:val="22"/>
          <w:szCs w:val="22"/>
        </w:rPr>
        <w:t>cultu</w:t>
      </w:r>
      <w:r w:rsidR="00021A40">
        <w:rPr>
          <w:i/>
          <w:spacing w:val="-1"/>
          <w:w w:val="97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</w:t>
      </w:r>
      <w:r w:rsidR="00021A40">
        <w:rPr>
          <w:i/>
          <w:spacing w:val="5"/>
          <w:w w:val="102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sh</w:t>
      </w:r>
      <w:r w:rsidR="00021A40">
        <w:rPr>
          <w:i/>
          <w:spacing w:val="1"/>
          <w:w w:val="102"/>
          <w:sz w:val="22"/>
          <w:szCs w:val="22"/>
        </w:rPr>
        <w:t>o</w:t>
      </w:r>
      <w:r w:rsidR="00021A40">
        <w:rPr>
          <w:i/>
          <w:w w:val="99"/>
          <w:sz w:val="22"/>
          <w:szCs w:val="22"/>
        </w:rPr>
        <w:t>c</w:t>
      </w:r>
      <w:r w:rsidR="00021A40">
        <w:rPr>
          <w:i/>
          <w:spacing w:val="3"/>
          <w:w w:val="99"/>
          <w:sz w:val="22"/>
          <w:szCs w:val="22"/>
        </w:rPr>
        <w:t>k</w:t>
      </w:r>
      <w:r w:rsidR="00021A40">
        <w:rPr>
          <w:i/>
          <w:w w:val="61"/>
          <w:sz w:val="22"/>
          <w:szCs w:val="22"/>
        </w:rPr>
        <w:t>”</w:t>
      </w:r>
      <w:r w:rsidR="00021A40">
        <w:rPr>
          <w:i/>
          <w:spacing w:val="5"/>
          <w:w w:val="6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ingin </w:t>
      </w:r>
      <w:r w:rsidR="00021A40">
        <w:rPr>
          <w:i/>
          <w:spacing w:val="-2"/>
          <w:w w:val="61"/>
          <w:sz w:val="22"/>
          <w:szCs w:val="22"/>
        </w:rPr>
        <w:t>“</w:t>
      </w:r>
      <w:r w:rsidR="00021A40">
        <w:rPr>
          <w:i/>
          <w:w w:val="102"/>
          <w:sz w:val="22"/>
          <w:szCs w:val="22"/>
        </w:rPr>
        <w:t xml:space="preserve">pulang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ampun</w:t>
      </w:r>
      <w:r w:rsidR="00021A40">
        <w:rPr>
          <w:i/>
          <w:spacing w:val="-3"/>
          <w:w w:val="106"/>
          <w:sz w:val="22"/>
          <w:szCs w:val="22"/>
        </w:rPr>
        <w:t>g</w:t>
      </w:r>
      <w:r w:rsidR="00021A40">
        <w:rPr>
          <w:i/>
          <w:spacing w:val="-24"/>
          <w:w w:val="84"/>
          <w:sz w:val="22"/>
          <w:szCs w:val="22"/>
        </w:rPr>
        <w:t>.</w:t>
      </w:r>
      <w:r w:rsidR="00021A40">
        <w:rPr>
          <w:i/>
          <w:w w:val="61"/>
          <w:sz w:val="22"/>
          <w:szCs w:val="22"/>
        </w:rPr>
        <w:t>”</w:t>
      </w:r>
    </w:p>
    <w:p w:rsidR="00A31BD9" w:rsidRDefault="00357B69">
      <w:pPr>
        <w:spacing w:before="73" w:line="284" w:lineRule="auto"/>
        <w:ind w:left="571" w:right="1345"/>
        <w:jc w:val="both"/>
        <w:rPr>
          <w:sz w:val="22"/>
          <w:szCs w:val="22"/>
        </w:rPr>
      </w:pPr>
      <w:r>
        <w:lastRenderedPageBreak/>
        <w:pict>
          <v:group id="_x0000_s4552" style="position:absolute;left:0;text-align:left;margin-left:83.35pt;margin-top:49.3pt;width:0;height:0;z-index:-6963;mso-position-horizontal-relative:page;mso-position-vertical-relative:page" coordorigin="1667,986" coordsize="0,0">
            <v:shape id="_x0000_s4553" style="position:absolute;left:1667;top:986;width:0;height:0" coordorigin="1667,986" coordsize="0,0" path="m1667,986r,e" filled="f" strokeweight="2pt">
              <v:path arrowok="t"/>
            </v:shape>
            <w10:wrap anchorx="page" anchory="page"/>
          </v:group>
        </w:pict>
      </w:r>
      <w:r>
        <w:pict>
          <v:group id="_x0000_s4550" style="position:absolute;left:0;text-align:left;margin-left:439.55pt;margin-top:49.3pt;width:0;height:0;z-index:-6964;mso-position-horizontal-relative:page;mso-position-vertical-relative:page" coordorigin="8791,986" coordsize="0,0">
            <v:shape id="_x0000_s4551" style="position:absolute;left:8791;top:986;width:0;height:0" coordorigin="8791,986" coordsize="0,0" path="m8791,986r,e" filled="f" strokeweight="2pt">
              <v:path arrowok="t"/>
            </v:shape>
            <w10:wrap anchorx="page" anchory="page"/>
          </v:group>
        </w:pict>
      </w:r>
      <w:r>
        <w:pict>
          <v:group id="_x0000_s4548" style="position:absolute;left:0;text-align:left;margin-left:85.35pt;margin-top:49.3pt;width:350.15pt;height:0;z-index:-6967;mso-position-horizontal-relative:page;mso-position-vertical-relative:page" coordorigin="1707,986" coordsize="7003,0">
            <v:shape id="_x0000_s4549" style="position:absolute;left:1707;top:986;width:7003;height:0" coordorigin="1707,986" coordsize="7003,0" path="m8711,986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546" style="position:absolute;left:0;text-align:left;margin-left:83.35pt;margin-top:4pt;width:0;height:62.8pt;z-index:-6970;mso-position-horizontal-relative:page" coordorigin="1667,80" coordsize="0,1256">
            <v:shape id="_x0000_s4547" style="position:absolute;left:1667;top:80;width:0;height:1256" coordorigin="1667,80" coordsize="0,1256" path="m1667,80r,1256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44" style="position:absolute;left:0;text-align:left;margin-left:439.55pt;margin-top:1.95pt;width:0;height:62.8pt;z-index:-6968;mso-position-horizontal-relative:page" coordorigin="8791,39" coordsize="0,1256">
            <v:shape id="_x0000_s4545" style="position:absolute;left:8791;top:39;width:0;height:1256" coordorigin="8791,39" coordsize="0,1256" path="m8791,1295r,-1256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42" style="position:absolute;left:0;text-align:left;margin-left:439.55pt;margin-top:68.8pt;width:0;height:0;z-index:-6965;mso-position-horizontal-relative:page" coordorigin="8791,1376" coordsize="0,0">
            <v:shape id="_x0000_s4543" style="position:absolute;left:8791;top:1376;width:0;height:0" coordorigin="8791,1376" coordsize="0,0" path="m8791,1376r,e" filled="f" strokeweight="2pt">
              <v:path arrowok="t"/>
            </v:shape>
            <w10:wrap anchorx="page"/>
          </v:group>
        </w:pict>
      </w:r>
      <w:r w:rsidR="00021A40">
        <w:rPr>
          <w:i/>
          <w:spacing w:val="-1"/>
          <w:w w:val="93"/>
          <w:sz w:val="22"/>
          <w:szCs w:val="22"/>
        </w:rPr>
        <w:t>L</w:t>
      </w:r>
      <w:r w:rsidR="00021A40">
        <w:rPr>
          <w:i/>
          <w:w w:val="93"/>
          <w:sz w:val="22"/>
          <w:szCs w:val="22"/>
        </w:rPr>
        <w:t>alu</w:t>
      </w:r>
      <w:r w:rsidR="00021A40">
        <w:rPr>
          <w:i/>
          <w:spacing w:val="-17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2"/>
          <w:sz w:val="22"/>
          <w:szCs w:val="22"/>
        </w:rPr>
        <w:t>g</w:t>
      </w:r>
      <w:r w:rsidR="00021A40">
        <w:rPr>
          <w:i/>
          <w:sz w:val="22"/>
          <w:szCs w:val="22"/>
        </w:rPr>
        <w:t>harus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dilaku</w:t>
      </w:r>
      <w:r w:rsidR="00021A40">
        <w:rPr>
          <w:i/>
          <w:spacing w:val="-3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an?</w:t>
      </w:r>
      <w:r w:rsidR="00021A40">
        <w:rPr>
          <w:i/>
          <w:spacing w:val="-5"/>
          <w:w w:val="97"/>
          <w:sz w:val="22"/>
          <w:szCs w:val="22"/>
        </w:rPr>
        <w:t xml:space="preserve"> </w:t>
      </w:r>
      <w:r w:rsidR="00021A40">
        <w:rPr>
          <w:i/>
          <w:spacing w:val="-3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ulang</w:t>
      </w:r>
      <w:r w:rsidR="00021A40">
        <w:rPr>
          <w:i/>
          <w:spacing w:val="-15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tanp</w:t>
      </w:r>
      <w:r w:rsidR="00021A40">
        <w:rPr>
          <w:i/>
          <w:spacing w:val="32"/>
          <w:sz w:val="22"/>
          <w:szCs w:val="22"/>
        </w:rPr>
        <w:t>a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ersiapan,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alias</w:t>
      </w:r>
      <w:r w:rsidR="00021A40">
        <w:rPr>
          <w:i/>
          <w:spacing w:val="-23"/>
          <w:sz w:val="22"/>
          <w:szCs w:val="22"/>
        </w:rPr>
        <w:t xml:space="preserve"> </w:t>
      </w:r>
      <w:r w:rsidR="00021A40">
        <w:rPr>
          <w:i/>
          <w:spacing w:val="-1"/>
          <w:w w:val="98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erjun</w:t>
      </w:r>
      <w:r w:rsidR="00021A40">
        <w:rPr>
          <w:i/>
          <w:spacing w:val="-17"/>
          <w:w w:val="9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ebas? </w:t>
      </w:r>
      <w:r w:rsidR="00021A40">
        <w:rPr>
          <w:i/>
          <w:spacing w:val="-1"/>
          <w:sz w:val="22"/>
          <w:szCs w:val="22"/>
        </w:rPr>
        <w:t>A</w:t>
      </w:r>
      <w:r w:rsidR="00021A40">
        <w:rPr>
          <w:i/>
          <w:sz w:val="22"/>
          <w:szCs w:val="22"/>
        </w:rPr>
        <w:t>tau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etap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gal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1"/>
          <w:w w:val="94"/>
          <w:sz w:val="22"/>
          <w:szCs w:val="22"/>
        </w:rPr>
        <w:t>b</w:t>
      </w:r>
      <w:r w:rsidR="00021A40">
        <w:rPr>
          <w:i/>
          <w:w w:val="94"/>
          <w:sz w:val="22"/>
          <w:szCs w:val="22"/>
        </w:rPr>
        <w:t>er</w:t>
      </w:r>
      <w:r w:rsidR="00021A40">
        <w:rPr>
          <w:i/>
          <w:spacing w:val="-3"/>
          <w:w w:val="94"/>
          <w:sz w:val="22"/>
          <w:szCs w:val="22"/>
        </w:rPr>
        <w:t>k</w:t>
      </w:r>
      <w:r w:rsidR="00021A40">
        <w:rPr>
          <w:i/>
          <w:w w:val="94"/>
          <w:sz w:val="22"/>
          <w:szCs w:val="22"/>
        </w:rPr>
        <w:t>arir</w:t>
      </w:r>
      <w:r w:rsidR="00021A40">
        <w:rPr>
          <w:i/>
          <w:spacing w:val="2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negeri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o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ang?</w:t>
      </w:r>
      <w:r w:rsidR="00021A40">
        <w:rPr>
          <w:i/>
          <w:spacing w:val="5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(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etia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pacing w:val="-2"/>
          <w:w w:val="83"/>
          <w:sz w:val="22"/>
          <w:szCs w:val="22"/>
        </w:rPr>
        <w:t>P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amana,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w w:val="70"/>
          <w:sz w:val="22"/>
          <w:szCs w:val="22"/>
        </w:rPr>
        <w:t>“</w:t>
      </w:r>
      <w:r w:rsidR="00021A40">
        <w:rPr>
          <w:i/>
          <w:spacing w:val="-2"/>
          <w:w w:val="70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 xml:space="preserve">embali </w:t>
      </w:r>
      <w:r w:rsidR="00021A40">
        <w:rPr>
          <w:i/>
          <w:sz w:val="22"/>
          <w:szCs w:val="22"/>
        </w:rPr>
        <w:t>Menga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17"/>
          <w:sz w:val="22"/>
          <w:szCs w:val="22"/>
        </w:rPr>
        <w:t>T</w:t>
      </w:r>
      <w:r w:rsidR="00021A40">
        <w:rPr>
          <w:i/>
          <w:sz w:val="22"/>
          <w:szCs w:val="22"/>
        </w:rPr>
        <w:t>anah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2"/>
          <w:w w:val="87"/>
          <w:sz w:val="22"/>
          <w:szCs w:val="22"/>
        </w:rPr>
        <w:t>A</w:t>
      </w:r>
      <w:r w:rsidR="00021A40">
        <w:rPr>
          <w:i/>
          <w:w w:val="87"/>
          <w:sz w:val="22"/>
          <w:szCs w:val="22"/>
        </w:rPr>
        <w:t>ir</w:t>
      </w:r>
      <w:r w:rsidR="00021A40">
        <w:rPr>
          <w:i/>
          <w:spacing w:val="-1"/>
          <w:w w:val="8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atau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er</w:t>
      </w:r>
      <w:r w:rsidR="00021A40">
        <w:rPr>
          <w:i/>
          <w:spacing w:val="-3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4"/>
          <w:w w:val="95"/>
          <w:sz w:val="22"/>
          <w:szCs w:val="22"/>
        </w:rPr>
        <w:t>r</w:t>
      </w:r>
      <w:r w:rsidR="00021A40">
        <w:rPr>
          <w:i/>
          <w:spacing w:val="-4"/>
          <w:w w:val="95"/>
          <w:sz w:val="22"/>
          <w:szCs w:val="22"/>
        </w:rPr>
        <w:t>y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-5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-3"/>
          <w:w w:val="89"/>
          <w:sz w:val="22"/>
          <w:szCs w:val="22"/>
        </w:rPr>
        <w:t>L</w:t>
      </w:r>
      <w:r w:rsidR="00021A40">
        <w:rPr>
          <w:i/>
          <w:spacing w:val="-1"/>
          <w:w w:val="89"/>
          <w:sz w:val="22"/>
          <w:szCs w:val="22"/>
        </w:rPr>
        <w:t>u</w:t>
      </w:r>
      <w:r w:rsidR="00021A40">
        <w:rPr>
          <w:i/>
          <w:w w:val="89"/>
          <w:sz w:val="22"/>
          <w:szCs w:val="22"/>
        </w:rPr>
        <w:t>ar</w:t>
      </w:r>
      <w:r w:rsidR="00021A40">
        <w:rPr>
          <w:i/>
          <w:spacing w:val="12"/>
          <w:w w:val="89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Negeri?”</w:t>
      </w:r>
      <w:r w:rsidR="00021A40">
        <w:rPr>
          <w:i/>
          <w:spacing w:val="-11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2"/>
          <w:sz w:val="22"/>
          <w:szCs w:val="22"/>
        </w:rPr>
        <w:t>ompasiana,</w:t>
      </w:r>
    </w:p>
    <w:p w:rsidR="00A31BD9" w:rsidRDefault="00357B69">
      <w:pPr>
        <w:spacing w:before="1"/>
        <w:ind w:left="571" w:right="6839"/>
        <w:jc w:val="both"/>
        <w:rPr>
          <w:sz w:val="22"/>
          <w:szCs w:val="22"/>
        </w:rPr>
      </w:pPr>
      <w:r>
        <w:pict>
          <v:group id="_x0000_s4540" style="position:absolute;left:0;text-align:left;margin-left:87.35pt;margin-top:20.2pt;width:350.15pt;height:0;z-index:-6969;mso-position-horizontal-relative:page" coordorigin="1747,404" coordsize="7003,0">
            <v:shape id="_x0000_s4541" style="position:absolute;left:1747;top:404;width:7003;height:0" coordorigin="1747,404" coordsize="7003,0" path="m1747,404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38" style="position:absolute;left:0;text-align:left;margin-left:83.35pt;margin-top:20.2pt;width:0;height:0;z-index:-6966;mso-position-horizontal-relative:page" coordorigin="1667,404" coordsize="0,0">
            <v:shape id="_x0000_s4539" style="position:absolute;left:1667;top:404;width:0;height:0" coordorigin="1667,404" coordsize="0,0" path="m1667,404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15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Juli</w:t>
      </w:r>
      <w:r w:rsidR="00021A40">
        <w:rPr>
          <w:i/>
          <w:spacing w:val="-9"/>
          <w:w w:val="9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2013)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Kegelisahan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tulisan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mengusik </w:t>
      </w:r>
      <w:r>
        <w:rPr>
          <w:sz w:val="22"/>
          <w:szCs w:val="22"/>
        </w:rPr>
        <w:t>seba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tanggung</w:t>
      </w:r>
      <w:r>
        <w:rPr>
          <w:spacing w:val="-1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tanah </w:t>
      </w:r>
      <w:r>
        <w:rPr>
          <w:sz w:val="22"/>
          <w:szCs w:val="22"/>
        </w:rPr>
        <w:t>air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sulit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mengambil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keputusan</w:t>
      </w:r>
      <w:r>
        <w:rPr>
          <w:spacing w:val="-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1"/>
          <w:w w:val="107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asa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ungan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di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kela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.</w:t>
      </w:r>
      <w:r>
        <w:rPr>
          <w:spacing w:val="12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tasi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536" style="position:absolute;left:0;text-align:left;margin-left:88.35pt;margin-top:16.65pt;width:349.2pt;height:0;z-index:-6976;mso-position-horizontal-relative:page" coordorigin="1767,333" coordsize="6984,0">
            <v:shape id="_x0000_s4537" style="position:absolute;left:1767;top:333;width:6984;height:0" coordorigin="1767,333" coordsize="6984,0" path="m1767,33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534" style="position:absolute;left:0;text-align:left;margin-left:84.35pt;margin-top:16.65pt;width:0;height:0;z-index:-6975;mso-position-horizontal-relative:page" coordorigin="1687,333" coordsize="0,0">
            <v:shape id="_x0000_s4535" style="position:absolute;left:1687;top:333;width:0;height:0" coordorigin="1687,333" coordsize="0,0" path="m1687,333r,e" filled="f" strokecolor="#00adef" strokeweight="2pt">
              <v:path arrowok="t"/>
            </v:shape>
            <w10:wrap anchorx="page"/>
          </v:group>
        </w:pict>
      </w:r>
      <w:r>
        <w:pict>
          <v:group id="_x0000_s4532" style="position:absolute;left:0;text-align:left;margin-left:439.55pt;margin-top:233.65pt;width:0;height:0;z-index:-6974;mso-position-horizontal-relative:page;mso-position-vertical-relative:page" coordorigin="8791,4673" coordsize="0,0">
            <v:shape id="_x0000_s4533" style="position:absolute;left:8791;top:4673;width:0;height:0" coordorigin="8791,4673" coordsize="0,0" path="m8791,4673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3"/>
          <w:sz w:val="28"/>
          <w:szCs w:val="28"/>
        </w:rPr>
        <w:t>iskusi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571" w:right="1164"/>
        <w:jc w:val="both"/>
        <w:rPr>
          <w:sz w:val="22"/>
          <w:szCs w:val="22"/>
        </w:rPr>
      </w:pP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aan-pe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8"/>
          <w:sz w:val="22"/>
          <w:szCs w:val="22"/>
        </w:rPr>
        <w:t>eman-</w:t>
      </w:r>
      <w:r>
        <w:rPr>
          <w:spacing w:val="-1"/>
          <w:w w:val="108"/>
          <w:sz w:val="22"/>
          <w:szCs w:val="22"/>
        </w:rPr>
        <w:t>t</w:t>
      </w:r>
      <w:r>
        <w:rPr>
          <w:w w:val="105"/>
          <w:sz w:val="22"/>
          <w:szCs w:val="22"/>
        </w:rPr>
        <w:t>emanmu!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pa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melepas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7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TUHAN</w:t>
      </w:r>
      <w:r>
        <w:rPr>
          <w:spacing w:val="33"/>
          <w:w w:val="8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9"/>
          <w:sz w:val="22"/>
          <w:szCs w:val="22"/>
        </w:rPr>
        <w:t>mengetahui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 xml:space="preserve">melanggar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llah?</w:t>
      </w:r>
    </w:p>
    <w:p w:rsidR="00A31BD9" w:rsidRDefault="00021A40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ndai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Simson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ini, 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itamu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Simson?</w:t>
      </w:r>
      <w:r>
        <w:rPr>
          <w:spacing w:val="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mengapa?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w w:val="106"/>
          <w:sz w:val="22"/>
          <w:szCs w:val="22"/>
        </w:rPr>
        <w:t>bagaimana?</w:t>
      </w:r>
    </w:p>
    <w:p w:rsidR="00A31BD9" w:rsidRDefault="00021A40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John</w:t>
      </w:r>
      <w:r>
        <w:rPr>
          <w:spacing w:val="28"/>
          <w:sz w:val="22"/>
          <w:szCs w:val="22"/>
        </w:rPr>
        <w:t xml:space="preserve"> </w:t>
      </w:r>
      <w:r>
        <w:rPr>
          <w:spacing w:val="-17"/>
          <w:w w:val="83"/>
          <w:sz w:val="22"/>
          <w:szCs w:val="22"/>
        </w:rPr>
        <w:t>F</w:t>
      </w:r>
      <w:r>
        <w:rPr>
          <w:w w:val="83"/>
          <w:sz w:val="22"/>
          <w:szCs w:val="22"/>
        </w:rPr>
        <w:t>.</w:t>
      </w:r>
      <w:r>
        <w:rPr>
          <w:spacing w:val="9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Kennedy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Nehemia?</w:t>
      </w:r>
    </w:p>
    <w:p w:rsidR="00A31BD9" w:rsidRDefault="00357B69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pict>
          <v:group id="_x0000_s4530" style="position:absolute;left:0;text-align:left;margin-left:439.55pt;margin-top:95.3pt;width:0;height:0;z-index:-6971;mso-position-horizontal-relative:page" coordorigin="8791,1906" coordsize="0,0">
            <v:shape id="_x0000_s4531" style="position:absolute;left:8791;top:1906;width:0;height:0" coordorigin="8791,1906" coordsize="0,0" path="m8791,1906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4.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Nehemia,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jab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ting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nege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w w:val="105"/>
          <w:sz w:val="22"/>
          <w:szCs w:val="22"/>
        </w:rPr>
        <w:t>asin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mau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 </w:t>
      </w:r>
      <w:r w:rsidR="00021A40">
        <w:rPr>
          <w:w w:val="105"/>
          <w:sz w:val="22"/>
          <w:szCs w:val="22"/>
        </w:rPr>
        <w:t>melepas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36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demi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membangun </w:t>
      </w:r>
      <w:r w:rsidR="00021A40">
        <w:rPr>
          <w:spacing w:val="2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mas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 xml:space="preserve">t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tanah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air? 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alasan-alasan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abanmu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itu!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528" style="position:absolute;left:0;text-align:left;margin-left:88.35pt;margin-top:18.4pt;width:349.2pt;height:0;z-index:-6973;mso-position-horizontal-relative:page" coordorigin="1767,368" coordsize="6984,0">
            <v:shape id="_x0000_s4529" style="position:absolute;left:1767;top:368;width:6984;height:0" coordorigin="1767,368" coordsize="6984,0" path="m1767,36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526" style="position:absolute;left:0;text-align:left;margin-left:84.35pt;margin-top:18.4pt;width:0;height:0;z-index:-6972;mso-position-horizontal-relative:page" coordorigin="1687,368" coordsize="0,0">
            <v:shape id="_x0000_s4527" style="position:absolute;left:1687;top:368;width:0;height:0" coordorigin="1687,368" coordsize="0,0" path="m1687,36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-18"/>
          <w:w w:val="82"/>
          <w:sz w:val="28"/>
          <w:szCs w:val="28"/>
        </w:rPr>
        <w:t>T</w:t>
      </w:r>
      <w:r w:rsidR="00021A40">
        <w:rPr>
          <w:b/>
          <w:color w:val="0076A3"/>
          <w:w w:val="110"/>
          <w:sz w:val="28"/>
          <w:szCs w:val="28"/>
        </w:rPr>
        <w:t>anggung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j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w</w:t>
      </w:r>
      <w:r w:rsidR="00021A40">
        <w:rPr>
          <w:b/>
          <w:color w:val="0076A3"/>
          <w:sz w:val="28"/>
          <w:szCs w:val="28"/>
        </w:rPr>
        <w:t>ab</w:t>
      </w:r>
      <w:r w:rsidR="00021A40">
        <w:rPr>
          <w:b/>
          <w:color w:val="0076A3"/>
          <w:spacing w:val="10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sz w:val="28"/>
          <w:szCs w:val="28"/>
        </w:rPr>
        <w:t>t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hadap</w:t>
      </w:r>
      <w:r w:rsidR="00021A40">
        <w:rPr>
          <w:b/>
          <w:color w:val="0076A3"/>
          <w:spacing w:val="46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w w:val="107"/>
          <w:sz w:val="28"/>
          <w:szCs w:val="28"/>
        </w:rPr>
        <w:t>esama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tanggung</w:t>
      </w:r>
      <w:r>
        <w:rPr>
          <w:spacing w:val="9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j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sesama.</w:t>
      </w:r>
      <w:r>
        <w:rPr>
          <w:spacing w:val="1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ta,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ebab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Aku  lapa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eri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Aku  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an;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Aku  </w:t>
      </w:r>
      <w:r>
        <w:rPr>
          <w:i/>
          <w:w w:val="103"/>
          <w:sz w:val="22"/>
          <w:szCs w:val="22"/>
        </w:rPr>
        <w:t>hau</w:t>
      </w:r>
      <w:r>
        <w:rPr>
          <w:i/>
          <w:spacing w:val="-2"/>
          <w:w w:val="103"/>
          <w:sz w:val="22"/>
          <w:szCs w:val="22"/>
        </w:rPr>
        <w:t>s</w:t>
      </w:r>
      <w:r>
        <w:rPr>
          <w:i/>
          <w:w w:val="84"/>
          <w:sz w:val="22"/>
          <w:szCs w:val="22"/>
        </w:rPr>
        <w:t xml:space="preserve">,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mi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um;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asin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 xml:space="preserve">,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Aku tumpangan; 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elanjan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aian;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Aku </w:t>
      </w:r>
      <w:r>
        <w:rPr>
          <w:i/>
          <w:w w:val="101"/>
          <w:sz w:val="22"/>
          <w:szCs w:val="22"/>
        </w:rPr>
        <w:t>sa</w:t>
      </w:r>
      <w:r>
        <w:rPr>
          <w:i/>
          <w:spacing w:val="2"/>
          <w:w w:val="101"/>
          <w:sz w:val="22"/>
          <w:szCs w:val="22"/>
        </w:rPr>
        <w:t>k</w:t>
      </w:r>
      <w:r>
        <w:rPr>
          <w:i/>
          <w:w w:val="93"/>
          <w:sz w:val="22"/>
          <w:szCs w:val="22"/>
        </w:rPr>
        <w:t>it,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32"/>
          <w:sz w:val="22"/>
          <w:szCs w:val="22"/>
        </w:rPr>
        <w:t>u</w:t>
      </w:r>
      <w:r>
        <w:rPr>
          <w:i/>
          <w:sz w:val="22"/>
          <w:szCs w:val="22"/>
        </w:rPr>
        <w:t>mela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>t</w:t>
      </w:r>
      <w:r>
        <w:rPr>
          <w:i/>
          <w:sz w:val="22"/>
          <w:szCs w:val="22"/>
        </w:rPr>
        <w:t>Aku;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Aku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di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w w:val="98"/>
          <w:sz w:val="22"/>
          <w:szCs w:val="22"/>
        </w:rPr>
        <w:t>p</w:t>
      </w:r>
      <w:r>
        <w:rPr>
          <w:i/>
          <w:w w:val="98"/>
          <w:sz w:val="22"/>
          <w:szCs w:val="22"/>
        </w:rPr>
        <w:t>enja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a,</w:t>
      </w:r>
      <w:r>
        <w:rPr>
          <w:i/>
          <w:spacing w:val="-21"/>
          <w:w w:val="9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32"/>
          <w:sz w:val="22"/>
          <w:szCs w:val="22"/>
        </w:rPr>
        <w:t>u</w:t>
      </w:r>
      <w:r>
        <w:rPr>
          <w:i/>
          <w:sz w:val="22"/>
          <w:szCs w:val="22"/>
        </w:rPr>
        <w:t>mengunjungi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Aku </w:t>
      </w:r>
      <w:r>
        <w:rPr>
          <w:i/>
          <w:w w:val="96"/>
          <w:sz w:val="22"/>
          <w:szCs w:val="22"/>
        </w:rPr>
        <w:t>(Mat.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25:35-36).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lastRenderedPageBreak/>
        <w:t>I</w:t>
      </w:r>
      <w:r>
        <w:rPr>
          <w:w w:val="101"/>
          <w:sz w:val="22"/>
          <w:szCs w:val="22"/>
        </w:rPr>
        <w:t>ni</w:t>
      </w:r>
      <w:r>
        <w:rPr>
          <w:spacing w:val="30"/>
          <w:w w:val="10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2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alah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ucapan </w:t>
      </w:r>
      <w:r>
        <w:rPr>
          <w:spacing w:val="1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adar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kepada </w:t>
      </w:r>
      <w:r>
        <w:rPr>
          <w:spacing w:val="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semua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tinda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kepedulian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lain.</w:t>
      </w:r>
      <w:r>
        <w:rPr>
          <w:spacing w:val="-2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Jadi,</w:t>
      </w:r>
      <w:r>
        <w:rPr>
          <w:spacing w:val="-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ajib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mengasihi,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ani,</w:t>
      </w:r>
      <w:r>
        <w:rPr>
          <w:spacing w:val="-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menolong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ita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apapun</w:t>
      </w:r>
      <w:r>
        <w:rPr>
          <w:spacing w:val="-2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agama,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-1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sosia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,</w:t>
      </w:r>
      <w:r>
        <w:rPr>
          <w:spacing w:val="-20"/>
          <w:w w:val="9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st</w:t>
      </w:r>
      <w:r>
        <w:rPr>
          <w:spacing w:val="-1"/>
          <w:w w:val="109"/>
          <w:sz w:val="22"/>
          <w:szCs w:val="22"/>
        </w:rPr>
        <w:t>a</w:t>
      </w:r>
      <w:r>
        <w:rPr>
          <w:w w:val="110"/>
          <w:sz w:val="22"/>
          <w:szCs w:val="22"/>
        </w:rPr>
        <w:t>tus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dl</w:t>
      </w:r>
      <w:r>
        <w:rPr>
          <w:spacing w:val="-2"/>
          <w:w w:val="92"/>
          <w:sz w:val="22"/>
          <w:szCs w:val="22"/>
        </w:rPr>
        <w:t>l</w:t>
      </w:r>
      <w:r>
        <w:rPr>
          <w:w w:val="92"/>
          <w:sz w:val="22"/>
          <w:szCs w:val="22"/>
        </w:rPr>
        <w:t>.,</w:t>
      </w:r>
      <w:r>
        <w:rPr>
          <w:spacing w:val="-1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hadir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-14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anggung</w:t>
      </w:r>
      <w:r>
        <w:rPr>
          <w:spacing w:val="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oleh</w:t>
      </w:r>
      <w:r>
        <w:rPr>
          <w:spacing w:val="2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perumpamaan- 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5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3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(</w:t>
      </w:r>
      <w:r>
        <w:rPr>
          <w:spacing w:val="-3"/>
          <w:w w:val="90"/>
          <w:sz w:val="22"/>
          <w:szCs w:val="22"/>
        </w:rPr>
        <w:t>L</w:t>
      </w:r>
      <w:r>
        <w:rPr>
          <w:w w:val="90"/>
          <w:sz w:val="22"/>
          <w:szCs w:val="22"/>
        </w:rPr>
        <w:t>u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16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10:30-37).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imam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-1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2"/>
          <w:sz w:val="22"/>
          <w:szCs w:val="22"/>
        </w:rPr>
        <w:t>ewi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-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lih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6"/>
          <w:w w:val="10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kepedulian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spacing w:val="23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</w:t>
      </w:r>
      <w:r>
        <w:rPr>
          <w:spacing w:val="23"/>
          <w:w w:val="111"/>
          <w:sz w:val="22"/>
          <w:szCs w:val="22"/>
        </w:rPr>
        <w:t>p</w:t>
      </w:r>
      <w:r>
        <w:rPr>
          <w:w w:val="110"/>
          <w:sz w:val="22"/>
          <w:szCs w:val="22"/>
        </w:rPr>
        <w:t>pende</w:t>
      </w:r>
      <w:r>
        <w:rPr>
          <w:spacing w:val="1"/>
          <w:w w:val="110"/>
          <w:sz w:val="22"/>
          <w:szCs w:val="22"/>
        </w:rPr>
        <w:t>r</w:t>
      </w:r>
      <w:r>
        <w:rPr>
          <w:w w:val="107"/>
          <w:sz w:val="22"/>
          <w:szCs w:val="22"/>
        </w:rPr>
        <w:t>itaa</w:t>
      </w:r>
      <w:r>
        <w:rPr>
          <w:spacing w:val="2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sesam</w:t>
      </w:r>
      <w:r>
        <w:rPr>
          <w:spacing w:val="23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</w:t>
      </w:r>
      <w:r>
        <w:rPr>
          <w:spacing w:val="23"/>
          <w:w w:val="99"/>
          <w:sz w:val="22"/>
          <w:szCs w:val="22"/>
        </w:rPr>
        <w:t>.</w:t>
      </w:r>
      <w:r>
        <w:rPr>
          <w:w w:val="104"/>
          <w:sz w:val="22"/>
          <w:szCs w:val="22"/>
        </w:rPr>
        <w:t>Namu</w:t>
      </w:r>
      <w:r>
        <w:rPr>
          <w:spacing w:val="23"/>
          <w:w w:val="104"/>
          <w:sz w:val="22"/>
          <w:szCs w:val="22"/>
        </w:rPr>
        <w:t>n</w:t>
      </w:r>
      <w:r>
        <w:rPr>
          <w:spacing w:val="23"/>
          <w:sz w:val="22"/>
          <w:szCs w:val="22"/>
        </w:rPr>
        <w:t>–</w:t>
      </w:r>
      <w:r>
        <w:rPr>
          <w:sz w:val="22"/>
          <w:szCs w:val="22"/>
        </w:rPr>
        <w:t>inila</w:t>
      </w:r>
      <w:r>
        <w:rPr>
          <w:spacing w:val="23"/>
          <w:sz w:val="22"/>
          <w:szCs w:val="22"/>
        </w:rPr>
        <w:t>h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3"/>
          <w:w w:val="110"/>
          <w:sz w:val="22"/>
          <w:szCs w:val="22"/>
        </w:rPr>
        <w:t>g</w:t>
      </w:r>
      <w:r>
        <w:rPr>
          <w:w w:val="108"/>
          <w:sz w:val="22"/>
          <w:szCs w:val="22"/>
        </w:rPr>
        <w:t>mena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23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9"/>
          <w:sz w:val="22"/>
          <w:szCs w:val="22"/>
        </w:rPr>
        <w:t>perumpamaan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ia,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diejek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dihina-hina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 xml:space="preserve">ahudi, </w:t>
      </w:r>
      <w:r>
        <w:rPr>
          <w:sz w:val="22"/>
          <w:szCs w:val="22"/>
        </w:rPr>
        <w:t xml:space="preserve">mampu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kepedulian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amun.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-14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anggung</w:t>
      </w:r>
      <w:r>
        <w:rPr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disada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di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nasiona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2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lal</w:t>
      </w:r>
      <w:r>
        <w:rPr>
          <w:spacing w:val="-2"/>
          <w:w w:val="97"/>
          <w:sz w:val="22"/>
          <w:szCs w:val="22"/>
        </w:rPr>
        <w:t>u</w:t>
      </w:r>
      <w:r>
        <w:rPr>
          <w:w w:val="97"/>
          <w:sz w:val="22"/>
          <w:szCs w:val="22"/>
        </w:rPr>
        <w:t xml:space="preserve">, </w:t>
      </w:r>
      <w:r>
        <w:rPr>
          <w:spacing w:val="5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 xml:space="preserve">erjanjian </w:t>
      </w:r>
      <w:r>
        <w:rPr>
          <w:spacing w:val="17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damaian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estphalia,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ditand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tangani</w:t>
      </w:r>
      <w:r>
        <w:rPr>
          <w:spacing w:val="-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1648,</w:t>
      </w:r>
      <w:r>
        <w:rPr>
          <w:spacing w:val="-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nega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a-nega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</w:t>
      </w:r>
      <w:r>
        <w:rPr>
          <w:spacing w:val="1"/>
          <w:w w:val="107"/>
          <w:sz w:val="22"/>
          <w:szCs w:val="22"/>
        </w:rPr>
        <w:t>k</w:t>
      </w:r>
      <w:r>
        <w:rPr>
          <w:w w:val="101"/>
          <w:sz w:val="22"/>
          <w:szCs w:val="22"/>
        </w:rPr>
        <w:t xml:space="preserve">ui </w:t>
      </w:r>
      <w:r>
        <w:rPr>
          <w:w w:val="110"/>
          <w:sz w:val="22"/>
          <w:szCs w:val="22"/>
        </w:rPr>
        <w:t>ada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5"/>
          <w:w w:val="108"/>
          <w:sz w:val="22"/>
          <w:szCs w:val="22"/>
        </w:rPr>
        <w:t>a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hak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nasib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spacing w:val="2"/>
          <w:w w:val="84"/>
          <w:sz w:val="22"/>
          <w:szCs w:val="22"/>
        </w:rPr>
        <w:t>i</w:t>
      </w:r>
      <w:r>
        <w:rPr>
          <w:w w:val="79"/>
          <w:sz w:val="22"/>
          <w:szCs w:val="22"/>
        </w:rPr>
        <w:t>”</w:t>
      </w:r>
      <w:r>
        <w:rPr>
          <w:spacing w:val="-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dimili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-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nega</w:t>
      </w:r>
      <w:r>
        <w:rPr>
          <w:spacing w:val="-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a.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emahaman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tadi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kedenga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an </w:t>
      </w:r>
      <w:r>
        <w:rPr>
          <w:w w:val="109"/>
          <w:sz w:val="22"/>
          <w:szCs w:val="22"/>
        </w:rPr>
        <w:t>bagu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"/>
          <w:w w:val="8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bela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angan </w:t>
      </w:r>
      <w:r>
        <w:rPr>
          <w:sz w:val="22"/>
          <w:szCs w:val="22"/>
        </w:rPr>
        <w:t>mulai</w:t>
      </w:r>
      <w:r>
        <w:rPr>
          <w:spacing w:val="1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disada</w:t>
      </w:r>
      <w:r>
        <w:rPr>
          <w:spacing w:val="1"/>
          <w:w w:val="105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5"/>
          <w:sz w:val="22"/>
          <w:szCs w:val="22"/>
        </w:rPr>
        <w:t>ke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angan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5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sebuah   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inja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-injak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hak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asasi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nega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a-nega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lain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hak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campur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</w:t>
      </w:r>
      <w:r>
        <w:rPr>
          <w:spacing w:val="-2"/>
          <w:w w:val="108"/>
          <w:sz w:val="22"/>
          <w:szCs w:val="22"/>
        </w:rPr>
        <w:t>r</w:t>
      </w:r>
      <w:r>
        <w:rPr>
          <w:w w:val="113"/>
          <w:sz w:val="22"/>
          <w:szCs w:val="22"/>
        </w:rPr>
        <w:t>o</w:t>
      </w:r>
      <w:r>
        <w:rPr>
          <w:spacing w:val="-1"/>
          <w:w w:val="113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es </w:t>
      </w:r>
      <w:r>
        <w:rPr>
          <w:sz w:val="22"/>
          <w:szCs w:val="22"/>
        </w:rPr>
        <w:t>kebija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itu?</w:t>
      </w:r>
    </w:p>
    <w:p w:rsidR="00A31BD9" w:rsidRDefault="00357B69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4524" style="position:absolute;left:0;text-align:left;margin-left:58pt;margin-top:63.2pt;width:350.15pt;height:0;z-index:-6960;mso-position-horizontal-relative:page" coordorigin="1160,1264" coordsize="7003,0">
            <v:shape id="_x0000_s4525" style="position:absolute;left:1160;top:1264;width:7003;height:0" coordorigin="1160,1264" coordsize="7003,0" path="m8164,1264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22" style="position:absolute;left:0;text-align:left;margin-left:412.2pt;margin-top:63.2pt;width:0;height:0;z-index:-6957;mso-position-horizontal-relative:page" coordorigin="8244,1264" coordsize="0,0">
            <v:shape id="_x0000_s4523" style="position:absolute;left:8244;top:1264;width:0;height:0" coordorigin="8244,1264" coordsize="0,0" path="m8244,1264r,e" filled="f" strokeweight="2pt">
              <v:path arrowok="t"/>
            </v:shape>
            <w10:wrap anchorx="page"/>
          </v:group>
        </w:pict>
      </w:r>
      <w:r>
        <w:pict>
          <v:group id="_x0000_s4520" style="position:absolute;left:0;text-align:left;margin-left:56pt;margin-top:63.2pt;width:0;height:0;z-index:-6956;mso-position-horizontal-relative:page" coordorigin="1120,1264" coordsize="0,0">
            <v:shape id="_x0000_s4521" style="position:absolute;left:1120;top:1264;width:0;height:0" coordorigin="1120,1264" coordsize="0,0" path="m1120,1264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masa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ini,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nega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a-nega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4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in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sadar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 </w:t>
      </w:r>
      <w:r w:rsidR="00021A40">
        <w:rPr>
          <w:w w:val="111"/>
          <w:sz w:val="22"/>
          <w:szCs w:val="22"/>
        </w:rPr>
        <w:t>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dia</w:t>
      </w:r>
      <w:r w:rsidR="00021A40">
        <w:rPr>
          <w:spacing w:val="22"/>
          <w:w w:val="105"/>
          <w:sz w:val="22"/>
          <w:szCs w:val="22"/>
        </w:rPr>
        <w:t>m</w:t>
      </w:r>
      <w:r w:rsidR="00021A40">
        <w:rPr>
          <w:w w:val="101"/>
          <w:sz w:val="22"/>
          <w:szCs w:val="22"/>
        </w:rPr>
        <w:t>di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spacing w:val="22"/>
          <w:w w:val="84"/>
          <w:sz w:val="22"/>
          <w:szCs w:val="22"/>
        </w:rPr>
        <w:t>i</w:t>
      </w:r>
      <w:r w:rsidR="00021A40">
        <w:rPr>
          <w:w w:val="112"/>
          <w:sz w:val="22"/>
          <w:szCs w:val="22"/>
        </w:rPr>
        <w:t>be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22"/>
          <w:w w:val="105"/>
          <w:sz w:val="22"/>
          <w:szCs w:val="22"/>
        </w:rPr>
        <w:t>u</w:t>
      </w:r>
      <w:r w:rsidR="00021A40">
        <w:rPr>
          <w:w w:val="103"/>
          <w:sz w:val="22"/>
          <w:szCs w:val="22"/>
        </w:rPr>
        <w:t>saj</w:t>
      </w:r>
      <w:r w:rsidR="00021A40">
        <w:rPr>
          <w:spacing w:val="22"/>
          <w:w w:val="103"/>
          <w:sz w:val="22"/>
          <w:szCs w:val="22"/>
        </w:rPr>
        <w:t>a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22"/>
          <w:w w:val="108"/>
          <w:sz w:val="22"/>
          <w:szCs w:val="22"/>
        </w:rPr>
        <w:t>a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>k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22"/>
          <w:w w:val="119"/>
          <w:sz w:val="22"/>
          <w:szCs w:val="22"/>
        </w:rPr>
        <w:t>t</w:t>
      </w:r>
      <w:r w:rsidR="00021A40">
        <w:rPr>
          <w:w w:val="102"/>
          <w:sz w:val="22"/>
          <w:szCs w:val="22"/>
        </w:rPr>
        <w:t>d</w:t>
      </w:r>
      <w:r w:rsidR="00021A40">
        <w:rPr>
          <w:spacing w:val="22"/>
          <w:w w:val="102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>su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13"/>
          <w:sz w:val="22"/>
          <w:szCs w:val="22"/>
        </w:rPr>
        <w:t>t</w:t>
      </w:r>
      <w:r w:rsidR="00021A40">
        <w:rPr>
          <w:spacing w:val="22"/>
          <w:w w:val="113"/>
          <w:sz w:val="22"/>
          <w:szCs w:val="22"/>
        </w:rPr>
        <w:t>u</w:t>
      </w:r>
      <w:r w:rsidR="00021A40">
        <w:rPr>
          <w:w w:val="109"/>
          <w:sz w:val="22"/>
          <w:szCs w:val="22"/>
        </w:rPr>
        <w:t>nega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spacing w:val="22"/>
          <w:w w:val="108"/>
          <w:sz w:val="22"/>
          <w:szCs w:val="22"/>
        </w:rPr>
        <w:t>a</w:t>
      </w:r>
      <w:r w:rsidR="00021A40">
        <w:rPr>
          <w:sz w:val="22"/>
          <w:szCs w:val="22"/>
        </w:rPr>
        <w:t>lai</w:t>
      </w:r>
      <w:r w:rsidR="00021A40">
        <w:rPr>
          <w:spacing w:val="22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mengalam</w:t>
      </w:r>
      <w:r w:rsidR="00021A40">
        <w:rPr>
          <w:spacing w:val="22"/>
          <w:w w:val="106"/>
          <w:sz w:val="22"/>
          <w:szCs w:val="22"/>
        </w:rPr>
        <w:t>i</w:t>
      </w:r>
      <w:r w:rsidR="00021A40">
        <w:rPr>
          <w:w w:val="108"/>
          <w:sz w:val="22"/>
          <w:szCs w:val="22"/>
        </w:rPr>
        <w:t xml:space="preserve">penindasan </w:t>
      </w:r>
      <w:r w:rsidR="00021A40">
        <w:rPr>
          <w:sz w:val="22"/>
          <w:szCs w:val="22"/>
        </w:rPr>
        <w:t>dan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anan 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peme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i</w:t>
      </w:r>
      <w:r w:rsidR="00021A40">
        <w:rPr>
          <w:spacing w:val="-1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tah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1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alipun.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4"/>
          <w:w w:val="95"/>
          <w:sz w:val="22"/>
          <w:szCs w:val="22"/>
        </w:rPr>
        <w:t>P</w:t>
      </w:r>
      <w:r w:rsidR="00021A40">
        <w:rPr>
          <w:spacing w:val="-2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o</w:t>
      </w:r>
      <w:r w:rsidR="00021A40">
        <w:rPr>
          <w:spacing w:val="-7"/>
          <w:w w:val="95"/>
          <w:sz w:val="22"/>
          <w:szCs w:val="22"/>
        </w:rPr>
        <w:t>f</w:t>
      </w:r>
      <w:r w:rsidR="00021A40">
        <w:rPr>
          <w:w w:val="95"/>
          <w:sz w:val="22"/>
          <w:szCs w:val="22"/>
        </w:rPr>
        <w:t>.</w:t>
      </w:r>
      <w:r w:rsidR="00021A40">
        <w:rPr>
          <w:spacing w:val="8"/>
          <w:w w:val="9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aban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da</w:t>
      </w:r>
      <w:r w:rsidR="00021A40">
        <w:rPr>
          <w:spacing w:val="-2"/>
          <w:w w:val="108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ar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politik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i/>
          <w:spacing w:val="-3"/>
          <w:w w:val="86"/>
          <w:sz w:val="22"/>
          <w:szCs w:val="22"/>
        </w:rPr>
        <w:t>T</w:t>
      </w:r>
      <w:r w:rsidR="00021A40">
        <w:rPr>
          <w:i/>
          <w:w w:val="86"/>
          <w:sz w:val="22"/>
          <w:szCs w:val="22"/>
        </w:rPr>
        <w:t>OBB</w:t>
      </w:r>
      <w:r w:rsidR="00021A40">
        <w:rPr>
          <w:i/>
          <w:spacing w:val="-5"/>
          <w:w w:val="86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Uni</w:t>
      </w:r>
      <w:r w:rsidR="00021A40">
        <w:rPr>
          <w:i/>
          <w:spacing w:val="-2"/>
          <w:w w:val="94"/>
          <w:sz w:val="22"/>
          <w:szCs w:val="22"/>
        </w:rPr>
        <w:t>v</w:t>
      </w:r>
      <w:r w:rsidR="00021A40">
        <w:rPr>
          <w:i/>
          <w:w w:val="94"/>
          <w:sz w:val="22"/>
          <w:szCs w:val="22"/>
        </w:rPr>
        <w:t>ersi</w:t>
      </w:r>
      <w:r w:rsidR="00021A40">
        <w:rPr>
          <w:i/>
          <w:spacing w:val="2"/>
          <w:w w:val="94"/>
          <w:sz w:val="22"/>
          <w:szCs w:val="22"/>
        </w:rPr>
        <w:t>t</w:t>
      </w:r>
      <w:r w:rsidR="00021A40">
        <w:rPr>
          <w:i/>
          <w:w w:val="94"/>
          <w:sz w:val="22"/>
          <w:szCs w:val="22"/>
        </w:rPr>
        <w:t>y</w:t>
      </w:r>
      <w:r w:rsidR="00021A40">
        <w:rPr>
          <w:i/>
          <w:spacing w:val="-7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of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pacing w:val="-1"/>
          <w:w w:val="77"/>
          <w:sz w:val="22"/>
          <w:szCs w:val="22"/>
        </w:rPr>
        <w:t>E</w:t>
      </w:r>
      <w:r w:rsidR="00021A40">
        <w:rPr>
          <w:i/>
          <w:spacing w:val="-2"/>
          <w:w w:val="95"/>
          <w:sz w:val="22"/>
          <w:szCs w:val="22"/>
        </w:rPr>
        <w:t>c</w:t>
      </w:r>
      <w:r w:rsidR="00021A40">
        <w:rPr>
          <w:i/>
          <w:w w:val="103"/>
          <w:sz w:val="22"/>
          <w:szCs w:val="22"/>
        </w:rPr>
        <w:t>onomi</w:t>
      </w:r>
      <w:r w:rsidR="00021A40">
        <w:rPr>
          <w:i/>
          <w:spacing w:val="1"/>
          <w:w w:val="103"/>
          <w:sz w:val="22"/>
          <w:szCs w:val="22"/>
        </w:rPr>
        <w:t>c</w:t>
      </w:r>
      <w:r w:rsidR="00021A40">
        <w:rPr>
          <w:i/>
          <w:w w:val="95"/>
          <w:sz w:val="22"/>
          <w:szCs w:val="22"/>
        </w:rPr>
        <w:t>s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and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Engineering</w:t>
      </w:r>
      <w:r w:rsidR="00021A40">
        <w:rPr>
          <w:i/>
          <w:spacing w:val="-13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pacing w:val="-9"/>
          <w:w w:val="93"/>
          <w:sz w:val="22"/>
          <w:szCs w:val="22"/>
        </w:rPr>
        <w:t>T</w:t>
      </w:r>
      <w:r w:rsidR="00021A40">
        <w:rPr>
          <w:w w:val="93"/>
          <w:sz w:val="22"/>
          <w:szCs w:val="22"/>
        </w:rPr>
        <w:t>u</w:t>
      </w:r>
      <w:r w:rsidR="00021A40">
        <w:rPr>
          <w:spacing w:val="1"/>
          <w:w w:val="93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i</w:t>
      </w:r>
      <w:r w:rsidR="00021A40">
        <w:rPr>
          <w:spacing w:val="-4"/>
          <w:w w:val="9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an,</w:t>
      </w:r>
    </w:p>
    <w:p w:rsidR="00A31BD9" w:rsidRDefault="00A31BD9">
      <w:pPr>
        <w:spacing w:before="10" w:line="160" w:lineRule="exact"/>
        <w:rPr>
          <w:sz w:val="16"/>
          <w:szCs w:val="16"/>
        </w:rPr>
      </w:pPr>
    </w:p>
    <w:p w:rsidR="00A31BD9" w:rsidRDefault="00357B69">
      <w:pPr>
        <w:spacing w:line="284" w:lineRule="auto"/>
        <w:ind w:left="1384" w:right="533"/>
        <w:jc w:val="both"/>
        <w:rPr>
          <w:sz w:val="22"/>
          <w:szCs w:val="22"/>
        </w:rPr>
      </w:pPr>
      <w:r>
        <w:pict>
          <v:group id="_x0000_s4518" style="position:absolute;left:0;text-align:left;margin-left:56pt;margin-top:-1.2pt;width:0;height:143.15pt;z-index:-6962;mso-position-horizontal-relative:page" coordorigin="1120,-24" coordsize="0,2863">
            <v:shape id="_x0000_s4519" style="position:absolute;left:1120;top:-24;width:0;height:2863" coordorigin="1120,-24" coordsize="0,2863" path="m1120,-24r,2862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Di masa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pasca-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in,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muncullah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pemahaman</w:t>
      </w:r>
      <w:r w:rsidR="00021A40">
        <w:rPr>
          <w:spacing w:val="28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bersama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mempe</w:t>
      </w:r>
      <w:r w:rsidR="00021A40">
        <w:rPr>
          <w:spacing w:val="5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tahan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onomi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tida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lah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boleh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dilih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tujuan </w:t>
      </w:r>
      <w:r w:rsidR="00021A40">
        <w:rPr>
          <w:sz w:val="22"/>
          <w:szCs w:val="22"/>
        </w:rPr>
        <w:t xml:space="preserve">itu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tas-b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</w:t>
      </w:r>
      <w:r w:rsidR="00021A40">
        <w:rPr>
          <w:spacing w:val="4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daul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z w:val="22"/>
          <w:szCs w:val="22"/>
        </w:rPr>
        <w:t xml:space="preserve"> 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Kofi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 xml:space="preserve">nnan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efleksi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pemahaman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dengan</w:t>
      </w:r>
      <w:r w:rsidR="00021A40">
        <w:rPr>
          <w:spacing w:val="14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ya</w:t>
      </w:r>
      <w:r w:rsidR="00021A40">
        <w:rPr>
          <w:w w:val="107"/>
          <w:sz w:val="22"/>
          <w:szCs w:val="22"/>
        </w:rPr>
        <w:t>ta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19"/>
          <w:w w:val="10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>a</w:t>
      </w:r>
    </w:p>
    <w:p w:rsidR="00A31BD9" w:rsidRDefault="00357B69">
      <w:pPr>
        <w:spacing w:before="58" w:line="284" w:lineRule="auto"/>
        <w:ind w:left="1384" w:right="532"/>
        <w:jc w:val="both"/>
        <w:rPr>
          <w:sz w:val="22"/>
          <w:szCs w:val="22"/>
        </w:rPr>
        <w:sectPr w:rsidR="00A31BD9">
          <w:footerReference w:type="default" r:id="rId21"/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4516" style="position:absolute;left:0;text-align:left;margin-left:412.2pt;margin-top:-63.15pt;width:0;height:143.15pt;z-index:-6961;mso-position-horizontal-relative:page" coordorigin="8244,-1263" coordsize="0,2863">
            <v:shape id="_x0000_s4517" style="position:absolute;left:8244;top:-1263;width:0;height:2863" coordorigin="8244,-1263" coordsize="0,2863" path="m8244,1599r,-2862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14" style="position:absolute;left:0;text-align:left;margin-left:56pt;margin-top:84pt;width:0;height:0;z-index:-6959;mso-position-horizontal-relative:page" coordorigin="1120,1680" coordsize="0,0">
            <v:shape id="_x0000_s4515" style="position:absolute;left:1120;top:1680;width:0;height:0" coordorigin="1120,1680" coordsize="0,0" path="m1120,1680r,e" filled="f" strokeweight="2pt">
              <v:path arrowok="t"/>
            </v:shape>
            <w10:wrap anchorx="page"/>
          </v:group>
        </w:pict>
      </w:r>
      <w:r>
        <w:pict>
          <v:group id="_x0000_s4512" style="position:absolute;left:0;text-align:left;margin-left:412.2pt;margin-top:84pt;width:0;height:0;z-index:-6958;mso-position-horizontal-relative:page" coordorigin="8244,1680" coordsize="0,0">
            <v:shape id="_x0000_s4513" style="position:absolute;left:8244;top:1680;width:0;height:0" coordorigin="8244,1680" coordsize="0,0" path="m8244,1680r,e" filled="f" strokeweight="2pt">
              <v:path arrowok="t"/>
            </v:shape>
            <w10:wrap anchorx="page"/>
          </v:group>
        </w:pic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edaulatan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nega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a,</w:t>
      </w:r>
      <w:r w:rsidR="00021A40">
        <w:rPr>
          <w:i/>
          <w:spacing w:val="-17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1"/>
          <w:w w:val="106"/>
          <w:sz w:val="22"/>
          <w:szCs w:val="22"/>
        </w:rPr>
        <w:t>p</w:t>
      </w:r>
      <w:r w:rsidR="00021A40">
        <w:rPr>
          <w:i/>
          <w:w w:val="106"/>
          <w:sz w:val="22"/>
          <w:szCs w:val="22"/>
        </w:rPr>
        <w:t>emahaman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106"/>
          <w:sz w:val="22"/>
          <w:szCs w:val="22"/>
        </w:rPr>
        <w:t>y</w:t>
      </w:r>
      <w:r w:rsidR="00021A40">
        <w:rPr>
          <w:i/>
          <w:w w:val="106"/>
          <w:sz w:val="22"/>
          <w:szCs w:val="22"/>
        </w:rPr>
        <w:t>a</w:t>
      </w:r>
      <w:r w:rsidR="00021A40">
        <w:rPr>
          <w:i/>
          <w:spacing w:val="-21"/>
          <w:w w:val="10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paling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mendasa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 xml:space="preserve">sedang </w:t>
      </w:r>
      <w:r w:rsidR="00021A40">
        <w:rPr>
          <w:i/>
          <w:sz w:val="22"/>
          <w:szCs w:val="22"/>
        </w:rPr>
        <w:t>didefinisi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embali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–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ku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atan-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atan 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globalisasi dan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erja sama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ernasiona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a-nega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ini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dipahami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as sebagai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alat</w:t>
      </w:r>
      <w:r w:rsidR="00021A40">
        <w:rPr>
          <w:i/>
          <w:spacing w:val="5"/>
          <w:sz w:val="22"/>
          <w:szCs w:val="22"/>
        </w:rPr>
        <w:t>-</w:t>
      </w:r>
      <w:r w:rsidR="00021A40">
        <w:rPr>
          <w:i/>
          <w:sz w:val="22"/>
          <w:szCs w:val="22"/>
        </w:rPr>
        <w:t xml:space="preserve">alat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harus  diguna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ani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7"/>
          <w:sz w:val="22"/>
          <w:szCs w:val="22"/>
        </w:rPr>
        <w:t>at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 xml:space="preserve">a, </w:t>
      </w:r>
      <w:r w:rsidR="00021A40">
        <w:rPr>
          <w:i/>
          <w:sz w:val="22"/>
          <w:szCs w:val="22"/>
        </w:rPr>
        <w:t>bu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sebali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-5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 xml:space="preserve">ada </w:t>
      </w:r>
      <w:r w:rsidR="00021A40">
        <w:rPr>
          <w:i/>
          <w:spacing w:val="2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saat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sama, 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edaulatan 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individu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–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2"/>
          <w:sz w:val="22"/>
          <w:szCs w:val="22"/>
        </w:rPr>
        <w:t>aitu</w:t>
      </w:r>
    </w:p>
    <w:p w:rsidR="00A31BD9" w:rsidRDefault="00357B69">
      <w:pPr>
        <w:spacing w:before="65" w:line="284" w:lineRule="auto"/>
        <w:ind w:left="571" w:right="1345"/>
        <w:jc w:val="both"/>
        <w:rPr>
          <w:sz w:val="22"/>
          <w:szCs w:val="22"/>
        </w:rPr>
      </w:pPr>
      <w:r>
        <w:lastRenderedPageBreak/>
        <w:pict>
          <v:group id="_x0000_s4510" style="position:absolute;left:0;text-align:left;margin-left:83.35pt;margin-top:56pt;width:0;height:0;z-index:-6945;mso-position-horizontal-relative:page;mso-position-vertical-relative:page" coordorigin="1667,1120" coordsize="0,0">
            <v:shape id="_x0000_s4511" style="position:absolute;left:1667;top:1120;width:0;height:0" coordorigin="1667,1120" coordsize="0,0" path="m1667,1120r,e" filled="f" strokeweight="2pt">
              <v:path arrowok="t"/>
            </v:shape>
            <w10:wrap anchorx="page" anchory="page"/>
          </v:group>
        </w:pict>
      </w:r>
      <w:r>
        <w:pict>
          <v:group id="_x0000_s4508" style="position:absolute;left:0;text-align:left;margin-left:439.55pt;margin-top:56pt;width:0;height:0;z-index:-6946;mso-position-horizontal-relative:page;mso-position-vertical-relative:page" coordorigin="8791,1120" coordsize="0,0">
            <v:shape id="_x0000_s4509" style="position:absolute;left:8791;top:1120;width:0;height:0" coordorigin="8791,1120" coordsize="0,0" path="m8791,1120r,e" filled="f" strokeweight="2pt">
              <v:path arrowok="t"/>
            </v:shape>
            <w10:wrap anchorx="page" anchory="page"/>
          </v:group>
        </w:pict>
      </w:r>
      <w:r>
        <w:pict>
          <v:group id="_x0000_s4506" style="position:absolute;left:0;text-align:left;margin-left:85.35pt;margin-top:56pt;width:350.15pt;height:0;z-index:-6949;mso-position-horizontal-relative:page;mso-position-vertical-relative:page" coordorigin="1707,1120" coordsize="7003,0">
            <v:shape id="_x0000_s4507" style="position:absolute;left:1707;top:1120;width:7003;height:0" coordorigin="1707,1120" coordsize="7003,0" path="m8711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504" style="position:absolute;left:0;text-align:left;margin-left:439.55pt;margin-top:58pt;width:0;height:122.4pt;z-index:-6950;mso-position-horizontal-relative:page;mso-position-vertical-relative:page" coordorigin="8791,1160" coordsize="0,2448">
            <v:shape id="_x0000_s4505" style="position:absolute;left:8791;top:1160;width:0;height:2448" coordorigin="8791,1160" coordsize="0,2448" path="m8791,3608r,-2448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502" style="position:absolute;left:0;text-align:left;margin-left:83.35pt;margin-top:2.7pt;width:0;height:122.4pt;z-index:-6952;mso-position-horizontal-relative:page" coordorigin="1667,54" coordsize="0,2448">
            <v:shape id="_x0000_s4503" style="position:absolute;left:1667;top:54;width:0;height:2448" coordorigin="1667,54" coordsize="0,2448" path="m1667,54r,2448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500" style="position:absolute;left:0;text-align:left;margin-left:87.35pt;margin-top:127.1pt;width:350.15pt;height:0;z-index:-6951;mso-position-horizontal-relative:page" coordorigin="1747,2542" coordsize="7003,0">
            <v:shape id="_x0000_s4501" style="position:absolute;left:1747;top:2542;width:7003;height:0" coordorigin="1747,2542" coordsize="7003,0" path="m1747,2542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498" style="position:absolute;left:0;text-align:left;margin-left:83.35pt;margin-top:127.1pt;width:0;height:0;z-index:-6948;mso-position-horizontal-relative:page" coordorigin="1667,2542" coordsize="0,0">
            <v:shape id="_x0000_s4499" style="position:absolute;left:1667;top:2542;width:0;height:0" coordorigin="1667,2542" coordsize="0,0" path="m1667,2542r,e" filled="f" strokeweight="2pt">
              <v:path arrowok="t"/>
            </v:shape>
            <w10:wrap anchorx="page"/>
          </v:group>
        </w:pict>
      </w:r>
      <w:r>
        <w:pict>
          <v:group id="_x0000_s4496" style="position:absolute;left:0;text-align:left;margin-left:439.55pt;margin-top:127.1pt;width:0;height:0;z-index:-6947;mso-position-horizontal-relative:page" coordorigin="8791,2542" coordsize="0,0">
            <v:shape id="_x0000_s4497" style="position:absolute;left:8791;top:2542;width:0;height:0" coordorigin="8791,2542" coordsize="0,0" path="m8791,2542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maksud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sebagai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de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aan  mendasar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 xml:space="preserve">setiap </w:t>
      </w:r>
      <w:r w:rsidR="00021A40">
        <w:rPr>
          <w:i/>
          <w:sz w:val="22"/>
          <w:szCs w:val="22"/>
        </w:rPr>
        <w:t>individ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dilindungi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2"/>
          <w:w w:val="91"/>
          <w:sz w:val="22"/>
          <w:szCs w:val="22"/>
        </w:rPr>
        <w:t>P</w:t>
      </w:r>
      <w:r w:rsidR="00021A40">
        <w:rPr>
          <w:i/>
          <w:w w:val="91"/>
          <w:sz w:val="22"/>
          <w:szCs w:val="22"/>
        </w:rPr>
        <w:t xml:space="preserve">iagam </w:t>
      </w:r>
      <w:r w:rsidR="00021A40">
        <w:rPr>
          <w:i/>
          <w:spacing w:val="22"/>
          <w:w w:val="91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PBB</w:t>
      </w:r>
      <w:r w:rsidR="00021A40">
        <w:rPr>
          <w:i/>
          <w:spacing w:val="-16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erjanjian-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erjanjian 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ernasional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sesudah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–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99"/>
          <w:sz w:val="22"/>
          <w:szCs w:val="22"/>
        </w:rPr>
        <w:t>esada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baru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dan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as 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entang 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hak-hak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individ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Bila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ita  </w:t>
      </w:r>
      <w:r w:rsidR="00021A40">
        <w:rPr>
          <w:i/>
          <w:w w:val="106"/>
          <w:sz w:val="22"/>
          <w:szCs w:val="22"/>
        </w:rPr>
        <w:t>memba</w:t>
      </w:r>
      <w:r w:rsidR="00021A40">
        <w:rPr>
          <w:i/>
          <w:spacing w:val="-3"/>
          <w:w w:val="106"/>
          <w:sz w:val="22"/>
          <w:szCs w:val="22"/>
        </w:rPr>
        <w:t>c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z w:val="22"/>
          <w:szCs w:val="22"/>
        </w:rPr>
        <w:t>piagam  ini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sema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sadar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tuj</w:t>
      </w:r>
      <w:r w:rsidR="00021A40">
        <w:rPr>
          <w:i/>
          <w:spacing w:val="-1"/>
          <w:w w:val="102"/>
          <w:sz w:val="22"/>
          <w:szCs w:val="22"/>
        </w:rPr>
        <w:t>u</w:t>
      </w:r>
      <w:r w:rsidR="00021A40">
        <w:rPr>
          <w:i/>
          <w:w w:val="106"/>
          <w:sz w:val="22"/>
          <w:szCs w:val="22"/>
        </w:rPr>
        <w:t>an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z w:val="22"/>
          <w:szCs w:val="22"/>
        </w:rPr>
        <w:t>adalah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melindungi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setiap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pribadi</w:t>
      </w:r>
      <w:r w:rsidR="00021A40">
        <w:rPr>
          <w:i/>
          <w:spacing w:val="-9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usia,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 xml:space="preserve">melindungi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1"/>
          <w:sz w:val="22"/>
          <w:szCs w:val="22"/>
        </w:rPr>
        <w:t>z</w:t>
      </w:r>
      <w:r w:rsidR="00021A40">
        <w:rPr>
          <w:i/>
          <w:sz w:val="22"/>
          <w:szCs w:val="22"/>
        </w:rPr>
        <w:t>olimi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(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aban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Ka</w:t>
      </w:r>
      <w:r w:rsidR="00021A40">
        <w:rPr>
          <w:i/>
          <w:spacing w:val="-1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da</w:t>
      </w:r>
      <w:r w:rsidR="00021A40">
        <w:rPr>
          <w:i/>
          <w:spacing w:val="-2"/>
          <w:w w:val="94"/>
          <w:sz w:val="22"/>
          <w:szCs w:val="22"/>
        </w:rPr>
        <w:t>s</w:t>
      </w:r>
      <w:r w:rsidR="00021A40">
        <w:rPr>
          <w:i/>
          <w:w w:val="94"/>
          <w:sz w:val="22"/>
          <w:szCs w:val="22"/>
        </w:rPr>
        <w:t>,</w:t>
      </w:r>
      <w:r w:rsidR="00021A40">
        <w:rPr>
          <w:i/>
          <w:spacing w:val="-15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“Humanitarian</w:t>
      </w:r>
      <w:r w:rsidR="00021A40">
        <w:rPr>
          <w:i/>
          <w:spacing w:val="18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4"/>
          <w:sz w:val="22"/>
          <w:szCs w:val="22"/>
        </w:rPr>
        <w:t>r</w:t>
      </w:r>
      <w:r w:rsidR="00021A40">
        <w:rPr>
          <w:i/>
          <w:spacing w:val="-2"/>
          <w:sz w:val="22"/>
          <w:szCs w:val="22"/>
        </w:rPr>
        <w:t>v</w:t>
      </w:r>
      <w:r w:rsidR="00021A40">
        <w:rPr>
          <w:i/>
          <w:sz w:val="22"/>
          <w:szCs w:val="22"/>
        </w:rPr>
        <w:t>ention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as a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‘Res</w:t>
      </w:r>
      <w:r w:rsidR="00021A40">
        <w:rPr>
          <w:i/>
          <w:spacing w:val="1"/>
          <w:w w:val="94"/>
          <w:sz w:val="22"/>
          <w:szCs w:val="22"/>
        </w:rPr>
        <w:t>p</w:t>
      </w:r>
      <w:r w:rsidR="00021A40">
        <w:rPr>
          <w:i/>
          <w:w w:val="94"/>
          <w:sz w:val="22"/>
          <w:szCs w:val="22"/>
        </w:rPr>
        <w:t>onsibili</w:t>
      </w:r>
      <w:r w:rsidR="00021A40">
        <w:rPr>
          <w:i/>
          <w:spacing w:val="2"/>
          <w:w w:val="94"/>
          <w:sz w:val="22"/>
          <w:szCs w:val="22"/>
        </w:rPr>
        <w:t>t</w:t>
      </w:r>
      <w:r w:rsidR="00021A40">
        <w:rPr>
          <w:i/>
          <w:w w:val="94"/>
          <w:sz w:val="22"/>
          <w:szCs w:val="22"/>
        </w:rPr>
        <w:t>y</w:t>
      </w:r>
      <w:r w:rsidR="00021A40">
        <w:rPr>
          <w:i/>
          <w:spacing w:val="-5"/>
          <w:w w:val="9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pacing w:val="-2"/>
          <w:w w:val="83"/>
          <w:sz w:val="22"/>
          <w:szCs w:val="22"/>
        </w:rPr>
        <w:t>P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7"/>
          <w:sz w:val="22"/>
          <w:szCs w:val="22"/>
        </w:rPr>
        <w:t>o</w:t>
      </w:r>
      <w:r w:rsidR="00021A40">
        <w:rPr>
          <w:i/>
          <w:spacing w:val="-1"/>
          <w:w w:val="107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e</w:t>
      </w:r>
      <w:r w:rsidR="00021A40">
        <w:rPr>
          <w:i/>
          <w:spacing w:val="1"/>
          <w:w w:val="98"/>
          <w:sz w:val="22"/>
          <w:szCs w:val="22"/>
        </w:rPr>
        <w:t>c</w:t>
      </w:r>
      <w:r w:rsidR="00021A40">
        <w:rPr>
          <w:i/>
          <w:spacing w:val="4"/>
          <w:w w:val="112"/>
          <w:sz w:val="22"/>
          <w:szCs w:val="22"/>
        </w:rPr>
        <w:t>t</w:t>
      </w:r>
      <w:r w:rsidR="00021A40">
        <w:rPr>
          <w:i/>
          <w:w w:val="60"/>
          <w:sz w:val="22"/>
          <w:szCs w:val="22"/>
        </w:rPr>
        <w:t>’: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n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In</w:t>
      </w:r>
      <w:r w:rsidR="00021A40">
        <w:rPr>
          <w:i/>
          <w:spacing w:val="-1"/>
          <w:w w:val="98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ernational</w:t>
      </w:r>
      <w:r w:rsidR="00021A40">
        <w:rPr>
          <w:i/>
          <w:spacing w:val="2"/>
          <w:w w:val="98"/>
          <w:sz w:val="22"/>
          <w:szCs w:val="22"/>
        </w:rPr>
        <w:t xml:space="preserve"> S</w:t>
      </w:r>
      <w:r w:rsidR="00021A40">
        <w:rPr>
          <w:i/>
          <w:spacing w:val="1"/>
          <w:w w:val="98"/>
          <w:sz w:val="22"/>
          <w:szCs w:val="22"/>
        </w:rPr>
        <w:t>o</w:t>
      </w:r>
      <w:r w:rsidR="00021A40">
        <w:rPr>
          <w:i/>
          <w:w w:val="98"/>
          <w:sz w:val="22"/>
          <w:szCs w:val="22"/>
        </w:rPr>
        <w:t>cie</w:t>
      </w:r>
      <w:r w:rsidR="00021A40">
        <w:rPr>
          <w:i/>
          <w:spacing w:val="2"/>
          <w:w w:val="98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y</w:t>
      </w:r>
      <w:r w:rsidR="00021A40">
        <w:rPr>
          <w:i/>
          <w:spacing w:val="-12"/>
          <w:w w:val="98"/>
          <w:sz w:val="22"/>
          <w:szCs w:val="22"/>
        </w:rPr>
        <w:t xml:space="preserve"> </w:t>
      </w:r>
      <w:r w:rsidR="00021A40">
        <w:rPr>
          <w:i/>
          <w:spacing w:val="2"/>
          <w:w w:val="93"/>
          <w:sz w:val="22"/>
          <w:szCs w:val="22"/>
        </w:rPr>
        <w:t>A</w:t>
      </w:r>
      <w:r w:rsidR="00021A40">
        <w:rPr>
          <w:i/>
          <w:w w:val="98"/>
          <w:sz w:val="22"/>
          <w:szCs w:val="22"/>
        </w:rPr>
        <w:t>pp</w:t>
      </w:r>
      <w:r w:rsidR="00021A40">
        <w:rPr>
          <w:i/>
          <w:spacing w:val="-1"/>
          <w:w w:val="98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oac</w:t>
      </w:r>
      <w:r w:rsidR="00021A40">
        <w:rPr>
          <w:i/>
          <w:spacing w:val="-8"/>
          <w:w w:val="102"/>
          <w:sz w:val="22"/>
          <w:szCs w:val="22"/>
        </w:rPr>
        <w:t>h</w:t>
      </w:r>
      <w:r w:rsidR="00021A40">
        <w:rPr>
          <w:i/>
          <w:w w:val="70"/>
          <w:sz w:val="22"/>
          <w:szCs w:val="22"/>
        </w:rPr>
        <w:t>”)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tulah </w:t>
      </w:r>
      <w:r>
        <w:rPr>
          <w:spacing w:val="4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  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tah </w:t>
      </w:r>
      <w:r>
        <w:rPr>
          <w:spacing w:val="43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ina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asan  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pembunuhan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pengunjuk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lapangan </w:t>
      </w:r>
      <w:r>
        <w:rPr>
          <w:spacing w:val="5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ienanmen </w:t>
      </w:r>
      <w:r>
        <w:rPr>
          <w:sz w:val="22"/>
          <w:szCs w:val="22"/>
        </w:rPr>
        <w:t xml:space="preserve">pada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1989,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  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mengecam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 xml:space="preserve">tahun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2011,</w:t>
      </w:r>
      <w:r>
        <w:rPr>
          <w:spacing w:val="1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Li</w:t>
      </w:r>
      <w:r>
        <w:rPr>
          <w:spacing w:val="-2"/>
          <w:sz w:val="22"/>
          <w:szCs w:val="22"/>
        </w:rPr>
        <w:t>b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uammar</w:t>
      </w:r>
      <w:r>
        <w:rPr>
          <w:spacing w:val="5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hadafi,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5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pasu</w:t>
      </w:r>
      <w:r>
        <w:rPr>
          <w:spacing w:val="4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9"/>
          <w:sz w:val="22"/>
          <w:szCs w:val="22"/>
        </w:rPr>
        <w:t xml:space="preserve">menumpas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demonst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an,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ezim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ucil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dunia. </w:t>
      </w:r>
      <w:r>
        <w:rPr>
          <w:spacing w:val="-1"/>
          <w:w w:val="96"/>
          <w:sz w:val="22"/>
          <w:szCs w:val="22"/>
        </w:rPr>
        <w:t>A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hi</w:t>
      </w:r>
      <w:r>
        <w:rPr>
          <w:spacing w:val="1"/>
          <w:w w:val="96"/>
          <w:sz w:val="22"/>
          <w:szCs w:val="22"/>
        </w:rPr>
        <w:t>r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8"/>
          <w:w w:val="9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tahan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ru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tuh,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hadafi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ajal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edih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dibunuh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6"/>
          <w:sz w:val="22"/>
          <w:szCs w:val="22"/>
        </w:rPr>
        <w:t xml:space="preserve"> </w:t>
      </w:r>
      <w:r>
        <w:rPr>
          <w:spacing w:val="11"/>
          <w:w w:val="85"/>
          <w:sz w:val="22"/>
          <w:szCs w:val="22"/>
        </w:rPr>
        <w:t>(</w:t>
      </w:r>
      <w:r>
        <w:rPr>
          <w:spacing w:val="-4"/>
          <w:w w:val="77"/>
          <w:sz w:val="22"/>
          <w:szCs w:val="22"/>
        </w:rPr>
        <w:t>V</w:t>
      </w:r>
      <w:r>
        <w:rPr>
          <w:w w:val="92"/>
          <w:sz w:val="22"/>
          <w:szCs w:val="22"/>
        </w:rPr>
        <w:t>i</w:t>
      </w:r>
      <w:r>
        <w:rPr>
          <w:spacing w:val="-1"/>
          <w:w w:val="92"/>
          <w:sz w:val="22"/>
          <w:szCs w:val="22"/>
        </w:rPr>
        <w:t>v</w:t>
      </w:r>
      <w:r>
        <w:rPr>
          <w:w w:val="102"/>
          <w:sz w:val="22"/>
          <w:szCs w:val="22"/>
        </w:rPr>
        <w:t>aNe</w:t>
      </w:r>
      <w:r>
        <w:rPr>
          <w:spacing w:val="-1"/>
          <w:w w:val="102"/>
          <w:sz w:val="22"/>
          <w:szCs w:val="22"/>
        </w:rPr>
        <w:t>w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 </w:t>
      </w:r>
      <w:r>
        <w:rPr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 xml:space="preserve">ezim </w:t>
      </w:r>
      <w:r>
        <w:rPr>
          <w:spacing w:val="2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hadafi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ulai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Di</w:t>
      </w:r>
      <w:r>
        <w:rPr>
          <w:spacing w:val="1"/>
          <w:w w:val="91"/>
          <w:sz w:val="22"/>
          <w:szCs w:val="22"/>
        </w:rPr>
        <w:t>k</w:t>
      </w:r>
      <w:r>
        <w:rPr>
          <w:w w:val="97"/>
          <w:sz w:val="22"/>
          <w:szCs w:val="22"/>
        </w:rPr>
        <w:t>ucil</w:t>
      </w:r>
      <w:r>
        <w:rPr>
          <w:spacing w:val="4"/>
          <w:w w:val="97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-7"/>
          <w:w w:val="109"/>
          <w:sz w:val="22"/>
          <w:szCs w:val="22"/>
        </w:rPr>
        <w:t>n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23</w:t>
      </w:r>
      <w:r>
        <w:rPr>
          <w:spacing w:val="-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F</w:t>
      </w:r>
      <w:r>
        <w:rPr>
          <w:sz w:val="22"/>
          <w:szCs w:val="22"/>
        </w:rPr>
        <w:t>ebrua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2011).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494" style="position:absolute;left:0;text-align:left;margin-left:439.55pt;margin-top:138.15pt;width:0;height:0;z-index:-6953;mso-position-horizontal-relative:page" coordorigin="8791,2763" coordsize="0,0">
            <v:shape id="_x0000_s4495" style="position:absolute;left:8791;top:2763;width:0;height:0" coordorigin="8791,2763" coordsize="0,0" path="m8791,2763r,e" filled="f" strokecolor="#00adef" strokeweight="2pt">
              <v:path arrowok="t"/>
            </v:shape>
            <w10:wrap anchorx="page"/>
          </v:group>
        </w:pict>
      </w:r>
      <w:r w:rsidR="00021A40">
        <w:rPr>
          <w:w w:val="95"/>
          <w:sz w:val="22"/>
          <w:szCs w:val="22"/>
        </w:rPr>
        <w:t>Da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i</w:t>
      </w:r>
      <w:r w:rsidR="00021A40">
        <w:rPr>
          <w:spacing w:val="-2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sini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betapa</w:t>
      </w:r>
      <w:r w:rsidR="00021A40">
        <w:rPr>
          <w:spacing w:val="-15"/>
          <w:w w:val="112"/>
          <w:sz w:val="22"/>
          <w:szCs w:val="22"/>
        </w:rPr>
        <w:t xml:space="preserve"> </w:t>
      </w:r>
      <w:r w:rsidR="00021A40">
        <w:rPr>
          <w:sz w:val="22"/>
          <w:szCs w:val="22"/>
        </w:rPr>
        <w:t>luas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pemahaman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dikembang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dalam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is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enan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tanggung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ibadi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4"/>
          <w:w w:val="11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kelua</w:t>
      </w:r>
      <w:r w:rsidR="00021A40">
        <w:rPr>
          <w:spacing w:val="-2"/>
          <w:w w:val="102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ga </w:t>
      </w:r>
      <w:r w:rsidR="00021A40">
        <w:rPr>
          <w:w w:val="108"/>
          <w:sz w:val="22"/>
          <w:szCs w:val="22"/>
        </w:rPr>
        <w:t>be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kembang</w:t>
      </w:r>
      <w:r w:rsidR="00021A40">
        <w:rPr>
          <w:spacing w:val="2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tanggung</w:t>
      </w:r>
      <w:r w:rsidR="00021A40">
        <w:rPr>
          <w:spacing w:val="2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29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lain,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juga </w:t>
      </w:r>
      <w:r w:rsidR="00021A40">
        <w:rPr>
          <w:w w:val="108"/>
          <w:sz w:val="22"/>
          <w:szCs w:val="22"/>
        </w:rPr>
        <w:t xml:space="preserve">bangsa-bangsa  </w:t>
      </w:r>
      <w:r w:rsidR="00021A40">
        <w:rPr>
          <w:sz w:val="22"/>
          <w:szCs w:val="22"/>
        </w:rPr>
        <w:t xml:space="preserve">lain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dunia.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ita </w:t>
      </w:r>
      <w:r w:rsidR="00021A40">
        <w:rPr>
          <w:spacing w:val="9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lu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w w:val="108"/>
          <w:sz w:val="22"/>
          <w:szCs w:val="22"/>
        </w:rPr>
        <w:t>ing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 xml:space="preserve">t </w:t>
      </w:r>
      <w:r w:rsidR="00021A40">
        <w:rPr>
          <w:spacing w:val="9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ta-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D</w:t>
      </w:r>
      <w:r w:rsidR="00021A40">
        <w:rPr>
          <w:spacing w:val="-11"/>
          <w:w w:val="91"/>
          <w:sz w:val="22"/>
          <w:szCs w:val="22"/>
        </w:rPr>
        <w:t>r</w:t>
      </w:r>
      <w:r w:rsidR="00021A40">
        <w:rPr>
          <w:w w:val="91"/>
          <w:sz w:val="22"/>
          <w:szCs w:val="22"/>
        </w:rPr>
        <w:t xml:space="preserve">. </w:t>
      </w:r>
      <w:r w:rsidR="00021A40">
        <w:rPr>
          <w:spacing w:val="20"/>
          <w:w w:val="91"/>
          <w:sz w:val="22"/>
          <w:szCs w:val="22"/>
        </w:rPr>
        <w:t xml:space="preserve"> </w:t>
      </w:r>
      <w:r w:rsidR="00021A40">
        <w:rPr>
          <w:spacing w:val="1"/>
          <w:w w:val="90"/>
          <w:sz w:val="22"/>
          <w:szCs w:val="22"/>
        </w:rPr>
        <w:t>M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5"/>
          <w:w w:val="104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 xml:space="preserve">tin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10"/>
          <w:sz w:val="22"/>
          <w:szCs w:val="22"/>
        </w:rPr>
        <w:t>uther</w:t>
      </w:r>
      <w:r w:rsidR="00021A40">
        <w:rPr>
          <w:spacing w:val="11"/>
          <w:w w:val="110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in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1"/>
          <w:w w:val="82"/>
          <w:sz w:val="22"/>
          <w:szCs w:val="22"/>
        </w:rPr>
        <w:t xml:space="preserve"> </w:t>
      </w:r>
      <w:r w:rsidR="00021A40">
        <w:rPr>
          <w:w w:val="89"/>
          <w:sz w:val="22"/>
          <w:szCs w:val="22"/>
        </w:rPr>
        <w:t>J</w:t>
      </w:r>
      <w:r w:rsidR="00021A40">
        <w:rPr>
          <w:spacing w:val="-11"/>
          <w:w w:val="89"/>
          <w:sz w:val="22"/>
          <w:szCs w:val="22"/>
        </w:rPr>
        <w:t>r</w:t>
      </w:r>
      <w:r w:rsidR="00021A40">
        <w:rPr>
          <w:w w:val="89"/>
          <w:sz w:val="22"/>
          <w:szCs w:val="22"/>
        </w:rPr>
        <w:t>.,</w:t>
      </w:r>
      <w:r w:rsidR="00021A40">
        <w:rPr>
          <w:spacing w:val="19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okoh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hak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asasi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 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1"/>
          <w:w w:val="98"/>
          <w:sz w:val="22"/>
          <w:szCs w:val="22"/>
        </w:rPr>
        <w:t>S</w:t>
      </w:r>
      <w:r w:rsidR="00021A40">
        <w:rPr>
          <w:w w:val="98"/>
          <w:sz w:val="22"/>
          <w:szCs w:val="22"/>
        </w:rPr>
        <w:t>e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98"/>
          <w:sz w:val="22"/>
          <w:szCs w:val="22"/>
        </w:rPr>
        <w:t>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spacing w:val="-1"/>
          <w:w w:val="98"/>
          <w:sz w:val="22"/>
          <w:szCs w:val="22"/>
        </w:rPr>
        <w:t>at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14"/>
          <w:w w:val="98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7"/>
          <w:sz w:val="22"/>
          <w:szCs w:val="22"/>
        </w:rPr>
        <w:t>meng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ta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an,</w:t>
      </w:r>
      <w:r w:rsidR="00021A40">
        <w:rPr>
          <w:spacing w:val="3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“Ketida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adilan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  </w:t>
      </w:r>
      <w:r w:rsidR="00021A40">
        <w:rPr>
          <w:w w:val="109"/>
          <w:sz w:val="22"/>
          <w:szCs w:val="22"/>
        </w:rPr>
        <w:t>manapun</w:t>
      </w:r>
      <w:r w:rsidR="00021A40">
        <w:rPr>
          <w:spacing w:val="4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juga,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ancaman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hadap </w:t>
      </w:r>
      <w:r w:rsidR="00021A40">
        <w:rPr>
          <w:sz w:val="22"/>
          <w:szCs w:val="22"/>
        </w:rPr>
        <w:t>keadilan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mana-mana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492" style="position:absolute;left:0;text-align:left;margin-left:88.35pt;margin-top:19.15pt;width:349.2pt;height:0;z-index:-6955;mso-position-horizontal-relative:page" coordorigin="1767,383" coordsize="6984,0">
            <v:shape id="_x0000_s4493" style="position:absolute;left:1767;top:383;width:6984;height:0" coordorigin="1767,383" coordsize="6984,0" path="m1767,38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490" style="position:absolute;left:0;text-align:left;margin-left:84.35pt;margin-top:19.15pt;width:0;height:0;z-index:-6954;mso-position-horizontal-relative:page" coordorigin="1687,383" coordsize="0,0">
            <v:shape id="_x0000_s4491" style="position:absolute;left:1687;top:383;width:0;height:0" coordorigin="1687,383" coordsize="0,0" path="m1687,38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embu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t</w:t>
      </w:r>
      <w:r w:rsidR="00021A40">
        <w:rPr>
          <w:b/>
          <w:color w:val="0076A3"/>
          <w:spacing w:val="24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w w:val="95"/>
          <w:sz w:val="28"/>
          <w:szCs w:val="28"/>
        </w:rPr>
        <w:t>P</w:t>
      </w:r>
      <w:r w:rsidR="00021A40">
        <w:rPr>
          <w:b/>
          <w:color w:val="0076A3"/>
          <w:spacing w:val="-2"/>
          <w:w w:val="85"/>
          <w:sz w:val="28"/>
          <w:szCs w:val="28"/>
        </w:rPr>
        <w:t>r</w:t>
      </w:r>
      <w:r w:rsidR="00021A40">
        <w:rPr>
          <w:b/>
          <w:color w:val="0076A3"/>
          <w:spacing w:val="1"/>
          <w:w w:val="115"/>
          <w:sz w:val="28"/>
          <w:szCs w:val="28"/>
        </w:rPr>
        <w:t>o</w:t>
      </w:r>
      <w:r w:rsidR="00021A40">
        <w:rPr>
          <w:b/>
          <w:color w:val="0076A3"/>
          <w:w w:val="102"/>
          <w:sz w:val="28"/>
          <w:szCs w:val="28"/>
        </w:rPr>
        <w:t>g</w:t>
      </w:r>
      <w:r w:rsidR="00021A40">
        <w:rPr>
          <w:b/>
          <w:color w:val="0076A3"/>
          <w:spacing w:val="-3"/>
          <w:w w:val="102"/>
          <w:sz w:val="28"/>
          <w:szCs w:val="28"/>
        </w:rPr>
        <w:t>r</w:t>
      </w:r>
      <w:r w:rsidR="00021A40">
        <w:rPr>
          <w:b/>
          <w:color w:val="0076A3"/>
          <w:w w:val="104"/>
          <w:sz w:val="28"/>
          <w:szCs w:val="28"/>
        </w:rPr>
        <w:t>am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140" w:right="0" w:bottom="280" w:left="1380" w:header="0" w:footer="1160" w:gutter="0"/>
          <w:cols w:space="720"/>
        </w:sectPr>
      </w:pP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  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am 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mengajak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tuk 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lih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kepedulian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kepada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mes</w:t>
      </w:r>
      <w:r>
        <w:rPr>
          <w:spacing w:val="4"/>
          <w:w w:val="104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ipun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mengenal</w:t>
      </w:r>
      <w:r>
        <w:rPr>
          <w:spacing w:val="-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mengunjun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rumah </w:t>
      </w:r>
      <w:r>
        <w:rPr>
          <w:w w:val="98"/>
          <w:sz w:val="22"/>
          <w:szCs w:val="22"/>
        </w:rPr>
        <w:t>sa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1"/>
          <w:w w:val="98"/>
          <w:sz w:val="22"/>
          <w:szCs w:val="22"/>
        </w:rPr>
        <w:t>t</w:t>
      </w:r>
      <w:r>
        <w:rPr>
          <w:w w:val="98"/>
          <w:sz w:val="22"/>
          <w:szCs w:val="22"/>
        </w:rPr>
        <w:t>,</w:t>
      </w:r>
      <w:r>
        <w:rPr>
          <w:spacing w:val="2"/>
          <w:w w:val="9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mengunjun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rumah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jompo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memba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tua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w w:val="104"/>
          <w:sz w:val="22"/>
          <w:szCs w:val="22"/>
        </w:rPr>
        <w:t xml:space="preserve">sana.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sekolah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kemampuan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keuangan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14"/>
          <w:w w:val="9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membu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dapur  umum  </w:t>
      </w:r>
      <w:r>
        <w:rPr>
          <w:w w:val="105"/>
          <w:sz w:val="22"/>
          <w:szCs w:val="22"/>
        </w:rPr>
        <w:t xml:space="preserve">memasak </w:t>
      </w:r>
      <w:r>
        <w:rPr>
          <w:sz w:val="22"/>
          <w:szCs w:val="22"/>
        </w:rPr>
        <w:t xml:space="preserve">bubur 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am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nasi  go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eng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tuna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wisma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3"/>
          <w:w w:val="10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5"/>
          <w:sz w:val="22"/>
          <w:szCs w:val="22"/>
        </w:rPr>
        <w:t>be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angan.</w:t>
      </w:r>
      <w:r>
        <w:rPr>
          <w:spacing w:val="42"/>
          <w:w w:val="105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encana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am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sesuai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kondisi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kemampuan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7"/>
          <w:sz w:val="22"/>
          <w:szCs w:val="22"/>
        </w:rPr>
        <w:t>membimbing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encana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>am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</w:p>
    <w:p w:rsidR="00A31BD9" w:rsidRDefault="00357B69">
      <w:pPr>
        <w:spacing w:before="53"/>
        <w:ind w:left="1100"/>
        <w:rPr>
          <w:sz w:val="28"/>
          <w:szCs w:val="28"/>
        </w:rPr>
      </w:pPr>
      <w:r>
        <w:lastRenderedPageBreak/>
        <w:pict>
          <v:group id="_x0000_s4486" style="position:absolute;left:0;text-align:left;margin-left:49.35pt;margin-top:61.5pt;width:370.75pt;height:144.55pt;z-index:-6944;mso-position-horizontal-relative:page;mso-position-vertical-relative:page" coordorigin="987,1230" coordsize="7415,2891">
            <v:shape id="_x0000_s4489" style="position:absolute;left:997;top:1240;width:7395;height:2871" coordorigin="997,1240" coordsize="7395,2871" path="m1110,1240r-65,2l999,1288r-2,65l997,3998r,38l1011,4097r61,14l8279,4112r37,-1l8378,4097r14,-61l8392,1354r,-38l8378,1254r-61,-14l1110,1240xe" fillcolor="#d1d2d4" stroked="f">
              <v:path arrowok="t"/>
            </v:shape>
            <v:shape id="_x0000_s4488" style="position:absolute;left:997;top:1240;width:7395;height:2871" coordorigin="997,1240" coordsize="7395,2871" path="m1110,1240r-65,2l999,1288r-2,65l997,1354r,2644l999,4064r45,46l1110,4112r,l8279,4112r65,-2l8391,4064r1,-65l8392,3998r,-2644l8391,1288r-46,-46l8280,1240r-1,l1110,1240xe" filled="f" strokeweight="1pt">
              <v:path arrowok="t"/>
            </v:shape>
            <v:shape id="_x0000_s4487" style="position:absolute;left:1200;top:1705;width:6984;height:0" coordorigin="1200,1705" coordsize="6984,0" path="m1200,1705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484" style="position:absolute;left:0;text-align:left;margin-left:56pt;margin-top:20.9pt;width:0;height:0;z-index:-6943;mso-position-horizontal-relative:page" coordorigin="1120,418" coordsize="0,0">
            <v:shape id="_x0000_s4485" style="position:absolute;left:1120;top:418;width:0;height:0" coordorigin="1120,418" coordsize="0,0" path="m1120,418r,e" filled="f" strokecolor="#00adef" strokeweight="2pt">
              <v:path arrowok="t"/>
            </v:shape>
            <w10:wrap anchorx="page"/>
          </v:group>
        </w:pict>
      </w:r>
      <w:r>
        <w:pict>
          <v:group id="_x0000_s4482" style="position:absolute;left:0;text-align:left;margin-left:411.2pt;margin-top:85.25pt;width:0;height:0;z-index:-6942;mso-position-horizontal-relative:page;mso-position-vertical-relative:page" coordorigin="8224,1705" coordsize="0,0">
            <v:shape id="_x0000_s4483" style="position:absolute;left:8224;top:1705;width:0;height:0" coordorigin="8224,1705" coordsize="0,0" path="m8224,1705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480" style="position:absolute;left:0;text-align:left;margin-left:411.2pt;margin-top:152.45pt;width:0;height:0;z-index:-6939;mso-position-horizontal-relative:page" coordorigin="8224,3049" coordsize="0,0">
            <v:shape id="_x0000_s4481" style="position:absolute;left:8224;top:3049;width:0;height:0" coordorigin="8224,3049" coordsize="0,0" path="m8224,3049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bahan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asa  dan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hidup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tanggung</w:t>
      </w:r>
      <w:r w:rsidR="00021A40">
        <w:rPr>
          <w:spacing w:val="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engah</w:t>
      </w:r>
      <w:r w:rsidR="00021A40">
        <w:rPr>
          <w:spacing w:val="1"/>
          <w:w w:val="111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anggung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tampak </w:t>
      </w:r>
      <w:r w:rsidR="00021A40">
        <w:rPr>
          <w:sz w:val="22"/>
          <w:szCs w:val="22"/>
        </w:rPr>
        <w:t xml:space="preserve">dalam  kehidupan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engah</w:t>
      </w:r>
      <w:r w:rsidR="00021A40">
        <w:rPr>
          <w:spacing w:val="22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kelua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ga,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3"/>
          <w:w w:val="8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17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eja.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ita </w:t>
      </w:r>
      <w:r w:rsidR="00021A40">
        <w:rPr>
          <w:sz w:val="22"/>
          <w:szCs w:val="22"/>
        </w:rPr>
        <w:t>juga  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 xml:space="preserve">ta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pun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harus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peduli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ut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tanggung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3"/>
          <w:sz w:val="22"/>
          <w:szCs w:val="22"/>
        </w:rPr>
        <w:t>n</w:t>
      </w:r>
      <w:r w:rsidR="00021A40">
        <w:rPr>
          <w:sz w:val="22"/>
          <w:szCs w:val="22"/>
        </w:rPr>
        <w:t>yua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egu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2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bangsa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se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 xml:space="preserve">alipun, </w:t>
      </w:r>
      <w:r w:rsidR="00021A40">
        <w:rPr>
          <w:sz w:val="22"/>
          <w:szCs w:val="22"/>
        </w:rPr>
        <w:t xml:space="preserve">apabila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ita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 xml:space="preserve">t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segolongan</w:t>
      </w:r>
      <w:r w:rsidR="00021A40">
        <w:rPr>
          <w:spacing w:val="54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 xml:space="preserve">t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  </w:t>
      </w:r>
      <w:r w:rsidR="00021A40">
        <w:rPr>
          <w:w w:val="105"/>
          <w:sz w:val="22"/>
          <w:szCs w:val="22"/>
        </w:rPr>
        <w:t xml:space="preserve">itu </w:t>
      </w:r>
      <w:r w:rsidR="00021A40">
        <w:rPr>
          <w:sz w:val="22"/>
          <w:szCs w:val="22"/>
        </w:rPr>
        <w:t>dipe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adil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ditindas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</w:t>
      </w:r>
      <w:r w:rsidR="00021A40">
        <w:rPr>
          <w:spacing w:val="-2"/>
          <w:w w:val="105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>enang</w:t>
      </w:r>
      <w:r w:rsidR="00021A40">
        <w:rPr>
          <w:spacing w:val="-1"/>
          <w:w w:val="108"/>
          <w:sz w:val="22"/>
          <w:szCs w:val="22"/>
        </w:rPr>
        <w:t>-</w:t>
      </w:r>
      <w:r w:rsidR="00021A40">
        <w:rPr>
          <w:spacing w:val="-2"/>
          <w:w w:val="101"/>
          <w:sz w:val="22"/>
          <w:szCs w:val="22"/>
        </w:rPr>
        <w:t>w</w:t>
      </w:r>
      <w:r w:rsidR="00021A40">
        <w:rPr>
          <w:w w:val="111"/>
          <w:sz w:val="22"/>
          <w:szCs w:val="22"/>
        </w:rPr>
        <w:t>enan</w:t>
      </w:r>
      <w:r w:rsidR="00021A40">
        <w:rPr>
          <w:spacing w:val="-3"/>
          <w:w w:val="111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478" style="position:absolute;left:0;text-align:left;margin-left:60pt;margin-top:18.45pt;width:349.2pt;height:0;z-index:-6941;mso-position-horizontal-relative:page" coordorigin="1200,369" coordsize="6984,0">
            <v:shape id="_x0000_s4479" style="position:absolute;left:1200;top:369;width:6984;height:0" coordorigin="1200,369" coordsize="6984,0" path="m1200,36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476" style="position:absolute;left:0;text-align:left;margin-left:56pt;margin-top:18.45pt;width:0;height:0;z-index:-6940;mso-position-horizontal-relative:page" coordorigin="1120,369" coordsize="0,0">
            <v:shape id="_x0000_s4477" style="position:absolute;left:1120;top:369;width:0;height:0" coordorigin="1120,369" coordsize="0,0" path="m1120,36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Doa</w:t>
      </w:r>
      <w:r w:rsidR="00021A40">
        <w:rPr>
          <w:b/>
          <w:color w:val="0076A3"/>
          <w:spacing w:val="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8"/>
          <w:sz w:val="28"/>
          <w:szCs w:val="28"/>
        </w:rPr>
        <w:t>enutup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2177" w:right="249"/>
        <w:jc w:val="both"/>
        <w:rPr>
          <w:sz w:val="22"/>
          <w:szCs w:val="22"/>
        </w:rPr>
        <w:sectPr w:rsidR="00A31BD9">
          <w:footerReference w:type="default" r:id="rId22"/>
          <w:pgSz w:w="9920" w:h="14120"/>
          <w:pgMar w:top="1280" w:right="1380" w:bottom="280" w:left="0" w:header="0" w:footer="1160" w:gutter="0"/>
          <w:pgNumType w:start="36"/>
          <w:cols w:space="720"/>
        </w:sectPr>
      </w:pPr>
      <w:r>
        <w:pict>
          <v:shape id="_x0000_s4475" type="#_x0000_t75" style="position:absolute;left:0;text-align:left;margin-left:55pt;margin-top:2.65pt;width:47.9pt;height:42.65pt;z-index:-6938;mso-position-horizontal-relative:page">
            <v:imagedata r:id="rId15" o:title=""/>
            <w10:wrap anchorx="page"/>
          </v:shape>
        </w:pic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uhan,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olonglah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tumbuh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gung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ab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ga,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at,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eja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 xml:space="preserve">ami. </w:t>
      </w:r>
      <w:r w:rsidR="00021A40">
        <w:rPr>
          <w:i/>
          <w:sz w:val="22"/>
          <w:szCs w:val="22"/>
        </w:rPr>
        <w:t>Janganlah membiar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tumbuh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w w:val="97"/>
          <w:sz w:val="22"/>
          <w:szCs w:val="22"/>
        </w:rPr>
        <w:t>egoi</w:t>
      </w:r>
      <w:r w:rsidR="00021A40">
        <w:rPr>
          <w:i/>
          <w:spacing w:val="-2"/>
          <w:w w:val="97"/>
          <w:sz w:val="22"/>
          <w:szCs w:val="22"/>
        </w:rPr>
        <w:t>s</w:t>
      </w:r>
      <w:r w:rsidR="00021A40">
        <w:rPr>
          <w:i/>
          <w:w w:val="97"/>
          <w:sz w:val="22"/>
          <w:szCs w:val="22"/>
        </w:rPr>
        <w:t>,</w:t>
      </w:r>
      <w:r w:rsidR="00021A40">
        <w:rPr>
          <w:i/>
          <w:spacing w:val="-9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melain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ajar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anlah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1"/>
          <w:w w:val="93"/>
          <w:sz w:val="22"/>
          <w:szCs w:val="22"/>
        </w:rPr>
        <w:t>r</w:t>
      </w:r>
      <w:r w:rsidR="00021A40">
        <w:rPr>
          <w:i/>
          <w:w w:val="93"/>
          <w:sz w:val="22"/>
          <w:szCs w:val="22"/>
        </w:rPr>
        <w:t>ela</w:t>
      </w:r>
      <w:r w:rsidR="00021A40">
        <w:rPr>
          <w:i/>
          <w:spacing w:val="-6"/>
          <w:w w:val="9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erbagi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 xml:space="preserve">sesama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ami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ku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eruntun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. 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 xml:space="preserve">alam  nama 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-15"/>
          <w:sz w:val="22"/>
          <w:szCs w:val="22"/>
        </w:rPr>
        <w:t>Y</w:t>
      </w:r>
      <w:r w:rsidR="00021A40">
        <w:rPr>
          <w:i/>
          <w:sz w:val="22"/>
          <w:szCs w:val="22"/>
        </w:rPr>
        <w:t>esus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pacing w:val="2"/>
          <w:w w:val="90"/>
          <w:sz w:val="22"/>
          <w:szCs w:val="22"/>
        </w:rPr>
        <w:t>K</w:t>
      </w:r>
      <w:r w:rsidR="00021A40">
        <w:rPr>
          <w:i/>
          <w:w w:val="90"/>
          <w:sz w:val="22"/>
          <w:szCs w:val="22"/>
        </w:rPr>
        <w:t xml:space="preserve">ristus </w:t>
      </w:r>
      <w:r w:rsidR="00021A40">
        <w:rPr>
          <w:i/>
          <w:spacing w:val="16"/>
          <w:w w:val="90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ami </w:t>
      </w:r>
      <w:r w:rsidR="00021A40">
        <w:rPr>
          <w:i/>
          <w:sz w:val="22"/>
          <w:szCs w:val="22"/>
        </w:rPr>
        <w:t>menai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doa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ini.</w:t>
      </w:r>
      <w:r w:rsidR="00021A40">
        <w:rPr>
          <w:i/>
          <w:spacing w:val="-11"/>
          <w:w w:val="92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min.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5" w:line="460" w:lineRule="exact"/>
        <w:ind w:left="703"/>
        <w:rPr>
          <w:sz w:val="48"/>
          <w:szCs w:val="48"/>
        </w:rPr>
      </w:pPr>
      <w:r>
        <w:pict>
          <v:group id="_x0000_s4470" style="position:absolute;left:0;text-align:left;margin-left:83.85pt;margin-top:-.4pt;width:62.4pt;height:62.35pt;z-index:-6937;mso-position-horizontal-relative:page" coordorigin="1677,-8" coordsize="1248,1247">
            <v:shape id="_x0000_s4474" style="position:absolute;left:1688;top:2;width:1227;height:1227" coordorigin="1688,2" coordsize="1227,1227" path="m1801,2r-66,1l1694,29r-6,48l1688,115r,1001l1689,1181r26,42l1763,1229r38,l2801,1229r66,-2l2909,1201r6,-48l2915,1116r,-1001l2913,50,2887,8,2839,2r-38,l1801,2xe" filled="f" strokecolor="#0076a3" strokeweight="1pt">
              <v:path arrowok="t"/>
            </v:shape>
            <v:shape id="_x0000_s4473" style="position:absolute;left:1692;top:424;width:1207;height:794" coordorigin="1692,424" coordsize="1207,794" path="m1806,424r-66,2l1698,452r-6,48l1692,1105r,37l1698,1190r42,26l1805,1218r980,l2823,1218r48,-6l2897,1170r2,-65l2899,538r,-38l2893,452r-42,-26l2786,424r-980,xe" fillcolor="#0076a3" stroked="f">
              <v:path arrowok="t"/>
            </v:shape>
            <v:shape id="_x0000_s4472" style="position:absolute;left:1692;top:424;width:1207;height:794" coordorigin="1692,424" coordsize="1207,794" path="m1806,424r-66,2l1698,452r-6,48l1692,538r,567l1694,1170r26,42l1768,1218r38,l2785,1218r66,-2l2893,1190r6,-48l2899,1105r,-567l2897,472r-26,-42l2823,424r-38,l1806,424xe" filled="f" strokecolor="#0076a3" strokeweight="1pt">
              <v:path arrowok="t"/>
            </v:shape>
            <v:shape id="_x0000_s4471" style="position:absolute;left:1687;top:361;width:1227;height:243" coordorigin="1687,361" coordsize="1227,243" path="m1687,604r1227,l2914,361r-1227,l1687,604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3"/>
          <w:sz w:val="26"/>
          <w:szCs w:val="26"/>
        </w:rPr>
        <w:t>B</w:t>
      </w:r>
      <w:r w:rsidR="00021A40">
        <w:rPr>
          <w:b/>
          <w:color w:val="0076A3"/>
          <w:position w:val="13"/>
          <w:sz w:val="26"/>
          <w:szCs w:val="26"/>
        </w:rPr>
        <w:t xml:space="preserve">ab        </w:t>
      </w:r>
      <w:r w:rsidR="00021A40">
        <w:rPr>
          <w:b/>
          <w:color w:val="0076A3"/>
          <w:spacing w:val="41"/>
          <w:position w:val="13"/>
          <w:sz w:val="26"/>
          <w:szCs w:val="26"/>
        </w:rPr>
        <w:t xml:space="preserve"> </w:t>
      </w:r>
      <w:r w:rsidR="00021A40">
        <w:rPr>
          <w:b/>
          <w:color w:val="0076A3"/>
          <w:spacing w:val="1"/>
          <w:position w:val="-9"/>
          <w:sz w:val="48"/>
          <w:szCs w:val="48"/>
        </w:rPr>
        <w:t>M</w:t>
      </w:r>
      <w:r w:rsidR="00021A40">
        <w:rPr>
          <w:b/>
          <w:color w:val="0076A3"/>
          <w:position w:val="-9"/>
          <w:sz w:val="48"/>
          <w:szCs w:val="48"/>
        </w:rPr>
        <w:t>engasihi</w:t>
      </w:r>
      <w:r w:rsidR="00021A40">
        <w:rPr>
          <w:b/>
          <w:color w:val="0076A3"/>
          <w:spacing w:val="62"/>
          <w:position w:val="-9"/>
          <w:sz w:val="48"/>
          <w:szCs w:val="48"/>
        </w:rPr>
        <w:t xml:space="preserve"> </w:t>
      </w:r>
      <w:r w:rsidR="00021A40">
        <w:rPr>
          <w:b/>
          <w:color w:val="0076A3"/>
          <w:w w:val="106"/>
          <w:position w:val="-9"/>
          <w:sz w:val="48"/>
          <w:szCs w:val="48"/>
        </w:rPr>
        <w:t>dan</w:t>
      </w:r>
    </w:p>
    <w:p w:rsidR="00A31BD9" w:rsidRDefault="00357B69">
      <w:pPr>
        <w:spacing w:line="660" w:lineRule="exact"/>
        <w:ind w:left="655"/>
        <w:rPr>
          <w:sz w:val="48"/>
          <w:szCs w:val="48"/>
        </w:rPr>
      </w:pPr>
      <w:r>
        <w:pict>
          <v:group id="_x0000_s4465" style="position:absolute;left:0;text-align:left;margin-left:87.15pt;margin-top:51.75pt;width:353.05pt;height:3.7pt;z-index:-6933;mso-position-horizontal-relative:page" coordorigin="1743,1035" coordsize="7061,74">
            <v:shape id="_x0000_s4469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4468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4467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4466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2"/>
          <w:position w:val="6"/>
          <w:sz w:val="60"/>
          <w:szCs w:val="60"/>
        </w:rPr>
        <w:t xml:space="preserve">IV   </w:t>
      </w:r>
      <w:r w:rsidR="00021A40">
        <w:rPr>
          <w:b/>
          <w:color w:val="FFFFFF"/>
          <w:spacing w:val="80"/>
          <w:w w:val="82"/>
          <w:position w:val="6"/>
          <w:sz w:val="60"/>
          <w:szCs w:val="60"/>
        </w:rPr>
        <w:t xml:space="preserve"> </w:t>
      </w:r>
      <w:r w:rsidR="00021A40">
        <w:rPr>
          <w:b/>
          <w:color w:val="0076A3"/>
          <w:spacing w:val="1"/>
          <w:position w:val="-4"/>
          <w:sz w:val="48"/>
          <w:szCs w:val="48"/>
        </w:rPr>
        <w:t>M</w:t>
      </w:r>
      <w:r w:rsidR="00021A40">
        <w:rPr>
          <w:b/>
          <w:color w:val="0076A3"/>
          <w:position w:val="-4"/>
          <w:sz w:val="48"/>
          <w:szCs w:val="48"/>
        </w:rPr>
        <w:t>enghasil</w:t>
      </w:r>
      <w:r w:rsidR="00021A40">
        <w:rPr>
          <w:b/>
          <w:color w:val="0076A3"/>
          <w:spacing w:val="2"/>
          <w:position w:val="-4"/>
          <w:sz w:val="48"/>
          <w:szCs w:val="48"/>
        </w:rPr>
        <w:t>k</w:t>
      </w:r>
      <w:r w:rsidR="00021A40">
        <w:rPr>
          <w:b/>
          <w:color w:val="0076A3"/>
          <w:position w:val="-4"/>
          <w:sz w:val="48"/>
          <w:szCs w:val="48"/>
        </w:rPr>
        <w:t>an</w:t>
      </w:r>
      <w:r w:rsidR="00021A40">
        <w:rPr>
          <w:b/>
          <w:color w:val="0076A3"/>
          <w:spacing w:val="89"/>
          <w:position w:val="-4"/>
          <w:sz w:val="48"/>
          <w:szCs w:val="48"/>
        </w:rPr>
        <w:t xml:space="preserve"> </w:t>
      </w:r>
      <w:r w:rsidR="00021A40">
        <w:rPr>
          <w:b/>
          <w:color w:val="0076A3"/>
          <w:spacing w:val="-12"/>
          <w:w w:val="95"/>
          <w:position w:val="-4"/>
          <w:sz w:val="48"/>
          <w:szCs w:val="48"/>
        </w:rPr>
        <w:t>P</w:t>
      </w:r>
      <w:r w:rsidR="00021A40">
        <w:rPr>
          <w:b/>
          <w:color w:val="0076A3"/>
          <w:w w:val="102"/>
          <w:position w:val="-4"/>
          <w:sz w:val="48"/>
          <w:szCs w:val="48"/>
        </w:rPr>
        <w:t>e</w:t>
      </w:r>
      <w:r w:rsidR="00021A40">
        <w:rPr>
          <w:b/>
          <w:color w:val="0076A3"/>
          <w:spacing w:val="-1"/>
          <w:w w:val="102"/>
          <w:position w:val="-4"/>
          <w:sz w:val="48"/>
          <w:szCs w:val="48"/>
        </w:rPr>
        <w:t>r</w:t>
      </w:r>
      <w:r w:rsidR="00021A40">
        <w:rPr>
          <w:b/>
          <w:color w:val="0076A3"/>
          <w:w w:val="105"/>
          <w:position w:val="-4"/>
          <w:sz w:val="48"/>
          <w:szCs w:val="48"/>
        </w:rPr>
        <w:t>ubahan</w:t>
      </w:r>
    </w:p>
    <w:p w:rsidR="00A31BD9" w:rsidRDefault="00A31BD9">
      <w:pPr>
        <w:spacing w:before="7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30"/>
        <w:ind w:left="960" w:right="1830"/>
        <w:jc w:val="center"/>
        <w:rPr>
          <w:sz w:val="22"/>
          <w:szCs w:val="22"/>
        </w:rPr>
      </w:pPr>
      <w:r>
        <w:pict>
          <v:group id="_x0000_s4460" style="position:absolute;left:0;text-align:left;margin-left:82.85pt;margin-top:-7.8pt;width:3.7pt;height:35.1pt;z-index:-6936;mso-position-horizontal-relative:page" coordorigin="1657,-156" coordsize="74,702">
            <v:shape id="_x0000_s4464" style="position:absolute;left:1674;top:-146;width:46;height:53" coordorigin="1674,-146" coordsize="46,53" path="m1721,-146r-16,10l1691,-122r-12,18l1674,-93e" filled="f" strokecolor="#0076a3" strokeweight="1pt">
              <v:path arrowok="t"/>
            </v:shape>
            <v:shape id="_x0000_s4463" style="position:absolute;left:1667;top:16;width:0;height:446" coordorigin="1667,16" coordsize="0,446" path="m1667,16r,446e" filled="f" strokecolor="#0076a3" strokeweight="1pt">
              <v:path arrowok="t"/>
            </v:shape>
            <v:shape id="_x0000_s4462" style="position:absolute;left:1667;top:-76;width:2;height:56" coordorigin="1667,-76" coordsize="2,56" path="m1670,-76r-2,8l1667,-58r,10l1667,-20e" filled="f" strokecolor="#0076a3" strokeweight="1pt">
              <v:path arrowok="t"/>
            </v:shape>
            <v:shape id="_x0000_s4461" style="position:absolute;left:1667;top:480;width:4;height:55" coordorigin="1667,480" coordsize="4,55" path="m1667,480r,29l1667,520r4,16e" filled="f" strokecolor="#0076a3" strokeweight="1pt">
              <v:path arrowok="t"/>
            </v:shape>
            <w10:wrap anchorx="page"/>
          </v:group>
        </w:pict>
      </w:r>
      <w:r>
        <w:pict>
          <v:group id="_x0000_s4455" style="position:absolute;left:0;text-align:left;margin-left:83.65pt;margin-top:27.9pt;width:353.05pt;height:3.7pt;z-index:-6935;mso-position-horizontal-relative:page" coordorigin="1673,558" coordsize="7061,74">
            <v:shape id="_x0000_s4459" style="position:absolute;left:1683;top:568;width:53;height:46" coordorigin="1683,568" coordsize="53,46" path="m1683,568r10,16l1707,598r18,12l1736,615e" filled="f" strokecolor="#0076a3" strokeweight="1pt">
              <v:path arrowok="t"/>
            </v:shape>
            <v:shape id="_x0000_s4458" style="position:absolute;left:1851;top:622;width:6796;height:0" coordorigin="1851,622" coordsize="6796,0" path="m1851,622r6796,e" filled="f" strokecolor="#0076a3" strokeweight="1pt">
              <v:path arrowok="t"/>
            </v:shape>
            <v:shape id="_x0000_s4457" style="position:absolute;left:1753;top:619;width:57;height:2" coordorigin="1753,619" coordsize="57,2" path="m1753,619r9,2l1771,622r10,l1811,622e" filled="f" strokecolor="#0076a3" strokeweight="1pt">
              <v:path arrowok="t"/>
            </v:shape>
            <v:shape id="_x0000_s4456" style="position:absolute;left:8667;top:618;width:57;height:4" coordorigin="8667,618" coordsize="57,4" path="m8667,622r30,l8709,622r15,-4e" filled="f" strokecolor="#0076a3" strokeweight="1pt">
              <v:path arrowok="t"/>
            </v:shape>
            <w10:wrap anchorx="page"/>
          </v:group>
        </w:pict>
      </w:r>
      <w:r>
        <w:pict>
          <v:group id="_x0000_s4450" style="position:absolute;left:0;text-align:left;margin-left:437.35pt;margin-top:-4.3pt;width:3.7pt;height:35.1pt;z-index:-6934;mso-position-horizontal-relative:page" coordorigin="8747,-86" coordsize="74,702">
            <v:shape id="_x0000_s4454" style="position:absolute;left:8757;top:553;width:46;height:53" coordorigin="8757,553" coordsize="46,53" path="m8757,606r16,-10l8787,582r12,-18l8804,553e" filled="f" strokecolor="#0076a3" strokeweight="1pt">
              <v:path arrowok="t"/>
            </v:shape>
            <v:shape id="_x0000_s4453" style="position:absolute;left:8811;top:-2;width:0;height:446" coordorigin="8811,-2" coordsize="0,446" path="m8811,444r,-446e" filled="f" strokecolor="#0076a3" strokeweight="1pt">
              <v:path arrowok="t"/>
            </v:shape>
            <v:shape id="_x0000_s4452" style="position:absolute;left:8808;top:480;width:2;height:56" coordorigin="8808,480" coordsize="2,56" path="m8808,536r2,-8l8811,518r,-9l8811,480e" filled="f" strokecolor="#0076a3" strokeweight="1pt">
              <v:path arrowok="t"/>
            </v:shape>
            <v:shape id="_x0000_s4451" style="position:absolute;left:8807;top:-76;width:4;height:55" coordorigin="8807,-76" coordsize="4,55" path="m8811,-20r,-28l8811,-60r-4,-16e" filled="f" strokecolor="#0076a3" strokeweight="1pt">
              <v:path arrowok="t"/>
            </v:shape>
            <w10:wrap anchorx="page"/>
          </v:group>
        </w:pict>
      </w:r>
      <w:r>
        <w:pict>
          <v:group id="_x0000_s4448" style="position:absolute;left:0;text-align:left;margin-left:439.55pt;margin-top:104.7pt;width:0;height:0;z-index:-6921;mso-position-horizontal-relative:page" coordorigin="8791,2094" coordsize="0,0">
            <v:shape id="_x0000_s4449" style="position:absolute;left:8791;top:2094;width:0;height:0" coordorigin="8791,2094" coordsize="0,0" path="m8791,2094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2"/>
          <w:w w:val="76"/>
          <w:sz w:val="22"/>
          <w:szCs w:val="22"/>
        </w:rPr>
        <w:t>L</w:t>
      </w:r>
      <w:r w:rsidR="00021A40">
        <w:rPr>
          <w:b/>
          <w:w w:val="101"/>
          <w:sz w:val="22"/>
          <w:szCs w:val="22"/>
        </w:rPr>
        <w:t>u</w:t>
      </w:r>
      <w:r w:rsidR="00021A40">
        <w:rPr>
          <w:b/>
          <w:spacing w:val="1"/>
          <w:w w:val="101"/>
          <w:sz w:val="22"/>
          <w:szCs w:val="22"/>
        </w:rPr>
        <w:t>k</w:t>
      </w:r>
      <w:r w:rsidR="00021A40">
        <w:rPr>
          <w:b/>
          <w:w w:val="108"/>
          <w:sz w:val="22"/>
          <w:szCs w:val="22"/>
        </w:rPr>
        <w:t>as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15:21-24;</w:t>
      </w:r>
      <w:r w:rsidR="00021A40">
        <w:rPr>
          <w:b/>
          <w:spacing w:val="16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10"/>
          <w:sz w:val="22"/>
          <w:szCs w:val="22"/>
        </w:rPr>
        <w:t>ohanes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3:16;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Roma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6"/>
          <w:sz w:val="22"/>
          <w:szCs w:val="22"/>
        </w:rPr>
        <w:t>12:9-21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6" w:line="240" w:lineRule="exact"/>
        <w:rPr>
          <w:sz w:val="24"/>
          <w:szCs w:val="24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446" style="position:absolute;left:0;text-align:left;margin-left:88.35pt;margin-top:18.2pt;width:349.2pt;height:0;z-index:-6923;mso-position-horizontal-relative:page" coordorigin="1767,364" coordsize="6984,0">
            <v:shape id="_x0000_s4447" style="position:absolute;left:1767;top:364;width:6984;height:0" coordorigin="1767,364" coordsize="6984,0" path="m1767,36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444" style="position:absolute;left:0;text-align:left;margin-left:84.35pt;margin-top:18.2pt;width:0;height:0;z-index:-6922;mso-position-horizontal-relative:page" coordorigin="1687,364" coordsize="0,0">
            <v:shape id="_x0000_s4445" style="position:absolute;left:1687;top:364;width:0;height:0" coordorigin="1687,364" coordsize="0,0" path="m1687,36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pict>
          <v:group id="_x0000_s4442" style="position:absolute;left:0;text-align:left;margin-left:83.85pt;margin-top:68.9pt;width:0;height:0;z-index:-6931;mso-position-horizontal-relative:page" coordorigin="1677,1378" coordsize="0,0">
            <v:shape id="_x0000_s4443" style="position:absolute;left:1677;top:1378;width:0;height:0" coordorigin="1677,1378" coordsize="0,0" path="m1677,1378r,e" filled="f" strokeweight="1pt">
              <v:path arrowok="t"/>
            </v:shape>
            <w10:wrap anchorx="page"/>
          </v:group>
        </w:pict>
      </w:r>
      <w:r>
        <w:pict>
          <v:group id="_x0000_s4440" style="position:absolute;left:0;text-align:left;margin-left:440.05pt;margin-top:68.9pt;width:0;height:0;z-index:-6926;mso-position-horizontal-relative:page" coordorigin="8801,1378" coordsize="0,0">
            <v:shape id="_x0000_s4441" style="position:absolute;left:8801;top:1378;width:0;height:0" coordorigin="8801,1378" coordsize="0,0" path="m8801,1378r,e" filled="f" strokeweight="1pt">
              <v:path arrowok="t"/>
            </v:shape>
            <w10:wrap anchorx="page"/>
          </v:group>
        </w:pict>
      </w:r>
      <w:r>
        <w:pict>
          <v:group id="_x0000_s4438" style="position:absolute;left:0;text-align:left;margin-left:434.35pt;margin-top:63.2pt;width:0;height:0;z-index:-6925;mso-position-horizontal-relative:page" coordorigin="8687,1264" coordsize="0,0">
            <v:shape id="_x0000_s4439" style="position:absolute;left:8687;top:1264;width:0;height:0" coordorigin="8687,1264" coordsize="0,0" path="m8687,1264r,e" filled="f" strokeweight="1pt">
              <v:path arrowok="t"/>
            </v:shape>
            <w10:wrap anchorx="page"/>
          </v:group>
        </w:pict>
      </w:r>
      <w:r>
        <w:pict>
          <v:group id="_x0000_s4436" style="position:absolute;left:0;text-align:left;margin-left:89.55pt;margin-top:63.2pt;width:0;height:0;z-index:-6924;mso-position-horizontal-relative:page" coordorigin="1791,1264" coordsize="0,0">
            <v:shape id="_x0000_s4437" style="position:absolute;left:1791;top:1264;width:0;height:0" coordorigin="1791,1264" coordsize="0,0" path="m1791,1264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paling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dahs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 xml:space="preserve">t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ini?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Ke</w:t>
      </w:r>
      <w:r w:rsidR="00021A40">
        <w:rPr>
          <w:spacing w:val="1"/>
          <w:w w:val="90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 xml:space="preserve">tan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adid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a?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tak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b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tas</w:t>
      </w:r>
      <w:r w:rsidR="00021A40">
        <w:rPr>
          <w:spacing w:val="3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penguasa</w:t>
      </w:r>
      <w:r w:rsidR="00021A40">
        <w:rPr>
          <w:spacing w:val="24"/>
          <w:w w:val="110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 xml:space="preserve">paling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dita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uti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>t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a?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tan  uang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paling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a?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2"/>
          <w:w w:val="87"/>
          <w:sz w:val="22"/>
          <w:szCs w:val="22"/>
        </w:rPr>
        <w:t>C</w:t>
      </w:r>
      <w:r w:rsidR="00021A40">
        <w:rPr>
          <w:w w:val="110"/>
          <w:sz w:val="22"/>
          <w:szCs w:val="22"/>
        </w:rPr>
        <w:t xml:space="preserve">oba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dengan</w:t>
      </w:r>
      <w:r w:rsidR="00021A40">
        <w:rPr>
          <w:spacing w:val="-7"/>
          <w:w w:val="110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emanmu</w:t>
      </w:r>
      <w:r w:rsidR="00021A40">
        <w:rPr>
          <w:spacing w:val="-15"/>
          <w:w w:val="11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sebang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u!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571" w:right="1336"/>
        <w:jc w:val="both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36"/>
        <w:jc w:val="both"/>
        <w:rPr>
          <w:sz w:val="22"/>
          <w:szCs w:val="22"/>
        </w:rPr>
      </w:pPr>
      <w:r>
        <w:pict>
          <v:group id="_x0000_s4426" style="position:absolute;left:0;text-align:left;margin-left:83.35pt;margin-top:-34.95pt;width:357.15pt;height:100.15pt;z-index:-6932;mso-position-horizontal-relative:page" coordorigin="1667,-699" coordsize="7143,2003">
            <v:shape id="_x0000_s4435" style="position:absolute;left:1677;top:-689;width:7123;height:1983" coordorigin="1677,-689" coordsize="7123,1983" path="m1791,-689r-66,1l1679,-642r-2,65l1677,1180r,38l1691,1280r62,14l8687,1294r38,l8786,1280r14,-62l8801,-576r-1,-37l8786,-675r-61,-14l1791,-689xe" fillcolor="#8ed7f8" stroked="f">
              <v:path arrowok="t"/>
            </v:shape>
            <v:shape id="_x0000_s4434" style="position:absolute;left:1679;top:-681;width:68;height:82" coordorigin="1679,-681" coordsize="68,82" path="m1747,-681r-16,7l1715,-663r-14,14l1689,-631r-8,24l1679,-598e" filled="f" strokeweight="1pt">
              <v:stroke dashstyle="dash"/>
              <v:path arrowok="t"/>
            </v:shape>
            <v:shape id="_x0000_s4433" style="position:absolute;left:1677;top:-536;width:0;height:1697" coordorigin="1677,-536" coordsize="0,1697" path="m1677,-536r,1696e" filled="f" strokeweight="1pt">
              <v:stroke dashstyle="dash"/>
              <v:path arrowok="t"/>
            </v:shape>
            <v:shape id="_x0000_s4432" style="position:absolute;left:1686;top:1224;width:82;height:68" coordorigin="1686,1224" coordsize="82,68" path="m1686,1224r7,16l1703,1256r15,14l1736,1282r23,8l1768,1292e" filled="f" strokeweight="1pt">
              <v:stroke dashstyle="dash"/>
              <v:path arrowok="t"/>
            </v:shape>
            <v:shape id="_x0000_s4431" style="position:absolute;left:1831;top:1294;width:6836;height:0" coordorigin="1831,1294" coordsize="6836,0" path="m1831,1294r6836,e" filled="f" strokeweight="1pt">
              <v:stroke dashstyle="dash"/>
              <v:path arrowok="t"/>
            </v:shape>
            <v:shape id="_x0000_s4430" style="position:absolute;left:8731;top:1203;width:68;height:82" coordorigin="8731,1203" coordsize="68,82" path="m8731,1285r16,-7l8763,1268r14,-15l8789,1235r8,-23l8799,1203e" filled="f" strokeweight="1pt">
              <v:stroke dashstyle="dash"/>
              <v:path arrowok="t"/>
            </v:shape>
            <v:shape id="_x0000_s4429" style="position:absolute;left:8801;top:-556;width:0;height:1697" coordorigin="8801,-556" coordsize="0,1697" path="m8801,1140r,-1696e" filled="f" strokeweight="1pt">
              <v:stroke dashstyle="dash"/>
              <v:path arrowok="t"/>
            </v:shape>
            <v:shape id="_x0000_s4428" style="position:absolute;left:8710;top:-688;width:82;height:68" coordorigin="8710,-688" coordsize="82,68" path="m8792,-620r-7,-16l8774,-652r-14,-14l8742,-678r-23,-8l8710,-688e" filled="f" strokeweight="1pt">
              <v:stroke dashstyle="dash"/>
              <v:path arrowok="t"/>
            </v:shape>
            <v:shape id="_x0000_s4427" style="position:absolute;left:1811;top:-689;width:6836;height:0" coordorigin="1811,-689" coordsize="6836,0" path="m8647,-689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 w:right="1336"/>
        <w:jc w:val="both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31"/>
        <w:jc w:val="both"/>
        <w:rPr>
          <w:sz w:val="22"/>
          <w:szCs w:val="22"/>
        </w:rPr>
      </w:pPr>
      <w:r>
        <w:pict>
          <v:group id="_x0000_s4424" style="position:absolute;left:0;text-align:left;margin-left:83.85pt;margin-top:12pt;width:0;height:0;z-index:-6930;mso-position-horizontal-relative:page" coordorigin="1677,240" coordsize="0,0">
            <v:shape id="_x0000_s4425" style="position:absolute;left:1677;top:240;width:0;height:0" coordorigin="1677,240" coordsize="0,0" path="m1677,240r,e" filled="f" strokeweight="1pt">
              <v:path arrowok="t"/>
            </v:shape>
            <w10:wrap anchorx="page"/>
          </v:group>
        </w:pict>
      </w:r>
      <w:r>
        <w:pict>
          <v:group id="_x0000_s4422" style="position:absolute;left:0;text-align:left;margin-left:89.55pt;margin-top:17.65pt;width:0;height:0;z-index:-6929;mso-position-horizontal-relative:page" coordorigin="1791,353" coordsize="0,0">
            <v:shape id="_x0000_s4423" style="position:absolute;left:1791;top:353;width:0;height:0" coordorigin="1791,353" coordsize="0,0" path="m1791,353r,e" filled="f" strokeweight="1pt">
              <v:path arrowok="t"/>
            </v:shape>
            <w10:wrap anchorx="page"/>
          </v:group>
        </w:pict>
      </w:r>
      <w:r>
        <w:pict>
          <v:group id="_x0000_s4420" style="position:absolute;left:0;text-align:left;margin-left:434.35pt;margin-top:17.65pt;width:0;height:0;z-index:-6928;mso-position-horizontal-relative:page" coordorigin="8687,353" coordsize="0,0">
            <v:shape id="_x0000_s4421" style="position:absolute;left:8687;top:353;width:0;height:0" coordorigin="8687,353" coordsize="0,0" path="m8687,353r,e" filled="f" strokeweight="1pt">
              <v:path arrowok="t"/>
            </v:shape>
            <w10:wrap anchorx="page"/>
          </v:group>
        </w:pict>
      </w:r>
      <w:r>
        <w:pict>
          <v:group id="_x0000_s4418" style="position:absolute;left:0;text-align:left;margin-left:440.05pt;margin-top:12pt;width:0;height:0;z-index:-6927;mso-position-horizontal-relative:page" coordorigin="8801,240" coordsize="0,0">
            <v:shape id="_x0000_s4419" style="position:absolute;left:8801;top:240;width:0;height:0" coordorigin="8801,240" coordsize="0,0" path="m8801,240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287" w:right="1063" w:firstLine="318"/>
        <w:jc w:val="both"/>
        <w:rPr>
          <w:sz w:val="22"/>
          <w:szCs w:val="22"/>
        </w:rPr>
      </w:pP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</w:t>
      </w:r>
      <w:r>
        <w:rPr>
          <w:spacing w:val="-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Buf</w:t>
      </w:r>
      <w:r>
        <w:rPr>
          <w:spacing w:val="-3"/>
          <w:w w:val="98"/>
          <w:sz w:val="22"/>
          <w:szCs w:val="22"/>
        </w:rPr>
        <w:t>f</w:t>
      </w:r>
      <w:r>
        <w:rPr>
          <w:w w:val="98"/>
          <w:sz w:val="22"/>
          <w:szCs w:val="22"/>
        </w:rPr>
        <w:t>et</w:t>
      </w:r>
      <w:r>
        <w:rPr>
          <w:spacing w:val="-1"/>
          <w:w w:val="98"/>
          <w:sz w:val="22"/>
          <w:szCs w:val="22"/>
        </w:rPr>
        <w:t>t</w:t>
      </w:r>
      <w:r>
        <w:rPr>
          <w:w w:val="98"/>
          <w:sz w:val="22"/>
          <w:szCs w:val="22"/>
        </w:rPr>
        <w:t>,</w:t>
      </w:r>
      <w:r>
        <w:rPr>
          <w:spacing w:val="-9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dunia,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nasih</w:t>
      </w:r>
      <w:r>
        <w:rPr>
          <w:spacing w:val="-1"/>
          <w:w w:val="105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baik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</w:p>
    <w:p w:rsidR="00A31BD9" w:rsidRDefault="00021A40">
      <w:pPr>
        <w:spacing w:before="58"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1300" w:right="0" w:bottom="280" w:left="1380" w:header="0" w:footer="1160" w:gutter="0"/>
          <w:cols w:space="720"/>
        </w:sectPr>
      </w:pPr>
      <w:r>
        <w:rPr>
          <w:i/>
          <w:w w:val="70"/>
          <w:sz w:val="22"/>
          <w:szCs w:val="22"/>
        </w:rPr>
        <w:t>“</w:t>
      </w:r>
      <w:r>
        <w:rPr>
          <w:i/>
          <w:spacing w:val="-2"/>
          <w:w w:val="70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ek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6"/>
          <w:sz w:val="22"/>
          <w:szCs w:val="22"/>
        </w:rPr>
        <w:t>atan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9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cinta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tanpa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</w:t>
      </w:r>
      <w:r>
        <w:rPr>
          <w:i/>
          <w:spacing w:val="-4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>a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at.</w:t>
      </w:r>
      <w:r>
        <w:rPr>
          <w:i/>
          <w:spacing w:val="-7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Maksud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ek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6"/>
          <w:sz w:val="22"/>
          <w:szCs w:val="22"/>
        </w:rPr>
        <w:t xml:space="preserve">atan </w:t>
      </w:r>
      <w:r>
        <w:rPr>
          <w:i/>
          <w:sz w:val="22"/>
          <w:szCs w:val="22"/>
        </w:rPr>
        <w:t>apapun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bumi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sebanding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ek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cinta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asih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tak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ers</w:t>
      </w:r>
      <w:r>
        <w:rPr>
          <w:i/>
          <w:spacing w:val="-4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>a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at.</w:t>
      </w:r>
      <w:r>
        <w:rPr>
          <w:i/>
          <w:spacing w:val="-14"/>
          <w:w w:val="97"/>
          <w:sz w:val="22"/>
          <w:szCs w:val="22"/>
        </w:rPr>
        <w:t xml:space="preserve"> </w:t>
      </w:r>
      <w:r>
        <w:rPr>
          <w:i/>
          <w:spacing w:val="2"/>
          <w:w w:val="97"/>
          <w:sz w:val="22"/>
          <w:szCs w:val="22"/>
        </w:rPr>
        <w:t>D</w:t>
      </w:r>
      <w:r>
        <w:rPr>
          <w:i/>
          <w:w w:val="97"/>
          <w:sz w:val="22"/>
          <w:szCs w:val="22"/>
        </w:rPr>
        <w:t>an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pi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i</w:t>
      </w:r>
      <w:r>
        <w:rPr>
          <w:i/>
          <w:spacing w:val="-7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,</w:t>
      </w:r>
      <w:r>
        <w:rPr>
          <w:i/>
          <w:spacing w:val="-11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bila</w:t>
      </w:r>
      <w:r>
        <w:rPr>
          <w:i/>
          <w:spacing w:val="-18"/>
          <w:w w:val="9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mena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hal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epada </w:t>
      </w:r>
      <w:r>
        <w:rPr>
          <w:i/>
          <w:sz w:val="22"/>
          <w:szCs w:val="22"/>
        </w:rPr>
        <w:t>anak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90%</w:t>
      </w:r>
      <w:r>
        <w:rPr>
          <w:i/>
          <w:spacing w:val="-5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sudah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ada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jalan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uju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rumah.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Mung</w:t>
      </w:r>
      <w:r>
        <w:rPr>
          <w:i/>
          <w:spacing w:val="2"/>
          <w:w w:val="101"/>
          <w:sz w:val="22"/>
          <w:szCs w:val="22"/>
        </w:rPr>
        <w:t>k</w:t>
      </w:r>
      <w:r>
        <w:rPr>
          <w:i/>
          <w:w w:val="98"/>
          <w:sz w:val="22"/>
          <w:szCs w:val="22"/>
        </w:rPr>
        <w:t xml:space="preserve">in </w:t>
      </w:r>
      <w:r>
        <w:rPr>
          <w:i/>
          <w:sz w:val="22"/>
          <w:szCs w:val="22"/>
        </w:rPr>
        <w:t>ada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saat-saat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aman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un  bila 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bisa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selalu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pulan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ses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sangat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di dalam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ini.</w:t>
      </w:r>
      <w:r>
        <w:rPr>
          <w:i/>
          <w:spacing w:val="-5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…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ingin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setiap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lastRenderedPageBreak/>
        <w:t>dapat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unju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se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</w:t>
      </w:r>
      <w:r>
        <w:rPr>
          <w:i/>
          <w:spacing w:val="6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ti</w:t>
      </w:r>
      <w:r>
        <w:rPr>
          <w:i/>
          <w:spacing w:val="-5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sejak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masih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w w:val="93"/>
          <w:sz w:val="22"/>
          <w:szCs w:val="22"/>
        </w:rPr>
        <w:t>k</w:t>
      </w:r>
      <w:r>
        <w:rPr>
          <w:i/>
          <w:w w:val="93"/>
          <w:sz w:val="22"/>
          <w:szCs w:val="22"/>
        </w:rPr>
        <w:t>eci</w:t>
      </w:r>
      <w:r>
        <w:rPr>
          <w:i/>
          <w:spacing w:val="-3"/>
          <w:w w:val="93"/>
          <w:sz w:val="22"/>
          <w:szCs w:val="22"/>
        </w:rPr>
        <w:t>l</w:t>
      </w:r>
      <w:r>
        <w:rPr>
          <w:i/>
          <w:w w:val="93"/>
          <w:sz w:val="22"/>
          <w:szCs w:val="22"/>
        </w:rPr>
        <w:t>,</w:t>
      </w:r>
      <w:r>
        <w:rPr>
          <w:i/>
          <w:spacing w:val="-5"/>
          <w:w w:val="93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ma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cinta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menghasil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lebih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bai</w:t>
      </w:r>
      <w:r>
        <w:rPr>
          <w:i/>
          <w:spacing w:val="2"/>
          <w:w w:val="98"/>
          <w:sz w:val="22"/>
          <w:szCs w:val="22"/>
        </w:rPr>
        <w:t>k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Dalam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lain,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8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perubahan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luar biasa.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bacaan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tama, </w:t>
      </w:r>
      <w:r>
        <w:rPr>
          <w:spacing w:val="16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5"/>
          <w:sz w:val="22"/>
          <w:szCs w:val="22"/>
        </w:rPr>
        <w:t>as</w:t>
      </w:r>
      <w:r>
        <w:rPr>
          <w:spacing w:val="1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15:21-24,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luar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biasa.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</w:t>
      </w:r>
      <w:r>
        <w:rPr>
          <w:spacing w:val="-1"/>
          <w:w w:val="105"/>
          <w:sz w:val="22"/>
          <w:szCs w:val="22"/>
        </w:rPr>
        <w:t>c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min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3"/>
          <w:w w:val="10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dosa.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perumpamaan</w:t>
      </w:r>
      <w:r>
        <w:rPr>
          <w:spacing w:val="-3"/>
          <w:w w:val="109"/>
          <w:sz w:val="22"/>
          <w:szCs w:val="22"/>
        </w:rPr>
        <w:t xml:space="preserve"> </w:t>
      </w:r>
      <w:r>
        <w:rPr>
          <w:spacing w:val="-14"/>
          <w:w w:val="94"/>
          <w:sz w:val="22"/>
          <w:szCs w:val="22"/>
        </w:rPr>
        <w:t>“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nak</w:t>
      </w:r>
      <w:r>
        <w:rPr>
          <w:spacing w:val="25"/>
          <w:w w:val="9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2"/>
          <w:w w:val="90"/>
          <w:sz w:val="22"/>
          <w:szCs w:val="22"/>
        </w:rPr>
        <w:t>H</w:t>
      </w:r>
      <w:r>
        <w:rPr>
          <w:w w:val="103"/>
          <w:sz w:val="22"/>
          <w:szCs w:val="22"/>
        </w:rPr>
        <w:t>ilan</w:t>
      </w:r>
      <w:r>
        <w:rPr>
          <w:spacing w:val="-5"/>
          <w:w w:val="103"/>
          <w:sz w:val="22"/>
          <w:szCs w:val="22"/>
        </w:rPr>
        <w:t>g</w:t>
      </w:r>
      <w:r>
        <w:rPr>
          <w:w w:val="79"/>
          <w:sz w:val="22"/>
          <w:szCs w:val="22"/>
        </w:rPr>
        <w:t>”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bungsu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diada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</w:t>
      </w:r>
      <w:r>
        <w:rPr>
          <w:spacing w:val="-1"/>
          <w:w w:val="109"/>
          <w:sz w:val="22"/>
          <w:szCs w:val="22"/>
        </w:rPr>
        <w:t>g</w:t>
      </w:r>
      <w:r>
        <w:rPr>
          <w:w w:val="109"/>
          <w:sz w:val="22"/>
          <w:szCs w:val="22"/>
        </w:rPr>
        <w:t>ian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sz w:val="22"/>
          <w:szCs w:val="22"/>
        </w:rPr>
        <w:t xml:space="preserve">isan,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adahal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hidup!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416" style="position:absolute;left:0;text-align:left;margin-left:55.5pt;margin-top:82.85pt;width:0;height:0;z-index:-6910;mso-position-horizontal-relative:page" coordorigin="1110,1657" coordsize="0,0">
            <v:shape id="_x0000_s4417" style="position:absolute;left:1110;top:1657;width:0;height:0" coordorigin="1110,1657" coordsize="0,0" path="m1110,1657r,e" filled="f" strokeweight="1pt">
              <v:path arrowok="t"/>
            </v:shape>
            <w10:wrap anchorx="page"/>
          </v:group>
        </w:pict>
      </w:r>
      <w:r>
        <w:pict>
          <v:group id="_x0000_s4414" style="position:absolute;left:0;text-align:left;margin-left:411.7pt;margin-top:82.85pt;width:0;height:0;z-index:-6905;mso-position-horizontal-relative:page" coordorigin="8234,1657" coordsize="0,0">
            <v:shape id="_x0000_s4415" style="position:absolute;left:8234;top:1657;width:0;height:0" coordorigin="8234,1657" coordsize="0,0" path="m8234,1657r,e" filled="f" strokeweight="1pt">
              <v:path arrowok="t"/>
            </v:shape>
            <w10:wrap anchorx="page"/>
          </v:group>
        </w:pict>
      </w:r>
      <w:r>
        <w:pict>
          <v:group id="_x0000_s4412" style="position:absolute;left:0;text-align:left;margin-left:406pt;margin-top:77.2pt;width:0;height:0;z-index:-6904;mso-position-horizontal-relative:page" coordorigin="8120,1544" coordsize="0,0">
            <v:shape id="_x0000_s4413" style="position:absolute;left:8120;top:1544;width:0;height:0" coordorigin="8120,1544" coordsize="0,0" path="m8120,1544r,e" filled="f" strokeweight="1pt">
              <v:path arrowok="t"/>
            </v:shape>
            <w10:wrap anchorx="page"/>
          </v:group>
        </w:pict>
      </w:r>
      <w:r>
        <w:pict>
          <v:group id="_x0000_s4410" style="position:absolute;left:0;text-align:left;margin-left:61.2pt;margin-top:77.2pt;width:0;height:0;z-index:-6903;mso-position-horizontal-relative:page" coordorigin="1224,1544" coordsize="0,0">
            <v:shape id="_x0000_s4411" style="position:absolute;left:1224;top:1544;width:0;height:0" coordorigin="1224,1544" coordsize="0,0" path="m1224,1544r,e" filled="f" strokeweight="1pt">
              <v:path arrowok="t"/>
            </v:shape>
            <w10:wrap anchorx="page"/>
          </v:group>
        </w:pic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bacalah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kelanjutan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Lalu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bahaslah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bersama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 xml:space="preserve">emanmu </w:t>
      </w:r>
      <w:r w:rsidR="00021A40">
        <w:rPr>
          <w:w w:val="107"/>
          <w:sz w:val="22"/>
          <w:szCs w:val="22"/>
        </w:rPr>
        <w:t>sebang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spacing w:val="-2"/>
          <w:w w:val="110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4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8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anak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bungsu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24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dia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 xml:space="preserve">asa </w:t>
      </w:r>
      <w:r w:rsidR="00021A40">
        <w:rPr>
          <w:sz w:val="22"/>
          <w:szCs w:val="22"/>
        </w:rPr>
        <w:t xml:space="preserve">senang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6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uang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i?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selama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baha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96"/>
          <w:sz w:val="22"/>
          <w:szCs w:val="22"/>
        </w:rPr>
        <w:t xml:space="preserve">ia?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tida</w:t>
      </w:r>
      <w:r w:rsidR="00021A40">
        <w:rPr>
          <w:spacing w:val="3"/>
          <w:w w:val="104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sebab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a?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93"/>
          <w:sz w:val="22"/>
          <w:szCs w:val="22"/>
        </w:rPr>
        <w:t>Lal</w:t>
      </w:r>
      <w:r w:rsidR="00021A40">
        <w:rPr>
          <w:spacing w:val="-2"/>
          <w:w w:val="93"/>
          <w:sz w:val="22"/>
          <w:szCs w:val="22"/>
        </w:rPr>
        <w:t>u</w:t>
      </w:r>
      <w:r w:rsidR="00021A40">
        <w:rPr>
          <w:w w:val="93"/>
          <w:sz w:val="22"/>
          <w:szCs w:val="22"/>
        </w:rPr>
        <w:t>,</w:t>
      </w:r>
      <w:r w:rsidR="00021A40">
        <w:rPr>
          <w:spacing w:val="-6"/>
          <w:w w:val="93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lang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selanjut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z w:val="22"/>
          <w:szCs w:val="22"/>
        </w:rPr>
        <w:t>ambil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se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 xml:space="preserve">elah </w:t>
      </w:r>
      <w:r w:rsidR="00021A40">
        <w:rPr>
          <w:sz w:val="22"/>
          <w:szCs w:val="22"/>
        </w:rPr>
        <w:t>seluruh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uan</w:t>
      </w:r>
      <w:r w:rsidR="00021A40">
        <w:rPr>
          <w:spacing w:val="-1"/>
          <w:sz w:val="22"/>
          <w:szCs w:val="22"/>
        </w:rPr>
        <w:t>g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habis?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400" style="position:absolute;left:0;text-align:left;margin-left:55pt;margin-top:-38.9pt;width:357.15pt;height:103pt;z-index:-6911;mso-position-horizontal-relative:page" coordorigin="1100,-778" coordsize="7143,2060">
            <v:shape id="_x0000_s4409" style="position:absolute;left:1110;top:-768;width:7123;height:2040" coordorigin="1110,-768" coordsize="7123,2040" path="m1224,-768r-66,2l1112,-720r-2,65l1110,1159r1,37l1124,1258r62,14l8120,1272r38,l8219,1258r14,-62l8234,-655r-1,-37l8220,-754r-62,-14l1224,-768xe" fillcolor="#8ed7f8" stroked="f">
              <v:path arrowok="t"/>
            </v:shape>
            <v:shape id="_x0000_s4408" style="position:absolute;left:1112;top:-759;width:68;height:82" coordorigin="1112,-759" coordsize="68,82" path="m1180,-759r-16,7l1148,-742r-14,14l1122,-709r-8,23l1112,-677e" filled="f" strokeweight="1pt">
              <v:stroke dashstyle="dash"/>
              <v:path arrowok="t"/>
            </v:shape>
            <v:shape id="_x0000_s4407" style="position:absolute;left:1110;top:-614;width:0;height:1753" coordorigin="1110,-614" coordsize="0,1753" path="m1110,-614r,1752e" filled="f" strokeweight="1pt">
              <v:stroke dashstyle="dash"/>
              <v:path arrowok="t"/>
            </v:shape>
            <v:shape id="_x0000_s4406" style="position:absolute;left:1119;top:1202;width:82;height:68" coordorigin="1119,1202" coordsize="82,68" path="m1119,1202r7,16l1137,1234r14,15l1169,1260r23,9l1201,1270e" filled="f" strokeweight="1pt">
              <v:stroke dashstyle="dash"/>
              <v:path arrowok="t"/>
            </v:shape>
            <v:shape id="_x0000_s4405" style="position:absolute;left:1264;top:1272;width:6836;height:0" coordorigin="1264,1272" coordsize="6836,0" path="m1264,1272r6836,e" filled="f" strokeweight="1pt">
              <v:stroke dashstyle="dash"/>
              <v:path arrowok="t"/>
            </v:shape>
            <v:shape id="_x0000_s4404" style="position:absolute;left:8164;top:1181;width:68;height:82" coordorigin="8164,1181" coordsize="68,82" path="m8164,1263r16,-7l8196,1246r14,-14l8222,1213r8,-23l8232,1181e" filled="f" strokeweight="1pt">
              <v:stroke dashstyle="dash"/>
              <v:path arrowok="t"/>
            </v:shape>
            <v:shape id="_x0000_s4403" style="position:absolute;left:8234;top:-634;width:0;height:1753" coordorigin="8234,-634" coordsize="0,1753" path="m8234,1118r,-1752e" filled="f" strokeweight="1pt">
              <v:stroke dashstyle="dash"/>
              <v:path arrowok="t"/>
            </v:shape>
            <v:shape id="_x0000_s4402" style="position:absolute;left:8143;top:-766;width:82;height:68" coordorigin="8143,-766" coordsize="82,68" path="m8225,-698r-7,-16l8207,-730r-14,-15l8175,-756r-23,-9l8143,-766e" filled="f" strokeweight="1pt">
              <v:stroke dashstyle="dash"/>
              <v:path arrowok="t"/>
            </v:shape>
            <v:shape id="_x0000_s4401" style="position:absolute;left:1244;top:-768;width:6836;height:0" coordorigin="1244,-768" coordsize="6836,0" path="m8080,-768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398" style="position:absolute;left:0;text-align:left;margin-left:55.5pt;margin-top:10.9pt;width:0;height:0;z-index:-6909;mso-position-horizontal-relative:page" coordorigin="1110,218" coordsize="0,0">
            <v:shape id="_x0000_s4399" style="position:absolute;left:1110;top:218;width:0;height:0" coordorigin="1110,218" coordsize="0,0" path="m1110,218r,e" filled="f" strokeweight="1pt">
              <v:path arrowok="t"/>
            </v:shape>
            <w10:wrap anchorx="page"/>
          </v:group>
        </w:pict>
      </w:r>
      <w:r>
        <w:pict>
          <v:group id="_x0000_s4396" style="position:absolute;left:0;text-align:left;margin-left:61.2pt;margin-top:16.6pt;width:0;height:0;z-index:-6908;mso-position-horizontal-relative:page" coordorigin="1224,332" coordsize="0,0">
            <v:shape id="_x0000_s4397" style="position:absolute;left:1224;top:332;width:0;height:0" coordorigin="1224,332" coordsize="0,0" path="m1224,332r,e" filled="f" strokeweight="1pt">
              <v:path arrowok="t"/>
            </v:shape>
            <w10:wrap anchorx="page"/>
          </v:group>
        </w:pict>
      </w:r>
      <w:r>
        <w:pict>
          <v:group id="_x0000_s4394" style="position:absolute;left:0;text-align:left;margin-left:406pt;margin-top:16.6pt;width:0;height:0;z-index:-6907;mso-position-horizontal-relative:page" coordorigin="8120,332" coordsize="0,0">
            <v:shape id="_x0000_s4395" style="position:absolute;left:8120;top:332;width:0;height:0" coordorigin="8120,332" coordsize="0,0" path="m8120,332r,e" filled="f" strokeweight="1pt">
              <v:path arrowok="t"/>
            </v:shape>
            <w10:wrap anchorx="page"/>
          </v:group>
        </w:pict>
      </w:r>
      <w:r>
        <w:pict>
          <v:group id="_x0000_s4392" style="position:absolute;left:0;text-align:left;margin-left:411.7pt;margin-top:10.9pt;width:0;height:0;z-index:-6906;mso-position-horizontal-relative:page" coordorigin="8234,218" coordsize="0,0">
            <v:shape id="_x0000_s4393" style="position:absolute;left:8234;top:218;width:0;height:0" coordorigin="8234,218" coordsize="0,0" path="m8234,21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4390" style="position:absolute;left:0;text-align:left;margin-left:411.7pt;margin-top:115pt;width:0;height:0;z-index:-6914;mso-position-horizontal-relative:page" coordorigin="8234,2300" coordsize="0,0">
            <v:shape id="_x0000_s4391" style="position:absolute;left:8234;top:2300;width:0;height:0" coordorigin="8234,2300" coordsize="0,0" path="m8234,2300r,e" filled="f" strokeweight="1pt">
              <v:path arrowok="t"/>
            </v:shape>
            <w10:wrap anchorx="page"/>
          </v:group>
        </w:pict>
      </w:r>
      <w:r>
        <w:pict>
          <v:group id="_x0000_s4388" style="position:absolute;left:0;text-align:left;margin-left:406pt;margin-top:109.35pt;width:0;height:0;z-index:-6913;mso-position-horizontal-relative:page" coordorigin="8120,2187" coordsize="0,0">
            <v:shape id="_x0000_s4389" style="position:absolute;left:8120;top:2187;width:0;height:0" coordorigin="8120,2187" coordsize="0,0" path="m8120,2187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Bagaimana   </w:t>
      </w:r>
      <w:r w:rsidR="00021A40">
        <w:rPr>
          <w:w w:val="108"/>
          <w:sz w:val="22"/>
          <w:szCs w:val="22"/>
        </w:rPr>
        <w:t xml:space="preserve">pengalaman </w:t>
      </w:r>
      <w:r w:rsidR="00021A40">
        <w:rPr>
          <w:spacing w:val="17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pacing w:val="1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ibumu 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ahmu? 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pa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ah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mempu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pengalaman</w:t>
      </w:r>
      <w:r w:rsidR="00021A40">
        <w:rPr>
          <w:spacing w:val="-2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indah,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do</w:t>
      </w:r>
      <w:r w:rsidR="00021A40">
        <w:rPr>
          <w:spacing w:val="-2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ongan</w:t>
      </w:r>
      <w:r w:rsidR="00021A40">
        <w:rPr>
          <w:spacing w:val="-9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108"/>
          <w:sz w:val="22"/>
          <w:szCs w:val="22"/>
        </w:rPr>
        <w:t>semang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</w:t>
      </w:r>
      <w:r w:rsidR="00021A40">
        <w:rPr>
          <w:spacing w:val="1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mengembang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8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ier? </w:t>
      </w:r>
      <w:r w:rsidR="00021A40">
        <w:rPr>
          <w:spacing w:val="-2"/>
          <w:w w:val="84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ah </w:t>
      </w:r>
      <w:r w:rsidR="00021A40">
        <w:rPr>
          <w:sz w:val="22"/>
          <w:szCs w:val="22"/>
        </w:rPr>
        <w:t>justru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pengalaman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2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enang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an?</w:t>
      </w:r>
      <w:r w:rsidR="00021A40">
        <w:rPr>
          <w:spacing w:val="6"/>
          <w:w w:val="106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pengalaman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mena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ik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oleh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 ibumu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ahmu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>tang</w:t>
      </w:r>
      <w:r w:rsidR="00021A40">
        <w:rPr>
          <w:spacing w:val="55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bagaimana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kelua</w:t>
      </w:r>
      <w:r w:rsidR="00021A40">
        <w:rPr>
          <w:spacing w:val="-2"/>
          <w:w w:val="102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ga?</w:t>
      </w:r>
    </w:p>
    <w:p w:rsidR="00A31BD9" w:rsidRDefault="00357B69">
      <w:pPr>
        <w:spacing w:before="1"/>
        <w:ind w:left="1384"/>
        <w:rPr>
          <w:sz w:val="22"/>
          <w:szCs w:val="22"/>
        </w:rPr>
      </w:pPr>
      <w:r>
        <w:pict>
          <v:group id="_x0000_s4386" style="position:absolute;left:0;text-align:left;margin-left:55.5pt;margin-top:25.05pt;width:0;height:0;z-index:-6919;mso-position-horizontal-relative:page" coordorigin="1110,501" coordsize="0,0">
            <v:shape id="_x0000_s4387" style="position:absolute;left:1110;top:501;width:0;height:0" coordorigin="1110,501" coordsize="0,0" path="m1110,501r,e" filled="f" strokeweight="1pt">
              <v:path arrowok="t"/>
            </v:shape>
            <w10:wrap anchorx="page"/>
          </v:group>
        </w:pict>
      </w:r>
      <w:r>
        <w:pict>
          <v:group id="_x0000_s4384" style="position:absolute;left:0;text-align:left;margin-left:61.2pt;margin-top:19.4pt;width:0;height:0;z-index:-6912;mso-position-horizontal-relative:page" coordorigin="1224,388" coordsize="0,0">
            <v:shape id="_x0000_s4385" style="position:absolute;left:1224;top:388;width:0;height:0" coordorigin="1224,388" coordsize="0,0" path="m1224,388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pengalaman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eman-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emanmu!</w:t>
      </w:r>
    </w:p>
    <w:p w:rsidR="00A31BD9" w:rsidRDefault="00A31BD9">
      <w:pPr>
        <w:spacing w:before="7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374" style="position:absolute;left:0;text-align:left;margin-left:55pt;margin-top:-36.7pt;width:357.15pt;height:104.4pt;z-index:-6920;mso-position-horizontal-relative:page" coordorigin="1100,-734" coordsize="7143,2088">
            <v:shape id="_x0000_s4383" style="position:absolute;left:1110;top:-724;width:7123;height:2068" coordorigin="1110,-724" coordsize="7123,2068" path="m1224,-724r-66,2l1112,-676r-2,65l1110,1231r1,37l1124,1330r62,14l8120,1344r38,l8219,1330r14,-61l8234,-610r-1,-38l8220,-710r-62,-14l1224,-724xe" fillcolor="#8ed7f8" stroked="f">
              <v:path arrowok="t"/>
            </v:shape>
            <v:shape id="_x0000_s4382" style="position:absolute;left:1112;top:-715;width:68;height:82" coordorigin="1112,-715" coordsize="68,82" path="m1180,-715r-16,7l1148,-698r-14,15l1122,-665r-8,23l1112,-633e" filled="f" strokeweight="1pt">
              <v:stroke dashstyle="dash"/>
              <v:path arrowok="t"/>
            </v:shape>
            <v:shape id="_x0000_s4381" style="position:absolute;left:1110;top:-570;width:0;height:1781" coordorigin="1110,-570" coordsize="0,1781" path="m1110,-570r,1781e" filled="f" strokeweight="1pt">
              <v:stroke dashstyle="dash"/>
              <v:path arrowok="t"/>
            </v:shape>
            <v:shape id="_x0000_s4380" style="position:absolute;left:1119;top:1275;width:82;height:68" coordorigin="1119,1275" coordsize="82,68" path="m1119,1275r7,16l1137,1307r14,14l1169,1333r23,8l1201,1343e" filled="f" strokeweight="1pt">
              <v:stroke dashstyle="dash"/>
              <v:path arrowok="t"/>
            </v:shape>
            <v:shape id="_x0000_s4379" style="position:absolute;left:1264;top:1344;width:6836;height:0" coordorigin="1264,1344" coordsize="6836,0" path="m1264,1344r6836,e" filled="f" strokeweight="1pt">
              <v:stroke dashstyle="dash"/>
              <v:path arrowok="t"/>
            </v:shape>
            <v:shape id="_x0000_s4378" style="position:absolute;left:8164;top:1253;width:68;height:82" coordorigin="8164,1253" coordsize="68,82" path="m8164,1336r16,-7l8196,1318r14,-14l8222,1286r8,-24l8232,1253e" filled="f" strokeweight="1pt">
              <v:stroke dashstyle="dash"/>
              <v:path arrowok="t"/>
            </v:shape>
            <v:shape id="_x0000_s4377" style="position:absolute;left:8234;top:-590;width:0;height:1781" coordorigin="8234,-590" coordsize="0,1781" path="m8234,1191r,-1781e" filled="f" strokeweight="1pt">
              <v:stroke dashstyle="dash"/>
              <v:path arrowok="t"/>
            </v:shape>
            <v:shape id="_x0000_s4376" style="position:absolute;left:8143;top:-722;width:82;height:68" coordorigin="8143,-722" coordsize="82,68" path="m8225,-654r-7,-16l8207,-686r-14,-14l8175,-712r-23,-8l8143,-722e" filled="f" strokeweight="1pt">
              <v:stroke dashstyle="dash"/>
              <v:path arrowok="t"/>
            </v:shape>
            <v:shape id="_x0000_s4375" style="position:absolute;left:1244;top:-724;width:6836;height:0" coordorigin="1244,-724" coordsize="6836,0" path="m8080,-724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4372" style="position:absolute;left:0;text-align:left;margin-left:55.5pt;margin-top:14.55pt;width:0;height:0;z-index:-6918;mso-position-horizontal-relative:page" coordorigin="1110,291" coordsize="0,0">
            <v:shape id="_x0000_s4373" style="position:absolute;left:1110;top:291;width:0;height:0" coordorigin="1110,291" coordsize="0,0" path="m1110,291r,e" filled="f" strokeweight="1pt">
              <v:path arrowok="t"/>
            </v:shape>
            <w10:wrap anchorx="page"/>
          </v:group>
        </w:pict>
      </w:r>
      <w:r>
        <w:pict>
          <v:group id="_x0000_s4370" style="position:absolute;left:0;text-align:left;margin-left:61.2pt;margin-top:20.2pt;width:0;height:0;z-index:-6917;mso-position-horizontal-relative:page" coordorigin="1224,404" coordsize="0,0">
            <v:shape id="_x0000_s4371" style="position:absolute;left:1224;top:404;width:0;height:0" coordorigin="1224,404" coordsize="0,0" path="m1224,404r,e" filled="f" strokeweight="1pt">
              <v:path arrowok="t"/>
            </v:shape>
            <w10:wrap anchorx="page"/>
          </v:group>
        </w:pict>
      </w:r>
      <w:r>
        <w:pict>
          <v:group id="_x0000_s4368" style="position:absolute;left:0;text-align:left;margin-left:406pt;margin-top:20.2pt;width:0;height:0;z-index:-6916;mso-position-horizontal-relative:page" coordorigin="8120,404" coordsize="0,0">
            <v:shape id="_x0000_s4369" style="position:absolute;left:8120;top:404;width:0;height:0" coordorigin="8120,404" coordsize="0,0" path="m8120,404r,e" filled="f" strokeweight="1pt">
              <v:path arrowok="t"/>
            </v:shape>
            <w10:wrap anchorx="page"/>
          </v:group>
        </w:pict>
      </w:r>
      <w:r>
        <w:pict>
          <v:group id="_x0000_s4366" style="position:absolute;left:0;text-align:left;margin-left:411.7pt;margin-top:14.55pt;width:0;height:0;z-index:-6915;mso-position-horizontal-relative:page" coordorigin="8234,291" coordsize="0,0">
            <v:shape id="_x0000_s4367" style="position:absolute;left:8234;top:291;width:0;height:0" coordorigin="8234,291" coordsize="0,0" path="m8234,291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4364" style="position:absolute;left:0;text-align:left;margin-left:88.35pt;margin-top:25.7pt;width:349.2pt;height:0;z-index:-6901;mso-position-horizontal-relative:page" coordorigin="1767,514" coordsize="6984,0">
            <v:shape id="_x0000_s4365" style="position:absolute;left:1767;top:514;width:6984;height:0" coordorigin="1767,514" coordsize="6984,0" path="m1767,51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362" style="position:absolute;left:0;text-align:left;margin-left:84.35pt;margin-top:25.7pt;width:0;height:0;z-index:-6900;mso-position-horizontal-relative:page" coordorigin="1687,514" coordsize="0,0">
            <v:shape id="_x0000_s4363" style="position:absolute;left:1687;top:514;width:0;height:0" coordorigin="1687,514" coordsize="0,0" path="m1687,514r,e" filled="f" strokecolor="#00adef" strokeweight="2pt">
              <v:path arrowok="t"/>
            </v:shape>
            <w10:wrap anchorx="page"/>
          </v:group>
        </w:pict>
      </w:r>
      <w:r>
        <w:pict>
          <v:group id="_x0000_s4360" style="position:absolute;left:0;text-align:left;margin-left:439.55pt;margin-top:71pt;width:0;height:0;z-index:-6899;mso-position-horizontal-relative:page;mso-position-vertical-relative:page" coordorigin="8791,1420" coordsize="0,0">
            <v:shape id="_x0000_s4361" style="position:absolute;left:8791;top:1420;width:0;height:0" coordorigin="8791,1420" coordsize="0,0" path="m8791,1420r,e" filled="f" strokecolor="#00adef" strokeweight="2pt">
              <v:path arrowok="t"/>
            </v:shape>
            <w10:wrap anchorx="page" anchory="page"/>
          </v:group>
        </w:pict>
      </w:r>
      <w:r>
        <w:pict>
          <v:group id="_x0000_s4358" style="position:absolute;left:0;text-align:left;margin-left:86.35pt;margin-top:32.4pt;width:350.15pt;height:0;z-index:-6896;mso-position-horizontal-relative:page" coordorigin="1727,648" coordsize="7003,0">
            <v:shape id="_x0000_s4359" style="position:absolute;left:1727;top:648;width:7003;height:0" coordorigin="1727,648" coordsize="7003,0" path="m8731,648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356" style="position:absolute;left:0;text-align:left;margin-left:440.55pt;margin-top:77.75pt;width:0;height:0;z-index:-6893;mso-position-horizontal-relative:page;mso-position-vertical-relative:page" coordorigin="8811,1555" coordsize="0,0">
            <v:shape id="_x0000_s4357" style="position:absolute;left:8811;top:1555;width:0;height:0" coordorigin="8811,1555" coordsize="0,0" path="m8811,1555r,e" filled="f" strokeweight="2pt">
              <v:path arrowok="t"/>
            </v:shape>
            <w10:wrap anchorx="page" anchory="page"/>
          </v:group>
        </w:pict>
      </w:r>
      <w:r>
        <w:pict>
          <v:group id="_x0000_s4354" style="position:absolute;left:0;text-align:left;margin-left:84.35pt;margin-top:32.4pt;width:0;height:0;z-index:-6892;mso-position-horizontal-relative:page" coordorigin="1687,648" coordsize="0,0">
            <v:shape id="_x0000_s4355" style="position:absolute;left:1687;top:648;width:0;height:0" coordorigin="1687,648" coordsize="0,0" path="m1687,648r,e" filled="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 xml:space="preserve">. </w:t>
      </w:r>
      <w:r w:rsidR="00021A40">
        <w:rPr>
          <w:b/>
          <w:color w:val="0076A3"/>
          <w:spacing w:val="3"/>
          <w:sz w:val="28"/>
          <w:szCs w:val="28"/>
        </w:rPr>
        <w:t xml:space="preserve"> </w:t>
      </w:r>
      <w:r w:rsidR="00021A40">
        <w:rPr>
          <w:b/>
          <w:color w:val="0076A3"/>
          <w:w w:val="97"/>
          <w:sz w:val="28"/>
          <w:szCs w:val="28"/>
        </w:rPr>
        <w:t>Kisah</w:t>
      </w:r>
      <w:r w:rsidR="00021A40">
        <w:rPr>
          <w:b/>
          <w:color w:val="0076A3"/>
          <w:spacing w:val="-11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7"/>
          <w:sz w:val="28"/>
          <w:szCs w:val="28"/>
        </w:rPr>
        <w:t>C</w:t>
      </w:r>
      <w:r w:rsidR="00021A40">
        <w:rPr>
          <w:b/>
          <w:color w:val="0076A3"/>
          <w:w w:val="97"/>
          <w:sz w:val="28"/>
          <w:szCs w:val="28"/>
        </w:rPr>
        <w:t>i</w:t>
      </w:r>
      <w:r w:rsidR="00021A40">
        <w:rPr>
          <w:b/>
          <w:color w:val="0076A3"/>
          <w:spacing w:val="-2"/>
          <w:w w:val="97"/>
          <w:sz w:val="28"/>
          <w:szCs w:val="28"/>
        </w:rPr>
        <w:t>n</w:t>
      </w:r>
      <w:r w:rsidR="00021A40">
        <w:rPr>
          <w:b/>
          <w:color w:val="0076A3"/>
          <w:w w:val="97"/>
          <w:sz w:val="28"/>
          <w:szCs w:val="28"/>
        </w:rPr>
        <w:t>ta</w:t>
      </w:r>
      <w:r w:rsidR="00021A40">
        <w:rPr>
          <w:b/>
          <w:color w:val="0076A3"/>
          <w:spacing w:val="-4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S</w:t>
      </w:r>
      <w:r w:rsidR="00021A40">
        <w:rPr>
          <w:b/>
          <w:color w:val="0076A3"/>
          <w:sz w:val="28"/>
          <w:szCs w:val="28"/>
        </w:rPr>
        <w:t>eo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49"/>
          <w:sz w:val="28"/>
          <w:szCs w:val="28"/>
        </w:rPr>
        <w:t xml:space="preserve"> </w:t>
      </w:r>
      <w:r w:rsidR="00021A40">
        <w:rPr>
          <w:b/>
          <w:color w:val="0076A3"/>
          <w:spacing w:val="-9"/>
          <w:w w:val="90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ah</w:t>
      </w:r>
    </w:p>
    <w:p w:rsidR="00A31BD9" w:rsidRDefault="00A31BD9">
      <w:pPr>
        <w:spacing w:before="4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571" w:right="1345"/>
        <w:jc w:val="both"/>
        <w:rPr>
          <w:sz w:val="22"/>
          <w:szCs w:val="22"/>
        </w:rPr>
      </w:pPr>
      <w:r>
        <w:pict>
          <v:group id="_x0000_s4350" style="position:absolute;left:0;text-align:left;margin-left:223.95pt;margin-top:148.8pt;width:212.3pt;height:261.3pt;z-index:-6902;mso-position-horizontal-relative:page" coordorigin="4479,2976" coordsize="4246,5226">
            <v:shape id="_x0000_s4353" style="position:absolute;left:4489;top:2986;width:4226;height:5206" coordorigin="4489,2986" coordsize="4226,5206" path="m4489,2986r,5205l8716,8191r,-5205l4489,2986xe" fillcolor="black" stroked="f">
              <v:path arrowok="t"/>
            </v:shape>
            <v:shape id="_x0000_s4352" type="#_x0000_t75" style="position:absolute;left:4531;top:3021;width:3983;height:4968">
              <v:imagedata r:id="rId23" o:title=""/>
            </v:shape>
            <v:shape id="_x0000_s4351" style="position:absolute;left:4531;top:3021;width:3983;height:4968" coordorigin="4531,3021" coordsize="3983,4968" path="m4531,7989r3983,l8514,3021r-3983,l4531,7989xe" filled="f" strokeweight="1pt">
              <v:path arrowok="t"/>
            </v:shape>
            <w10:wrap anchorx="page"/>
          </v:group>
        </w:pict>
      </w:r>
      <w:r>
        <w:pict>
          <v:group id="_x0000_s4348" style="position:absolute;left:0;text-align:left;margin-left:84.35pt;margin-top:-1.5pt;width:0;height:552.7pt;z-index:-6898;mso-position-horizontal-relative:page" coordorigin="1687,-30" coordsize="0,11054">
            <v:shape id="_x0000_s4349" style="position:absolute;left:1687;top:-30;width:0;height:11054" coordorigin="1687,-30" coordsize="0,11054" path="m1687,-30r,11054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James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2"/>
          <w:w w:val="9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im</w:t>
      </w:r>
      <w:r w:rsidR="00021A40">
        <w:rPr>
          <w:i/>
          <w:spacing w:val="41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(1971-2006)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adalah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la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i-la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i</w:t>
      </w:r>
      <w:r w:rsidR="00021A40">
        <w:rPr>
          <w:i/>
          <w:spacing w:val="37"/>
          <w:w w:val="9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eturunan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2"/>
          <w:w w:val="9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o</w:t>
      </w:r>
      <w:r w:rsidR="00021A40">
        <w:rPr>
          <w:i/>
          <w:spacing w:val="-1"/>
          <w:w w:val="92"/>
          <w:sz w:val="22"/>
          <w:szCs w:val="22"/>
        </w:rPr>
        <w:t>r</w:t>
      </w:r>
      <w:r w:rsidR="00021A40">
        <w:rPr>
          <w:i/>
          <w:w w:val="92"/>
          <w:sz w:val="22"/>
          <w:szCs w:val="22"/>
        </w:rPr>
        <w:t>ea</w:t>
      </w:r>
      <w:r w:rsidR="00021A40">
        <w:rPr>
          <w:i/>
          <w:spacing w:val="43"/>
          <w:w w:val="92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lahir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meri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eri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at.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erja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 xml:space="preserve">an  </w:t>
      </w:r>
      <w:r w:rsidR="00021A40">
        <w:rPr>
          <w:i/>
          <w:spacing w:val="-5"/>
          <w:w w:val="76"/>
          <w:sz w:val="22"/>
          <w:szCs w:val="22"/>
        </w:rPr>
        <w:t>F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ancis</w:t>
      </w:r>
      <w:r w:rsidR="00021A40">
        <w:rPr>
          <w:i/>
          <w:spacing w:val="-2"/>
          <w:w w:val="98"/>
          <w:sz w:val="22"/>
          <w:szCs w:val="22"/>
        </w:rPr>
        <w:t>c</w:t>
      </w:r>
      <w:r w:rsidR="00021A40">
        <w:rPr>
          <w:i/>
          <w:w w:val="104"/>
          <w:sz w:val="22"/>
          <w:szCs w:val="22"/>
        </w:rPr>
        <w:t>o</w:t>
      </w:r>
      <w:r w:rsidR="00021A40">
        <w:rPr>
          <w:i/>
          <w:spacing w:val="52"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sebagai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seo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jurnalis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duk-p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duk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nol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gi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industri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majalah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ota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. </w:t>
      </w:r>
      <w:r w:rsidR="00021A40">
        <w:rPr>
          <w:i/>
          <w:spacing w:val="-5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ada</w:t>
      </w:r>
      <w:r w:rsidR="00021A40">
        <w:rPr>
          <w:i/>
          <w:spacing w:val="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gal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17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</w:t>
      </w:r>
      <w:r w:rsidR="00021A40">
        <w:rPr>
          <w:i/>
          <w:spacing w:val="-2"/>
          <w:sz w:val="22"/>
          <w:szCs w:val="22"/>
        </w:rPr>
        <w:t>ov</w:t>
      </w:r>
      <w:r w:rsidR="00021A40">
        <w:rPr>
          <w:i/>
          <w:sz w:val="22"/>
          <w:szCs w:val="22"/>
        </w:rPr>
        <w:t>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2006,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masa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libu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4"/>
          <w:w w:val="8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engu</w:t>
      </w:r>
      <w:r w:rsidR="00021A40">
        <w:rPr>
          <w:i/>
          <w:spacing w:val="-3"/>
          <w:w w:val="103"/>
          <w:sz w:val="22"/>
          <w:szCs w:val="22"/>
        </w:rPr>
        <w:t>c</w:t>
      </w:r>
      <w:r w:rsidR="00021A40">
        <w:rPr>
          <w:i/>
          <w:w w:val="105"/>
          <w:sz w:val="22"/>
          <w:szCs w:val="22"/>
        </w:rPr>
        <w:t>apan</w:t>
      </w:r>
      <w:r w:rsidR="00021A40">
        <w:rPr>
          <w:i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S</w:t>
      </w:r>
      <w:r w:rsidR="00021A40">
        <w:rPr>
          <w:i/>
          <w:sz w:val="22"/>
          <w:szCs w:val="22"/>
        </w:rPr>
        <w:t>yuku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, </w:t>
      </w:r>
      <w:r w:rsidR="00021A40">
        <w:rPr>
          <w:i/>
          <w:spacing w:val="2"/>
          <w:w w:val="9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im</w:t>
      </w:r>
      <w:r w:rsidR="00021A40">
        <w:rPr>
          <w:i/>
          <w:spacing w:val="30"/>
          <w:w w:val="9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ersama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istri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Kati,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ed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anak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emp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abine 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4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enelo</w:t>
      </w:r>
      <w:r w:rsidR="00021A40">
        <w:rPr>
          <w:i/>
          <w:spacing w:val="1"/>
          <w:w w:val="97"/>
          <w:sz w:val="22"/>
          <w:szCs w:val="22"/>
        </w:rPr>
        <w:t>p</w:t>
      </w:r>
      <w:r w:rsidR="00021A40">
        <w:rPr>
          <w:i/>
          <w:spacing w:val="-3"/>
          <w:w w:val="97"/>
          <w:sz w:val="22"/>
          <w:szCs w:val="22"/>
        </w:rPr>
        <w:t>e</w:t>
      </w:r>
      <w:r w:rsidR="00021A40">
        <w:rPr>
          <w:i/>
          <w:w w:val="97"/>
          <w:sz w:val="22"/>
          <w:szCs w:val="22"/>
        </w:rPr>
        <w:t>,</w:t>
      </w:r>
      <w:r w:rsidR="00021A40">
        <w:rPr>
          <w:i/>
          <w:spacing w:val="4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masing-masing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erusia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9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bulan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4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un,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gi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erlibur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eattle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mengunjungi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pacing w:val="-1"/>
          <w:w w:val="106"/>
          <w:sz w:val="22"/>
          <w:szCs w:val="22"/>
        </w:rPr>
        <w:t>t</w:t>
      </w:r>
      <w:r w:rsidR="00021A40">
        <w:rPr>
          <w:i/>
          <w:w w:val="106"/>
          <w:sz w:val="22"/>
          <w:szCs w:val="22"/>
        </w:rPr>
        <w:t>eman-</w:t>
      </w:r>
      <w:r w:rsidR="00021A40">
        <w:rPr>
          <w:i/>
          <w:spacing w:val="-1"/>
          <w:w w:val="106"/>
          <w:sz w:val="22"/>
          <w:szCs w:val="22"/>
        </w:rPr>
        <w:t>t</w:t>
      </w:r>
      <w:r w:rsidR="00021A40">
        <w:rPr>
          <w:i/>
          <w:w w:val="106"/>
          <w:sz w:val="22"/>
          <w:szCs w:val="22"/>
        </w:rPr>
        <w:t xml:space="preserve">eman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2"/>
          <w:w w:val="90"/>
          <w:sz w:val="22"/>
          <w:szCs w:val="22"/>
        </w:rPr>
        <w:t>D</w:t>
      </w:r>
      <w:r w:rsidR="00021A40">
        <w:rPr>
          <w:i/>
          <w:w w:val="90"/>
          <w:sz w:val="22"/>
          <w:szCs w:val="22"/>
        </w:rPr>
        <w:t>ari</w:t>
      </w:r>
      <w:r w:rsidR="00021A40">
        <w:rPr>
          <w:i/>
          <w:spacing w:val="8"/>
          <w:w w:val="90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eattle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me</w:t>
      </w:r>
      <w:r w:rsidR="00021A40">
        <w:rPr>
          <w:i/>
          <w:spacing w:val="-1"/>
          <w:w w:val="10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1"/>
          <w:w w:val="96"/>
          <w:sz w:val="22"/>
          <w:szCs w:val="22"/>
        </w:rPr>
        <w:t>p</w:t>
      </w:r>
      <w:r w:rsidR="00021A40">
        <w:rPr>
          <w:i/>
          <w:w w:val="96"/>
          <w:sz w:val="22"/>
          <w:szCs w:val="22"/>
        </w:rPr>
        <w:t>e</w:t>
      </w:r>
      <w:r w:rsidR="00021A40">
        <w:rPr>
          <w:i/>
          <w:spacing w:val="-2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gi</w:t>
      </w:r>
      <w:r w:rsidR="00021A40">
        <w:rPr>
          <w:i/>
          <w:spacing w:val="-13"/>
          <w:w w:val="9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G</w:t>
      </w:r>
      <w:r w:rsidR="00021A40">
        <w:rPr>
          <w:i/>
          <w:w w:val="95"/>
          <w:sz w:val="22"/>
          <w:szCs w:val="22"/>
        </w:rPr>
        <w:t>old</w:t>
      </w:r>
      <w:r w:rsidR="00021A40">
        <w:rPr>
          <w:i/>
          <w:spacing w:val="-18"/>
          <w:w w:val="95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each,</w:t>
      </w:r>
      <w:r w:rsidR="00021A40">
        <w:rPr>
          <w:i/>
          <w:spacing w:val="-5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se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itar</w:t>
      </w:r>
      <w:r w:rsidR="00021A40">
        <w:rPr>
          <w:i/>
          <w:spacing w:val="-1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220</w:t>
      </w:r>
      <w:r w:rsidR="00021A40">
        <w:rPr>
          <w:i/>
          <w:spacing w:val="-5"/>
          <w:w w:val="9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m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jauh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di</w:t>
      </w:r>
      <w:r w:rsidR="00021A40">
        <w:rPr>
          <w:i/>
          <w:spacing w:val="-5"/>
          <w:w w:val="92"/>
          <w:sz w:val="22"/>
          <w:szCs w:val="22"/>
        </w:rPr>
        <w:t xml:space="preserve"> </w:t>
      </w:r>
      <w:r w:rsidR="00021A40">
        <w:rPr>
          <w:i/>
          <w:spacing w:val="1"/>
          <w:w w:val="92"/>
          <w:sz w:val="22"/>
          <w:szCs w:val="22"/>
        </w:rPr>
        <w:t>p</w:t>
      </w:r>
      <w:r w:rsidR="00021A40">
        <w:rPr>
          <w:i/>
          <w:w w:val="92"/>
          <w:sz w:val="22"/>
          <w:szCs w:val="22"/>
        </w:rPr>
        <w:t>esisir</w:t>
      </w:r>
      <w:r w:rsidR="00021A40">
        <w:rPr>
          <w:i/>
          <w:spacing w:val="-4"/>
          <w:w w:val="92"/>
          <w:sz w:val="22"/>
          <w:szCs w:val="22"/>
        </w:rPr>
        <w:t xml:space="preserve"> </w:t>
      </w:r>
      <w:r w:rsidR="00021A40">
        <w:rPr>
          <w:i/>
          <w:spacing w:val="1"/>
          <w:w w:val="92"/>
          <w:sz w:val="22"/>
          <w:szCs w:val="22"/>
        </w:rPr>
        <w:t>O</w:t>
      </w:r>
      <w:r w:rsidR="00021A40">
        <w:rPr>
          <w:i/>
          <w:spacing w:val="-1"/>
          <w:w w:val="92"/>
          <w:sz w:val="22"/>
          <w:szCs w:val="22"/>
        </w:rPr>
        <w:t>r</w:t>
      </w:r>
      <w:r w:rsidR="00021A40">
        <w:rPr>
          <w:i/>
          <w:w w:val="92"/>
          <w:sz w:val="22"/>
          <w:szCs w:val="22"/>
        </w:rPr>
        <w:t>egon.</w:t>
      </w:r>
      <w:r w:rsidR="00021A40">
        <w:rPr>
          <w:i/>
          <w:spacing w:val="25"/>
          <w:w w:val="92"/>
          <w:sz w:val="22"/>
          <w:szCs w:val="22"/>
        </w:rPr>
        <w:t xml:space="preserve"> </w:t>
      </w:r>
      <w:r w:rsidR="00021A40">
        <w:rPr>
          <w:i/>
          <w:spacing w:val="2"/>
          <w:w w:val="9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im</w:t>
      </w:r>
      <w:r w:rsidR="00021A40">
        <w:rPr>
          <w:i/>
          <w:spacing w:val="-11"/>
          <w:w w:val="92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 xml:space="preserve">dan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erhenti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es</w:t>
      </w:r>
      <w:r w:rsidR="00021A40">
        <w:rPr>
          <w:i/>
          <w:spacing w:val="-1"/>
          <w:w w:val="102"/>
          <w:sz w:val="22"/>
          <w:szCs w:val="22"/>
        </w:rPr>
        <w:t>t</w:t>
      </w:r>
      <w:r w:rsidR="00021A40">
        <w:rPr>
          <w:i/>
          <w:w w:val="94"/>
          <w:sz w:val="22"/>
          <w:szCs w:val="22"/>
        </w:rPr>
        <w:t>o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ota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Rosebu</w:t>
      </w:r>
      <w:r w:rsidR="00021A40">
        <w:rPr>
          <w:i/>
          <w:spacing w:val="-2"/>
          <w:w w:val="97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 xml:space="preserve">g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1"/>
          <w:w w:val="92"/>
          <w:sz w:val="22"/>
          <w:szCs w:val="22"/>
        </w:rPr>
        <w:t>O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egon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malam.</w:t>
      </w:r>
    </w:p>
    <w:p w:rsidR="00A31BD9" w:rsidRDefault="00021A40">
      <w:pPr>
        <w:spacing w:before="15" w:line="284" w:lineRule="auto"/>
        <w:ind w:left="571" w:right="5526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 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malam,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embali 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w w:val="96"/>
          <w:sz w:val="22"/>
          <w:szCs w:val="22"/>
        </w:rPr>
        <w:t xml:space="preserve">yusuri </w:t>
      </w:r>
      <w:r>
        <w:rPr>
          <w:i/>
          <w:sz w:val="22"/>
          <w:szCs w:val="22"/>
        </w:rPr>
        <w:t xml:space="preserve">jalan 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</w:t>
      </w:r>
      <w:r>
        <w:rPr>
          <w:i/>
          <w:spacing w:val="-4"/>
          <w:w w:val="96"/>
          <w:sz w:val="22"/>
          <w:szCs w:val="22"/>
        </w:rPr>
        <w:t>y</w:t>
      </w:r>
      <w:r>
        <w:rPr>
          <w:i/>
          <w:w w:val="96"/>
          <w:sz w:val="22"/>
          <w:szCs w:val="22"/>
        </w:rPr>
        <w:t>a.</w:t>
      </w:r>
      <w:r>
        <w:rPr>
          <w:i/>
          <w:spacing w:val="8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James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w w:val="103"/>
          <w:sz w:val="22"/>
          <w:szCs w:val="22"/>
        </w:rPr>
        <w:t xml:space="preserve">im </w:t>
      </w:r>
      <w:r>
        <w:rPr>
          <w:i/>
          <w:sz w:val="22"/>
          <w:szCs w:val="22"/>
        </w:rPr>
        <w:t>menge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 mobi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>, sementa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Kati </w:t>
      </w:r>
      <w:r>
        <w:rPr>
          <w:i/>
          <w:w w:val="102"/>
          <w:sz w:val="22"/>
          <w:szCs w:val="22"/>
        </w:rPr>
        <w:t xml:space="preserve">menjadi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engamat  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jalan.   </w:t>
      </w:r>
      <w:r>
        <w:rPr>
          <w:i/>
          <w:spacing w:val="1"/>
          <w:w w:val="89"/>
          <w:sz w:val="22"/>
          <w:szCs w:val="22"/>
        </w:rPr>
        <w:t>D</w:t>
      </w:r>
      <w:r>
        <w:rPr>
          <w:i/>
          <w:w w:val="82"/>
          <w:sz w:val="22"/>
          <w:szCs w:val="22"/>
        </w:rPr>
        <w:t xml:space="preserve">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engah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erjalanan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ed</w:t>
      </w:r>
      <w:r>
        <w:rPr>
          <w:i/>
          <w:spacing w:val="-1"/>
          <w:w w:val="104"/>
          <w:sz w:val="22"/>
          <w:szCs w:val="22"/>
        </w:rPr>
        <w:t>u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ami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istri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itu  </w:t>
      </w:r>
      <w:r>
        <w:rPr>
          <w:i/>
          <w:w w:val="108"/>
          <w:sz w:val="22"/>
          <w:szCs w:val="22"/>
        </w:rPr>
        <w:t>memb</w:t>
      </w:r>
      <w:r>
        <w:rPr>
          <w:i/>
          <w:spacing w:val="-1"/>
          <w:w w:val="108"/>
          <w:sz w:val="22"/>
          <w:szCs w:val="22"/>
        </w:rPr>
        <w:t>u</w:t>
      </w:r>
      <w:r>
        <w:rPr>
          <w:i/>
          <w:w w:val="107"/>
          <w:sz w:val="22"/>
          <w:szCs w:val="22"/>
        </w:rPr>
        <w:t xml:space="preserve">at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apa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esalahan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ata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 xml:space="preserve">.  Untuk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101"/>
          <w:sz w:val="22"/>
          <w:szCs w:val="22"/>
        </w:rPr>
        <w:t xml:space="preserve">apai </w:t>
      </w:r>
      <w:r>
        <w:rPr>
          <w:i/>
          <w:spacing w:val="1"/>
          <w:sz w:val="22"/>
          <w:szCs w:val="22"/>
        </w:rPr>
        <w:t>G</w:t>
      </w:r>
      <w:r>
        <w:rPr>
          <w:i/>
          <w:sz w:val="22"/>
          <w:szCs w:val="22"/>
        </w:rPr>
        <w:t>old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each,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harus mengambil 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u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  42, dengan 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melalui  Exit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119.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melihat  exit 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 melain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erjalan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40" w:lineRule="exact"/>
        <w:ind w:left="571" w:right="5530"/>
        <w:jc w:val="both"/>
        <w:rPr>
          <w:sz w:val="22"/>
          <w:szCs w:val="22"/>
        </w:rPr>
        <w:sectPr w:rsidR="00A31BD9">
          <w:footerReference w:type="default" r:id="rId24"/>
          <w:pgSz w:w="9920" w:h="14120"/>
          <w:pgMar w:top="900" w:right="0" w:bottom="280" w:left="1380" w:header="0" w:footer="1158" w:gutter="0"/>
          <w:pgNumType w:start="39"/>
          <w:cols w:space="720"/>
        </w:sectPr>
      </w:pP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esalahan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esalahan</w:t>
      </w:r>
    </w:p>
    <w:p w:rsidR="00A31BD9" w:rsidRDefault="00021A40">
      <w:pPr>
        <w:spacing w:before="2" w:line="300" w:lineRule="atLeast"/>
        <w:ind w:left="571" w:right="-38"/>
        <w:rPr>
          <w:sz w:val="22"/>
          <w:szCs w:val="22"/>
        </w:rPr>
      </w:pPr>
      <w:r>
        <w:rPr>
          <w:i/>
          <w:spacing w:val="-1"/>
          <w:sz w:val="22"/>
          <w:szCs w:val="22"/>
        </w:rPr>
        <w:lastRenderedPageBreak/>
        <w:t>t</w:t>
      </w:r>
      <w:r>
        <w:rPr>
          <w:i/>
          <w:sz w:val="22"/>
          <w:szCs w:val="22"/>
        </w:rPr>
        <w:t>erjadi,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 xml:space="preserve">ga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hir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erjebak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badai</w:t>
      </w:r>
    </w:p>
    <w:p w:rsidR="00A31BD9" w:rsidRDefault="00021A40">
      <w:pPr>
        <w:spacing w:before="6"/>
        <w:rPr>
          <w:sz w:val="16"/>
          <w:szCs w:val="16"/>
        </w:rPr>
      </w:pPr>
      <w:r>
        <w:br w:type="column"/>
      </w:r>
      <w:r>
        <w:rPr>
          <w:color w:val="00ADEF"/>
          <w:w w:val="105"/>
          <w:sz w:val="16"/>
          <w:szCs w:val="16"/>
        </w:rPr>
        <w:lastRenderedPageBreak/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97"/>
        <w:rPr>
          <w:sz w:val="18"/>
          <w:szCs w:val="1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2995" w:space="146"/>
            <w:col w:w="5399"/>
          </w:cols>
        </w:sect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4.1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James</w:t>
      </w:r>
      <w:r>
        <w:rPr>
          <w:spacing w:val="15"/>
          <w:sz w:val="18"/>
          <w:szCs w:val="18"/>
        </w:rPr>
        <w:t xml:space="preserve"> </w:t>
      </w:r>
      <w:r>
        <w:rPr>
          <w:spacing w:val="2"/>
          <w:w w:val="75"/>
          <w:sz w:val="18"/>
          <w:szCs w:val="18"/>
        </w:rPr>
        <w:t>K</w:t>
      </w:r>
      <w:r>
        <w:rPr>
          <w:w w:val="101"/>
          <w:sz w:val="18"/>
          <w:szCs w:val="18"/>
        </w:rPr>
        <w:t>in</w:t>
      </w:r>
    </w:p>
    <w:p w:rsidR="00A31BD9" w:rsidRDefault="00021A40">
      <w:pPr>
        <w:spacing w:before="61" w:line="284" w:lineRule="auto"/>
        <w:ind w:left="571" w:right="1345"/>
        <w:jc w:val="both"/>
        <w:rPr>
          <w:sz w:val="22"/>
          <w:szCs w:val="22"/>
        </w:rPr>
      </w:pPr>
      <w:r>
        <w:rPr>
          <w:i/>
          <w:sz w:val="22"/>
          <w:szCs w:val="22"/>
        </w:rPr>
        <w:lastRenderedPageBreak/>
        <w:t>salj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James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Kati</w:t>
      </w:r>
      <w:r>
        <w:rPr>
          <w:i/>
          <w:spacing w:val="14"/>
          <w:w w:val="9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erusaha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gen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gam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7"/>
          <w:sz w:val="22"/>
          <w:szCs w:val="22"/>
        </w:rPr>
        <w:t xml:space="preserve">a, </w:t>
      </w:r>
      <w:r>
        <w:rPr>
          <w:i/>
          <w:sz w:val="22"/>
          <w:szCs w:val="22"/>
        </w:rPr>
        <w:t>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si</w:t>
      </w:r>
      <w:r>
        <w:rPr>
          <w:i/>
          <w:spacing w:val="-1"/>
          <w:w w:val="97"/>
          <w:sz w:val="22"/>
          <w:szCs w:val="22"/>
        </w:rPr>
        <w:t>n</w:t>
      </w:r>
      <w:r>
        <w:rPr>
          <w:i/>
          <w:spacing w:val="-4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>al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sana.</w:t>
      </w:r>
    </w:p>
    <w:p w:rsidR="00A31BD9" w:rsidRDefault="00357B69">
      <w:pPr>
        <w:spacing w:before="58" w:line="284" w:lineRule="auto"/>
        <w:ind w:left="571" w:right="1345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pict>
          <v:group id="_x0000_s4346" style="position:absolute;left:0;text-align:left;margin-left:440.55pt;margin-top:-472.75pt;width:0;height:552.7pt;z-index:-6897;mso-position-horizontal-relative:page" coordorigin="8811,-9455" coordsize="0,11054">
            <v:shape id="_x0000_s4347" style="position:absolute;left:8811;top:-9455;width:0;height:11054" coordorigin="8811,-9455" coordsize="0,11054" path="m8811,1599r,-11054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344" style="position:absolute;left:0;text-align:left;margin-left:84.35pt;margin-top:83.95pt;width:0;height:0;z-index:-6895;mso-position-horizontal-relative:page" coordorigin="1687,1679" coordsize="0,0">
            <v:shape id="_x0000_s4345" style="position:absolute;left:1687;top:1679;width:0;height:0" coordorigin="1687,1679" coordsize="0,0" path="m1687,1679r,e" filled="f" strokeweight="2pt">
              <v:path arrowok="t"/>
            </v:shape>
            <w10:wrap anchorx="page"/>
          </v:group>
        </w:pict>
      </w:r>
      <w:r>
        <w:pict>
          <v:group id="_x0000_s4342" style="position:absolute;left:0;text-align:left;margin-left:440.55pt;margin-top:83.95pt;width:0;height:0;z-index:-6894;mso-position-horizontal-relative:page" coordorigin="8811,1679" coordsize="0,0">
            <v:shape id="_x0000_s4343" style="position:absolute;left:8811;top:1679;width:0;height:0" coordorigin="8811,1679" coordsize="0,0" path="m8811,1679r,e" filled="f" strokeweight="2pt">
              <v:path arrowok="t"/>
            </v:shape>
            <w10:wrap anchorx="page"/>
          </v:group>
        </w:pict>
      </w:r>
      <w:r w:rsidR="00021A40">
        <w:rPr>
          <w:i/>
          <w:w w:val="88"/>
          <w:sz w:val="22"/>
          <w:szCs w:val="22"/>
        </w:rPr>
        <w:t>“Kami</w:t>
      </w:r>
      <w:r w:rsidR="00021A40">
        <w:rPr>
          <w:i/>
          <w:spacing w:val="32"/>
          <w:w w:val="8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,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  pasti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 xml:space="preserve">ari 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ami</w:t>
      </w:r>
      <w:r w:rsidR="00021A40">
        <w:rPr>
          <w:i/>
          <w:spacing w:val="-24"/>
          <w:w w:val="84"/>
          <w:sz w:val="22"/>
          <w:szCs w:val="22"/>
        </w:rPr>
        <w:t>,</w:t>
      </w:r>
      <w:r w:rsidR="00021A40">
        <w:rPr>
          <w:i/>
          <w:w w:val="61"/>
          <w:sz w:val="22"/>
          <w:szCs w:val="22"/>
        </w:rPr>
        <w:t xml:space="preserve">” </w:t>
      </w:r>
      <w:r w:rsidR="00021A40">
        <w:rPr>
          <w:i/>
          <w:spacing w:val="15"/>
          <w:w w:val="6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Kati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erita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angan. 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Esok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  James memb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at 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tulisan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S.</w:t>
      </w:r>
      <w:r w:rsidR="00021A40">
        <w:rPr>
          <w:i/>
          <w:spacing w:val="-4"/>
          <w:w w:val="89"/>
          <w:sz w:val="22"/>
          <w:szCs w:val="22"/>
        </w:rPr>
        <w:t>O</w:t>
      </w:r>
      <w:r w:rsidR="00021A40">
        <w:rPr>
          <w:i/>
          <w:w w:val="89"/>
          <w:sz w:val="22"/>
          <w:szCs w:val="22"/>
        </w:rPr>
        <w:t>.S.</w:t>
      </w:r>
      <w:r w:rsidR="00021A40">
        <w:rPr>
          <w:i/>
          <w:spacing w:val="27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salju untuk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menarik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erhatian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-1"/>
          <w:sz w:val="22"/>
          <w:szCs w:val="22"/>
        </w:rPr>
        <w:lastRenderedPageBreak/>
        <w:t>m</w:t>
      </w:r>
      <w:r w:rsidR="00021A40">
        <w:rPr>
          <w:i/>
          <w:sz w:val="22"/>
          <w:szCs w:val="22"/>
        </w:rPr>
        <w:t>ulai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ehabisan 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anan. 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-5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 xml:space="preserve">ada  </w:t>
      </w:r>
      <w:r w:rsidR="00021A40">
        <w:rPr>
          <w:i/>
          <w:sz w:val="22"/>
          <w:szCs w:val="22"/>
        </w:rPr>
        <w:t>hari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etiga,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Kati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me</w:t>
      </w:r>
      <w:r w:rsidR="00021A40">
        <w:rPr>
          <w:i/>
          <w:spacing w:val="-1"/>
          <w:w w:val="106"/>
          <w:sz w:val="22"/>
          <w:szCs w:val="22"/>
        </w:rPr>
        <w:t>m</w:t>
      </w:r>
      <w:r w:rsidR="00021A40">
        <w:rPr>
          <w:i/>
          <w:w w:val="106"/>
          <w:sz w:val="22"/>
          <w:szCs w:val="22"/>
        </w:rPr>
        <w:t>utus</w:t>
      </w:r>
      <w:r w:rsidR="00021A40">
        <w:rPr>
          <w:i/>
          <w:spacing w:val="-3"/>
          <w:w w:val="106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an</w:t>
      </w:r>
      <w:r w:rsidR="00021A40">
        <w:rPr>
          <w:i/>
          <w:spacing w:val="45"/>
          <w:w w:val="106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yusui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ed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ana</w:t>
      </w:r>
      <w:r w:rsidR="00021A40">
        <w:rPr>
          <w:i/>
          <w:spacing w:val="2"/>
          <w:w w:val="104"/>
          <w:sz w:val="22"/>
          <w:szCs w:val="22"/>
        </w:rPr>
        <w:t>k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a.</w:t>
      </w:r>
    </w:p>
    <w:p w:rsidR="00A31BD9" w:rsidRDefault="00357B69">
      <w:pPr>
        <w:spacing w:before="73" w:line="284" w:lineRule="auto"/>
        <w:ind w:left="1384" w:right="533"/>
        <w:jc w:val="both"/>
        <w:rPr>
          <w:sz w:val="22"/>
          <w:szCs w:val="22"/>
        </w:rPr>
      </w:pPr>
      <w:r>
        <w:lastRenderedPageBreak/>
        <w:pict>
          <v:group id="_x0000_s4340" style="position:absolute;left:0;text-align:left;margin-left:55pt;margin-top:43.75pt;width:0;height:0;z-index:-6875;mso-position-horizontal-relative:page;mso-position-vertical-relative:page" coordorigin="1100,875" coordsize="0,0">
            <v:shape id="_x0000_s4341" style="position:absolute;left:1100;top:875;width:0;height:0" coordorigin="1100,875" coordsize="0,0" path="m1100,875r,e" filled="f" strokeweight="2pt">
              <v:path arrowok="t"/>
            </v:shape>
            <w10:wrap anchorx="page" anchory="page"/>
          </v:group>
        </w:pict>
      </w:r>
      <w:r>
        <w:pict>
          <v:group id="_x0000_s4338" style="position:absolute;left:0;text-align:left;margin-left:411.2pt;margin-top:43.75pt;width:0;height:0;z-index:-6876;mso-position-horizontal-relative:page;mso-position-vertical-relative:page" coordorigin="8224,875" coordsize="0,0">
            <v:shape id="_x0000_s4339" style="position:absolute;left:8224;top:875;width:0;height:0" coordorigin="8224,875" coordsize="0,0" path="m8224,875r,e" filled="f" strokeweight="2pt">
              <v:path arrowok="t"/>
            </v:shape>
            <w10:wrap anchorx="page" anchory="page"/>
          </v:group>
        </w:pict>
      </w:r>
      <w:r>
        <w:pict>
          <v:group id="_x0000_s4336" style="position:absolute;left:0;text-align:left;margin-left:57pt;margin-top:43.75pt;width:350.15pt;height:0;z-index:-6879;mso-position-horizontal-relative:page;mso-position-vertical-relative:page" coordorigin="1140,875" coordsize="7003,0">
            <v:shape id="_x0000_s4337" style="position:absolute;left:1140;top:875;width:7003;height:0" coordorigin="1140,875" coordsize="7003,0" path="m8144,875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334" style="position:absolute;left:0;text-align:left;margin-left:411.2pt;margin-top:45.75pt;width:0;height:259.35pt;z-index:-6880;mso-position-horizontal-relative:page;mso-position-vertical-relative:page" coordorigin="8224,915" coordsize="0,5187">
            <v:shape id="_x0000_s4335" style="position:absolute;left:8224;top:915;width:0;height:5187" coordorigin="8224,915" coordsize="0,5187" path="m8224,6102r,-5187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332" style="position:absolute;left:0;text-align:left;margin-left:55pt;margin-top:47.75pt;width:0;height:259.35pt;z-index:-6882;mso-position-horizontal-relative:page;mso-position-vertical-relative:page" coordorigin="1100,955" coordsize="0,5187">
            <v:shape id="_x0000_s4333" style="position:absolute;left:1100;top:955;width:0;height:5187" coordorigin="1100,955" coordsize="0,5187" path="m1100,955r,5187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-5"/>
          <w:w w:val="83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>ad</w:t>
      </w:r>
      <w:r w:rsidR="00021A40">
        <w:rPr>
          <w:i/>
          <w:spacing w:val="25"/>
          <w:w w:val="104"/>
          <w:sz w:val="22"/>
          <w:szCs w:val="22"/>
        </w:rPr>
        <w:t>a</w:t>
      </w:r>
      <w:r w:rsidR="00021A40">
        <w:rPr>
          <w:i/>
          <w:w w:val="96"/>
          <w:sz w:val="22"/>
          <w:szCs w:val="22"/>
        </w:rPr>
        <w:t>har</w:t>
      </w:r>
      <w:r w:rsidR="00021A40">
        <w:rPr>
          <w:i/>
          <w:spacing w:val="25"/>
          <w:w w:val="96"/>
          <w:sz w:val="22"/>
          <w:szCs w:val="22"/>
        </w:rPr>
        <w:t>i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>etujuh</w:t>
      </w:r>
      <w:r w:rsidR="00021A40">
        <w:rPr>
          <w:i/>
          <w:spacing w:val="25"/>
          <w:w w:val="101"/>
          <w:sz w:val="22"/>
          <w:szCs w:val="22"/>
        </w:rPr>
        <w:t>,</w:t>
      </w:r>
      <w:r w:rsidR="00021A40">
        <w:rPr>
          <w:i/>
          <w:sz w:val="22"/>
          <w:szCs w:val="22"/>
        </w:rPr>
        <w:t>Jame</w:t>
      </w:r>
      <w:r w:rsidR="00021A40">
        <w:rPr>
          <w:i/>
          <w:spacing w:val="25"/>
          <w:sz w:val="22"/>
          <w:szCs w:val="22"/>
        </w:rPr>
        <w:t>s</w:t>
      </w:r>
      <w:r w:rsidR="00021A40">
        <w:rPr>
          <w:i/>
          <w:w w:val="109"/>
          <w:sz w:val="22"/>
          <w:szCs w:val="22"/>
        </w:rPr>
        <w:t>me</w:t>
      </w:r>
      <w:r w:rsidR="00021A40">
        <w:rPr>
          <w:i/>
          <w:spacing w:val="-1"/>
          <w:w w:val="109"/>
          <w:sz w:val="22"/>
          <w:szCs w:val="22"/>
        </w:rPr>
        <w:t>m</w:t>
      </w:r>
      <w:r w:rsidR="00021A40">
        <w:rPr>
          <w:i/>
          <w:w w:val="104"/>
          <w:sz w:val="22"/>
          <w:szCs w:val="22"/>
        </w:rPr>
        <w:t>utus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25"/>
          <w:w w:val="105"/>
          <w:sz w:val="22"/>
          <w:szCs w:val="22"/>
        </w:rPr>
        <w:t>n</w:t>
      </w:r>
      <w:r w:rsidR="00021A40">
        <w:rPr>
          <w:i/>
          <w:w w:val="106"/>
          <w:sz w:val="22"/>
          <w:szCs w:val="22"/>
        </w:rPr>
        <w:t>untu</w:t>
      </w:r>
      <w:r w:rsidR="00021A40">
        <w:rPr>
          <w:i/>
          <w:spacing w:val="25"/>
          <w:w w:val="106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mengambi</w:t>
      </w:r>
      <w:r w:rsidR="00021A40">
        <w:rPr>
          <w:i/>
          <w:spacing w:val="25"/>
          <w:w w:val="104"/>
          <w:sz w:val="22"/>
          <w:szCs w:val="22"/>
        </w:rPr>
        <w:t>l</w:t>
      </w:r>
      <w:r w:rsidR="00021A40">
        <w:rPr>
          <w:i/>
          <w:w w:val="99"/>
          <w:sz w:val="22"/>
          <w:szCs w:val="22"/>
        </w:rPr>
        <w:t>jala</w:t>
      </w:r>
      <w:r w:rsidR="00021A40">
        <w:rPr>
          <w:i/>
          <w:spacing w:val="25"/>
          <w:w w:val="99"/>
          <w:sz w:val="22"/>
          <w:szCs w:val="22"/>
        </w:rPr>
        <w:t>n</w:t>
      </w:r>
      <w:r w:rsidR="00021A40">
        <w:rPr>
          <w:i/>
          <w:w w:val="103"/>
          <w:sz w:val="22"/>
          <w:szCs w:val="22"/>
        </w:rPr>
        <w:t>satu-satu</w:t>
      </w:r>
      <w:r w:rsidR="00021A40">
        <w:rPr>
          <w:i/>
          <w:spacing w:val="-1"/>
          <w:w w:val="103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1"/>
          <w:w w:val="92"/>
          <w:sz w:val="22"/>
          <w:szCs w:val="22"/>
        </w:rPr>
        <w:t>t</w:t>
      </w:r>
      <w:r w:rsidR="00021A40">
        <w:rPr>
          <w:i/>
          <w:w w:val="92"/>
          <w:sz w:val="22"/>
          <w:szCs w:val="22"/>
        </w:rPr>
        <w:t>ersisa.</w:t>
      </w:r>
      <w:r w:rsidR="00021A40">
        <w:rPr>
          <w:i/>
          <w:spacing w:val="13"/>
          <w:w w:val="92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Ia</w:t>
      </w:r>
      <w:r w:rsidR="00021A40">
        <w:rPr>
          <w:i/>
          <w:spacing w:val="-14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gal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mobil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ari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6"/>
          <w:w w:val="92"/>
          <w:sz w:val="22"/>
          <w:szCs w:val="22"/>
        </w:rPr>
        <w:t>r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2"/>
          <w:sz w:val="22"/>
          <w:szCs w:val="22"/>
        </w:rPr>
        <w:t>olongan.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ementa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ah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Jame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 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an,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mem</w:t>
      </w:r>
      <w:r>
        <w:rPr>
          <w:i/>
          <w:spacing w:val="1"/>
          <w:w w:val="103"/>
          <w:sz w:val="22"/>
          <w:szCs w:val="22"/>
        </w:rPr>
        <w:t>b</w:t>
      </w:r>
      <w:r>
        <w:rPr>
          <w:i/>
          <w:w w:val="103"/>
          <w:sz w:val="22"/>
          <w:szCs w:val="22"/>
        </w:rPr>
        <w:t>e</w:t>
      </w:r>
      <w:r>
        <w:rPr>
          <w:i/>
          <w:spacing w:val="-3"/>
          <w:w w:val="103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ang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3"/>
          <w:sz w:val="22"/>
          <w:szCs w:val="22"/>
        </w:rPr>
        <w:t>at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3"/>
          <w:sz w:val="22"/>
          <w:szCs w:val="22"/>
        </w:rPr>
        <w:t>an</w:t>
      </w:r>
      <w:r>
        <w:rPr>
          <w:i/>
          <w:spacing w:val="28"/>
          <w:w w:val="103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tiga </w:t>
      </w:r>
      <w:r>
        <w:rPr>
          <w:i/>
          <w:sz w:val="22"/>
          <w:szCs w:val="22"/>
        </w:rPr>
        <w:t>heli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op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dan  seb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ah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tim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ari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25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1"/>
          <w:sz w:val="22"/>
          <w:szCs w:val="22"/>
        </w:rPr>
        <w:t xml:space="preserve">erusahaan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gen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gam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mena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bant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ari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ga </w:t>
      </w:r>
      <w:r>
        <w:rPr>
          <w:i/>
          <w:spacing w:val="2"/>
          <w:w w:val="92"/>
          <w:sz w:val="22"/>
          <w:szCs w:val="22"/>
        </w:rPr>
        <w:t>K</w:t>
      </w:r>
      <w:r>
        <w:rPr>
          <w:i/>
          <w:w w:val="92"/>
          <w:sz w:val="22"/>
          <w:szCs w:val="22"/>
        </w:rPr>
        <w:t>im</w:t>
      </w:r>
      <w:r>
        <w:rPr>
          <w:i/>
          <w:spacing w:val="10"/>
          <w:w w:val="92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itu </w:t>
      </w:r>
      <w:r>
        <w:rPr>
          <w:i/>
          <w:sz w:val="22"/>
          <w:szCs w:val="22"/>
        </w:rPr>
        <w:t>le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at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on gen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gam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1384" w:right="533"/>
        <w:jc w:val="both"/>
        <w:rPr>
          <w:sz w:val="22"/>
          <w:szCs w:val="22"/>
        </w:rPr>
      </w:pPr>
      <w:r>
        <w:rPr>
          <w:i/>
          <w:spacing w:val="-5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ada</w:t>
      </w:r>
      <w:r>
        <w:rPr>
          <w:i/>
          <w:spacing w:val="40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hari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esembilan,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pilot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heli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op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w w:val="82"/>
          <w:sz w:val="22"/>
          <w:szCs w:val="22"/>
        </w:rPr>
        <w:t>J</w:t>
      </w:r>
      <w:r>
        <w:rPr>
          <w:i/>
          <w:w w:val="106"/>
          <w:sz w:val="22"/>
          <w:szCs w:val="22"/>
        </w:rPr>
        <w:t>ohn</w:t>
      </w:r>
      <w:r>
        <w:rPr>
          <w:i/>
          <w:spacing w:val="35"/>
          <w:w w:val="10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acho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 xml:space="preserve">, </w:t>
      </w:r>
      <w:r>
        <w:rPr>
          <w:i/>
          <w:w w:val="107"/>
          <w:sz w:val="22"/>
          <w:szCs w:val="22"/>
        </w:rPr>
        <w:t>mene</w:t>
      </w:r>
      <w:r>
        <w:rPr>
          <w:i/>
          <w:spacing w:val="-1"/>
          <w:w w:val="107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mobil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im.</w:t>
      </w:r>
      <w:r>
        <w:rPr>
          <w:i/>
          <w:spacing w:val="4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mengirim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esan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le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at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adi</w:t>
      </w:r>
      <w:r>
        <w:rPr>
          <w:i/>
          <w:spacing w:val="-4"/>
          <w:w w:val="95"/>
          <w:sz w:val="22"/>
          <w:szCs w:val="22"/>
        </w:rPr>
        <w:t>o</w:t>
      </w:r>
      <w:r>
        <w:rPr>
          <w:i/>
          <w:w w:val="95"/>
          <w:sz w:val="22"/>
          <w:szCs w:val="22"/>
        </w:rPr>
        <w:t>,</w:t>
      </w:r>
      <w:r>
        <w:rPr>
          <w:i/>
          <w:spacing w:val="5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menit </w:t>
      </w:r>
      <w:r>
        <w:rPr>
          <w:i/>
          <w:sz w:val="22"/>
          <w:szCs w:val="22"/>
        </w:rPr>
        <w:t>saja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lebih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heli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op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datan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mene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Kati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w w:val="103"/>
          <w:sz w:val="22"/>
          <w:szCs w:val="22"/>
        </w:rPr>
        <w:t xml:space="preserve">im </w:t>
      </w:r>
      <w:r>
        <w:rPr>
          <w:i/>
          <w:sz w:val="22"/>
          <w:szCs w:val="22"/>
        </w:rPr>
        <w:t>dan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menderita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sengatan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salju</w:t>
      </w:r>
      <w:r>
        <w:rPr>
          <w:i/>
          <w:spacing w:val="-7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sangat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elapa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an. 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selamat. James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di</w:t>
      </w:r>
      <w:r>
        <w:rPr>
          <w:i/>
          <w:spacing w:val="-1"/>
          <w:w w:val="101"/>
          <w:sz w:val="22"/>
          <w:szCs w:val="22"/>
        </w:rPr>
        <w:t>t</w:t>
      </w:r>
      <w:r>
        <w:rPr>
          <w:i/>
          <w:w w:val="108"/>
          <w:sz w:val="22"/>
          <w:szCs w:val="22"/>
        </w:rPr>
        <w:t>e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1"/>
          <w:sz w:val="22"/>
          <w:szCs w:val="22"/>
        </w:rPr>
        <w:t>an.</w:t>
      </w:r>
    </w:p>
    <w:p w:rsidR="00A31BD9" w:rsidRDefault="00021A40">
      <w:pPr>
        <w:spacing w:before="58" w:line="284" w:lineRule="auto"/>
        <w:ind w:left="1384" w:right="533"/>
        <w:jc w:val="both"/>
        <w:rPr>
          <w:sz w:val="22"/>
          <w:szCs w:val="22"/>
        </w:rPr>
      </w:pPr>
      <w:r>
        <w:rPr>
          <w:i/>
          <w:spacing w:val="1"/>
          <w:w w:val="89"/>
          <w:sz w:val="22"/>
          <w:szCs w:val="22"/>
        </w:rPr>
        <w:t>D</w:t>
      </w:r>
      <w:r>
        <w:rPr>
          <w:i/>
          <w:w w:val="82"/>
          <w:sz w:val="22"/>
          <w:szCs w:val="22"/>
        </w:rPr>
        <w:t>i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sz w:val="22"/>
          <w:szCs w:val="22"/>
        </w:rPr>
        <w:t>man</w:t>
      </w:r>
      <w:r>
        <w:rPr>
          <w:i/>
          <w:spacing w:val="31"/>
          <w:sz w:val="22"/>
          <w:szCs w:val="22"/>
        </w:rPr>
        <w:t>a</w:t>
      </w:r>
      <w:r>
        <w:rPr>
          <w:i/>
          <w:sz w:val="22"/>
          <w:szCs w:val="22"/>
        </w:rPr>
        <w:t>James?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Ia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erusaha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91"/>
          <w:sz w:val="22"/>
          <w:szCs w:val="22"/>
        </w:rPr>
        <w:t>ari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jalan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31"/>
          <w:w w:val="106"/>
          <w:sz w:val="22"/>
          <w:szCs w:val="22"/>
        </w:rPr>
        <w:t>k</w:t>
      </w:r>
      <w:r>
        <w:rPr>
          <w:i/>
          <w:w w:val="107"/>
          <w:sz w:val="22"/>
          <w:szCs w:val="22"/>
        </w:rPr>
        <w:t>mene</w:t>
      </w:r>
      <w:r>
        <w:rPr>
          <w:i/>
          <w:spacing w:val="-1"/>
          <w:w w:val="107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31"/>
          <w:w w:val="105"/>
          <w:sz w:val="22"/>
          <w:szCs w:val="22"/>
        </w:rPr>
        <w:t>n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1"/>
          <w:sz w:val="22"/>
          <w:szCs w:val="22"/>
        </w:rPr>
        <w:t>er</w:t>
      </w:r>
      <w:r>
        <w:rPr>
          <w:i/>
          <w:spacing w:val="-1"/>
          <w:w w:val="101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iman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James salah mengambil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jalan,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malah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sema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98"/>
          <w:sz w:val="22"/>
          <w:szCs w:val="22"/>
        </w:rPr>
        <w:t xml:space="preserve">in </w:t>
      </w:r>
      <w:r>
        <w:rPr>
          <w:i/>
          <w:sz w:val="22"/>
          <w:szCs w:val="22"/>
        </w:rPr>
        <w:t>jauh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iman.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angan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James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menin</w:t>
      </w:r>
      <w:r>
        <w:rPr>
          <w:i/>
          <w:spacing w:val="-1"/>
          <w:w w:val="104"/>
          <w:sz w:val="22"/>
          <w:szCs w:val="22"/>
        </w:rPr>
        <w:t>g</w:t>
      </w:r>
      <w:r>
        <w:rPr>
          <w:i/>
          <w:w w:val="99"/>
          <w:sz w:val="22"/>
          <w:szCs w:val="22"/>
        </w:rPr>
        <w:t>ga</w:t>
      </w:r>
      <w:r>
        <w:rPr>
          <w:i/>
          <w:spacing w:val="-3"/>
          <w:w w:val="99"/>
          <w:sz w:val="22"/>
          <w:szCs w:val="22"/>
        </w:rPr>
        <w:t>l</w:t>
      </w:r>
      <w:r>
        <w:rPr>
          <w:i/>
          <w:w w:val="84"/>
          <w:sz w:val="22"/>
          <w:szCs w:val="22"/>
        </w:rPr>
        <w:t>.</w:t>
      </w:r>
    </w:p>
    <w:p w:rsidR="00A31BD9" w:rsidRDefault="00357B69">
      <w:pPr>
        <w:spacing w:before="58"/>
        <w:ind w:left="1384" w:right="538"/>
        <w:jc w:val="both"/>
        <w:rPr>
          <w:sz w:val="22"/>
          <w:szCs w:val="22"/>
        </w:rPr>
      </w:pPr>
      <w:r>
        <w:pict>
          <v:group id="_x0000_s4330" style="position:absolute;left:0;text-align:left;margin-left:411.2pt;margin-top:37.7pt;width:0;height:0;z-index:-6877;mso-position-horizontal-relative:page" coordorigin="8224,754" coordsize="0,0">
            <v:shape id="_x0000_s4331" style="position:absolute;left:8224;top:754;width:0;height:0" coordorigin="8224,754" coordsize="0,0" path="m8224,754r,e" filled="f" strokeweight="2pt">
              <v:path arrowok="t"/>
            </v:shape>
            <w10:wrap anchorx="page"/>
          </v:group>
        </w:pict>
      </w:r>
      <w:r w:rsidR="00021A40">
        <w:rPr>
          <w:i/>
          <w:spacing w:val="-2"/>
          <w:w w:val="86"/>
          <w:sz w:val="22"/>
          <w:szCs w:val="22"/>
        </w:rPr>
        <w:t>(</w:t>
      </w:r>
      <w:r w:rsidR="00021A40">
        <w:rPr>
          <w:i/>
          <w:w w:val="86"/>
          <w:sz w:val="22"/>
          <w:szCs w:val="22"/>
        </w:rPr>
        <w:t>ABC</w:t>
      </w:r>
      <w:r w:rsidR="00021A40">
        <w:rPr>
          <w:i/>
          <w:spacing w:val="15"/>
          <w:w w:val="8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New</w:t>
      </w:r>
      <w:r w:rsidR="00021A40">
        <w:rPr>
          <w:i/>
          <w:spacing w:val="-2"/>
          <w:sz w:val="22"/>
          <w:szCs w:val="22"/>
        </w:rPr>
        <w:t>s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10"/>
          <w:w w:val="61"/>
          <w:sz w:val="22"/>
          <w:szCs w:val="22"/>
        </w:rPr>
        <w:t>“</w:t>
      </w:r>
      <w:r w:rsidR="00021A40">
        <w:rPr>
          <w:i/>
          <w:w w:val="91"/>
          <w:sz w:val="22"/>
          <w:szCs w:val="22"/>
        </w:rPr>
        <w:t>‘20/20’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E</w:t>
      </w:r>
      <w:r w:rsidR="00021A40">
        <w:rPr>
          <w:i/>
          <w:spacing w:val="-4"/>
          <w:w w:val="91"/>
          <w:sz w:val="22"/>
          <w:szCs w:val="22"/>
        </w:rPr>
        <w:t>x</w:t>
      </w:r>
      <w:r w:rsidR="00021A40">
        <w:rPr>
          <w:i/>
          <w:w w:val="91"/>
          <w:sz w:val="22"/>
          <w:szCs w:val="22"/>
        </w:rPr>
        <w:t>clusi</w:t>
      </w:r>
      <w:r w:rsidR="00021A40">
        <w:rPr>
          <w:i/>
          <w:spacing w:val="-2"/>
          <w:w w:val="91"/>
          <w:sz w:val="22"/>
          <w:szCs w:val="22"/>
        </w:rPr>
        <w:t>v</w:t>
      </w:r>
      <w:r w:rsidR="00021A40">
        <w:rPr>
          <w:i/>
          <w:w w:val="91"/>
          <w:sz w:val="22"/>
          <w:szCs w:val="22"/>
        </w:rPr>
        <w:t>e:</w:t>
      </w:r>
      <w:r w:rsidR="00021A40">
        <w:rPr>
          <w:i/>
          <w:spacing w:val="7"/>
          <w:w w:val="91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Kati</w:t>
      </w:r>
      <w:r w:rsidR="00021A40">
        <w:rPr>
          <w:i/>
          <w:spacing w:val="9"/>
          <w:w w:val="91"/>
          <w:sz w:val="22"/>
          <w:szCs w:val="22"/>
        </w:rPr>
        <w:t xml:space="preserve"> </w:t>
      </w:r>
      <w:r w:rsidR="00021A40">
        <w:rPr>
          <w:i/>
          <w:spacing w:val="2"/>
          <w:w w:val="91"/>
          <w:sz w:val="22"/>
          <w:szCs w:val="22"/>
        </w:rPr>
        <w:t>K</w:t>
      </w:r>
      <w:r w:rsidR="00021A40">
        <w:rPr>
          <w:i/>
          <w:w w:val="91"/>
          <w:sz w:val="22"/>
          <w:szCs w:val="22"/>
        </w:rPr>
        <w:t>im</w:t>
      </w:r>
      <w:r w:rsidR="00021A40">
        <w:rPr>
          <w:i/>
          <w:spacing w:val="15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on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Her</w:t>
      </w:r>
      <w:r w:rsidR="00021A40">
        <w:rPr>
          <w:i/>
          <w:spacing w:val="10"/>
          <w:w w:val="89"/>
          <w:sz w:val="22"/>
          <w:szCs w:val="22"/>
        </w:rPr>
        <w:t xml:space="preserve"> </w:t>
      </w:r>
      <w:r w:rsidR="00021A40">
        <w:rPr>
          <w:i/>
          <w:spacing w:val="-9"/>
          <w:w w:val="76"/>
          <w:sz w:val="22"/>
          <w:szCs w:val="22"/>
        </w:rPr>
        <w:t>F</w:t>
      </w:r>
      <w:r w:rsidR="00021A40">
        <w:rPr>
          <w:i/>
          <w:sz w:val="22"/>
          <w:szCs w:val="22"/>
        </w:rPr>
        <w:t>amil</w:t>
      </w:r>
      <w:r w:rsidR="00021A40">
        <w:rPr>
          <w:i/>
          <w:spacing w:val="4"/>
          <w:sz w:val="22"/>
          <w:szCs w:val="22"/>
        </w:rPr>
        <w:t>y</w:t>
      </w:r>
      <w:r w:rsidR="00021A40">
        <w:rPr>
          <w:i/>
          <w:spacing w:val="-14"/>
          <w:w w:val="58"/>
          <w:sz w:val="22"/>
          <w:szCs w:val="22"/>
        </w:rPr>
        <w:t>’</w:t>
      </w:r>
      <w:r w:rsidR="00021A40">
        <w:rPr>
          <w:i/>
          <w:w w:val="95"/>
          <w:sz w:val="22"/>
          <w:szCs w:val="22"/>
        </w:rPr>
        <w:t>s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Har</w:t>
      </w:r>
      <w:r w:rsidR="00021A40">
        <w:rPr>
          <w:i/>
          <w:spacing w:val="-1"/>
          <w:w w:val="96"/>
          <w:sz w:val="22"/>
          <w:szCs w:val="22"/>
        </w:rPr>
        <w:t>r</w:t>
      </w:r>
      <w:r w:rsidR="00021A40">
        <w:rPr>
          <w:i/>
          <w:spacing w:val="-2"/>
          <w:w w:val="96"/>
          <w:sz w:val="22"/>
          <w:szCs w:val="22"/>
        </w:rPr>
        <w:t>o</w:t>
      </w:r>
      <w:r w:rsidR="00021A40">
        <w:rPr>
          <w:i/>
          <w:w w:val="96"/>
          <w:sz w:val="22"/>
          <w:szCs w:val="22"/>
        </w:rPr>
        <w:t>wing</w:t>
      </w:r>
      <w:r w:rsidR="00021A40">
        <w:rPr>
          <w:i/>
          <w:spacing w:val="10"/>
          <w:w w:val="96"/>
          <w:sz w:val="22"/>
          <w:szCs w:val="22"/>
        </w:rPr>
        <w:t xml:space="preserve"> </w:t>
      </w:r>
      <w:r w:rsidR="00021A40">
        <w:rPr>
          <w:i/>
          <w:spacing w:val="1"/>
          <w:w w:val="92"/>
          <w:sz w:val="22"/>
          <w:szCs w:val="22"/>
        </w:rPr>
        <w:t>O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sz w:val="22"/>
          <w:szCs w:val="22"/>
        </w:rPr>
        <w:t>deal</w:t>
      </w:r>
      <w:r w:rsidR="00021A40">
        <w:rPr>
          <w:i/>
          <w:spacing w:val="-32"/>
          <w:w w:val="61"/>
          <w:sz w:val="22"/>
          <w:szCs w:val="22"/>
        </w:rPr>
        <w:t>”</w:t>
      </w:r>
      <w:r w:rsidR="00021A40">
        <w:rPr>
          <w:i/>
          <w:w w:val="84"/>
          <w:sz w:val="22"/>
          <w:szCs w:val="22"/>
        </w:rPr>
        <w:t>,</w:t>
      </w:r>
    </w:p>
    <w:p w:rsidR="00A31BD9" w:rsidRDefault="00357B69">
      <w:pPr>
        <w:spacing w:before="47"/>
        <w:ind w:left="1384" w:right="5591"/>
        <w:jc w:val="both"/>
        <w:rPr>
          <w:sz w:val="22"/>
          <w:szCs w:val="22"/>
        </w:rPr>
      </w:pPr>
      <w:r>
        <w:pict>
          <v:group id="_x0000_s4328" style="position:absolute;left:0;text-align:left;margin-left:59pt;margin-top:22.1pt;width:350.15pt;height:0;z-index:-6881;mso-position-horizontal-relative:page" coordorigin="1180,442" coordsize="7003,0">
            <v:shape id="_x0000_s4329" style="position:absolute;left:1180;top:442;width:7003;height:0" coordorigin="1180,442" coordsize="7003,0" path="m1180,442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4326" style="position:absolute;left:0;text-align:left;margin-left:55pt;margin-top:22.1pt;width:0;height:0;z-index:-6878;mso-position-horizontal-relative:page" coordorigin="1100,442" coordsize="0,0">
            <v:shape id="_x0000_s4327" style="position:absolute;left:1100;top:442;width:0;height:0" coordorigin="1100,442" coordsize="0,0" path="m1100,442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11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pacing w:val="-6"/>
          <w:w w:val="76"/>
          <w:sz w:val="22"/>
          <w:szCs w:val="22"/>
        </w:rPr>
        <w:t>F</w:t>
      </w:r>
      <w:r w:rsidR="00021A40">
        <w:rPr>
          <w:i/>
          <w:w w:val="99"/>
          <w:sz w:val="22"/>
          <w:szCs w:val="22"/>
        </w:rPr>
        <w:t>ebr</w:t>
      </w:r>
      <w:r w:rsidR="00021A40">
        <w:rPr>
          <w:i/>
          <w:spacing w:val="-1"/>
          <w:w w:val="99"/>
          <w:sz w:val="22"/>
          <w:szCs w:val="22"/>
        </w:rPr>
        <w:t>u</w:t>
      </w:r>
      <w:r w:rsidR="00021A40">
        <w:rPr>
          <w:i/>
          <w:w w:val="91"/>
          <w:sz w:val="22"/>
          <w:szCs w:val="22"/>
        </w:rPr>
        <w:t>ari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2011)</w:t>
      </w:r>
    </w:p>
    <w:p w:rsidR="00A31BD9" w:rsidRDefault="00A31BD9">
      <w:pPr>
        <w:spacing w:line="200" w:lineRule="exact"/>
      </w:pP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4324" style="position:absolute;left:0;text-align:left;margin-left:55.5pt;margin-top:88.6pt;width:0;height:0;z-index:-6890;mso-position-horizontal-relative:page" coordorigin="1110,1772" coordsize="0,0">
            <v:shape id="_x0000_s4325" style="position:absolute;left:1110;top:1772;width:0;height:0" coordorigin="1110,1772" coordsize="0,0" path="m1110,1772r,e" filled="f" strokeweight="1pt">
              <v:path arrowok="t"/>
            </v:shape>
            <w10:wrap anchorx="page"/>
          </v:group>
        </w:pict>
      </w:r>
      <w:r>
        <w:pict>
          <v:group id="_x0000_s4322" style="position:absolute;left:0;text-align:left;margin-left:411.7pt;margin-top:88.6pt;width:0;height:0;z-index:-6885;mso-position-horizontal-relative:page" coordorigin="8234,1772" coordsize="0,0">
            <v:shape id="_x0000_s4323" style="position:absolute;left:8234;top:1772;width:0;height:0" coordorigin="8234,1772" coordsize="0,0" path="m8234,1772r,e" filled="f" strokeweight="1pt">
              <v:path arrowok="t"/>
            </v:shape>
            <w10:wrap anchorx="page"/>
          </v:group>
        </w:pict>
      </w:r>
      <w:r>
        <w:pict>
          <v:group id="_x0000_s4320" style="position:absolute;left:0;text-align:left;margin-left:406pt;margin-top:82.95pt;width:0;height:0;z-index:-6884;mso-position-horizontal-relative:page" coordorigin="8120,1659" coordsize="0,0">
            <v:shape id="_x0000_s4321" style="position:absolute;left:8120;top:1659;width:0;height:0" coordorigin="8120,1659" coordsize="0,0" path="m8120,1659r,e" filled="f" strokeweight="1pt">
              <v:path arrowok="t"/>
            </v:shape>
            <w10:wrap anchorx="page"/>
          </v:group>
        </w:pict>
      </w:r>
      <w:r>
        <w:pict>
          <v:group id="_x0000_s4318" style="position:absolute;left:0;text-align:left;margin-left:61.2pt;margin-top:82.95pt;width:0;height:0;z-index:-6883;mso-position-horizontal-relative:page" coordorigin="1224,1659" coordsize="0,0">
            <v:shape id="_x0000_s4319" style="position:absolute;left:1224;top:1659;width:0;height:0" coordorigin="1224,1659" coordsize="0,0" path="m1224,1659r,e" filled="f" strokeweight="1pt">
              <v:path arrowok="t"/>
            </v:shape>
            <w10:wrap anchorx="page"/>
          </v:group>
        </w:pic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1"/>
          <w:sz w:val="22"/>
          <w:szCs w:val="22"/>
        </w:rPr>
        <w:t>ni</w:t>
      </w:r>
      <w:r w:rsidR="00021A40">
        <w:rPr>
          <w:spacing w:val="15"/>
          <w:w w:val="10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isah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luar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biasa.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taruh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menemu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24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5"/>
          <w:w w:val="107"/>
          <w:sz w:val="22"/>
          <w:szCs w:val="22"/>
        </w:rPr>
        <w:t>r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olongan</w:t>
      </w:r>
      <w:r w:rsidR="00021A40">
        <w:rPr>
          <w:spacing w:val="-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ist</w:t>
      </w:r>
      <w:r w:rsidR="00021A40">
        <w:rPr>
          <w:spacing w:val="1"/>
          <w:sz w:val="22"/>
          <w:szCs w:val="22"/>
        </w:rPr>
        <w:t>r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kedua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ana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 xml:space="preserve">a. </w:t>
      </w:r>
      <w:r w:rsidR="00021A40">
        <w:rPr>
          <w:sz w:val="22"/>
          <w:szCs w:val="22"/>
        </w:rPr>
        <w:t xml:space="preserve">Ia berusaha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8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seluruh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kemampuan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a,</w:t>
      </w:r>
      <w:r w:rsidR="00021A40">
        <w:rPr>
          <w:spacing w:val="10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gagal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malah  meninggal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dunia.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elaja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isah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James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2"/>
          <w:w w:val="90"/>
          <w:sz w:val="22"/>
          <w:szCs w:val="22"/>
        </w:rPr>
        <w:t>K</w:t>
      </w:r>
      <w:r w:rsidR="00021A40">
        <w:rPr>
          <w:w w:val="90"/>
          <w:sz w:val="22"/>
          <w:szCs w:val="22"/>
        </w:rPr>
        <w:t>im</w:t>
      </w:r>
      <w:r w:rsidR="00021A40">
        <w:rPr>
          <w:spacing w:val="-1"/>
          <w:w w:val="90"/>
          <w:sz w:val="22"/>
          <w:szCs w:val="22"/>
        </w:rPr>
        <w:t xml:space="preserve"> </w:t>
      </w:r>
      <w:r w:rsidR="00021A40">
        <w:rPr>
          <w:sz w:val="22"/>
          <w:szCs w:val="22"/>
        </w:rPr>
        <w:t>ini?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 w:right="5903"/>
        <w:jc w:val="both"/>
        <w:rPr>
          <w:sz w:val="22"/>
          <w:szCs w:val="22"/>
        </w:rPr>
      </w:pPr>
      <w:r>
        <w:rPr>
          <w:i/>
          <w:spacing w:val="-2"/>
          <w:w w:val="83"/>
          <w:sz w:val="22"/>
          <w:szCs w:val="22"/>
        </w:rPr>
        <w:t>C</w:t>
      </w:r>
      <w:r>
        <w:rPr>
          <w:i/>
          <w:w w:val="106"/>
          <w:sz w:val="22"/>
          <w:szCs w:val="22"/>
        </w:rPr>
        <w:t>atatan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3"/>
        <w:jc w:val="both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3"/>
        <w:jc w:val="both"/>
        <w:rPr>
          <w:sz w:val="22"/>
          <w:szCs w:val="22"/>
        </w:rPr>
      </w:pPr>
      <w:r>
        <w:pict>
          <v:group id="_x0000_s4308" style="position:absolute;left:0;text-align:left;margin-left:55pt;margin-top:-53.8pt;width:357.15pt;height:121.9pt;z-index:-6891;mso-position-horizontal-relative:page" coordorigin="1100,-1076" coordsize="7143,2438">
            <v:shape id="_x0000_s4317" style="position:absolute;left:1110;top:-1066;width:7123;height:2418" coordorigin="1110,-1066" coordsize="7123,2418" path="m1224,-1066r-66,2l1112,-1018r-2,65l1110,1239r1,37l1124,1338r62,14l8120,1352r38,l8219,1338r14,-61l8234,-952r-1,-37l8220,-1051r-62,-14l1224,-1066xe" fillcolor="#8ed7f8" stroked="f">
              <v:path arrowok="t"/>
            </v:shape>
            <v:shape id="_x0000_s4316" style="position:absolute;left:1112;top:-1057;width:68;height:82" coordorigin="1112,-1057" coordsize="68,82" path="m1180,-1057r-16,7l1148,-1039r-14,14l1122,-1007r-8,24l1112,-975e" filled="f" strokeweight="1pt">
              <v:stroke dashstyle="dash"/>
              <v:path arrowok="t"/>
            </v:shape>
            <v:shape id="_x0000_s4315" style="position:absolute;left:1110;top:-912;width:0;height:2131" coordorigin="1110,-912" coordsize="0,2131" path="m1110,-912r,2131e" filled="f" strokeweight="1pt">
              <v:stroke dashstyle="dash"/>
              <v:path arrowok="t"/>
            </v:shape>
            <v:shape id="_x0000_s4314" style="position:absolute;left:1119;top:1283;width:82;height:68" coordorigin="1119,1283" coordsize="82,68" path="m1119,1283r7,16l1137,1315r14,14l1169,1341r23,8l1201,1351e" filled="f" strokeweight="1pt">
              <v:stroke dashstyle="dash"/>
              <v:path arrowok="t"/>
            </v:shape>
            <v:shape id="_x0000_s4313" style="position:absolute;left:1264;top:1352;width:6836;height:0" coordorigin="1264,1352" coordsize="6836,0" path="m1264,1352r6836,e" filled="f" strokeweight="1pt">
              <v:stroke dashstyle="dash"/>
              <v:path arrowok="t"/>
            </v:shape>
            <v:shape id="_x0000_s4312" style="position:absolute;left:8164;top:1261;width:68;height:82" coordorigin="8164,1261" coordsize="68,82" path="m8164,1344r16,-8l8196,1326r14,-14l8222,1294r8,-24l8232,1261e" filled="f" strokeweight="1pt">
              <v:stroke dashstyle="dash"/>
              <v:path arrowok="t"/>
            </v:shape>
            <v:shape id="_x0000_s4311" style="position:absolute;left:8234;top:-932;width:0;height:2131" coordorigin="8234,-932" coordsize="0,2131" path="m8234,1199r,-2131e" filled="f" strokeweight="1pt">
              <v:stroke dashstyle="dash"/>
              <v:path arrowok="t"/>
            </v:shape>
            <v:shape id="_x0000_s4310" style="position:absolute;left:8143;top:-1064;width:82;height:68" coordorigin="8143,-1064" coordsize="82,68" path="m8225,-996r-7,-16l8207,-1028r-14,-14l8175,-1054r-23,-8l8143,-1064e" filled="f" strokeweight="1pt">
              <v:stroke dashstyle="dash"/>
              <v:path arrowok="t"/>
            </v:shape>
            <v:shape id="_x0000_s4309" style="position:absolute;left:1244;top:-1066;width:6836;height:0" coordorigin="1244,-1066" coordsize="6836,0" path="m8080,-1066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3"/>
        <w:jc w:val="both"/>
        <w:rPr>
          <w:sz w:val="22"/>
          <w:szCs w:val="22"/>
        </w:rPr>
      </w:pPr>
      <w:r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3"/>
        <w:jc w:val="both"/>
        <w:rPr>
          <w:sz w:val="22"/>
          <w:szCs w:val="22"/>
        </w:rPr>
      </w:pPr>
      <w:r>
        <w:pict>
          <v:group id="_x0000_s4306" style="position:absolute;left:0;text-align:left;margin-left:55.5pt;margin-top:14.95pt;width:0;height:0;z-index:-6889;mso-position-horizontal-relative:page" coordorigin="1110,299" coordsize="0,0">
            <v:shape id="_x0000_s4307" style="position:absolute;left:1110;top:299;width:0;height:0" coordorigin="1110,299" coordsize="0,0" path="m1110,299r,e" filled="f" strokeweight="1pt">
              <v:path arrowok="t"/>
            </v:shape>
            <w10:wrap anchorx="page"/>
          </v:group>
        </w:pict>
      </w:r>
      <w:r>
        <w:pict>
          <v:group id="_x0000_s4304" style="position:absolute;left:0;text-align:left;margin-left:61.2pt;margin-top:20.6pt;width:0;height:0;z-index:-6888;mso-position-horizontal-relative:page" coordorigin="1224,412" coordsize="0,0">
            <v:shape id="_x0000_s4305" style="position:absolute;left:1224;top:412;width:0;height:0" coordorigin="1224,412" coordsize="0,0" path="m1224,412r,e" filled="f" strokeweight="1pt">
              <v:path arrowok="t"/>
            </v:shape>
            <w10:wrap anchorx="page"/>
          </v:group>
        </w:pict>
      </w:r>
      <w:r>
        <w:pict>
          <v:group id="_x0000_s4302" style="position:absolute;left:0;text-align:left;margin-left:406pt;margin-top:20.6pt;width:0;height:0;z-index:-6887;mso-position-horizontal-relative:page" coordorigin="8120,412" coordsize="0,0">
            <v:shape id="_x0000_s4303" style="position:absolute;left:8120;top:412;width:0;height:0" coordorigin="8120,412" coordsize="0,0" path="m8120,412r,e" filled="f" strokeweight="1pt">
              <v:path arrowok="t"/>
            </v:shape>
            <w10:wrap anchorx="page"/>
          </v:group>
        </w:pict>
      </w:r>
      <w:r>
        <w:pict>
          <v:group id="_x0000_s4300" style="position:absolute;left:0;text-align:left;margin-left:411.7pt;margin-top:14.95pt;width:0;height:0;z-index:-6886;mso-position-horizontal-relative:page" coordorigin="8234,299" coordsize="0,0">
            <v:shape id="_x0000_s4301" style="position:absolute;left:8234;top:299;width:0;height:0" coordorigin="8234,299" coordsize="0,0" path="m8234,299r,e" filled="f" strokeweight="1pt">
              <v:path arrowok="t"/>
            </v:shape>
            <w10:wrap anchorx="page"/>
          </v:group>
        </w:pict>
      </w:r>
      <w:r>
        <w:pict>
          <v:group id="_x0000_s4298" style="position:absolute;left:0;text-align:left;margin-left:411.2pt;margin-top:57.45pt;width:0;height:0;z-index:-6872;mso-position-horizontal-relative:page" coordorigin="8224,1149" coordsize="0,0">
            <v:shape id="_x0000_s4299" style="position:absolute;left:8224;top:1149;width:0;height:0" coordorigin="8224,1149" coordsize="0,0" path="m8224,1149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12"/>
          <w:sz w:val="22"/>
          <w:szCs w:val="22"/>
        </w:rPr>
        <w:t>…………………………………………………………………………</w:t>
      </w:r>
    </w:p>
    <w:p w:rsidR="00A31BD9" w:rsidRDefault="00A31BD9">
      <w:pPr>
        <w:spacing w:before="2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296" style="position:absolute;left:0;text-align:left;margin-left:60pt;margin-top:18.2pt;width:349.2pt;height:0;z-index:-6874;mso-position-horizontal-relative:page" coordorigin="1200,364" coordsize="6984,0">
            <v:shape id="_x0000_s4297" style="position:absolute;left:1200;top:364;width:6984;height:0" coordorigin="1200,364" coordsize="6984,0" path="m1200,36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294" style="position:absolute;left:0;text-align:left;margin-left:56pt;margin-top:18.2pt;width:0;height:0;z-index:-6873;mso-position-horizontal-relative:page" coordorigin="1120,364" coordsize="0,0">
            <v:shape id="_x0000_s4295" style="position:absolute;left:1120;top:364;width:0;height:0" coordorigin="1120,364" coordsize="0,0" path="m1120,36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6"/>
          <w:sz w:val="28"/>
          <w:szCs w:val="28"/>
        </w:rPr>
        <w:t>C</w:t>
      </w:r>
      <w:r w:rsidR="00021A40">
        <w:rPr>
          <w:b/>
          <w:color w:val="0076A3"/>
          <w:w w:val="96"/>
          <w:sz w:val="28"/>
          <w:szCs w:val="28"/>
        </w:rPr>
        <w:t>i</w:t>
      </w:r>
      <w:r w:rsidR="00021A40">
        <w:rPr>
          <w:b/>
          <w:color w:val="0076A3"/>
          <w:spacing w:val="-2"/>
          <w:w w:val="96"/>
          <w:sz w:val="28"/>
          <w:szCs w:val="28"/>
        </w:rPr>
        <w:t>n</w:t>
      </w:r>
      <w:r w:rsidR="00021A40">
        <w:rPr>
          <w:b/>
          <w:color w:val="0076A3"/>
          <w:w w:val="96"/>
          <w:sz w:val="28"/>
          <w:szCs w:val="28"/>
        </w:rPr>
        <w:t>ta</w:t>
      </w:r>
      <w:r w:rsidR="00021A40">
        <w:rPr>
          <w:b/>
          <w:color w:val="0076A3"/>
          <w:spacing w:val="3"/>
          <w:w w:val="96"/>
          <w:sz w:val="28"/>
          <w:szCs w:val="28"/>
        </w:rPr>
        <w:t xml:space="preserve"> </w:t>
      </w:r>
      <w:r w:rsidR="00021A40">
        <w:rPr>
          <w:b/>
          <w:color w:val="0076A3"/>
          <w:w w:val="96"/>
          <w:sz w:val="28"/>
          <w:szCs w:val="28"/>
        </w:rPr>
        <w:t>Kasih:</w:t>
      </w:r>
      <w:r w:rsidR="00021A40">
        <w:rPr>
          <w:b/>
          <w:color w:val="0076A3"/>
          <w:spacing w:val="-18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eku</w:t>
      </w:r>
      <w:r w:rsidR="00021A40">
        <w:rPr>
          <w:b/>
          <w:color w:val="0076A3"/>
          <w:spacing w:val="-2"/>
          <w:w w:val="106"/>
          <w:sz w:val="28"/>
          <w:szCs w:val="28"/>
        </w:rPr>
        <w:t>a</w:t>
      </w:r>
      <w:r w:rsidR="00021A40">
        <w:rPr>
          <w:b/>
          <w:color w:val="0076A3"/>
          <w:w w:val="106"/>
          <w:sz w:val="28"/>
          <w:szCs w:val="28"/>
        </w:rPr>
        <w:t>tan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w w:val="91"/>
          <w:sz w:val="28"/>
          <w:szCs w:val="28"/>
        </w:rPr>
        <w:t>L</w:t>
      </w:r>
      <w:r w:rsidR="00021A40">
        <w:rPr>
          <w:b/>
          <w:color w:val="0076A3"/>
          <w:w w:val="91"/>
          <w:sz w:val="28"/>
          <w:szCs w:val="28"/>
        </w:rPr>
        <w:t>uar</w:t>
      </w:r>
      <w:r w:rsidR="00021A40">
        <w:rPr>
          <w:b/>
          <w:color w:val="0076A3"/>
          <w:spacing w:val="-1"/>
          <w:w w:val="91"/>
          <w:sz w:val="28"/>
          <w:szCs w:val="28"/>
        </w:rPr>
        <w:t xml:space="preserve"> </w:t>
      </w:r>
      <w:r w:rsidR="00021A40">
        <w:rPr>
          <w:b/>
          <w:color w:val="0076A3"/>
          <w:w w:val="101"/>
          <w:sz w:val="28"/>
          <w:szCs w:val="28"/>
        </w:rPr>
        <w:t>Biasa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  adalah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luar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biasa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dahs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4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Dalam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njil</w:t>
      </w:r>
      <w:r>
        <w:rPr>
          <w:spacing w:val="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3:16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ini, sehingga</w:t>
      </w:r>
      <w:r>
        <w:rPr>
          <w:spacing w:val="50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9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mengarunia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0"/>
          <w:w w:val="106"/>
          <w:sz w:val="22"/>
          <w:szCs w:val="22"/>
        </w:rPr>
        <w:t xml:space="preserve"> </w:t>
      </w:r>
      <w:r>
        <w:rPr>
          <w:spacing w:val="-1"/>
          <w:w w:val="96"/>
          <w:sz w:val="22"/>
          <w:szCs w:val="22"/>
        </w:rPr>
        <w:t>A</w:t>
      </w:r>
      <w:r>
        <w:rPr>
          <w:w w:val="96"/>
          <w:sz w:val="22"/>
          <w:szCs w:val="22"/>
        </w:rPr>
        <w:t>na</w:t>
      </w:r>
      <w:r>
        <w:rPr>
          <w:spacing w:val="-2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-</w:t>
      </w:r>
      <w:r>
        <w:rPr>
          <w:spacing w:val="2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</w:t>
      </w:r>
      <w:r>
        <w:rPr>
          <w:spacing w:val="-7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tungga</w:t>
      </w:r>
      <w:r>
        <w:rPr>
          <w:spacing w:val="-2"/>
          <w:w w:val="109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</w:p>
    <w:p w:rsidR="00A31BD9" w:rsidRDefault="00021A40">
      <w:pPr>
        <w:spacing w:before="73" w:line="284" w:lineRule="auto"/>
        <w:ind w:left="287" w:right="1044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kepada-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binasa,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oleh  hidup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</w:t>
      </w:r>
      <w:r>
        <w:rPr>
          <w:spacing w:val="4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a</w:t>
      </w:r>
      <w:r>
        <w:rPr>
          <w:spacing w:val="-2"/>
          <w:w w:val="99"/>
          <w:sz w:val="22"/>
          <w:szCs w:val="22"/>
        </w:rPr>
        <w:t>l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simpul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mengasihi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manusia.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itulah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mengutus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30"/>
          <w:w w:val="10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ya</w:t>
      </w:r>
      <w:r>
        <w:rPr>
          <w:w w:val="106"/>
          <w:sz w:val="22"/>
          <w:szCs w:val="22"/>
        </w:rPr>
        <w:t>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ked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tangan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menjanji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alau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40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9"/>
          <w:sz w:val="22"/>
          <w:szCs w:val="22"/>
        </w:rPr>
        <w:t xml:space="preserve">emahaman </w:t>
      </w:r>
      <w:r>
        <w:rPr>
          <w:sz w:val="22"/>
          <w:szCs w:val="22"/>
        </w:rPr>
        <w:t>ini 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kelir</w:t>
      </w:r>
      <w:r>
        <w:rPr>
          <w:spacing w:val="-2"/>
          <w:w w:val="97"/>
          <w:sz w:val="22"/>
          <w:szCs w:val="22"/>
        </w:rPr>
        <w:t>u</w:t>
      </w:r>
      <w:r>
        <w:rPr>
          <w:w w:val="97"/>
          <w:sz w:val="22"/>
          <w:szCs w:val="22"/>
        </w:rPr>
        <w:t>.</w:t>
      </w:r>
      <w:r>
        <w:rPr>
          <w:spacing w:val="11"/>
          <w:w w:val="9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eolah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olah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manfa</w:t>
      </w:r>
      <w:r>
        <w:rPr>
          <w:spacing w:val="-1"/>
          <w:w w:val="106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meninggal  </w:t>
      </w:r>
      <w:r>
        <w:rPr>
          <w:spacing w:val="1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kela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 xml:space="preserve">. </w:t>
      </w:r>
      <w:r>
        <w:rPr>
          <w:spacing w:val="5"/>
          <w:w w:val="9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alau 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bagaimana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 xml:space="preserve">kehidupan 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dunia,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juga?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292" style="position:absolute;left:0;text-align:left;margin-left:439.55pt;margin-top:166.25pt;width:0;height:0;z-index:-6868;mso-position-horizontal-relative:page" coordorigin="8791,3325" coordsize="0,0">
            <v:shape id="_x0000_s4293" style="position:absolute;left:8791;top:3325;width:0;height:0" coordorigin="8791,3325" coordsize="0,0" path="m8791,332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</w:t>
      </w:r>
      <w:r w:rsidR="00021A40">
        <w:rPr>
          <w:spacing w:val="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itulah,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kehadi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"/>
          <w:w w:val="107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istus</w:t>
      </w:r>
      <w:r w:rsidR="00021A40">
        <w:rPr>
          <w:spacing w:val="3"/>
          <w:w w:val="104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tanda 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10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Bapa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dunia,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mesti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juga.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Keti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a</w:t>
      </w:r>
      <w:r w:rsidR="00021A40">
        <w:rPr>
          <w:spacing w:val="-1"/>
          <w:w w:val="95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esus </w:t>
      </w:r>
      <w:r w:rsidR="00021A40">
        <w:rPr>
          <w:sz w:val="22"/>
          <w:szCs w:val="22"/>
        </w:rPr>
        <w:t>masih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fisik</w:t>
      </w:r>
      <w:r w:rsidR="00021A40">
        <w:rPr>
          <w:spacing w:val="-17"/>
          <w:w w:val="91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itar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2000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tahun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lal</w:t>
      </w:r>
      <w:r w:rsidR="00021A40">
        <w:rPr>
          <w:spacing w:val="-2"/>
          <w:w w:val="97"/>
          <w:sz w:val="22"/>
          <w:szCs w:val="22"/>
        </w:rPr>
        <w:t>u</w:t>
      </w:r>
      <w:r w:rsidR="00021A40">
        <w:rPr>
          <w:w w:val="97"/>
          <w:sz w:val="22"/>
          <w:szCs w:val="22"/>
        </w:rPr>
        <w:t>,</w:t>
      </w:r>
      <w:r w:rsidR="00021A40">
        <w:rPr>
          <w:spacing w:val="-19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sudah </w:t>
      </w:r>
      <w:r w:rsidR="00021A40">
        <w:rPr>
          <w:sz w:val="22"/>
          <w:szCs w:val="22"/>
        </w:rPr>
        <w:t>bisa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meni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kehadi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ang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>lumpuh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berjalan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kembali,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 xml:space="preserve">buta </w:t>
      </w:r>
      <w:r w:rsidR="00021A40">
        <w:rPr>
          <w:sz w:val="22"/>
          <w:szCs w:val="22"/>
        </w:rPr>
        <w:t>bisa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melih</w:t>
      </w:r>
      <w:r w:rsidR="00021A40">
        <w:rPr>
          <w:spacing w:val="-1"/>
          <w:w w:val="104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 dibang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ersing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dihampi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0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0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sahab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a.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-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dijumpai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disapa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mengalami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perubahan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dahs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diliputi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acita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pengha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apan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</w:t>
      </w:r>
      <w:r w:rsidR="00021A40">
        <w:rPr>
          <w:spacing w:val="-2"/>
          <w:w w:val="107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287" w:right="1992"/>
        <w:jc w:val="both"/>
        <w:rPr>
          <w:sz w:val="28"/>
          <w:szCs w:val="28"/>
        </w:rPr>
      </w:pPr>
      <w:r>
        <w:pict>
          <v:group id="_x0000_s4290" style="position:absolute;left:0;text-align:left;margin-left:88.35pt;margin-top:17.25pt;width:349.2pt;height:0;z-index:-6870;mso-position-horizontal-relative:page" coordorigin="1767,345" coordsize="6984,0">
            <v:shape id="_x0000_s4291" style="position:absolute;left:1767;top:345;width:6984;height:0" coordorigin="1767,345" coordsize="6984,0" path="m1767,34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288" style="position:absolute;left:0;text-align:left;margin-left:84.35pt;margin-top:17.25pt;width:0;height:0;z-index:-6869;mso-position-horizontal-relative:page" coordorigin="1687,345" coordsize="0,0">
            <v:shape id="_x0000_s4289" style="position:absolute;left:1687;top:345;width:0;height:0" coordorigin="1687,345" coordsize="0,0" path="m1687,34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7"/>
          <w:sz w:val="28"/>
          <w:szCs w:val="28"/>
        </w:rPr>
        <w:t>C</w:t>
      </w:r>
      <w:r w:rsidR="00021A40">
        <w:rPr>
          <w:b/>
          <w:color w:val="0076A3"/>
          <w:w w:val="97"/>
          <w:sz w:val="28"/>
          <w:szCs w:val="28"/>
        </w:rPr>
        <w:t>i</w:t>
      </w:r>
      <w:r w:rsidR="00021A40">
        <w:rPr>
          <w:b/>
          <w:color w:val="0076A3"/>
          <w:spacing w:val="-2"/>
          <w:w w:val="97"/>
          <w:sz w:val="28"/>
          <w:szCs w:val="28"/>
        </w:rPr>
        <w:t>n</w:t>
      </w:r>
      <w:r w:rsidR="00021A40">
        <w:rPr>
          <w:b/>
          <w:color w:val="0076A3"/>
          <w:w w:val="97"/>
          <w:sz w:val="28"/>
          <w:szCs w:val="28"/>
        </w:rPr>
        <w:t>ta</w:t>
      </w:r>
      <w:r w:rsidR="00021A40">
        <w:rPr>
          <w:b/>
          <w:color w:val="0076A3"/>
          <w:spacing w:val="-4"/>
          <w:w w:val="97"/>
          <w:sz w:val="28"/>
          <w:szCs w:val="28"/>
        </w:rPr>
        <w:t xml:space="preserve"> </w:t>
      </w:r>
      <w:r w:rsidR="00021A40">
        <w:rPr>
          <w:b/>
          <w:color w:val="0076A3"/>
          <w:w w:val="97"/>
          <w:sz w:val="28"/>
          <w:szCs w:val="28"/>
        </w:rPr>
        <w:t>Kasih</w:t>
      </w:r>
      <w:r w:rsidR="00021A40">
        <w:rPr>
          <w:b/>
          <w:color w:val="0076A3"/>
          <w:spacing w:val="-11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engubah</w:t>
      </w:r>
      <w:r w:rsidR="00021A40">
        <w:rPr>
          <w:b/>
          <w:color w:val="0076A3"/>
          <w:spacing w:val="40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05"/>
          <w:sz w:val="28"/>
          <w:szCs w:val="28"/>
        </w:rPr>
        <w:t>endamai</w:t>
      </w:r>
      <w:r w:rsidR="00021A40">
        <w:rPr>
          <w:b/>
          <w:color w:val="0076A3"/>
          <w:spacing w:val="1"/>
          <w:w w:val="105"/>
          <w:sz w:val="28"/>
          <w:szCs w:val="28"/>
        </w:rPr>
        <w:t>k</w:t>
      </w:r>
      <w:r w:rsidR="00021A40">
        <w:rPr>
          <w:b/>
          <w:color w:val="0076A3"/>
          <w:w w:val="105"/>
          <w:sz w:val="28"/>
          <w:szCs w:val="28"/>
        </w:rPr>
        <w:t>an</w:t>
      </w:r>
    </w:p>
    <w:p w:rsidR="00A31BD9" w:rsidRDefault="00A31BD9">
      <w:pPr>
        <w:spacing w:before="1"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287" w:right="5371" w:firstLine="283"/>
        <w:jc w:val="both"/>
        <w:rPr>
          <w:sz w:val="22"/>
          <w:szCs w:val="22"/>
        </w:rPr>
      </w:pPr>
      <w:r>
        <w:rPr>
          <w:w w:val="91"/>
          <w:sz w:val="22"/>
          <w:szCs w:val="22"/>
        </w:rPr>
        <w:t>D</w:t>
      </w:r>
      <w:r>
        <w:rPr>
          <w:spacing w:val="-1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 xml:space="preserve">.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45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44"/>
          <w:w w:val="11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44"/>
          <w:w w:val="82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J</w:t>
      </w:r>
      <w:r>
        <w:rPr>
          <w:spacing w:val="-12"/>
          <w:w w:val="96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., </w:t>
      </w:r>
      <w:r>
        <w:rPr>
          <w:sz w:val="22"/>
          <w:szCs w:val="22"/>
        </w:rPr>
        <w:t>adalah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pendeta</w:t>
      </w:r>
      <w:r>
        <w:rPr>
          <w:spacing w:val="-24"/>
          <w:w w:val="112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 xml:space="preserve">Baptis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.</w:t>
      </w:r>
      <w:r>
        <w:rPr>
          <w:spacing w:val="1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ta,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“Kegelapan 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mengusir </w:t>
      </w:r>
      <w:r>
        <w:rPr>
          <w:w w:val="105"/>
          <w:sz w:val="22"/>
          <w:szCs w:val="22"/>
        </w:rPr>
        <w:t xml:space="preserve">kegelapan;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</w:t>
      </w:r>
      <w:r>
        <w:rPr>
          <w:spacing w:val="6"/>
          <w:w w:val="109"/>
          <w:sz w:val="22"/>
          <w:szCs w:val="22"/>
        </w:rPr>
        <w:t>e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Kebencian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mengusir </w:t>
      </w:r>
      <w:r>
        <w:rPr>
          <w:w w:val="104"/>
          <w:sz w:val="22"/>
          <w:szCs w:val="22"/>
        </w:rPr>
        <w:t xml:space="preserve">kebencian;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5371" w:firstLine="283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1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adalah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okoh </w:t>
      </w:r>
      <w:r>
        <w:rPr>
          <w:sz w:val="22"/>
          <w:szCs w:val="22"/>
        </w:rPr>
        <w:t xml:space="preserve">pemimpin   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perjuangan   </w:t>
      </w:r>
      <w:r>
        <w:rPr>
          <w:w w:val="104"/>
          <w:sz w:val="22"/>
          <w:szCs w:val="22"/>
        </w:rPr>
        <w:t>ha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hak  sipil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ulit hitam    di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AS.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Ia 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berulang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ali  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 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ancaman</w:t>
      </w:r>
    </w:p>
    <w:p w:rsidR="00A31BD9" w:rsidRDefault="00021A40">
      <w:pPr>
        <w:spacing w:line="240" w:lineRule="exact"/>
        <w:ind w:left="287" w:right="3119"/>
        <w:jc w:val="both"/>
        <w:rPr>
          <w:sz w:val="16"/>
          <w:szCs w:val="16"/>
        </w:rPr>
      </w:pPr>
      <w:r>
        <w:rPr>
          <w:w w:val="109"/>
          <w:sz w:val="22"/>
          <w:szCs w:val="22"/>
        </w:rPr>
        <w:lastRenderedPageBreak/>
        <w:t xml:space="preserve">pembunuhan.        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Rumah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 </w:t>
      </w:r>
      <w:r>
        <w:rPr>
          <w:spacing w:val="12"/>
          <w:sz w:val="22"/>
          <w:szCs w:val="22"/>
        </w:rPr>
        <w:t xml:space="preserve"> </w:t>
      </w:r>
      <w:r>
        <w:rPr>
          <w:color w:val="00ADEF"/>
          <w:w w:val="105"/>
          <w:position w:val="7"/>
          <w:sz w:val="16"/>
          <w:szCs w:val="16"/>
        </w:rPr>
        <w:t>Sumbe</w:t>
      </w:r>
      <w:r>
        <w:rPr>
          <w:color w:val="00ADEF"/>
          <w:spacing w:val="1"/>
          <w:w w:val="105"/>
          <w:position w:val="7"/>
          <w:sz w:val="16"/>
          <w:szCs w:val="16"/>
        </w:rPr>
        <w:t>r</w:t>
      </w:r>
      <w:r>
        <w:rPr>
          <w:color w:val="00ADEF"/>
          <w:w w:val="74"/>
          <w:position w:val="7"/>
          <w:sz w:val="16"/>
          <w:szCs w:val="16"/>
        </w:rPr>
        <w:t>:</w:t>
      </w:r>
      <w:r>
        <w:rPr>
          <w:color w:val="00ADEF"/>
          <w:spacing w:val="-6"/>
          <w:position w:val="7"/>
          <w:sz w:val="16"/>
          <w:szCs w:val="16"/>
        </w:rPr>
        <w:t xml:space="preserve"> </w:t>
      </w:r>
      <w:r>
        <w:rPr>
          <w:color w:val="00ADEF"/>
          <w:position w:val="7"/>
          <w:sz w:val="16"/>
          <w:szCs w:val="16"/>
        </w:rPr>
        <w:t>do</w:t>
      </w:r>
      <w:r>
        <w:rPr>
          <w:color w:val="00ADEF"/>
          <w:spacing w:val="1"/>
          <w:position w:val="7"/>
          <w:sz w:val="16"/>
          <w:szCs w:val="16"/>
        </w:rPr>
        <w:t>k</w:t>
      </w:r>
      <w:r>
        <w:rPr>
          <w:color w:val="00ADEF"/>
          <w:position w:val="7"/>
          <w:sz w:val="16"/>
          <w:szCs w:val="16"/>
        </w:rPr>
        <w:t>umen</w:t>
      </w:r>
      <w:r>
        <w:rPr>
          <w:color w:val="00ADEF"/>
          <w:spacing w:val="38"/>
          <w:position w:val="7"/>
          <w:sz w:val="16"/>
          <w:szCs w:val="16"/>
        </w:rPr>
        <w:t xml:space="preserve"> </w:t>
      </w:r>
      <w:r>
        <w:rPr>
          <w:color w:val="00ADEF"/>
          <w:w w:val="97"/>
          <w:position w:val="7"/>
          <w:sz w:val="16"/>
          <w:szCs w:val="16"/>
        </w:rPr>
        <w:t>Kemdi</w:t>
      </w:r>
      <w:r>
        <w:rPr>
          <w:color w:val="00ADEF"/>
          <w:spacing w:val="3"/>
          <w:w w:val="97"/>
          <w:position w:val="7"/>
          <w:sz w:val="16"/>
          <w:szCs w:val="16"/>
        </w:rPr>
        <w:t>k</w:t>
      </w:r>
      <w:r>
        <w:rPr>
          <w:color w:val="00ADEF"/>
          <w:w w:val="112"/>
          <w:position w:val="7"/>
          <w:sz w:val="16"/>
          <w:szCs w:val="16"/>
        </w:rPr>
        <w:t>bud</w:t>
      </w:r>
    </w:p>
    <w:p w:rsidR="00A31BD9" w:rsidRDefault="00357B69">
      <w:pPr>
        <w:spacing w:before="14"/>
        <w:ind w:left="3330"/>
        <w:rPr>
          <w:sz w:val="18"/>
          <w:szCs w:val="18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pict>
          <v:group id="_x0000_s4284" style="position:absolute;left:0;text-align:left;margin-left:233.4pt;margin-top:-252.4pt;width:211.95pt;height:246.9pt;z-index:-6871;mso-position-horizontal-relative:page" coordorigin="4668,-5048" coordsize="4239,4938">
            <v:shape id="_x0000_s4287" style="position:absolute;left:4678;top:-5038;width:4219;height:4918" coordorigin="4678,-5038" coordsize="4219,4918" path="m4678,-5038r,4918l8898,-120r,-4918l4678,-5038xe" fillcolor="black" stroked="f">
              <v:path arrowok="t"/>
            </v:shape>
            <v:shape id="_x0000_s4286" type="#_x0000_t75" style="position:absolute;left:4719;top:-5002;width:3977;height:4672">
              <v:imagedata r:id="rId25" o:title=""/>
            </v:shape>
            <v:shape id="_x0000_s4285" style="position:absolute;left:4719;top:-5002;width:3977;height:4685" coordorigin="4719,-5002" coordsize="3977,4685" path="m4719,-318r3978,l8697,-5002r-3978,l4719,-318xe" filled="f" strokeweight=".96pt">
              <v:path arrowok="t"/>
            </v:shape>
            <w10:wrap anchorx="page"/>
          </v:group>
        </w:pict>
      </w:r>
      <w:r w:rsidR="00021A40">
        <w:rPr>
          <w:spacing w:val="1"/>
          <w:sz w:val="18"/>
          <w:szCs w:val="18"/>
        </w:rPr>
        <w:t>G</w:t>
      </w:r>
      <w:r w:rsidR="00021A40">
        <w:rPr>
          <w:sz w:val="18"/>
          <w:szCs w:val="18"/>
        </w:rPr>
        <w:t>ambar</w:t>
      </w:r>
      <w:r w:rsidR="00021A40">
        <w:rPr>
          <w:spacing w:val="10"/>
          <w:sz w:val="18"/>
          <w:szCs w:val="18"/>
        </w:rPr>
        <w:t xml:space="preserve"> </w:t>
      </w:r>
      <w:r w:rsidR="00021A40">
        <w:rPr>
          <w:sz w:val="18"/>
          <w:szCs w:val="18"/>
        </w:rPr>
        <w:t>4.2</w:t>
      </w:r>
      <w:r w:rsidR="00021A40">
        <w:rPr>
          <w:spacing w:val="-11"/>
          <w:sz w:val="18"/>
          <w:szCs w:val="18"/>
        </w:rPr>
        <w:t xml:space="preserve"> </w:t>
      </w:r>
      <w:r w:rsidR="00021A40">
        <w:rPr>
          <w:w w:val="91"/>
          <w:sz w:val="18"/>
          <w:szCs w:val="18"/>
        </w:rPr>
        <w:t>D</w:t>
      </w:r>
      <w:r w:rsidR="00021A40">
        <w:rPr>
          <w:spacing w:val="-9"/>
          <w:w w:val="91"/>
          <w:sz w:val="18"/>
          <w:szCs w:val="18"/>
        </w:rPr>
        <w:t>r</w:t>
      </w:r>
      <w:r w:rsidR="00021A40">
        <w:rPr>
          <w:w w:val="91"/>
          <w:sz w:val="18"/>
          <w:szCs w:val="18"/>
        </w:rPr>
        <w:t>.</w:t>
      </w:r>
      <w:r w:rsidR="00021A40">
        <w:rPr>
          <w:spacing w:val="-2"/>
          <w:w w:val="91"/>
          <w:sz w:val="18"/>
          <w:szCs w:val="18"/>
        </w:rPr>
        <w:t xml:space="preserve"> </w:t>
      </w:r>
      <w:r w:rsidR="00021A40">
        <w:rPr>
          <w:spacing w:val="1"/>
          <w:sz w:val="18"/>
          <w:szCs w:val="18"/>
        </w:rPr>
        <w:t>M</w:t>
      </w:r>
      <w:r w:rsidR="00021A40">
        <w:rPr>
          <w:sz w:val="18"/>
          <w:szCs w:val="18"/>
        </w:rPr>
        <w:t>a</w:t>
      </w:r>
      <w:r w:rsidR="00021A40">
        <w:rPr>
          <w:spacing w:val="4"/>
          <w:sz w:val="18"/>
          <w:szCs w:val="18"/>
        </w:rPr>
        <w:t>r</w:t>
      </w:r>
      <w:r w:rsidR="00021A40">
        <w:rPr>
          <w:sz w:val="18"/>
          <w:szCs w:val="18"/>
        </w:rPr>
        <w:t>tin</w:t>
      </w:r>
      <w:r w:rsidR="00021A40">
        <w:rPr>
          <w:spacing w:val="-6"/>
          <w:sz w:val="18"/>
          <w:szCs w:val="18"/>
        </w:rPr>
        <w:t xml:space="preserve"> </w:t>
      </w:r>
      <w:r w:rsidR="00021A40">
        <w:rPr>
          <w:spacing w:val="-3"/>
          <w:w w:val="77"/>
          <w:sz w:val="18"/>
          <w:szCs w:val="18"/>
        </w:rPr>
        <w:t>L</w:t>
      </w:r>
      <w:r w:rsidR="00021A40">
        <w:rPr>
          <w:w w:val="110"/>
          <w:sz w:val="18"/>
          <w:szCs w:val="18"/>
        </w:rPr>
        <w:t>uther</w:t>
      </w:r>
      <w:r w:rsidR="00021A40">
        <w:rPr>
          <w:spacing w:val="-7"/>
          <w:sz w:val="18"/>
          <w:szCs w:val="18"/>
        </w:rPr>
        <w:t xml:space="preserve"> </w:t>
      </w:r>
      <w:r w:rsidR="00021A40">
        <w:rPr>
          <w:spacing w:val="2"/>
          <w:w w:val="75"/>
          <w:sz w:val="18"/>
          <w:szCs w:val="18"/>
        </w:rPr>
        <w:t>K</w:t>
      </w:r>
      <w:r w:rsidR="00021A40">
        <w:rPr>
          <w:w w:val="105"/>
          <w:sz w:val="18"/>
          <w:szCs w:val="18"/>
        </w:rPr>
        <w:t>ing</w:t>
      </w:r>
      <w:r w:rsidR="00021A40">
        <w:rPr>
          <w:spacing w:val="-7"/>
          <w:sz w:val="18"/>
          <w:szCs w:val="18"/>
        </w:rPr>
        <w:t xml:space="preserve"> </w:t>
      </w:r>
      <w:r w:rsidR="00021A40">
        <w:rPr>
          <w:w w:val="96"/>
          <w:sz w:val="18"/>
          <w:szCs w:val="18"/>
        </w:rPr>
        <w:t>J</w:t>
      </w:r>
      <w:r w:rsidR="00021A40">
        <w:rPr>
          <w:spacing w:val="-10"/>
          <w:w w:val="96"/>
          <w:sz w:val="18"/>
          <w:szCs w:val="18"/>
        </w:rPr>
        <w:t>r</w:t>
      </w:r>
      <w:r w:rsidR="00021A40">
        <w:rPr>
          <w:w w:val="82"/>
          <w:sz w:val="18"/>
          <w:szCs w:val="18"/>
        </w:rPr>
        <w:t>.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w w:val="110"/>
          <w:sz w:val="22"/>
          <w:szCs w:val="22"/>
        </w:rPr>
        <w:lastRenderedPageBreak/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 dibom.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19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bersi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eguh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dalam </w:t>
      </w:r>
      <w:r>
        <w:rPr>
          <w:w w:val="106"/>
          <w:sz w:val="22"/>
          <w:szCs w:val="22"/>
        </w:rPr>
        <w:t>perjuangan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asan.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20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embak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hitam </w:t>
      </w:r>
      <w:r>
        <w:rPr>
          <w:sz w:val="22"/>
          <w:szCs w:val="22"/>
        </w:rPr>
        <w:t>pada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putih.</w:t>
      </w:r>
      <w:r>
        <w:rPr>
          <w:spacing w:val="3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p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il</w:t>
      </w:r>
      <w:r>
        <w:rPr>
          <w:spacing w:val="11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1968,</w:t>
      </w:r>
      <w:r>
        <w:rPr>
          <w:spacing w:val="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18,</w:t>
      </w:r>
      <w:r>
        <w:rPr>
          <w:spacing w:val="-2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embak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balkon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7"/>
          <w:sz w:val="22"/>
          <w:szCs w:val="22"/>
        </w:rPr>
        <w:t>emphi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ennesse</w:t>
      </w:r>
      <w:r>
        <w:rPr>
          <w:spacing w:val="-3"/>
          <w:w w:val="110"/>
          <w:sz w:val="22"/>
          <w:szCs w:val="22"/>
        </w:rPr>
        <w:t>e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AS.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alam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 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ing 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ampai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an 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pid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 ia 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w w:val="98"/>
          <w:sz w:val="22"/>
          <w:szCs w:val="22"/>
        </w:rPr>
        <w:t>ian: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spacing w:val="-1"/>
          <w:w w:val="93"/>
          <w:sz w:val="22"/>
          <w:szCs w:val="22"/>
        </w:rPr>
        <w:t>L</w:t>
      </w:r>
      <w:r>
        <w:rPr>
          <w:i/>
          <w:w w:val="93"/>
          <w:sz w:val="22"/>
          <w:szCs w:val="22"/>
        </w:rPr>
        <w:t>alu</w:t>
      </w:r>
      <w:r>
        <w:rPr>
          <w:i/>
          <w:spacing w:val="22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Memphi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ada 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aman,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mengan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am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ami.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pa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erjadi</w:t>
      </w:r>
      <w:r>
        <w:rPr>
          <w:i/>
          <w:spacing w:val="-1"/>
          <w:w w:val="96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atas </w:t>
      </w:r>
      <w:r>
        <w:rPr>
          <w:i/>
          <w:w w:val="95"/>
          <w:sz w:val="22"/>
          <w:szCs w:val="22"/>
        </w:rPr>
        <w:t>diriku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sauda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kulit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putih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a?</w:t>
      </w:r>
    </w:p>
    <w:p w:rsidR="00A31BD9" w:rsidRDefault="00021A40">
      <w:pPr>
        <w:spacing w:before="58" w:line="284" w:lineRule="auto"/>
        <w:ind w:left="1384" w:right="248"/>
        <w:jc w:val="both"/>
        <w:rPr>
          <w:sz w:val="22"/>
          <w:szCs w:val="22"/>
        </w:rPr>
      </w:pP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ah,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erjadi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ita</w:t>
      </w:r>
      <w:r>
        <w:rPr>
          <w:i/>
          <w:spacing w:val="14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menghadapi </w:t>
      </w:r>
      <w:r>
        <w:rPr>
          <w:i/>
          <w:w w:val="95"/>
          <w:sz w:val="22"/>
          <w:szCs w:val="22"/>
        </w:rPr>
        <w:t>hari-hari</w:t>
      </w:r>
      <w:r>
        <w:rPr>
          <w:i/>
          <w:spacing w:val="-19"/>
          <w:w w:val="9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>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depan.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16"/>
          <w:w w:val="94"/>
          <w:sz w:val="22"/>
          <w:szCs w:val="22"/>
        </w:rPr>
        <w:t>T</w:t>
      </w:r>
      <w:r>
        <w:rPr>
          <w:i/>
          <w:w w:val="94"/>
          <w:sz w:val="22"/>
          <w:szCs w:val="22"/>
        </w:rPr>
        <w:t>api</w:t>
      </w:r>
      <w:r>
        <w:rPr>
          <w:i/>
          <w:spacing w:val="-17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masalah bagiku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 xml:space="preserve">. </w:t>
      </w: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3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tiba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pun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ak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gu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eduli.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setiap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lain,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ingin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lama.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Usia</w:t>
      </w:r>
      <w:r>
        <w:rPr>
          <w:i/>
          <w:spacing w:val="4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panjang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entu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disu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api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aku </w:t>
      </w:r>
      <w:r>
        <w:rPr>
          <w:i/>
          <w:sz w:val="22"/>
          <w:szCs w:val="22"/>
        </w:rPr>
        <w:t>tidak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w w:val="99"/>
          <w:sz w:val="22"/>
          <w:szCs w:val="22"/>
        </w:rPr>
        <w:t>p</w:t>
      </w:r>
      <w:r>
        <w:rPr>
          <w:i/>
          <w:w w:val="99"/>
          <w:sz w:val="22"/>
          <w:szCs w:val="22"/>
        </w:rPr>
        <w:t>eduli</w:t>
      </w:r>
      <w:r>
        <w:rPr>
          <w:i/>
          <w:spacing w:val="-21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1"/>
          <w:sz w:val="22"/>
          <w:szCs w:val="22"/>
        </w:rPr>
        <w:t>n</w:t>
      </w:r>
      <w:r>
        <w:rPr>
          <w:i/>
          <w:sz w:val="22"/>
          <w:szCs w:val="22"/>
        </w:rPr>
        <w:t>hal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se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a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99"/>
          <w:sz w:val="22"/>
          <w:szCs w:val="22"/>
        </w:rPr>
        <w:t>an</w:t>
      </w:r>
      <w:r>
        <w:rPr>
          <w:i/>
          <w:spacing w:val="-3"/>
          <w:w w:val="99"/>
          <w:sz w:val="22"/>
          <w:szCs w:val="22"/>
        </w:rPr>
        <w:t>g</w:t>
      </w:r>
      <w:r>
        <w:rPr>
          <w:i/>
          <w:w w:val="99"/>
          <w:sz w:val="22"/>
          <w:szCs w:val="22"/>
        </w:rPr>
        <w:t>.</w:t>
      </w:r>
      <w:r>
        <w:rPr>
          <w:i/>
          <w:spacing w:val="-19"/>
          <w:w w:val="99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Aku</w:t>
      </w:r>
      <w:r>
        <w:rPr>
          <w:i/>
          <w:spacing w:val="-24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pacing w:val="31"/>
          <w:sz w:val="22"/>
          <w:szCs w:val="22"/>
        </w:rPr>
        <w:t>a</w:t>
      </w:r>
      <w:r>
        <w:rPr>
          <w:i/>
          <w:sz w:val="22"/>
          <w:szCs w:val="22"/>
        </w:rPr>
        <w:t>ingin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melaku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31"/>
          <w:w w:val="105"/>
          <w:sz w:val="22"/>
          <w:szCs w:val="22"/>
        </w:rPr>
        <w:t>n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ehenda</w:t>
      </w:r>
      <w:r>
        <w:rPr>
          <w:i/>
          <w:spacing w:val="31"/>
          <w:w w:val="104"/>
          <w:sz w:val="22"/>
          <w:szCs w:val="22"/>
        </w:rPr>
        <w:t>k</w:t>
      </w:r>
      <w:r>
        <w:rPr>
          <w:i/>
          <w:w w:val="94"/>
          <w:sz w:val="22"/>
          <w:szCs w:val="22"/>
        </w:rPr>
        <w:t xml:space="preserve">Allah.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 xml:space="preserve">Ia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mengizin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naik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pun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gu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memandang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 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sana.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melihat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negeri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erjanjian.</w:t>
      </w:r>
      <w:r>
        <w:rPr>
          <w:i/>
          <w:spacing w:val="-2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Mung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saja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aku </w:t>
      </w:r>
      <w:r>
        <w:rPr>
          <w:i/>
          <w:sz w:val="22"/>
          <w:szCs w:val="22"/>
        </w:rPr>
        <w:t>tidak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</w:t>
      </w:r>
      <w:r>
        <w:rPr>
          <w:i/>
          <w:spacing w:val="33"/>
          <w:w w:val="102"/>
          <w:sz w:val="22"/>
          <w:szCs w:val="22"/>
        </w:rPr>
        <w:t>n</w:t>
      </w:r>
      <w:r>
        <w:rPr>
          <w:i/>
          <w:w w:val="102"/>
          <w:sz w:val="22"/>
          <w:szCs w:val="22"/>
        </w:rPr>
        <w:t>men</w:t>
      </w:r>
      <w:r>
        <w:rPr>
          <w:i/>
          <w:spacing w:val="-3"/>
          <w:w w:val="102"/>
          <w:sz w:val="22"/>
          <w:szCs w:val="22"/>
        </w:rPr>
        <w:t>c</w:t>
      </w:r>
      <w:r>
        <w:rPr>
          <w:i/>
          <w:w w:val="102"/>
          <w:sz w:val="22"/>
          <w:szCs w:val="22"/>
        </w:rPr>
        <w:t>apai</w:t>
      </w:r>
      <w:r>
        <w:rPr>
          <w:i/>
          <w:spacing w:val="-1"/>
          <w:w w:val="102"/>
          <w:sz w:val="22"/>
          <w:szCs w:val="22"/>
        </w:rPr>
        <w:t>n</w:t>
      </w:r>
      <w:r>
        <w:rPr>
          <w:i/>
          <w:spacing w:val="-4"/>
          <w:w w:val="102"/>
          <w:sz w:val="22"/>
          <w:szCs w:val="22"/>
        </w:rPr>
        <w:t>y</w:t>
      </w:r>
      <w:r>
        <w:rPr>
          <w:i/>
          <w:spacing w:val="33"/>
          <w:w w:val="102"/>
          <w:sz w:val="22"/>
          <w:szCs w:val="22"/>
        </w:rPr>
        <w:t>a</w:t>
      </w:r>
      <w:r>
        <w:rPr>
          <w:i/>
          <w:spacing w:val="1"/>
          <w:w w:val="102"/>
          <w:sz w:val="22"/>
          <w:szCs w:val="22"/>
        </w:rPr>
        <w:t>b</w:t>
      </w:r>
      <w:r>
        <w:rPr>
          <w:i/>
          <w:w w:val="102"/>
          <w:sz w:val="22"/>
          <w:szCs w:val="22"/>
        </w:rPr>
        <w:t xml:space="preserve">ersama-sama 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alian.</w:t>
      </w:r>
      <w:r>
        <w:rPr>
          <w:i/>
          <w:spacing w:val="-17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Na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2"/>
          <w:sz w:val="22"/>
          <w:szCs w:val="22"/>
        </w:rPr>
        <w:t>n</w:t>
      </w:r>
      <w:r>
        <w:rPr>
          <w:i/>
          <w:sz w:val="22"/>
          <w:szCs w:val="22"/>
        </w:rPr>
        <w:t>ak</w:t>
      </w:r>
      <w:r>
        <w:rPr>
          <w:i/>
          <w:spacing w:val="32"/>
          <w:sz w:val="22"/>
          <w:szCs w:val="22"/>
        </w:rPr>
        <w:t>u</w:t>
      </w:r>
      <w:r>
        <w:rPr>
          <w:i/>
          <w:sz w:val="22"/>
          <w:szCs w:val="22"/>
        </w:rPr>
        <w:t>ingin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mengata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alian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malam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ini,</w:t>
      </w:r>
      <w:r>
        <w:rPr>
          <w:i/>
          <w:spacing w:val="-14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2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ita,</w:t>
      </w:r>
      <w:r>
        <w:rPr>
          <w:i/>
          <w:spacing w:val="-16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bangsa,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tiba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negeri </w:t>
      </w:r>
      <w:r>
        <w:rPr>
          <w:i/>
          <w:spacing w:val="1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erjanjian</w:t>
      </w:r>
      <w:r>
        <w:rPr>
          <w:i/>
          <w:spacing w:val="8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it</w:t>
      </w:r>
      <w:r>
        <w:rPr>
          <w:i/>
          <w:spacing w:val="-2"/>
          <w:w w:val="95"/>
          <w:sz w:val="22"/>
          <w:szCs w:val="22"/>
        </w:rPr>
        <w:t>u</w:t>
      </w:r>
      <w:r>
        <w:rPr>
          <w:i/>
          <w:w w:val="95"/>
          <w:sz w:val="22"/>
          <w:szCs w:val="22"/>
        </w:rPr>
        <w:t>.</w:t>
      </w:r>
      <w:r>
        <w:rPr>
          <w:i/>
          <w:spacing w:val="-11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-1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bahagia malam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ini.</w:t>
      </w:r>
      <w:r>
        <w:rPr>
          <w:i/>
          <w:spacing w:val="-18"/>
          <w:w w:val="9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Aku</w:t>
      </w:r>
      <w:r>
        <w:rPr>
          <w:i/>
          <w:spacing w:val="6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takut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apapun. </w:t>
      </w:r>
      <w:r>
        <w:rPr>
          <w:i/>
          <w:sz w:val="22"/>
          <w:szCs w:val="22"/>
        </w:rPr>
        <w:t>Aku tidak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takut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siapapun.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Mataku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melihat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uhan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sedang </w:t>
      </w:r>
      <w:r>
        <w:rPr>
          <w:i/>
          <w:w w:val="105"/>
          <w:sz w:val="22"/>
          <w:szCs w:val="22"/>
        </w:rPr>
        <w:t>datan</w:t>
      </w:r>
      <w:r>
        <w:rPr>
          <w:i/>
          <w:spacing w:val="-3"/>
          <w:w w:val="105"/>
          <w:sz w:val="22"/>
          <w:szCs w:val="22"/>
        </w:rPr>
        <w:t>g</w:t>
      </w:r>
      <w:r>
        <w:rPr>
          <w:i/>
          <w:w w:val="84"/>
          <w:sz w:val="22"/>
          <w:szCs w:val="22"/>
        </w:rPr>
        <w:t>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oleh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1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anian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biasa.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2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19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itulah,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pun  belajar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mengasihi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membenci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30"/>
          <w:w w:val="10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membanding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usa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 xml:space="preserve">puncak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gunung</w:t>
      </w:r>
      <w:r>
        <w:rPr>
          <w:spacing w:val="2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perjanjian </w:t>
      </w:r>
      <w:r>
        <w:rPr>
          <w:spacing w:val="14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(U</w:t>
      </w:r>
      <w:r>
        <w:rPr>
          <w:spacing w:val="-2"/>
          <w:w w:val="86"/>
          <w:sz w:val="22"/>
          <w:szCs w:val="22"/>
        </w:rPr>
        <w:t>l</w:t>
      </w:r>
      <w:r>
        <w:rPr>
          <w:w w:val="86"/>
          <w:sz w:val="22"/>
          <w:szCs w:val="22"/>
        </w:rPr>
        <w:t>.</w:t>
      </w:r>
      <w:r>
        <w:rPr>
          <w:spacing w:val="42"/>
          <w:w w:val="86"/>
          <w:sz w:val="22"/>
          <w:szCs w:val="22"/>
        </w:rPr>
        <w:t xml:space="preserve"> </w:t>
      </w:r>
      <w:r>
        <w:rPr>
          <w:sz w:val="22"/>
          <w:szCs w:val="22"/>
        </w:rPr>
        <w:t xml:space="preserve">34:1-4).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iman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1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perjanjian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w w:val="108"/>
          <w:sz w:val="22"/>
          <w:szCs w:val="22"/>
        </w:rPr>
        <w:t>membeda-beda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 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ulit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 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 xml:space="preserve">tang </w:t>
      </w:r>
      <w:r>
        <w:rPr>
          <w:spacing w:val="52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di </w:t>
      </w:r>
      <w:r>
        <w:rPr>
          <w:sz w:val="22"/>
          <w:szCs w:val="22"/>
        </w:rPr>
        <w:t>depan.</w:t>
      </w:r>
      <w:r>
        <w:rPr>
          <w:spacing w:val="4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erjuangan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sudah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hampir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tiba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3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Ba</w:t>
      </w:r>
      <w:r>
        <w:rPr>
          <w:spacing w:val="1"/>
          <w:w w:val="96"/>
          <w:sz w:val="22"/>
          <w:szCs w:val="22"/>
        </w:rPr>
        <w:t>r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ack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Obama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pilih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tama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menjadi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ing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paham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apa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</w:p>
    <w:p w:rsidR="00A31BD9" w:rsidRDefault="00021A40">
      <w:pPr>
        <w:spacing w:before="73" w:line="284" w:lineRule="auto"/>
        <w:ind w:left="571" w:right="1062" w:firstLine="84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lastRenderedPageBreak/>
        <w:t xml:space="preserve">44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u: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Kasihilah</w:t>
      </w:r>
      <w:r>
        <w:rPr>
          <w:i/>
          <w:spacing w:val="20"/>
          <w:w w:val="9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usuh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doalah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bagi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mengania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45</w:t>
      </w:r>
      <w:r>
        <w:rPr>
          <w:i/>
          <w:spacing w:val="-1"/>
          <w:position w:val="7"/>
          <w:sz w:val="13"/>
          <w:szCs w:val="13"/>
        </w:rPr>
        <w:t xml:space="preserve"> </w:t>
      </w: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-15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ianlah</w:t>
      </w:r>
      <w:r>
        <w:rPr>
          <w:i/>
          <w:spacing w:val="-3"/>
          <w:sz w:val="22"/>
          <w:szCs w:val="22"/>
        </w:rPr>
        <w:t xml:space="preserve"> 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menjadi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anak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Bapa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so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ga,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menerbit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matahari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bagi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w w:val="103"/>
          <w:sz w:val="22"/>
          <w:szCs w:val="22"/>
        </w:rPr>
        <w:t>jaha</w:t>
      </w:r>
      <w:r>
        <w:rPr>
          <w:i/>
          <w:spacing w:val="30"/>
          <w:w w:val="103"/>
          <w:sz w:val="22"/>
          <w:szCs w:val="22"/>
        </w:rPr>
        <w:t>t</w:t>
      </w:r>
      <w:r>
        <w:rPr>
          <w:i/>
          <w:w w:val="105"/>
          <w:sz w:val="22"/>
          <w:szCs w:val="22"/>
        </w:rPr>
        <w:t>da</w:t>
      </w:r>
      <w:r>
        <w:rPr>
          <w:i/>
          <w:spacing w:val="31"/>
          <w:w w:val="105"/>
          <w:sz w:val="22"/>
          <w:szCs w:val="22"/>
        </w:rPr>
        <w:t>n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1"/>
          <w:w w:val="105"/>
          <w:sz w:val="22"/>
          <w:szCs w:val="22"/>
        </w:rPr>
        <w:t>g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sz w:val="22"/>
          <w:szCs w:val="22"/>
        </w:rPr>
        <w:t>bai</w:t>
      </w:r>
      <w:r>
        <w:rPr>
          <w:i/>
          <w:spacing w:val="30"/>
          <w:sz w:val="22"/>
          <w:szCs w:val="22"/>
        </w:rPr>
        <w:t>k</w:t>
      </w:r>
      <w:r>
        <w:rPr>
          <w:i/>
          <w:w w:val="105"/>
          <w:sz w:val="22"/>
          <w:szCs w:val="22"/>
        </w:rPr>
        <w:t>da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w w:val="101"/>
          <w:sz w:val="22"/>
          <w:szCs w:val="22"/>
        </w:rPr>
        <w:t>urun</w:t>
      </w:r>
      <w:r>
        <w:rPr>
          <w:i/>
          <w:spacing w:val="-3"/>
          <w:w w:val="101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1"/>
          <w:sz w:val="22"/>
          <w:szCs w:val="22"/>
        </w:rPr>
        <w:t>uja</w:t>
      </w:r>
      <w:r>
        <w:rPr>
          <w:i/>
          <w:spacing w:val="30"/>
          <w:w w:val="101"/>
          <w:sz w:val="22"/>
          <w:szCs w:val="22"/>
        </w:rPr>
        <w:t>n</w:t>
      </w:r>
      <w:r>
        <w:rPr>
          <w:i/>
          <w:w w:val="101"/>
          <w:sz w:val="22"/>
          <w:szCs w:val="22"/>
        </w:rPr>
        <w:t>bag</w:t>
      </w:r>
      <w:r>
        <w:rPr>
          <w:i/>
          <w:spacing w:val="30"/>
          <w:w w:val="101"/>
          <w:sz w:val="22"/>
          <w:szCs w:val="22"/>
        </w:rPr>
        <w:t>i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9"/>
          <w:sz w:val="22"/>
          <w:szCs w:val="22"/>
        </w:rPr>
        <w:t xml:space="preserve">enar </w:t>
      </w:r>
      <w:r>
        <w:rPr>
          <w:i/>
          <w:sz w:val="22"/>
          <w:szCs w:val="22"/>
        </w:rPr>
        <w:t>dan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ena</w:t>
      </w:r>
      <w:r>
        <w:rPr>
          <w:i/>
          <w:spacing w:val="-8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.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 xml:space="preserve">46 </w:t>
      </w:r>
      <w:r>
        <w:rPr>
          <w:i/>
          <w:spacing w:val="2"/>
          <w:w w:val="97"/>
          <w:sz w:val="22"/>
          <w:szCs w:val="22"/>
        </w:rPr>
        <w:t>A</w:t>
      </w:r>
      <w:r>
        <w:rPr>
          <w:i/>
          <w:w w:val="97"/>
          <w:sz w:val="22"/>
          <w:szCs w:val="22"/>
        </w:rPr>
        <w:t>pabila</w:t>
      </w:r>
      <w:r>
        <w:rPr>
          <w:i/>
          <w:spacing w:val="-11"/>
          <w:w w:val="9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mengasihi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mengasihi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ah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upah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u?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ungut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cu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 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ian? </w:t>
      </w:r>
      <w:r>
        <w:rPr>
          <w:i/>
          <w:w w:val="96"/>
          <w:sz w:val="22"/>
          <w:szCs w:val="22"/>
        </w:rPr>
        <w:t>(Mat.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5:44-46)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282" style="position:absolute;left:0;text-align:left;margin-left:83.85pt;margin-top:52.45pt;width:0;height:0;z-index:-6866;mso-position-horizontal-relative:page" coordorigin="1677,1049" coordsize="0,0">
            <v:shape id="_x0000_s4283" style="position:absolute;left:1677;top:1049;width:0;height:0" coordorigin="1677,1049" coordsize="0,0" path="m1677,1049r,e" filled="f" strokeweight="1pt">
              <v:path arrowok="t"/>
            </v:shape>
            <w10:wrap anchorx="page"/>
          </v:group>
        </w:pict>
      </w:r>
      <w:r>
        <w:pict>
          <v:group id="_x0000_s4280" style="position:absolute;left:0;text-align:left;margin-left:440.05pt;margin-top:52.45pt;width:0;height:0;z-index:-6861;mso-position-horizontal-relative:page" coordorigin="8801,1049" coordsize="0,0">
            <v:shape id="_x0000_s4281" style="position:absolute;left:8801;top:1049;width:0;height:0" coordorigin="8801,1049" coordsize="0,0" path="m8801,1049r,e" filled="f" strokeweight="1pt">
              <v:path arrowok="t"/>
            </v:shape>
            <w10:wrap anchorx="page"/>
          </v:group>
        </w:pict>
      </w:r>
      <w:r>
        <w:pict>
          <v:group id="_x0000_s4278" style="position:absolute;left:0;text-align:left;margin-left:434.35pt;margin-top:46.8pt;width:0;height:0;z-index:-6860;mso-position-horizontal-relative:page" coordorigin="8687,936" coordsize="0,0">
            <v:shape id="_x0000_s4279" style="position:absolute;left:8687;top:936;width:0;height:0" coordorigin="8687,936" coordsize="0,0" path="m8687,936r,e" filled="f" strokeweight="1pt">
              <v:path arrowok="t"/>
            </v:shape>
            <w10:wrap anchorx="page"/>
          </v:group>
        </w:pict>
      </w:r>
      <w:r>
        <w:pict>
          <v:group id="_x0000_s4276" style="position:absolute;left:0;text-align:left;margin-left:89.55pt;margin-top:46.8pt;width:0;height:0;z-index:-6859;mso-position-horizontal-relative:page" coordorigin="1791,936" coordsize="0,0">
            <v:shape id="_x0000_s4277" style="position:absolute;left:1791;top:936;width:0;height:0" coordorigin="1791,936" coordsize="0,0" path="m1791,936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Bagaimana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 </w:t>
      </w:r>
      <w:r w:rsidR="00021A40">
        <w:rPr>
          <w:spacing w:val="9"/>
          <w:w w:val="11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 xml:space="preserve">tang </w:t>
      </w:r>
      <w:r w:rsidR="00021A40">
        <w:rPr>
          <w:spacing w:val="21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110"/>
          <w:sz w:val="22"/>
          <w:szCs w:val="22"/>
        </w:rPr>
        <w:t>ya</w:t>
      </w:r>
      <w:r w:rsidR="00021A40">
        <w:rPr>
          <w:w w:val="110"/>
          <w:sz w:val="22"/>
          <w:szCs w:val="22"/>
        </w:rPr>
        <w:t>taan</w:t>
      </w:r>
      <w:r w:rsidR="00021A40">
        <w:rPr>
          <w:spacing w:val="49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ini? 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 xml:space="preserve">oba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dis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usi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10"/>
          <w:sz w:val="22"/>
          <w:szCs w:val="22"/>
        </w:rPr>
        <w:t xml:space="preserve">dengan </w:t>
      </w:r>
      <w:r w:rsidR="00021A40">
        <w:rPr>
          <w:spacing w:val="4"/>
          <w:w w:val="110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eman-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eman</w:t>
      </w:r>
      <w:r w:rsidR="00021A40">
        <w:rPr>
          <w:spacing w:val="47"/>
          <w:w w:val="110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9"/>
          <w:w w:val="8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pengalaman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9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apabila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nah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hasil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mengalah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5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kebencian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asih.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18"/>
        <w:jc w:val="both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28"/>
        <w:jc w:val="both"/>
        <w:rPr>
          <w:sz w:val="22"/>
          <w:szCs w:val="22"/>
        </w:rPr>
      </w:pPr>
      <w:r>
        <w:pict>
          <v:group id="_x0000_s4266" style="position:absolute;left:0;text-align:left;margin-left:83.35pt;margin-top:-39.2pt;width:357.15pt;height:81.75pt;z-index:-6867;mso-position-horizontal-relative:page" coordorigin="1667,-784" coordsize="7143,1635">
            <v:shape id="_x0000_s4275" style="position:absolute;left:1677;top:-774;width:7123;height:1615" coordorigin="1677,-774" coordsize="7123,1615" path="m1791,-774r-66,1l1679,-727r-2,65l1677,727r,37l1691,826r62,14l8687,840r38,l8786,826r14,-61l8801,-661r-1,-37l8786,-760r-61,-14l1791,-774xe" fillcolor="#8ed7f8" stroked="f">
              <v:path arrowok="t"/>
            </v:shape>
            <v:shape id="_x0000_s4274" style="position:absolute;left:1679;top:-766;width:68;height:82" coordorigin="1679,-766" coordsize="68,82" path="m1747,-766r-16,7l1715,-748r-14,14l1689,-716r-8,24l1679,-683e" filled="f" strokeweight="1pt">
              <v:stroke dashstyle="dash"/>
              <v:path arrowok="t"/>
            </v:shape>
            <v:shape id="_x0000_s4273" style="position:absolute;left:1677;top:-621;width:0;height:1328" coordorigin="1677,-621" coordsize="0,1328" path="m1677,-621r,1328e" filled="f" strokeweight="1pt">
              <v:stroke dashstyle="dash"/>
              <v:path arrowok="t"/>
            </v:shape>
            <v:shape id="_x0000_s4272" style="position:absolute;left:1686;top:771;width:82;height:68" coordorigin="1686,771" coordsize="82,68" path="m1686,771r7,16l1703,803r15,14l1736,829r23,8l1768,839e" filled="f" strokeweight="1pt">
              <v:stroke dashstyle="dash"/>
              <v:path arrowok="t"/>
            </v:shape>
            <v:shape id="_x0000_s4271" style="position:absolute;left:1831;top:840;width:6836;height:0" coordorigin="1831,840" coordsize="6836,0" path="m1831,840r6836,e" filled="f" strokeweight="1pt">
              <v:stroke dashstyle="dash"/>
              <v:path arrowok="t"/>
            </v:shape>
            <v:shape id="_x0000_s4270" style="position:absolute;left:8731;top:749;width:68;height:82" coordorigin="8731,749" coordsize="68,82" path="m8731,832r16,-8l8763,814r14,-14l8789,781r8,-23l8799,749e" filled="f" strokeweight="1pt">
              <v:stroke dashstyle="dash"/>
              <v:path arrowok="t"/>
            </v:shape>
            <v:shape id="_x0000_s4269" style="position:absolute;left:8801;top:-641;width:0;height:1328" coordorigin="8801,-641" coordsize="0,1328" path="m8801,687r,-1328e" filled="f" strokeweight="1pt">
              <v:stroke dashstyle="dash"/>
              <v:path arrowok="t"/>
            </v:shape>
            <v:shape id="_x0000_s4268" style="position:absolute;left:8710;top:-773;width:82;height:68" coordorigin="8710,-773" coordsize="82,68" path="m8792,-705r-7,-16l8774,-737r-14,-14l8742,-763r-23,-8l8710,-773e" filled="f" strokeweight="1pt">
              <v:stroke dashstyle="dash"/>
              <v:path arrowok="t"/>
            </v:shape>
            <v:shape id="_x0000_s4267" style="position:absolute;left:1811;top:-774;width:6836;height:0" coordorigin="1811,-774" coordsize="6836,0" path="m8647,-774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28"/>
        <w:jc w:val="both"/>
        <w:rPr>
          <w:sz w:val="22"/>
          <w:szCs w:val="22"/>
        </w:rPr>
      </w:pPr>
      <w:r>
        <w:pict>
          <v:group id="_x0000_s4264" style="position:absolute;left:0;text-align:left;margin-left:83.85pt;margin-top:12.85pt;width:0;height:0;z-index:-6865;mso-position-horizontal-relative:page" coordorigin="1677,257" coordsize="0,0">
            <v:shape id="_x0000_s4265" style="position:absolute;left:1677;top:257;width:0;height:0" coordorigin="1677,257" coordsize="0,0" path="m1677,257r,e" filled="f" strokeweight="1pt">
              <v:path arrowok="t"/>
            </v:shape>
            <w10:wrap anchorx="page"/>
          </v:group>
        </w:pict>
      </w:r>
      <w:r>
        <w:pict>
          <v:group id="_x0000_s4262" style="position:absolute;left:0;text-align:left;margin-left:89.55pt;margin-top:18.5pt;width:0;height:0;z-index:-6864;mso-position-horizontal-relative:page" coordorigin="1791,370" coordsize="0,0">
            <v:shape id="_x0000_s4263" style="position:absolute;left:1791;top:370;width:0;height:0" coordorigin="1791,370" coordsize="0,0" path="m1791,370r,e" filled="f" strokeweight="1pt">
              <v:path arrowok="t"/>
            </v:shape>
            <w10:wrap anchorx="page"/>
          </v:group>
        </w:pict>
      </w:r>
      <w:r>
        <w:pict>
          <v:group id="_x0000_s4260" style="position:absolute;left:0;text-align:left;margin-left:434.35pt;margin-top:18.5pt;width:0;height:0;z-index:-6863;mso-position-horizontal-relative:page" coordorigin="8687,370" coordsize="0,0">
            <v:shape id="_x0000_s4261" style="position:absolute;left:8687;top:370;width:0;height:0" coordorigin="8687,370" coordsize="0,0" path="m8687,370r,e" filled="f" strokeweight="1pt">
              <v:path arrowok="t"/>
            </v:shape>
            <w10:wrap anchorx="page"/>
          </v:group>
        </w:pict>
      </w:r>
      <w:r>
        <w:pict>
          <v:group id="_x0000_s4258" style="position:absolute;left:0;text-align:left;margin-left:440.05pt;margin-top:12.85pt;width:0;height:0;z-index:-6862;mso-position-horizontal-relative:page" coordorigin="8801,257" coordsize="0,0">
            <v:shape id="_x0000_s4259" style="position:absolute;left:8801;top:257;width:0;height:0" coordorigin="8801,257" coordsize="0,0" path="m8801,257r,e" filled="f" strokeweight="1pt">
              <v:path arrowok="t"/>
            </v:shape>
            <w10:wrap anchorx="page"/>
          </v:group>
        </w:pict>
      </w:r>
      <w:r>
        <w:pict>
          <v:group id="_x0000_s4256" style="position:absolute;left:0;text-align:left;margin-left:439.55pt;margin-top:45.65pt;width:0;height:0;z-index:-6856;mso-position-horizontal-relative:page" coordorigin="8791,913" coordsize="0,0">
            <v:shape id="_x0000_s4257" style="position:absolute;left:8791;top:913;width:0;height:0" coordorigin="8791,913" coordsize="0,0" path="m8791,913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0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287" w:right="1825"/>
        <w:jc w:val="both"/>
        <w:rPr>
          <w:sz w:val="28"/>
          <w:szCs w:val="28"/>
        </w:rPr>
      </w:pPr>
      <w:r>
        <w:pict>
          <v:group id="_x0000_s4254" style="position:absolute;left:0;text-align:left;margin-left:88.35pt;margin-top:17.5pt;width:349.2pt;height:0;z-index:-6858;mso-position-horizontal-relative:page" coordorigin="1767,350" coordsize="6984,0">
            <v:shape id="_x0000_s4255" style="position:absolute;left:1767;top:350;width:6984;height:0" coordorigin="1767,350" coordsize="6984,0" path="m1767,350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252" style="position:absolute;left:0;text-align:left;margin-left:84.35pt;margin-top:17.5pt;width:0;height:0;z-index:-6857;mso-position-horizontal-relative:page" coordorigin="1687,350" coordsize="0,0">
            <v:shape id="_x0000_s4253" style="position:absolute;left:1687;top:350;width:0;height:0" coordorigin="1687,350" coordsize="0,0" path="m1687,350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93"/>
          <w:sz w:val="28"/>
          <w:szCs w:val="28"/>
        </w:rPr>
        <w:t>E</w:t>
      </w:r>
      <w:r w:rsidR="00021A40">
        <w:rPr>
          <w:b/>
          <w:color w:val="0076A3"/>
          <w:w w:val="93"/>
          <w:sz w:val="28"/>
          <w:szCs w:val="28"/>
        </w:rPr>
        <w:t>.</w:t>
      </w:r>
      <w:r w:rsidR="00021A40">
        <w:rPr>
          <w:b/>
          <w:color w:val="0076A3"/>
          <w:spacing w:val="38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3"/>
          <w:sz w:val="28"/>
          <w:szCs w:val="28"/>
        </w:rPr>
        <w:t>C</w:t>
      </w:r>
      <w:r w:rsidR="00021A40">
        <w:rPr>
          <w:b/>
          <w:color w:val="0076A3"/>
          <w:w w:val="93"/>
          <w:sz w:val="28"/>
          <w:szCs w:val="28"/>
        </w:rPr>
        <w:t>i</w:t>
      </w:r>
      <w:r w:rsidR="00021A40">
        <w:rPr>
          <w:b/>
          <w:color w:val="0076A3"/>
          <w:spacing w:val="-2"/>
          <w:w w:val="93"/>
          <w:sz w:val="28"/>
          <w:szCs w:val="28"/>
        </w:rPr>
        <w:t>n</w:t>
      </w:r>
      <w:r w:rsidR="00021A40">
        <w:rPr>
          <w:b/>
          <w:color w:val="0076A3"/>
          <w:w w:val="93"/>
          <w:sz w:val="28"/>
          <w:szCs w:val="28"/>
        </w:rPr>
        <w:t>ta</w:t>
      </w:r>
      <w:r w:rsidR="00021A40">
        <w:rPr>
          <w:b/>
          <w:color w:val="0076A3"/>
          <w:spacing w:val="25"/>
          <w:w w:val="93"/>
          <w:sz w:val="28"/>
          <w:szCs w:val="28"/>
        </w:rPr>
        <w:t xml:space="preserve"> </w:t>
      </w:r>
      <w:r w:rsidR="00021A40">
        <w:rPr>
          <w:b/>
          <w:color w:val="0076A3"/>
          <w:w w:val="93"/>
          <w:sz w:val="28"/>
          <w:szCs w:val="28"/>
        </w:rPr>
        <w:t>Kasih</w:t>
      </w:r>
      <w:r w:rsidR="00021A40">
        <w:rPr>
          <w:b/>
          <w:color w:val="0076A3"/>
          <w:spacing w:val="20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emadam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pi</w:t>
      </w:r>
      <w:r w:rsidR="00021A40">
        <w:rPr>
          <w:b/>
          <w:color w:val="0076A3"/>
          <w:spacing w:val="-2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103"/>
          <w:sz w:val="28"/>
          <w:szCs w:val="28"/>
        </w:rPr>
        <w:t>P</w:t>
      </w:r>
      <w:r w:rsidR="00021A40">
        <w:rPr>
          <w:b/>
          <w:color w:val="0076A3"/>
          <w:w w:val="103"/>
          <w:sz w:val="28"/>
          <w:szCs w:val="28"/>
        </w:rPr>
        <w:t>ermusuhan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571" w:right="106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12:9-21,</w:t>
      </w:r>
      <w:r>
        <w:rPr>
          <w:spacing w:val="-9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7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3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oleh</w:t>
      </w:r>
    </w:p>
    <w:p w:rsidR="00A31BD9" w:rsidRDefault="00021A40">
      <w:pPr>
        <w:spacing w:before="47"/>
        <w:ind w:left="287" w:right="1245"/>
        <w:jc w:val="both"/>
        <w:rPr>
          <w:sz w:val="22"/>
          <w:szCs w:val="22"/>
        </w:rPr>
      </w:pP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tasi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ahan</w:t>
      </w:r>
      <w:r>
        <w:rPr>
          <w:spacing w:val="5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asih.</w:t>
      </w:r>
      <w:r>
        <w:rPr>
          <w:spacing w:val="-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-12"/>
          <w:w w:val="95"/>
          <w:sz w:val="22"/>
          <w:szCs w:val="22"/>
        </w:rPr>
        <w:t>T</w:t>
      </w:r>
      <w:r>
        <w:rPr>
          <w:i/>
          <w:w w:val="95"/>
          <w:sz w:val="22"/>
          <w:szCs w:val="22"/>
        </w:rPr>
        <w:t>etapi,</w:t>
      </w:r>
      <w:r>
        <w:rPr>
          <w:i/>
          <w:spacing w:val="3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</w:t>
      </w:r>
      <w:r>
        <w:rPr>
          <w:i/>
          <w:spacing w:val="-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eru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lapa</w:t>
      </w:r>
      <w:r>
        <w:rPr>
          <w:i/>
          <w:spacing w:val="-8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,</w:t>
      </w:r>
      <w:r>
        <w:rPr>
          <w:i/>
          <w:spacing w:val="-6"/>
          <w:w w:val="95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b</w:t>
      </w:r>
      <w:r>
        <w:rPr>
          <w:i/>
          <w:w w:val="95"/>
          <w:sz w:val="22"/>
          <w:szCs w:val="22"/>
        </w:rPr>
        <w:t>erilah</w:t>
      </w:r>
      <w:r>
        <w:rPr>
          <w:i/>
          <w:spacing w:val="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dia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an;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</w:t>
      </w:r>
      <w:r>
        <w:rPr>
          <w:i/>
          <w:spacing w:val="-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hau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erilah</w:t>
      </w:r>
      <w:r>
        <w:rPr>
          <w:i/>
          <w:spacing w:val="-5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mi</w:t>
      </w:r>
      <w:r>
        <w:rPr>
          <w:i/>
          <w:spacing w:val="-1"/>
          <w:w w:val="104"/>
          <w:sz w:val="22"/>
          <w:szCs w:val="22"/>
        </w:rPr>
        <w:t>n</w:t>
      </w:r>
      <w:r>
        <w:rPr>
          <w:i/>
          <w:sz w:val="22"/>
          <w:szCs w:val="22"/>
        </w:rPr>
        <w:t xml:space="preserve">um!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engan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w w:val="105"/>
          <w:sz w:val="22"/>
          <w:szCs w:val="22"/>
        </w:rPr>
        <w:t>umpu</w:t>
      </w:r>
      <w:r>
        <w:rPr>
          <w:i/>
          <w:spacing w:val="2"/>
          <w:w w:val="105"/>
          <w:sz w:val="22"/>
          <w:szCs w:val="22"/>
        </w:rPr>
        <w:t>k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pacing w:val="13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api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 atas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epala</w:t>
      </w:r>
      <w:r>
        <w:rPr>
          <w:i/>
          <w:spacing w:val="-1"/>
          <w:w w:val="102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 xml:space="preserve">a. </w:t>
      </w:r>
      <w:r>
        <w:rPr>
          <w:i/>
          <w:sz w:val="22"/>
          <w:szCs w:val="22"/>
        </w:rPr>
        <w:t>Janganlah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alah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erhadap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ejahatan, 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 xml:space="preserve">ejahatan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ebai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(</w:t>
      </w:r>
      <w:r>
        <w:rPr>
          <w:i/>
          <w:spacing w:val="2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m.</w:t>
      </w:r>
      <w:r>
        <w:rPr>
          <w:i/>
          <w:spacing w:val="-9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12:20-21).</w:t>
      </w:r>
    </w:p>
    <w:p w:rsidR="00A31BD9" w:rsidRDefault="00021A40">
      <w:pPr>
        <w:spacing w:before="1"/>
        <w:ind w:left="571" w:right="3835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yat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4"/>
          <w:sz w:val="22"/>
          <w:szCs w:val="22"/>
        </w:rPr>
        <w:t>tas?</w:t>
      </w:r>
    </w:p>
    <w:p w:rsidR="00A31BD9" w:rsidRDefault="00021A40">
      <w:pPr>
        <w:spacing w:before="47"/>
        <w:ind w:left="571" w:right="1067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ebuah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ganisasi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anada,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3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3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Janua</w:t>
      </w:r>
      <w:r>
        <w:rPr>
          <w:spacing w:val="1"/>
          <w:w w:val="106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</w:p>
    <w:p w:rsidR="00A31BD9" w:rsidRDefault="00021A40">
      <w:pPr>
        <w:spacing w:before="47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t>2004</w:t>
      </w:r>
      <w:r>
        <w:rPr>
          <w:spacing w:val="3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maksud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amp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selama  tiga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minggu 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alestina,</w:t>
      </w:r>
      <w:r>
        <w:rPr>
          <w:spacing w:val="1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anada. </w:t>
      </w:r>
      <w:r>
        <w:rPr>
          <w:spacing w:val="4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amp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seni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gabungan, </w:t>
      </w:r>
      <w:r>
        <w:rPr>
          <w:w w:val="110"/>
          <w:sz w:val="22"/>
          <w:szCs w:val="22"/>
        </w:rPr>
        <w:t>pembangunan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tim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tihan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dialo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memung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in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pese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bersahab</w:t>
      </w:r>
      <w:r>
        <w:rPr>
          <w:spacing w:val="-1"/>
          <w:w w:val="109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w w:val="110"/>
          <w:sz w:val="22"/>
          <w:szCs w:val="22"/>
        </w:rPr>
        <w:t>membangun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keca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apan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komuni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-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mena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pandangan-pandangan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memang </w:t>
      </w:r>
      <w:r>
        <w:rPr>
          <w:sz w:val="22"/>
          <w:szCs w:val="22"/>
        </w:rPr>
        <w:t xml:space="preserve">sudah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(s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eoti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),  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 </w:t>
      </w:r>
      <w:r>
        <w:rPr>
          <w:w w:val="110"/>
          <w:sz w:val="22"/>
          <w:szCs w:val="22"/>
        </w:rPr>
        <w:t>membangun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w</w:t>
      </w:r>
      <w:r>
        <w:rPr>
          <w:sz w:val="22"/>
          <w:szCs w:val="22"/>
        </w:rPr>
        <w:t>elas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</w:t>
      </w:r>
      <w:r>
        <w:rPr>
          <w:spacing w:val="28"/>
          <w:w w:val="111"/>
          <w:sz w:val="22"/>
          <w:szCs w:val="22"/>
        </w:rPr>
        <w:t>p</w:t>
      </w:r>
      <w:r>
        <w:rPr>
          <w:spacing w:val="-5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musu</w:t>
      </w:r>
      <w:r>
        <w:rPr>
          <w:spacing w:val="-7"/>
          <w:w w:val="108"/>
          <w:sz w:val="22"/>
          <w:szCs w:val="22"/>
        </w:rPr>
        <w:t>h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am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perusahaan  </w:t>
      </w:r>
      <w:r>
        <w:rPr>
          <w:sz w:val="22"/>
          <w:szCs w:val="22"/>
        </w:rPr>
        <w:t>film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elevisi, 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sebuah </w:t>
      </w:r>
      <w:r>
        <w:rPr>
          <w:w w:val="109"/>
          <w:sz w:val="22"/>
          <w:szCs w:val="22"/>
        </w:rPr>
        <w:t>perusahaan</w:t>
      </w:r>
      <w:r>
        <w:rPr>
          <w:spacing w:val="2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biasa  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pengembangan</w:t>
      </w:r>
      <w:r>
        <w:rPr>
          <w:spacing w:val="4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11"/>
          <w:sz w:val="22"/>
          <w:szCs w:val="22"/>
        </w:rPr>
        <w:lastRenderedPageBreak/>
        <w:t>penggunaan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media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10"/>
          <w:sz w:val="22"/>
          <w:szCs w:val="22"/>
        </w:rPr>
        <w:t>anada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  bisa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film dalam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semingg</w:t>
      </w:r>
      <w:r>
        <w:rPr>
          <w:spacing w:val="-2"/>
          <w:w w:val="107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ada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musim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panas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2006,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alestina,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emaja </w:t>
      </w:r>
      <w:r>
        <w:rPr>
          <w:spacing w:val="4"/>
          <w:w w:val="75"/>
          <w:sz w:val="22"/>
          <w:szCs w:val="22"/>
        </w:rPr>
        <w:t>K</w:t>
      </w:r>
      <w:r>
        <w:rPr>
          <w:w w:val="110"/>
          <w:sz w:val="22"/>
          <w:szCs w:val="22"/>
        </w:rPr>
        <w:t>anada</w:t>
      </w:r>
      <w:r>
        <w:rPr>
          <w:spacing w:val="28"/>
          <w:w w:val="1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diundang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dialog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1"/>
          <w:sz w:val="22"/>
          <w:szCs w:val="22"/>
        </w:rPr>
        <w:t>ensi</w:t>
      </w:r>
      <w:r>
        <w:rPr>
          <w:spacing w:val="-7"/>
          <w:w w:val="101"/>
          <w:sz w:val="22"/>
          <w:szCs w:val="22"/>
        </w:rPr>
        <w:t>f</w:t>
      </w:r>
      <w:r>
        <w:rPr>
          <w:w w:val="82"/>
          <w:sz w:val="22"/>
          <w:szCs w:val="22"/>
        </w:rPr>
        <w:t>.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Lalu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i-ba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kecil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film-film</w:t>
      </w:r>
      <w:r>
        <w:rPr>
          <w:spacing w:val="-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pendek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2"/>
          <w:w w:val="112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konflik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Is</w:t>
      </w:r>
      <w:r>
        <w:rPr>
          <w:spacing w:val="-1"/>
          <w:w w:val="91"/>
          <w:sz w:val="22"/>
          <w:szCs w:val="22"/>
        </w:rPr>
        <w:t>r</w:t>
      </w:r>
      <w:r>
        <w:rPr>
          <w:sz w:val="22"/>
          <w:szCs w:val="22"/>
        </w:rPr>
        <w:t>ael-</w:t>
      </w:r>
      <w:r>
        <w:rPr>
          <w:spacing w:val="-6"/>
          <w:sz w:val="22"/>
          <w:szCs w:val="22"/>
        </w:rPr>
        <w:t>P</w:t>
      </w:r>
      <w:r>
        <w:rPr>
          <w:w w:val="103"/>
          <w:sz w:val="22"/>
          <w:szCs w:val="22"/>
        </w:rPr>
        <w:t>alestina.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 </w:t>
      </w:r>
      <w:r>
        <w:rPr>
          <w:spacing w:val="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alestina  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isah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pacing w:val="2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32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“</w:t>
      </w:r>
      <w:r>
        <w:rPr>
          <w:spacing w:val="1"/>
          <w:w w:val="84"/>
          <w:sz w:val="22"/>
          <w:szCs w:val="22"/>
        </w:rPr>
        <w:t>S</w:t>
      </w:r>
      <w:r>
        <w:rPr>
          <w:w w:val="108"/>
          <w:sz w:val="22"/>
          <w:szCs w:val="22"/>
        </w:rPr>
        <w:t xml:space="preserve">ebagai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alestina  di</w:t>
      </w:r>
      <w:r>
        <w:rPr>
          <w:spacing w:val="3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  it</w:t>
      </w:r>
      <w:r>
        <w:rPr>
          <w:spacing w:val="20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5"/>
          <w:w w:val="10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olong</w:t>
      </w:r>
      <w:r>
        <w:rPr>
          <w:spacing w:val="2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mene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3"/>
          <w:w w:val="112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film</w:t>
      </w:r>
      <w:r>
        <w:rPr>
          <w:spacing w:val="-6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ami,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sambil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</w:t>
      </w:r>
      <w:r>
        <w:rPr>
          <w:spacing w:val="-1"/>
          <w:w w:val="110"/>
          <w:sz w:val="22"/>
          <w:szCs w:val="22"/>
        </w:rPr>
        <w:t>g</w:t>
      </w:r>
      <w:r>
        <w:rPr>
          <w:w w:val="101"/>
          <w:sz w:val="22"/>
          <w:szCs w:val="22"/>
        </w:rPr>
        <w:t>isah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21"/>
          <w:sz w:val="22"/>
          <w:szCs w:val="22"/>
        </w:rPr>
        <w:t xml:space="preserve"> 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ami.</w:t>
      </w:r>
      <w:r>
        <w:rPr>
          <w:spacing w:val="-21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menoleh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mengenang</w:t>
      </w:r>
      <w:r>
        <w:rPr>
          <w:spacing w:val="-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semua </w:t>
      </w:r>
      <w:r>
        <w:rPr>
          <w:sz w:val="22"/>
          <w:szCs w:val="22"/>
        </w:rPr>
        <w:t>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-3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mili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i,</w:t>
      </w:r>
      <w:r>
        <w:rPr>
          <w:spacing w:val="3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he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an-he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betapa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mempe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sama  lain,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ipun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w w:val="109"/>
          <w:sz w:val="22"/>
          <w:szCs w:val="22"/>
        </w:rPr>
        <w:t>ta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tangan.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ungan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  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kembali,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w w:val="108"/>
          <w:sz w:val="22"/>
          <w:szCs w:val="22"/>
        </w:rPr>
        <w:t>menolong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visi</w:t>
      </w:r>
      <w:r>
        <w:rPr>
          <w:spacing w:val="-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damaian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amp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musim</w:t>
      </w:r>
      <w:r>
        <w:rPr>
          <w:spacing w:val="3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panas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barulah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99"/>
          <w:sz w:val="22"/>
          <w:szCs w:val="22"/>
        </w:rPr>
        <w:t>a</w:t>
      </w:r>
      <w:r>
        <w:rPr>
          <w:spacing w:val="-2"/>
          <w:w w:val="99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ami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sini</w:t>
      </w:r>
      <w:r>
        <w:rPr>
          <w:spacing w:val="-1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bersama-sama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5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pese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 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-8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ogether</w:t>
      </w:r>
      <w:r>
        <w:rPr>
          <w:sz w:val="22"/>
          <w:szCs w:val="22"/>
        </w:rPr>
        <w:t xml:space="preserve"> adalah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titik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aktivi</w:t>
      </w:r>
      <w:r>
        <w:rPr>
          <w:spacing w:val="-2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.</w:t>
      </w:r>
      <w:r>
        <w:rPr>
          <w:spacing w:val="6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ejak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tan-ke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</w:t>
      </w:r>
      <w:r>
        <w:rPr>
          <w:spacing w:val="-3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konflik </w:t>
      </w:r>
      <w:r>
        <w:rPr>
          <w:w w:val="107"/>
          <w:sz w:val="22"/>
          <w:szCs w:val="22"/>
        </w:rPr>
        <w:t>bangsa</w:t>
      </w:r>
      <w:r>
        <w:rPr>
          <w:spacing w:val="1"/>
          <w:w w:val="107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menoleh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bela</w:t>
      </w:r>
      <w:r>
        <w:rPr>
          <w:spacing w:val="4"/>
          <w:w w:val="104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pilihan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22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ogether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keputusan</w:t>
      </w:r>
      <w:r>
        <w:rPr>
          <w:spacing w:val="2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6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-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lang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6"/>
          <w:sz w:val="22"/>
          <w:szCs w:val="22"/>
        </w:rPr>
        <w:t>ti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ilm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diputar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lebih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100 </w:t>
      </w:r>
      <w:r>
        <w:rPr>
          <w:sz w:val="22"/>
          <w:szCs w:val="22"/>
        </w:rPr>
        <w:t>lo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disaksi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ibuan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alestina,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anada. </w:t>
      </w:r>
      <w:r>
        <w:rPr>
          <w:spacing w:val="-3"/>
          <w:w w:val="77"/>
          <w:sz w:val="22"/>
          <w:szCs w:val="22"/>
        </w:rPr>
        <w:t>L</w:t>
      </w:r>
      <w:r>
        <w:rPr>
          <w:w w:val="108"/>
          <w:sz w:val="22"/>
          <w:szCs w:val="22"/>
        </w:rPr>
        <w:t>ebih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60%</w:t>
      </w:r>
      <w:r>
        <w:rPr>
          <w:spacing w:val="-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peno</w:t>
      </w:r>
      <w:r>
        <w:rPr>
          <w:spacing w:val="-1"/>
          <w:w w:val="111"/>
          <w:sz w:val="22"/>
          <w:szCs w:val="22"/>
        </w:rPr>
        <w:t>nt</w:t>
      </w:r>
      <w:r>
        <w:rPr>
          <w:w w:val="111"/>
          <w:sz w:val="22"/>
          <w:szCs w:val="22"/>
        </w:rPr>
        <w:t>on</w:t>
      </w:r>
      <w:r>
        <w:rPr>
          <w:spacing w:val="-20"/>
          <w:w w:val="111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Is</w:t>
      </w:r>
      <w:r>
        <w:rPr>
          <w:spacing w:val="-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ael</w:t>
      </w:r>
      <w:r>
        <w:rPr>
          <w:spacing w:val="-10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alestina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in</w:t>
      </w:r>
      <w:r>
        <w:rPr>
          <w:spacing w:val="-1"/>
          <w:w w:val="105"/>
          <w:sz w:val="22"/>
          <w:szCs w:val="22"/>
        </w:rPr>
        <w:t>g</w:t>
      </w:r>
      <w:r>
        <w:rPr>
          <w:w w:val="101"/>
          <w:sz w:val="22"/>
          <w:szCs w:val="22"/>
        </w:rPr>
        <w:t xml:space="preserve">in </w:t>
      </w:r>
      <w:r>
        <w:rPr>
          <w:w w:val="108"/>
          <w:sz w:val="22"/>
          <w:szCs w:val="22"/>
        </w:rPr>
        <w:t>mengenal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jauh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28"/>
          <w:w w:val="11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pihak</w:t>
      </w:r>
      <w:r>
        <w:rPr>
          <w:spacing w:val="-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san</w:t>
      </w:r>
      <w:r>
        <w:rPr>
          <w:spacing w:val="-7"/>
          <w:w w:val="107"/>
          <w:sz w:val="22"/>
          <w:szCs w:val="22"/>
        </w:rPr>
        <w:t>a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-5"/>
          <w:w w:val="11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film-film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2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it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75%</w:t>
      </w:r>
      <w:r>
        <w:rPr>
          <w:spacing w:val="-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peno</w:t>
      </w:r>
      <w:r>
        <w:rPr>
          <w:spacing w:val="-1"/>
          <w:w w:val="111"/>
          <w:sz w:val="22"/>
          <w:szCs w:val="22"/>
        </w:rPr>
        <w:t>nt</w:t>
      </w:r>
      <w:r>
        <w:rPr>
          <w:w w:val="111"/>
          <w:sz w:val="22"/>
          <w:szCs w:val="22"/>
        </w:rPr>
        <w:t>on</w:t>
      </w:r>
      <w:r>
        <w:rPr>
          <w:spacing w:val="-1"/>
          <w:w w:val="11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10"/>
          <w:sz w:val="22"/>
          <w:szCs w:val="22"/>
        </w:rPr>
        <w:t>anada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film-film itu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menolong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aspe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-aspek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konflik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ael- </w:t>
      </w:r>
      <w:r>
        <w:rPr>
          <w:spacing w:val="-6"/>
          <w:w w:val="95"/>
          <w:sz w:val="22"/>
          <w:szCs w:val="22"/>
        </w:rPr>
        <w:t>P</w:t>
      </w:r>
      <w:r>
        <w:rPr>
          <w:w w:val="103"/>
          <w:sz w:val="22"/>
          <w:szCs w:val="22"/>
        </w:rPr>
        <w:t>alestina.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ebuah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serupa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dialami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sejumlah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 xml:space="preserve">oso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mbon,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dilanda</w:t>
      </w:r>
      <w:r>
        <w:rPr>
          <w:spacing w:val="4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konflik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heb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belum</w:t>
      </w:r>
      <w:r>
        <w:rPr>
          <w:spacing w:val="4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lama</w:t>
      </w:r>
    </w:p>
    <w:p w:rsidR="00A31BD9" w:rsidRDefault="00021A40">
      <w:pPr>
        <w:spacing w:before="1" w:line="240" w:lineRule="exact"/>
        <w:ind w:left="1100"/>
        <w:rPr>
          <w:sz w:val="22"/>
          <w:szCs w:val="22"/>
        </w:rPr>
      </w:pPr>
      <w:r>
        <w:rPr>
          <w:sz w:val="22"/>
          <w:szCs w:val="22"/>
        </w:rPr>
        <w:t>ini.</w:t>
      </w:r>
    </w:p>
    <w:p w:rsidR="00A31BD9" w:rsidRDefault="00021A40">
      <w:pPr>
        <w:spacing w:before="49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2009,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7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S</w:t>
      </w:r>
      <w:r>
        <w:rPr>
          <w:spacing w:val="-10"/>
          <w:w w:val="82"/>
          <w:sz w:val="22"/>
          <w:szCs w:val="22"/>
        </w:rPr>
        <w:t>A</w:t>
      </w:r>
      <w:r>
        <w:rPr>
          <w:w w:val="82"/>
          <w:sz w:val="22"/>
          <w:szCs w:val="22"/>
        </w:rPr>
        <w:t xml:space="preserve">V  </w:t>
      </w:r>
      <w:r>
        <w:rPr>
          <w:spacing w:val="-3"/>
          <w:w w:val="95"/>
          <w:sz w:val="22"/>
          <w:szCs w:val="22"/>
        </w:rPr>
        <w:t>P</w:t>
      </w:r>
      <w:r>
        <w:rPr>
          <w:w w:val="101"/>
          <w:sz w:val="22"/>
          <w:szCs w:val="22"/>
        </w:rPr>
        <w:t>us</w:t>
      </w:r>
      <w:r>
        <w:rPr>
          <w:spacing w:val="4"/>
          <w:w w:val="101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Sinduharj</w:t>
      </w:r>
      <w:r>
        <w:rPr>
          <w:spacing w:val="-5"/>
          <w:w w:val="103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Sleman,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masing-masing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)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20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pelajar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 5 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pendampin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kemahan dengan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pola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pembelaja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w w:val="101"/>
          <w:sz w:val="22"/>
          <w:szCs w:val="22"/>
        </w:rPr>
        <w:t>aktif-pa</w:t>
      </w:r>
      <w:r>
        <w:rPr>
          <w:spacing w:val="5"/>
          <w:w w:val="101"/>
          <w:sz w:val="22"/>
          <w:szCs w:val="22"/>
        </w:rPr>
        <w:t>r</w:t>
      </w:r>
      <w:r>
        <w:rPr>
          <w:w w:val="103"/>
          <w:sz w:val="22"/>
          <w:szCs w:val="22"/>
        </w:rPr>
        <w:t>tisip</w:t>
      </w:r>
      <w:r>
        <w:rPr>
          <w:spacing w:val="-1"/>
          <w:w w:val="103"/>
          <w:sz w:val="22"/>
          <w:szCs w:val="22"/>
        </w:rPr>
        <w:t>a</w:t>
      </w:r>
      <w:r>
        <w:rPr>
          <w:w w:val="96"/>
          <w:sz w:val="22"/>
          <w:szCs w:val="22"/>
        </w:rPr>
        <w:t>ti</w:t>
      </w:r>
      <w:r>
        <w:rPr>
          <w:spacing w:val="-7"/>
          <w:w w:val="96"/>
          <w:sz w:val="22"/>
          <w:szCs w:val="22"/>
        </w:rPr>
        <w:t>f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oses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bersama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1"/>
          <w:w w:val="105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w w:val="111"/>
          <w:sz w:val="22"/>
          <w:szCs w:val="22"/>
        </w:rPr>
        <w:t>outbound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(li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alam).</w:t>
      </w:r>
      <w:r>
        <w:rPr>
          <w:spacing w:val="-1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ema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1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B</w:t>
      </w:r>
      <w:r>
        <w:rPr>
          <w:w w:val="94"/>
          <w:sz w:val="22"/>
          <w:szCs w:val="22"/>
        </w:rPr>
        <w:t>elajar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ersama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alangan </w:t>
      </w:r>
      <w:r>
        <w:rPr>
          <w:spacing w:val="1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emaja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embangun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epan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Damai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os</w:t>
      </w:r>
      <w:r>
        <w:rPr>
          <w:spacing w:val="-7"/>
          <w:w w:val="107"/>
          <w:sz w:val="22"/>
          <w:szCs w:val="22"/>
        </w:rPr>
        <w:t>o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kemahan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dimaksud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tasi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auma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disebab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oleh</w:t>
      </w:r>
      <w:r>
        <w:rPr>
          <w:spacing w:val="14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konflik</w:t>
      </w:r>
      <w:r>
        <w:rPr>
          <w:spacing w:val="-10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kedua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erutama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mengalami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konflik</w:t>
      </w:r>
      <w:r>
        <w:rPr>
          <w:spacing w:val="-12"/>
          <w:w w:val="9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elain</w:t>
      </w:r>
      <w:r>
        <w:rPr>
          <w:spacing w:val="-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pese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kembangan</w:t>
      </w:r>
      <w:r>
        <w:rPr>
          <w:spacing w:val="-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perubahan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ko</w:t>
      </w:r>
      <w:r>
        <w:rPr>
          <w:spacing w:val="-1"/>
          <w:w w:val="104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eks </w:t>
      </w:r>
      <w:r>
        <w:rPr>
          <w:sz w:val="22"/>
          <w:szCs w:val="22"/>
        </w:rPr>
        <w:t>sosial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dampak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buruk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emaja.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5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gaulan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beba</w:t>
      </w:r>
      <w:r>
        <w:rPr>
          <w:spacing w:val="-2"/>
          <w:w w:val="110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na</w:t>
      </w:r>
      <w:r>
        <w:rPr>
          <w:spacing w:val="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>koti</w:t>
      </w:r>
      <w:r>
        <w:rPr>
          <w:spacing w:val="4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 xml:space="preserve">a, </w:t>
      </w:r>
      <w:r>
        <w:rPr>
          <w:w w:val="86"/>
          <w:sz w:val="22"/>
          <w:szCs w:val="22"/>
        </w:rPr>
        <w:t>HIV/AIDS,</w:t>
      </w:r>
      <w:r>
        <w:rPr>
          <w:spacing w:val="31"/>
          <w:w w:val="86"/>
          <w:sz w:val="22"/>
          <w:szCs w:val="22"/>
        </w:rPr>
        <w:t xml:space="preserve"> </w:t>
      </w:r>
      <w:r>
        <w:rPr>
          <w:sz w:val="22"/>
          <w:szCs w:val="22"/>
        </w:rPr>
        <w:t>dan  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kemahan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ajib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saling </w:t>
      </w:r>
      <w:r>
        <w:rPr>
          <w:w w:val="106"/>
          <w:sz w:val="22"/>
          <w:szCs w:val="22"/>
        </w:rPr>
        <w:t>mengho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ti, 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saling 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mengha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gai,  </w:t>
      </w:r>
      <w:r>
        <w:rPr>
          <w:sz w:val="22"/>
          <w:szCs w:val="22"/>
        </w:rPr>
        <w:t xml:space="preserve">saling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aksi. </w:t>
      </w:r>
      <w:r>
        <w:rPr>
          <w:spacing w:val="35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belajar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  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demi </w:t>
      </w:r>
      <w:r>
        <w:rPr>
          <w:w w:val="110"/>
          <w:sz w:val="22"/>
          <w:szCs w:val="22"/>
        </w:rPr>
        <w:t xml:space="preserve">membangun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mengembang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depan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bersama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lebih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jujur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tanggung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j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kemahan 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iman 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7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fidei </w:t>
      </w:r>
      <w:r>
        <w:rPr>
          <w:sz w:val="22"/>
          <w:szCs w:val="22"/>
        </w:rPr>
        <w:t xml:space="preserve">bekerjasama </w:t>
      </w:r>
      <w:r>
        <w:rPr>
          <w:spacing w:val="3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3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Kedutaan 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elandia  Baru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3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PTD/UNDP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os</w:t>
      </w:r>
      <w:r>
        <w:rPr>
          <w:spacing w:val="-5"/>
          <w:w w:val="107"/>
          <w:sz w:val="22"/>
          <w:szCs w:val="22"/>
        </w:rPr>
        <w:t>o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engalaman</w:t>
      </w:r>
      <w:r>
        <w:rPr>
          <w:spacing w:val="4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3"/>
          <w:w w:val="90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3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an?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asih,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saling  </w:t>
      </w:r>
      <w:r>
        <w:rPr>
          <w:w w:val="107"/>
          <w:sz w:val="22"/>
          <w:szCs w:val="22"/>
        </w:rPr>
        <w:t>penge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tian,</w:t>
      </w:r>
      <w:r>
        <w:rPr>
          <w:spacing w:val="38"/>
          <w:w w:val="10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dialo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 xml:space="preserve">kesediaan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menolong </w:t>
      </w:r>
      <w:r>
        <w:rPr>
          <w:sz w:val="22"/>
          <w:szCs w:val="22"/>
        </w:rPr>
        <w:t>piha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-pihak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99"/>
          <w:sz w:val="22"/>
          <w:szCs w:val="22"/>
        </w:rPr>
        <w:t>be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konflik</w:t>
      </w:r>
      <w:r>
        <w:rPr>
          <w:spacing w:val="-17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da</w:t>
      </w:r>
      <w:r>
        <w:rPr>
          <w:spacing w:val="30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kemudian</w:t>
      </w:r>
      <w:r>
        <w:rPr>
          <w:spacing w:val="-19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memadam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</w:t>
      </w:r>
      <w:r>
        <w:rPr>
          <w:spacing w:val="30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api</w:t>
      </w:r>
      <w:r>
        <w:rPr>
          <w:spacing w:val="-18"/>
          <w:w w:val="10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musuhan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kebencian.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tabs>
          <w:tab w:val="left" w:pos="7360"/>
        </w:tabs>
        <w:ind w:left="287"/>
        <w:rPr>
          <w:sz w:val="28"/>
          <w:szCs w:val="28"/>
        </w:rPr>
      </w:pPr>
      <w:r>
        <w:pict>
          <v:group id="_x0000_s4250" style="position:absolute;left:0;text-align:left;margin-left:84.35pt;margin-top:16.85pt;width:0;height:0;z-index:-6855;mso-position-horizontal-relative:page" coordorigin="1687,337" coordsize="0,0">
            <v:shape id="_x0000_s4251" style="position:absolute;left:1687;top:337;width:0;height:0" coordorigin="1687,337" coordsize="0,0" path="m1687,337r,e" filled="f" strokecolor="#00adef" strokeweight="2pt">
              <v:path arrowok="t"/>
            </v:shape>
            <w10:wrap anchorx="page"/>
          </v:group>
        </w:pict>
      </w:r>
      <w:r>
        <w:pict>
          <v:group id="_x0000_s4248" style="position:absolute;left:0;text-align:left;margin-left:439.55pt;margin-top:16.85pt;width:0;height:0;z-index:-6854;mso-position-horizontal-relative:page" coordorigin="8791,337" coordsize="0,0">
            <v:shape id="_x0000_s4249" style="position:absolute;left:8791;top:337;width:0;height:0" coordorigin="8791,337" coordsize="0,0" path="m8791,33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w w:val="86"/>
          <w:sz w:val="28"/>
          <w:szCs w:val="28"/>
        </w:rPr>
        <w:t>F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8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  <w:u w:val="thick" w:color="00ADEF"/>
        </w:rPr>
        <w:t>D</w:t>
      </w:r>
      <w:r w:rsidR="00021A40">
        <w:rPr>
          <w:b/>
          <w:color w:val="0076A3"/>
          <w:w w:val="103"/>
          <w:sz w:val="28"/>
          <w:szCs w:val="28"/>
          <w:u w:val="thick" w:color="00ADEF"/>
        </w:rPr>
        <w:t>iskusi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571" w:right="1063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indah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asih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ah,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ib</w:t>
      </w:r>
      <w:r>
        <w:rPr>
          <w:spacing w:val="-2"/>
          <w:w w:val="106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ake</w:t>
      </w:r>
      <w:r>
        <w:rPr>
          <w:spacing w:val="3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,</w:t>
      </w:r>
      <w:r>
        <w:rPr>
          <w:spacing w:val="-2"/>
          <w:w w:val="9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nenek?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3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mengubah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4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hidupmu?</w:t>
      </w:r>
    </w:p>
    <w:p w:rsidR="00A31BD9" w:rsidRDefault="00021A40">
      <w:pPr>
        <w:spacing w:before="47"/>
        <w:ind w:left="571" w:right="2972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ada,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 w:line="284" w:lineRule="auto"/>
        <w:ind w:left="571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D</w:t>
      </w:r>
      <w:r>
        <w:rPr>
          <w:spacing w:val="-1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.</w:t>
      </w:r>
      <w:r>
        <w:rPr>
          <w:spacing w:val="19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14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J</w:t>
      </w:r>
      <w:r>
        <w:rPr>
          <w:spacing w:val="-11"/>
          <w:w w:val="89"/>
          <w:sz w:val="22"/>
          <w:szCs w:val="22"/>
        </w:rPr>
        <w:t>r</w:t>
      </w:r>
      <w:r>
        <w:rPr>
          <w:w w:val="89"/>
          <w:sz w:val="22"/>
          <w:szCs w:val="22"/>
        </w:rPr>
        <w:t>.,</w:t>
      </w:r>
      <w:r>
        <w:rPr>
          <w:spacing w:val="21"/>
          <w:w w:val="8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“Kegelapan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mengusir </w:t>
      </w:r>
      <w:r>
        <w:rPr>
          <w:sz w:val="22"/>
          <w:szCs w:val="22"/>
        </w:rPr>
        <w:t>kegelapan;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Kebencian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mengusir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kebencian;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1"/>
          <w:sz w:val="22"/>
          <w:szCs w:val="22"/>
        </w:rPr>
        <w:t xml:space="preserve"> 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3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setuju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2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ini?</w:t>
      </w:r>
      <w:r>
        <w:rPr>
          <w:spacing w:val="-14"/>
          <w:w w:val="95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-11"/>
          <w:w w:val="9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mengapa?</w:t>
      </w:r>
      <w:r>
        <w:rPr>
          <w:spacing w:val="-21"/>
          <w:w w:val="10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10"/>
          <w:sz w:val="22"/>
          <w:szCs w:val="22"/>
        </w:rPr>
        <w:t xml:space="preserve">oba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alasanmu!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kebai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an.</w:t>
      </w:r>
    </w:p>
    <w:p w:rsidR="00A31BD9" w:rsidRDefault="00021A40">
      <w:pPr>
        <w:spacing w:before="47" w:line="284" w:lineRule="auto"/>
        <w:ind w:left="571" w:right="1062"/>
        <w:jc w:val="both"/>
        <w:rPr>
          <w:sz w:val="22"/>
          <w:szCs w:val="22"/>
        </w:rPr>
        <w:sectPr w:rsidR="00A31BD9">
          <w:footerReference w:type="default" r:id="rId26"/>
          <w:pgSz w:w="9920" w:h="14120"/>
          <w:pgMar w:top="980" w:right="0" w:bottom="280" w:left="1380" w:header="0" w:footer="1158" w:gutter="0"/>
          <w:pgNumType w:start="45"/>
          <w:cols w:space="720"/>
        </w:sect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 xml:space="preserve">oba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o</w:t>
      </w:r>
      <w:r>
        <w:rPr>
          <w:spacing w:val="-1"/>
          <w:w w:val="106"/>
          <w:sz w:val="22"/>
          <w:szCs w:val="22"/>
        </w:rPr>
        <w:t>nt</w:t>
      </w:r>
      <w:r>
        <w:rPr>
          <w:w w:val="106"/>
          <w:sz w:val="22"/>
          <w:szCs w:val="22"/>
        </w:rPr>
        <w:t>oh</w:t>
      </w:r>
      <w:r>
        <w:rPr>
          <w:spacing w:val="4"/>
          <w:w w:val="106"/>
          <w:sz w:val="22"/>
          <w:szCs w:val="22"/>
        </w:rPr>
        <w:t>-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o</w:t>
      </w:r>
      <w:r>
        <w:rPr>
          <w:spacing w:val="-1"/>
          <w:w w:val="106"/>
          <w:sz w:val="22"/>
          <w:szCs w:val="22"/>
        </w:rPr>
        <w:t>nt</w:t>
      </w:r>
      <w:r>
        <w:rPr>
          <w:w w:val="106"/>
          <w:sz w:val="22"/>
          <w:szCs w:val="22"/>
        </w:rPr>
        <w:t>oh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a.  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pula  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bagaimana 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kejah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membalas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 </w:t>
      </w:r>
      <w:r>
        <w:rPr>
          <w:w w:val="108"/>
          <w:sz w:val="22"/>
          <w:szCs w:val="22"/>
        </w:rPr>
        <w:t>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asan?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"/>
          <w:w w:val="8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mana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ok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istus?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4244" style="position:absolute;left:0;text-align:left;margin-left:49.35pt;margin-top:46.5pt;width:370.75pt;height:189.9pt;z-index:-6853;mso-position-horizontal-relative:page;mso-position-vertical-relative:page" coordorigin="987,930" coordsize="7415,3798">
            <v:shape id="_x0000_s4247" style="position:absolute;left:997;top:940;width:7395;height:3778" coordorigin="997,940" coordsize="7395,3778" path="m1110,940r-65,2l999,988r-2,65l997,4605r,38l1011,4704r61,14l8279,4719r37,-1l8378,4705r14,-62l8392,1054r,-38l8378,954r-61,-14l1110,940xe" fillcolor="#d1d2d4" stroked="f">
              <v:path arrowok="t"/>
            </v:shape>
            <v:shape id="_x0000_s4246" style="position:absolute;left:997;top:940;width:7395;height:3778" coordorigin="997,940" coordsize="7395,3778" path="m1110,940r-65,2l999,988r-2,65l997,1054r,3551l999,4671r45,46l1110,4719r,l8279,4719r65,-2l8391,4671r1,-65l8392,4605r,-3551l8391,988r-46,-46l8280,940r-1,l1110,940xe" filled="f" strokeweight="1pt">
              <v:path arrowok="t"/>
            </v:shape>
            <v:shape id="_x0000_s4245" style="position:absolute;left:1200;top:1420;width:6984;height:0" coordorigin="1200,1420" coordsize="6984,0" path="m1200,1420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4242" style="position:absolute;left:0;text-align:left;margin-left:56pt;margin-top:21.7pt;width:0;height:0;z-index:-6852;mso-position-horizontal-relative:page" coordorigin="1120,434" coordsize="0,0">
            <v:shape id="_x0000_s4243" style="position:absolute;left:1120;top:434;width:0;height:0" coordorigin="1120,434" coordsize="0,0" path="m1120,434r,e" filled="f" strokecolor="#00adef" strokeweight="2pt">
              <v:path arrowok="t"/>
            </v:shape>
            <w10:wrap anchorx="page"/>
          </v:group>
        </w:pict>
      </w:r>
      <w:r>
        <w:pict>
          <v:group id="_x0000_s4240" style="position:absolute;left:0;text-align:left;margin-left:411.2pt;margin-top:71pt;width:0;height:0;z-index:-6851;mso-position-horizontal-relative:page;mso-position-vertical-relative:page" coordorigin="8224,1420" coordsize="0,0">
            <v:shape id="_x0000_s4241" style="position:absolute;left:8224;top:1420;width:0;height:0" coordorigin="8224,1420" coordsize="0,0" path="m8224,14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4238" style="position:absolute;left:0;text-align:left;margin-left:411.2pt;margin-top:200.25pt;width:0;height:0;z-index:-6848;mso-position-horizontal-relative:page" coordorigin="8224,4005" coordsize="0,0">
            <v:shape id="_x0000_s4239" style="position:absolute;left:8224;top:4005;width:0;height:0" coordorigin="8224,4005" coordsize="0,0" path="m8224,400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sang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dahs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ena </w:t>
      </w:r>
      <w:r w:rsidR="00021A40">
        <w:rPr>
          <w:sz w:val="22"/>
          <w:szCs w:val="22"/>
        </w:rPr>
        <w:t>itu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w w:val="107"/>
          <w:sz w:val="22"/>
          <w:szCs w:val="22"/>
        </w:rPr>
        <w:t>menghe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apabila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ya</w:t>
      </w:r>
      <w:r w:rsidR="00021A40">
        <w:rPr>
          <w:sz w:val="22"/>
          <w:szCs w:val="22"/>
        </w:rPr>
        <w:t>ta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itu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agama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di dunia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justru mengaja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an 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saling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menci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tai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mengasihi.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spacing w:val="-2"/>
          <w:w w:val="108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memahami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 xml:space="preserve">a, </w:t>
      </w:r>
      <w:r w:rsidR="00021A40">
        <w:rPr>
          <w:sz w:val="22"/>
          <w:szCs w:val="22"/>
        </w:rPr>
        <w:t>dan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su</w:t>
      </w:r>
      <w:r w:rsidR="00021A40">
        <w:rPr>
          <w:spacing w:val="4"/>
          <w:w w:val="101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mengambil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jalan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pi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tas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  menghasil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perubahan,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misal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z w:val="22"/>
          <w:szCs w:val="22"/>
        </w:rPr>
        <w:t>keke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asan.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pelaja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kesediaan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ban,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pengampunan, </w:t>
      </w:r>
      <w:r w:rsidR="00021A40">
        <w:rPr>
          <w:sz w:val="22"/>
          <w:szCs w:val="22"/>
        </w:rPr>
        <w:t>justru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memadam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api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kebencian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musuhan.</w:t>
      </w:r>
      <w:r w:rsidR="00021A40">
        <w:rPr>
          <w:spacing w:val="6"/>
          <w:w w:val="10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ebagai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bagaimana </w:t>
      </w:r>
      <w:r w:rsidR="00021A40">
        <w:rPr>
          <w:w w:val="109"/>
          <w:sz w:val="22"/>
          <w:szCs w:val="22"/>
        </w:rPr>
        <w:t>mengembang</w:t>
      </w:r>
      <w:r w:rsidR="00021A40">
        <w:rPr>
          <w:spacing w:val="4"/>
          <w:w w:val="10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asih  di  dalam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  seha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i-ha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menunju</w:t>
      </w:r>
      <w:r w:rsidR="00021A40">
        <w:rPr>
          <w:spacing w:val="4"/>
          <w:w w:val="105"/>
          <w:sz w:val="22"/>
          <w:szCs w:val="22"/>
        </w:rPr>
        <w:t>kk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51"/>
          <w:w w:val="10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bah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kepada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-10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memusuhi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membenci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ita.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7"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236" style="position:absolute;left:0;text-align:left;margin-left:60pt;margin-top:19.45pt;width:349.2pt;height:0;z-index:-6850;mso-position-horizontal-relative:page" coordorigin="1200,389" coordsize="6984,0">
            <v:shape id="_x0000_s4237" style="position:absolute;left:1200;top:389;width:6984;height:0" coordorigin="1200,389" coordsize="6984,0" path="m1200,38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234" style="position:absolute;left:0;text-align:left;margin-left:56pt;margin-top:19.45pt;width:0;height:0;z-index:-6849;mso-position-horizontal-relative:page" coordorigin="1120,389" coordsize="0,0">
            <v:shape id="_x0000_s4235" style="position:absolute;left:1120;top:389;width:0;height:0" coordorigin="1120,389" coordsize="0,0" path="m1120,38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Doa</w:t>
      </w:r>
      <w:r w:rsidR="00021A40">
        <w:rPr>
          <w:b/>
          <w:color w:val="0076A3"/>
          <w:spacing w:val="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damaian</w:t>
      </w:r>
      <w:r w:rsidR="00021A40">
        <w:rPr>
          <w:b/>
          <w:color w:val="0076A3"/>
          <w:spacing w:val="25"/>
          <w:sz w:val="28"/>
          <w:szCs w:val="28"/>
        </w:rPr>
        <w:t xml:space="preserve"> </w:t>
      </w:r>
      <w:r w:rsidR="00021A40">
        <w:rPr>
          <w:b/>
          <w:color w:val="0076A3"/>
          <w:spacing w:val="-6"/>
          <w:sz w:val="28"/>
          <w:szCs w:val="28"/>
        </w:rPr>
        <w:t>F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ansiskus</w:t>
      </w:r>
      <w:r w:rsidR="00021A40">
        <w:rPr>
          <w:b/>
          <w:color w:val="0076A3"/>
          <w:spacing w:val="-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0"/>
          <w:sz w:val="28"/>
          <w:szCs w:val="28"/>
        </w:rPr>
        <w:t>A</w:t>
      </w:r>
      <w:r w:rsidR="00021A40">
        <w:rPr>
          <w:b/>
          <w:color w:val="0076A3"/>
          <w:w w:val="106"/>
          <w:sz w:val="28"/>
          <w:szCs w:val="28"/>
        </w:rPr>
        <w:t>sisi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ind w:left="2121"/>
        <w:rPr>
          <w:sz w:val="22"/>
          <w:szCs w:val="22"/>
        </w:rPr>
      </w:pPr>
      <w:r>
        <w:pict>
          <v:shape id="_x0000_s4233" type="#_x0000_t75" style="position:absolute;left:0;text-align:left;margin-left:55pt;margin-top:2.2pt;width:47.9pt;height:42.65pt;z-index:-6847;mso-position-horizontal-relative:page">
            <v:imagedata r:id="rId15" o:title=""/>
            <w10:wrap anchorx="page"/>
          </v:shape>
        </w:pic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121"/>
        <w:rPr>
          <w:sz w:val="22"/>
          <w:szCs w:val="22"/>
        </w:rPr>
      </w:pPr>
      <w:r>
        <w:rPr>
          <w:i/>
          <w:w w:val="99"/>
          <w:sz w:val="22"/>
          <w:szCs w:val="22"/>
        </w:rPr>
        <w:t>Jadi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anlah</w:t>
      </w:r>
      <w:r>
        <w:rPr>
          <w:i/>
          <w:spacing w:val="-14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damai,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2121"/>
        <w:rPr>
          <w:sz w:val="22"/>
          <w:szCs w:val="22"/>
        </w:rPr>
      </w:pPr>
      <w:r>
        <w:rPr>
          <w:i/>
          <w:w w:val="91"/>
          <w:sz w:val="22"/>
          <w:szCs w:val="22"/>
        </w:rPr>
        <w:t>Bila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>erjadi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encian,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cinta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2121" w:right="573"/>
        <w:rPr>
          <w:sz w:val="22"/>
          <w:szCs w:val="22"/>
        </w:rPr>
      </w:pPr>
      <w:r>
        <w:rPr>
          <w:i/>
          <w:w w:val="91"/>
          <w:sz w:val="22"/>
          <w:szCs w:val="22"/>
        </w:rPr>
        <w:t>Bila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>erjadi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enghinaan,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 xml:space="preserve">engampunan, </w:t>
      </w:r>
      <w:r>
        <w:rPr>
          <w:i/>
          <w:w w:val="90"/>
          <w:sz w:val="22"/>
          <w:szCs w:val="22"/>
        </w:rPr>
        <w:t>Bila</w:t>
      </w:r>
      <w:r>
        <w:rPr>
          <w:i/>
          <w:spacing w:val="-9"/>
          <w:w w:val="90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erjadi</w:t>
      </w:r>
      <w:r>
        <w:rPr>
          <w:i/>
          <w:spacing w:val="-8"/>
          <w:w w:val="96"/>
          <w:sz w:val="22"/>
          <w:szCs w:val="22"/>
        </w:rPr>
        <w:t xml:space="preserve"> </w:t>
      </w:r>
      <w:r>
        <w:rPr>
          <w:i/>
          <w:spacing w:val="1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erselisihan,</w:t>
      </w:r>
      <w:r>
        <w:rPr>
          <w:i/>
          <w:spacing w:val="-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1"/>
          <w:sz w:val="22"/>
          <w:szCs w:val="22"/>
        </w:rPr>
        <w:t>erukunan,</w:t>
      </w:r>
    </w:p>
    <w:p w:rsidR="00A31BD9" w:rsidRDefault="00021A40">
      <w:pPr>
        <w:spacing w:before="3" w:line="338" w:lineRule="auto"/>
        <w:ind w:left="2121" w:right="880"/>
        <w:rPr>
          <w:sz w:val="22"/>
          <w:szCs w:val="22"/>
        </w:rPr>
      </w:pPr>
      <w:r>
        <w:rPr>
          <w:i/>
          <w:w w:val="91"/>
          <w:sz w:val="22"/>
          <w:szCs w:val="22"/>
        </w:rPr>
        <w:t>Bila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>erjadi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ebimbangan,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1"/>
          <w:sz w:val="22"/>
          <w:szCs w:val="22"/>
        </w:rPr>
        <w:t xml:space="preserve">epastian, </w:t>
      </w:r>
      <w:r>
        <w:rPr>
          <w:i/>
          <w:w w:val="91"/>
          <w:sz w:val="22"/>
          <w:szCs w:val="22"/>
        </w:rPr>
        <w:t>Bila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>erjadi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esesatan,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</w:t>
      </w:r>
      <w:r>
        <w:rPr>
          <w:i/>
          <w:spacing w:val="1"/>
          <w:w w:val="103"/>
          <w:sz w:val="22"/>
          <w:szCs w:val="22"/>
        </w:rPr>
        <w:t>b</w:t>
      </w:r>
      <w:r>
        <w:rPr>
          <w:i/>
          <w:w w:val="99"/>
          <w:sz w:val="22"/>
          <w:szCs w:val="22"/>
        </w:rPr>
        <w:t>ena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101"/>
          <w:sz w:val="22"/>
          <w:szCs w:val="22"/>
        </w:rPr>
        <w:t xml:space="preserve">an, </w:t>
      </w:r>
      <w:r>
        <w:rPr>
          <w:i/>
          <w:w w:val="90"/>
          <w:sz w:val="22"/>
          <w:szCs w:val="22"/>
        </w:rPr>
        <w:t>Bila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erjadi</w:t>
      </w:r>
      <w:r>
        <w:rPr>
          <w:i/>
          <w:spacing w:val="-8"/>
          <w:w w:val="9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esedihan,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1"/>
          <w:sz w:val="22"/>
          <w:szCs w:val="22"/>
        </w:rPr>
        <w:t>egembi</w:t>
      </w:r>
      <w:r>
        <w:rPr>
          <w:i/>
          <w:spacing w:val="-3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 xml:space="preserve">aan, </w:t>
      </w:r>
      <w:r>
        <w:rPr>
          <w:i/>
          <w:w w:val="91"/>
          <w:sz w:val="22"/>
          <w:szCs w:val="22"/>
        </w:rPr>
        <w:t>Bila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>erjadi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egelapan,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92"/>
          <w:sz w:val="22"/>
          <w:szCs w:val="22"/>
        </w:rPr>
        <w:t>e</w:t>
      </w:r>
      <w:r>
        <w:rPr>
          <w:i/>
          <w:spacing w:val="-3"/>
          <w:w w:val="92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</w:t>
      </w:r>
      <w:r>
        <w:rPr>
          <w:i/>
          <w:spacing w:val="-3"/>
          <w:w w:val="105"/>
          <w:sz w:val="22"/>
          <w:szCs w:val="22"/>
        </w:rPr>
        <w:t>g</w:t>
      </w:r>
      <w:r>
        <w:rPr>
          <w:i/>
          <w:w w:val="84"/>
          <w:sz w:val="22"/>
          <w:szCs w:val="22"/>
        </w:rPr>
        <w:t>,</w:t>
      </w:r>
    </w:p>
    <w:p w:rsidR="00A31BD9" w:rsidRDefault="00021A40">
      <w:pPr>
        <w:spacing w:before="3" w:line="338" w:lineRule="auto"/>
        <w:ind w:left="2121" w:right="1624"/>
        <w:rPr>
          <w:sz w:val="22"/>
          <w:szCs w:val="22"/>
        </w:rPr>
      </w:pP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uhan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sem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ingin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menghibur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daripada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dihibu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 memahami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daripada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dipahami,</w:t>
      </w:r>
    </w:p>
    <w:p w:rsidR="00A31BD9" w:rsidRDefault="00021A40">
      <w:pPr>
        <w:spacing w:before="3" w:line="338" w:lineRule="auto"/>
        <w:ind w:left="2121" w:right="3884"/>
        <w:rPr>
          <w:sz w:val="22"/>
          <w:szCs w:val="22"/>
        </w:rPr>
      </w:pPr>
      <w:r>
        <w:rPr>
          <w:i/>
          <w:sz w:val="22"/>
          <w:szCs w:val="22"/>
        </w:rPr>
        <w:t>mencintai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daripada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dicintai, </w:t>
      </w:r>
      <w:r>
        <w:rPr>
          <w:i/>
          <w:w w:val="102"/>
          <w:sz w:val="22"/>
          <w:szCs w:val="22"/>
        </w:rPr>
        <w:t>sebab</w:t>
      </w:r>
    </w:p>
    <w:p w:rsidR="00A31BD9" w:rsidRDefault="00021A40">
      <w:pPr>
        <w:spacing w:before="3" w:line="338" w:lineRule="auto"/>
        <w:ind w:left="2121" w:right="3135"/>
        <w:rPr>
          <w:sz w:val="22"/>
          <w:szCs w:val="22"/>
        </w:rPr>
      </w:pP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menerima,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mengampuni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diampuni,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mati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suci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bang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lagi, 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selama-lama</w:t>
      </w:r>
      <w:r>
        <w:rPr>
          <w:i/>
          <w:spacing w:val="-1"/>
          <w:w w:val="102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3"/>
        <w:ind w:left="2121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min.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  <w:sectPr w:rsidR="00A31BD9">
          <w:pgSz w:w="9920" w:h="14120"/>
          <w:pgMar w:top="1300" w:right="0" w:bottom="280" w:left="1380" w:header="0" w:footer="1158" w:gutter="0"/>
          <w:cols w:space="720"/>
        </w:sectPr>
      </w:pPr>
    </w:p>
    <w:p w:rsidR="00A31BD9" w:rsidRDefault="00021A40">
      <w:pPr>
        <w:spacing w:before="25"/>
        <w:ind w:left="703" w:right="-123"/>
        <w:rPr>
          <w:sz w:val="26"/>
          <w:szCs w:val="26"/>
        </w:rPr>
      </w:pPr>
      <w:r>
        <w:rPr>
          <w:b/>
          <w:color w:val="0076A3"/>
          <w:spacing w:val="1"/>
          <w:sz w:val="26"/>
          <w:szCs w:val="26"/>
        </w:rPr>
        <w:lastRenderedPageBreak/>
        <w:t>B</w:t>
      </w:r>
      <w:r>
        <w:rPr>
          <w:b/>
          <w:color w:val="0076A3"/>
          <w:sz w:val="26"/>
          <w:szCs w:val="26"/>
        </w:rPr>
        <w:t>ab</w:t>
      </w:r>
    </w:p>
    <w:p w:rsidR="00A31BD9" w:rsidRDefault="00357B69">
      <w:pPr>
        <w:spacing w:before="86"/>
        <w:ind w:left="741" w:right="-79"/>
        <w:rPr>
          <w:sz w:val="60"/>
          <w:szCs w:val="60"/>
        </w:rPr>
      </w:pPr>
      <w:r>
        <w:pict>
          <v:group id="_x0000_s4228" style="position:absolute;left:0;text-align:left;margin-left:83.85pt;margin-top:-16.6pt;width:62.4pt;height:62.35pt;z-index:-6845;mso-position-horizontal-relative:page" coordorigin="1677,-332" coordsize="1248,1247">
            <v:shape id="_x0000_s4232" style="position:absolute;left:1688;top:-322;width:1227;height:1227" coordorigin="1688,-322" coordsize="1227,1227" path="m1801,-322r-66,2l1694,-294r-6,48l1688,-208r,1000l1689,857r26,42l1763,905r38,l2801,905r66,-1l2909,878r6,-48l2915,792r,-1000l2913,-274r-26,-42l2839,-322r-38,l1801,-322xe" filled="f" strokecolor="#0076a3" strokeweight="1pt">
              <v:path arrowok="t"/>
            </v:shape>
            <v:shape id="_x0000_s4231" style="position:absolute;left:1692;top:101;width:1207;height:794" coordorigin="1692,101" coordsize="1207,794" path="m1806,101r-66,1l1698,128r-6,48l1692,781r,37l1698,867r42,26l1805,894r980,l2823,894r48,-6l2897,847r2,-65l2899,214r,-37l2893,128r-42,-26l2786,101r-980,xe" fillcolor="#0076a3" stroked="f">
              <v:path arrowok="t"/>
            </v:shape>
            <v:shape id="_x0000_s4230" style="position:absolute;left:1692;top:101;width:1207;height:794" coordorigin="1692,101" coordsize="1207,794" path="m1806,101r-66,1l1698,128r-6,48l1692,214r,567l1694,846r26,42l1768,894r38,l2785,894r66,-1l2893,867r6,-48l2899,781r,-567l2897,149r-26,-42l2823,101r-38,l1806,101xe" filled="f" strokecolor="#0076a3" strokeweight="1pt">
              <v:path arrowok="t"/>
            </v:shape>
            <v:shape id="_x0000_s4229" style="position:absolute;left:1687;top:37;width:1227;height:243" coordorigin="1687,37" coordsize="1227,243" path="m1687,281r1227,l2914,37r-1227,l1687,281xe" fillcolor="#0076a3" stroked="f">
              <v:path arrowok="t"/>
            </v:shape>
            <w10:wrap anchorx="page"/>
          </v:group>
        </w:pict>
      </w:r>
      <w:r>
        <w:pict>
          <v:group id="_x0000_s4223" style="position:absolute;left:0;text-align:left;margin-left:82.85pt;margin-top:60.9pt;width:3.7pt;height:35.1pt;z-index:-6844;mso-position-horizontal-relative:page" coordorigin="1657,1218" coordsize="74,702">
            <v:shape id="_x0000_s4227" style="position:absolute;left:1674;top:1228;width:46;height:53" coordorigin="1674,1228" coordsize="46,53" path="m1721,1228r-16,11l1691,1252r-12,18l1674,1282e" filled="f" strokecolor="#0076a3" strokeweight="1pt">
              <v:path arrowok="t"/>
            </v:shape>
            <v:shape id="_x0000_s4226" style="position:absolute;left:1667;top:1391;width:0;height:446" coordorigin="1667,1391" coordsize="0,446" path="m1667,1391r,446e" filled="f" strokecolor="#0076a3" strokeweight="1pt">
              <v:path arrowok="t"/>
            </v:shape>
            <v:shape id="_x0000_s4225" style="position:absolute;left:1667;top:1299;width:2;height:56" coordorigin="1667,1299" coordsize="2,56" path="m1670,1299r-2,8l1667,1316r,10l1667,1354e" filled="f" strokecolor="#0076a3" strokeweight="1pt">
              <v:path arrowok="t"/>
            </v:shape>
            <v:shape id="_x0000_s4224" style="position:absolute;left:1667;top:1855;width:4;height:55" coordorigin="1667,1855" coordsize="4,55" path="m1667,1855r,28l1667,1894r4,16e" filled="f" strokecolor="#0076a3" strokeweight="1pt">
              <v:path arrowok="t"/>
            </v:shape>
            <w10:wrap anchorx="page"/>
          </v:group>
        </w:pict>
      </w:r>
      <w:r>
        <w:pict>
          <v:group id="_x0000_s4218" style="position:absolute;left:0;text-align:left;margin-left:87.15pt;margin-top:60.15pt;width:353.05pt;height:3.7pt;z-index:-6841;mso-position-horizontal-relative:page" coordorigin="1743,1203" coordsize="7061,74">
            <v:shape id="_x0000_s4222" style="position:absolute;left:8741;top:1220;width:53;height:46" coordorigin="8741,1220" coordsize="53,46" path="m8795,1266r-10,-15l8771,1236r-18,-11l8741,1220e" filled="f" strokecolor="#0076a3" strokeweight="1pt">
              <v:path arrowok="t"/>
            </v:shape>
            <v:shape id="_x0000_s4221" style="position:absolute;left:1831;top:1213;width:6796;height:0" coordorigin="1831,1213" coordsize="6796,0" path="m8627,1213r-6796,e" filled="f" strokecolor="#0076a3" strokeweight="1pt">
              <v:path arrowok="t"/>
            </v:shape>
            <v:shape id="_x0000_s4220" style="position:absolute;left:8667;top:1213;width:57;height:2" coordorigin="8667,1213" coordsize="57,2" path="m8724,1215r-8,-2l8707,1213r-10,l8667,1213e" filled="f" strokecolor="#0076a3" strokeweight="1pt">
              <v:path arrowok="t"/>
            </v:shape>
            <v:shape id="_x0000_s4219" style="position:absolute;left:1753;top:1213;width:57;height:4" coordorigin="1753,1213" coordsize="57,4" path="m1811,1213r-30,l1769,1213r-16,3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sz w:val="60"/>
          <w:szCs w:val="60"/>
        </w:rPr>
        <w:t>V</w:t>
      </w:r>
    </w:p>
    <w:p w:rsidR="00A31BD9" w:rsidRDefault="00021A40">
      <w:pPr>
        <w:spacing w:before="19" w:line="280" w:lineRule="exact"/>
        <w:rPr>
          <w:sz w:val="28"/>
          <w:szCs w:val="28"/>
        </w:rPr>
      </w:pPr>
      <w:r>
        <w:br w:type="column"/>
      </w:r>
    </w:p>
    <w:p w:rsidR="00A31BD9" w:rsidRDefault="00021A40">
      <w:pPr>
        <w:ind w:left="390"/>
        <w:rPr>
          <w:sz w:val="48"/>
          <w:szCs w:val="48"/>
        </w:rPr>
      </w:pPr>
      <w:r>
        <w:rPr>
          <w:b/>
          <w:color w:val="0076A3"/>
          <w:spacing w:val="1"/>
          <w:sz w:val="48"/>
          <w:szCs w:val="48"/>
        </w:rPr>
        <w:t>H</w:t>
      </w:r>
      <w:r>
        <w:rPr>
          <w:b/>
          <w:color w:val="0076A3"/>
          <w:sz w:val="48"/>
          <w:szCs w:val="48"/>
        </w:rPr>
        <w:t>idup</w:t>
      </w:r>
      <w:r>
        <w:rPr>
          <w:b/>
          <w:color w:val="0076A3"/>
          <w:spacing w:val="-21"/>
          <w:sz w:val="48"/>
          <w:szCs w:val="48"/>
        </w:rPr>
        <w:t xml:space="preserve"> </w:t>
      </w:r>
      <w:r>
        <w:rPr>
          <w:b/>
          <w:color w:val="0076A3"/>
          <w:sz w:val="48"/>
          <w:szCs w:val="48"/>
        </w:rPr>
        <w:t>dalam</w:t>
      </w:r>
      <w:r>
        <w:rPr>
          <w:b/>
          <w:color w:val="0076A3"/>
          <w:spacing w:val="28"/>
          <w:sz w:val="48"/>
          <w:szCs w:val="48"/>
        </w:rPr>
        <w:t xml:space="preserve"> </w:t>
      </w:r>
      <w:r>
        <w:rPr>
          <w:b/>
          <w:color w:val="0076A3"/>
          <w:spacing w:val="-8"/>
          <w:w w:val="79"/>
          <w:sz w:val="48"/>
          <w:szCs w:val="48"/>
        </w:rPr>
        <w:t>K</w:t>
      </w:r>
      <w:r>
        <w:rPr>
          <w:b/>
          <w:color w:val="0076A3"/>
          <w:w w:val="109"/>
          <w:sz w:val="48"/>
          <w:szCs w:val="48"/>
        </w:rPr>
        <w:t>esetiaan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5" w:line="200" w:lineRule="exact"/>
      </w:pPr>
    </w:p>
    <w:p w:rsidR="00A31BD9" w:rsidRDefault="00357B69">
      <w:pPr>
        <w:spacing w:line="250" w:lineRule="auto"/>
        <w:ind w:left="964" w:right="2222" w:hanging="964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154" w:space="236"/>
            <w:col w:w="7150"/>
          </w:cols>
        </w:sectPr>
      </w:pPr>
      <w:r>
        <w:pict>
          <v:group id="_x0000_s4213" style="position:absolute;left:0;text-align:left;margin-left:83.65pt;margin-top:30.05pt;width:353.05pt;height:3.7pt;z-index:-6843;mso-position-horizontal-relative:page" coordorigin="1673,601" coordsize="7061,74">
            <v:shape id="_x0000_s4217" style="position:absolute;left:1683;top:611;width:53;height:46" coordorigin="1683,611" coordsize="53,46" path="m1683,611r10,16l1707,641r18,12l1736,658e" filled="f" strokecolor="#0076a3" strokeweight="1pt">
              <v:path arrowok="t"/>
            </v:shape>
            <v:shape id="_x0000_s4216" style="position:absolute;left:1851;top:665;width:6796;height:0" coordorigin="1851,665" coordsize="6796,0" path="m1851,665r6796,e" filled="f" strokecolor="#0076a3" strokeweight="1pt">
              <v:path arrowok="t"/>
            </v:shape>
            <v:shape id="_x0000_s4215" style="position:absolute;left:1753;top:662;width:57;height:2" coordorigin="1753,662" coordsize="57,2" path="m1753,662r9,2l1771,665r10,l1811,665e" filled="f" strokecolor="#0076a3" strokeweight="1pt">
              <v:path arrowok="t"/>
            </v:shape>
            <v:shape id="_x0000_s4214" style="position:absolute;left:8667;top:661;width:57;height:4" coordorigin="8667,661" coordsize="57,4" path="m8667,665r30,l8709,665r15,-4e" filled="f" strokecolor="#0076a3" strokeweight="1pt">
              <v:path arrowok="t"/>
            </v:shape>
            <w10:wrap anchorx="page"/>
          </v:group>
        </w:pict>
      </w:r>
      <w:r>
        <w:pict>
          <v:group id="_x0000_s4208" style="position:absolute;left:0;text-align:left;margin-left:437.35pt;margin-top:-2.15pt;width:3.7pt;height:35.1pt;z-index:-6842;mso-position-horizontal-relative:page" coordorigin="8747,-43" coordsize="74,702">
            <v:shape id="_x0000_s4212" style="position:absolute;left:8757;top:596;width:46;height:53" coordorigin="8757,596" coordsize="46,53" path="m8757,649r16,-10l8787,625r12,-18l8804,596e" filled="f" strokecolor="#0076a3" strokeweight="1pt">
              <v:path arrowok="t"/>
            </v:shape>
            <v:shape id="_x0000_s4211" style="position:absolute;left:8811;top:41;width:0;height:446" coordorigin="8811,41" coordsize="0,446" path="m8811,487r,-446e" filled="f" strokecolor="#0076a3" strokeweight="1pt">
              <v:path arrowok="t"/>
            </v:shape>
            <v:shape id="_x0000_s4210" style="position:absolute;left:8808;top:523;width:2;height:56" coordorigin="8808,523" coordsize="2,56" path="m8808,579r2,-8l8811,562r,-10l8811,523e" filled="f" strokecolor="#0076a3" strokeweight="1pt">
              <v:path arrowok="t"/>
            </v:shape>
            <v:shape id="_x0000_s4209" style="position:absolute;left:8807;top:-33;width:4;height:55" coordorigin="8807,-33" coordsize="4,55" path="m8811,23r,-28l8811,-17r-4,-16e" filled="f" strokecolor="#0076a3" strokeweight="1pt">
              <v:path arrowok="t"/>
            </v:shape>
            <w10:wrap anchorx="page"/>
          </v:group>
        </w:pict>
      </w:r>
      <w:r>
        <w:pict>
          <v:group id="_x0000_s4206" style="position:absolute;left:0;text-align:left;margin-left:439.55pt;margin-top:108.6pt;width:0;height:0;z-index:-6837;mso-position-horizontal-relative:page" coordorigin="8791,2172" coordsize="0,0">
            <v:shape id="_x0000_s4207" style="position:absolute;left:8791;top:2172;width:0;height:0" coordorigin="8791,2172" coordsize="0,0" path="m8791,2172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29:13-28;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1"/>
          <w:w w:val="97"/>
          <w:sz w:val="22"/>
          <w:szCs w:val="22"/>
        </w:rPr>
        <w:t>M</w:t>
      </w:r>
      <w:r w:rsidR="00021A40">
        <w:rPr>
          <w:b/>
          <w:w w:val="97"/>
          <w:sz w:val="22"/>
          <w:szCs w:val="22"/>
        </w:rPr>
        <w:t>azmur</w:t>
      </w:r>
      <w:r w:rsidR="00021A40">
        <w:rPr>
          <w:b/>
          <w:spacing w:val="-1"/>
          <w:w w:val="97"/>
          <w:sz w:val="22"/>
          <w:szCs w:val="22"/>
        </w:rPr>
        <w:t xml:space="preserve"> </w:t>
      </w:r>
      <w:r w:rsidR="00021A40">
        <w:rPr>
          <w:b/>
          <w:w w:val="103"/>
          <w:sz w:val="22"/>
          <w:szCs w:val="22"/>
        </w:rPr>
        <w:t xml:space="preserve">85:8-14;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tius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28:18-20;</w:t>
      </w:r>
      <w:r w:rsidR="00021A40">
        <w:rPr>
          <w:b/>
          <w:spacing w:val="16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10"/>
          <w:sz w:val="22"/>
          <w:szCs w:val="22"/>
        </w:rPr>
        <w:t>ohanes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3:16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4" w:line="260" w:lineRule="exact"/>
        <w:rPr>
          <w:sz w:val="26"/>
          <w:szCs w:val="26"/>
        </w:rPr>
      </w:pPr>
    </w:p>
    <w:p w:rsidR="00A31BD9" w:rsidRDefault="00357B69">
      <w:pPr>
        <w:spacing w:before="22"/>
        <w:ind w:left="287"/>
        <w:rPr>
          <w:sz w:val="28"/>
          <w:szCs w:val="28"/>
        </w:rPr>
      </w:pPr>
      <w:r>
        <w:pict>
          <v:group id="_x0000_s4204" style="position:absolute;left:0;text-align:left;margin-left:88.35pt;margin-top:19.05pt;width:349.2pt;height:0;z-index:-6839;mso-position-horizontal-relative:page" coordorigin="1767,381" coordsize="6984,0">
            <v:shape id="_x0000_s4205" style="position:absolute;left:1767;top:381;width:6984;height:0" coordorigin="1767,381" coordsize="6984,0" path="m1767,38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202" style="position:absolute;left:0;text-align:left;margin-left:84.35pt;margin-top:19.05pt;width:0;height:0;z-index:-6838;mso-position-horizontal-relative:page" coordorigin="1687,381" coordsize="0,0">
            <v:shape id="_x0000_s4203" style="position:absolute;left:1687;top:381;width:0;height:0" coordorigin="1687,381" coordsize="0,0" path="m1687,38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1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NKB</w:t>
      </w:r>
      <w:r>
        <w:rPr>
          <w:spacing w:val="-14"/>
          <w:w w:val="8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N</w:t>
      </w:r>
      <w:r>
        <w:rPr>
          <w:spacing w:val="-4"/>
          <w:w w:val="85"/>
          <w:sz w:val="22"/>
          <w:szCs w:val="22"/>
        </w:rPr>
        <w:t>o</w:t>
      </w:r>
      <w:r>
        <w:rPr>
          <w:w w:val="85"/>
          <w:sz w:val="22"/>
          <w:szCs w:val="22"/>
        </w:rPr>
        <w:t>.</w:t>
      </w:r>
      <w:r>
        <w:rPr>
          <w:spacing w:val="33"/>
          <w:w w:val="85"/>
          <w:sz w:val="22"/>
          <w:szCs w:val="22"/>
        </w:rPr>
        <w:t xml:space="preserve"> </w:t>
      </w:r>
      <w:r>
        <w:rPr>
          <w:sz w:val="22"/>
          <w:szCs w:val="22"/>
        </w:rPr>
        <w:t>34</w:t>
      </w:r>
      <w:r>
        <w:rPr>
          <w:spacing w:val="-4"/>
          <w:sz w:val="22"/>
          <w:szCs w:val="22"/>
        </w:rPr>
        <w:t xml:space="preserve"> </w:t>
      </w:r>
      <w:r>
        <w:rPr>
          <w:b/>
          <w:spacing w:val="-1"/>
          <w:w w:val="99"/>
          <w:sz w:val="22"/>
          <w:szCs w:val="22"/>
        </w:rPr>
        <w:t>“</w:t>
      </w:r>
      <w:r>
        <w:rPr>
          <w:b/>
          <w:spacing w:val="2"/>
          <w:w w:val="99"/>
          <w:sz w:val="22"/>
          <w:szCs w:val="22"/>
        </w:rPr>
        <w:t>S</w:t>
      </w:r>
      <w:r>
        <w:rPr>
          <w:b/>
          <w:w w:val="99"/>
          <w:sz w:val="22"/>
          <w:szCs w:val="22"/>
        </w:rPr>
        <w:t>etia-M</w:t>
      </w:r>
      <w:r>
        <w:rPr>
          <w:b/>
          <w:spacing w:val="-2"/>
          <w:w w:val="99"/>
          <w:sz w:val="22"/>
          <w:szCs w:val="22"/>
        </w:rPr>
        <w:t>u</w:t>
      </w:r>
      <w:r>
        <w:rPr>
          <w:b/>
          <w:w w:val="99"/>
          <w:sz w:val="22"/>
          <w:szCs w:val="22"/>
        </w:rPr>
        <w:t>,</w:t>
      </w:r>
      <w:r>
        <w:rPr>
          <w:b/>
          <w:spacing w:val="-13"/>
          <w:w w:val="99"/>
          <w:sz w:val="22"/>
          <w:szCs w:val="22"/>
        </w:rPr>
        <w:t xml:space="preserve"> </w:t>
      </w:r>
      <w:r>
        <w:rPr>
          <w:b/>
          <w:spacing w:val="-12"/>
          <w:w w:val="82"/>
          <w:sz w:val="22"/>
          <w:szCs w:val="22"/>
        </w:rPr>
        <w:t>T</w:t>
      </w:r>
      <w:r>
        <w:rPr>
          <w:b/>
          <w:w w:val="103"/>
          <w:sz w:val="22"/>
          <w:szCs w:val="22"/>
        </w:rPr>
        <w:t>uhank</w:t>
      </w:r>
      <w:r>
        <w:rPr>
          <w:b/>
          <w:spacing w:val="-2"/>
          <w:w w:val="103"/>
          <w:sz w:val="22"/>
          <w:szCs w:val="22"/>
        </w:rPr>
        <w:t>u</w:t>
      </w:r>
      <w:r>
        <w:rPr>
          <w:b/>
          <w:w w:val="104"/>
          <w:sz w:val="22"/>
          <w:szCs w:val="22"/>
        </w:rPr>
        <w:t>,</w:t>
      </w:r>
      <w:r>
        <w:rPr>
          <w:b/>
          <w:spacing w:val="-19"/>
          <w:sz w:val="22"/>
          <w:szCs w:val="22"/>
        </w:rPr>
        <w:t xml:space="preserve"> </w:t>
      </w:r>
      <w:r>
        <w:rPr>
          <w:b/>
          <w:spacing w:val="-5"/>
          <w:w w:val="98"/>
          <w:sz w:val="22"/>
          <w:szCs w:val="22"/>
        </w:rPr>
        <w:t>T</w:t>
      </w:r>
      <w:r>
        <w:rPr>
          <w:b/>
          <w:w w:val="98"/>
          <w:sz w:val="22"/>
          <w:szCs w:val="22"/>
        </w:rPr>
        <w:t>iada</w:t>
      </w:r>
      <w:r>
        <w:rPr>
          <w:b/>
          <w:spacing w:val="-5"/>
          <w:w w:val="9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e</w:t>
      </w:r>
      <w:r>
        <w:rPr>
          <w:b/>
          <w:spacing w:val="5"/>
          <w:sz w:val="22"/>
          <w:szCs w:val="22"/>
        </w:rPr>
        <w:t>r</w:t>
      </w:r>
      <w:r>
        <w:rPr>
          <w:b/>
          <w:sz w:val="22"/>
          <w:szCs w:val="22"/>
        </w:rPr>
        <w:t>ta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-6"/>
          <w:sz w:val="22"/>
          <w:szCs w:val="22"/>
        </w:rPr>
        <w:t>a</w:t>
      </w:r>
      <w:r>
        <w:rPr>
          <w:b/>
          <w:sz w:val="22"/>
          <w:szCs w:val="22"/>
        </w:rPr>
        <w:t>”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357B69">
      <w:pPr>
        <w:spacing w:line="284" w:lineRule="auto"/>
        <w:ind w:left="3405" w:right="2127"/>
        <w:rPr>
          <w:sz w:val="22"/>
          <w:szCs w:val="2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201" type="#_x0000_t202" style="position:absolute;left:0;text-align:left;margin-left:93.55pt;margin-top:13.45pt;width:107.2pt;height:286.2pt;z-index:-6846;mso-position-horizontal-relative:page" filled="f" stroked="f">
            <v:textbox inset="0,0,0,0">
              <w:txbxContent>
                <w:p w:rsidR="00357B69" w:rsidRDefault="00357B69">
                  <w:pPr>
                    <w:spacing w:before="5" w:line="120" w:lineRule="exact"/>
                    <w:rPr>
                      <w:sz w:val="12"/>
                      <w:szCs w:val="12"/>
                    </w:rPr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200" w:lineRule="exact"/>
                  </w:pPr>
                </w:p>
                <w:p w:rsidR="00357B69" w:rsidRDefault="00357B69">
                  <w:pPr>
                    <w:spacing w:line="300" w:lineRule="atLeast"/>
                    <w:ind w:left="2027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w w:val="64"/>
                      <w:sz w:val="22"/>
                      <w:szCs w:val="22"/>
                    </w:rPr>
                    <w:t xml:space="preserve">S </w:t>
                  </w:r>
                  <w:r>
                    <w:rPr>
                      <w:w w:val="56"/>
                      <w:sz w:val="22"/>
                      <w:szCs w:val="22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pict>
          <v:group id="_x0000_s4187" style="position:absolute;left:0;text-align:left;margin-left:93.05pt;margin-top:12.95pt;width:106.1pt;height:282.9pt;z-index:-6840;mso-position-horizontal-relative:page" coordorigin="1861,259" coordsize="2122,5658">
            <v:shape id="_x0000_s4200" style="position:absolute;left:1871;top:269;width:2102;height:5638" coordorigin="1871,269" coordsize="2102,5638" path="m1871,269r,5638l3973,5907r,-5638l1871,269xe" fillcolor="#ec008b" stroked="f">
              <v:path arrowok="t"/>
            </v:shape>
            <v:shape id="_x0000_s4199" style="position:absolute;left:1935;top:335;width:1888;height:5437" coordorigin="1935,335" coordsize="1888,5437" path="m2855,2213r15,66l2888,2354r20,84l2930,2532r-11,-539l2882,2024r-39,34l2830,2102r11,52l2855,2213xe" fillcolor="#6aa2bb" stroked="f">
              <v:path arrowok="t"/>
            </v:shape>
            <v:shape id="_x0000_s4198" style="position:absolute;left:1935;top:335;width:1888;height:5437" coordorigin="1935,335" coordsize="1888,5437" path="m3258,4520r33,-8l3263,4414r-28,8l3228,4471r11,53l3243,4548r13,69l3268,4677r10,53l3287,4776r8,40l3301,4851r11,56l3320,4948r8,47l3336,5040r5,34l3345,5111r2,39l3347,5171r,20l3345,5233r-4,42l3335,5317r-9,40l3314,5396r-14,35l3279,5474r-17,30l3236,5534r-34,26l3187,5570r-17,12l3150,5596r-22,16l3117,5619r-28,14l3073,5640r-19,7l3035,5653r-21,5l2993,5663r-22,4l2949,5671r-22,2l2905,5674r-21,l2863,5672r-17,-3l2799,5658r-39,-12l2730,5634r-23,-12l2690,5610r-11,-10l2667,5583r-2,-10l2642,5551r-18,-17l2613,5520r-6,-9l2607,5504r5,-4l2624,5498r18,-1l2689,5497r17,-1l2745,5494r41,-5l2829,5479r41,-15l2909,5440r32,-32l2967,5365r9,-25l2982,5311r4,-41l2987,5243r-2,-25l2977,5174r-15,-39l2942,5102r-26,-28l2886,5050r-34,-19l2815,5015r-39,-12l2735,4994r-44,-4l2669,4990r-46,4l2579,5004r-43,15l2496,5039r-36,26l2429,5095r-24,35l2389,5170r-10,41l2372,5250r-4,38l2368,5306r,19l2372,5362r8,38l2392,5439r17,41l2430,5525r12,23l2456,5573r16,25l2491,5621r20,20l2532,5659r22,16l2578,5689r23,13l2625,5712r46,17l2713,5740r35,8l2775,5751r17,2l2805,5759r45,13l2862,5772r14,l2932,5764r58,-12l3058,5737r57,-16l3167,5700r46,-25l3254,5648r36,-29l3334,5574r34,-44l3397,5481r22,-59l3434,5359r8,-67l3445,5225r,-22l3445,5181r-3,-63l3436,5061r-10,-74l3415,4916r-10,-70l3394,4779r-11,-64l3372,4653r-11,-58l3350,4539r-20,-100l3320,4394r4,109l3291,4512r-33,8xe" fillcolor="#6aa2bb" stroked="f">
              <v:path arrowok="t"/>
            </v:shape>
            <v:shape id="_x0000_s4197" style="position:absolute;left:1935;top:335;width:1888;height:5437" coordorigin="1935,335" coordsize="1888,5437" path="m3474,4443r51,-29l3571,4383r41,-35l3649,4309r33,-44l3711,4216r25,-57l3759,4094r21,-74l3799,3937r14,-87l3821,3767r2,-39l3823,3689r-5,-75l3806,3544r-19,-67l3760,3414r-34,-60l3685,3297r-50,-53l3592,3204r-43,-35l3506,3139r-42,-25l3404,3084r-57,-21l3294,3049r-48,-8l3199,3038r-25,1l3120,3043r-57,9l3043,3056r53,336l3173,4181r100,10l3111,3393r6,1l3138,3396r20,4l3179,3404r38,8l3239,3418r21,5l3280,3429r20,7l3318,3442r18,8l3354,3457r17,8l3387,3474r16,10l3419,3494r16,11l3451,3517r16,13l3482,3543r16,15l3510,3570r19,20l3545,3610r14,19l3570,3647r9,17l3587,3682r5,17l3597,3716r4,17l3604,3750r3,17l3611,3785r3,18l3617,3817r2,15l3621,3849r,18l3621,3887r-2,21l3617,3930r-3,23l3611,3976r-4,23l3602,4022r-5,23l3592,4067r-6,21l3581,4108r-6,19l3569,4144r-11,28l3547,4194r-17,26l3509,4247r-11,13l3484,4274r-14,13l3454,4302r-8,155l3474,4443xe" fillcolor="#6aa2bb" stroked="f">
              <v:path arrowok="t"/>
            </v:shape>
            <v:shape id="_x0000_s4196" style="position:absolute;left:1935;top:335;width:1888;height:5437" coordorigin="1935,335" coordsize="1888,5437" path="m3312,4397r8,-4l3311,4353r-8,-36l3295,4284r-6,-28l3289,4406r23,-9xe" fillcolor="#6aa2bb" stroked="f">
              <v:path arrowok="t"/>
            </v:shape>
            <v:shape id="_x0000_s4195" style="position:absolute;left:1935;top:335;width:1888;height:5437" coordorigin="1935,335" coordsize="1888,5437" path="m3019,3392r154,789l3036,3391r-2,-333l3004,3065r15,327xe" fillcolor="#6aa2bb" stroked="f">
              <v:path arrowok="t"/>
            </v:shape>
            <v:shape id="_x0000_s4194" style="position:absolute;left:1935;top:335;width:1888;height:5437" coordorigin="1935,335" coordsize="1888,5437" path="m2932,2562r-18,20l2894,2604r-22,25l2863,2639r5,26l2883,2727r12,56l2906,2832r9,40l2922,2902r4,19l2928,2928r29,151l2932,2562xe" fillcolor="#6aa2bb" stroked="f">
              <v:path arrowok="t"/>
            </v:shape>
            <v:shape id="_x0000_s4193" style="position:absolute;left:1935;top:335;width:1888;height:5437" coordorigin="1935,335" coordsize="1888,5437" path="m2684,4096r24,21l2733,4138r23,19l2779,4174r22,16l2821,4204r18,12l2854,4226r13,8l2876,4240r7,4l2885,4245r-31,-31l2827,4187r-24,-26l2781,4139r-19,-21l2730,4080r-23,-34l2690,4013r-11,-34l2672,3941r-4,-45l2666,3841r-1,-31l2664,3776r1,-30l2666,3718r6,-49l2682,3628r13,-35l2713,3563r20,-26l2758,3514r27,-23l2816,3467r36,-24l2886,3425r35,-13l2958,3401r39,-6l3019,3392r-15,-327l3034,3058r2,333l3173,4181r-77,-789l3043,3056r33,335l3056,3391r-13,-335l2982,2754r-8,320l2957,3079r-44,15l2853,3119r-59,30l2765,3165r-28,18l2709,3202r-51,42l2635,3269r-21,27l2595,3327r-17,32l2563,3393r-13,35l2539,3464r-10,38l2521,3540r-6,38l2511,3616r-3,38l2507,3692r,36l2509,3763r4,34l2524,3859r20,56l2575,3971r40,52l2637,4049r23,24l2684,4096xe" fillcolor="#6aa2bb" stroked="f">
              <v:path arrowok="t"/>
            </v:shape>
            <v:shape id="_x0000_s4192" style="position:absolute;left:1935;top:335;width:1888;height:5437" coordorigin="1935,335" coordsize="1888,5437" path="m3043,3056r13,335l3076,3391r-33,-335xe" fillcolor="#6aa2bb" stroked="f">
              <v:path arrowok="t"/>
            </v:shape>
            <v:shape id="_x0000_s4191" style="position:absolute;left:1935;top:335;width:1888;height:5437" coordorigin="1935,335" coordsize="1888,5437" path="m3333,4387r7,100l3352,4376r-19,11xe" fillcolor="#6aa2bb" stroked="f">
              <v:path arrowok="t"/>
            </v:shape>
            <v:shape id="_x0000_s4190" style="position:absolute;left:1935;top:335;width:1888;height:5437" coordorigin="1935,335" coordsize="1888,5437" path="m2757,2134r,33l2774,2724r24,-23l2818,2683r15,-14l2843,2661r3,-3l2863,2639r-10,-41l2838,2527r-17,-72l2805,2381r-17,-73l2772,2236r-15,-102xe" fillcolor="#6aa2bb" stroked="f">
              <v:path arrowok="t"/>
            </v:shape>
            <v:shape id="_x0000_s4189" style="position:absolute;left:1935;top:335;width:1888;height:5437" coordorigin="1935,335" coordsize="1888,5437" path="m3355,681r-5,-20l3345,642r-4,-15l3337,613r-3,-13l3331,590r-3,-9l3326,574r-2,-7l3322,562r-2,-5l3309,525r-19,-56l3272,424r-29,-49l3206,347r-42,-12l3148,336r-50,21l3064,385r-34,38l2996,466r-32,46l2933,559r-27,46l2882,647r-28,50l2827,752r-18,42l2791,840r-9,24l2784,1639r4,-36l2793,1565r6,-38l2805,1488r7,-39l2820,1411r7,-38l2835,1336r9,-36l2852,1266r8,-32l2868,1205r7,-26l2889,1136r11,-31l2918,1066r22,-48l2953,992r14,-27l2982,938r16,-27l3014,884r16,-25l3047,834r17,-22l3098,775r33,-23l3162,745r14,4l3206,769r26,30l3254,835r19,40l3289,919r12,43l3310,1005r6,39l3319,1085r1,18l3322,1144r2,48l3326,1245r,27l3326,1300r,28l3324,1356r-4,54l3313,1461r-10,45l3288,1543r-27,51l3234,1641r-26,42l3182,1722r-26,35l3130,1790r-27,31l3075,1850r-28,28l3017,1906r-31,28l2993,2493r26,-31l3046,2428r18,-23l3087,2374r26,-40l3143,2287r15,-24l3173,2237r15,-25l3203,2187r27,-48l3254,2096r20,-34l3290,2034r13,-33l3315,1973r19,-48l3349,1885r12,-34l3370,1820r8,-29l3384,1761r5,-34l3394,1687r6,-48l3403,1612r7,-56l3417,1496r4,-32l3424,1432r2,-33l3429,1365r2,-35l3432,1295r1,-37l3433,1221r-1,-38l3430,1144r-2,-40l3424,1064r-5,-41l3414,981r-8,-43l3399,895r-8,-39l3384,820r-6,-34l3371,756r-11,-53l3355,681xe" fillcolor="#6aa2bb" stroked="f">
              <v:path arrowok="t"/>
            </v:shape>
            <v:shape id="_x0000_s4188" style="position:absolute;left:1935;top:335;width:1888;height:5437" coordorigin="1935,335" coordsize="1888,5437" path="m2986,1934r-32,29l2919,1993r11,539l2908,2438r-20,-84l2870,2279r-15,-66l2841,2154r-11,-52l2843,2058r-19,17l2801,2095r23,-20l2820,2057r-8,-39l2805,1983r-6,-31l2794,1925r-3,-25l2788,1877r-3,-22l2783,1833r-1,-21l2780,1789r-1,-25l2778,1736r1,-30l2781,1674r3,-35l2782,864r-17,50l2749,966r-15,51l2722,1069r-9,50l2706,1170r-6,64l2694,1309r-5,85l2687,1438r-2,45l2683,1528r-1,44l2681,1616r,43l2681,1700r2,76l2687,1839r7,48l2707,1947r10,44l2729,2044r13,59l2750,2140r-41,38l2658,2226r-55,53l2548,2333r-51,51l2450,2433r-44,45l2327,2561r-66,75l2205,2703r-47,61l2120,2821r-32,53l2051,2950r-29,79l2004,3088r-15,64l1974,3218r-12,67l1952,3352r-8,65l1939,3478r-4,82l1935,3584r8,86l1956,3736r17,70l1995,3877r25,71l2047,4016r31,62l2109,4134r50,64l2221,4254r55,41l2339,4338r68,43l2480,4422r75,38l2631,4493r74,26l2775,4536r66,9l2909,4550r69,1l3013,4550r71,-4l3154,4538r70,-11l3239,4524r-11,-53l3235,4422r28,-8l3291,4512r33,-9l3320,4394r10,45l3342,4497r14,-4l3387,4482r30,-12l3446,4457r8,-155l3437,4316r-18,14l3398,4345r-22,15l3353,4376r-1,l3340,4487r-7,-100l3320,4393r-8,4l3289,4406r,-150l3283,4233r-4,-18l3275,4201r-2,-8l3173,4181r20,107l3212,4385r8,40l3176,4434r-65,9l3043,4448r-34,2l2974,4450r-34,-1l2906,4447r-66,-7l2777,4429r-57,-16l2669,4397r-48,-18l2578,4359r-41,-22l2499,4312r-37,-28l2426,4250r-36,-38l2354,4169r-37,-48l2286,4076r-24,-39l2243,4002r-15,-33l2213,3922r-11,-48l2195,3839r-4,-19l2188,3800r-8,-39l2175,3715r-1,-24l2174,3667r3,-50l2184,3565r11,-54l2210,3455r19,-56l2251,3341r27,-57l2311,3224r22,-33l2360,3155r30,-37l2422,3079r35,-39l2494,3000r38,-39l2570,2921r38,-38l2645,2847r36,-35l2715,2779r31,-29l2774,2724r-17,-557l2757,2134r15,102l2788,2308r17,73l2821,2455r17,72l2853,2598r10,41l2872,2629r22,-25l2914,2582r18,-20l2957,3079r17,-5l2982,2754r-27,-117l2936,2558r11,-13l2960,2530r12,-14l2983,2504r10,-11l2986,1934xe" fillcolor="#6aa2bb" stroked="f">
              <v:path arrowok="t"/>
            </v:shape>
            <w10:wrap anchorx="page"/>
          </v:group>
        </w:pict>
      </w:r>
      <w:r w:rsidR="00021A40">
        <w:rPr>
          <w:spacing w:val="1"/>
          <w:w w:val="97"/>
          <w:sz w:val="22"/>
          <w:szCs w:val="22"/>
        </w:rPr>
        <w:t>S</w:t>
      </w:r>
      <w:r w:rsidR="00021A40">
        <w:rPr>
          <w:w w:val="97"/>
          <w:sz w:val="22"/>
          <w:szCs w:val="22"/>
        </w:rPr>
        <w:t>etia-</w:t>
      </w:r>
      <w:r w:rsidR="00021A40">
        <w:rPr>
          <w:spacing w:val="1"/>
          <w:w w:val="97"/>
          <w:sz w:val="22"/>
          <w:szCs w:val="22"/>
        </w:rPr>
        <w:t>M</w:t>
      </w:r>
      <w:r w:rsidR="00021A40">
        <w:rPr>
          <w:spacing w:val="-2"/>
          <w:w w:val="97"/>
          <w:sz w:val="22"/>
          <w:szCs w:val="22"/>
        </w:rPr>
        <w:t>u</w:t>
      </w:r>
      <w:r w:rsidR="00021A40">
        <w:rPr>
          <w:w w:val="97"/>
          <w:sz w:val="22"/>
          <w:szCs w:val="22"/>
        </w:rPr>
        <w:t>,</w:t>
      </w:r>
      <w:r w:rsidR="00021A40">
        <w:rPr>
          <w:spacing w:val="-9"/>
          <w:w w:val="97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uhan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spacing w:val="-2"/>
          <w:w w:val="110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tiada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a,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sa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gela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</w:p>
    <w:p w:rsidR="00A31BD9" w:rsidRDefault="00021A40">
      <w:pPr>
        <w:spacing w:before="1"/>
        <w:ind w:left="3405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98"/>
          <w:sz w:val="22"/>
          <w:szCs w:val="22"/>
        </w:rPr>
        <w:t>asih-</w:t>
      </w:r>
      <w:r>
        <w:rPr>
          <w:spacing w:val="1"/>
          <w:w w:val="98"/>
          <w:sz w:val="22"/>
          <w:szCs w:val="22"/>
        </w:rPr>
        <w:t>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6"/>
          <w:sz w:val="22"/>
          <w:szCs w:val="22"/>
        </w:rPr>
        <w:t>A</w:t>
      </w:r>
      <w:r>
        <w:rPr>
          <w:w w:val="96"/>
          <w:sz w:val="22"/>
          <w:szCs w:val="22"/>
        </w:rPr>
        <w:t>llah</w:t>
      </w:r>
      <w:r>
        <w:rPr>
          <w:spacing w:val="1"/>
          <w:w w:val="96"/>
          <w:sz w:val="22"/>
          <w:szCs w:val="22"/>
        </w:rPr>
        <w:t>k</w:t>
      </w:r>
      <w:r>
        <w:rPr>
          <w:spacing w:val="-2"/>
          <w:w w:val="96"/>
          <w:sz w:val="22"/>
          <w:szCs w:val="22"/>
        </w:rPr>
        <w:t>u</w:t>
      </w:r>
      <w:r>
        <w:rPr>
          <w:w w:val="96"/>
          <w:sz w:val="22"/>
          <w:szCs w:val="22"/>
        </w:rPr>
        <w:t>,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berubah,</w:t>
      </w:r>
    </w:p>
    <w:p w:rsidR="00A31BD9" w:rsidRDefault="00021A40">
      <w:pPr>
        <w:spacing w:before="47"/>
        <w:ind w:left="3405"/>
        <w:rPr>
          <w:sz w:val="22"/>
          <w:szCs w:val="22"/>
        </w:rPr>
      </w:pPr>
      <w:r>
        <w:rPr>
          <w:w w:val="70"/>
          <w:sz w:val="22"/>
          <w:szCs w:val="22"/>
        </w:rPr>
        <w:t>‘</w:t>
      </w:r>
      <w:r>
        <w:rPr>
          <w:spacing w:val="4"/>
          <w:w w:val="70"/>
          <w:sz w:val="22"/>
          <w:szCs w:val="22"/>
        </w:rPr>
        <w:t>K</w:t>
      </w:r>
      <w:r>
        <w:rPr>
          <w:w w:val="106"/>
          <w:sz w:val="22"/>
          <w:szCs w:val="22"/>
        </w:rPr>
        <w:t>aulah</w:t>
      </w:r>
      <w:r>
        <w:rPr>
          <w:spacing w:val="-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elindung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abadi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3"/>
          <w:sz w:val="22"/>
          <w:szCs w:val="22"/>
        </w:rPr>
        <w:t>eta</w:t>
      </w:r>
      <w:r>
        <w:rPr>
          <w:spacing w:val="-5"/>
          <w:w w:val="113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/>
        <w:ind w:left="3652" w:right="4146"/>
        <w:jc w:val="center"/>
        <w:rPr>
          <w:sz w:val="22"/>
          <w:szCs w:val="22"/>
        </w:rPr>
      </w:pPr>
      <w:r>
        <w:rPr>
          <w:i/>
          <w:w w:val="91"/>
          <w:sz w:val="22"/>
          <w:szCs w:val="22"/>
        </w:rPr>
        <w:t>Ref</w:t>
      </w:r>
      <w:r>
        <w:rPr>
          <w:i/>
          <w:spacing w:val="-1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ein:</w:t>
      </w:r>
    </w:p>
    <w:p w:rsidR="00A31BD9" w:rsidRDefault="00021A40">
      <w:pPr>
        <w:spacing w:before="47" w:line="284" w:lineRule="auto"/>
        <w:ind w:left="3405" w:right="1719"/>
        <w:rPr>
          <w:sz w:val="22"/>
          <w:szCs w:val="22"/>
        </w:rPr>
      </w:pP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etia-</w:t>
      </w:r>
      <w:r>
        <w:rPr>
          <w:spacing w:val="1"/>
          <w:w w:val="98"/>
          <w:sz w:val="22"/>
          <w:szCs w:val="22"/>
        </w:rPr>
        <w:t>M</w:t>
      </w:r>
      <w:r>
        <w:rPr>
          <w:w w:val="98"/>
          <w:sz w:val="22"/>
          <w:szCs w:val="22"/>
        </w:rPr>
        <w:t>u</w:t>
      </w:r>
      <w:r>
        <w:rPr>
          <w:spacing w:val="-9"/>
          <w:w w:val="9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mengharu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</w:t>
      </w:r>
      <w:r>
        <w:rPr>
          <w:spacing w:val="-1"/>
          <w:w w:val="109"/>
          <w:sz w:val="22"/>
          <w:szCs w:val="22"/>
        </w:rPr>
        <w:t>a</w:t>
      </w:r>
      <w:r>
        <w:rPr>
          <w:w w:val="98"/>
          <w:sz w:val="22"/>
          <w:szCs w:val="22"/>
        </w:rPr>
        <w:t>ti</w:t>
      </w:r>
      <w:r>
        <w:rPr>
          <w:spacing w:val="1"/>
          <w:w w:val="98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setiap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tambah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jela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3405" w:right="1799"/>
        <w:rPr>
          <w:sz w:val="22"/>
          <w:szCs w:val="22"/>
        </w:rPr>
      </w:pP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spacing w:val="1"/>
          <w:w w:val="62"/>
          <w:sz w:val="22"/>
          <w:szCs w:val="22"/>
        </w:rPr>
        <w:t>‘</w:t>
      </w:r>
      <w:r>
        <w:rPr>
          <w:spacing w:val="1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u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aube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an,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puas</w:t>
      </w:r>
      <w:r>
        <w:rPr>
          <w:spacing w:val="2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lela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3405" w:right="1560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usim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pana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penghujan,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tuaian, </w:t>
      </w:r>
      <w:r>
        <w:rPr>
          <w:sz w:val="22"/>
          <w:szCs w:val="22"/>
        </w:rPr>
        <w:t>su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embulan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lan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ah, </w:t>
      </w:r>
      <w:r>
        <w:rPr>
          <w:sz w:val="22"/>
          <w:szCs w:val="22"/>
        </w:rPr>
        <w:t>bersama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memuji,</w:t>
      </w:r>
      <w:r>
        <w:rPr>
          <w:spacing w:val="1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bersaksi</w:t>
      </w:r>
    </w:p>
    <w:p w:rsidR="00A31BD9" w:rsidRDefault="00021A40">
      <w:pPr>
        <w:spacing w:before="1"/>
        <w:ind w:left="3405"/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setia-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bersela.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3405" w:right="1514"/>
        <w:rPr>
          <w:sz w:val="22"/>
          <w:szCs w:val="22"/>
        </w:rPr>
      </w:pPr>
      <w:r>
        <w:rPr>
          <w:sz w:val="22"/>
          <w:szCs w:val="22"/>
        </w:rPr>
        <w:t>Damai-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-1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aube</w:t>
      </w:r>
      <w:r>
        <w:rPr>
          <w:spacing w:val="1"/>
          <w:w w:val="109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pengampunan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hilang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le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p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7"/>
          <w:w w:val="104"/>
          <w:sz w:val="22"/>
          <w:szCs w:val="22"/>
        </w:rPr>
        <w:t>r</w:t>
      </w:r>
      <w:r>
        <w:rPr>
          <w:spacing w:val="-9"/>
          <w:w w:val="62"/>
          <w:sz w:val="22"/>
          <w:szCs w:val="22"/>
        </w:rPr>
        <w:t>’</w:t>
      </w:r>
      <w:r>
        <w:rPr>
          <w:w w:val="109"/>
          <w:sz w:val="22"/>
          <w:szCs w:val="22"/>
        </w:rPr>
        <w:t>n</w:t>
      </w:r>
      <w:r>
        <w:rPr>
          <w:spacing w:val="28"/>
          <w:w w:val="109"/>
          <w:sz w:val="22"/>
          <w:szCs w:val="22"/>
        </w:rPr>
        <w:t>a</w:t>
      </w:r>
      <w:r>
        <w:rPr>
          <w:spacing w:val="1"/>
          <w:w w:val="62"/>
          <w:sz w:val="22"/>
          <w:szCs w:val="22"/>
        </w:rPr>
        <w:t>‘</w:t>
      </w:r>
      <w:r>
        <w:rPr>
          <w:spacing w:val="1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u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mend</w:t>
      </w:r>
      <w:r>
        <w:rPr>
          <w:spacing w:val="-1"/>
          <w:w w:val="110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tang: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5"/>
          <w:w w:val="119"/>
          <w:sz w:val="22"/>
          <w:szCs w:val="22"/>
        </w:rPr>
        <w:t>t</w:t>
      </w:r>
      <w:r>
        <w:rPr>
          <w:spacing w:val="-9"/>
          <w:w w:val="62"/>
          <w:sz w:val="22"/>
          <w:szCs w:val="22"/>
        </w:rPr>
        <w:t>’</w:t>
      </w:r>
      <w:r>
        <w:rPr>
          <w:spacing w:val="-1"/>
          <w:w w:val="98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gela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630" w:right="2496" w:firstLine="2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-2"/>
          <w:w w:val="69"/>
          <w:sz w:val="22"/>
          <w:szCs w:val="22"/>
        </w:rPr>
        <w:t>y</w:t>
      </w:r>
      <w:r>
        <w:rPr>
          <w:w w:val="74"/>
          <w:sz w:val="22"/>
          <w:szCs w:val="22"/>
        </w:rPr>
        <w:t>air</w:t>
      </w:r>
      <w:r>
        <w:rPr>
          <w:spacing w:val="21"/>
          <w:w w:val="74"/>
          <w:sz w:val="22"/>
          <w:szCs w:val="22"/>
        </w:rPr>
        <w:t>:</w:t>
      </w:r>
      <w:r>
        <w:rPr>
          <w:spacing w:val="-3"/>
          <w:w w:val="69"/>
          <w:sz w:val="22"/>
          <w:szCs w:val="22"/>
        </w:rPr>
        <w:t>“</w:t>
      </w:r>
      <w:r>
        <w:rPr>
          <w:spacing w:val="1"/>
          <w:w w:val="60"/>
          <w:sz w:val="22"/>
          <w:szCs w:val="22"/>
        </w:rPr>
        <w:t>G</w:t>
      </w:r>
      <w:r>
        <w:rPr>
          <w:spacing w:val="-3"/>
          <w:w w:val="74"/>
          <w:sz w:val="22"/>
          <w:szCs w:val="22"/>
        </w:rPr>
        <w:t>r</w:t>
      </w:r>
      <w:r>
        <w:rPr>
          <w:w w:val="82"/>
          <w:sz w:val="22"/>
          <w:szCs w:val="22"/>
        </w:rPr>
        <w:t>e</w:t>
      </w:r>
      <w:r>
        <w:rPr>
          <w:spacing w:val="-2"/>
          <w:w w:val="82"/>
          <w:sz w:val="22"/>
          <w:szCs w:val="22"/>
        </w:rPr>
        <w:t>a</w:t>
      </w:r>
      <w:r>
        <w:rPr>
          <w:w w:val="92"/>
          <w:sz w:val="22"/>
          <w:szCs w:val="22"/>
        </w:rPr>
        <w:t>t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w w:val="59"/>
          <w:sz w:val="22"/>
          <w:szCs w:val="22"/>
        </w:rPr>
        <w:t>I</w:t>
      </w:r>
      <w:r>
        <w:rPr>
          <w:w w:val="74"/>
          <w:sz w:val="22"/>
          <w:szCs w:val="22"/>
        </w:rPr>
        <w:t>s</w:t>
      </w:r>
      <w:r>
        <w:rPr>
          <w:spacing w:val="-28"/>
          <w:sz w:val="22"/>
          <w:szCs w:val="22"/>
        </w:rPr>
        <w:t xml:space="preserve"> </w:t>
      </w:r>
      <w:r>
        <w:rPr>
          <w:spacing w:val="-2"/>
          <w:w w:val="68"/>
          <w:sz w:val="22"/>
          <w:szCs w:val="22"/>
        </w:rPr>
        <w:t>T</w:t>
      </w:r>
      <w:r>
        <w:rPr>
          <w:spacing w:val="-1"/>
          <w:w w:val="68"/>
          <w:sz w:val="22"/>
          <w:szCs w:val="22"/>
        </w:rPr>
        <w:t>h</w:t>
      </w:r>
      <w:r>
        <w:rPr>
          <w:w w:val="68"/>
          <w:sz w:val="22"/>
          <w:szCs w:val="22"/>
        </w:rPr>
        <w:t>y</w:t>
      </w:r>
      <w:r>
        <w:rPr>
          <w:spacing w:val="-2"/>
          <w:w w:val="68"/>
          <w:sz w:val="22"/>
          <w:szCs w:val="22"/>
        </w:rPr>
        <w:t xml:space="preserve"> </w:t>
      </w:r>
      <w:r>
        <w:rPr>
          <w:spacing w:val="-6"/>
          <w:w w:val="74"/>
          <w:sz w:val="22"/>
          <w:szCs w:val="22"/>
        </w:rPr>
        <w:t>F</w:t>
      </w:r>
      <w:r>
        <w:rPr>
          <w:w w:val="74"/>
          <w:sz w:val="22"/>
          <w:szCs w:val="22"/>
        </w:rPr>
        <w:t>aithfulnes</w:t>
      </w:r>
      <w:r>
        <w:rPr>
          <w:spacing w:val="-1"/>
          <w:w w:val="74"/>
          <w:sz w:val="22"/>
          <w:szCs w:val="22"/>
        </w:rPr>
        <w:t>s</w:t>
      </w:r>
      <w:r>
        <w:rPr>
          <w:spacing w:val="-23"/>
          <w:w w:val="74"/>
          <w:sz w:val="22"/>
          <w:szCs w:val="22"/>
        </w:rPr>
        <w:t>”</w:t>
      </w:r>
      <w:r>
        <w:rPr>
          <w:w w:val="74"/>
          <w:sz w:val="22"/>
          <w:szCs w:val="22"/>
        </w:rPr>
        <w:t>,</w:t>
      </w:r>
      <w:r>
        <w:rPr>
          <w:spacing w:val="-6"/>
          <w:w w:val="74"/>
          <w:sz w:val="22"/>
          <w:szCs w:val="22"/>
        </w:rPr>
        <w:t xml:space="preserve"> </w:t>
      </w:r>
      <w:r>
        <w:rPr>
          <w:w w:val="78"/>
          <w:sz w:val="22"/>
          <w:szCs w:val="22"/>
        </w:rPr>
        <w:t>oleh</w:t>
      </w:r>
      <w:r>
        <w:rPr>
          <w:spacing w:val="-28"/>
          <w:sz w:val="22"/>
          <w:szCs w:val="22"/>
        </w:rPr>
        <w:t xml:space="preserve"> </w:t>
      </w:r>
      <w:r>
        <w:rPr>
          <w:spacing w:val="-16"/>
          <w:w w:val="58"/>
          <w:sz w:val="22"/>
          <w:szCs w:val="22"/>
        </w:rPr>
        <w:t>T</w:t>
      </w:r>
      <w:r>
        <w:rPr>
          <w:w w:val="65"/>
          <w:sz w:val="22"/>
          <w:szCs w:val="22"/>
        </w:rPr>
        <w:t>.</w:t>
      </w:r>
      <w:r>
        <w:rPr>
          <w:spacing w:val="-9"/>
          <w:w w:val="65"/>
          <w:sz w:val="22"/>
          <w:szCs w:val="22"/>
        </w:rPr>
        <w:t>O</w:t>
      </w:r>
      <w:r>
        <w:rPr>
          <w:w w:val="77"/>
          <w:sz w:val="22"/>
          <w:szCs w:val="22"/>
        </w:rPr>
        <w:t>.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w w:val="56"/>
          <w:sz w:val="22"/>
          <w:szCs w:val="22"/>
        </w:rPr>
        <w:t>C</w:t>
      </w:r>
      <w:r>
        <w:rPr>
          <w:w w:val="76"/>
          <w:sz w:val="22"/>
          <w:szCs w:val="22"/>
        </w:rPr>
        <w:t xml:space="preserve">hisholm, </w:t>
      </w:r>
      <w:r>
        <w:rPr>
          <w:w w:val="78"/>
          <w:sz w:val="22"/>
          <w:szCs w:val="22"/>
        </w:rPr>
        <w:t>agu:</w:t>
      </w:r>
      <w:r>
        <w:rPr>
          <w:spacing w:val="-28"/>
          <w:sz w:val="22"/>
          <w:szCs w:val="22"/>
        </w:rPr>
        <w:t xml:space="preserve"> </w:t>
      </w:r>
      <w:r>
        <w:rPr>
          <w:spacing w:val="-4"/>
          <w:w w:val="69"/>
          <w:sz w:val="22"/>
          <w:szCs w:val="22"/>
        </w:rPr>
        <w:t>W</w:t>
      </w:r>
      <w:r>
        <w:rPr>
          <w:w w:val="69"/>
          <w:sz w:val="22"/>
          <w:szCs w:val="22"/>
        </w:rPr>
        <w:t>illiam</w:t>
      </w:r>
      <w:r>
        <w:rPr>
          <w:spacing w:val="21"/>
          <w:w w:val="69"/>
          <w:sz w:val="22"/>
          <w:szCs w:val="22"/>
        </w:rPr>
        <w:t xml:space="preserve"> </w:t>
      </w:r>
      <w:r>
        <w:rPr>
          <w:w w:val="69"/>
          <w:sz w:val="22"/>
          <w:szCs w:val="22"/>
        </w:rPr>
        <w:t>M.</w:t>
      </w:r>
      <w:r>
        <w:rPr>
          <w:spacing w:val="-3"/>
          <w:w w:val="69"/>
          <w:sz w:val="22"/>
          <w:szCs w:val="22"/>
        </w:rPr>
        <w:t xml:space="preserve"> </w:t>
      </w:r>
      <w:r>
        <w:rPr>
          <w:w w:val="72"/>
          <w:sz w:val="22"/>
          <w:szCs w:val="22"/>
        </w:rPr>
        <w:t>Ru</w:t>
      </w:r>
      <w:r>
        <w:rPr>
          <w:spacing w:val="-2"/>
          <w:w w:val="72"/>
          <w:sz w:val="22"/>
          <w:szCs w:val="22"/>
        </w:rPr>
        <w:t>n</w:t>
      </w:r>
      <w:r>
        <w:rPr>
          <w:spacing w:val="-2"/>
          <w:w w:val="69"/>
          <w:sz w:val="22"/>
          <w:szCs w:val="22"/>
        </w:rPr>
        <w:t>y</w:t>
      </w:r>
      <w:r>
        <w:rPr>
          <w:w w:val="78"/>
          <w:sz w:val="22"/>
          <w:szCs w:val="22"/>
        </w:rPr>
        <w:t>an;</w:t>
      </w:r>
      <w:r>
        <w:rPr>
          <w:spacing w:val="-28"/>
          <w:sz w:val="22"/>
          <w:szCs w:val="22"/>
        </w:rPr>
        <w:t xml:space="preserve"> </w:t>
      </w:r>
      <w:r>
        <w:rPr>
          <w:spacing w:val="-13"/>
          <w:w w:val="58"/>
          <w:sz w:val="22"/>
          <w:szCs w:val="22"/>
        </w:rPr>
        <w:t>T</w:t>
      </w:r>
      <w:r>
        <w:rPr>
          <w:w w:val="79"/>
          <w:sz w:val="22"/>
          <w:szCs w:val="22"/>
        </w:rPr>
        <w:t>erjemahan:</w:t>
      </w:r>
      <w:r>
        <w:rPr>
          <w:spacing w:val="-20"/>
          <w:sz w:val="22"/>
          <w:szCs w:val="22"/>
        </w:rPr>
        <w:t xml:space="preserve"> </w:t>
      </w:r>
      <w:r>
        <w:rPr>
          <w:spacing w:val="1"/>
          <w:w w:val="62"/>
          <w:sz w:val="22"/>
          <w:szCs w:val="22"/>
        </w:rPr>
        <w:t>E</w:t>
      </w:r>
      <w:r>
        <w:rPr>
          <w:w w:val="62"/>
          <w:sz w:val="22"/>
          <w:szCs w:val="22"/>
        </w:rPr>
        <w:t>.</w:t>
      </w:r>
      <w:r>
        <w:rPr>
          <w:spacing w:val="4"/>
          <w:w w:val="62"/>
          <w:sz w:val="22"/>
          <w:szCs w:val="22"/>
        </w:rPr>
        <w:t xml:space="preserve"> </w:t>
      </w:r>
      <w:r>
        <w:rPr>
          <w:w w:val="62"/>
          <w:sz w:val="22"/>
          <w:szCs w:val="22"/>
        </w:rPr>
        <w:t>L.</w:t>
      </w:r>
      <w:r>
        <w:rPr>
          <w:spacing w:val="1"/>
          <w:w w:val="62"/>
          <w:sz w:val="22"/>
          <w:szCs w:val="22"/>
        </w:rPr>
        <w:t xml:space="preserve"> </w:t>
      </w:r>
      <w:r>
        <w:rPr>
          <w:spacing w:val="-5"/>
          <w:w w:val="71"/>
          <w:sz w:val="22"/>
          <w:szCs w:val="22"/>
        </w:rPr>
        <w:t>P</w:t>
      </w:r>
      <w:r>
        <w:rPr>
          <w:w w:val="79"/>
          <w:sz w:val="22"/>
          <w:szCs w:val="22"/>
        </w:rPr>
        <w:t>ohan.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w w:val="95"/>
          <w:sz w:val="22"/>
          <w:szCs w:val="22"/>
        </w:rPr>
        <w:lastRenderedPageBreak/>
        <w:t>“</w:t>
      </w:r>
      <w:r>
        <w:rPr>
          <w:spacing w:val="1"/>
          <w:w w:val="95"/>
          <w:sz w:val="22"/>
          <w:szCs w:val="22"/>
        </w:rPr>
        <w:t>S</w:t>
      </w:r>
      <w:r>
        <w:rPr>
          <w:w w:val="95"/>
          <w:sz w:val="22"/>
          <w:szCs w:val="22"/>
        </w:rPr>
        <w:t>etia-</w:t>
      </w:r>
      <w:r>
        <w:rPr>
          <w:spacing w:val="1"/>
          <w:w w:val="95"/>
          <w:sz w:val="22"/>
          <w:szCs w:val="22"/>
        </w:rPr>
        <w:t>M</w:t>
      </w:r>
      <w:r>
        <w:rPr>
          <w:spacing w:val="-2"/>
          <w:w w:val="95"/>
          <w:sz w:val="22"/>
          <w:szCs w:val="22"/>
        </w:rPr>
        <w:t>u</w:t>
      </w:r>
      <w:r>
        <w:rPr>
          <w:w w:val="95"/>
          <w:sz w:val="22"/>
          <w:szCs w:val="22"/>
        </w:rPr>
        <w:t>,</w:t>
      </w:r>
      <w:r>
        <w:rPr>
          <w:spacing w:val="21"/>
          <w:w w:val="9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5"/>
          <w:sz w:val="22"/>
          <w:szCs w:val="22"/>
        </w:rPr>
        <w:t>iada</w:t>
      </w:r>
      <w:r>
        <w:rPr>
          <w:spacing w:val="19"/>
          <w:w w:val="105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spacing w:val="-7"/>
          <w:w w:val="108"/>
          <w:sz w:val="22"/>
          <w:szCs w:val="22"/>
        </w:rPr>
        <w:t>a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 xml:space="preserve">adalah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kesaksian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homas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Chisholm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kehidupan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lepas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bersama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w w:val="95"/>
          <w:sz w:val="22"/>
          <w:szCs w:val="22"/>
        </w:rPr>
        <w:t>P</w:t>
      </w:r>
      <w:r>
        <w:rPr>
          <w:w w:val="115"/>
          <w:sz w:val="22"/>
          <w:szCs w:val="22"/>
        </w:rPr>
        <w:t>d</w:t>
      </w:r>
      <w:r>
        <w:rPr>
          <w:spacing w:val="-1"/>
          <w:w w:val="115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Chisholm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Bapa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erus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  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segala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kebutuhan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23"/>
          <w:w w:val="8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ebelum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ia meninggal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tahun  1960,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ia menulis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kesaksian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ibadi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luar </w:t>
      </w:r>
      <w:r>
        <w:rPr>
          <w:sz w:val="22"/>
          <w:szCs w:val="22"/>
        </w:rPr>
        <w:t>biasa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021A40">
      <w:pPr>
        <w:spacing w:before="58" w:line="284" w:lineRule="auto"/>
        <w:ind w:left="1384" w:right="249"/>
        <w:jc w:val="both"/>
        <w:rPr>
          <w:sz w:val="22"/>
          <w:szCs w:val="22"/>
        </w:rPr>
      </w:pPr>
      <w:r>
        <w:rPr>
          <w:i/>
          <w:w w:val="72"/>
          <w:sz w:val="22"/>
          <w:szCs w:val="22"/>
        </w:rPr>
        <w:t>“</w:t>
      </w:r>
      <w:r>
        <w:rPr>
          <w:i/>
          <w:spacing w:val="-4"/>
          <w:w w:val="72"/>
          <w:sz w:val="22"/>
          <w:szCs w:val="22"/>
        </w:rPr>
        <w:t>P</w:t>
      </w:r>
      <w:r>
        <w:rPr>
          <w:i/>
          <w:w w:val="102"/>
          <w:sz w:val="22"/>
          <w:szCs w:val="22"/>
        </w:rPr>
        <w:t>enghasilanku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ernah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esehatanku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buruk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usia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ibat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erus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mengikuti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sampai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16"/>
          <w:w w:val="94"/>
          <w:sz w:val="22"/>
          <w:szCs w:val="22"/>
        </w:rPr>
        <w:t>T</w:t>
      </w:r>
      <w:r>
        <w:rPr>
          <w:i/>
          <w:w w:val="94"/>
          <w:sz w:val="22"/>
          <w:szCs w:val="22"/>
        </w:rPr>
        <w:t>api</w:t>
      </w:r>
      <w:r>
        <w:rPr>
          <w:i/>
          <w:spacing w:val="-7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1"/>
          <w:sz w:val="22"/>
          <w:szCs w:val="22"/>
        </w:rPr>
        <w:t>ole</w:t>
      </w:r>
      <w:r>
        <w:rPr>
          <w:i/>
          <w:spacing w:val="24"/>
          <w:w w:val="101"/>
          <w:sz w:val="22"/>
          <w:szCs w:val="22"/>
        </w:rPr>
        <w:t>h</w:t>
      </w:r>
      <w:r>
        <w:rPr>
          <w:i/>
          <w:w w:val="101"/>
          <w:sz w:val="22"/>
          <w:szCs w:val="22"/>
        </w:rPr>
        <w:t>gaga</w:t>
      </w:r>
      <w:r>
        <w:rPr>
          <w:i/>
          <w:spacing w:val="24"/>
          <w:w w:val="101"/>
          <w:sz w:val="22"/>
          <w:szCs w:val="22"/>
        </w:rPr>
        <w:t>l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107"/>
          <w:sz w:val="22"/>
          <w:szCs w:val="22"/>
        </w:rPr>
        <w:t>ata</w:t>
      </w:r>
      <w:r>
        <w:rPr>
          <w:i/>
          <w:spacing w:val="24"/>
          <w:w w:val="107"/>
          <w:sz w:val="22"/>
          <w:szCs w:val="22"/>
        </w:rPr>
        <w:t>t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esetiaa</w:t>
      </w:r>
      <w:r>
        <w:rPr>
          <w:i/>
          <w:spacing w:val="24"/>
          <w:w w:val="102"/>
          <w:sz w:val="22"/>
          <w:szCs w:val="22"/>
        </w:rPr>
        <w:t>n</w:t>
      </w:r>
      <w:r>
        <w:rPr>
          <w:i/>
          <w:w w:val="96"/>
          <w:sz w:val="22"/>
          <w:szCs w:val="22"/>
        </w:rPr>
        <w:t>Alla</w:t>
      </w:r>
      <w:r>
        <w:rPr>
          <w:i/>
          <w:spacing w:val="24"/>
          <w:w w:val="96"/>
          <w:sz w:val="22"/>
          <w:szCs w:val="22"/>
        </w:rPr>
        <w:t>h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4"/>
          <w:w w:val="105"/>
          <w:sz w:val="22"/>
          <w:szCs w:val="22"/>
        </w:rPr>
        <w:t>g</w:t>
      </w:r>
      <w:r>
        <w:rPr>
          <w:i/>
          <w:w w:val="101"/>
          <w:sz w:val="22"/>
          <w:szCs w:val="22"/>
        </w:rPr>
        <w:t>memeliha</w:t>
      </w:r>
      <w:r>
        <w:rPr>
          <w:i/>
          <w:spacing w:val="-3"/>
          <w:w w:val="101"/>
          <w:sz w:val="22"/>
          <w:szCs w:val="22"/>
        </w:rPr>
        <w:t>r</w:t>
      </w:r>
      <w:r>
        <w:rPr>
          <w:i/>
          <w:spacing w:val="24"/>
          <w:w w:val="104"/>
          <w:sz w:val="22"/>
          <w:szCs w:val="22"/>
        </w:rPr>
        <w:t>a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erjanjian-</w:t>
      </w:r>
      <w:r>
        <w:rPr>
          <w:i/>
          <w:spacing w:val="1"/>
          <w:w w:val="9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spacing w:val="24"/>
          <w:w w:val="104"/>
          <w:sz w:val="22"/>
          <w:szCs w:val="22"/>
        </w:rPr>
        <w:t>a</w:t>
      </w:r>
      <w:r>
        <w:rPr>
          <w:i/>
          <w:w w:val="105"/>
          <w:sz w:val="22"/>
          <w:szCs w:val="22"/>
        </w:rPr>
        <w:t xml:space="preserve">dengan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ernah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gaga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>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w w:val="102"/>
          <w:sz w:val="22"/>
          <w:szCs w:val="22"/>
        </w:rPr>
        <w:t>unju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erulang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ali</w:t>
      </w:r>
      <w:r>
        <w:rPr>
          <w:i/>
          <w:spacing w:val="-16"/>
          <w:w w:val="95"/>
          <w:sz w:val="22"/>
          <w:szCs w:val="22"/>
        </w:rPr>
        <w:t xml:space="preserve"> </w:t>
      </w:r>
      <w:r>
        <w:rPr>
          <w:i/>
          <w:spacing w:val="-3"/>
          <w:w w:val="95"/>
          <w:sz w:val="22"/>
          <w:szCs w:val="22"/>
        </w:rPr>
        <w:t>c</w:t>
      </w:r>
      <w:r>
        <w:rPr>
          <w:i/>
          <w:w w:val="95"/>
          <w:sz w:val="22"/>
          <w:szCs w:val="22"/>
        </w:rPr>
        <w:t>a</w:t>
      </w:r>
      <w:r>
        <w:rPr>
          <w:i/>
          <w:spacing w:val="-3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a-</w:t>
      </w:r>
      <w:r>
        <w:rPr>
          <w:i/>
          <w:spacing w:val="1"/>
          <w:w w:val="95"/>
          <w:sz w:val="22"/>
          <w:szCs w:val="22"/>
        </w:rPr>
        <w:t>N</w:t>
      </w:r>
      <w:r>
        <w:rPr>
          <w:i/>
          <w:spacing w:val="-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a</w:t>
      </w:r>
      <w:r>
        <w:rPr>
          <w:i/>
          <w:spacing w:val="3"/>
          <w:w w:val="9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l</w:t>
      </w:r>
      <w:r>
        <w:rPr>
          <w:i/>
          <w:spacing w:val="-1"/>
          <w:w w:val="95"/>
          <w:sz w:val="22"/>
          <w:szCs w:val="22"/>
        </w:rPr>
        <w:t>u</w:t>
      </w:r>
      <w:r>
        <w:rPr>
          <w:i/>
          <w:w w:val="95"/>
          <w:sz w:val="22"/>
          <w:szCs w:val="22"/>
        </w:rPr>
        <w:t>ar</w:t>
      </w:r>
      <w:r>
        <w:rPr>
          <w:i/>
          <w:spacing w:val="-1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biasa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memeliha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hidupk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1"/>
          <w:sz w:val="22"/>
          <w:szCs w:val="22"/>
        </w:rPr>
        <w:t xml:space="preserve">elah </w:t>
      </w:r>
      <w:r>
        <w:rPr>
          <w:i/>
          <w:sz w:val="22"/>
          <w:szCs w:val="22"/>
        </w:rPr>
        <w:t>memb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sun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amat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ersyuku</w:t>
      </w:r>
      <w:r>
        <w:rPr>
          <w:i/>
          <w:spacing w:val="-8"/>
          <w:w w:val="97"/>
          <w:sz w:val="22"/>
          <w:szCs w:val="22"/>
        </w:rPr>
        <w:t>r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aan-pe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aan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11"/>
          <w:sz w:val="22"/>
          <w:szCs w:val="22"/>
        </w:rPr>
        <w:t>dengan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emanmu </w:t>
      </w:r>
      <w:r>
        <w:rPr>
          <w:w w:val="107"/>
          <w:sz w:val="22"/>
          <w:szCs w:val="22"/>
        </w:rPr>
        <w:t>sebang</w:t>
      </w:r>
      <w:r>
        <w:rPr>
          <w:spacing w:val="1"/>
          <w:w w:val="107"/>
          <w:sz w:val="22"/>
          <w:szCs w:val="22"/>
        </w:rPr>
        <w:t>k</w:t>
      </w:r>
      <w:r>
        <w:rPr>
          <w:w w:val="97"/>
          <w:sz w:val="22"/>
          <w:szCs w:val="22"/>
        </w:rPr>
        <w:t>u:</w:t>
      </w:r>
    </w:p>
    <w:p w:rsidR="00A31BD9" w:rsidRDefault="00021A40">
      <w:pPr>
        <w:spacing w:before="57"/>
        <w:ind w:left="1384" w:right="3546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dituju</w:t>
      </w:r>
      <w:r>
        <w:rPr>
          <w:spacing w:val="4"/>
          <w:w w:val="103"/>
          <w:sz w:val="22"/>
          <w:szCs w:val="22"/>
        </w:rPr>
        <w:t>k</w:t>
      </w:r>
      <w:r>
        <w:rPr>
          <w:w w:val="104"/>
          <w:sz w:val="22"/>
          <w:szCs w:val="22"/>
        </w:rPr>
        <w:t>an?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 w:right="170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penulis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 w:right="112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setuju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diung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ap</w:t>
      </w:r>
      <w:r>
        <w:rPr>
          <w:spacing w:val="4"/>
          <w:w w:val="105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667" w:right="250" w:hanging="283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alasan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a!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pengalaman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serupa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dialami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penga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25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lagu?</w:t>
      </w:r>
    </w:p>
    <w:p w:rsidR="00A31BD9" w:rsidRDefault="00021A40">
      <w:pPr>
        <w:spacing w:before="58" w:line="284" w:lineRule="auto"/>
        <w:ind w:left="1667" w:right="250" w:hanging="283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setuju</w:t>
      </w:r>
      <w:r>
        <w:rPr>
          <w:spacing w:val="3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air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-1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jelas</w:t>
      </w:r>
      <w:r>
        <w:rPr>
          <w:spacing w:val="4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pula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mengapa!</w:t>
      </w:r>
    </w:p>
    <w:p w:rsidR="00A31BD9" w:rsidRDefault="00021A40">
      <w:pPr>
        <w:spacing w:before="58" w:line="284" w:lineRule="auto"/>
        <w:ind w:left="1667" w:right="249" w:hanging="283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Chisholm</w:t>
      </w:r>
      <w:r>
        <w:rPr>
          <w:spacing w:val="-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baha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ia</w:t>
      </w:r>
      <w:r>
        <w:rPr>
          <w:spacing w:val="-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1"/>
          <w:sz w:val="22"/>
          <w:szCs w:val="22"/>
        </w:rPr>
        <w:t xml:space="preserve">engapa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memilih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aban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7"/>
          <w:sz w:val="22"/>
          <w:szCs w:val="22"/>
        </w:rPr>
        <w:t>ersebut?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185" style="position:absolute;left:0;text-align:left;margin-left:60pt;margin-top:16.4pt;width:349.2pt;height:0;z-index:-6836;mso-position-horizontal-relative:page" coordorigin="1200,328" coordsize="6984,0">
            <v:shape id="_x0000_s4186" style="position:absolute;left:1200;top:328;width:6984;height:0" coordorigin="1200,328" coordsize="6984,0" path="m1200,32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83" style="position:absolute;left:0;text-align:left;margin-left:56pt;margin-top:16.4pt;width:0;height:0;z-index:-6835;mso-position-horizontal-relative:page" coordorigin="1120,328" coordsize="0,0">
            <v:shape id="_x0000_s4184" style="position:absolute;left:1120;top:328;width:0;height:0" coordorigin="1120,328" coordsize="0,0" path="m1120,328r,e" filled="f" strokecolor="#00adef" strokeweight="2pt">
              <v:path arrowok="t"/>
            </v:shape>
            <w10:wrap anchorx="page"/>
          </v:group>
        </w:pict>
      </w:r>
      <w:r>
        <w:pict>
          <v:group id="_x0000_s4181" style="position:absolute;left:0;text-align:left;margin-left:411.2pt;margin-top:463.25pt;width:0;height:0;z-index:-6834;mso-position-horizontal-relative:page;mso-position-vertical-relative:page" coordorigin="8224,9265" coordsize="0,0">
            <v:shape id="_x0000_s4182" style="position:absolute;left:8224;top:9265;width:0;height:0" coordorigin="8224,9265" coordsize="0,0" path="m8224,9265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w w:val="97"/>
          <w:sz w:val="28"/>
          <w:szCs w:val="28"/>
        </w:rPr>
        <w:t>Kisah</w:t>
      </w:r>
      <w:r w:rsidR="00021A40">
        <w:rPr>
          <w:b/>
          <w:color w:val="0076A3"/>
          <w:spacing w:val="-11"/>
          <w:w w:val="97"/>
          <w:sz w:val="28"/>
          <w:szCs w:val="28"/>
        </w:rPr>
        <w:t xml:space="preserve"> </w:t>
      </w:r>
      <w:r w:rsidR="00021A40">
        <w:rPr>
          <w:b/>
          <w:color w:val="0076A3"/>
          <w:w w:val="98"/>
          <w:sz w:val="28"/>
          <w:szCs w:val="28"/>
        </w:rPr>
        <w:t>Hachi</w:t>
      </w:r>
      <w:r w:rsidR="00021A40">
        <w:rPr>
          <w:b/>
          <w:color w:val="0076A3"/>
          <w:spacing w:val="-4"/>
          <w:w w:val="98"/>
          <w:sz w:val="28"/>
          <w:szCs w:val="28"/>
        </w:rPr>
        <w:t>k</w:t>
      </w:r>
      <w:r w:rsidR="00021A40">
        <w:rPr>
          <w:b/>
          <w:color w:val="0076A3"/>
          <w:w w:val="115"/>
          <w:sz w:val="28"/>
          <w:szCs w:val="28"/>
        </w:rPr>
        <w:t>o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w w:val="90"/>
          <w:sz w:val="22"/>
          <w:szCs w:val="22"/>
        </w:rPr>
        <w:t>Di</w:t>
      </w:r>
      <w:r>
        <w:rPr>
          <w:spacing w:val="-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sebua</w:t>
      </w:r>
      <w:r>
        <w:rPr>
          <w:spacing w:val="29"/>
          <w:w w:val="106"/>
          <w:sz w:val="22"/>
          <w:szCs w:val="22"/>
        </w:rPr>
        <w:t>h</w:t>
      </w:r>
      <w:r>
        <w:rPr>
          <w:w w:val="106"/>
          <w:sz w:val="22"/>
          <w:szCs w:val="22"/>
        </w:rPr>
        <w:t>stasio</w:t>
      </w:r>
      <w:r>
        <w:rPr>
          <w:spacing w:val="29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ke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et</w:t>
      </w:r>
      <w:r>
        <w:rPr>
          <w:spacing w:val="29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ap</w:t>
      </w:r>
      <w:r>
        <w:rPr>
          <w:spacing w:val="29"/>
          <w:w w:val="106"/>
          <w:sz w:val="22"/>
          <w:szCs w:val="22"/>
        </w:rPr>
        <w:t>i</w:t>
      </w:r>
      <w:r>
        <w:rPr>
          <w:w w:val="106"/>
          <w:sz w:val="22"/>
          <w:szCs w:val="22"/>
        </w:rPr>
        <w:t>di</w:t>
      </w:r>
      <w:r>
        <w:rPr>
          <w:spacing w:val="-21"/>
          <w:w w:val="10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Shibu</w:t>
      </w:r>
      <w:r>
        <w:rPr>
          <w:spacing w:val="-1"/>
          <w:w w:val="101"/>
          <w:sz w:val="22"/>
          <w:szCs w:val="22"/>
        </w:rPr>
        <w:t>y</w:t>
      </w:r>
      <w:r>
        <w:rPr>
          <w:w w:val="99"/>
          <w:sz w:val="22"/>
          <w:szCs w:val="22"/>
        </w:rPr>
        <w:t>a</w:t>
      </w:r>
      <w:r>
        <w:rPr>
          <w:spacing w:val="18"/>
          <w:w w:val="99"/>
          <w:sz w:val="22"/>
          <w:szCs w:val="22"/>
        </w:rPr>
        <w:t>,</w:t>
      </w:r>
      <w:r>
        <w:rPr>
          <w:spacing w:val="-16"/>
          <w:w w:val="81"/>
          <w:sz w:val="22"/>
          <w:szCs w:val="22"/>
        </w:rPr>
        <w:t>T</w:t>
      </w:r>
      <w:r>
        <w:rPr>
          <w:w w:val="101"/>
          <w:sz w:val="22"/>
          <w:szCs w:val="22"/>
        </w:rPr>
        <w:t>o</w:t>
      </w:r>
      <w:r>
        <w:rPr>
          <w:spacing w:val="3"/>
          <w:w w:val="101"/>
          <w:sz w:val="22"/>
          <w:szCs w:val="22"/>
        </w:rPr>
        <w:t>k</w:t>
      </w:r>
      <w:r>
        <w:rPr>
          <w:spacing w:val="-2"/>
          <w:w w:val="94"/>
          <w:sz w:val="22"/>
          <w:szCs w:val="22"/>
        </w:rPr>
        <w:t>y</w:t>
      </w:r>
      <w:r>
        <w:rPr>
          <w:spacing w:val="-5"/>
          <w:w w:val="109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-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sebua</w:t>
      </w:r>
      <w:r>
        <w:rPr>
          <w:spacing w:val="27"/>
          <w:w w:val="110"/>
          <w:sz w:val="22"/>
          <w:szCs w:val="22"/>
        </w:rPr>
        <w:t>h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tung </w:t>
      </w:r>
      <w:r>
        <w:rPr>
          <w:w w:val="110"/>
          <w:sz w:val="22"/>
          <w:szCs w:val="22"/>
        </w:rPr>
        <w:t>perunggu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seekor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anjing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nama  </w:t>
      </w:r>
      <w:r>
        <w:rPr>
          <w:w w:val="98"/>
          <w:sz w:val="22"/>
          <w:szCs w:val="22"/>
        </w:rPr>
        <w:t>Hachik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.</w:t>
      </w:r>
      <w:r>
        <w:rPr>
          <w:spacing w:val="-1"/>
          <w:w w:val="9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 xml:space="preserve">tahun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1934,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hancur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unia</w:t>
      </w:r>
      <w:r>
        <w:rPr>
          <w:spacing w:val="37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 xml:space="preserve">II. </w:t>
      </w:r>
      <w:r>
        <w:rPr>
          <w:spacing w:val="4"/>
          <w:w w:val="7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 tahun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1948, 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tung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kedua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hingga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tung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kenal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didi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-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menunggu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8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.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idesabu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3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Uen</w:t>
      </w:r>
      <w:r>
        <w:rPr>
          <w:spacing w:val="-5"/>
          <w:w w:val="104"/>
          <w:sz w:val="22"/>
          <w:szCs w:val="22"/>
        </w:rPr>
        <w:t>o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1924, </w:t>
      </w:r>
      <w:r>
        <w:rPr>
          <w:w w:val="104"/>
          <w:sz w:val="22"/>
          <w:szCs w:val="22"/>
        </w:rPr>
        <w:t>Uen</w:t>
      </w:r>
      <w:r>
        <w:rPr>
          <w:spacing w:val="-5"/>
          <w:w w:val="104"/>
          <w:sz w:val="22"/>
          <w:szCs w:val="22"/>
        </w:rPr>
        <w:t>o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esor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107"/>
          <w:sz w:val="22"/>
          <w:szCs w:val="22"/>
        </w:rPr>
        <w:t>D</w:t>
      </w:r>
      <w:r>
        <w:rPr>
          <w:w w:val="107"/>
          <w:sz w:val="22"/>
          <w:szCs w:val="22"/>
        </w:rPr>
        <w:t>epa</w:t>
      </w:r>
      <w:r>
        <w:rPr>
          <w:spacing w:val="5"/>
          <w:w w:val="107"/>
          <w:sz w:val="22"/>
          <w:szCs w:val="22"/>
        </w:rPr>
        <w:t>r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emen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tanian,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ersitas</w:t>
      </w:r>
      <w:r>
        <w:rPr>
          <w:spacing w:val="6"/>
          <w:sz w:val="22"/>
          <w:szCs w:val="22"/>
        </w:rPr>
        <w:t xml:space="preserve"> </w:t>
      </w:r>
      <w:r>
        <w:rPr>
          <w:spacing w:val="-15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>o</w:t>
      </w:r>
      <w:r>
        <w:rPr>
          <w:spacing w:val="3"/>
          <w:w w:val="95"/>
          <w:sz w:val="22"/>
          <w:szCs w:val="22"/>
        </w:rPr>
        <w:t>k</w:t>
      </w:r>
      <w:r>
        <w:rPr>
          <w:spacing w:val="-2"/>
          <w:w w:val="95"/>
          <w:sz w:val="22"/>
          <w:szCs w:val="22"/>
        </w:rPr>
        <w:t>y</w:t>
      </w:r>
      <w:r>
        <w:rPr>
          <w:spacing w:val="-5"/>
          <w:w w:val="95"/>
          <w:sz w:val="22"/>
          <w:szCs w:val="22"/>
        </w:rPr>
        <w:t>o</w:t>
      </w:r>
      <w:r>
        <w:rPr>
          <w:w w:val="95"/>
          <w:sz w:val="22"/>
          <w:szCs w:val="22"/>
        </w:rPr>
        <w:t>,</w:t>
      </w:r>
      <w:r>
        <w:rPr>
          <w:spacing w:val="1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mengambil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seekor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anjing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jenis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ia peliha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a. 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epanjang 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selalu 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ambut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4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setiap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di 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 xml:space="preserve">tasion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Shibu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jauh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rumah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a.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Kejadian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langsung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hingga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2915,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.</w:t>
      </w:r>
      <w:r>
        <w:rPr>
          <w:spacing w:val="10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Ueno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pulang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rumah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ita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penda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ahan</w:t>
      </w:r>
      <w:r>
        <w:rPr>
          <w:spacing w:val="3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ota</w:t>
      </w:r>
      <w:r>
        <w:rPr>
          <w:spacing w:val="3"/>
          <w:w w:val="106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meninggal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dunia.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Ueno</w:t>
      </w:r>
      <w:r>
        <w:rPr>
          <w:spacing w:val="4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stasiun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api,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menungg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 xml:space="preserve">elama </w:t>
      </w:r>
      <w:r>
        <w:rPr>
          <w:sz w:val="22"/>
          <w:szCs w:val="22"/>
        </w:rPr>
        <w:t>sembilan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-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mena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kepulangan</w:t>
      </w:r>
      <w:r>
        <w:rPr>
          <w:spacing w:val="-2"/>
          <w:w w:val="10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Uen</w:t>
      </w:r>
      <w:r>
        <w:rPr>
          <w:spacing w:val="-5"/>
          <w:w w:val="104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api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tiba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stasiun</w:t>
      </w:r>
      <w:r>
        <w:rPr>
          <w:spacing w:val="2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Kela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ik 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tian</w:t>
      </w:r>
      <w:r>
        <w:rPr>
          <w:spacing w:val="3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pengguna</w:t>
      </w:r>
      <w:r>
        <w:rPr>
          <w:spacing w:val="3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eta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api 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stasiun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.</w:t>
      </w:r>
      <w:r>
        <w:rPr>
          <w:spacing w:val="2"/>
          <w:w w:val="9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Ueno </w:t>
      </w:r>
      <w:r>
        <w:rPr>
          <w:w w:val="106"/>
          <w:sz w:val="22"/>
          <w:szCs w:val="22"/>
        </w:rPr>
        <w:t>bersama-sama</w:t>
      </w:r>
      <w:r>
        <w:rPr>
          <w:spacing w:val="-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3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ha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i.</w:t>
      </w:r>
      <w:r>
        <w:rPr>
          <w:spacing w:val="2"/>
          <w:w w:val="9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senang</w:t>
      </w:r>
      <w:r>
        <w:rPr>
          <w:spacing w:val="5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Hachiko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stasiun</w:t>
      </w:r>
      <w:r>
        <w:rPr>
          <w:spacing w:val="2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sit</w:t>
      </w:r>
      <w:r>
        <w:rPr>
          <w:spacing w:val="-2"/>
          <w:w w:val="104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tanggal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Ok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ober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1932,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sebuah  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tikel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A</w:t>
      </w:r>
      <w:r>
        <w:rPr>
          <w:i/>
          <w:w w:val="97"/>
          <w:sz w:val="22"/>
          <w:szCs w:val="22"/>
        </w:rPr>
        <w:t>sahi</w:t>
      </w:r>
      <w:r>
        <w:rPr>
          <w:i/>
          <w:spacing w:val="-18"/>
          <w:w w:val="97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Shimbun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20"/>
          <w:w w:val="1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Hachik</w:t>
      </w:r>
      <w:r>
        <w:rPr>
          <w:spacing w:val="-5"/>
          <w:w w:val="97"/>
          <w:sz w:val="22"/>
          <w:szCs w:val="22"/>
        </w:rPr>
        <w:t>o</w:t>
      </w:r>
      <w:r>
        <w:rPr>
          <w:w w:val="97"/>
          <w:sz w:val="22"/>
          <w:szCs w:val="22"/>
        </w:rPr>
        <w:t>.</w:t>
      </w:r>
      <w:r>
        <w:rPr>
          <w:spacing w:val="-9"/>
          <w:w w:val="97"/>
          <w:sz w:val="22"/>
          <w:szCs w:val="22"/>
        </w:rPr>
        <w:t xml:space="preserve"> </w:t>
      </w: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ulisan</w:t>
      </w:r>
      <w:r>
        <w:rPr>
          <w:spacing w:val="-10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mengejut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6"/>
          <w:w w:val="10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mulai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Hachiko setiap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duduk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mena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Namun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1932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mahasis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.</w:t>
      </w:r>
      <w:r>
        <w:rPr>
          <w:spacing w:val="29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Ueno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Hachiko di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stasion  itu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hingga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rumah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kebun </w:t>
      </w:r>
      <w:r>
        <w:rPr>
          <w:spacing w:val="6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7"/>
          <w:sz w:val="22"/>
          <w:szCs w:val="22"/>
        </w:rPr>
        <w:t>f</w:t>
      </w:r>
      <w:r>
        <w:rPr>
          <w:w w:val="82"/>
          <w:sz w:val="22"/>
          <w:szCs w:val="22"/>
        </w:rPr>
        <w:t xml:space="preserve">. </w:t>
      </w:r>
      <w:r>
        <w:rPr>
          <w:w w:val="104"/>
          <w:sz w:val="22"/>
          <w:szCs w:val="22"/>
        </w:rPr>
        <w:t>Uen</w:t>
      </w:r>
      <w:r>
        <w:rPr>
          <w:spacing w:val="-5"/>
          <w:w w:val="104"/>
          <w:sz w:val="22"/>
          <w:szCs w:val="22"/>
        </w:rPr>
        <w:t>o</w:t>
      </w:r>
      <w:r>
        <w:rPr>
          <w:w w:val="82"/>
          <w:sz w:val="22"/>
          <w:szCs w:val="22"/>
        </w:rPr>
        <w:t>.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kebun,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6"/>
          <w:sz w:val="22"/>
          <w:szCs w:val="22"/>
        </w:rPr>
        <w:t>uzabo</w:t>
      </w:r>
      <w:r>
        <w:rPr>
          <w:spacing w:val="-2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Kob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ashi,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menjelas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</w:t>
      </w:r>
      <w:r>
        <w:rPr>
          <w:spacing w:val="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bela</w:t>
      </w:r>
      <w:r>
        <w:rPr>
          <w:spacing w:val="4"/>
          <w:w w:val="104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ang </w:t>
      </w:r>
      <w:r>
        <w:rPr>
          <w:w w:val="98"/>
          <w:sz w:val="22"/>
          <w:szCs w:val="22"/>
        </w:rPr>
        <w:t>Hachik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.</w:t>
      </w:r>
      <w:r>
        <w:rPr>
          <w:spacing w:val="-9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mahasis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bit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tulisan-tulisan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tang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jenis </w:t>
      </w:r>
      <w:r>
        <w:rPr>
          <w:sz w:val="22"/>
          <w:szCs w:val="22"/>
        </w:rPr>
        <w:t>anjing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berulang 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mengunjun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selama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bit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 bebe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apa</w:t>
      </w:r>
      <w:r>
        <w:rPr>
          <w:spacing w:val="3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tikel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tang</w:t>
      </w:r>
      <w:r>
        <w:rPr>
          <w:spacing w:val="3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kesetiaan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anjing</w:t>
      </w:r>
      <w:r>
        <w:rPr>
          <w:spacing w:val="1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sama,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tikel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paling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2"/>
          <w:sz w:val="22"/>
          <w:szCs w:val="22"/>
        </w:rPr>
        <w:t xml:space="preserve"> </w:t>
      </w:r>
      <w:r>
        <w:rPr>
          <w:spacing w:val="-15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>o</w:t>
      </w:r>
      <w:r>
        <w:rPr>
          <w:spacing w:val="3"/>
          <w:w w:val="95"/>
          <w:sz w:val="22"/>
          <w:szCs w:val="22"/>
        </w:rPr>
        <w:t>k</w:t>
      </w:r>
      <w:r>
        <w:rPr>
          <w:spacing w:val="-2"/>
          <w:w w:val="95"/>
          <w:sz w:val="22"/>
          <w:szCs w:val="22"/>
        </w:rPr>
        <w:t>y</w:t>
      </w:r>
      <w:r>
        <w:rPr>
          <w:spacing w:val="-5"/>
          <w:w w:val="95"/>
          <w:sz w:val="22"/>
          <w:szCs w:val="22"/>
        </w:rPr>
        <w:t>o</w:t>
      </w:r>
      <w:r>
        <w:rPr>
          <w:w w:val="95"/>
          <w:sz w:val="22"/>
          <w:szCs w:val="22"/>
        </w:rPr>
        <w:t>,</w:t>
      </w:r>
      <w:r>
        <w:rPr>
          <w:spacing w:val="30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sahi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Shimbun</w:t>
      </w:r>
      <w:r>
        <w:rPr>
          <w:w w:val="82"/>
          <w:sz w:val="22"/>
          <w:szCs w:val="22"/>
        </w:rPr>
        <w:t>.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Hachiko jadi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tuan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 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eladani   setiap 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3"/>
          <w:sz w:val="22"/>
          <w:szCs w:val="22"/>
        </w:rPr>
        <w:t>-</w:t>
      </w:r>
      <w:r>
        <w:rPr>
          <w:sz w:val="22"/>
          <w:szCs w:val="22"/>
        </w:rPr>
        <w:t xml:space="preserve">guru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angtua 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 </w:t>
      </w:r>
      <w:r>
        <w:rPr>
          <w:sz w:val="22"/>
          <w:szCs w:val="22"/>
        </w:rPr>
        <w:t>Hachiko seba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ditiru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-2"/>
          <w:w w:val="105"/>
          <w:sz w:val="22"/>
          <w:szCs w:val="22"/>
        </w:rPr>
        <w:t>k</w:t>
      </w:r>
      <w:r>
        <w:rPr>
          <w:w w:val="103"/>
          <w:sz w:val="22"/>
          <w:szCs w:val="22"/>
        </w:rPr>
        <w:t>-ana</w:t>
      </w:r>
      <w:r>
        <w:rPr>
          <w:spacing w:val="3"/>
          <w:w w:val="103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1935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meninggal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5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jalan </w:t>
      </w:r>
      <w:r>
        <w:rPr>
          <w:sz w:val="22"/>
          <w:szCs w:val="22"/>
        </w:rPr>
        <w:t>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Shibu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etahun 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sebelum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1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w w:val="110"/>
          <w:sz w:val="22"/>
          <w:szCs w:val="22"/>
        </w:rPr>
        <w:t>membangun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tung </w:t>
      </w:r>
      <w:r>
        <w:rPr>
          <w:w w:val="110"/>
          <w:sz w:val="22"/>
          <w:szCs w:val="22"/>
        </w:rPr>
        <w:t>perunggu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ti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  kesetiaan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z w:val="22"/>
          <w:szCs w:val="22"/>
        </w:rPr>
        <w:t>Hachiko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hadir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esmian</w:t>
      </w:r>
      <w:r>
        <w:rPr>
          <w:spacing w:val="5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tun</w:t>
      </w:r>
      <w:r>
        <w:rPr>
          <w:spacing w:val="-1"/>
          <w:w w:val="109"/>
          <w:sz w:val="22"/>
          <w:szCs w:val="22"/>
        </w:rPr>
        <w:t>g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12"/>
          <w:w w:val="10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w w:val="103"/>
          <w:sz w:val="22"/>
          <w:szCs w:val="22"/>
        </w:rPr>
        <w:t>Bagaiman</w:t>
      </w:r>
      <w:r>
        <w:rPr>
          <w:spacing w:val="26"/>
          <w:w w:val="103"/>
          <w:sz w:val="22"/>
          <w:szCs w:val="22"/>
        </w:rPr>
        <w:t>a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spacing w:val="26"/>
          <w:w w:val="119"/>
          <w:sz w:val="22"/>
          <w:szCs w:val="22"/>
        </w:rPr>
        <w:t>t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6"/>
          <w:w w:val="108"/>
          <w:sz w:val="22"/>
          <w:szCs w:val="22"/>
        </w:rPr>
        <w:t>u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>tan</w:t>
      </w:r>
      <w:r>
        <w:rPr>
          <w:spacing w:val="26"/>
          <w:w w:val="112"/>
          <w:sz w:val="22"/>
          <w:szCs w:val="22"/>
        </w:rPr>
        <w:t>g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it</w:t>
      </w:r>
      <w:r>
        <w:rPr>
          <w:spacing w:val="26"/>
          <w:w w:val="105"/>
          <w:sz w:val="22"/>
          <w:szCs w:val="22"/>
        </w:rPr>
        <w:t>a</w:t>
      </w:r>
      <w:r>
        <w:rPr>
          <w:w w:val="102"/>
          <w:sz w:val="22"/>
          <w:szCs w:val="22"/>
        </w:rPr>
        <w:t>d</w:t>
      </w:r>
      <w:r>
        <w:rPr>
          <w:spacing w:val="26"/>
          <w:w w:val="102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a</w:t>
      </w:r>
      <w:r>
        <w:rPr>
          <w:w w:val="104"/>
          <w:sz w:val="22"/>
          <w:szCs w:val="22"/>
        </w:rPr>
        <w:t>tas</w:t>
      </w:r>
      <w:r>
        <w:rPr>
          <w:spacing w:val="26"/>
          <w:w w:val="104"/>
          <w:sz w:val="22"/>
          <w:szCs w:val="22"/>
        </w:rPr>
        <w:t>?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6"/>
          <w:w w:val="109"/>
          <w:sz w:val="22"/>
          <w:szCs w:val="22"/>
        </w:rPr>
        <w:t>h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6"/>
          <w:w w:val="108"/>
          <w:sz w:val="22"/>
          <w:szCs w:val="22"/>
        </w:rPr>
        <w:t>u</w:t>
      </w:r>
      <w:r>
        <w:rPr>
          <w:w w:val="109"/>
          <w:sz w:val="22"/>
          <w:szCs w:val="22"/>
        </w:rPr>
        <w:t>mempu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anjing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Hachiko?</w:t>
      </w:r>
      <w:r>
        <w:rPr>
          <w:spacing w:val="-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1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ting </w:t>
      </w:r>
      <w:r>
        <w:rPr>
          <w:sz w:val="22"/>
          <w:szCs w:val="22"/>
        </w:rPr>
        <w:t xml:space="preserve">apa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oleh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8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besar </w:t>
      </w:r>
      <w:r>
        <w:rPr>
          <w:spacing w:val="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 xml:space="preserve">kesetiaan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Hachiko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a? 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8"/>
          <w:w w:val="10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menjadi </w:t>
      </w:r>
      <w:r>
        <w:rPr>
          <w:w w:val="98"/>
          <w:sz w:val="22"/>
          <w:szCs w:val="22"/>
        </w:rPr>
        <w:t>Hachik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 xml:space="preserve">, </w:t>
      </w:r>
      <w:r>
        <w:rPr>
          <w:spacing w:val="4"/>
          <w:w w:val="9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sanggup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ah</w:t>
      </w:r>
      <w:r>
        <w:rPr>
          <w:spacing w:val="48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ke  stasiun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eta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api 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6"/>
          <w:sz w:val="22"/>
          <w:szCs w:val="22"/>
        </w:rPr>
        <w:t>mena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kepulangan</w:t>
      </w:r>
      <w:r>
        <w:rPr>
          <w:spacing w:val="-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tuanmu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sembilan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tahun?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4179" style="position:absolute;left:0;text-align:left;margin-left:60pt;margin-top:19.9pt;width:349.2pt;height:0;z-index:-6833;mso-position-horizontal-relative:page" coordorigin="1200,398" coordsize="6984,0">
            <v:shape id="_x0000_s4180" style="position:absolute;left:1200;top:398;width:6984;height:0" coordorigin="1200,398" coordsize="6984,0" path="m1200,39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77" style="position:absolute;left:0;text-align:left;margin-left:56pt;margin-top:19.9pt;width:0;height:0;z-index:-6832;mso-position-horizontal-relative:page" coordorigin="1120,398" coordsize="0,0">
            <v:shape id="_x0000_s4178" style="position:absolute;left:1120;top:398;width:0;height:0" coordorigin="1120,398" coordsize="0,0" path="m1120,398r,e" filled="f" strokecolor="#00adef" strokeweight="2pt">
              <v:path arrowok="t"/>
            </v:shape>
            <w10:wrap anchorx="page"/>
          </v:group>
        </w:pict>
      </w:r>
      <w:r>
        <w:pict>
          <v:group id="_x0000_s4175" style="position:absolute;left:0;text-align:left;margin-left:411.2pt;margin-top:69.25pt;width:0;height:0;z-index:-6831;mso-position-horizontal-relative:page;mso-position-vertical-relative:page" coordorigin="8224,1385" coordsize="0,0">
            <v:shape id="_x0000_s4176" style="position:absolute;left:8224;top:1385;width:0;height:0" coordorigin="8224,1385" coordsize="0,0" path="m8224,1385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25"/>
          <w:w w:val="97"/>
          <w:sz w:val="28"/>
          <w:szCs w:val="28"/>
        </w:rPr>
        <w:t>Y</w:t>
      </w:r>
      <w:r w:rsidR="00021A40">
        <w:rPr>
          <w:b/>
          <w:color w:val="0076A3"/>
          <w:w w:val="97"/>
          <w:sz w:val="28"/>
          <w:szCs w:val="28"/>
        </w:rPr>
        <w:t>akub</w:t>
      </w:r>
      <w:r w:rsidR="00021A40">
        <w:rPr>
          <w:b/>
          <w:color w:val="0076A3"/>
          <w:spacing w:val="-4"/>
          <w:w w:val="9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7"/>
          <w:sz w:val="28"/>
          <w:szCs w:val="28"/>
        </w:rPr>
        <w:t>ahel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mencu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hak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kesulungan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Esau?</w:t>
      </w:r>
      <w:r>
        <w:rPr>
          <w:spacing w:val="-1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</w:t>
      </w:r>
      <w:r>
        <w:rPr>
          <w:spacing w:val="-1"/>
          <w:w w:val="98"/>
          <w:sz w:val="22"/>
          <w:szCs w:val="22"/>
        </w:rPr>
        <w:t>g</w:t>
      </w:r>
      <w:r>
        <w:rPr>
          <w:w w:val="104"/>
          <w:sz w:val="22"/>
          <w:szCs w:val="22"/>
        </w:rPr>
        <w:t xml:space="preserve">ian </w:t>
      </w:r>
      <w:r>
        <w:rPr>
          <w:sz w:val="22"/>
          <w:szCs w:val="22"/>
        </w:rPr>
        <w:t>Kejadian 29:13-28 adalah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kelanjutan</w:t>
      </w:r>
      <w:r>
        <w:rPr>
          <w:spacing w:val="5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mendengar</w:t>
      </w:r>
      <w:r>
        <w:rPr>
          <w:spacing w:val="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Esau 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membunuh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a,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12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disuruh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ib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ah,</w:t>
      </w:r>
      <w:r>
        <w:rPr>
          <w:spacing w:val="20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ke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rumah </w:t>
      </w:r>
      <w:r>
        <w:rPr>
          <w:sz w:val="22"/>
          <w:szCs w:val="22"/>
        </w:rPr>
        <w:t>paman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Laban.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2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30"/>
          <w:w w:val="1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emu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pacing w:val="30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as </w:t>
      </w:r>
      <w:r>
        <w:rPr>
          <w:w w:val="107"/>
          <w:sz w:val="22"/>
          <w:szCs w:val="22"/>
        </w:rPr>
        <w:t>ca</w:t>
      </w:r>
      <w:r>
        <w:rPr>
          <w:spacing w:val="-1"/>
          <w:w w:val="107"/>
          <w:sz w:val="22"/>
          <w:szCs w:val="22"/>
        </w:rPr>
        <w:t>n</w:t>
      </w:r>
      <w:r>
        <w:rPr>
          <w:w w:val="98"/>
          <w:sz w:val="22"/>
          <w:szCs w:val="22"/>
        </w:rPr>
        <w:t>ti</w:t>
      </w:r>
      <w:r>
        <w:rPr>
          <w:spacing w:val="3"/>
          <w:w w:val="98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anak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3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Laban.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bekerja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selama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sebulan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rumah </w:t>
      </w:r>
      <w:r>
        <w:rPr>
          <w:sz w:val="22"/>
          <w:szCs w:val="22"/>
        </w:rPr>
        <w:t>Laban,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Laban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4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pacing w:val="-1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setuju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Laban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tanpa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tujuh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tahun.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a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tujuh </w:t>
      </w:r>
      <w:r>
        <w:rPr>
          <w:sz w:val="22"/>
          <w:szCs w:val="22"/>
        </w:rPr>
        <w:t>tahun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diizin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50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Namun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Laban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lici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.</w:t>
      </w:r>
      <w:r>
        <w:rPr>
          <w:spacing w:val="10"/>
          <w:w w:val="8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tujuh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4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ub </w:t>
      </w:r>
      <w:r>
        <w:rPr>
          <w:w w:val="103"/>
          <w:sz w:val="22"/>
          <w:szCs w:val="22"/>
        </w:rPr>
        <w:t xml:space="preserve">bekerja, </w:t>
      </w:r>
      <w:r>
        <w:rPr>
          <w:sz w:val="22"/>
          <w:szCs w:val="22"/>
        </w:rPr>
        <w:t>Laban</w:t>
      </w:r>
      <w:r>
        <w:rPr>
          <w:spacing w:val="-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d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ai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-14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dengan</w:t>
      </w:r>
      <w:r>
        <w:rPr>
          <w:spacing w:val="15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3"/>
          <w:w w:val="105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ea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dini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ah</w:t>
      </w:r>
      <w:r>
        <w:rPr>
          <w:spacing w:val="25"/>
          <w:w w:val="104"/>
          <w:sz w:val="22"/>
          <w:szCs w:val="22"/>
        </w:rPr>
        <w:t>i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pacing w:val="-3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ub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3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esmi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4"/>
          <w:sz w:val="22"/>
          <w:szCs w:val="22"/>
        </w:rPr>
        <w:t>ea.</w:t>
      </w:r>
    </w:p>
    <w:p w:rsidR="00A31BD9" w:rsidRDefault="00021A40">
      <w:pPr>
        <w:spacing w:before="1"/>
        <w:ind w:left="1384" w:right="5343"/>
        <w:jc w:val="both"/>
        <w:rPr>
          <w:sz w:val="22"/>
          <w:szCs w:val="22"/>
        </w:rPr>
      </w:pPr>
      <w:r>
        <w:rPr>
          <w:w w:val="95"/>
          <w:sz w:val="22"/>
          <w:szCs w:val="22"/>
        </w:rPr>
        <w:t>Lalu</w:t>
      </w:r>
      <w:r>
        <w:rPr>
          <w:spacing w:val="-15"/>
          <w:w w:val="95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-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spacing w:val="-14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A</w:t>
      </w:r>
      <w:r>
        <w:rPr>
          <w:i/>
          <w:w w:val="104"/>
          <w:sz w:val="22"/>
          <w:szCs w:val="22"/>
        </w:rPr>
        <w:t>pa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ini?</w:t>
      </w:r>
      <w:r>
        <w:rPr>
          <w:i/>
          <w:spacing w:val="-7"/>
          <w:w w:val="88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ah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mendapat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ahel aku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erja pada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u?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Mengapa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menipu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89"/>
          <w:sz w:val="22"/>
          <w:szCs w:val="22"/>
        </w:rPr>
        <w:t>aku?”</w:t>
      </w:r>
      <w:r>
        <w:rPr>
          <w:i/>
          <w:spacing w:val="18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ab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w w:val="79"/>
          <w:sz w:val="22"/>
          <w:szCs w:val="22"/>
        </w:rPr>
        <w:t>L</w:t>
      </w:r>
      <w:r>
        <w:rPr>
          <w:i/>
          <w:w w:val="99"/>
          <w:sz w:val="22"/>
          <w:szCs w:val="22"/>
        </w:rPr>
        <w:t>aban:</w:t>
      </w:r>
      <w:r>
        <w:rPr>
          <w:i/>
          <w:spacing w:val="12"/>
          <w:w w:val="99"/>
          <w:sz w:val="22"/>
          <w:szCs w:val="22"/>
        </w:rPr>
        <w:t xml:space="preserve"> </w:t>
      </w: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"/>
          <w:w w:val="85"/>
          <w:sz w:val="22"/>
          <w:szCs w:val="22"/>
        </w:rPr>
        <w:t>T</w:t>
      </w:r>
      <w:r>
        <w:rPr>
          <w:i/>
          <w:sz w:val="22"/>
          <w:szCs w:val="22"/>
        </w:rPr>
        <w:t>idak biasa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empat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ini, mengawin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adi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lebih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da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ulu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0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a.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w w:val="98"/>
          <w:sz w:val="22"/>
          <w:szCs w:val="22"/>
        </w:rPr>
        <w:t>G</w:t>
      </w:r>
      <w:r>
        <w:rPr>
          <w:i/>
          <w:w w:val="98"/>
          <w:sz w:val="22"/>
          <w:szCs w:val="22"/>
        </w:rPr>
        <w:t>enapilah</w:t>
      </w:r>
      <w:r>
        <w:rPr>
          <w:i/>
          <w:spacing w:val="-8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da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ulu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tujuh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hari</w:t>
      </w:r>
      <w:r>
        <w:rPr>
          <w:i/>
          <w:spacing w:val="-11"/>
          <w:w w:val="96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awinan</w:t>
      </w:r>
      <w:r>
        <w:rPr>
          <w:i/>
          <w:spacing w:val="-1"/>
          <w:w w:val="105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dengan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ku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86"/>
          <w:sz w:val="22"/>
          <w:szCs w:val="22"/>
        </w:rPr>
        <w:t>ini;</w:t>
      </w:r>
      <w:r>
        <w:rPr>
          <w:i/>
          <w:spacing w:val="-12"/>
          <w:w w:val="8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ku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lain</w:t>
      </w:r>
      <w:r>
        <w:rPr>
          <w:i/>
          <w:spacing w:val="-18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pun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di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eri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an</w:t>
      </w:r>
      <w:r>
        <w:rPr>
          <w:i/>
          <w:spacing w:val="-15"/>
          <w:w w:val="98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6"/>
          <w:sz w:val="22"/>
          <w:szCs w:val="22"/>
        </w:rPr>
        <w:t>epada</w:t>
      </w:r>
      <w:r>
        <w:rPr>
          <w:i/>
          <w:spacing w:val="-1"/>
          <w:w w:val="106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sebagai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upah,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asal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erja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pula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padaku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tujuh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lagi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84"/>
          <w:sz w:val="22"/>
          <w:szCs w:val="22"/>
        </w:rPr>
        <w:t>(</w:t>
      </w:r>
      <w:r>
        <w:rPr>
          <w:i/>
          <w:spacing w:val="-2"/>
          <w:w w:val="84"/>
          <w:sz w:val="22"/>
          <w:szCs w:val="22"/>
        </w:rPr>
        <w:t>K</w:t>
      </w:r>
      <w:r>
        <w:rPr>
          <w:i/>
          <w:w w:val="84"/>
          <w:sz w:val="22"/>
          <w:szCs w:val="22"/>
        </w:rPr>
        <w:t>e</w:t>
      </w:r>
      <w:r>
        <w:rPr>
          <w:i/>
          <w:spacing w:val="-2"/>
          <w:w w:val="84"/>
          <w:sz w:val="22"/>
          <w:szCs w:val="22"/>
        </w:rPr>
        <w:t>j</w:t>
      </w:r>
      <w:r>
        <w:rPr>
          <w:i/>
          <w:w w:val="84"/>
          <w:sz w:val="22"/>
          <w:szCs w:val="22"/>
        </w:rPr>
        <w:t>.</w:t>
      </w:r>
      <w:r>
        <w:rPr>
          <w:i/>
          <w:spacing w:val="10"/>
          <w:w w:val="84"/>
          <w:sz w:val="22"/>
          <w:szCs w:val="22"/>
        </w:rPr>
        <w:t xml:space="preserve"> </w:t>
      </w:r>
      <w:r>
        <w:rPr>
          <w:i/>
          <w:sz w:val="22"/>
          <w:szCs w:val="22"/>
        </w:rPr>
        <w:t>29:25-</w:t>
      </w:r>
    </w:p>
    <w:p w:rsidR="00A31BD9" w:rsidRDefault="00021A40">
      <w:pPr>
        <w:spacing w:before="1"/>
        <w:ind w:left="1384" w:right="6835"/>
        <w:jc w:val="both"/>
        <w:rPr>
          <w:sz w:val="22"/>
          <w:szCs w:val="22"/>
        </w:rPr>
      </w:pPr>
      <w:r>
        <w:rPr>
          <w:i/>
          <w:sz w:val="22"/>
          <w:szCs w:val="22"/>
        </w:rPr>
        <w:t>27)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ahe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5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 xml:space="preserve">bersedia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memenuhi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tu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tutan</w:t>
      </w:r>
      <w:r>
        <w:rPr>
          <w:spacing w:val="3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Laban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itulah  ia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bekerja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tujuh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Laban.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Laban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bersedia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"/>
          <w:w w:val="105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ahi</w:t>
      </w:r>
      <w:r>
        <w:rPr>
          <w:spacing w:val="-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173" style="position:absolute;left:0;text-align:left;margin-left:60pt;margin-top:15.1pt;width:349.2pt;height:0;z-index:-6830;mso-position-horizontal-relative:page" coordorigin="1200,302" coordsize="6984,0">
            <v:shape id="_x0000_s4174" style="position:absolute;left:1200;top:302;width:6984;height:0" coordorigin="1200,302" coordsize="6984,0" path="m1200,30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71" style="position:absolute;left:0;text-align:left;margin-left:56pt;margin-top:15.1pt;width:0;height:0;z-index:-6829;mso-position-horizontal-relative:page" coordorigin="1120,302" coordsize="0,0">
            <v:shape id="_x0000_s4172" style="position:absolute;left:1120;top:302;width:0;height:0" coordorigin="1120,302" coordsize="0,0" path="m1120,302r,e" filled="f" strokecolor="#00adef" strokeweight="2pt">
              <v:path arrowok="t"/>
            </v:shape>
            <w10:wrap anchorx="page"/>
          </v:group>
        </w:pict>
      </w:r>
      <w:r>
        <w:pict>
          <v:group id="_x0000_s4169" style="position:absolute;left:0;text-align:left;margin-left:411.2pt;margin-top:455.7pt;width:0;height:0;z-index:-6828;mso-position-horizontal-relative:page;mso-position-vertical-relative:page" coordorigin="8224,9114" coordsize="0,0">
            <v:shape id="_x0000_s4170" style="position:absolute;left:8224;top:9114;width:0;height:0" coordorigin="8224,9114" coordsize="0,0" path="m8224,9114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3"/>
          <w:sz w:val="28"/>
          <w:szCs w:val="28"/>
        </w:rPr>
        <w:t>iskusi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1100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kesetiaan?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dengan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kesetiaan?</w:t>
      </w:r>
    </w:p>
    <w:p w:rsidR="00A31BD9" w:rsidRDefault="00021A40">
      <w:pPr>
        <w:spacing w:before="47" w:line="284" w:lineRule="auto"/>
        <w:ind w:left="1384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5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Bila</w:t>
      </w:r>
      <w:r>
        <w:rPr>
          <w:spacing w:val="6"/>
          <w:w w:val="8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2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bersedia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dimi</w:t>
      </w:r>
      <w:r>
        <w:rPr>
          <w:spacing w:val="-1"/>
          <w:w w:val="103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Laban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tanpa  gaji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3"/>
          <w:sz w:val="22"/>
          <w:szCs w:val="22"/>
        </w:rPr>
        <w:t>ahel?</w:t>
      </w:r>
      <w:r>
        <w:rPr>
          <w:spacing w:val="3"/>
          <w:w w:val="10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3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 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ian!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sebut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alasan-alasan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384" w:right="249" w:hanging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oh</w:t>
      </w:r>
      <w:r>
        <w:rPr>
          <w:spacing w:val="4"/>
          <w:w w:val="110"/>
          <w:sz w:val="22"/>
          <w:szCs w:val="22"/>
        </w:rPr>
        <w:t>-</w:t>
      </w:r>
      <w:r>
        <w:rPr>
          <w:spacing w:val="-1"/>
          <w:w w:val="110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oh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3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w w:val="108"/>
          <w:sz w:val="22"/>
          <w:szCs w:val="22"/>
        </w:rPr>
        <w:t xml:space="preserve">hidup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</w:t>
      </w:r>
      <w:r>
        <w:rPr>
          <w:spacing w:val="-1"/>
          <w:w w:val="105"/>
          <w:sz w:val="22"/>
          <w:szCs w:val="22"/>
        </w:rPr>
        <w:t>c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min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7"/>
          <w:w w:val="10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(o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angtua,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dl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.)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4167" style="position:absolute;left:0;text-align:left;margin-left:88.35pt;margin-top:21.7pt;width:349.2pt;height:0;z-index:-6827;mso-position-horizontal-relative:page" coordorigin="1767,434" coordsize="6984,0">
            <v:shape id="_x0000_s4168" style="position:absolute;left:1767;top:434;width:6984;height:0" coordorigin="1767,434" coordsize="6984,0" path="m1767,43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65" style="position:absolute;left:0;text-align:left;margin-left:84.35pt;margin-top:21.7pt;width:0;height:0;z-index:-6826;mso-position-horizontal-relative:page" coordorigin="1687,434" coordsize="0,0">
            <v:shape id="_x0000_s4166" style="position:absolute;left:1687;top:434;width:0;height:0" coordorigin="1687,434" coordsize="0,0" path="m1687,434r,e" filled="f" strokecolor="#00adef" strokeweight="2pt">
              <v:path arrowok="t"/>
            </v:shape>
            <w10:wrap anchorx="page"/>
          </v:group>
        </w:pict>
      </w:r>
      <w:r>
        <w:pict>
          <v:group id="_x0000_s4163" style="position:absolute;left:0;text-align:left;margin-left:439.55pt;margin-top:71pt;width:0;height:0;z-index:-6825;mso-position-horizontal-relative:page;mso-position-vertical-relative:page" coordorigin="8791,1420" coordsize="0,0">
            <v:shape id="_x0000_s4164" style="position:absolute;left:8791;top:1420;width:0;height:0" coordorigin="8791,1420" coordsize="0,0" path="m8791,14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9"/>
          <w:sz w:val="28"/>
          <w:szCs w:val="28"/>
        </w:rPr>
        <w:t>esetiaan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w w:val="101"/>
          <w:sz w:val="28"/>
          <w:szCs w:val="28"/>
        </w:rPr>
        <w:t>ehari-hari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kehidupan 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5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perusahaan 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w w:val="111"/>
          <w:sz w:val="22"/>
          <w:szCs w:val="22"/>
        </w:rPr>
        <w:t>anggota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  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eman-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eman.</w:t>
      </w:r>
      <w:r>
        <w:rPr>
          <w:spacing w:val="5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Bagaimana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tmu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6"/>
          <w:w w:val="1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asus-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w w:val="109"/>
          <w:sz w:val="22"/>
          <w:szCs w:val="22"/>
        </w:rPr>
        <w:t xml:space="preserve">disebut </w:t>
      </w:r>
      <w:r>
        <w:rPr>
          <w:sz w:val="22"/>
          <w:szCs w:val="22"/>
        </w:rPr>
        <w:t xml:space="preserve">sebagai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benar?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Bacalah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mau 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mendu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un</w:t>
      </w:r>
      <w:r>
        <w:rPr>
          <w:spacing w:val="-1"/>
          <w:w w:val="107"/>
          <w:sz w:val="22"/>
          <w:szCs w:val="22"/>
        </w:rPr>
        <w:t>g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33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6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wujudan </w:t>
      </w:r>
      <w:r>
        <w:rPr>
          <w:sz w:val="22"/>
          <w:szCs w:val="22"/>
        </w:rPr>
        <w:t>kesetiaan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40" w:lineRule="exact"/>
        <w:ind w:left="287"/>
        <w:rPr>
          <w:sz w:val="22"/>
          <w:szCs w:val="22"/>
        </w:rPr>
      </w:pPr>
      <w:r>
        <w:rPr>
          <w:w w:val="96"/>
          <w:sz w:val="22"/>
          <w:szCs w:val="22"/>
        </w:rPr>
        <w:t>Ling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</w:t>
      </w:r>
      <w:r>
        <w:rPr>
          <w:spacing w:val="-14"/>
          <w:w w:val="9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0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>idak</w:t>
      </w:r>
      <w:r>
        <w:rPr>
          <w:spacing w:val="-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sesuai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3"/>
        <w:gridCol w:w="2127"/>
      </w:tblGrid>
      <w:tr w:rsidR="00A31BD9">
        <w:trPr>
          <w:trHeight w:hRule="exact" w:val="551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3C7F4"/>
          </w:tcPr>
          <w:p w:rsidR="00A31BD9" w:rsidRDefault="00A31BD9">
            <w:pPr>
              <w:spacing w:before="8" w:line="140" w:lineRule="exact"/>
              <w:rPr>
                <w:sz w:val="14"/>
                <w:szCs w:val="14"/>
              </w:rPr>
            </w:pPr>
          </w:p>
          <w:p w:rsidR="00A31BD9" w:rsidRDefault="00021A40">
            <w:pPr>
              <w:ind w:left="2138" w:right="2138"/>
              <w:jc w:val="center"/>
              <w:rPr>
                <w:sz w:val="22"/>
                <w:szCs w:val="22"/>
              </w:rPr>
            </w:pP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6"/>
                <w:sz w:val="22"/>
                <w:szCs w:val="22"/>
              </w:rPr>
              <w:t>asus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3C7F4"/>
          </w:tcPr>
          <w:p w:rsidR="00A31BD9" w:rsidRDefault="00A31BD9">
            <w:pPr>
              <w:spacing w:before="8" w:line="140" w:lineRule="exact"/>
              <w:rPr>
                <w:sz w:val="14"/>
                <w:szCs w:val="14"/>
              </w:rPr>
            </w:pPr>
          </w:p>
          <w:p w:rsidR="00A31BD9" w:rsidRDefault="00021A40">
            <w:pPr>
              <w:ind w:left="52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17"/>
                <w:sz w:val="22"/>
                <w:szCs w:val="22"/>
              </w:rPr>
              <w:t xml:space="preserve"> </w:t>
            </w:r>
            <w:r>
              <w:rPr>
                <w:spacing w:val="4"/>
                <w:w w:val="93"/>
                <w:sz w:val="22"/>
                <w:szCs w:val="22"/>
              </w:rPr>
              <w:t>k</w:t>
            </w:r>
            <w:r>
              <w:rPr>
                <w:w w:val="108"/>
                <w:sz w:val="22"/>
                <w:szCs w:val="22"/>
              </w:rPr>
              <w:t>amu</w:t>
            </w:r>
          </w:p>
        </w:tc>
      </w:tr>
      <w:tr w:rsidR="00A31BD9">
        <w:trPr>
          <w:trHeight w:hRule="exact" w:val="745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021A40">
            <w:pPr>
              <w:spacing w:before="94" w:line="284" w:lineRule="auto"/>
              <w:ind w:left="386" w:right="65" w:hanging="283"/>
              <w:rPr>
                <w:sz w:val="22"/>
                <w:szCs w:val="22"/>
              </w:rPr>
            </w:pPr>
            <w:r>
              <w:rPr>
                <w:w w:val="131"/>
                <w:sz w:val="22"/>
                <w:szCs w:val="22"/>
              </w:rPr>
              <w:t xml:space="preserve">• </w:t>
            </w:r>
            <w:r>
              <w:rPr>
                <w:spacing w:val="38"/>
                <w:w w:val="131"/>
                <w:sz w:val="22"/>
                <w:szCs w:val="22"/>
              </w:rPr>
              <w:t xml:space="preserve"> </w:t>
            </w: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5"/>
                <w:sz w:val="22"/>
                <w:szCs w:val="22"/>
              </w:rPr>
              <w:t>alau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amu 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w w:val="107"/>
                <w:sz w:val="22"/>
                <w:szCs w:val="22"/>
              </w:rPr>
              <w:t>bena</w:t>
            </w:r>
            <w:r>
              <w:rPr>
                <w:spacing w:val="-1"/>
                <w:w w:val="107"/>
                <w:sz w:val="22"/>
                <w:szCs w:val="22"/>
              </w:rPr>
              <w:t>r</w:t>
            </w:r>
            <w:r>
              <w:rPr>
                <w:w w:val="107"/>
                <w:sz w:val="22"/>
                <w:szCs w:val="22"/>
              </w:rPr>
              <w:t xml:space="preserve">-benar </w:t>
            </w:r>
            <w:r>
              <w:rPr>
                <w:spacing w:val="32"/>
                <w:w w:val="10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eman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ang   </w:t>
            </w:r>
            <w:r>
              <w:rPr>
                <w:w w:val="103"/>
                <w:sz w:val="22"/>
                <w:szCs w:val="22"/>
              </w:rPr>
              <w:t xml:space="preserve">setia,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amu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harus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w w:val="108"/>
                <w:sz w:val="22"/>
                <w:szCs w:val="22"/>
              </w:rPr>
              <w:t>menolong</w:t>
            </w:r>
            <w:r>
              <w:rPr>
                <w:spacing w:val="-20"/>
                <w:w w:val="10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aktu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ulangan</w:t>
            </w:r>
            <w:r>
              <w:rPr>
                <w:spacing w:val="40"/>
                <w:sz w:val="22"/>
                <w:szCs w:val="22"/>
              </w:rPr>
              <w:t xml:space="preserve"> </w:t>
            </w:r>
            <w:r>
              <w:rPr>
                <w:w w:val="105"/>
                <w:sz w:val="22"/>
                <w:szCs w:val="22"/>
              </w:rPr>
              <w:t>na</w:t>
            </w:r>
            <w:r>
              <w:rPr>
                <w:spacing w:val="-1"/>
                <w:w w:val="105"/>
                <w:sz w:val="22"/>
                <w:szCs w:val="22"/>
              </w:rPr>
              <w:t>n</w:t>
            </w:r>
            <w:r>
              <w:rPr>
                <w:w w:val="105"/>
                <w:sz w:val="22"/>
                <w:szCs w:val="22"/>
              </w:rPr>
              <w:t>ti.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before="5" w:line="240" w:lineRule="exact"/>
              <w:rPr>
                <w:sz w:val="24"/>
                <w:szCs w:val="24"/>
              </w:rPr>
            </w:pPr>
          </w:p>
          <w:p w:rsidR="00A31BD9" w:rsidRDefault="00021A40">
            <w:pPr>
              <w:ind w:left="535"/>
              <w:rPr>
                <w:sz w:val="22"/>
                <w:szCs w:val="22"/>
              </w:rPr>
            </w:pPr>
            <w:r>
              <w:rPr>
                <w:spacing w:val="-15"/>
                <w:w w:val="7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/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-3"/>
                <w:w w:val="81"/>
                <w:sz w:val="22"/>
                <w:szCs w:val="22"/>
              </w:rPr>
              <w:t>T</w:t>
            </w:r>
            <w:r>
              <w:rPr>
                <w:w w:val="101"/>
                <w:sz w:val="22"/>
                <w:szCs w:val="22"/>
              </w:rPr>
              <w:t>idak</w:t>
            </w:r>
          </w:p>
        </w:tc>
      </w:tr>
      <w:tr w:rsidR="00A31BD9">
        <w:trPr>
          <w:trHeight w:hRule="exact" w:val="1228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before="6" w:line="180" w:lineRule="exact"/>
              <w:rPr>
                <w:sz w:val="18"/>
                <w:szCs w:val="18"/>
              </w:rPr>
            </w:pPr>
          </w:p>
          <w:p w:rsidR="00A31BD9" w:rsidRDefault="00021A40">
            <w:pPr>
              <w:spacing w:line="284" w:lineRule="auto"/>
              <w:ind w:left="386" w:right="65" w:hanging="283"/>
              <w:jc w:val="both"/>
              <w:rPr>
                <w:sz w:val="22"/>
                <w:szCs w:val="22"/>
              </w:rPr>
            </w:pPr>
            <w:r>
              <w:rPr>
                <w:w w:val="131"/>
                <w:sz w:val="22"/>
                <w:szCs w:val="22"/>
              </w:rPr>
              <w:t xml:space="preserve">• </w:t>
            </w:r>
            <w:r>
              <w:rPr>
                <w:spacing w:val="33"/>
                <w:w w:val="131"/>
                <w:sz w:val="22"/>
                <w:szCs w:val="22"/>
              </w:rPr>
              <w:t xml:space="preserve"> </w:t>
            </w: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8"/>
                <w:sz w:val="22"/>
                <w:szCs w:val="22"/>
              </w:rPr>
              <w:t xml:space="preserve">amu   </w:t>
            </w:r>
            <w:r>
              <w:rPr>
                <w:sz w:val="22"/>
                <w:szCs w:val="22"/>
              </w:rPr>
              <w:t xml:space="preserve">harus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menunju</w:t>
            </w:r>
            <w:r>
              <w:rPr>
                <w:spacing w:val="4"/>
                <w:sz w:val="22"/>
                <w:szCs w:val="22"/>
              </w:rPr>
              <w:t>kk</w:t>
            </w:r>
            <w:r>
              <w:rPr>
                <w:sz w:val="22"/>
                <w:szCs w:val="22"/>
              </w:rPr>
              <w:t xml:space="preserve">an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kesetiaan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4"/>
                <w:w w:val="93"/>
                <w:sz w:val="22"/>
                <w:szCs w:val="22"/>
              </w:rPr>
              <w:t>k</w:t>
            </w:r>
            <w:r>
              <w:rPr>
                <w:w w:val="108"/>
                <w:sz w:val="22"/>
                <w:szCs w:val="22"/>
              </w:rPr>
              <w:t xml:space="preserve">amu </w:t>
            </w:r>
            <w:r>
              <w:rPr>
                <w:sz w:val="22"/>
                <w:szCs w:val="22"/>
              </w:rPr>
              <w:t xml:space="preserve">kepada 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nega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w w:val="109"/>
                <w:sz w:val="22"/>
                <w:szCs w:val="22"/>
              </w:rPr>
              <w:t>dengan</w:t>
            </w:r>
            <w:r>
              <w:rPr>
                <w:spacing w:val="20"/>
                <w:w w:val="109"/>
                <w:sz w:val="22"/>
                <w:szCs w:val="22"/>
              </w:rPr>
              <w:t xml:space="preserve"> </w:t>
            </w:r>
            <w:r>
              <w:rPr>
                <w:w w:val="109"/>
                <w:sz w:val="22"/>
                <w:szCs w:val="22"/>
              </w:rPr>
              <w:t>mendu</w:t>
            </w:r>
            <w:r>
              <w:rPr>
                <w:spacing w:val="1"/>
                <w:w w:val="109"/>
                <w:sz w:val="22"/>
                <w:szCs w:val="22"/>
              </w:rPr>
              <w:t>k</w:t>
            </w:r>
            <w:r>
              <w:rPr>
                <w:w w:val="109"/>
                <w:sz w:val="22"/>
                <w:szCs w:val="22"/>
              </w:rPr>
              <w:t xml:space="preserve">ung semua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gr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w w:val="107"/>
                <w:sz w:val="22"/>
                <w:szCs w:val="22"/>
              </w:rPr>
              <w:t>peme</w:t>
            </w:r>
            <w:r>
              <w:rPr>
                <w:spacing w:val="1"/>
                <w:w w:val="107"/>
                <w:sz w:val="22"/>
                <w:szCs w:val="22"/>
              </w:rPr>
              <w:t>r</w:t>
            </w:r>
            <w:r>
              <w:rPr>
                <w:w w:val="107"/>
                <w:sz w:val="22"/>
                <w:szCs w:val="22"/>
              </w:rPr>
              <w:t>i</w:t>
            </w:r>
            <w:r>
              <w:rPr>
                <w:spacing w:val="-1"/>
                <w:w w:val="107"/>
                <w:sz w:val="22"/>
                <w:szCs w:val="22"/>
              </w:rPr>
              <w:t>n</w:t>
            </w:r>
            <w:r>
              <w:rPr>
                <w:w w:val="107"/>
                <w:sz w:val="22"/>
                <w:szCs w:val="22"/>
              </w:rPr>
              <w:t>tah,</w:t>
            </w:r>
            <w:r>
              <w:rPr>
                <w:spacing w:val="-21"/>
                <w:w w:val="107"/>
                <w:sz w:val="22"/>
                <w:szCs w:val="22"/>
              </w:rPr>
              <w:t xml:space="preserve"> </w:t>
            </w:r>
            <w:r>
              <w:rPr>
                <w:w w:val="107"/>
                <w:sz w:val="22"/>
                <w:szCs w:val="22"/>
              </w:rPr>
              <w:t>apapun</w:t>
            </w:r>
            <w:r>
              <w:rPr>
                <w:spacing w:val="4"/>
                <w:w w:val="10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gr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w w:val="119"/>
                <w:sz w:val="22"/>
                <w:szCs w:val="22"/>
              </w:rPr>
              <w:t>t</w:t>
            </w:r>
            <w:r>
              <w:rPr>
                <w:w w:val="110"/>
                <w:sz w:val="22"/>
                <w:szCs w:val="22"/>
              </w:rPr>
              <w:t>ersebu</w:t>
            </w:r>
            <w:r>
              <w:rPr>
                <w:spacing w:val="-1"/>
                <w:w w:val="110"/>
                <w:sz w:val="22"/>
                <w:szCs w:val="22"/>
              </w:rPr>
              <w:t>t</w:t>
            </w:r>
            <w:r>
              <w:rPr>
                <w:w w:val="82"/>
                <w:sz w:val="22"/>
                <w:szCs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line="200" w:lineRule="exact"/>
            </w:pPr>
          </w:p>
          <w:p w:rsidR="00A31BD9" w:rsidRDefault="00A31BD9">
            <w:pPr>
              <w:spacing w:before="6" w:line="280" w:lineRule="exact"/>
              <w:rPr>
                <w:sz w:val="28"/>
                <w:szCs w:val="28"/>
              </w:rPr>
            </w:pPr>
          </w:p>
          <w:p w:rsidR="00A31BD9" w:rsidRDefault="00021A40">
            <w:pPr>
              <w:ind w:left="535"/>
              <w:rPr>
                <w:sz w:val="22"/>
                <w:szCs w:val="22"/>
              </w:rPr>
            </w:pPr>
            <w:r>
              <w:rPr>
                <w:spacing w:val="-15"/>
                <w:w w:val="7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/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-3"/>
                <w:w w:val="81"/>
                <w:sz w:val="22"/>
                <w:szCs w:val="22"/>
              </w:rPr>
              <w:t>T</w:t>
            </w:r>
            <w:r>
              <w:rPr>
                <w:w w:val="101"/>
                <w:sz w:val="22"/>
                <w:szCs w:val="22"/>
              </w:rPr>
              <w:t>idak</w:t>
            </w:r>
          </w:p>
        </w:tc>
      </w:tr>
      <w:tr w:rsidR="00A31BD9">
        <w:trPr>
          <w:trHeight w:hRule="exact" w:val="1004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021A40">
            <w:pPr>
              <w:spacing w:before="74" w:line="284" w:lineRule="auto"/>
              <w:ind w:left="386" w:right="65" w:hanging="283"/>
              <w:jc w:val="both"/>
              <w:rPr>
                <w:sz w:val="22"/>
                <w:szCs w:val="22"/>
              </w:rPr>
            </w:pPr>
            <w:r>
              <w:rPr>
                <w:w w:val="131"/>
                <w:sz w:val="22"/>
                <w:szCs w:val="22"/>
              </w:rPr>
              <w:t xml:space="preserve">• </w:t>
            </w:r>
            <w:r>
              <w:rPr>
                <w:spacing w:val="33"/>
                <w:w w:val="131"/>
                <w:sz w:val="22"/>
                <w:szCs w:val="22"/>
              </w:rPr>
              <w:t xml:space="preserve"> </w:t>
            </w: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5"/>
                <w:sz w:val="22"/>
                <w:szCs w:val="22"/>
              </w:rPr>
              <w:t xml:space="preserve">alau </w:t>
            </w:r>
            <w:r>
              <w:rPr>
                <w:spacing w:val="10"/>
                <w:w w:val="105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amu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w w:val="109"/>
                <w:sz w:val="22"/>
                <w:szCs w:val="22"/>
              </w:rPr>
              <w:t xml:space="preserve">memang  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ian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w w:val="104"/>
                <w:sz w:val="22"/>
                <w:szCs w:val="22"/>
              </w:rPr>
              <w:t xml:space="preserve">kelompok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ami,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amu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harus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dalam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wu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w w:val="105"/>
                <w:sz w:val="22"/>
                <w:szCs w:val="22"/>
              </w:rPr>
              <w:t>mel</w:t>
            </w:r>
            <w:r>
              <w:rPr>
                <w:spacing w:val="-2"/>
                <w:w w:val="105"/>
                <w:sz w:val="22"/>
                <w:szCs w:val="22"/>
              </w:rPr>
              <w:t>a</w:t>
            </w:r>
            <w:r>
              <w:rPr>
                <w:spacing w:val="-1"/>
                <w:w w:val="101"/>
                <w:sz w:val="22"/>
                <w:szCs w:val="22"/>
              </w:rPr>
              <w:t>w</w:t>
            </w:r>
            <w:r>
              <w:rPr>
                <w:w w:val="109"/>
                <w:sz w:val="22"/>
                <w:szCs w:val="22"/>
              </w:rPr>
              <w:t xml:space="preserve">an </w:t>
            </w:r>
            <w:r>
              <w:rPr>
                <w:sz w:val="22"/>
                <w:szCs w:val="22"/>
              </w:rPr>
              <w:t>anak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w w:val="89"/>
                <w:sz w:val="22"/>
                <w:szCs w:val="22"/>
              </w:rPr>
              <w:t>S</w:t>
            </w:r>
            <w:r>
              <w:rPr>
                <w:spacing w:val="-2"/>
                <w:w w:val="89"/>
                <w:sz w:val="22"/>
                <w:szCs w:val="22"/>
              </w:rPr>
              <w:t>M</w:t>
            </w:r>
            <w:r>
              <w:rPr>
                <w:w w:val="84"/>
                <w:sz w:val="22"/>
                <w:szCs w:val="22"/>
              </w:rPr>
              <w:t>A</w:t>
            </w:r>
            <w:r>
              <w:rPr>
                <w:spacing w:val="-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“Kebon</w:t>
            </w:r>
            <w:r>
              <w:rPr>
                <w:spacing w:val="-22"/>
                <w:sz w:val="22"/>
                <w:szCs w:val="22"/>
              </w:rPr>
              <w:t xml:space="preserve"> </w:t>
            </w:r>
            <w:r>
              <w:rPr>
                <w:spacing w:val="-4"/>
                <w:w w:val="95"/>
                <w:sz w:val="22"/>
                <w:szCs w:val="22"/>
              </w:rPr>
              <w:t>P</w:t>
            </w:r>
            <w:r>
              <w:rPr>
                <w:w w:val="105"/>
                <w:sz w:val="22"/>
                <w:szCs w:val="22"/>
              </w:rPr>
              <w:t>isan</w:t>
            </w:r>
            <w:r>
              <w:rPr>
                <w:spacing w:val="-5"/>
                <w:w w:val="105"/>
                <w:sz w:val="22"/>
                <w:szCs w:val="22"/>
              </w:rPr>
              <w:t>g</w:t>
            </w:r>
            <w:r>
              <w:rPr>
                <w:w w:val="79"/>
                <w:sz w:val="22"/>
                <w:szCs w:val="22"/>
              </w:rPr>
              <w:t>”</w:t>
            </w:r>
            <w:r>
              <w:rPr>
                <w:spacing w:val="-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ti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siang!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before="4" w:line="160" w:lineRule="exact"/>
              <w:rPr>
                <w:sz w:val="17"/>
                <w:szCs w:val="17"/>
              </w:rPr>
            </w:pPr>
          </w:p>
          <w:p w:rsidR="00A31BD9" w:rsidRDefault="00A31BD9">
            <w:pPr>
              <w:spacing w:line="200" w:lineRule="exact"/>
            </w:pPr>
          </w:p>
          <w:p w:rsidR="00A31BD9" w:rsidRDefault="00021A40">
            <w:pPr>
              <w:ind w:left="535"/>
              <w:rPr>
                <w:sz w:val="22"/>
                <w:szCs w:val="22"/>
              </w:rPr>
            </w:pPr>
            <w:r>
              <w:rPr>
                <w:spacing w:val="-15"/>
                <w:w w:val="7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/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-3"/>
                <w:w w:val="81"/>
                <w:sz w:val="22"/>
                <w:szCs w:val="22"/>
              </w:rPr>
              <w:t>T</w:t>
            </w:r>
            <w:r>
              <w:rPr>
                <w:w w:val="101"/>
                <w:sz w:val="22"/>
                <w:szCs w:val="22"/>
              </w:rPr>
              <w:t>idak</w:t>
            </w:r>
          </w:p>
        </w:tc>
      </w:tr>
      <w:tr w:rsidR="00A31BD9">
        <w:trPr>
          <w:trHeight w:hRule="exact" w:val="1282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021A40">
            <w:pPr>
              <w:spacing w:before="63" w:line="284" w:lineRule="auto"/>
              <w:ind w:left="386" w:right="65" w:hanging="283"/>
              <w:jc w:val="both"/>
              <w:rPr>
                <w:sz w:val="22"/>
                <w:szCs w:val="22"/>
              </w:rPr>
            </w:pPr>
            <w:r>
              <w:rPr>
                <w:w w:val="131"/>
                <w:sz w:val="22"/>
                <w:szCs w:val="22"/>
              </w:rPr>
              <w:t xml:space="preserve">• </w:t>
            </w:r>
            <w:r>
              <w:rPr>
                <w:spacing w:val="34"/>
                <w:w w:val="131"/>
                <w:sz w:val="22"/>
                <w:szCs w:val="22"/>
              </w:rPr>
              <w:t xml:space="preserve"> </w:t>
            </w:r>
            <w:r>
              <w:rPr>
                <w:spacing w:val="-16"/>
                <w:w w:val="81"/>
                <w:sz w:val="22"/>
                <w:szCs w:val="22"/>
              </w:rPr>
              <w:t>T</w:t>
            </w:r>
            <w:r>
              <w:rPr>
                <w:w w:val="109"/>
                <w:sz w:val="22"/>
                <w:szCs w:val="22"/>
              </w:rPr>
              <w:t>emanmu</w:t>
            </w:r>
            <w:r>
              <w:rPr>
                <w:spacing w:val="25"/>
                <w:w w:val="10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mengalami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musibah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ena  </w:t>
            </w:r>
            <w:r>
              <w:rPr>
                <w:w w:val="105"/>
                <w:sz w:val="22"/>
                <w:szCs w:val="22"/>
              </w:rPr>
              <w:t xml:space="preserve">rumah- </w:t>
            </w:r>
            <w:r>
              <w:rPr>
                <w:spacing w:val="-3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mu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iman 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ang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ilegal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w w:val="104"/>
                <w:sz w:val="22"/>
                <w:szCs w:val="22"/>
              </w:rPr>
              <w:t>keba</w:t>
            </w:r>
            <w:r>
              <w:rPr>
                <w:spacing w:val="4"/>
                <w:w w:val="104"/>
                <w:sz w:val="22"/>
                <w:szCs w:val="22"/>
              </w:rPr>
              <w:t>k</w:t>
            </w:r>
            <w:r>
              <w:rPr>
                <w:w w:val="104"/>
                <w:sz w:val="22"/>
                <w:szCs w:val="22"/>
              </w:rPr>
              <w:t>a</w:t>
            </w:r>
            <w:r>
              <w:rPr>
                <w:spacing w:val="-1"/>
                <w:w w:val="104"/>
                <w:sz w:val="22"/>
                <w:szCs w:val="22"/>
              </w:rPr>
              <w:t>r</w:t>
            </w:r>
            <w:r>
              <w:rPr>
                <w:w w:val="104"/>
                <w:sz w:val="22"/>
                <w:szCs w:val="22"/>
              </w:rPr>
              <w:t xml:space="preserve">an. </w:t>
            </w:r>
            <w:r>
              <w:rPr>
                <w:spacing w:val="-16"/>
                <w:w w:val="81"/>
                <w:sz w:val="22"/>
                <w:szCs w:val="22"/>
              </w:rPr>
              <w:t>T</w:t>
            </w:r>
            <w:r>
              <w:rPr>
                <w:w w:val="108"/>
                <w:sz w:val="22"/>
                <w:szCs w:val="22"/>
              </w:rPr>
              <w:t>eman-</w:t>
            </w:r>
            <w:r>
              <w:rPr>
                <w:spacing w:val="-1"/>
                <w:w w:val="108"/>
                <w:sz w:val="22"/>
                <w:szCs w:val="22"/>
              </w:rPr>
              <w:t>t</w:t>
            </w:r>
            <w:r>
              <w:rPr>
                <w:w w:val="109"/>
                <w:sz w:val="22"/>
                <w:szCs w:val="22"/>
              </w:rPr>
              <w:t>eman</w:t>
            </w:r>
            <w:r>
              <w:rPr>
                <w:spacing w:val="4"/>
                <w:w w:val="10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mengajak 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amu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w w:val="107"/>
                <w:sz w:val="22"/>
                <w:szCs w:val="22"/>
              </w:rPr>
              <w:t>mengumpul</w:t>
            </w:r>
            <w:r>
              <w:rPr>
                <w:spacing w:val="4"/>
                <w:w w:val="107"/>
                <w:sz w:val="22"/>
                <w:szCs w:val="22"/>
              </w:rPr>
              <w:t>k</w:t>
            </w:r>
            <w:r>
              <w:rPr>
                <w:w w:val="109"/>
                <w:sz w:val="22"/>
                <w:szCs w:val="22"/>
              </w:rPr>
              <w:t xml:space="preserve">an </w:t>
            </w:r>
            <w:r>
              <w:rPr>
                <w:sz w:val="22"/>
                <w:szCs w:val="22"/>
              </w:rPr>
              <w:t>uang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tuk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w w:val="108"/>
                <w:sz w:val="22"/>
                <w:szCs w:val="22"/>
              </w:rPr>
              <w:t>menolong</w:t>
            </w:r>
            <w:r>
              <w:rPr>
                <w:spacing w:val="-12"/>
                <w:w w:val="10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dia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kelua</w:t>
            </w:r>
            <w:r>
              <w:rPr>
                <w:spacing w:val="-2"/>
                <w:w w:val="102"/>
                <w:sz w:val="22"/>
                <w:szCs w:val="22"/>
              </w:rPr>
              <w:t>r</w:t>
            </w:r>
            <w:r>
              <w:rPr>
                <w:w w:val="110"/>
                <w:sz w:val="22"/>
                <w:szCs w:val="22"/>
              </w:rPr>
              <w:t>ga</w:t>
            </w:r>
            <w:r>
              <w:rPr>
                <w:spacing w:val="-3"/>
                <w:w w:val="110"/>
                <w:sz w:val="22"/>
                <w:szCs w:val="22"/>
              </w:rPr>
              <w:t>n</w:t>
            </w:r>
            <w:r>
              <w:rPr>
                <w:spacing w:val="-1"/>
                <w:w w:val="94"/>
                <w:sz w:val="22"/>
                <w:szCs w:val="22"/>
              </w:rPr>
              <w:t>y</w:t>
            </w:r>
            <w:r>
              <w:rPr>
                <w:w w:val="99"/>
                <w:sz w:val="22"/>
                <w:szCs w:val="22"/>
              </w:rPr>
              <w:t>a.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before="3" w:line="100" w:lineRule="exact"/>
              <w:rPr>
                <w:sz w:val="11"/>
                <w:szCs w:val="11"/>
              </w:rPr>
            </w:pPr>
          </w:p>
          <w:p w:rsidR="00A31BD9" w:rsidRDefault="00A31BD9">
            <w:pPr>
              <w:spacing w:line="200" w:lineRule="exact"/>
            </w:pPr>
          </w:p>
          <w:p w:rsidR="00A31BD9" w:rsidRDefault="00A31BD9">
            <w:pPr>
              <w:spacing w:line="200" w:lineRule="exact"/>
            </w:pPr>
          </w:p>
          <w:p w:rsidR="00A31BD9" w:rsidRDefault="00021A40">
            <w:pPr>
              <w:ind w:left="535"/>
              <w:rPr>
                <w:sz w:val="22"/>
                <w:szCs w:val="22"/>
              </w:rPr>
            </w:pPr>
            <w:r>
              <w:rPr>
                <w:spacing w:val="-15"/>
                <w:w w:val="7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/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-3"/>
                <w:w w:val="81"/>
                <w:sz w:val="22"/>
                <w:szCs w:val="22"/>
              </w:rPr>
              <w:t>T</w:t>
            </w:r>
            <w:r>
              <w:rPr>
                <w:w w:val="101"/>
                <w:sz w:val="22"/>
                <w:szCs w:val="22"/>
              </w:rPr>
              <w:t>idak</w:t>
            </w:r>
          </w:p>
        </w:tc>
      </w:tr>
      <w:tr w:rsidR="00A31BD9">
        <w:trPr>
          <w:trHeight w:hRule="exact" w:val="995"/>
        </w:trPr>
        <w:tc>
          <w:tcPr>
            <w:tcW w:w="4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021A40">
            <w:pPr>
              <w:spacing w:before="69" w:line="284" w:lineRule="auto"/>
              <w:ind w:left="386" w:right="66" w:hanging="283"/>
              <w:jc w:val="both"/>
              <w:rPr>
                <w:sz w:val="22"/>
                <w:szCs w:val="22"/>
              </w:rPr>
            </w:pPr>
            <w:r>
              <w:rPr>
                <w:w w:val="131"/>
                <w:sz w:val="22"/>
                <w:szCs w:val="22"/>
              </w:rPr>
              <w:t xml:space="preserve">• </w:t>
            </w:r>
            <w:r>
              <w:rPr>
                <w:spacing w:val="38"/>
                <w:w w:val="13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Jum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depan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adalah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w w:val="79"/>
                <w:sz w:val="22"/>
                <w:szCs w:val="22"/>
              </w:rPr>
              <w:t>“</w:t>
            </w:r>
            <w:r>
              <w:rPr>
                <w:w w:val="106"/>
                <w:sz w:val="22"/>
                <w:szCs w:val="22"/>
              </w:rPr>
              <w:t>ha</w:t>
            </w:r>
            <w:r>
              <w:rPr>
                <w:spacing w:val="1"/>
                <w:w w:val="106"/>
                <w:sz w:val="22"/>
                <w:szCs w:val="22"/>
              </w:rPr>
              <w:t>r</w:t>
            </w:r>
            <w:r>
              <w:rPr>
                <w:w w:val="84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kejepit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w w:val="104"/>
                <w:sz w:val="22"/>
                <w:szCs w:val="22"/>
              </w:rPr>
              <w:t>nasiona</w:t>
            </w:r>
            <w:r>
              <w:rPr>
                <w:spacing w:val="1"/>
                <w:w w:val="104"/>
                <w:sz w:val="22"/>
                <w:szCs w:val="22"/>
              </w:rPr>
              <w:t>l</w:t>
            </w:r>
            <w:r>
              <w:rPr>
                <w:spacing w:val="-34"/>
                <w:w w:val="79"/>
                <w:sz w:val="22"/>
                <w:szCs w:val="22"/>
              </w:rPr>
              <w:t>”</w:t>
            </w:r>
            <w:r>
              <w:rPr>
                <w:w w:val="82"/>
                <w:sz w:val="22"/>
                <w:szCs w:val="22"/>
              </w:rPr>
              <w:t xml:space="preserve">,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ena</w:t>
            </w:r>
            <w:r>
              <w:rPr>
                <w:spacing w:val="3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4"/>
                <w:sz w:val="22"/>
                <w:szCs w:val="22"/>
              </w:rPr>
              <w:t>amis</w:t>
            </w:r>
            <w:r>
              <w:rPr>
                <w:spacing w:val="-3"/>
                <w:w w:val="104"/>
                <w:sz w:val="22"/>
                <w:szCs w:val="22"/>
              </w:rPr>
              <w:t>n</w:t>
            </w:r>
            <w:r>
              <w:rPr>
                <w:spacing w:val="-1"/>
                <w:w w:val="9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ita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w w:val="98"/>
                <w:sz w:val="22"/>
                <w:szCs w:val="22"/>
              </w:rPr>
              <w:t>libu</w:t>
            </w:r>
            <w:r>
              <w:rPr>
                <w:spacing w:val="-12"/>
                <w:w w:val="98"/>
                <w:sz w:val="22"/>
                <w:szCs w:val="22"/>
              </w:rPr>
              <w:t>r</w:t>
            </w:r>
            <w:r>
              <w:rPr>
                <w:w w:val="98"/>
                <w:sz w:val="22"/>
                <w:szCs w:val="22"/>
              </w:rPr>
              <w:t>.</w:t>
            </w:r>
            <w:r>
              <w:rPr>
                <w:spacing w:val="8"/>
                <w:w w:val="9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9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ita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1"/>
                <w:w w:val="98"/>
                <w:sz w:val="22"/>
                <w:szCs w:val="22"/>
              </w:rPr>
              <w:t>r</w:t>
            </w:r>
            <w:r>
              <w:rPr>
                <w:w w:val="102"/>
                <w:sz w:val="22"/>
                <w:szCs w:val="22"/>
              </w:rPr>
              <w:t xml:space="preserve">amai-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amai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w w:val="104"/>
                <w:sz w:val="22"/>
                <w:szCs w:val="22"/>
              </w:rPr>
              <w:t>membolos!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31BD9" w:rsidRDefault="00A31BD9">
            <w:pPr>
              <w:spacing w:before="10" w:line="160" w:lineRule="exact"/>
              <w:rPr>
                <w:sz w:val="16"/>
                <w:szCs w:val="16"/>
              </w:rPr>
            </w:pPr>
          </w:p>
          <w:p w:rsidR="00A31BD9" w:rsidRDefault="00A31BD9">
            <w:pPr>
              <w:spacing w:line="200" w:lineRule="exact"/>
            </w:pPr>
          </w:p>
          <w:p w:rsidR="00A31BD9" w:rsidRDefault="00021A40">
            <w:pPr>
              <w:ind w:left="535"/>
              <w:rPr>
                <w:sz w:val="22"/>
                <w:szCs w:val="22"/>
              </w:rPr>
            </w:pPr>
            <w:r>
              <w:rPr>
                <w:spacing w:val="-15"/>
                <w:w w:val="74"/>
                <w:sz w:val="22"/>
                <w:szCs w:val="22"/>
              </w:rPr>
              <w:t>Y</w:t>
            </w:r>
            <w:r>
              <w:rPr>
                <w:w w:val="108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pacing w:val="-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/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pacing w:val="-3"/>
                <w:w w:val="81"/>
                <w:sz w:val="22"/>
                <w:szCs w:val="22"/>
              </w:rPr>
              <w:t>T</w:t>
            </w:r>
            <w:r>
              <w:rPr>
                <w:w w:val="101"/>
                <w:sz w:val="22"/>
                <w:szCs w:val="22"/>
              </w:rPr>
              <w:t>idak</w:t>
            </w:r>
          </w:p>
        </w:tc>
      </w:tr>
    </w:tbl>
    <w:p w:rsidR="00A31BD9" w:rsidRDefault="00A31BD9">
      <w:pPr>
        <w:spacing w:before="14" w:line="260" w:lineRule="exact"/>
        <w:rPr>
          <w:sz w:val="26"/>
          <w:szCs w:val="26"/>
        </w:rPr>
      </w:pPr>
    </w:p>
    <w:p w:rsidR="00A31BD9" w:rsidRDefault="00021A40">
      <w:pPr>
        <w:spacing w:before="29" w:line="284" w:lineRule="auto"/>
        <w:ind w:left="287" w:right="1063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memahami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kesetiaan,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tindak </w:t>
      </w:r>
      <w:r>
        <w:rPr>
          <w:sz w:val="22"/>
          <w:szCs w:val="22"/>
        </w:rPr>
        <w:t>keliru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w w:val="94"/>
          <w:sz w:val="22"/>
          <w:szCs w:val="22"/>
        </w:rPr>
        <w:t>k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iti</w:t>
      </w:r>
      <w:r>
        <w:rPr>
          <w:spacing w:val="-2"/>
          <w:w w:val="94"/>
          <w:sz w:val="22"/>
          <w:szCs w:val="22"/>
        </w:rPr>
        <w:t>s</w:t>
      </w:r>
      <w:r>
        <w:rPr>
          <w:w w:val="94"/>
          <w:sz w:val="22"/>
          <w:szCs w:val="22"/>
        </w:rPr>
        <w:t>.</w:t>
      </w:r>
      <w:r>
        <w:rPr>
          <w:spacing w:val="-9"/>
          <w:w w:val="9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Jadi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ung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5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solida</w:t>
      </w:r>
      <w:r>
        <w:rPr>
          <w:spacing w:val="1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itas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membabi-buta. </w:t>
      </w:r>
      <w:r>
        <w:rPr>
          <w:w w:val="89"/>
          <w:sz w:val="22"/>
          <w:szCs w:val="22"/>
        </w:rPr>
        <w:t>Bila</w:t>
      </w:r>
      <w:r>
        <w:rPr>
          <w:spacing w:val="10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emanmu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lastRenderedPageBreak/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dampak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positi</w:t>
      </w:r>
      <w:r>
        <w:rPr>
          <w:spacing w:val="-7"/>
          <w:w w:val="102"/>
          <w:sz w:val="22"/>
          <w:szCs w:val="22"/>
        </w:rPr>
        <w:t>f</w:t>
      </w:r>
      <w:r>
        <w:rPr>
          <w:w w:val="82"/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lu </w:t>
      </w:r>
      <w:r>
        <w:rPr>
          <w:sz w:val="22"/>
          <w:szCs w:val="22"/>
        </w:rPr>
        <w:t>setia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</w:t>
      </w:r>
      <w:r>
        <w:rPr>
          <w:spacing w:val="-25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tabs>
          <w:tab w:val="left" w:pos="8180"/>
        </w:tabs>
        <w:spacing w:before="62"/>
        <w:ind w:left="1100" w:right="305"/>
        <w:jc w:val="both"/>
        <w:rPr>
          <w:sz w:val="28"/>
          <w:szCs w:val="28"/>
        </w:rPr>
      </w:pPr>
      <w:r>
        <w:lastRenderedPageBreak/>
        <w:pict>
          <v:group id="_x0000_s4161" style="position:absolute;left:0;text-align:left;margin-left:56pt;margin-top:19.45pt;width:0;height:0;z-index:-6824;mso-position-horizontal-relative:page" coordorigin="1120,389" coordsize="0,0">
            <v:shape id="_x0000_s4162" style="position:absolute;left:1120;top:389;width:0;height:0" coordorigin="1120,389" coordsize="0,0" path="m1120,389r,e" filled="f" strokecolor="#00adef" strokeweight="2pt">
              <v:path arrowok="t"/>
            </v:shape>
            <w10:wrap anchorx="page"/>
          </v:group>
        </w:pict>
      </w:r>
      <w:r>
        <w:pict>
          <v:group id="_x0000_s4159" style="position:absolute;left:0;text-align:left;margin-left:411.2pt;margin-top:19.45pt;width:0;height:0;z-index:-6823;mso-position-horizontal-relative:page" coordorigin="8224,389" coordsize="0,0">
            <v:shape id="_x0000_s4160" style="position:absolute;left:8224;top:389;width:0;height:0" coordorigin="8224,389" coordsize="0,0" path="m8224,38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w w:val="86"/>
          <w:sz w:val="28"/>
          <w:szCs w:val="28"/>
        </w:rPr>
        <w:t>F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8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  <w:u w:val="thick" w:color="00ADEF"/>
        </w:rPr>
        <w:t>M</w:t>
      </w:r>
      <w:r w:rsidR="00021A40">
        <w:rPr>
          <w:b/>
          <w:color w:val="0076A3"/>
          <w:w w:val="101"/>
          <w:sz w:val="28"/>
          <w:szCs w:val="28"/>
          <w:u w:val="thick" w:color="00ADEF"/>
        </w:rPr>
        <w:t>a</w:t>
      </w:r>
      <w:r w:rsidR="00021A40">
        <w:rPr>
          <w:b/>
          <w:color w:val="0076A3"/>
          <w:spacing w:val="3"/>
          <w:w w:val="101"/>
          <w:sz w:val="28"/>
          <w:szCs w:val="28"/>
          <w:u w:val="thick" w:color="00ADEF"/>
        </w:rPr>
        <w:t>k</w:t>
      </w:r>
      <w:r w:rsidR="00021A40">
        <w:rPr>
          <w:b/>
          <w:color w:val="0076A3"/>
          <w:w w:val="105"/>
          <w:sz w:val="28"/>
          <w:szCs w:val="28"/>
          <w:u w:val="thick" w:color="00ADEF"/>
        </w:rPr>
        <w:t>na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  <w:u w:val="thick" w:color="00ADEF"/>
        </w:rPr>
        <w:t>K</w:t>
      </w:r>
      <w:r w:rsidR="00021A40">
        <w:rPr>
          <w:b/>
          <w:color w:val="0076A3"/>
          <w:w w:val="109"/>
          <w:sz w:val="28"/>
          <w:szCs w:val="28"/>
          <w:u w:val="thick" w:color="00ADEF"/>
        </w:rPr>
        <w:t>esetiaan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w w:val="106"/>
          <w:sz w:val="28"/>
          <w:szCs w:val="28"/>
          <w:u w:val="thick" w:color="00ADEF"/>
        </w:rPr>
        <w:t>dan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5"/>
          <w:w w:val="82"/>
          <w:sz w:val="28"/>
          <w:szCs w:val="28"/>
          <w:u w:val="thick" w:color="00ADEF"/>
        </w:rPr>
        <w:t>C</w:t>
      </w:r>
      <w:r w:rsidR="00021A40">
        <w:rPr>
          <w:b/>
          <w:color w:val="0076A3"/>
          <w:w w:val="110"/>
          <w:sz w:val="28"/>
          <w:szCs w:val="28"/>
          <w:u w:val="thick" w:color="00ADEF"/>
        </w:rPr>
        <w:t>o</w:t>
      </w:r>
      <w:r w:rsidR="00021A40">
        <w:rPr>
          <w:b/>
          <w:color w:val="0076A3"/>
          <w:spacing w:val="-2"/>
          <w:w w:val="110"/>
          <w:sz w:val="28"/>
          <w:szCs w:val="28"/>
          <w:u w:val="thick" w:color="00ADEF"/>
        </w:rPr>
        <w:t>n</w:t>
      </w:r>
      <w:r w:rsidR="00021A40">
        <w:rPr>
          <w:b/>
          <w:color w:val="0076A3"/>
          <w:spacing w:val="-1"/>
          <w:w w:val="110"/>
          <w:sz w:val="28"/>
          <w:szCs w:val="28"/>
          <w:u w:val="thick" w:color="00ADEF"/>
        </w:rPr>
        <w:t>t</w:t>
      </w:r>
      <w:r w:rsidR="00021A40">
        <w:rPr>
          <w:b/>
          <w:color w:val="0076A3"/>
          <w:w w:val="110"/>
          <w:sz w:val="28"/>
          <w:szCs w:val="28"/>
          <w:u w:val="thick" w:color="00ADEF"/>
        </w:rPr>
        <w:t>oh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88"/>
          <w:sz w:val="28"/>
          <w:szCs w:val="28"/>
          <w:u w:val="thick" w:color="00ADEF"/>
        </w:rPr>
        <w:t>H</w:t>
      </w:r>
      <w:r w:rsidR="00021A40">
        <w:rPr>
          <w:b/>
          <w:color w:val="0076A3"/>
          <w:w w:val="105"/>
          <w:sz w:val="28"/>
          <w:szCs w:val="28"/>
          <w:u w:val="thick" w:color="00ADEF"/>
        </w:rPr>
        <w:t>idup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dalam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  <w:u w:val="thick" w:color="00ADEF"/>
        </w:rPr>
        <w:t>K</w:t>
      </w:r>
      <w:r w:rsidR="00021A40">
        <w:rPr>
          <w:b/>
          <w:color w:val="0076A3"/>
          <w:w w:val="109"/>
          <w:sz w:val="28"/>
          <w:szCs w:val="28"/>
          <w:u w:val="thick" w:color="00ADEF"/>
        </w:rPr>
        <w:t>esetiaan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021A40">
      <w:pPr>
        <w:ind w:left="1384" w:right="250"/>
        <w:jc w:val="both"/>
        <w:rPr>
          <w:sz w:val="22"/>
          <w:szCs w:val="22"/>
        </w:rPr>
      </w:pP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an</w:t>
      </w:r>
      <w:r>
        <w:rPr>
          <w:spacing w:val="48"/>
          <w:w w:val="9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42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engenai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idup</w:t>
      </w:r>
      <w:r>
        <w:rPr>
          <w:spacing w:val="5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dalam</w:t>
      </w:r>
    </w:p>
    <w:p w:rsidR="00A31BD9" w:rsidRDefault="00021A40">
      <w:pPr>
        <w:spacing w:before="47"/>
        <w:ind w:left="1100" w:right="6512"/>
        <w:jc w:val="both"/>
        <w:rPr>
          <w:sz w:val="22"/>
          <w:szCs w:val="22"/>
        </w:rPr>
      </w:pPr>
      <w:r>
        <w:rPr>
          <w:w w:val="102"/>
          <w:sz w:val="22"/>
          <w:szCs w:val="22"/>
        </w:rPr>
        <w:t>Kesetiaan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 w:right="253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>n</w:t>
      </w:r>
      <w:r>
        <w:rPr>
          <w:spacing w:val="28"/>
          <w:w w:val="109"/>
          <w:sz w:val="22"/>
          <w:szCs w:val="22"/>
        </w:rPr>
        <w:t>a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 w:right="41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an</w:t>
      </w:r>
      <w:r>
        <w:rPr>
          <w:spacing w:val="43"/>
          <w:w w:val="97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nt</w:t>
      </w:r>
      <w:r>
        <w:rPr>
          <w:w w:val="109"/>
          <w:sz w:val="22"/>
          <w:szCs w:val="22"/>
        </w:rPr>
        <w:t>oh</w:t>
      </w:r>
      <w:r>
        <w:rPr>
          <w:spacing w:val="4"/>
          <w:w w:val="109"/>
          <w:sz w:val="22"/>
          <w:szCs w:val="22"/>
        </w:rPr>
        <w:t>-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nt</w:t>
      </w:r>
      <w:r>
        <w:rPr>
          <w:w w:val="109"/>
          <w:sz w:val="22"/>
          <w:szCs w:val="22"/>
        </w:rPr>
        <w:t>oh</w:t>
      </w:r>
      <w:r>
        <w:rPr>
          <w:spacing w:val="-2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76"/>
          <w:sz w:val="22"/>
          <w:szCs w:val="22"/>
        </w:rPr>
        <w:t>i!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1667" w:right="250" w:hanging="283"/>
        <w:rPr>
          <w:sz w:val="22"/>
          <w:szCs w:val="22"/>
        </w:rPr>
      </w:pPr>
      <w:r>
        <w:pict>
          <v:group id="_x0000_s4157" style="position:absolute;left:0;text-align:left;margin-left:411.2pt;margin-top:64.65pt;width:0;height:0;z-index:-6820;mso-position-horizontal-relative:page" coordorigin="8224,1293" coordsize="0,0">
            <v:shape id="_x0000_s4158" style="position:absolute;left:8224;top:1293;width:0;height:0" coordorigin="8224,1293" coordsize="0,0" path="m8224,1293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3.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Jaba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c</w:t>
      </w:r>
      <w:r w:rsidR="00021A40">
        <w:rPr>
          <w:w w:val="108"/>
          <w:sz w:val="22"/>
          <w:szCs w:val="22"/>
        </w:rPr>
        <w:t>o</w:t>
      </w:r>
      <w:r w:rsidR="00021A40">
        <w:rPr>
          <w:spacing w:val="-1"/>
          <w:w w:val="108"/>
          <w:sz w:val="22"/>
          <w:szCs w:val="22"/>
        </w:rPr>
        <w:t>nt</w:t>
      </w:r>
      <w:r w:rsidR="00021A40">
        <w:rPr>
          <w:w w:val="108"/>
          <w:sz w:val="22"/>
          <w:szCs w:val="22"/>
        </w:rPr>
        <w:t>oh</w:t>
      </w:r>
      <w:r w:rsidR="00021A40">
        <w:rPr>
          <w:spacing w:val="4"/>
          <w:w w:val="108"/>
          <w:sz w:val="22"/>
          <w:szCs w:val="22"/>
        </w:rPr>
        <w:t>-</w:t>
      </w:r>
      <w:r w:rsidR="00021A40">
        <w:rPr>
          <w:spacing w:val="-1"/>
          <w:w w:val="108"/>
          <w:sz w:val="22"/>
          <w:szCs w:val="22"/>
        </w:rPr>
        <w:t>c</w:t>
      </w:r>
      <w:r w:rsidR="00021A40">
        <w:rPr>
          <w:w w:val="108"/>
          <w:sz w:val="22"/>
          <w:szCs w:val="22"/>
        </w:rPr>
        <w:t>o</w:t>
      </w:r>
      <w:r w:rsidR="00021A40">
        <w:rPr>
          <w:spacing w:val="-1"/>
          <w:w w:val="108"/>
          <w:sz w:val="22"/>
          <w:szCs w:val="22"/>
        </w:rPr>
        <w:t>nt</w:t>
      </w:r>
      <w:r w:rsidR="00021A40">
        <w:rPr>
          <w:w w:val="108"/>
          <w:sz w:val="22"/>
          <w:szCs w:val="22"/>
        </w:rPr>
        <w:t>oh</w:t>
      </w:r>
      <w:r w:rsidR="00021A40">
        <w:rPr>
          <w:spacing w:val="-23"/>
          <w:w w:val="10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tang</w:t>
      </w:r>
      <w:r w:rsidR="00021A40">
        <w:rPr>
          <w:spacing w:val="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kesetiaan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keliru</w:t>
      </w:r>
      <w:r w:rsidR="00021A40">
        <w:rPr>
          <w:spacing w:val="-2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kehidupan seha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i-ha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76"/>
          <w:sz w:val="22"/>
          <w:szCs w:val="22"/>
        </w:rPr>
        <w:t>i!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100" w:right="3716"/>
        <w:jc w:val="both"/>
        <w:rPr>
          <w:sz w:val="28"/>
          <w:szCs w:val="28"/>
        </w:rPr>
      </w:pPr>
      <w:r>
        <w:pict>
          <v:group id="_x0000_s4155" style="position:absolute;left:0;text-align:left;margin-left:60pt;margin-top:17.85pt;width:349.2pt;height:0;z-index:-6822;mso-position-horizontal-relative:page" coordorigin="1200,357" coordsize="6984,0">
            <v:shape id="_x0000_s4156" style="position:absolute;left:1200;top:357;width:6984;height:0" coordorigin="1200,357" coordsize="6984,0" path="m1200,35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53" style="position:absolute;left:0;text-align:left;margin-left:56pt;margin-top:17.85pt;width:0;height:0;z-index:-6821;mso-position-horizontal-relative:page" coordorigin="1120,357" coordsize="0,0">
            <v:shape id="_x0000_s4154" style="position:absolute;left:1120;top:357;width:0;height:0" coordorigin="1120,357" coordsize="0,0" path="m1120,35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9"/>
          <w:sz w:val="28"/>
          <w:szCs w:val="28"/>
        </w:rPr>
        <w:t>esetiaan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menu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ut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31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Kesetiaan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  dalam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 xml:space="preserve">. 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27"/>
          <w:w w:val="112"/>
          <w:sz w:val="22"/>
          <w:szCs w:val="22"/>
        </w:rPr>
        <w:t xml:space="preserve"> </w:t>
      </w:r>
      <w:r>
        <w:rPr>
          <w:spacing w:val="-7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seti</w:t>
      </w:r>
      <w:r>
        <w:rPr>
          <w:spacing w:val="-7"/>
          <w:w w:val="106"/>
          <w:sz w:val="22"/>
          <w:szCs w:val="22"/>
        </w:rPr>
        <w:t>a</w:t>
      </w:r>
      <w:r>
        <w:rPr>
          <w:w w:val="79"/>
          <w:sz w:val="22"/>
          <w:szCs w:val="22"/>
        </w:rPr>
        <w:t xml:space="preserve">”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130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1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erjanjian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-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seti</w:t>
      </w:r>
      <w:r>
        <w:rPr>
          <w:spacing w:val="-7"/>
          <w:w w:val="106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167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ali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52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ali.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azmur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seti</w:t>
      </w:r>
      <w:r>
        <w:rPr>
          <w:spacing w:val="-7"/>
          <w:w w:val="106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masing-masing </w:t>
      </w:r>
      <w:r>
        <w:rPr>
          <w:sz w:val="22"/>
          <w:szCs w:val="22"/>
        </w:rPr>
        <w:t>seba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110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28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ali.</w:t>
      </w:r>
      <w:r>
        <w:rPr>
          <w:spacing w:val="5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sini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12"/>
          <w:sz w:val="22"/>
          <w:szCs w:val="22"/>
        </w:rPr>
        <w:t>betapa</w:t>
      </w:r>
      <w:r>
        <w:rPr>
          <w:spacing w:val="-15"/>
          <w:w w:val="112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1"/>
          <w:w w:val="108"/>
          <w:sz w:val="22"/>
          <w:szCs w:val="22"/>
        </w:rPr>
        <w:t>g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8"/>
          <w:w w:val="108"/>
          <w:sz w:val="22"/>
          <w:szCs w:val="22"/>
        </w:rPr>
        <w:t>a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30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40"/>
          <w:w w:val="112"/>
          <w:sz w:val="22"/>
          <w:szCs w:val="22"/>
        </w:rPr>
        <w:t xml:space="preserve"> </w:t>
      </w:r>
      <w:r>
        <w:rPr>
          <w:spacing w:val="-7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seti</w:t>
      </w:r>
      <w:r>
        <w:rPr>
          <w:spacing w:val="-7"/>
          <w:w w:val="106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39"/>
          <w:w w:val="7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kesetiaa</w:t>
      </w:r>
      <w:r>
        <w:rPr>
          <w:spacing w:val="-7"/>
          <w:w w:val="106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39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 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hubungan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a</w:t>
      </w:r>
      <w:r>
        <w:rPr>
          <w:spacing w:val="4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41"/>
          <w:w w:val="110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 xml:space="preserve">Dalam  bahasa 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b</w:t>
      </w:r>
      <w:r>
        <w:rPr>
          <w:spacing w:val="-1"/>
          <w:w w:val="107"/>
          <w:sz w:val="22"/>
          <w:szCs w:val="22"/>
        </w:rPr>
        <w:t>r</w:t>
      </w:r>
      <w:r>
        <w:rPr>
          <w:sz w:val="22"/>
          <w:szCs w:val="22"/>
        </w:rPr>
        <w:t>ani,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“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asi</w:t>
      </w:r>
      <w:r>
        <w:rPr>
          <w:spacing w:val="-7"/>
          <w:w w:val="94"/>
          <w:sz w:val="22"/>
          <w:szCs w:val="22"/>
        </w:rPr>
        <w:t>h</w:t>
      </w:r>
      <w:r>
        <w:rPr>
          <w:w w:val="94"/>
          <w:sz w:val="22"/>
          <w:szCs w:val="22"/>
        </w:rPr>
        <w:t>”</w:t>
      </w:r>
      <w:r>
        <w:rPr>
          <w:spacing w:val="35"/>
          <w:w w:val="9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erjemah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37"/>
          <w:sz w:val="22"/>
          <w:szCs w:val="22"/>
        </w:rPr>
        <w:t xml:space="preserve"> 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hesed</w:t>
      </w:r>
      <w:r>
        <w:rPr>
          <w:w w:val="82"/>
          <w:sz w:val="22"/>
          <w:szCs w:val="22"/>
        </w:rPr>
        <w:t>,</w:t>
      </w:r>
      <w:r>
        <w:rPr>
          <w:spacing w:val="49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dalam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erjemah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-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setia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ian?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lasan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“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asi</w:t>
      </w:r>
      <w:r>
        <w:rPr>
          <w:spacing w:val="-7"/>
          <w:w w:val="94"/>
          <w:sz w:val="22"/>
          <w:szCs w:val="22"/>
        </w:rPr>
        <w:t>h</w:t>
      </w:r>
      <w:r>
        <w:rPr>
          <w:w w:val="94"/>
          <w:sz w:val="22"/>
          <w:szCs w:val="22"/>
        </w:rPr>
        <w:t>”</w:t>
      </w:r>
      <w:r>
        <w:rPr>
          <w:spacing w:val="2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tidak  bisa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4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tanpa </w:t>
      </w:r>
      <w:r>
        <w:rPr>
          <w:sz w:val="22"/>
          <w:szCs w:val="22"/>
        </w:rPr>
        <w:t>kesetiaan.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</w:t>
      </w:r>
      <w:r>
        <w:rPr>
          <w:spacing w:val="-13"/>
          <w:w w:val="90"/>
          <w:sz w:val="22"/>
          <w:szCs w:val="22"/>
        </w:rPr>
        <w:t>“</w:t>
      </w:r>
      <w:r>
        <w:rPr>
          <w:spacing w:val="-1"/>
          <w:w w:val="90"/>
          <w:sz w:val="22"/>
          <w:szCs w:val="22"/>
        </w:rPr>
        <w:t>A</w:t>
      </w:r>
      <w:r>
        <w:rPr>
          <w:spacing w:val="1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u</w:t>
      </w:r>
      <w:r>
        <w:rPr>
          <w:spacing w:val="27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 xml:space="preserve">” </w:t>
      </w:r>
      <w:r>
        <w:rPr>
          <w:sz w:val="22"/>
          <w:szCs w:val="22"/>
        </w:rPr>
        <w:t xml:space="preserve">tanpa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Dalam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 xml:space="preserve">, </w:t>
      </w:r>
      <w:r>
        <w:rPr>
          <w:spacing w:val="9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setia. 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amba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ini pula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0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19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 xml:space="preserve">sang 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mena</w:t>
      </w:r>
      <w:r>
        <w:rPr>
          <w:spacing w:val="-1"/>
          <w:w w:val="109"/>
          <w:sz w:val="22"/>
          <w:szCs w:val="22"/>
        </w:rPr>
        <w:t>n</w:t>
      </w:r>
      <w:r>
        <w:rPr>
          <w:w w:val="98"/>
          <w:sz w:val="22"/>
          <w:szCs w:val="22"/>
        </w:rPr>
        <w:t>ti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ana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perumpamaan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nak</w:t>
      </w:r>
      <w:r>
        <w:rPr>
          <w:spacing w:val="-9"/>
          <w:w w:val="9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ilang</w:t>
      </w:r>
      <w:r>
        <w:rPr>
          <w:spacing w:val="-15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(</w:t>
      </w:r>
      <w:r>
        <w:rPr>
          <w:spacing w:val="-3"/>
          <w:w w:val="80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</w:pPr>
      <w:r>
        <w:rPr>
          <w:w w:val="97"/>
          <w:sz w:val="22"/>
          <w:szCs w:val="22"/>
        </w:rPr>
        <w:t>15:20-24).</w:t>
      </w:r>
      <w:r>
        <w:rPr>
          <w:spacing w:val="6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ang</w:t>
      </w:r>
      <w:r>
        <w:rPr>
          <w:spacing w:val="5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tidak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senang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pesta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besar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ambut </w:t>
      </w:r>
      <w:r>
        <w:rPr>
          <w:w w:val="107"/>
          <w:sz w:val="22"/>
          <w:szCs w:val="22"/>
        </w:rPr>
        <w:t>kepulangan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adi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hilang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ini</w:t>
      </w:r>
      <w:r>
        <w:rPr>
          <w:spacing w:val="-3"/>
          <w:w w:val="9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kembali.</w:t>
      </w:r>
    </w:p>
    <w:p w:rsidR="00A31BD9" w:rsidRDefault="00021A40">
      <w:pPr>
        <w:spacing w:before="1" w:line="284" w:lineRule="auto"/>
        <w:ind w:left="1100" w:right="250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30"/>
          <w:w w:val="10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penuh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ini, dilu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yat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azmur 103:8-13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3"/>
          <w:w w:val="111"/>
          <w:sz w:val="22"/>
          <w:szCs w:val="22"/>
        </w:rPr>
        <w:t>n</w:t>
      </w:r>
      <w:r>
        <w:rPr>
          <w:w w:val="88"/>
          <w:sz w:val="22"/>
          <w:szCs w:val="22"/>
        </w:rPr>
        <w:t>yi,</w:t>
      </w:r>
    </w:p>
    <w:p w:rsidR="00A31BD9" w:rsidRDefault="00021A40">
      <w:pPr>
        <w:spacing w:before="58" w:line="284" w:lineRule="auto"/>
        <w:ind w:left="1384" w:right="249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i/>
          <w:w w:val="89"/>
          <w:sz w:val="22"/>
          <w:szCs w:val="22"/>
        </w:rPr>
        <w:t xml:space="preserve">TUHAN </w:t>
      </w:r>
      <w:r>
        <w:rPr>
          <w:i/>
          <w:spacing w:val="7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adalah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engasih,  panjang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sabar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sz w:val="22"/>
          <w:szCs w:val="22"/>
        </w:rPr>
        <w:t xml:space="preserve">erlimpah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setia.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idak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selalu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untut, 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untuk  selama-lama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 Ia mendendam.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idak</w:t>
      </w:r>
      <w:r>
        <w:rPr>
          <w:i/>
          <w:spacing w:val="-16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setimpal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dosa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2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ita,</w:t>
      </w:r>
      <w:r>
        <w:rPr>
          <w:i/>
          <w:spacing w:val="-18"/>
          <w:w w:val="98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 xml:space="preserve">tidak </w:t>
      </w:r>
      <w:r>
        <w:rPr>
          <w:i/>
          <w:w w:val="98"/>
          <w:sz w:val="22"/>
          <w:szCs w:val="22"/>
        </w:rPr>
        <w:t>dibala</w:t>
      </w:r>
      <w:r>
        <w:rPr>
          <w:i/>
          <w:spacing w:val="-1"/>
          <w:w w:val="98"/>
          <w:sz w:val="22"/>
          <w:szCs w:val="22"/>
        </w:rPr>
        <w:t>s</w:t>
      </w:r>
      <w:r>
        <w:rPr>
          <w:i/>
          <w:w w:val="98"/>
          <w:sz w:val="22"/>
          <w:szCs w:val="22"/>
        </w:rPr>
        <w:t>-</w:t>
      </w:r>
      <w:r>
        <w:rPr>
          <w:i/>
          <w:spacing w:val="1"/>
          <w:w w:val="98"/>
          <w:sz w:val="22"/>
          <w:szCs w:val="22"/>
        </w:rPr>
        <w:t>N</w:t>
      </w:r>
      <w:r>
        <w:rPr>
          <w:i/>
          <w:spacing w:val="-4"/>
          <w:w w:val="98"/>
          <w:sz w:val="22"/>
          <w:szCs w:val="22"/>
        </w:rPr>
        <w:t>y</w:t>
      </w:r>
      <w:r>
        <w:rPr>
          <w:i/>
          <w:w w:val="98"/>
          <w:sz w:val="22"/>
          <w:szCs w:val="22"/>
        </w:rPr>
        <w:t>a</w:t>
      </w:r>
      <w:r>
        <w:rPr>
          <w:i/>
          <w:spacing w:val="-5"/>
          <w:w w:val="9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setimpal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esalahan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ita,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setin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 langit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bumi,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setia-</w:t>
      </w:r>
      <w:r>
        <w:rPr>
          <w:i/>
          <w:spacing w:val="1"/>
          <w:w w:val="98"/>
          <w:sz w:val="22"/>
          <w:szCs w:val="22"/>
        </w:rPr>
        <w:t>N</w:t>
      </w:r>
      <w:r>
        <w:rPr>
          <w:i/>
          <w:spacing w:val="-4"/>
          <w:w w:val="98"/>
          <w:sz w:val="22"/>
          <w:szCs w:val="22"/>
        </w:rPr>
        <w:t>y</w:t>
      </w:r>
      <w:r>
        <w:rPr>
          <w:i/>
          <w:w w:val="98"/>
          <w:sz w:val="22"/>
          <w:szCs w:val="22"/>
        </w:rPr>
        <w:t>a</w:t>
      </w:r>
      <w:r>
        <w:rPr>
          <w:i/>
          <w:spacing w:val="-5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lastRenderedPageBreak/>
        <w:t>takut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1"/>
          <w:w w:val="87"/>
          <w:sz w:val="22"/>
          <w:szCs w:val="22"/>
        </w:rPr>
        <w:t>D</w:t>
      </w:r>
      <w:r>
        <w:rPr>
          <w:i/>
          <w:w w:val="87"/>
          <w:sz w:val="22"/>
          <w:szCs w:val="22"/>
        </w:rPr>
        <w:t>ia;</w:t>
      </w:r>
      <w:r>
        <w:rPr>
          <w:i/>
          <w:spacing w:val="23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sejauh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ti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ur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at,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dijauh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pada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elan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ita.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bapa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demi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sz w:val="22"/>
          <w:szCs w:val="22"/>
        </w:rPr>
        <w:t>ian</w:t>
      </w:r>
    </w:p>
    <w:p w:rsidR="00A31BD9" w:rsidRDefault="00021A40">
      <w:pPr>
        <w:spacing w:before="73"/>
        <w:ind w:left="571"/>
        <w:rPr>
          <w:sz w:val="22"/>
          <w:szCs w:val="22"/>
        </w:rPr>
      </w:pPr>
      <w:r>
        <w:rPr>
          <w:i/>
          <w:w w:val="89"/>
          <w:sz w:val="22"/>
          <w:szCs w:val="22"/>
        </w:rPr>
        <w:lastRenderedPageBreak/>
        <w:t>TUHAN</w:t>
      </w:r>
      <w:r>
        <w:rPr>
          <w:i/>
          <w:spacing w:val="-9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takut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z w:val="22"/>
          <w:szCs w:val="22"/>
        </w:rPr>
        <w:t>ia.</w:t>
      </w:r>
    </w:p>
    <w:p w:rsidR="00A31BD9" w:rsidRDefault="00021A40">
      <w:pPr>
        <w:spacing w:before="47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tapan</w:t>
      </w:r>
      <w:r>
        <w:rPr>
          <w:spacing w:val="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3:22 juga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19"/>
          <w:sz w:val="22"/>
          <w:szCs w:val="22"/>
        </w:rPr>
        <w:t xml:space="preserve"> </w:t>
      </w:r>
      <w:r>
        <w:rPr>
          <w:spacing w:val="8"/>
          <w:w w:val="89"/>
          <w:sz w:val="22"/>
          <w:szCs w:val="22"/>
        </w:rPr>
        <w:t>“</w:t>
      </w:r>
      <w:r>
        <w:rPr>
          <w:spacing w:val="-12"/>
          <w:w w:val="89"/>
          <w:sz w:val="22"/>
          <w:szCs w:val="22"/>
        </w:rPr>
        <w:t>T</w:t>
      </w:r>
      <w:r>
        <w:rPr>
          <w:w w:val="89"/>
          <w:sz w:val="22"/>
          <w:szCs w:val="22"/>
        </w:rPr>
        <w:t>ak</w:t>
      </w:r>
      <w:r>
        <w:rPr>
          <w:spacing w:val="16"/>
          <w:w w:val="8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kesudahan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setia </w:t>
      </w:r>
      <w:r>
        <w:rPr>
          <w:w w:val="87"/>
          <w:sz w:val="22"/>
          <w:szCs w:val="22"/>
        </w:rPr>
        <w:t>TUHAN,</w:t>
      </w:r>
      <w:r>
        <w:rPr>
          <w:spacing w:val="1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habis-habis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pa</w:t>
      </w:r>
      <w:r>
        <w:rPr>
          <w:spacing w:val="-1"/>
          <w:w w:val="111"/>
          <w:sz w:val="22"/>
          <w:szCs w:val="22"/>
        </w:rPr>
        <w:t>g</w:t>
      </w:r>
      <w:r>
        <w:rPr>
          <w:w w:val="79"/>
          <w:sz w:val="22"/>
          <w:szCs w:val="22"/>
        </w:rPr>
        <w:t>i;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kesetiaan- </w:t>
      </w:r>
      <w:r>
        <w:rPr>
          <w:spacing w:val="1"/>
          <w:w w:val="88"/>
          <w:sz w:val="22"/>
          <w:szCs w:val="22"/>
        </w:rPr>
        <w:t>M</w:t>
      </w:r>
      <w:r>
        <w:rPr>
          <w:w w:val="88"/>
          <w:sz w:val="22"/>
          <w:szCs w:val="22"/>
        </w:rPr>
        <w:t xml:space="preserve">u!” </w:t>
      </w:r>
      <w:r>
        <w:rPr>
          <w:spacing w:val="-5"/>
          <w:sz w:val="22"/>
          <w:szCs w:val="22"/>
        </w:rPr>
        <w:t>A</w:t>
      </w:r>
      <w:r>
        <w:rPr>
          <w:spacing w:val="-1"/>
          <w:sz w:val="22"/>
          <w:szCs w:val="22"/>
        </w:rPr>
        <w:t>yat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inilah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dasar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 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ini,</w:t>
      </w:r>
      <w:r>
        <w:rPr>
          <w:spacing w:val="-27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“</w:t>
      </w:r>
      <w:r>
        <w:rPr>
          <w:spacing w:val="1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etia-</w:t>
      </w:r>
      <w:r>
        <w:rPr>
          <w:spacing w:val="1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u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tiada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15"/>
          <w:w w:val="74"/>
          <w:sz w:val="22"/>
          <w:szCs w:val="22"/>
        </w:rPr>
        <w:t>Y</w:t>
      </w:r>
      <w:r>
        <w:rPr>
          <w:w w:val="99"/>
          <w:sz w:val="22"/>
          <w:szCs w:val="22"/>
        </w:rPr>
        <w:t>a,</w:t>
      </w:r>
      <w:r>
        <w:rPr>
          <w:spacing w:val="-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kesetiaa</w:t>
      </w:r>
      <w:r>
        <w:rPr>
          <w:spacing w:val="19"/>
          <w:w w:val="106"/>
          <w:sz w:val="22"/>
          <w:szCs w:val="22"/>
        </w:rPr>
        <w:t>n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</w:t>
      </w:r>
      <w:r>
        <w:rPr>
          <w:spacing w:val="28"/>
          <w:w w:val="110"/>
          <w:sz w:val="22"/>
          <w:szCs w:val="22"/>
        </w:rPr>
        <w:t>n</w:t>
      </w:r>
      <w:r>
        <w:rPr>
          <w:w w:val="109"/>
          <w:sz w:val="22"/>
          <w:szCs w:val="22"/>
        </w:rPr>
        <w:t>sunggu</w:t>
      </w:r>
      <w:r>
        <w:rPr>
          <w:spacing w:val="28"/>
          <w:w w:val="109"/>
          <w:sz w:val="22"/>
          <w:szCs w:val="22"/>
        </w:rPr>
        <w:t>h</w:t>
      </w:r>
      <w:r>
        <w:rPr>
          <w:w w:val="102"/>
          <w:sz w:val="22"/>
          <w:szCs w:val="22"/>
        </w:rPr>
        <w:t>luar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biasa.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</w:t>
      </w:r>
      <w:r>
        <w:rPr>
          <w:spacing w:val="28"/>
          <w:sz w:val="22"/>
          <w:szCs w:val="22"/>
        </w:rPr>
        <w:t>p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</w:t>
      </w:r>
      <w:r>
        <w:rPr>
          <w:spacing w:val="28"/>
          <w:w w:val="111"/>
          <w:sz w:val="22"/>
          <w:szCs w:val="22"/>
        </w:rPr>
        <w:t>n</w:t>
      </w:r>
      <w:r>
        <w:rPr>
          <w:w w:val="106"/>
          <w:sz w:val="22"/>
          <w:szCs w:val="22"/>
        </w:rPr>
        <w:t>seti</w:t>
      </w:r>
      <w:r>
        <w:rPr>
          <w:spacing w:val="28"/>
          <w:w w:val="106"/>
          <w:sz w:val="22"/>
          <w:szCs w:val="22"/>
        </w:rPr>
        <w:t>a</w:t>
      </w:r>
      <w:r>
        <w:rPr>
          <w:w w:val="92"/>
          <w:sz w:val="22"/>
          <w:szCs w:val="22"/>
        </w:rPr>
        <w:t>Ia</w:t>
      </w:r>
      <w:r>
        <w:rPr>
          <w:spacing w:val="-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bumi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menurun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hujan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w w:val="107"/>
          <w:sz w:val="22"/>
          <w:szCs w:val="22"/>
        </w:rPr>
        <w:t>membasahi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bumi.</w:t>
      </w:r>
      <w:r>
        <w:rPr>
          <w:spacing w:val="-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setiap</w:t>
      </w:r>
      <w:r>
        <w:rPr>
          <w:spacing w:val="1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</w:t>
      </w:r>
      <w:r>
        <w:rPr>
          <w:spacing w:val="4"/>
          <w:w w:val="103"/>
          <w:sz w:val="22"/>
          <w:szCs w:val="22"/>
        </w:rPr>
        <w:t>k</w:t>
      </w:r>
      <w:r>
        <w:rPr>
          <w:w w:val="101"/>
          <w:sz w:val="22"/>
          <w:szCs w:val="22"/>
        </w:rPr>
        <w:t>hlu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edia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sumber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 </w:t>
      </w:r>
      <w:r>
        <w:rPr>
          <w:w w:val="108"/>
          <w:sz w:val="22"/>
          <w:szCs w:val="22"/>
        </w:rPr>
        <w:t xml:space="preserve">sehingga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bersyu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ur</w:t>
      </w:r>
      <w:r>
        <w:rPr>
          <w:spacing w:val="2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kepada-</w:t>
      </w:r>
      <w:r>
        <w:rPr>
          <w:spacing w:val="2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ulislah</w:t>
      </w:r>
      <w:r>
        <w:rPr>
          <w:spacing w:val="-5"/>
          <w:w w:val="9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mengenai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apa </w:t>
      </w:r>
      <w:r>
        <w:rPr>
          <w:sz w:val="22"/>
          <w:szCs w:val="22"/>
        </w:rPr>
        <w:t>hal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021A40">
      <w:pPr>
        <w:spacing w:before="46" w:line="284" w:lineRule="auto"/>
        <w:ind w:left="571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 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besa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bagaimana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ah</w:t>
      </w:r>
      <w:r>
        <w:rPr>
          <w:spacing w:val="19"/>
          <w:w w:val="10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4"/>
          <w:w w:val="94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Dia?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7"/>
          <w:sz w:val="22"/>
          <w:szCs w:val="22"/>
        </w:rPr>
        <w:t>meng</w:t>
      </w:r>
      <w:r>
        <w:rPr>
          <w:spacing w:val="4"/>
          <w:w w:val="107"/>
          <w:sz w:val="22"/>
          <w:szCs w:val="22"/>
        </w:rPr>
        <w:t>k</w:t>
      </w:r>
      <w:r>
        <w:rPr>
          <w:w w:val="106"/>
          <w:sz w:val="22"/>
          <w:szCs w:val="22"/>
        </w:rPr>
        <w:t>hian</w:t>
      </w:r>
      <w:r>
        <w:rPr>
          <w:spacing w:val="-1"/>
          <w:w w:val="106"/>
          <w:sz w:val="22"/>
          <w:szCs w:val="22"/>
        </w:rPr>
        <w:t>a</w:t>
      </w:r>
      <w:r>
        <w:rPr>
          <w:w w:val="95"/>
          <w:sz w:val="22"/>
          <w:szCs w:val="22"/>
        </w:rPr>
        <w:t>ti-</w:t>
      </w:r>
      <w:r>
        <w:rPr>
          <w:spacing w:val="2"/>
          <w:w w:val="95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10"/>
          <w:sz w:val="22"/>
          <w:szCs w:val="22"/>
        </w:rPr>
        <w:t>dengan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uhan?</w:t>
      </w:r>
    </w:p>
    <w:p w:rsidR="00A31BD9" w:rsidRDefault="00021A40">
      <w:pPr>
        <w:spacing w:before="1" w:line="284" w:lineRule="auto"/>
        <w:ind w:left="571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inda</w:t>
      </w:r>
      <w:r>
        <w:rPr>
          <w:spacing w:val="4"/>
          <w:w w:val="103"/>
          <w:sz w:val="22"/>
          <w:szCs w:val="22"/>
        </w:rPr>
        <w:t>k</w:t>
      </w:r>
      <w:r>
        <w:rPr>
          <w:w w:val="105"/>
          <w:sz w:val="22"/>
          <w:szCs w:val="22"/>
        </w:rPr>
        <w:t>an-tinda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menunju</w:t>
      </w:r>
      <w:r>
        <w:rPr>
          <w:spacing w:val="4"/>
          <w:w w:val="106"/>
          <w:sz w:val="22"/>
          <w:szCs w:val="22"/>
        </w:rPr>
        <w:t>k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ketidaksetiaan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kepada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llah?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bu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tan-pe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bu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pasti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sedih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ita?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151" style="position:absolute;left:0;text-align:left;margin-left:88.35pt;margin-top:16.65pt;width:349.2pt;height:0;z-index:-6818;mso-position-horizontal-relative:page" coordorigin="1767,333" coordsize="6984,0">
            <v:shape id="_x0000_s4152" style="position:absolute;left:1767;top:333;width:6984;height:0" coordorigin="1767,333" coordsize="6984,0" path="m1767,33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49" style="position:absolute;left:0;text-align:left;margin-left:84.35pt;margin-top:16.65pt;width:0;height:0;z-index:-6817;mso-position-horizontal-relative:page" coordorigin="1687,333" coordsize="0,0">
            <v:shape id="_x0000_s4150" style="position:absolute;left:1687;top:333;width:0;height:0" coordorigin="1687,333" coordsize="0,0" path="m1687,333r,e" filled="f" strokecolor="#00adef" strokeweight="2pt">
              <v:path arrowok="t"/>
            </v:shape>
            <w10:wrap anchorx="page"/>
          </v:group>
        </w:pict>
      </w:r>
      <w:r>
        <w:pict>
          <v:group id="_x0000_s4147" style="position:absolute;left:0;text-align:left;margin-left:439.55pt;margin-top:16.65pt;width:0;height:0;z-index:-6816;mso-position-horizontal-relative:page" coordorigin="8791,333" coordsize="0,0">
            <v:shape id="_x0000_s4148" style="position:absolute;left:8791;top:333;width:0;height:0" coordorigin="8791,333" coordsize="0,0" path="m8791,33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9"/>
          <w:sz w:val="28"/>
          <w:szCs w:val="28"/>
        </w:rPr>
        <w:t>esetiaan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4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epada</w:t>
      </w:r>
      <w:r w:rsidR="00021A40">
        <w:rPr>
          <w:b/>
          <w:color w:val="0076A3"/>
          <w:spacing w:val="29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5"/>
          <w:sz w:val="28"/>
          <w:szCs w:val="28"/>
        </w:rPr>
        <w:t>uhan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4145" style="position:absolute;left:0;text-align:left;margin-left:439.55pt;margin-top:166.95pt;width:0;height:0;z-index:-6814;mso-position-horizontal-relative:page" coordorigin="8791,3339" coordsize="0,0">
            <v:shape id="_x0000_s4146" style="position:absolute;left:8791;top:3339;width:0;height:0" coordorigin="8791,3339" coordsize="0,0" path="m8791,3339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Di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bagaimana</w:t>
      </w:r>
      <w:r w:rsidR="00021A40">
        <w:rPr>
          <w:spacing w:val="9"/>
          <w:w w:val="108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kenal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le</w:t>
      </w:r>
      <w:r w:rsidR="00021A40">
        <w:rPr>
          <w:spacing w:val="-1"/>
          <w:w w:val="102"/>
          <w:sz w:val="22"/>
          <w:szCs w:val="22"/>
        </w:rPr>
        <w:t>w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setia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hluk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ciptaan-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Di dalam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erjanjian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Bar</w:t>
      </w:r>
      <w:r w:rsidR="00021A40">
        <w:rPr>
          <w:spacing w:val="-2"/>
          <w:w w:val="95"/>
          <w:sz w:val="22"/>
          <w:szCs w:val="22"/>
        </w:rPr>
        <w:t>u</w:t>
      </w:r>
      <w:r w:rsidR="00021A40">
        <w:rPr>
          <w:w w:val="95"/>
          <w:sz w:val="22"/>
          <w:szCs w:val="22"/>
        </w:rPr>
        <w:t>,</w:t>
      </w:r>
      <w:r w:rsidR="00021A40">
        <w:rPr>
          <w:spacing w:val="16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memahami</w:t>
      </w:r>
      <w:r w:rsidR="00021A40">
        <w:rPr>
          <w:spacing w:val="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kesetiaan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seca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mendalam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le</w:t>
      </w:r>
      <w:r w:rsidR="00021A40">
        <w:rPr>
          <w:spacing w:val="-1"/>
          <w:sz w:val="22"/>
          <w:szCs w:val="22"/>
        </w:rPr>
        <w:t>wa</w:t>
      </w:r>
      <w:r w:rsidR="00021A40">
        <w:rPr>
          <w:sz w:val="22"/>
          <w:szCs w:val="22"/>
        </w:rPr>
        <w:t>t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ked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tangan</w:t>
      </w:r>
      <w:r w:rsidR="00021A40">
        <w:rPr>
          <w:spacing w:val="5"/>
          <w:w w:val="108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na</w:t>
      </w:r>
      <w:r w:rsidR="00021A40">
        <w:rPr>
          <w:spacing w:val="-2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-</w:t>
      </w:r>
      <w:r w:rsidR="00021A40">
        <w:rPr>
          <w:spacing w:val="2"/>
          <w:w w:val="95"/>
          <w:sz w:val="22"/>
          <w:szCs w:val="22"/>
        </w:rPr>
        <w:t>N</w:t>
      </w:r>
      <w:r w:rsidR="00021A40">
        <w:rPr>
          <w:spacing w:val="-1"/>
          <w:w w:val="95"/>
          <w:sz w:val="22"/>
          <w:szCs w:val="22"/>
        </w:rPr>
        <w:t>y</w:t>
      </w:r>
      <w:r w:rsidR="00021A40">
        <w:rPr>
          <w:w w:val="95"/>
          <w:sz w:val="22"/>
          <w:szCs w:val="22"/>
        </w:rPr>
        <w:t xml:space="preserve">a,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1"/>
          <w:w w:val="107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istu</w:t>
      </w:r>
      <w:r w:rsidR="00021A40">
        <w:rPr>
          <w:spacing w:val="-2"/>
          <w:w w:val="104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2"/>
          <w:w w:val="9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elam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2"/>
          <w:sz w:val="22"/>
          <w:szCs w:val="22"/>
        </w:rPr>
        <w:t>t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manusia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melepas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3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9"/>
          <w:sz w:val="22"/>
          <w:szCs w:val="22"/>
        </w:rPr>
        <w:t>ohanes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3:16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 xml:space="preserve">an, </w:t>
      </w:r>
      <w:r w:rsidR="00021A40">
        <w:rPr>
          <w:w w:val="76"/>
          <w:sz w:val="22"/>
          <w:szCs w:val="22"/>
        </w:rPr>
        <w:t>“</w:t>
      </w:r>
      <w:r w:rsidR="00021A40">
        <w:rPr>
          <w:spacing w:val="4"/>
          <w:w w:val="76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</w:t>
      </w:r>
      <w:r w:rsidR="00021A40">
        <w:rPr>
          <w:spacing w:val="21"/>
          <w:w w:val="110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>be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21"/>
          <w:w w:val="105"/>
          <w:sz w:val="22"/>
          <w:szCs w:val="22"/>
        </w:rPr>
        <w:t>u</w:t>
      </w:r>
      <w:r w:rsidR="00021A40">
        <w:rPr>
          <w:w w:val="107"/>
          <w:sz w:val="22"/>
          <w:szCs w:val="22"/>
        </w:rPr>
        <w:t>besa</w:t>
      </w:r>
      <w:r w:rsidR="00021A40">
        <w:rPr>
          <w:spacing w:val="21"/>
          <w:w w:val="107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asi</w:t>
      </w:r>
      <w:r w:rsidR="00021A40">
        <w:rPr>
          <w:spacing w:val="21"/>
          <w:w w:val="103"/>
          <w:sz w:val="22"/>
          <w:szCs w:val="22"/>
        </w:rPr>
        <w:t>h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sz w:val="22"/>
          <w:szCs w:val="22"/>
        </w:rPr>
        <w:t>lla</w:t>
      </w:r>
      <w:r w:rsidR="00021A40">
        <w:rPr>
          <w:spacing w:val="21"/>
          <w:sz w:val="22"/>
          <w:szCs w:val="22"/>
        </w:rPr>
        <w:t>h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1"/>
          <w:w w:val="109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duni</w:t>
      </w:r>
      <w:r w:rsidR="00021A40">
        <w:rPr>
          <w:spacing w:val="21"/>
          <w:w w:val="107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ini</w:t>
      </w:r>
      <w:r w:rsidR="00021A40">
        <w:rPr>
          <w:spacing w:val="21"/>
          <w:w w:val="94"/>
          <w:sz w:val="22"/>
          <w:szCs w:val="22"/>
        </w:rPr>
        <w:t>,</w:t>
      </w:r>
      <w:r w:rsidR="00021A40">
        <w:rPr>
          <w:w w:val="108"/>
          <w:sz w:val="22"/>
          <w:szCs w:val="22"/>
        </w:rPr>
        <w:t>sehingg</w:t>
      </w:r>
      <w:r w:rsidR="00021A40">
        <w:rPr>
          <w:spacing w:val="21"/>
          <w:w w:val="108"/>
          <w:sz w:val="22"/>
          <w:szCs w:val="22"/>
        </w:rPr>
        <w:t>a</w:t>
      </w:r>
      <w:r w:rsidR="00021A40">
        <w:rPr>
          <w:w w:val="92"/>
          <w:sz w:val="22"/>
          <w:szCs w:val="22"/>
        </w:rPr>
        <w:t>I</w:t>
      </w:r>
      <w:r w:rsidR="00021A40">
        <w:rPr>
          <w:spacing w:val="21"/>
          <w:w w:val="92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ela</w:t>
      </w:r>
      <w:r w:rsidR="00021A40">
        <w:rPr>
          <w:spacing w:val="21"/>
          <w:w w:val="106"/>
          <w:sz w:val="22"/>
          <w:szCs w:val="22"/>
        </w:rPr>
        <w:t>h</w:t>
      </w:r>
      <w:r w:rsidR="00021A40">
        <w:rPr>
          <w:w w:val="106"/>
          <w:sz w:val="22"/>
          <w:szCs w:val="22"/>
        </w:rPr>
        <w:t>mengarunia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pacing w:val="-1"/>
          <w:w w:val="96"/>
          <w:sz w:val="22"/>
          <w:szCs w:val="22"/>
        </w:rPr>
        <w:t>A</w:t>
      </w:r>
      <w:r w:rsidR="00021A40">
        <w:rPr>
          <w:w w:val="96"/>
          <w:sz w:val="22"/>
          <w:szCs w:val="22"/>
        </w:rPr>
        <w:t>na</w:t>
      </w:r>
      <w:r w:rsidR="00021A40">
        <w:rPr>
          <w:spacing w:val="-2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-</w:t>
      </w:r>
      <w:r w:rsidR="00021A40">
        <w:rPr>
          <w:spacing w:val="2"/>
          <w:w w:val="96"/>
          <w:sz w:val="22"/>
          <w:szCs w:val="22"/>
        </w:rPr>
        <w:t>N</w:t>
      </w:r>
      <w:r w:rsidR="00021A40">
        <w:rPr>
          <w:spacing w:val="-1"/>
          <w:w w:val="96"/>
          <w:sz w:val="22"/>
          <w:szCs w:val="22"/>
        </w:rPr>
        <w:t>y</w:t>
      </w:r>
      <w:r w:rsidR="00021A40">
        <w:rPr>
          <w:w w:val="96"/>
          <w:sz w:val="22"/>
          <w:szCs w:val="22"/>
        </w:rPr>
        <w:t>a</w:t>
      </w:r>
      <w:r w:rsidR="00021A40">
        <w:rPr>
          <w:spacing w:val="6"/>
          <w:w w:val="9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tungga</w:t>
      </w:r>
      <w:r w:rsidR="00021A40">
        <w:rPr>
          <w:spacing w:val="-2"/>
          <w:w w:val="109"/>
          <w:sz w:val="22"/>
          <w:szCs w:val="22"/>
        </w:rPr>
        <w:t>l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setiap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kepada-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binasa,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melain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oleh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ke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a</w:t>
      </w:r>
      <w:r w:rsidR="00021A40">
        <w:rPr>
          <w:spacing w:val="-2"/>
          <w:w w:val="99"/>
          <w:sz w:val="22"/>
          <w:szCs w:val="22"/>
        </w:rPr>
        <w:t>l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25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Da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 xml:space="preserve">i </w:t>
      </w:r>
      <w:r w:rsidR="00021A40">
        <w:rPr>
          <w:sz w:val="22"/>
          <w:szCs w:val="22"/>
        </w:rPr>
        <w:t>sini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 xml:space="preserve">betapa </w:t>
      </w:r>
      <w:r w:rsidR="00021A40">
        <w:rPr>
          <w:sz w:val="22"/>
          <w:szCs w:val="22"/>
        </w:rPr>
        <w:t>besa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setia-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141" style="position:absolute;left:0;text-align:left;margin-left:75.8pt;margin-top:-5.15pt;width:370.75pt;height:124.7pt;z-index:-6819;mso-position-horizontal-relative:page" coordorigin="1516,-103" coordsize="7415,2494">
            <v:shape id="_x0000_s4144" style="position:absolute;left:1526;top:-93;width:7395;height:2474" coordorigin="1526,-93" coordsize="7395,2474" path="m1639,-93r-65,2l1528,-46r-2,66l1526,2268r,37l1540,2367r62,14l8808,2381r37,l8907,2367r14,-61l8921,20r,-37l8907,-79r-61,-14l1639,-93xe" fillcolor="#d1d2d4" stroked="f">
              <v:path arrowok="t"/>
            </v:shape>
            <v:shape id="_x0000_s4143" style="position:absolute;left:1526;top:-93;width:7395;height:2474" coordorigin="1526,-93" coordsize="7395,2474" path="m1639,-93r-65,2l1528,-46r-2,66l1526,20r,2248l1528,2333r46,47l1639,2381r,l8808,2381r66,-1l8920,2334r1,-65l8921,2268r,-2248l8920,-45r-46,-46l8809,-93r-1,l1639,-93xe" filled="f" strokeweight="1pt">
              <v:path arrowok="t"/>
            </v:shape>
            <v:shape id="_x0000_s4142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39" style="position:absolute;left:0;text-align:left;margin-left:84.35pt;margin-top:17.95pt;width:0;height:0;z-index:-6815;mso-position-horizontal-relative:page" coordorigin="1687,359" coordsize="0,0">
            <v:shape id="_x0000_s4140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w w:val="99"/>
          <w:sz w:val="22"/>
          <w:szCs w:val="22"/>
        </w:rPr>
        <w:t>“Kesetiaa</w:t>
      </w:r>
      <w:r>
        <w:rPr>
          <w:spacing w:val="-7"/>
          <w:w w:val="99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konsep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kehidupan 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10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  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lain,</w:t>
      </w:r>
      <w:r>
        <w:rPr>
          <w:spacing w:val="-17"/>
          <w:w w:val="9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angtua,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komunitas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lain,</w:t>
      </w:r>
      <w:r>
        <w:rPr>
          <w:spacing w:val="-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8"/>
          <w:w w:val="11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lastRenderedPageBreak/>
        <w:t xml:space="preserve">kesediaan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membela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menolong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kesediaan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pihak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357B69">
      <w:pPr>
        <w:spacing w:before="57"/>
        <w:ind w:left="1100"/>
        <w:rPr>
          <w:sz w:val="28"/>
          <w:szCs w:val="28"/>
        </w:rPr>
      </w:pPr>
      <w:r>
        <w:lastRenderedPageBreak/>
        <w:pict>
          <v:group id="_x0000_s4125" style="position:absolute;left:0;text-align:left;margin-left:320.6pt;margin-top:87.35pt;width:106.1pt;height:282.9pt;z-index:-6813;mso-position-horizontal-relative:page;mso-position-vertical-relative:page" coordorigin="6412,1747" coordsize="2122,5658">
            <v:shape id="_x0000_s4138" style="position:absolute;left:6422;top:1757;width:2102;height:5638" coordorigin="6422,1757" coordsize="2102,5638" path="m6422,1757r,5638l8524,7395r,-5638l6422,1757xe" fillcolor="#ec008b" stroked="f">
              <v:path arrowok="t"/>
            </v:shape>
            <v:shape id="_x0000_s4137" style="position:absolute;left:6486;top:1824;width:1888;height:5437" coordorigin="6486,1824" coordsize="1888,5437" path="m7406,3701r16,66l7439,3842r20,84l7481,4020r-11,-539l7434,3512r-39,34l7381,3591r12,51l7406,3701xe" fillcolor="#6aa2bb" stroked="f">
              <v:path arrowok="t"/>
            </v:shape>
            <v:shape id="_x0000_s4136" style="position:absolute;left:6486;top:1824;width:1888;height:5437" coordorigin="6486,1824" coordsize="1888,5437" path="m7809,6008r34,-8l7814,5902r-27,8l7780,5959r10,53l7795,6036r13,69l7819,6165r10,53l7838,6264r8,41l7853,6339r10,56l7871,6436r8,47l7887,6528r5,34l7896,6599r2,39l7898,6659r,20l7896,6721r-4,42l7886,6805r-9,40l7865,6884r-14,36l7831,6962r-18,30l7787,7022r-34,26l7738,7059r-17,11l7701,7084r-22,16l7669,7107r-28,14l7624,7128r-18,7l7586,7141r-21,5l7544,7151r-22,5l7500,7159r-22,2l7456,7162r-21,l7414,7160r-16,-3l7350,7146r-38,-12l7281,7122r-23,-12l7241,7099r-11,-11l7218,7071r-2,-10l7193,7039r-17,-17l7164,7008r-6,-9l7158,6992r6,-4l7176,6986r17,-1l7241,6985r17,l7296,6983r41,-6l7380,6968r42,-16l7460,6928r33,-32l7518,6854r9,-26l7533,6799r5,-41l7538,6731r-2,-24l7528,6662r-15,-39l7493,6590r-26,-28l7437,6538r-34,-19l7366,6504r-39,-13l7286,6482r-44,-4l7220,6478r-45,4l7130,6492r-43,15l7047,6527r-36,26l6980,6583r-24,35l6940,6658r-10,41l6923,6738r-3,38l6919,6794r1,19l6923,6850r8,38l6943,6927r17,42l6981,7013r13,24l7007,7061r17,25l7042,7109r20,20l7083,7147r23,16l7129,7178r23,12l7176,7201r46,16l7264,7229r36,7l7326,7239r17,2l7356,7247r45,13l7413,7261r14,-1l7484,7252r57,-12l7609,7225r57,-16l7718,7188r46,-24l7805,7136r36,-29l7886,7062r33,-43l7948,6969r22,-58l7985,6847r8,-67l7997,6713r,-22l7996,6669r-3,-63l7987,6549r-10,-73l7967,6404r-11,-70l7945,6267r-11,-64l7923,6141r-11,-58l7901,6027r-20,-100l7871,5882r4,109l7843,6000r-34,8xe" fillcolor="#6aa2bb" stroked="f">
              <v:path arrowok="t"/>
            </v:shape>
            <v:shape id="_x0000_s4135" style="position:absolute;left:6486;top:1824;width:1888;height:5437" coordorigin="6486,1824" coordsize="1888,5437" path="m8025,5932r51,-30l8122,5871r42,-35l8200,5797r33,-43l8262,5704r26,-57l8311,5582r20,-74l8350,5425r15,-87l8373,5255r1,-39l8374,5177r-5,-74l8357,5032r-19,-67l8312,4902r-34,-60l8236,4785r-49,-53l8143,4692r-43,-35l8057,4627r-42,-25l7955,4573r-57,-22l7845,4537r-47,-8l7751,4527r-26,l7671,4531r-57,9l7595,4544r53,336l7724,5670r100,9l7663,4881r5,1l7689,4884r21,4l7731,4892r38,8l7791,4906r20,6l7832,4918r19,6l7870,4931r18,7l7905,4945r17,9l7939,4962r16,10l7971,4982r16,11l8002,5005r16,13l8034,5031r15,15l8062,5058r19,21l8097,5098r13,19l8121,5135r10,18l8138,5170r6,17l8149,5204r3,17l8156,5238r3,17l8162,5273r3,18l8168,5305r3,15l8172,5337r,18l8172,5375r-2,21l8168,5418r-3,23l8162,5464r-4,23l8153,5510r-5,23l8143,5555r-5,21l8132,5596r-6,19l8121,5632r-11,28l8098,5683r-17,26l8061,5735r-12,13l8036,5762r-15,14l8006,5790r-9,155l8025,5932xe" fillcolor="#6aa2bb" stroked="f">
              <v:path arrowok="t"/>
            </v:shape>
            <v:shape id="_x0000_s4134" style="position:absolute;left:6486;top:1824;width:1888;height:5437" coordorigin="6486,1824" coordsize="1888,5437" path="m7863,5885r8,-4l7862,5841r-8,-36l7847,5772r-7,-27l7840,5894r23,-9xe" fillcolor="#6aa2bb" stroked="f">
              <v:path arrowok="t"/>
            </v:shape>
            <v:shape id="_x0000_s4133" style="position:absolute;left:6486;top:1824;width:1888;height:5437" coordorigin="6486,1824" coordsize="1888,5437" path="m7570,4880r154,790l7587,4879r-2,-333l7555,4554r15,326xe" fillcolor="#6aa2bb" stroked="f">
              <v:path arrowok="t"/>
            </v:shape>
            <v:shape id="_x0000_s4132" style="position:absolute;left:6486;top:1824;width:1888;height:5437" coordorigin="6486,1824" coordsize="1888,5437" path="m7483,4050r-18,20l7446,4092r-23,25l7414,4127r6,26l7434,4215r12,56l7457,4320r10,40l7473,4390r5,19l7479,4416r30,151l7483,4050xe" fillcolor="#6aa2bb" stroked="f">
              <v:path arrowok="t"/>
            </v:shape>
            <v:shape id="_x0000_s4131" style="position:absolute;left:6486;top:1824;width:1888;height:5437" coordorigin="6486,1824" coordsize="1888,5437" path="m7235,5584r25,21l7284,5626r24,19l7330,5662r22,16l7372,5692r18,12l7405,5714r13,8l7428,5728r6,4l7436,5733r-30,-31l7378,5675r-24,-25l7332,5627r-19,-21l7282,5568r-24,-34l7242,5501r-11,-34l7224,5429r-4,-45l7217,5329r-1,-31l7215,5265r1,-31l7217,5206r6,-49l7233,5116r14,-35l7264,5051r21,-26l7309,5002r27,-23l7367,4955r36,-24l7437,4914r36,-14l7510,4889r38,-6l7570,4880r-15,-326l7585,4546r2,333l7724,5670r-76,-790l7595,4544r32,335l7607,4879r-12,-335l7534,4242r-9,320l7509,4567r-44,16l7404,4608r-59,29l7316,4654r-28,17l7261,4690r-52,42l7186,4757r-20,28l7147,4815r-17,32l7115,4881r-14,35l7090,4953r-10,37l7072,5028r-6,38l7062,5105r-3,37l7058,5180r,36l7061,5252r3,33l7076,5347r19,56l7126,5459r40,53l7188,5537r23,24l7235,5584xe" fillcolor="#6aa2bb" stroked="f">
              <v:path arrowok="t"/>
            </v:shape>
            <v:shape id="_x0000_s4130" style="position:absolute;left:6486;top:1824;width:1888;height:5437" coordorigin="6486,1824" coordsize="1888,5437" path="m7595,4544r12,335l7627,4879r-32,-335xe" fillcolor="#6aa2bb" stroked="f">
              <v:path arrowok="t"/>
            </v:shape>
            <v:shape id="_x0000_s4129" style="position:absolute;left:6486;top:1824;width:1888;height:5437" coordorigin="6486,1824" coordsize="1888,5437" path="m7885,5875r6,100l7903,5864r-18,11xe" fillcolor="#6aa2bb" stroked="f">
              <v:path arrowok="t"/>
            </v:shape>
            <v:shape id="_x0000_s4128" style="position:absolute;left:6486;top:1824;width:1888;height:5437" coordorigin="6486,1824" coordsize="1888,5437" path="m7308,3623r,33l7325,4212r25,-23l7370,4171r15,-14l7394,4149r4,-3l7414,4127r-9,-41l7389,4016r-17,-73l7356,3869r-17,-73l7323,3724r-15,-101xe" fillcolor="#6aa2bb" stroked="f">
              <v:path arrowok="t"/>
            </v:shape>
            <v:shape id="_x0000_s4127" style="position:absolute;left:6486;top:1824;width:1888;height:5437" coordorigin="6486,1824" coordsize="1888,5437" path="m7906,2169r-5,-20l7897,2131r-5,-16l7889,2101r-4,-12l7882,2078r-3,-9l7877,2062r-2,-6l7873,2051r-2,-6l7861,2013r-20,-56l7823,1912r-29,-48l7757,1835r-42,-11l7699,1824r-49,21l7615,1874r-34,37l7547,1954r-32,46l7485,2048r-28,45l7433,2135r-28,50l7379,2240r-19,42l7342,2328r-9,24l7335,3127r4,-36l7344,3053r6,-38l7356,2976r7,-39l7371,2899r8,-38l7387,2824r8,-36l7403,2754r8,-32l7419,2693r7,-26l7440,2624r12,-31l7469,2554r23,-48l7505,2480r14,-27l7533,2426r16,-27l7565,2372r17,-25l7598,2323r17,-23l7649,2264r33,-24l7713,2233r14,4l7757,2258r26,29l7806,2323r19,40l7840,2407r12,44l7861,2493r6,39l7870,2573r1,18l7874,2632r2,48l7877,2733r1,27l7877,2788r,28l7876,2844r-4,54l7865,2949r-11,45l7839,3031r-27,51l7785,3129r-26,42l7733,3210r-26,35l7681,3278r-27,31l7627,3338r-29,29l7569,3394r-31,28l7544,3981r26,-31l7597,3917r18,-23l7638,3863r27,-41l7694,3776r15,-25l7724,3725r15,-25l7754,3675r28,-48l7806,3585r19,-34l7841,3522r14,-33l7866,3461r19,-48l7900,3373r12,-34l7922,3308r7,-29l7935,3249r5,-34l7946,3175r5,-48l7955,3100r7,-56l7969,2984r3,-32l7975,2920r3,-33l7980,2853r2,-34l7983,2783r1,-36l7984,2709r-1,-38l7982,2632r-3,-39l7975,2552r-4,-41l7965,2469r-7,-43l7950,2383r-7,-39l7936,2308r-7,-33l7923,2244r-12,-53l7906,2169xe" fillcolor="#6aa2bb" stroked="f">
              <v:path arrowok="t"/>
            </v:shape>
            <v:shape id="_x0000_s4126" style="position:absolute;left:6486;top:1824;width:1888;height:5437" coordorigin="6486,1824" coordsize="1888,5437" path="m7538,3422r-33,29l7470,3481r11,539l7459,3926r-20,-84l7422,3767r-16,-66l7393,3642r-12,-51l7395,3546r-20,17l7353,3583r22,-20l7371,3545r-8,-39l7356,3471r-6,-31l7346,3413r-4,-25l7339,3365r-2,-22l7335,3322r-2,-22l7332,3277r-2,-25l7330,3224r,-30l7332,3162r3,-35l7333,2352r-17,50l7300,2454r-14,52l7273,2557r-9,50l7257,2658r-6,64l7245,2798r-5,84l7238,2926r-2,45l7234,3016r-1,44l7232,3104r,43l7232,3188r2,76l7238,3327r7,48l7258,3435r10,44l7280,3532r13,59l7302,3628r-42,38l7209,3714r-55,53l7099,3822r-51,51l7001,3921r-44,45l6879,4050r-67,74l6756,4191r-47,61l6671,4309r-32,53l6602,4438r-29,79l6556,4577r-16,63l6526,4706r-12,67l6503,4840r-7,65l6490,4966r-4,82l6486,5072r9,86l6507,5224r17,70l6546,5365r25,71l6599,5504r30,63l6661,5622r49,64l6773,5742r54,42l6890,5827r69,42l7032,5911r75,37l7182,5981r74,26l7326,6025r66,8l7460,6038r69,1l7565,6038r70,-4l7706,6026r69,-11l7790,6012r-10,-53l7787,5910r27,-8l7843,6000r32,-9l7871,5882r10,45l7893,5985r14,-4l7938,5970r30,-12l7997,5945r9,-155l7989,5804r-19,14l7950,5833r-22,16l7904,5864r-1,l7891,5975r-6,-100l7871,5881r-8,4l7840,5894r,-149l7835,5721r-5,-18l7827,5690r-2,-9l7724,5670r21,107l7763,5873r8,41l7727,5922r-65,9l7595,5936r-35,2l7526,5938r-35,-1l7457,5935r-66,-7l7328,5917r-56,-16l7220,5885r-47,-18l7129,5847r-40,-22l7050,5800r-36,-28l6978,5739r-36,-38l6905,5657r-37,-48l6837,5565r-24,-39l6794,5490r-14,-32l6764,5410r-11,-48l6746,5327r-3,-19l6739,5288r-8,-39l6727,5203r-1,-23l6726,5155r3,-50l6736,5053r10,-54l6761,4943r19,-56l6803,4830r26,-58l6862,4712r22,-33l6911,4643r30,-37l6974,4567r35,-39l7045,4488r38,-39l7121,4410r38,-39l7196,4335r36,-35l7266,4268r31,-30l7325,4212r-17,-556l7308,3623r15,101l7339,3796r17,73l7372,3943r17,73l7405,4086r9,41l7423,4117r23,-25l7465,4070r18,-20l7509,4567r16,-5l7534,4242r-28,-117l7487,4046r11,-13l7512,4018r12,-14l7534,3992r10,-11l7538,3422xe" fillcolor="#6aa2bb" stroked="f">
              <v:path arrowok="t"/>
            </v:shape>
            <w10:wrap anchorx="page" anchory="page"/>
          </v:group>
        </w:pict>
      </w:r>
      <w:r>
        <w:pict>
          <v:group id="_x0000_s4123" style="position:absolute;left:0;text-align:left;margin-left:60pt;margin-top:22.65pt;width:349.2pt;height:0;z-index:-6812;mso-position-horizontal-relative:page" coordorigin="1200,453" coordsize="6984,0">
            <v:shape id="_x0000_s4124" style="position:absolute;left:1200;top:453;width:6984;height:0" coordorigin="1200,453" coordsize="6984,0" path="m1200,45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21" style="position:absolute;left:0;text-align:left;margin-left:56pt;margin-top:22.65pt;width:0;height:0;z-index:-6811;mso-position-horizontal-relative:page" coordorigin="1120,453" coordsize="0,0">
            <v:shape id="_x0000_s4122" style="position:absolute;left:1120;top:453;width:0;height:0" coordorigin="1120,453" coordsize="0,0" path="m1120,453r,e" filled="f" strokecolor="#00adef" strokeweight="2pt">
              <v:path arrowok="t"/>
            </v:shape>
            <w10:wrap anchorx="page"/>
          </v:group>
        </w:pict>
      </w:r>
      <w:r>
        <w:pict>
          <v:group id="_x0000_s4119" style="position:absolute;left:0;text-align:left;margin-left:411.2pt;margin-top:78pt;width:0;height:0;z-index:-6810;mso-position-horizontal-relative:page;mso-position-vertical-relative:page" coordorigin="8224,1560" coordsize="0,0">
            <v:shape id="_x0000_s4120" style="position:absolute;left:8224;top:1560;width:0;height:0" coordorigin="8224,1560" coordsize="0,0" path="m8224,156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9"/>
          <w:sz w:val="28"/>
          <w:szCs w:val="28"/>
        </w:rPr>
        <w:t>J</w:t>
      </w:r>
      <w:r w:rsidR="00021A40">
        <w:rPr>
          <w:b/>
          <w:color w:val="0076A3"/>
          <w:w w:val="89"/>
          <w:sz w:val="28"/>
          <w:szCs w:val="28"/>
        </w:rPr>
        <w:t xml:space="preserve">. </w:t>
      </w:r>
      <w:r w:rsidR="00021A40">
        <w:rPr>
          <w:b/>
          <w:color w:val="0076A3"/>
          <w:spacing w:val="30"/>
          <w:w w:val="8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N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5"/>
          <w:sz w:val="28"/>
          <w:szCs w:val="28"/>
        </w:rPr>
        <w:t>n</w:t>
      </w:r>
      <w:r w:rsidR="00021A40">
        <w:rPr>
          <w:b/>
          <w:color w:val="0076A3"/>
          <w:sz w:val="28"/>
          <w:szCs w:val="28"/>
        </w:rPr>
        <w:t>yian</w:t>
      </w:r>
      <w:r w:rsidR="00021A40">
        <w:rPr>
          <w:b/>
          <w:color w:val="0076A3"/>
          <w:spacing w:val="19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enutup:</w:t>
      </w:r>
      <w:r w:rsidR="00021A40">
        <w:rPr>
          <w:b/>
          <w:color w:val="0076A3"/>
          <w:spacing w:val="25"/>
          <w:sz w:val="28"/>
          <w:szCs w:val="28"/>
        </w:rPr>
        <w:t xml:space="preserve"> </w:t>
      </w:r>
      <w:r w:rsidR="00021A40">
        <w:rPr>
          <w:b/>
          <w:color w:val="0076A3"/>
          <w:spacing w:val="6"/>
          <w:w w:val="80"/>
          <w:sz w:val="28"/>
          <w:szCs w:val="28"/>
        </w:rPr>
        <w:t>K</w:t>
      </w:r>
      <w:r w:rsidR="00021A40">
        <w:rPr>
          <w:b/>
          <w:color w:val="0076A3"/>
          <w:w w:val="80"/>
          <w:sz w:val="28"/>
          <w:szCs w:val="28"/>
        </w:rPr>
        <w:t>J</w:t>
      </w:r>
      <w:r w:rsidR="00021A40">
        <w:rPr>
          <w:b/>
          <w:color w:val="0076A3"/>
          <w:spacing w:val="3"/>
          <w:w w:val="80"/>
          <w:sz w:val="28"/>
          <w:szCs w:val="28"/>
        </w:rPr>
        <w:t xml:space="preserve"> </w:t>
      </w:r>
      <w:r w:rsidR="00021A40">
        <w:rPr>
          <w:b/>
          <w:color w:val="0076A3"/>
          <w:w w:val="111"/>
          <w:sz w:val="28"/>
          <w:szCs w:val="28"/>
        </w:rPr>
        <w:t>44</w:t>
      </w:r>
      <w:r w:rsidR="00021A40">
        <w:rPr>
          <w:b/>
          <w:color w:val="0076A3"/>
          <w:spacing w:val="35"/>
          <w:w w:val="111"/>
          <w:sz w:val="28"/>
          <w:szCs w:val="28"/>
        </w:rPr>
        <w:t>6</w:t>
      </w:r>
      <w:r w:rsidR="00021A40">
        <w:rPr>
          <w:b/>
          <w:color w:val="0076A3"/>
          <w:spacing w:val="-2"/>
          <w:w w:val="90"/>
          <w:sz w:val="28"/>
          <w:szCs w:val="28"/>
        </w:rPr>
        <w:t>“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w w:val="106"/>
          <w:sz w:val="28"/>
          <w:szCs w:val="28"/>
        </w:rPr>
        <w:t>etiala</w:t>
      </w:r>
      <w:r w:rsidR="00021A40">
        <w:rPr>
          <w:b/>
          <w:color w:val="0076A3"/>
          <w:spacing w:val="-7"/>
          <w:w w:val="106"/>
          <w:sz w:val="28"/>
          <w:szCs w:val="28"/>
        </w:rPr>
        <w:t>h</w:t>
      </w:r>
      <w:r w:rsidR="00021A40">
        <w:rPr>
          <w:b/>
          <w:color w:val="0076A3"/>
          <w:w w:val="90"/>
          <w:sz w:val="28"/>
          <w:szCs w:val="28"/>
        </w:rPr>
        <w:t>”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uhanm</w:t>
      </w:r>
      <w:r>
        <w:rPr>
          <w:spacing w:val="-2"/>
          <w:w w:val="109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hai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667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sokongan-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1667" w:right="1176"/>
        <w:rPr>
          <w:sz w:val="22"/>
          <w:szCs w:val="22"/>
        </w:rPr>
      </w:pPr>
      <w:r>
        <w:rPr>
          <w:w w:val="70"/>
          <w:sz w:val="22"/>
          <w:szCs w:val="22"/>
        </w:rPr>
        <w:t>‘</w:t>
      </w:r>
      <w:r>
        <w:rPr>
          <w:spacing w:val="4"/>
          <w:w w:val="70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berj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menolong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</w:p>
    <w:p w:rsidR="00A31BD9" w:rsidRDefault="00A31BD9">
      <w:pPr>
        <w:spacing w:before="1" w:line="160" w:lineRule="exact"/>
        <w:rPr>
          <w:sz w:val="16"/>
          <w:szCs w:val="16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0"/>
          <w:sz w:val="22"/>
          <w:szCs w:val="22"/>
        </w:rPr>
        <w:t>enebu</w:t>
      </w:r>
      <w:r>
        <w:rPr>
          <w:spacing w:val="-2"/>
          <w:w w:val="110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janji-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667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etialah,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berjuanglah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fajar</w:t>
      </w:r>
      <w:r>
        <w:rPr>
          <w:spacing w:val="-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ah.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1667" w:right="1630"/>
        <w:rPr>
          <w:sz w:val="22"/>
          <w:szCs w:val="22"/>
        </w:rPr>
      </w:pPr>
      <w:r>
        <w:rPr>
          <w:sz w:val="22"/>
          <w:szCs w:val="22"/>
        </w:rPr>
        <w:t>Diputus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setan: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bebas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kesempitan.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</w:p>
    <w:p w:rsidR="00A31BD9" w:rsidRDefault="00A31BD9">
      <w:pPr>
        <w:spacing w:before="1" w:line="160" w:lineRule="exact"/>
        <w:rPr>
          <w:sz w:val="16"/>
          <w:szCs w:val="16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tahanlah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667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tmu</w:t>
      </w:r>
      <w:r>
        <w:rPr>
          <w:spacing w:val="4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gena</w:t>
      </w:r>
      <w:r>
        <w:rPr>
          <w:spacing w:val="-5"/>
          <w:w w:val="111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sesudah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1667" w:right="1302"/>
        <w:rPr>
          <w:sz w:val="22"/>
          <w:szCs w:val="22"/>
        </w:rPr>
      </w:pPr>
      <w:r>
        <w:rPr>
          <w:spacing w:val="1"/>
          <w:w w:val="95"/>
          <w:sz w:val="22"/>
          <w:szCs w:val="22"/>
        </w:rPr>
        <w:t>M</w:t>
      </w:r>
      <w:r>
        <w:rPr>
          <w:w w:val="95"/>
          <w:sz w:val="22"/>
          <w:szCs w:val="22"/>
        </w:rPr>
        <w:t>es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-1"/>
          <w:w w:val="9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tambah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1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’lah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hampir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habis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susah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4"/>
          <w:sz w:val="22"/>
          <w:szCs w:val="22"/>
        </w:rPr>
        <w:t xml:space="preserve">ah.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2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1"/>
          <w:sz w:val="22"/>
          <w:szCs w:val="22"/>
        </w:rPr>
        <w:t>enan</w:t>
      </w:r>
      <w:r>
        <w:rPr>
          <w:spacing w:val="-3"/>
          <w:w w:val="111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maut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11"/>
          <w:sz w:val="22"/>
          <w:szCs w:val="22"/>
        </w:rPr>
        <w:t>au</w:t>
      </w:r>
      <w:r>
        <w:rPr>
          <w:spacing w:val="-1"/>
          <w:w w:val="111"/>
          <w:sz w:val="22"/>
          <w:szCs w:val="22"/>
        </w:rPr>
        <w:t>t</w:t>
      </w:r>
      <w:r>
        <w:rPr>
          <w:w w:val="108"/>
          <w:sz w:val="22"/>
          <w:szCs w:val="22"/>
        </w:rPr>
        <w:t>empuh.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667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etialah!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ehabis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upahmu: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338" w:lineRule="auto"/>
        <w:ind w:left="1667" w:right="1616"/>
        <w:rPr>
          <w:sz w:val="22"/>
          <w:szCs w:val="22"/>
        </w:rPr>
      </w:pPr>
      <w:r>
        <w:pict>
          <v:group id="_x0000_s4117" style="position:absolute;left:0;text-align:left;margin-left:411.2pt;margin-top:67.1pt;width:0;height:0;z-index:-6807;mso-position-horizontal-relative:page" coordorigin="8224,1342" coordsize="0,0">
            <v:shape id="_x0000_s4118" style="position:absolute;left:8224;top:1342;width:0;height:0" coordorigin="8224,1342" coordsize="0,0" path="m8224,1342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ahkota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dibe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98"/>
          <w:sz w:val="22"/>
          <w:szCs w:val="22"/>
        </w:rPr>
        <w:t>i-</w:t>
      </w:r>
      <w:r w:rsidR="00021A40">
        <w:rPr>
          <w:spacing w:val="2"/>
          <w:w w:val="98"/>
          <w:sz w:val="22"/>
          <w:szCs w:val="22"/>
        </w:rPr>
        <w:t>N</w:t>
      </w:r>
      <w:r w:rsidR="00021A40">
        <w:rPr>
          <w:spacing w:val="-1"/>
          <w:w w:val="98"/>
          <w:sz w:val="22"/>
          <w:szCs w:val="22"/>
        </w:rPr>
        <w:t>y</w:t>
      </w:r>
      <w:r w:rsidR="00021A40">
        <w:rPr>
          <w:w w:val="98"/>
          <w:sz w:val="22"/>
          <w:szCs w:val="22"/>
        </w:rPr>
        <w:t>a;</w:t>
      </w:r>
      <w:r w:rsidR="00021A40">
        <w:rPr>
          <w:spacing w:val="-3"/>
          <w:w w:val="9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au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masuk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5"/>
          <w:w w:val="119"/>
          <w:sz w:val="22"/>
          <w:szCs w:val="22"/>
        </w:rPr>
        <w:t>t</w:t>
      </w:r>
      <w:r w:rsidR="00021A40">
        <w:rPr>
          <w:spacing w:val="-9"/>
          <w:w w:val="62"/>
          <w:sz w:val="22"/>
          <w:szCs w:val="22"/>
        </w:rPr>
        <w:t>’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ang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101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95"/>
          <w:sz w:val="22"/>
          <w:szCs w:val="22"/>
        </w:rPr>
        <w:t xml:space="preserve">ia.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etialah!</w:t>
      </w:r>
    </w:p>
    <w:p w:rsidR="00A31BD9" w:rsidRDefault="00A31BD9">
      <w:pPr>
        <w:spacing w:before="7" w:line="220" w:lineRule="exact"/>
        <w:rPr>
          <w:sz w:val="22"/>
          <w:szCs w:val="22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115" style="position:absolute;left:0;text-align:left;margin-left:60pt;margin-top:20.25pt;width:349.2pt;height:0;z-index:-6809;mso-position-horizontal-relative:page" coordorigin="1200,405" coordsize="6984,0">
            <v:shape id="_x0000_s4116" style="position:absolute;left:1200;top:405;width:6984;height:0" coordorigin="1200,405" coordsize="6984,0" path="m1200,40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113" style="position:absolute;left:0;text-align:left;margin-left:56pt;margin-top:20.25pt;width:0;height:0;z-index:-6808;mso-position-horizontal-relative:page" coordorigin="1120,405" coordsize="0,0">
            <v:shape id="_x0000_s4114" style="position:absolute;left:1120;top:405;width:0;height:0" coordorigin="1120,405" coordsize="0,0" path="m1120,40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3"/>
          <w:w w:val="85"/>
          <w:sz w:val="28"/>
          <w:szCs w:val="28"/>
        </w:rPr>
        <w:t>K</w:t>
      </w:r>
      <w:r w:rsidR="00021A40">
        <w:rPr>
          <w:b/>
          <w:color w:val="0076A3"/>
          <w:w w:val="85"/>
          <w:sz w:val="28"/>
          <w:szCs w:val="28"/>
        </w:rPr>
        <w:t>.</w:t>
      </w:r>
      <w:r w:rsidR="00021A40">
        <w:rPr>
          <w:b/>
          <w:color w:val="0076A3"/>
          <w:spacing w:val="34"/>
          <w:w w:val="8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Doa</w:t>
      </w:r>
      <w:r w:rsidR="00021A40">
        <w:rPr>
          <w:b/>
          <w:color w:val="0076A3"/>
          <w:spacing w:val="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8"/>
          <w:sz w:val="28"/>
          <w:szCs w:val="28"/>
        </w:rPr>
        <w:t>enutup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2177" w:right="250"/>
        <w:rPr>
          <w:sz w:val="22"/>
          <w:szCs w:val="22"/>
        </w:rPr>
        <w:sectPr w:rsidR="00A31BD9">
          <w:pgSz w:w="9920" w:h="14120"/>
          <w:pgMar w:top="1100" w:right="1380" w:bottom="280" w:left="0" w:header="0" w:footer="1158" w:gutter="0"/>
          <w:cols w:space="720"/>
        </w:sectPr>
      </w:pPr>
      <w:r>
        <w:pict>
          <v:shape id="_x0000_s4112" type="#_x0000_t75" style="position:absolute;left:0;text-align:left;margin-left:55pt;margin-top:-1.15pt;width:47.9pt;height:42.65pt;z-index:-6806;mso-position-horizontal-relative:page">
            <v:imagedata r:id="rId15" o:title=""/>
            <w10:wrap anchorx="page"/>
          </v:shape>
        </w:pict>
      </w:r>
      <w:r w:rsidR="00021A40">
        <w:rPr>
          <w:i/>
          <w:sz w:val="22"/>
          <w:szCs w:val="22"/>
        </w:rPr>
        <w:t>Susunlah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doa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1"/>
          <w:w w:val="93"/>
          <w:sz w:val="22"/>
          <w:szCs w:val="22"/>
        </w:rPr>
        <w:t>b</w:t>
      </w:r>
      <w:r w:rsidR="00021A40">
        <w:rPr>
          <w:i/>
          <w:w w:val="93"/>
          <w:sz w:val="22"/>
          <w:szCs w:val="22"/>
        </w:rPr>
        <w:t>erisi</w:t>
      </w:r>
      <w:r w:rsidR="00021A40">
        <w:rPr>
          <w:i/>
          <w:spacing w:val="-1"/>
          <w:w w:val="93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janji</w:t>
      </w:r>
      <w:r w:rsidR="00021A40">
        <w:rPr>
          <w:i/>
          <w:spacing w:val="2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setia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Allah</w:t>
      </w:r>
      <w:r w:rsidR="00021A40">
        <w:rPr>
          <w:i/>
          <w:spacing w:val="-4"/>
          <w:w w:val="96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setia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8"/>
          <w:sz w:val="22"/>
          <w:szCs w:val="22"/>
        </w:rPr>
        <w:t>a</w:t>
      </w:r>
      <w:r w:rsidR="00021A40">
        <w:rPr>
          <w:i/>
          <w:spacing w:val="-1"/>
          <w:w w:val="108"/>
          <w:sz w:val="22"/>
          <w:szCs w:val="22"/>
        </w:rPr>
        <w:t>m</w:t>
      </w:r>
      <w:r w:rsidR="00021A40">
        <w:rPr>
          <w:i/>
          <w:spacing w:val="-2"/>
          <w:w w:val="105"/>
          <w:sz w:val="22"/>
          <w:szCs w:val="22"/>
        </w:rPr>
        <w:t>u</w:t>
      </w:r>
      <w:r w:rsidR="00021A40">
        <w:rPr>
          <w:i/>
          <w:w w:val="84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line="520" w:lineRule="exact"/>
        <w:ind w:left="703"/>
        <w:rPr>
          <w:sz w:val="48"/>
          <w:szCs w:val="48"/>
        </w:rPr>
      </w:pPr>
      <w:r>
        <w:pict>
          <v:group id="_x0000_s4107" style="position:absolute;left:0;text-align:left;margin-left:83.85pt;margin-top:1.3pt;width:62.4pt;height:62.35pt;z-index:-6805;mso-position-horizontal-relative:page" coordorigin="1677,26" coordsize="1248,1247">
            <v:shape id="_x0000_s4111" style="position:absolute;left:1688;top:36;width:1227;height:1227" coordorigin="1688,36" coordsize="1227,1227" path="m1801,36r-66,2l1694,64r-6,48l1688,150r,1000l1689,1215r26,42l1763,1263r38,l2801,1263r66,-1l2909,1236r6,-48l2915,1150r,-1000l2913,84,2887,42r-48,-6l2801,36r-1000,xe" filled="f" strokecolor="#0076a3" strokeweight="1pt">
              <v:path arrowok="t"/>
            </v:shape>
            <v:shape id="_x0000_s4110" style="position:absolute;left:1692;top:459;width:1207;height:794" coordorigin="1692,459" coordsize="1207,794" path="m1806,459r-66,1l1698,486r-6,48l1692,1139r,37l1698,1225r42,26l1805,1252r980,l2823,1252r48,-6l2897,1205r2,-65l2899,572r,-37l2893,486r-42,-26l2786,459r-980,xe" fillcolor="#0076a3" stroked="f">
              <v:path arrowok="t"/>
            </v:shape>
            <v:shape id="_x0000_s4109" style="position:absolute;left:1692;top:459;width:1207;height:794" coordorigin="1692,459" coordsize="1207,794" path="m1806,459r-66,1l1698,486r-6,48l1692,572r,567l1694,1204r26,42l1768,1252r38,l2785,1252r66,-1l2893,1225r6,-48l2899,1139r,-567l2897,507r-26,-42l2823,459r-38,l1806,459xe" filled="f" strokecolor="#0076a3" strokeweight="1pt">
              <v:path arrowok="t"/>
            </v:shape>
            <v:shape id="_x0000_s4108" style="position:absolute;left:1687;top:395;width:1227;height:243" coordorigin="1687,395" coordsize="1227,243" path="m1687,639r1227,l2914,395r-1227,l1687,639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2"/>
          <w:sz w:val="26"/>
          <w:szCs w:val="26"/>
        </w:rPr>
        <w:t>B</w:t>
      </w:r>
      <w:r w:rsidR="00021A40">
        <w:rPr>
          <w:b/>
          <w:color w:val="0076A3"/>
          <w:position w:val="12"/>
          <w:sz w:val="26"/>
          <w:szCs w:val="26"/>
        </w:rPr>
        <w:t xml:space="preserve">ab        </w:t>
      </w:r>
      <w:r w:rsidR="00021A40">
        <w:rPr>
          <w:b/>
          <w:color w:val="0076A3"/>
          <w:spacing w:val="60"/>
          <w:position w:val="12"/>
          <w:sz w:val="26"/>
          <w:szCs w:val="26"/>
        </w:rPr>
        <w:t xml:space="preserve"> </w:t>
      </w:r>
      <w:r w:rsidR="00021A40">
        <w:rPr>
          <w:b/>
          <w:color w:val="0076A3"/>
          <w:position w:val="-2"/>
          <w:sz w:val="48"/>
          <w:szCs w:val="48"/>
        </w:rPr>
        <w:t>Roh</w:t>
      </w:r>
      <w:r w:rsidR="00021A40">
        <w:rPr>
          <w:b/>
          <w:color w:val="0076A3"/>
          <w:spacing w:val="-40"/>
          <w:position w:val="-2"/>
          <w:sz w:val="48"/>
          <w:szCs w:val="48"/>
        </w:rPr>
        <w:t xml:space="preserve"> </w:t>
      </w:r>
      <w:r w:rsidR="00021A40">
        <w:rPr>
          <w:b/>
          <w:color w:val="0076A3"/>
          <w:spacing w:val="-9"/>
          <w:w w:val="79"/>
          <w:position w:val="-2"/>
          <w:sz w:val="48"/>
          <w:szCs w:val="48"/>
        </w:rPr>
        <w:t>K</w:t>
      </w:r>
      <w:r w:rsidR="00021A40">
        <w:rPr>
          <w:b/>
          <w:color w:val="0076A3"/>
          <w:w w:val="106"/>
          <w:position w:val="-2"/>
          <w:sz w:val="48"/>
          <w:szCs w:val="48"/>
        </w:rPr>
        <w:t>udus</w:t>
      </w:r>
    </w:p>
    <w:p w:rsidR="00A31BD9" w:rsidRDefault="00357B69">
      <w:pPr>
        <w:spacing w:line="600" w:lineRule="exact"/>
        <w:ind w:left="655"/>
        <w:rPr>
          <w:sz w:val="48"/>
          <w:szCs w:val="48"/>
        </w:rPr>
      </w:pPr>
      <w:r>
        <w:pict>
          <v:group id="_x0000_s4102" style="position:absolute;left:0;text-align:left;margin-left:87.15pt;margin-top:51.75pt;width:353.05pt;height:3.7pt;z-index:-6801;mso-position-horizontal-relative:page" coordorigin="1743,1035" coordsize="7061,74">
            <v:shape id="_x0000_s4106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4105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4104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4103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2"/>
          <w:sz w:val="60"/>
          <w:szCs w:val="60"/>
        </w:rPr>
        <w:t xml:space="preserve">VI   </w:t>
      </w:r>
      <w:r w:rsidR="00021A40">
        <w:rPr>
          <w:b/>
          <w:color w:val="FFFFFF"/>
          <w:spacing w:val="99"/>
          <w:w w:val="82"/>
          <w:sz w:val="60"/>
          <w:szCs w:val="60"/>
        </w:rPr>
        <w:t xml:space="preserve"> </w:t>
      </w:r>
      <w:r w:rsidR="00021A40">
        <w:rPr>
          <w:b/>
          <w:color w:val="0076A3"/>
          <w:spacing w:val="1"/>
          <w:position w:val="-1"/>
          <w:sz w:val="48"/>
          <w:szCs w:val="48"/>
        </w:rPr>
        <w:t>M</w:t>
      </w:r>
      <w:r w:rsidR="00021A40">
        <w:rPr>
          <w:b/>
          <w:color w:val="0076A3"/>
          <w:position w:val="-1"/>
          <w:sz w:val="48"/>
          <w:szCs w:val="48"/>
        </w:rPr>
        <w:t>embaha</w:t>
      </w:r>
      <w:r w:rsidR="00021A40">
        <w:rPr>
          <w:b/>
          <w:color w:val="0076A3"/>
          <w:spacing w:val="-1"/>
          <w:position w:val="-1"/>
          <w:sz w:val="48"/>
          <w:szCs w:val="48"/>
        </w:rPr>
        <w:t>r</w:t>
      </w:r>
      <w:r w:rsidR="00021A40">
        <w:rPr>
          <w:b/>
          <w:color w:val="0076A3"/>
          <w:position w:val="-1"/>
          <w:sz w:val="48"/>
          <w:szCs w:val="48"/>
        </w:rPr>
        <w:t>ui</w:t>
      </w:r>
      <w:r w:rsidR="00021A40">
        <w:rPr>
          <w:b/>
          <w:color w:val="0076A3"/>
          <w:spacing w:val="9"/>
          <w:position w:val="-1"/>
          <w:sz w:val="48"/>
          <w:szCs w:val="48"/>
        </w:rPr>
        <w:t xml:space="preserve"> </w:t>
      </w:r>
      <w:r w:rsidR="00021A40">
        <w:rPr>
          <w:b/>
          <w:color w:val="0076A3"/>
          <w:spacing w:val="3"/>
          <w:position w:val="-1"/>
          <w:sz w:val="48"/>
          <w:szCs w:val="48"/>
        </w:rPr>
        <w:t>G</w:t>
      </w:r>
      <w:r w:rsidR="00021A40">
        <w:rPr>
          <w:b/>
          <w:color w:val="0076A3"/>
          <w:position w:val="-1"/>
          <w:sz w:val="48"/>
          <w:szCs w:val="48"/>
        </w:rPr>
        <w:t>e</w:t>
      </w:r>
      <w:r w:rsidR="00021A40">
        <w:rPr>
          <w:b/>
          <w:color w:val="0076A3"/>
          <w:spacing w:val="-4"/>
          <w:position w:val="-1"/>
          <w:sz w:val="48"/>
          <w:szCs w:val="48"/>
        </w:rPr>
        <w:t>r</w:t>
      </w:r>
      <w:r w:rsidR="00021A40">
        <w:rPr>
          <w:b/>
          <w:color w:val="0076A3"/>
          <w:position w:val="-1"/>
          <w:sz w:val="48"/>
          <w:szCs w:val="48"/>
        </w:rPr>
        <w:t>eja</w:t>
      </w:r>
    </w:p>
    <w:p w:rsidR="00A31BD9" w:rsidRDefault="00A31BD9">
      <w:pPr>
        <w:spacing w:before="10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30" w:line="250" w:lineRule="auto"/>
        <w:ind w:left="2483" w:right="1834" w:hanging="1424"/>
        <w:rPr>
          <w:sz w:val="22"/>
          <w:szCs w:val="22"/>
        </w:rPr>
      </w:pPr>
      <w:r>
        <w:pict>
          <v:group id="_x0000_s4097" style="position:absolute;left:0;text-align:left;margin-left:82.85pt;margin-top:-3.95pt;width:3.7pt;height:35.1pt;z-index:-6804;mso-position-horizontal-relative:page" coordorigin="1657,-79" coordsize="74,702">
            <v:shape id="_x0000_s4101" style="position:absolute;left:1674;top:-69;width:46;height:53" coordorigin="1674,-69" coordsize="46,53" path="m1721,-69r-16,10l1691,-45r-12,18l1674,-15e" filled="f" strokecolor="#0076a3" strokeweight="1pt">
              <v:path arrowok="t"/>
            </v:shape>
            <v:shape id="_x0000_s4100" style="position:absolute;left:1667;top:93;width:0;height:446" coordorigin="1667,93" coordsize="0,446" path="m1667,93r,446e" filled="f" strokecolor="#0076a3" strokeweight="1pt">
              <v:path arrowok="t"/>
            </v:shape>
            <v:shape id="_x0000_s4099" style="position:absolute;left:1667;top:1;width:2;height:56" coordorigin="1667,1" coordsize="2,56" path="m1670,1r-2,9l1667,19r,10l1667,57e" filled="f" strokecolor="#0076a3" strokeweight="1pt">
              <v:path arrowok="t"/>
            </v:shape>
            <v:shape id="_x0000_s4098" style="position:absolute;left:1667;top:558;width:4;height:55" coordorigin="1667,558" coordsize="4,55" path="m1667,558r,28l1667,597r4,16e" filled="f" strokecolor="#0076a3" strokeweight="1pt">
              <v:path arrowok="t"/>
            </v:shape>
            <w10:wrap anchorx="page"/>
          </v:group>
        </w:pict>
      </w:r>
      <w:r>
        <w:pict>
          <v:group id="_x0000_s4092" style="position:absolute;left:0;text-align:left;margin-left:83.65pt;margin-top:31.8pt;width:353.05pt;height:3.7pt;z-index:-6803;mso-position-horizontal-relative:page" coordorigin="1673,636" coordsize="7061,74">
            <v:shape id="_x0000_s4096" style="position:absolute;left:1683;top:646;width:53;height:46" coordorigin="1683,646" coordsize="53,46" path="m1683,646r10,15l1707,675r18,12l1736,692e" filled="f" strokecolor="#0076a3" strokeweight="1pt">
              <v:path arrowok="t"/>
            </v:shape>
            <v:shape id="_x0000_s4095" style="position:absolute;left:1851;top:699;width:6796;height:0" coordorigin="1851,699" coordsize="6796,0" path="m1851,699r6796,e" filled="f" strokecolor="#0076a3" strokeweight="1pt">
              <v:path arrowok="t"/>
            </v:shape>
            <v:shape id="_x0000_s4094" style="position:absolute;left:1753;top:697;width:57;height:2" coordorigin="1753,697" coordsize="57,2" path="m1753,697r9,1l1771,699r10,l1811,699e" filled="f" strokecolor="#0076a3" strokeweight="1pt">
              <v:path arrowok="t"/>
            </v:shape>
            <v:shape id="_x0000_s4093" style="position:absolute;left:8667;top:696;width:57;height:4" coordorigin="8667,696" coordsize="57,4" path="m8667,699r30,l8709,699r15,-3e" filled="f" strokecolor="#0076a3" strokeweight="1pt">
              <v:path arrowok="t"/>
            </v:shape>
            <w10:wrap anchorx="page"/>
          </v:group>
        </w:pict>
      </w:r>
      <w:r>
        <w:pict>
          <v:group id="_x0000_s4087" style="position:absolute;left:0;text-align:left;margin-left:437.35pt;margin-top:-.4pt;width:3.7pt;height:35.1pt;z-index:-6802;mso-position-horizontal-relative:page" coordorigin="8747,-8" coordsize="74,702">
            <v:shape id="_x0000_s4091" style="position:absolute;left:8757;top:630;width:46;height:53" coordorigin="8757,630" coordsize="46,53" path="m8757,683r16,-10l8787,659r12,-17l8804,630e" filled="f" strokecolor="#0076a3" strokeweight="1pt">
              <v:path arrowok="t"/>
            </v:shape>
            <v:shape id="_x0000_s4090" style="position:absolute;left:8811;top:75;width:0;height:446" coordorigin="8811,75" coordsize="0,446" path="m8811,521r,-446e" filled="f" strokecolor="#0076a3" strokeweight="1pt">
              <v:path arrowok="t"/>
            </v:shape>
            <v:shape id="_x0000_s4089" style="position:absolute;left:8808;top:558;width:2;height:56" coordorigin="8808,558" coordsize="2,56" path="m8808,613r2,-8l8811,596r,-10l8811,558e" filled="f" strokecolor="#0076a3" strokeweight="1pt">
              <v:path arrowok="t"/>
            </v:shape>
            <v:shape id="_x0000_s4088" style="position:absolute;left:8807;top:2;width:4;height:55" coordorigin="8807,2" coordsize="4,55" path="m8811,57r,-28l8811,17,8807,2e" filled="f" strokecolor="#0076a3" strokeweight="1pt">
              <v:path arrowok="t"/>
            </v:shape>
            <w10:wrap anchorx="page"/>
          </v:group>
        </w:pict>
      </w:r>
      <w:r>
        <w:pict>
          <v:group id="_x0000_s4085" style="position:absolute;left:0;text-align:left;margin-left:439.55pt;margin-top:109.7pt;width:0;height:0;z-index:-6798;mso-position-horizontal-relative:page" coordorigin="8791,2194" coordsize="0,0">
            <v:shape id="_x0000_s4086" style="position:absolute;left:8791;top:2194;width:0;height:0" coordorigin="8791,2194" coordsize="0,0" path="m8791,2194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02"/>
          <w:sz w:val="22"/>
          <w:szCs w:val="22"/>
        </w:rPr>
        <w:t>e</w:t>
      </w:r>
      <w:r w:rsidR="00021A40">
        <w:rPr>
          <w:b/>
          <w:spacing w:val="-2"/>
          <w:w w:val="102"/>
          <w:sz w:val="22"/>
          <w:szCs w:val="22"/>
        </w:rPr>
        <w:t>r</w:t>
      </w:r>
      <w:r w:rsidR="00021A40">
        <w:rPr>
          <w:b/>
          <w:w w:val="106"/>
          <w:sz w:val="22"/>
          <w:szCs w:val="22"/>
        </w:rPr>
        <w:t>emia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31:31-33;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w w:val="97"/>
          <w:sz w:val="22"/>
          <w:szCs w:val="22"/>
        </w:rPr>
        <w:t>Kisah</w:t>
      </w:r>
      <w:r w:rsidR="00021A40">
        <w:rPr>
          <w:b/>
          <w:spacing w:val="-9"/>
          <w:w w:val="97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pa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>a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spacing w:val="2"/>
          <w:w w:val="98"/>
          <w:sz w:val="22"/>
          <w:szCs w:val="22"/>
        </w:rPr>
        <w:t>R</w:t>
      </w:r>
      <w:r w:rsidR="00021A40">
        <w:rPr>
          <w:b/>
          <w:w w:val="98"/>
          <w:sz w:val="22"/>
          <w:szCs w:val="22"/>
        </w:rPr>
        <w:t>asul</w:t>
      </w:r>
      <w:r w:rsidR="00021A40">
        <w:rPr>
          <w:b/>
          <w:spacing w:val="-9"/>
          <w:w w:val="98"/>
          <w:sz w:val="22"/>
          <w:szCs w:val="22"/>
        </w:rPr>
        <w:t xml:space="preserve"> </w:t>
      </w:r>
      <w:r w:rsidR="00021A40">
        <w:rPr>
          <w:b/>
          <w:w w:val="103"/>
          <w:sz w:val="22"/>
          <w:szCs w:val="22"/>
        </w:rPr>
        <w:t xml:space="preserve">2:17-19; </w:t>
      </w:r>
      <w:r w:rsidR="00021A40">
        <w:rPr>
          <w:b/>
          <w:spacing w:val="2"/>
          <w:sz w:val="22"/>
          <w:szCs w:val="22"/>
        </w:rPr>
        <w:t>G</w:t>
      </w:r>
      <w:r w:rsidR="00021A40">
        <w:rPr>
          <w:b/>
          <w:sz w:val="22"/>
          <w:szCs w:val="22"/>
        </w:rPr>
        <w:t>al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tia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3:26-29;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G</w:t>
      </w:r>
      <w:r w:rsidR="00021A40">
        <w:rPr>
          <w:b/>
          <w:sz w:val="22"/>
          <w:szCs w:val="22"/>
        </w:rPr>
        <w:t>al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tia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5:18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7" w:line="260" w:lineRule="exact"/>
        <w:rPr>
          <w:sz w:val="26"/>
          <w:szCs w:val="26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4083" style="position:absolute;left:0;text-align:left;margin-left:88.35pt;margin-top:17.95pt;width:349.2pt;height:0;z-index:-6800;mso-position-horizontal-relative:page" coordorigin="1767,359" coordsize="6984,0">
            <v:shape id="_x0000_s4084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081" style="position:absolute;left:0;text-align:left;margin-left:84.35pt;margin-top:17.95pt;width:0;height:0;z-index:-6799;mso-position-horizontal-relative:page" coordorigin="1687,359" coordsize="0,0">
            <v:shape id="_x0000_s4082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1160 ada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14"/>
          <w:sz w:val="22"/>
          <w:szCs w:val="22"/>
        </w:rPr>
        <w:t xml:space="preserve"> </w:t>
      </w:r>
      <w:r>
        <w:rPr>
          <w:spacing w:val="-6"/>
          <w:w w:val="77"/>
          <w:sz w:val="22"/>
          <w:szCs w:val="22"/>
        </w:rPr>
        <w:t>L</w:t>
      </w:r>
      <w:r>
        <w:rPr>
          <w:spacing w:val="-2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on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ancis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nama</w:t>
      </w:r>
      <w:r>
        <w:rPr>
          <w:spacing w:val="5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aldo</w:t>
      </w:r>
      <w:r>
        <w:rPr>
          <w:spacing w:val="-13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(</w:t>
      </w:r>
      <w:r>
        <w:rPr>
          <w:spacing w:val="-2"/>
          <w:w w:val="86"/>
          <w:sz w:val="22"/>
          <w:szCs w:val="22"/>
        </w:rPr>
        <w:t>l</w:t>
      </w:r>
      <w:r>
        <w:rPr>
          <w:w w:val="86"/>
          <w:sz w:val="22"/>
          <w:szCs w:val="22"/>
        </w:rPr>
        <w:t>.</w:t>
      </w:r>
      <w:r>
        <w:rPr>
          <w:spacing w:val="3"/>
          <w:w w:val="86"/>
          <w:sz w:val="22"/>
          <w:szCs w:val="22"/>
        </w:rPr>
        <w:t>k</w:t>
      </w:r>
      <w:r>
        <w:rPr>
          <w:w w:val="86"/>
          <w:sz w:val="22"/>
          <w:szCs w:val="22"/>
        </w:rPr>
        <w:t>.</w:t>
      </w:r>
      <w:r>
        <w:rPr>
          <w:spacing w:val="-2"/>
          <w:w w:val="86"/>
          <w:sz w:val="22"/>
          <w:szCs w:val="22"/>
        </w:rPr>
        <w:t xml:space="preserve"> </w:t>
      </w:r>
      <w:r>
        <w:rPr>
          <w:sz w:val="22"/>
          <w:szCs w:val="22"/>
        </w:rPr>
        <w:t>1140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13"/>
          <w:sz w:val="22"/>
          <w:szCs w:val="22"/>
        </w:rPr>
        <w:t xml:space="preserve"> 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3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.1218),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mulai</w:t>
      </w:r>
      <w:r>
        <w:rPr>
          <w:spacing w:val="-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5"/>
          <w:w w:val="10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adi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.</w:t>
      </w:r>
      <w:r>
        <w:rPr>
          <w:spacing w:val="-16"/>
          <w:w w:val="9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</w:t>
      </w:r>
      <w:r>
        <w:rPr>
          <w:spacing w:val="-1"/>
          <w:w w:val="98"/>
          <w:sz w:val="22"/>
          <w:szCs w:val="22"/>
        </w:rPr>
        <w:t>a</w:t>
      </w:r>
      <w:r>
        <w:rPr>
          <w:w w:val="98"/>
          <w:sz w:val="22"/>
          <w:szCs w:val="22"/>
        </w:rPr>
        <w:t>tar</w:t>
      </w:r>
      <w:r>
        <w:rPr>
          <w:spacing w:val="-15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g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diketahui</w:t>
      </w:r>
      <w:r>
        <w:rPr>
          <w:spacing w:val="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pasti.</w:t>
      </w:r>
      <w:r>
        <w:rPr>
          <w:spacing w:val="-7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17"/>
          <w:w w:val="92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diilhami </w:t>
      </w:r>
      <w:r>
        <w:rPr>
          <w:sz w:val="22"/>
          <w:szCs w:val="22"/>
        </w:rPr>
        <w:t>oleh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apa</w:t>
      </w:r>
      <w:r>
        <w:rPr>
          <w:spacing w:val="1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09"/>
          <w:sz w:val="22"/>
          <w:szCs w:val="22"/>
        </w:rPr>
        <w:t>mendengar</w:t>
      </w:r>
      <w:r>
        <w:rPr>
          <w:spacing w:val="-3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hotbah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z w:val="22"/>
          <w:szCs w:val="22"/>
        </w:rPr>
        <w:t xml:space="preserve">kehidupan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suci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nama 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</w:t>
      </w:r>
      <w:r>
        <w:rPr>
          <w:spacing w:val="-1"/>
          <w:w w:val="94"/>
          <w:sz w:val="22"/>
          <w:szCs w:val="22"/>
        </w:rPr>
        <w:t>e</w:t>
      </w:r>
      <w:r>
        <w:rPr>
          <w:w w:val="94"/>
          <w:sz w:val="22"/>
          <w:szCs w:val="22"/>
        </w:rPr>
        <w:t>xiu</w:t>
      </w:r>
      <w:r>
        <w:rPr>
          <w:spacing w:val="-2"/>
          <w:w w:val="94"/>
          <w:sz w:val="22"/>
          <w:szCs w:val="22"/>
        </w:rPr>
        <w:t>s</w:t>
      </w:r>
      <w:r>
        <w:rPr>
          <w:w w:val="94"/>
          <w:sz w:val="22"/>
          <w:szCs w:val="22"/>
        </w:rPr>
        <w:t xml:space="preserve">, </w:t>
      </w:r>
      <w:r>
        <w:rPr>
          <w:spacing w:val="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diumum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dokt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dokt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penola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diancam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uman 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96"/>
          <w:sz w:val="22"/>
          <w:szCs w:val="22"/>
        </w:rPr>
        <w:t xml:space="preserve">ti. </w:t>
      </w:r>
      <w:r>
        <w:rPr>
          <w:sz w:val="22"/>
          <w:szCs w:val="22"/>
        </w:rPr>
        <w:t>Ia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kejut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mendengar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meninggal 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dunia </w:t>
      </w:r>
      <w:r>
        <w:rPr>
          <w:w w:val="109"/>
          <w:sz w:val="22"/>
          <w:szCs w:val="22"/>
        </w:rPr>
        <w:t>dengan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mendadak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seme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 </w:t>
      </w:r>
      <w:r>
        <w:rPr>
          <w:sz w:val="22"/>
          <w:szCs w:val="22"/>
        </w:rPr>
        <w:t xml:space="preserve">sedang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malam.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ini kemudian </w:t>
      </w:r>
      <w:r>
        <w:rPr>
          <w:spacing w:val="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mengubah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4"/>
          <w:sz w:val="22"/>
          <w:szCs w:val="22"/>
        </w:rPr>
        <w:t xml:space="preserve"> </w:t>
      </w:r>
      <w:r>
        <w:rPr>
          <w:spacing w:val="-7"/>
          <w:w w:val="98"/>
          <w:sz w:val="22"/>
          <w:szCs w:val="22"/>
        </w:rPr>
        <w:t>W</w:t>
      </w:r>
      <w:r>
        <w:rPr>
          <w:w w:val="98"/>
          <w:sz w:val="22"/>
          <w:szCs w:val="22"/>
        </w:rPr>
        <w:t>ald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.</w:t>
      </w:r>
      <w:r>
        <w:rPr>
          <w:spacing w:val="1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seba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ha</w:t>
      </w:r>
      <w:r>
        <w:rPr>
          <w:spacing w:val="5"/>
          <w:w w:val="106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kepada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ist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sisa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i-ba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in.</w:t>
      </w:r>
      <w:r>
        <w:rPr>
          <w:spacing w:val="-1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Lalu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aldo mulai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hotbah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mengajar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umum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dasa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hana.</w:t>
      </w:r>
      <w:r>
        <w:rPr>
          <w:spacing w:val="41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9"/>
          <w:sz w:val="22"/>
          <w:szCs w:val="22"/>
        </w:rPr>
        <w:t>mengabdi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9"/>
          <w:sz w:val="22"/>
          <w:szCs w:val="22"/>
        </w:rPr>
        <w:t>amon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sambil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mengutip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spacing w:val="-1"/>
          <w:w w:val="108"/>
          <w:sz w:val="22"/>
          <w:szCs w:val="22"/>
        </w:rPr>
        <w:t>a</w:t>
      </w:r>
      <w:r>
        <w:rPr>
          <w:w w:val="104"/>
          <w:sz w:val="22"/>
          <w:szCs w:val="22"/>
        </w:rPr>
        <w:t>tius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>6:24.</w:t>
      </w:r>
    </w:p>
    <w:p w:rsidR="00A31BD9" w:rsidRDefault="00021A40">
      <w:pPr>
        <w:spacing w:before="47"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150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sesudah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2"/>
          <w:sz w:val="22"/>
          <w:szCs w:val="22"/>
        </w:rPr>
        <w:t xml:space="preserve"> </w:t>
      </w:r>
      <w:r>
        <w:rPr>
          <w:spacing w:val="-7"/>
          <w:w w:val="98"/>
          <w:sz w:val="22"/>
          <w:szCs w:val="22"/>
        </w:rPr>
        <w:t>W</w:t>
      </w:r>
      <w:r>
        <w:rPr>
          <w:w w:val="98"/>
          <w:sz w:val="22"/>
          <w:szCs w:val="22"/>
        </w:rPr>
        <w:t>ald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,</w:t>
      </w:r>
      <w:r>
        <w:rPr>
          <w:spacing w:val="-14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eko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okoh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nama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-11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(</w:t>
      </w:r>
      <w:r>
        <w:rPr>
          <w:spacing w:val="-2"/>
          <w:w w:val="87"/>
          <w:sz w:val="22"/>
          <w:szCs w:val="22"/>
        </w:rPr>
        <w:t>l</w:t>
      </w:r>
      <w:r>
        <w:rPr>
          <w:w w:val="87"/>
          <w:sz w:val="22"/>
          <w:szCs w:val="22"/>
        </w:rPr>
        <w:t>.k</w:t>
      </w:r>
      <w:r>
        <w:rPr>
          <w:spacing w:val="2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1369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6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Juli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1415),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pas</w:t>
      </w:r>
      <w:r>
        <w:rPr>
          <w:spacing w:val="-1"/>
          <w:w w:val="110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12"/>
          <w:w w:val="105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filsuf 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dosen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ersitas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el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aha.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ditang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tuhi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hu</w:t>
      </w:r>
      <w:r>
        <w:rPr>
          <w:spacing w:val="1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uman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tiang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dianggap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mengaja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 be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dokt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aktu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-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tak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Husit</w:t>
      </w:r>
      <w:r>
        <w:rPr>
          <w:spacing w:val="-19"/>
          <w:w w:val="9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langsung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lima</w:t>
      </w:r>
      <w:r>
        <w:rPr>
          <w:spacing w:val="-20"/>
          <w:sz w:val="22"/>
          <w:szCs w:val="22"/>
        </w:rPr>
        <w:t xml:space="preserve"> 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ali.</w:t>
      </w:r>
      <w:r>
        <w:rPr>
          <w:spacing w:val="-14"/>
          <w:w w:val="9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abad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kemudian,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3"/>
          <w:sz w:val="22"/>
          <w:szCs w:val="22"/>
        </w:rPr>
        <w:t>itar</w:t>
      </w:r>
    </w:p>
    <w:p w:rsidR="00A31BD9" w:rsidRDefault="00021A40">
      <w:pPr>
        <w:spacing w:before="1"/>
        <w:ind w:left="287"/>
        <w:rPr>
          <w:sz w:val="22"/>
          <w:szCs w:val="22"/>
        </w:rPr>
        <w:sectPr w:rsidR="00A31BD9">
          <w:pgSz w:w="9920" w:h="14120"/>
          <w:pgMar w:top="1300" w:right="0" w:bottom="280" w:left="1380" w:header="0" w:footer="1158" w:gutter="0"/>
          <w:cols w:space="720"/>
        </w:sectPr>
      </w:pPr>
      <w:r>
        <w:rPr>
          <w:sz w:val="22"/>
          <w:szCs w:val="22"/>
        </w:rPr>
        <w:lastRenderedPageBreak/>
        <w:t>90%</w:t>
      </w:r>
      <w:r>
        <w:rPr>
          <w:spacing w:val="-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penduduk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eko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pengga</w:t>
      </w:r>
      <w:r>
        <w:rPr>
          <w:spacing w:val="-1"/>
          <w:w w:val="111"/>
          <w:sz w:val="22"/>
          <w:szCs w:val="22"/>
        </w:rPr>
        <w:t>n</w:t>
      </w:r>
      <w:r>
        <w:rPr>
          <w:w w:val="106"/>
          <w:sz w:val="22"/>
          <w:szCs w:val="22"/>
        </w:rPr>
        <w:t>ti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aldo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anan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up </w:t>
      </w:r>
      <w:r>
        <w:rPr>
          <w:sz w:val="22"/>
          <w:szCs w:val="22"/>
        </w:rPr>
        <w:t>besar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okoh-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okoh</w:t>
      </w:r>
      <w:r>
        <w:rPr>
          <w:spacing w:val="-9"/>
          <w:w w:val="10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f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masi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-7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w w:val="94"/>
          <w:sz w:val="22"/>
          <w:szCs w:val="22"/>
        </w:rPr>
        <w:t>C</w:t>
      </w:r>
      <w:r>
        <w:rPr>
          <w:w w:val="94"/>
          <w:sz w:val="22"/>
          <w:szCs w:val="22"/>
        </w:rPr>
        <w:t xml:space="preserve">alvin,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abad</w:t>
      </w:r>
      <w:r>
        <w:rPr>
          <w:spacing w:val="3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kemudian.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  harus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barui?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40"/>
          <w:sz w:val="22"/>
          <w:szCs w:val="22"/>
        </w:rPr>
        <w:t xml:space="preserve"> </w:t>
      </w:r>
      <w:r>
        <w:rPr>
          <w:spacing w:val="-7"/>
          <w:w w:val="98"/>
          <w:sz w:val="22"/>
          <w:szCs w:val="22"/>
        </w:rPr>
        <w:t>W</w:t>
      </w:r>
      <w:r>
        <w:rPr>
          <w:w w:val="98"/>
          <w:sz w:val="22"/>
          <w:szCs w:val="22"/>
        </w:rPr>
        <w:t>ald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,</w:t>
      </w:r>
      <w:r>
        <w:rPr>
          <w:spacing w:val="23"/>
          <w:w w:val="9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Jan </w:t>
      </w:r>
      <w:r>
        <w:rPr>
          <w:w w:val="96"/>
          <w:sz w:val="22"/>
          <w:szCs w:val="22"/>
        </w:rPr>
        <w:t>Hu</w:t>
      </w:r>
      <w:r>
        <w:rPr>
          <w:spacing w:val="-2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,</w:t>
      </w:r>
      <w:r>
        <w:rPr>
          <w:spacing w:val="17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13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alvin,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tidak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1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menjual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-su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pengampunan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dosa.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membeli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pacing w:val="28"/>
          <w:sz w:val="22"/>
          <w:szCs w:val="22"/>
        </w:rPr>
        <w:t>a</w:t>
      </w:r>
      <w:r>
        <w:rPr>
          <w:sz w:val="22"/>
          <w:szCs w:val="22"/>
        </w:rPr>
        <w:t>si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pembeli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8"/>
          <w:w w:val="109"/>
          <w:sz w:val="22"/>
          <w:szCs w:val="22"/>
        </w:rPr>
        <w:t>n</w:t>
      </w:r>
      <w:r>
        <w:rPr>
          <w:w w:val="106"/>
          <w:sz w:val="22"/>
          <w:szCs w:val="22"/>
        </w:rPr>
        <w:t>diampuni</w:t>
      </w:r>
      <w:r>
        <w:rPr>
          <w:spacing w:val="-2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su</w:t>
      </w:r>
      <w:r>
        <w:rPr>
          <w:spacing w:val="-1"/>
          <w:w w:val="104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</w:t>
      </w:r>
      <w:r>
        <w:rPr>
          <w:spacing w:val="18"/>
          <w:w w:val="99"/>
          <w:sz w:val="22"/>
          <w:szCs w:val="22"/>
        </w:rPr>
        <w:t>.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w w:val="104"/>
          <w:sz w:val="22"/>
          <w:szCs w:val="22"/>
        </w:rPr>
        <w:t>lebih</w:t>
      </w:r>
      <w:r>
        <w:rPr>
          <w:spacing w:val="-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heb</w:t>
      </w:r>
      <w:r>
        <w:rPr>
          <w:spacing w:val="-1"/>
          <w:w w:val="111"/>
          <w:sz w:val="22"/>
          <w:szCs w:val="22"/>
        </w:rPr>
        <w:t>a</w:t>
      </w:r>
      <w:r>
        <w:rPr>
          <w:spacing w:val="28"/>
          <w:w w:val="119"/>
          <w:sz w:val="22"/>
          <w:szCs w:val="22"/>
        </w:rPr>
        <w:t>t</w:t>
      </w:r>
      <w:r>
        <w:rPr>
          <w:w w:val="104"/>
          <w:sz w:val="22"/>
          <w:szCs w:val="22"/>
        </w:rPr>
        <w:t>la</w:t>
      </w:r>
      <w:r>
        <w:rPr>
          <w:spacing w:val="-1"/>
          <w:w w:val="104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-2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pembeli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juga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membeli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-su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pengampunan</w:t>
      </w:r>
      <w:r>
        <w:rPr>
          <w:spacing w:val="-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sanak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sauda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sudah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meninggal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uang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membeli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-su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 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pengampunan  </w:t>
      </w:r>
      <w:r>
        <w:rPr>
          <w:sz w:val="22"/>
          <w:szCs w:val="22"/>
        </w:rPr>
        <w:t xml:space="preserve">dosa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membeli  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ui-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(peninggalan, </w:t>
      </w:r>
      <w:r>
        <w:rPr>
          <w:w w:val="107"/>
          <w:sz w:val="22"/>
          <w:szCs w:val="22"/>
        </w:rPr>
        <w:t>tulang-tulan</w:t>
      </w:r>
      <w:r>
        <w:rPr>
          <w:spacing w:val="-3"/>
          <w:w w:val="107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10"/>
          <w:sz w:val="22"/>
          <w:szCs w:val="22"/>
        </w:rPr>
        <w:t>ambu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dl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.)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suci,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a- 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sanak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sauda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menunggu</w:t>
      </w:r>
      <w:r>
        <w:rPr>
          <w:spacing w:val="-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pi</w:t>
      </w:r>
      <w:r>
        <w:rPr>
          <w:spacing w:val="-6"/>
          <w:w w:val="9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tian</w:t>
      </w:r>
      <w:r>
        <w:rPr>
          <w:spacing w:val="4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dibe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4"/>
          <w:w w:val="106"/>
          <w:sz w:val="22"/>
          <w:szCs w:val="22"/>
        </w:rPr>
        <w:t>k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su</w:t>
      </w:r>
      <w:r>
        <w:rPr>
          <w:spacing w:val="-2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ga.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ja</w:t>
      </w:r>
      <w:r>
        <w:rPr>
          <w:spacing w:val="-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an</w:t>
      </w:r>
      <w:r>
        <w:rPr>
          <w:spacing w:val="-7"/>
          <w:w w:val="9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5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yimpangan</w:t>
      </w:r>
      <w:r>
        <w:rPr>
          <w:spacing w:val="-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</w:t>
      </w:r>
      <w:r>
        <w:rPr>
          <w:spacing w:val="28"/>
          <w:w w:val="110"/>
          <w:sz w:val="22"/>
          <w:szCs w:val="22"/>
        </w:rPr>
        <w:t>n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italah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elam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"/>
          <w:w w:val="10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4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(lih.</w:t>
      </w:r>
      <w:r>
        <w:rPr>
          <w:spacing w:val="-19"/>
          <w:w w:val="96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M</w:t>
      </w:r>
      <w:r>
        <w:rPr>
          <w:spacing w:val="-1"/>
          <w:w w:val="96"/>
          <w:sz w:val="22"/>
          <w:szCs w:val="22"/>
        </w:rPr>
        <w:t>at</w:t>
      </w:r>
      <w:r>
        <w:rPr>
          <w:w w:val="96"/>
          <w:sz w:val="22"/>
          <w:szCs w:val="22"/>
        </w:rPr>
        <w:t>.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9:22;</w:t>
      </w:r>
      <w:r>
        <w:rPr>
          <w:spacing w:val="-9"/>
          <w:w w:val="96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/>
        <w:ind w:left="1100"/>
        <w:rPr>
          <w:sz w:val="22"/>
          <w:szCs w:val="22"/>
        </w:rPr>
      </w:pPr>
      <w:r>
        <w:rPr>
          <w:w w:val="97"/>
          <w:sz w:val="22"/>
          <w:szCs w:val="22"/>
        </w:rPr>
        <w:t>17:19,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dl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.)</w:t>
      </w:r>
    </w:p>
    <w:p w:rsidR="00A31BD9" w:rsidRDefault="00357B69">
      <w:pPr>
        <w:spacing w:before="47" w:line="284" w:lineRule="auto"/>
        <w:ind w:left="1100" w:right="250" w:firstLine="283"/>
        <w:jc w:val="both"/>
        <w:rPr>
          <w:sz w:val="22"/>
          <w:szCs w:val="22"/>
        </w:rPr>
      </w:pPr>
      <w:r>
        <w:pict>
          <v:group id="_x0000_s4079" style="position:absolute;left:0;text-align:left;margin-left:55.5pt;margin-top:41.65pt;width:0;height:0;z-index:-6796;mso-position-horizontal-relative:page" coordorigin="1110,833" coordsize="0,0">
            <v:shape id="_x0000_s4080" style="position:absolute;left:1110;top:833;width:0;height:0" coordorigin="1110,833" coordsize="0,0" path="m1110,833r,e" filled="f" strokeweight="1pt">
              <v:path arrowok="t"/>
            </v:shape>
            <w10:wrap anchorx="page"/>
          </v:group>
        </w:pict>
      </w:r>
      <w:r>
        <w:pict>
          <v:group id="_x0000_s4077" style="position:absolute;left:0;text-align:left;margin-left:411.7pt;margin-top:41.65pt;width:0;height:0;z-index:-6791;mso-position-horizontal-relative:page" coordorigin="8234,833" coordsize="0,0">
            <v:shape id="_x0000_s4078" style="position:absolute;left:8234;top:833;width:0;height:0" coordorigin="8234,833" coordsize="0,0" path="m8234,833r,e" filled="f" strokeweight="1pt">
              <v:path arrowok="t"/>
            </v:shape>
            <w10:wrap anchorx="page"/>
          </v:group>
        </w:pict>
      </w:r>
      <w:r>
        <w:pict>
          <v:group id="_x0000_s4075" style="position:absolute;left:0;text-align:left;margin-left:406pt;margin-top:36pt;width:0;height:0;z-index:-6790;mso-position-horizontal-relative:page" coordorigin="8120,720" coordsize="0,0">
            <v:shape id="_x0000_s4076" style="position:absolute;left:8120;top:720;width:0;height:0" coordorigin="8120,720" coordsize="0,0" path="m8120,720r,e" filled="f" strokeweight="1pt">
              <v:path arrowok="t"/>
            </v:shape>
            <w10:wrap anchorx="page"/>
          </v:group>
        </w:pict>
      </w:r>
      <w:r>
        <w:pict>
          <v:group id="_x0000_s4073" style="position:absolute;left:0;text-align:left;margin-left:61.2pt;margin-top:36pt;width:0;height:0;z-index:-6789;mso-position-horizontal-relative:page" coordorigin="1224,720" coordsize="0,0">
            <v:shape id="_x0000_s4074" style="position:absolute;left:1224;top:720;width:0;height:0" coordorigin="1224,720" coordsize="0,0" path="m1224,720r,e" filled="f" strokeweight="1pt">
              <v:path arrowok="t"/>
            </v:shape>
            <w10:wrap anchorx="page"/>
          </v:group>
        </w:pict>
      </w:r>
      <w:r w:rsidR="00021A40">
        <w:rPr>
          <w:spacing w:val="-10"/>
          <w:w w:val="97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ulis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an</w:t>
      </w:r>
      <w:r w:rsidR="00021A40">
        <w:rPr>
          <w:spacing w:val="9"/>
          <w:w w:val="9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pandangan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59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</w:t>
      </w:r>
      <w:r w:rsidR="00021A40">
        <w:rPr>
          <w:spacing w:val="1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amu!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063" style="position:absolute;left:0;text-align:left;margin-left:55pt;margin-top:-60.9pt;width:357.15pt;height:126.6pt;z-index:-6797;mso-position-horizontal-relative:page" coordorigin="1100,-1218" coordsize="7143,2532">
            <v:shape id="_x0000_s4072" style="position:absolute;left:1110;top:-1208;width:7123;height:2512" coordorigin="1110,-1208" coordsize="7123,2512" path="m1224,-1208r-66,2l1112,-1160r-2,65l1110,1191r1,38l1124,1290r62,14l8120,1305r38,-1l8219,1290r14,-61l8234,-1094r-1,-38l8220,-1193r-62,-15l1224,-1208xe" fillcolor="#8ed7f8" stroked="f">
              <v:path arrowok="t"/>
            </v:shape>
            <v:shape id="_x0000_s4071" style="position:absolute;left:1112;top:-1199;width:68;height:82" coordorigin="1112,-1199" coordsize="68,82" path="m1180,-1199r-16,7l1148,-1182r-14,15l1122,-1149r-8,23l1112,-1117e" filled="f" strokeweight="1pt">
              <v:stroke dashstyle="dash"/>
              <v:path arrowok="t"/>
            </v:shape>
            <v:shape id="_x0000_s4070" style="position:absolute;left:1110;top:-1054;width:0;height:2225" coordorigin="1110,-1054" coordsize="0,2225" path="m1110,-1054r,2225e" filled="f" strokeweight="1pt">
              <v:stroke dashstyle="dash"/>
              <v:path arrowok="t"/>
            </v:shape>
            <v:shape id="_x0000_s4069" style="position:absolute;left:1119;top:1235;width:82;height:68" coordorigin="1119,1235" coordsize="82,68" path="m1119,1235r7,16l1137,1267r14,14l1169,1293r23,8l1201,1303e" filled="f" strokeweight="1pt">
              <v:stroke dashstyle="dash"/>
              <v:path arrowok="t"/>
            </v:shape>
            <v:shape id="_x0000_s4068" style="position:absolute;left:1264;top:1305;width:6836;height:0" coordorigin="1264,1305" coordsize="6836,0" path="m1264,1305r6836,e" filled="f" strokeweight="1pt">
              <v:stroke dashstyle="dash"/>
              <v:path arrowok="t"/>
            </v:shape>
            <v:shape id="_x0000_s4067" style="position:absolute;left:8164;top:1214;width:68;height:82" coordorigin="8164,1214" coordsize="68,82" path="m8164,1296r16,-7l8196,1278r14,-14l8222,1246r8,-24l8232,1214e" filled="f" strokeweight="1pt">
              <v:stroke dashstyle="dash"/>
              <v:path arrowok="t"/>
            </v:shape>
            <v:shape id="_x0000_s4066" style="position:absolute;left:8234;top:-1074;width:0;height:2225" coordorigin="8234,-1074" coordsize="0,2225" path="m8234,1151r,-2225e" filled="f" strokeweight="1pt">
              <v:stroke dashstyle="dash"/>
              <v:path arrowok="t"/>
            </v:shape>
            <v:shape id="_x0000_s4065" style="position:absolute;left:8143;top:-1206;width:82;height:68" coordorigin="8143,-1206" coordsize="82,68" path="m8225,-1138r-7,-16l8207,-1170r-14,-14l8175,-1196r-23,-8l8143,-1206e" filled="f" strokeweight="1pt">
              <v:stroke dashstyle="dash"/>
              <v:path arrowok="t"/>
            </v:shape>
            <v:shape id="_x0000_s4064" style="position:absolute;left:1244;top:-1208;width:6836;height:0" coordorigin="1244,-1208" coordsize="6836,0" path="m8080,-1208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4061" style="position:absolute;left:0;text-align:left;margin-left:55.5pt;margin-top:12.55pt;width:0;height:0;z-index:-6795;mso-position-horizontal-relative:page" coordorigin="1110,251" coordsize="0,0">
            <v:shape id="_x0000_s4062" style="position:absolute;left:1110;top:251;width:0;height:0" coordorigin="1110,251" coordsize="0,0" path="m1110,251r,e" filled="f" strokeweight="1pt">
              <v:path arrowok="t"/>
            </v:shape>
            <w10:wrap anchorx="page"/>
          </v:group>
        </w:pict>
      </w:r>
      <w:r>
        <w:pict>
          <v:group id="_x0000_s4059" style="position:absolute;left:0;text-align:left;margin-left:61.2pt;margin-top:18.2pt;width:0;height:0;z-index:-6794;mso-position-horizontal-relative:page" coordorigin="1224,364" coordsize="0,0">
            <v:shape id="_x0000_s4060" style="position:absolute;left:1224;top:364;width:0;height:0" coordorigin="1224,364" coordsize="0,0" path="m1224,364r,e" filled="f" strokeweight="1pt">
              <v:path arrowok="t"/>
            </v:shape>
            <w10:wrap anchorx="page"/>
          </v:group>
        </w:pict>
      </w:r>
      <w:r>
        <w:pict>
          <v:group id="_x0000_s4057" style="position:absolute;left:0;text-align:left;margin-left:406pt;margin-top:18.2pt;width:0;height:0;z-index:-6793;mso-position-horizontal-relative:page" coordorigin="8120,364" coordsize="0,0">
            <v:shape id="_x0000_s4058" style="position:absolute;left:8120;top:364;width:0;height:0" coordorigin="8120,364" coordsize="0,0" path="m8120,364r,e" filled="f" strokeweight="1pt">
              <v:path arrowok="t"/>
            </v:shape>
            <w10:wrap anchorx="page"/>
          </v:group>
        </w:pict>
      </w:r>
      <w:r>
        <w:pict>
          <v:group id="_x0000_s4055" style="position:absolute;left:0;text-align:left;margin-left:411.7pt;margin-top:12.55pt;width:0;height:0;z-index:-6792;mso-position-horizontal-relative:page" coordorigin="8234,251" coordsize="0,0">
            <v:shape id="_x0000_s4056" style="position:absolute;left:8234;top:251;width:0;height:0" coordorigin="8234,251" coordsize="0,0" path="m8234,251r,e" filled="f" strokeweight="1pt">
              <v:path arrowok="t"/>
            </v:shape>
            <w10:wrap anchorx="page"/>
          </v:group>
        </w:pict>
      </w:r>
      <w:r>
        <w:pict>
          <v:group id="_x0000_s4053" style="position:absolute;left:0;text-align:left;margin-left:411.2pt;margin-top:48.8pt;width:0;height:0;z-index:-6786;mso-position-horizontal-relative:page" coordorigin="8224,976" coordsize="0,0">
            <v:shape id="_x0000_s4054" style="position:absolute;left:8224;top:976;width:0;height:0" coordorigin="8224,976" coordsize="0,0" path="m8224,976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5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051" style="position:absolute;left:0;text-align:left;margin-left:60pt;margin-top:19.85pt;width:349.2pt;height:0;z-index:-6788;mso-position-horizontal-relative:page" coordorigin="1200,397" coordsize="6984,0">
            <v:shape id="_x0000_s4052" style="position:absolute;left:1200;top:397;width:6984;height:0" coordorigin="1200,397" coordsize="6984,0" path="m1200,39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049" style="position:absolute;left:0;text-align:left;margin-left:56pt;margin-top:19.85pt;width:0;height:0;z-index:-6787;mso-position-horizontal-relative:page" coordorigin="1120,397" coordsize="0,0">
            <v:shape id="_x0000_s4050" style="position:absolute;left:1120;top:397;width:0;height:0" coordorigin="1120,397" coordsize="0,0" path="m1120,39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G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eja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sebagai</w:t>
      </w:r>
      <w:r w:rsidR="00021A40">
        <w:rPr>
          <w:b/>
          <w:color w:val="0076A3"/>
          <w:spacing w:val="67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omunitas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erubahan</w:t>
      </w:r>
      <w:r>
        <w:rPr>
          <w:spacing w:val="29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dahs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  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3"/>
          <w:w w:val="105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Dalam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isah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dialami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1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pada 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takosta,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encu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mu</w:t>
      </w:r>
      <w:r>
        <w:rPr>
          <w:spacing w:val="1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id </w:t>
      </w:r>
      <w:r>
        <w:rPr>
          <w:sz w:val="22"/>
          <w:szCs w:val="22"/>
        </w:rPr>
        <w:t>adalah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hana.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nel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4"/>
          <w:sz w:val="22"/>
          <w:szCs w:val="22"/>
        </w:rPr>
        <w:t xml:space="preserve">an. </w:t>
      </w:r>
      <w:r>
        <w:rPr>
          <w:sz w:val="22"/>
          <w:szCs w:val="22"/>
        </w:rPr>
        <w:t>Umum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pendidi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"/>
          <w:w w:val="10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endah.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keta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 </w:t>
      </w:r>
      <w:r>
        <w:rPr>
          <w:w w:val="111"/>
          <w:sz w:val="22"/>
          <w:szCs w:val="22"/>
        </w:rPr>
        <w:t>dengan</w:t>
      </w:r>
      <w:r>
        <w:rPr>
          <w:spacing w:val="2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uman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salib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penghu</w:t>
      </w:r>
      <w:r>
        <w:rPr>
          <w:spacing w:val="1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uman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kejam,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</w:p>
    <w:p w:rsidR="00A31BD9" w:rsidRDefault="00021A40">
      <w:pPr>
        <w:spacing w:before="73" w:line="284" w:lineRule="auto"/>
        <w:ind w:left="287" w:right="106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salib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maupun </w:t>
      </w:r>
      <w:r>
        <w:rPr>
          <w:sz w:val="22"/>
          <w:szCs w:val="22"/>
        </w:rPr>
        <w:t xml:space="preserve">manusia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(dunia).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 dan  dunia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menolak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mana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g</w:t>
      </w:r>
      <w:r>
        <w:rPr>
          <w:w w:val="88"/>
          <w:sz w:val="22"/>
          <w:szCs w:val="22"/>
        </w:rPr>
        <w:t>i?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Namun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itan</w:t>
      </w:r>
      <w:r>
        <w:rPr>
          <w:spacing w:val="-15"/>
          <w:w w:val="10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pencu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ahan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udus </w:t>
      </w:r>
      <w:r>
        <w:rPr>
          <w:sz w:val="22"/>
          <w:szCs w:val="22"/>
        </w:rPr>
        <w:t>ke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perubahan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dahs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06"/>
          <w:sz w:val="22"/>
          <w:szCs w:val="22"/>
        </w:rPr>
        <w:t>mu</w:t>
      </w:r>
      <w:r>
        <w:rPr>
          <w:spacing w:val="1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pict>
          <v:group id="_x0000_s4047" style="position:absolute;left:0;text-align:left;margin-left:83.85pt;margin-top:40.7pt;width:0;height:0;z-index:-6784;mso-position-horizontal-relative:page" coordorigin="1677,814" coordsize="0,0">
            <v:shape id="_x0000_s4048" style="position:absolute;left:1677;top:814;width:0;height:0" coordorigin="1677,814" coordsize="0,0" path="m1677,814r,e" filled="f" strokeweight="1pt">
              <v:path arrowok="t"/>
            </v:shape>
            <w10:wrap anchorx="page"/>
          </v:group>
        </w:pict>
      </w:r>
      <w:r>
        <w:pict>
          <v:group id="_x0000_s4045" style="position:absolute;left:0;text-align:left;margin-left:440.05pt;margin-top:40.7pt;width:0;height:0;z-index:-6779;mso-position-horizontal-relative:page" coordorigin="8801,814" coordsize="0,0">
            <v:shape id="_x0000_s4046" style="position:absolute;left:8801;top:814;width:0;height:0" coordorigin="8801,814" coordsize="0,0" path="m8801,814r,e" filled="f" strokeweight="1pt">
              <v:path arrowok="t"/>
            </v:shape>
            <w10:wrap anchorx="page"/>
          </v:group>
        </w:pict>
      </w:r>
      <w:r>
        <w:pict>
          <v:group id="_x0000_s4043" style="position:absolute;left:0;text-align:left;margin-left:434.35pt;margin-top:35pt;width:0;height:0;z-index:-6778;mso-position-horizontal-relative:page" coordorigin="8687,700" coordsize="0,0">
            <v:shape id="_x0000_s4044" style="position:absolute;left:8687;top:700;width:0;height:0" coordorigin="8687,700" coordsize="0,0" path="m8687,700r,e" filled="f" strokeweight="1pt">
              <v:path arrowok="t"/>
            </v:shape>
            <w10:wrap anchorx="page"/>
          </v:group>
        </w:pict>
      </w:r>
      <w:r>
        <w:pict>
          <v:group id="_x0000_s4041" style="position:absolute;left:0;text-align:left;margin-left:89.55pt;margin-top:35pt;width:0;height:0;z-index:-6777;mso-position-horizontal-relative:page" coordorigin="1791,700" coordsize="0,0">
            <v:shape id="_x0000_s4042" style="position:absolute;left:1791;top:700;width:0;height:0" coordorigin="1791,700" coordsize="0,0" path="m1791,700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 tulis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perubahan-perubahan</w:t>
      </w:r>
      <w:r w:rsidR="00021A40">
        <w:rPr>
          <w:spacing w:val="-1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z w:val="22"/>
          <w:szCs w:val="22"/>
        </w:rPr>
        <w:t>bacaan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3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asul</w:t>
      </w:r>
      <w:r w:rsidR="00021A40">
        <w:rPr>
          <w:spacing w:val="-4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2.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031" style="position:absolute;left:0;text-align:left;margin-left:83.35pt;margin-top:-59.55pt;width:357.15pt;height:126.6pt;z-index:-6785;mso-position-horizontal-relative:page" coordorigin="1667,-1191" coordsize="7143,2532">
            <v:shape id="_x0000_s4040" style="position:absolute;left:1677;top:-1181;width:7123;height:2512" coordorigin="1677,-1181" coordsize="7123,2512" path="m1791,-1181r-66,1l1679,-1134r-2,65l1677,1217r,38l1691,1317r62,14l8687,1331r38,l8786,1317r14,-62l8801,-1068r-1,-37l8786,-1167r-61,-14l1791,-1181xe" fillcolor="#8ed7f8" stroked="f">
              <v:path arrowok="t"/>
            </v:shape>
            <v:shape id="_x0000_s4039" style="position:absolute;left:1679;top:-1173;width:68;height:82" coordorigin="1679,-1173" coordsize="68,82" path="m1747,-1173r-16,7l1715,-1155r-14,14l1689,-1123r-8,24l1679,-1090e" filled="f" strokeweight="1pt">
              <v:stroke dashstyle="dash"/>
              <v:path arrowok="t"/>
            </v:shape>
            <v:shape id="_x0000_s4038" style="position:absolute;left:1677;top:-1028;width:0;height:2225" coordorigin="1677,-1028" coordsize="0,2225" path="m1677,-1028r,2225e" filled="f" strokeweight="1pt">
              <v:stroke dashstyle="dash"/>
              <v:path arrowok="t"/>
            </v:shape>
            <v:shape id="_x0000_s4037" style="position:absolute;left:1686;top:1261;width:82;height:68" coordorigin="1686,1261" coordsize="82,68" path="m1686,1261r7,16l1703,1293r15,15l1736,1319r23,9l1768,1329e" filled="f" strokeweight="1pt">
              <v:stroke dashstyle="dash"/>
              <v:path arrowok="t"/>
            </v:shape>
            <v:shape id="_x0000_s4036" style="position:absolute;left:1831;top:1331;width:6836;height:0" coordorigin="1831,1331" coordsize="6836,0" path="m1831,1331r6836,e" filled="f" strokeweight="1pt">
              <v:stroke dashstyle="dash"/>
              <v:path arrowok="t"/>
            </v:shape>
            <v:shape id="_x0000_s4035" style="position:absolute;left:8731;top:1240;width:68;height:82" coordorigin="8731,1240" coordsize="68,82" path="m8731,1322r16,-7l8763,1305r14,-14l8789,1272r8,-23l8799,1240e" filled="f" strokeweight="1pt">
              <v:stroke dashstyle="dash"/>
              <v:path arrowok="t"/>
            </v:shape>
            <v:shape id="_x0000_s4034" style="position:absolute;left:8801;top:-1048;width:0;height:2225" coordorigin="8801,-1048" coordsize="0,2225" path="m8801,1177r,-2225e" filled="f" strokeweight="1pt">
              <v:stroke dashstyle="dash"/>
              <v:path arrowok="t"/>
            </v:shape>
            <v:shape id="_x0000_s4033" style="position:absolute;left:8710;top:-1180;width:82;height:68" coordorigin="8710,-1180" coordsize="82,68" path="m8792,-1112r-7,-16l8774,-1144r-14,-14l8742,-1170r-23,-8l8710,-1180e" filled="f" strokeweight="1pt">
              <v:stroke dashstyle="dash"/>
              <v:path arrowok="t"/>
            </v:shape>
            <v:shape id="_x0000_s4032" style="position:absolute;left:1811;top:-1181;width:6836;height:0" coordorigin="1811,-1181" coordsize="6836,0" path="m8647,-1181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4029" style="position:absolute;left:0;text-align:left;margin-left:83.85pt;margin-top:13.85pt;width:0;height:0;z-index:-6783;mso-position-horizontal-relative:page" coordorigin="1677,277" coordsize="0,0">
            <v:shape id="_x0000_s4030" style="position:absolute;left:1677;top:277;width:0;height:0" coordorigin="1677,277" coordsize="0,0" path="m1677,277r,e" filled="f" strokeweight="1pt">
              <v:path arrowok="t"/>
            </v:shape>
            <w10:wrap anchorx="page"/>
          </v:group>
        </w:pict>
      </w:r>
      <w:r>
        <w:pict>
          <v:group id="_x0000_s4027" style="position:absolute;left:0;text-align:left;margin-left:89.55pt;margin-top:19.55pt;width:0;height:0;z-index:-6782;mso-position-horizontal-relative:page" coordorigin="1791,391" coordsize="0,0">
            <v:shape id="_x0000_s4028" style="position:absolute;left:1791;top:391;width:0;height:0" coordorigin="1791,391" coordsize="0,0" path="m1791,391r,e" filled="f" strokeweight="1pt">
              <v:path arrowok="t"/>
            </v:shape>
            <w10:wrap anchorx="page"/>
          </v:group>
        </w:pict>
      </w:r>
      <w:r>
        <w:pict>
          <v:group id="_x0000_s4025" style="position:absolute;left:0;text-align:left;margin-left:434.35pt;margin-top:19.55pt;width:0;height:0;z-index:-6781;mso-position-horizontal-relative:page" coordorigin="8687,391" coordsize="0,0">
            <v:shape id="_x0000_s4026" style="position:absolute;left:8687;top:391;width:0;height:0" coordorigin="8687,391" coordsize="0,0" path="m8687,391r,e" filled="f" strokeweight="1pt">
              <v:path arrowok="t"/>
            </v:shape>
            <w10:wrap anchorx="page"/>
          </v:group>
        </w:pict>
      </w:r>
      <w:r>
        <w:pict>
          <v:group id="_x0000_s4023" style="position:absolute;left:0;text-align:left;margin-left:440.05pt;margin-top:13.85pt;width:0;height:0;z-index:-6780;mso-position-horizontal-relative:page" coordorigin="8801,277" coordsize="0,0">
            <v:shape id="_x0000_s4024" style="position:absolute;left:8801;top:277;width:0;height:0" coordorigin="8801,277" coordsize="0,0" path="m8801,277r,e" filled="f" strokeweight="1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44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eluruh 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49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 xml:space="preserve">asul  </w:t>
      </w:r>
      <w:r>
        <w:rPr>
          <w:w w:val="108"/>
          <w:sz w:val="22"/>
          <w:szCs w:val="22"/>
        </w:rPr>
        <w:t>menggamba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perubahan-perubahan 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dialami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mu</w:t>
      </w:r>
      <w:r>
        <w:rPr>
          <w:spacing w:val="1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  <w:r>
        <w:rPr>
          <w:spacing w:val="1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2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2:1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“Keti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tiba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takosta,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umpul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.</w:t>
      </w:r>
      <w:r>
        <w:rPr>
          <w:spacing w:val="24"/>
          <w:w w:val="79"/>
          <w:sz w:val="22"/>
          <w:szCs w:val="22"/>
        </w:rPr>
        <w:t>”</w:t>
      </w:r>
      <w:r>
        <w:rPr>
          <w:w w:val="90"/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mana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id-mu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id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 xml:space="preserve">umpul? </w:t>
      </w:r>
      <w:r>
        <w:rPr>
          <w:spacing w:val="4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spacing w:val="-13"/>
          <w:w w:val="93"/>
          <w:sz w:val="22"/>
          <w:szCs w:val="22"/>
        </w:rPr>
        <w:t>“</w:t>
      </w:r>
      <w:r>
        <w:rPr>
          <w:w w:val="93"/>
          <w:sz w:val="22"/>
          <w:szCs w:val="22"/>
        </w:rPr>
        <w:t xml:space="preserve">di 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ampak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seolah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olah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lo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umpul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ahasia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2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Namun </w:t>
      </w:r>
      <w:r>
        <w:rPr>
          <w:sz w:val="22"/>
          <w:szCs w:val="22"/>
        </w:rPr>
        <w:t xml:space="preserve">kemudian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turunlah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tiupan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memenuhi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4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rumah,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dihinggapi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lidah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api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kepala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keluar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rumah  itu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kesaksian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r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ancaman-ancaman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d</w:t>
      </w:r>
      <w:r>
        <w:rPr>
          <w:spacing w:val="-1"/>
          <w:w w:val="110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memang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ancaman-ancaman </w:t>
      </w:r>
      <w:r>
        <w:rPr>
          <w:sz w:val="22"/>
          <w:szCs w:val="22"/>
        </w:rPr>
        <w:t>itu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erus-menerus </w:t>
      </w:r>
      <w:r>
        <w:rPr>
          <w:w w:val="105"/>
          <w:sz w:val="22"/>
          <w:szCs w:val="22"/>
        </w:rPr>
        <w:t>muncu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6:8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8:2</w:t>
      </w:r>
      <w:r>
        <w:rPr>
          <w:spacing w:val="-1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w w:val="101"/>
          <w:sz w:val="22"/>
          <w:szCs w:val="22"/>
        </w:rPr>
        <w:t>isah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 xml:space="preserve">bagaimana </w:t>
      </w:r>
      <w:r>
        <w:rPr>
          <w:spacing w:val="-1"/>
          <w:w w:val="88"/>
          <w:sz w:val="22"/>
          <w:szCs w:val="22"/>
        </w:rPr>
        <w:t>S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efanu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diaken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 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ajam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oleh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kerumunan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memusuhi 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Namun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tahan.</w:t>
      </w:r>
      <w:r>
        <w:rPr>
          <w:spacing w:val="53"/>
          <w:w w:val="10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 xml:space="preserve">ingga 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 </w:t>
      </w:r>
      <w:r>
        <w:rPr>
          <w:sz w:val="22"/>
          <w:szCs w:val="22"/>
        </w:rPr>
        <w:t xml:space="preserve">di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abad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>e</w:t>
      </w:r>
      <w:r>
        <w:rPr>
          <w:sz w:val="22"/>
          <w:szCs w:val="22"/>
        </w:rPr>
        <w:t>-21,</w:t>
      </w:r>
      <w:r>
        <w:rPr>
          <w:spacing w:val="4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masih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tahan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ancaman,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siksaan, 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pende</w:t>
      </w:r>
      <w:r>
        <w:rPr>
          <w:spacing w:val="1"/>
          <w:w w:val="110"/>
          <w:sz w:val="22"/>
          <w:szCs w:val="22"/>
        </w:rPr>
        <w:t>r</w:t>
      </w:r>
      <w:r>
        <w:rPr>
          <w:w w:val="104"/>
          <w:sz w:val="22"/>
          <w:szCs w:val="22"/>
        </w:rPr>
        <w:t>itaan.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dialami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dahul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7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berubah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lastRenderedPageBreak/>
        <w:t>tidak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saja.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memba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i-ba</w:t>
      </w:r>
      <w:r>
        <w:rPr>
          <w:spacing w:val="-1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5"/>
          <w:w w:val="10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ha</w:t>
      </w:r>
      <w:r>
        <w:rPr>
          <w:spacing w:val="5"/>
          <w:w w:val="106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bersama.</w:t>
      </w:r>
    </w:p>
    <w:p w:rsidR="00A31BD9" w:rsidRDefault="00357B69">
      <w:pPr>
        <w:spacing w:before="73" w:line="284" w:lineRule="auto"/>
        <w:ind w:left="1384" w:right="249"/>
        <w:jc w:val="both"/>
        <w:rPr>
          <w:sz w:val="22"/>
          <w:szCs w:val="22"/>
        </w:rPr>
      </w:pPr>
      <w:r>
        <w:lastRenderedPageBreak/>
        <w:pict>
          <v:group id="_x0000_s4021" style="position:absolute;left:0;text-align:left;margin-left:411.2pt;margin-top:98.2pt;width:0;height:0;z-index:-6774;mso-position-horizontal-relative:page" coordorigin="8224,1964" coordsize="0,0">
            <v:shape id="_x0000_s4022" style="position:absolute;left:8224;top:1964;width:0;height:0" coordorigin="8224,1964" coordsize="0,0" path="m8224,1964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w w:val="89"/>
          <w:sz w:val="22"/>
          <w:szCs w:val="22"/>
        </w:rPr>
        <w:t>“</w:t>
      </w:r>
      <w:r w:rsidR="00021A40">
        <w:rPr>
          <w:i/>
          <w:spacing w:val="2"/>
          <w:w w:val="89"/>
          <w:sz w:val="22"/>
          <w:szCs w:val="22"/>
        </w:rPr>
        <w:t>D</w:t>
      </w:r>
      <w:r w:rsidR="00021A40">
        <w:rPr>
          <w:i/>
          <w:w w:val="89"/>
          <w:sz w:val="22"/>
          <w:szCs w:val="22"/>
        </w:rPr>
        <w:t>an</w:t>
      </w:r>
      <w:r w:rsidR="00021A40">
        <w:rPr>
          <w:i/>
          <w:spacing w:val="36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etap 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ersat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segala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adalah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ersama,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selalu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me</w:t>
      </w:r>
      <w:r w:rsidR="00021A40">
        <w:rPr>
          <w:i/>
          <w:spacing w:val="-1"/>
          <w:w w:val="10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e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al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mili</w:t>
      </w:r>
      <w:r w:rsidR="00021A40">
        <w:rPr>
          <w:i/>
          <w:spacing w:val="2"/>
          <w:w w:val="97"/>
          <w:sz w:val="22"/>
          <w:szCs w:val="22"/>
        </w:rPr>
        <w:t>k</w:t>
      </w:r>
      <w:r w:rsidR="00021A40">
        <w:rPr>
          <w:i/>
          <w:spacing w:val="-1"/>
          <w:w w:val="97"/>
          <w:sz w:val="22"/>
          <w:szCs w:val="22"/>
        </w:rPr>
        <w:t>n</w:t>
      </w:r>
      <w:r w:rsidR="00021A40">
        <w:rPr>
          <w:i/>
          <w:spacing w:val="-4"/>
          <w:w w:val="97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a,</w:t>
      </w:r>
      <w:r w:rsidR="00021A40">
        <w:rPr>
          <w:i/>
          <w:spacing w:val="-1"/>
          <w:w w:val="97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lalu</w:t>
      </w:r>
      <w:r w:rsidR="00021A40">
        <w:rPr>
          <w:i/>
          <w:spacing w:val="-1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membagi-bagi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o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ses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ai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masing-masin</w:t>
      </w:r>
      <w:r w:rsidR="00021A40">
        <w:rPr>
          <w:i/>
          <w:spacing w:val="-3"/>
          <w:w w:val="102"/>
          <w:sz w:val="22"/>
          <w:szCs w:val="22"/>
        </w:rPr>
        <w:t>g</w:t>
      </w:r>
      <w:r w:rsidR="00021A40">
        <w:rPr>
          <w:i/>
          <w:w w:val="61"/>
          <w:sz w:val="22"/>
          <w:szCs w:val="22"/>
        </w:rPr>
        <w:t>”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83"/>
          <w:sz w:val="22"/>
          <w:szCs w:val="22"/>
        </w:rPr>
        <w:t>(</w:t>
      </w:r>
      <w:r w:rsidR="00021A40">
        <w:rPr>
          <w:i/>
          <w:spacing w:val="2"/>
          <w:w w:val="83"/>
          <w:sz w:val="22"/>
          <w:szCs w:val="22"/>
        </w:rPr>
        <w:t>K</w:t>
      </w:r>
      <w:r w:rsidR="00021A40">
        <w:rPr>
          <w:i/>
          <w:w w:val="83"/>
          <w:sz w:val="22"/>
          <w:szCs w:val="22"/>
        </w:rPr>
        <w:t>i</w:t>
      </w:r>
      <w:r w:rsidR="00021A40">
        <w:rPr>
          <w:i/>
          <w:spacing w:val="-2"/>
          <w:w w:val="83"/>
          <w:sz w:val="22"/>
          <w:szCs w:val="22"/>
        </w:rPr>
        <w:t>s</w:t>
      </w:r>
      <w:r w:rsidR="00021A40">
        <w:rPr>
          <w:i/>
          <w:w w:val="83"/>
          <w:sz w:val="22"/>
          <w:szCs w:val="22"/>
        </w:rPr>
        <w:t>.</w:t>
      </w:r>
      <w:r w:rsidR="00021A40">
        <w:rPr>
          <w:i/>
          <w:spacing w:val="-4"/>
          <w:w w:val="8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2:44-45).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019" style="position:absolute;left:0;text-align:left;margin-left:60pt;margin-top:17.75pt;width:349.2pt;height:0;z-index:-6776;mso-position-horizontal-relative:page" coordorigin="1200,355" coordsize="6984,0">
            <v:shape id="_x0000_s4020" style="position:absolute;left:1200;top:355;width:6984;height:0" coordorigin="1200,355" coordsize="6984,0" path="m1200,35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017" style="position:absolute;left:0;text-align:left;margin-left:56pt;margin-top:17.75pt;width:0;height:0;z-index:-6775;mso-position-horizontal-relative:page" coordorigin="1120,355" coordsize="0,0">
            <v:shape id="_x0000_s4018" style="position:absolute;left:1120;top:355;width:0;height:0" coordorigin="1120,355" coordsize="0,0" path="m1120,35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17"/>
          <w:w w:val="97"/>
          <w:sz w:val="28"/>
          <w:szCs w:val="28"/>
        </w:rPr>
        <w:t>T</w:t>
      </w:r>
      <w:r w:rsidR="00021A40">
        <w:rPr>
          <w:b/>
          <w:color w:val="0076A3"/>
          <w:w w:val="97"/>
          <w:sz w:val="28"/>
          <w:szCs w:val="28"/>
        </w:rPr>
        <w:t>au</w:t>
      </w:r>
      <w:r w:rsidR="00021A40">
        <w:rPr>
          <w:b/>
          <w:color w:val="0076A3"/>
          <w:spacing w:val="-3"/>
          <w:w w:val="97"/>
          <w:sz w:val="28"/>
          <w:szCs w:val="28"/>
        </w:rPr>
        <w:t>r</w:t>
      </w:r>
      <w:r w:rsidR="00021A40">
        <w:rPr>
          <w:b/>
          <w:color w:val="0076A3"/>
          <w:spacing w:val="-2"/>
          <w:w w:val="97"/>
          <w:sz w:val="28"/>
          <w:szCs w:val="28"/>
        </w:rPr>
        <w:t>a</w:t>
      </w:r>
      <w:r w:rsidR="00021A40">
        <w:rPr>
          <w:b/>
          <w:color w:val="0076A3"/>
          <w:w w:val="97"/>
          <w:sz w:val="28"/>
          <w:szCs w:val="28"/>
        </w:rPr>
        <w:t>t</w:t>
      </w:r>
      <w:r w:rsidR="00021A40">
        <w:rPr>
          <w:b/>
          <w:color w:val="0076A3"/>
          <w:spacing w:val="-8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itulis</w:t>
      </w:r>
      <w:r w:rsidR="00021A40">
        <w:rPr>
          <w:b/>
          <w:color w:val="0076A3"/>
          <w:spacing w:val="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di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H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ti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komunitas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baharui. </w:t>
      </w:r>
      <w:r>
        <w:rPr>
          <w:spacing w:val="4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w w:val="112"/>
          <w:sz w:val="22"/>
          <w:szCs w:val="22"/>
        </w:rPr>
        <w:t>pen</w:t>
      </w:r>
      <w:r>
        <w:rPr>
          <w:spacing w:val="-1"/>
          <w:w w:val="112"/>
          <w:sz w:val="22"/>
          <w:szCs w:val="22"/>
        </w:rPr>
        <w:t>g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 xml:space="preserve">ut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30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perjanjian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lama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5"/>
          <w:sz w:val="22"/>
          <w:szCs w:val="22"/>
        </w:rPr>
        <w:t>didasa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pada</w:t>
      </w:r>
      <w:r>
        <w:rPr>
          <w:spacing w:val="33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perjanjian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dime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emia: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1384" w:right="248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esun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datang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ianlah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firman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TUHAN,</w:t>
      </w:r>
      <w:r>
        <w:rPr>
          <w:i/>
          <w:spacing w:val="-8"/>
          <w:w w:val="88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mengada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erjanjian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baru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aum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Is</w:t>
      </w:r>
      <w:r>
        <w:rPr>
          <w:i/>
          <w:spacing w:val="-3"/>
          <w:w w:val="90"/>
          <w:sz w:val="22"/>
          <w:szCs w:val="22"/>
        </w:rPr>
        <w:t>r</w:t>
      </w:r>
      <w:r>
        <w:rPr>
          <w:i/>
          <w:w w:val="90"/>
          <w:sz w:val="22"/>
          <w:szCs w:val="22"/>
        </w:rPr>
        <w:t>ael</w:t>
      </w:r>
      <w:r>
        <w:rPr>
          <w:i/>
          <w:spacing w:val="20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aum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uda,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bu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erjanjian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4"/>
          <w:sz w:val="22"/>
          <w:szCs w:val="22"/>
        </w:rPr>
        <w:t>ada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nenek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pada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memegang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tangan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memba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ar dari tanah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Mesi</w:t>
      </w:r>
      <w:r>
        <w:rPr>
          <w:i/>
          <w:spacing w:val="3"/>
          <w:w w:val="92"/>
          <w:sz w:val="22"/>
          <w:szCs w:val="22"/>
        </w:rPr>
        <w:t>r</w:t>
      </w:r>
      <w:r>
        <w:rPr>
          <w:i/>
          <w:w w:val="63"/>
          <w:sz w:val="22"/>
          <w:szCs w:val="22"/>
        </w:rPr>
        <w:t>;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erjanjian-</w:t>
      </w:r>
      <w:r>
        <w:rPr>
          <w:i/>
          <w:spacing w:val="-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u</w:t>
      </w:r>
      <w:r>
        <w:rPr>
          <w:i/>
          <w:spacing w:val="3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ari,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mes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ipun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menjadi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erk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asa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ianlah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firman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TUHAN.</w:t>
      </w:r>
      <w:r>
        <w:rPr>
          <w:i/>
          <w:spacing w:val="-10"/>
          <w:w w:val="88"/>
          <w:sz w:val="22"/>
          <w:szCs w:val="22"/>
        </w:rPr>
        <w:t xml:space="preserve"> </w:t>
      </w:r>
      <w:r>
        <w:rPr>
          <w:i/>
          <w:spacing w:val="-11"/>
          <w:w w:val="88"/>
          <w:sz w:val="22"/>
          <w:szCs w:val="22"/>
        </w:rPr>
        <w:t>T</w:t>
      </w:r>
      <w:r>
        <w:rPr>
          <w:i/>
          <w:w w:val="88"/>
          <w:sz w:val="22"/>
          <w:szCs w:val="22"/>
        </w:rPr>
        <w:t>etapi</w:t>
      </w:r>
      <w:r>
        <w:rPr>
          <w:i/>
          <w:spacing w:val="46"/>
          <w:w w:val="8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eginilah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erjanjian</w:t>
      </w:r>
      <w:r>
        <w:rPr>
          <w:i/>
          <w:spacing w:val="-12"/>
          <w:w w:val="9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4"/>
          <w:sz w:val="22"/>
          <w:szCs w:val="22"/>
        </w:rPr>
        <w:t>ada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aum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Is</w:t>
      </w:r>
      <w:r>
        <w:rPr>
          <w:i/>
          <w:spacing w:val="-3"/>
          <w:w w:val="90"/>
          <w:sz w:val="22"/>
          <w:szCs w:val="22"/>
        </w:rPr>
        <w:t>r</w:t>
      </w:r>
      <w:r>
        <w:rPr>
          <w:i/>
          <w:w w:val="90"/>
          <w:sz w:val="22"/>
          <w:szCs w:val="22"/>
        </w:rPr>
        <w:t>ael</w:t>
      </w:r>
      <w:r>
        <w:rPr>
          <w:i/>
          <w:spacing w:val="-12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sesudah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it</w:t>
      </w:r>
      <w:r>
        <w:rPr>
          <w:i/>
          <w:spacing w:val="-2"/>
          <w:w w:val="97"/>
          <w:sz w:val="22"/>
          <w:szCs w:val="22"/>
        </w:rPr>
        <w:t>u</w:t>
      </w:r>
      <w:r>
        <w:rPr>
          <w:i/>
          <w:w w:val="97"/>
          <w:sz w:val="22"/>
          <w:szCs w:val="22"/>
        </w:rPr>
        <w:t>,</w:t>
      </w:r>
      <w:r>
        <w:rPr>
          <w:i/>
          <w:spacing w:val="-18"/>
          <w:w w:val="97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demi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sz w:val="22"/>
          <w:szCs w:val="22"/>
        </w:rPr>
        <w:t xml:space="preserve">ianlah firman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86"/>
          <w:sz w:val="22"/>
          <w:szCs w:val="22"/>
        </w:rPr>
        <w:t xml:space="preserve">TUHAN: </w:t>
      </w:r>
      <w:r>
        <w:rPr>
          <w:i/>
          <w:spacing w:val="19"/>
          <w:w w:val="86"/>
          <w:sz w:val="22"/>
          <w:szCs w:val="22"/>
        </w:rPr>
        <w:t xml:space="preserve"> </w:t>
      </w:r>
      <w:r>
        <w:rPr>
          <w:i/>
          <w:sz w:val="22"/>
          <w:szCs w:val="22"/>
        </w:rPr>
        <w:t>Aku  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menaruh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at-</w:t>
      </w:r>
      <w:r>
        <w:rPr>
          <w:i/>
          <w:spacing w:val="-2"/>
          <w:sz w:val="22"/>
          <w:szCs w:val="22"/>
        </w:rPr>
        <w:t>K</w:t>
      </w:r>
      <w:r>
        <w:rPr>
          <w:i/>
          <w:sz w:val="22"/>
          <w:szCs w:val="22"/>
        </w:rPr>
        <w:t>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dalam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batin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ulis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hati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me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e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a;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Allah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umat-</w:t>
      </w:r>
      <w:r>
        <w:rPr>
          <w:i/>
          <w:spacing w:val="-2"/>
          <w:w w:val="91"/>
          <w:sz w:val="22"/>
          <w:szCs w:val="22"/>
        </w:rPr>
        <w:t>Ku</w:t>
      </w:r>
      <w:r>
        <w:rPr>
          <w:i/>
          <w:w w:val="91"/>
          <w:sz w:val="22"/>
          <w:szCs w:val="22"/>
        </w:rPr>
        <w:t xml:space="preserve">. </w:t>
      </w:r>
      <w:r>
        <w:rPr>
          <w:i/>
          <w:spacing w:val="4"/>
          <w:w w:val="91"/>
          <w:sz w:val="22"/>
          <w:szCs w:val="22"/>
        </w:rPr>
        <w:t xml:space="preserve"> </w:t>
      </w:r>
      <w:r>
        <w:rPr>
          <w:i/>
          <w:spacing w:val="6"/>
          <w:w w:val="91"/>
          <w:sz w:val="22"/>
          <w:szCs w:val="22"/>
        </w:rPr>
        <w:t>(</w:t>
      </w:r>
      <w:r>
        <w:rPr>
          <w:i/>
          <w:spacing w:val="-14"/>
          <w:w w:val="91"/>
          <w:sz w:val="22"/>
          <w:szCs w:val="22"/>
        </w:rPr>
        <w:t>Y</w:t>
      </w:r>
      <w:r>
        <w:rPr>
          <w:i/>
          <w:w w:val="91"/>
          <w:sz w:val="22"/>
          <w:szCs w:val="22"/>
        </w:rPr>
        <w:t>e</w:t>
      </w:r>
      <w:r>
        <w:rPr>
          <w:i/>
          <w:spacing w:val="-7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.</w:t>
      </w:r>
      <w:r>
        <w:rPr>
          <w:i/>
          <w:spacing w:val="-17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31:31-33)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spacing w:line="284" w:lineRule="auto"/>
        <w:ind w:left="1100" w:right="231" w:firstLine="283"/>
        <w:jc w:val="both"/>
        <w:rPr>
          <w:sz w:val="22"/>
          <w:szCs w:val="22"/>
        </w:rPr>
      </w:pPr>
      <w:r>
        <w:pict>
          <v:group id="_x0000_s4015" style="position:absolute;left:0;text-align:left;margin-left:411.2pt;margin-top:182.35pt;width:0;height:0;z-index:-6771;mso-position-horizontal-relative:page" coordorigin="8224,3647" coordsize="0,0">
            <v:shape id="_x0000_s4016" style="position:absolute;left:8224;top:3647;width:0;height:0" coordorigin="8224,3647" coordsize="0,0" path="m8224,3647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Bagaimana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lama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bekerja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seha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i-ha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i?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 xml:space="preserve">Di </w:t>
      </w:r>
      <w:r w:rsidR="00021A40">
        <w:rPr>
          <w:w w:val="106"/>
          <w:sz w:val="22"/>
          <w:szCs w:val="22"/>
        </w:rPr>
        <w:t xml:space="preserve">masa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18"/>
          <w:w w:val="110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</w:t>
      </w:r>
      <w:r w:rsidR="00021A40">
        <w:rPr>
          <w:spacing w:val="-2"/>
          <w:w w:val="107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8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au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>t</w:t>
      </w:r>
      <w:r w:rsidR="00021A40">
        <w:rPr>
          <w:spacing w:val="28"/>
          <w:w w:val="11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  diguna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senj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sz w:val="22"/>
          <w:szCs w:val="22"/>
        </w:rPr>
        <w:t xml:space="preserve">menindas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  lain.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pende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ita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usta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misal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tinggal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kota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erusalem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kota-kota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dilindun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be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-3"/>
          <w:w w:val="111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10"/>
          <w:w w:val="93"/>
          <w:sz w:val="22"/>
          <w:szCs w:val="22"/>
        </w:rPr>
        <w:t>(</w:t>
      </w:r>
      <w:r w:rsidR="00021A40">
        <w:rPr>
          <w:spacing w:val="-4"/>
          <w:w w:val="93"/>
          <w:sz w:val="22"/>
          <w:szCs w:val="22"/>
        </w:rPr>
        <w:t>W</w:t>
      </w:r>
      <w:r w:rsidR="00021A40">
        <w:rPr>
          <w:w w:val="93"/>
          <w:sz w:val="22"/>
          <w:szCs w:val="22"/>
        </w:rPr>
        <w:t>illiam</w:t>
      </w:r>
      <w:r w:rsidR="00021A40">
        <w:rPr>
          <w:spacing w:val="-11"/>
          <w:w w:val="93"/>
          <w:sz w:val="22"/>
          <w:szCs w:val="22"/>
        </w:rPr>
        <w:t xml:space="preserve"> </w:t>
      </w:r>
      <w:r w:rsidR="00021A40">
        <w:rPr>
          <w:w w:val="93"/>
          <w:sz w:val="22"/>
          <w:szCs w:val="22"/>
        </w:rPr>
        <w:t>Ba</w:t>
      </w:r>
      <w:r w:rsidR="00021A40">
        <w:rPr>
          <w:spacing w:val="-2"/>
          <w:w w:val="93"/>
          <w:sz w:val="22"/>
          <w:szCs w:val="22"/>
        </w:rPr>
        <w:t>r</w:t>
      </w:r>
      <w:r w:rsidR="00021A40">
        <w:rPr>
          <w:w w:val="93"/>
          <w:sz w:val="22"/>
          <w:szCs w:val="22"/>
        </w:rPr>
        <w:t>cl</w:t>
      </w:r>
      <w:r w:rsidR="00021A40">
        <w:rPr>
          <w:spacing w:val="-2"/>
          <w:w w:val="93"/>
          <w:sz w:val="22"/>
          <w:szCs w:val="22"/>
        </w:rPr>
        <w:t>a</w:t>
      </w:r>
      <w:r w:rsidR="00021A40">
        <w:rPr>
          <w:spacing w:val="-8"/>
          <w:w w:val="93"/>
          <w:sz w:val="22"/>
          <w:szCs w:val="22"/>
        </w:rPr>
        <w:t>y</w:t>
      </w:r>
      <w:r w:rsidR="00021A40">
        <w:rPr>
          <w:w w:val="93"/>
          <w:sz w:val="22"/>
          <w:szCs w:val="22"/>
        </w:rPr>
        <w:t>,</w:t>
      </w:r>
      <w:r w:rsidR="00021A40">
        <w:rPr>
          <w:spacing w:val="-1"/>
          <w:w w:val="93"/>
          <w:sz w:val="22"/>
          <w:szCs w:val="22"/>
        </w:rPr>
        <w:t xml:space="preserve"> </w:t>
      </w:r>
      <w:r w:rsidR="00021A40">
        <w:rPr>
          <w:i/>
          <w:spacing w:val="-1"/>
          <w:w w:val="93"/>
          <w:sz w:val="22"/>
          <w:szCs w:val="22"/>
        </w:rPr>
        <w:t>T</w:t>
      </w:r>
      <w:r w:rsidR="00021A40">
        <w:rPr>
          <w:i/>
          <w:w w:val="93"/>
          <w:sz w:val="22"/>
          <w:szCs w:val="22"/>
        </w:rPr>
        <w:t>he</w:t>
      </w:r>
      <w:r w:rsidR="00021A40">
        <w:rPr>
          <w:i/>
          <w:spacing w:val="-5"/>
          <w:w w:val="9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G</w:t>
      </w:r>
      <w:r w:rsidR="00021A40">
        <w:rPr>
          <w:i/>
          <w:sz w:val="22"/>
          <w:szCs w:val="22"/>
        </w:rPr>
        <w:t>os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el of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Matthew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v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76"/>
          <w:sz w:val="22"/>
          <w:szCs w:val="22"/>
        </w:rPr>
        <w:t>I,</w:t>
      </w:r>
      <w:r w:rsidR="00021A40">
        <w:rPr>
          <w:i/>
          <w:spacing w:val="19"/>
          <w:w w:val="7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295</w:t>
      </w:r>
      <w:r w:rsidR="00021A40">
        <w:rPr>
          <w:sz w:val="22"/>
          <w:szCs w:val="22"/>
        </w:rPr>
        <w:t>).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dising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luar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kota.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berjalan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lain,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berseru-ser</w:t>
      </w:r>
      <w:r w:rsidR="00021A40">
        <w:rPr>
          <w:spacing w:val="-2"/>
          <w:w w:val="106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“Najis!</w:t>
      </w:r>
      <w:r w:rsidR="00021A40">
        <w:rPr>
          <w:spacing w:val="10"/>
          <w:w w:val="90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98"/>
          <w:sz w:val="22"/>
          <w:szCs w:val="22"/>
        </w:rPr>
        <w:t xml:space="preserve">usta!”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maksud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menjauh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6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a.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harus </w:t>
      </w:r>
      <w:r w:rsidR="00021A40">
        <w:rPr>
          <w:sz w:val="22"/>
          <w:szCs w:val="22"/>
        </w:rPr>
        <w:t>menjaga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ak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minimal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1,8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seh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w w:val="89"/>
          <w:sz w:val="22"/>
          <w:szCs w:val="22"/>
        </w:rPr>
        <w:t>Bila</w:t>
      </w:r>
      <w:r w:rsidR="00021A40">
        <w:rPr>
          <w:spacing w:val="-1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an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tiup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a,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  seh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dijaga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minimal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45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me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12"/>
          <w:w w:val="106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2"/>
          <w:sz w:val="22"/>
          <w:szCs w:val="22"/>
        </w:rPr>
        <w:t>y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usta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najis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dengan 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2"/>
          <w:w w:val="109"/>
          <w:sz w:val="22"/>
          <w:szCs w:val="22"/>
        </w:rPr>
        <w:t>y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tuh</w:t>
      </w:r>
      <w:r w:rsidR="00021A40">
        <w:rPr>
          <w:spacing w:val="-16"/>
          <w:w w:val="10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2"/>
          <w:w w:val="107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4013" style="position:absolute;left:0;text-align:left;margin-left:60pt;margin-top:18.4pt;width:349.2pt;height:0;z-index:-6773;mso-position-horizontal-relative:page" coordorigin="1200,368" coordsize="6984,0">
            <v:shape id="_x0000_s4014" style="position:absolute;left:1200;top:368;width:6984;height:0" coordorigin="1200,368" coordsize="6984,0" path="m1200,36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011" style="position:absolute;left:0;text-align:left;margin-left:56pt;margin-top:18.4pt;width:0;height:0;z-index:-6772;mso-position-horizontal-relative:page" coordorigin="1120,368" coordsize="0,0">
            <v:shape id="_x0000_s4012" style="position:absolute;left:1120;top:368;width:0;height:0" coordorigin="1120,368" coordsize="0,0" path="m1120,36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Roh</w:t>
      </w:r>
      <w:r w:rsidR="00021A40">
        <w:rPr>
          <w:b/>
          <w:color w:val="0076A3"/>
          <w:spacing w:val="-23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udus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sebagai</w:t>
      </w:r>
      <w:r w:rsidR="00021A40">
        <w:rPr>
          <w:b/>
          <w:color w:val="0076A3"/>
          <w:spacing w:val="67"/>
          <w:sz w:val="28"/>
          <w:szCs w:val="28"/>
        </w:rPr>
        <w:t xml:space="preserve"> </w:t>
      </w:r>
      <w:r w:rsidR="00021A40">
        <w:rPr>
          <w:b/>
          <w:color w:val="0076A3"/>
          <w:spacing w:val="-4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gen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embaha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uan</w:t>
      </w:r>
      <w:r w:rsidR="00021A40">
        <w:rPr>
          <w:b/>
          <w:color w:val="0076A3"/>
          <w:spacing w:val="4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G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eja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50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komunitas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baharui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komunitas </w:t>
      </w:r>
      <w:r>
        <w:rPr>
          <w:sz w:val="22"/>
          <w:szCs w:val="22"/>
        </w:rPr>
        <w:t>itu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erjebak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belenggu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45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 xml:space="preserve">ik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asal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</w:p>
    <w:p w:rsidR="00A31BD9" w:rsidRDefault="00021A40">
      <w:pPr>
        <w:spacing w:before="73" w:line="284" w:lineRule="auto"/>
        <w:ind w:left="287" w:right="106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  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non</w:t>
      </w:r>
      <w:r>
        <w:rPr>
          <w:spacing w:val="-11"/>
          <w:w w:val="107"/>
          <w:sz w:val="22"/>
          <w:szCs w:val="22"/>
        </w:rPr>
        <w:t>-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38"/>
          <w:w w:val="10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etrus 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ya</w:t>
      </w:r>
      <w:r>
        <w:rPr>
          <w:w w:val="106"/>
          <w:sz w:val="22"/>
          <w:szCs w:val="22"/>
        </w:rPr>
        <w:t>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lu </w:t>
      </w:r>
      <w:r>
        <w:rPr>
          <w:sz w:val="22"/>
          <w:szCs w:val="22"/>
        </w:rPr>
        <w:t xml:space="preserve">dibebani   </w:t>
      </w:r>
      <w:r>
        <w:rPr>
          <w:w w:val="111"/>
          <w:sz w:val="22"/>
          <w:szCs w:val="22"/>
        </w:rPr>
        <w:t>dengan</w:t>
      </w:r>
      <w:r>
        <w:rPr>
          <w:spacing w:val="42"/>
          <w:w w:val="111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2"/>
          <w:w w:val="119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langsung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spacing w:val="2"/>
          <w:w w:val="10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</w:p>
    <w:p w:rsidR="00A31BD9" w:rsidRDefault="00021A40">
      <w:pPr>
        <w:spacing w:before="1"/>
        <w:ind w:left="571" w:right="3560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15:10-11</w:t>
      </w:r>
      <w:r>
        <w:rPr>
          <w:spacing w:val="-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etrus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-32"/>
          <w:w w:val="61"/>
          <w:sz w:val="22"/>
          <w:szCs w:val="22"/>
        </w:rPr>
        <w:t>“</w:t>
      </w:r>
      <w:r>
        <w:rPr>
          <w:i/>
          <w:w w:val="107"/>
          <w:sz w:val="22"/>
          <w:szCs w:val="22"/>
        </w:rPr>
        <w:t>…mengapa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mau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obai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Allah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meleta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4"/>
          <w:sz w:val="22"/>
          <w:szCs w:val="22"/>
        </w:rPr>
        <w:t xml:space="preserve">engkuk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urid-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urid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dipiku</w:t>
      </w:r>
      <w:r>
        <w:rPr>
          <w:i/>
          <w:spacing w:val="-3"/>
          <w:w w:val="96"/>
          <w:sz w:val="22"/>
          <w:szCs w:val="22"/>
        </w:rPr>
        <w:t>l</w:t>
      </w:r>
      <w:r>
        <w:rPr>
          <w:i/>
          <w:w w:val="96"/>
          <w:sz w:val="22"/>
          <w:szCs w:val="22"/>
        </w:rPr>
        <w:t>,</w:t>
      </w:r>
      <w:r>
        <w:rPr>
          <w:i/>
          <w:spacing w:val="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baik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nenek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>m</w:t>
      </w:r>
      <w:r>
        <w:rPr>
          <w:i/>
          <w:spacing w:val="-2"/>
          <w:w w:val="108"/>
          <w:sz w:val="22"/>
          <w:szCs w:val="22"/>
        </w:rPr>
        <w:t>o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maupun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sendiri?</w:t>
      </w:r>
      <w:r>
        <w:rPr>
          <w:i/>
          <w:spacing w:val="30"/>
          <w:w w:val="9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ebali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  oleh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asih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arunia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uhan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esus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 xml:space="preserve">ristus 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"/>
          <w:sz w:val="22"/>
          <w:szCs w:val="22"/>
        </w:rPr>
        <w:t xml:space="preserve"> 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oleh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eselamatan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sama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j</w:t>
      </w:r>
      <w:r>
        <w:rPr>
          <w:i/>
          <w:spacing w:val="-1"/>
          <w:w w:val="96"/>
          <w:sz w:val="22"/>
          <w:szCs w:val="22"/>
        </w:rPr>
        <w:t>u</w:t>
      </w:r>
      <w:r>
        <w:rPr>
          <w:i/>
          <w:w w:val="104"/>
          <w:sz w:val="22"/>
          <w:szCs w:val="22"/>
        </w:rPr>
        <w:t>ga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diharus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10"/>
          <w:sz w:val="22"/>
          <w:szCs w:val="22"/>
        </w:rPr>
        <w:t>men</w:t>
      </w:r>
      <w:r>
        <w:rPr>
          <w:spacing w:val="-1"/>
          <w:w w:val="110"/>
          <w:sz w:val="22"/>
          <w:szCs w:val="22"/>
        </w:rPr>
        <w:t>g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uti </w:t>
      </w:r>
      <w:r>
        <w:rPr>
          <w:w w:val="108"/>
          <w:sz w:val="22"/>
          <w:szCs w:val="22"/>
        </w:rPr>
        <w:t>pe</w:t>
      </w:r>
      <w:r>
        <w:rPr>
          <w:spacing w:val="-1"/>
          <w:w w:val="108"/>
          <w:sz w:val="22"/>
          <w:szCs w:val="22"/>
        </w:rPr>
        <w:t>ra</w:t>
      </w:r>
      <w:r>
        <w:rPr>
          <w:w w:val="108"/>
          <w:sz w:val="22"/>
          <w:szCs w:val="22"/>
        </w:rPr>
        <w:t>tu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ut:</w:t>
      </w:r>
      <w:r>
        <w:rPr>
          <w:spacing w:val="4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menjauh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ema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be</w:t>
      </w:r>
      <w:r>
        <w:rPr>
          <w:spacing w:val="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hala-be</w:t>
      </w:r>
      <w:r>
        <w:rPr>
          <w:spacing w:val="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hala,</w:t>
      </w:r>
      <w:r>
        <w:rPr>
          <w:spacing w:val="9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cabulan,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ing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bin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tang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ik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-1"/>
          <w:w w:val="107"/>
          <w:sz w:val="22"/>
          <w:szCs w:val="22"/>
        </w:rPr>
        <w:t>r</w:t>
      </w:r>
      <w:r>
        <w:rPr>
          <w:w w:val="109"/>
          <w:sz w:val="22"/>
          <w:szCs w:val="22"/>
        </w:rPr>
        <w:t>ah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(</w:t>
      </w:r>
      <w:r>
        <w:rPr>
          <w:spacing w:val="2"/>
          <w:w w:val="83"/>
          <w:sz w:val="22"/>
          <w:szCs w:val="22"/>
        </w:rPr>
        <w:t>K</w:t>
      </w:r>
      <w:r>
        <w:rPr>
          <w:w w:val="83"/>
          <w:sz w:val="22"/>
          <w:szCs w:val="22"/>
        </w:rPr>
        <w:t>i</w:t>
      </w:r>
      <w:r>
        <w:rPr>
          <w:spacing w:val="-2"/>
          <w:w w:val="83"/>
          <w:sz w:val="22"/>
          <w:szCs w:val="22"/>
        </w:rPr>
        <w:t>s</w:t>
      </w:r>
      <w:r>
        <w:rPr>
          <w:w w:val="83"/>
          <w:sz w:val="22"/>
          <w:szCs w:val="22"/>
        </w:rPr>
        <w:t>.</w:t>
      </w:r>
      <w:r>
        <w:rPr>
          <w:spacing w:val="5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15:20)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 xml:space="preserve">ni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hasil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hi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</w:t>
      </w:r>
      <w:r>
        <w:rPr>
          <w:w w:val="101"/>
          <w:sz w:val="22"/>
          <w:szCs w:val="22"/>
        </w:rPr>
        <w:t xml:space="preserve">Dalam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1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5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10:9</w:t>
      </w:r>
      <w:r>
        <w:rPr>
          <w:spacing w:val="4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ds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45"/>
          <w:w w:val="10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 xml:space="preserve">etrus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mimpi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meja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turun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lan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meja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dap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3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berjenis- </w:t>
      </w:r>
      <w:r>
        <w:rPr>
          <w:sz w:val="22"/>
          <w:szCs w:val="22"/>
        </w:rPr>
        <w:t>jenis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ada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hala</w:t>
      </w:r>
      <w:r>
        <w:rPr>
          <w:spacing w:val="-2"/>
          <w:w w:val="102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2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tapi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ada  juga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hala</w:t>
      </w:r>
      <w:r>
        <w:rPr>
          <w:spacing w:val="-2"/>
          <w:w w:val="102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2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4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 xml:space="preserve">etrus </w:t>
      </w:r>
      <w:r>
        <w:rPr>
          <w:w w:val="109"/>
          <w:sz w:val="22"/>
          <w:szCs w:val="22"/>
        </w:rPr>
        <w:t xml:space="preserve">mendengar 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 </w:t>
      </w:r>
      <w:r>
        <w:rPr>
          <w:w w:val="106"/>
          <w:sz w:val="22"/>
          <w:szCs w:val="22"/>
        </w:rPr>
        <w:t>meme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 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semua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</w:t>
      </w:r>
      <w:r>
        <w:rPr>
          <w:spacing w:val="3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4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Namun,  sebagai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41"/>
          <w:w w:val="10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 xml:space="preserve">etrus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menolak 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5"/>
          <w:sz w:val="22"/>
          <w:szCs w:val="22"/>
        </w:rPr>
        <w:t>ma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anan-ma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anan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am. 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tiga 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ali,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etrus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ti.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sadar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1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6"/>
          <w:w w:val="119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el</w:t>
      </w:r>
      <w:r>
        <w:rPr>
          <w:spacing w:val="-1"/>
          <w:w w:val="98"/>
          <w:sz w:val="22"/>
          <w:szCs w:val="22"/>
        </w:rPr>
        <w:t>a</w:t>
      </w:r>
      <w:r>
        <w:rPr>
          <w:w w:val="98"/>
          <w:sz w:val="22"/>
          <w:szCs w:val="22"/>
        </w:rPr>
        <w:t>ti</w:t>
      </w:r>
      <w:r>
        <w:rPr>
          <w:spacing w:val="-7"/>
          <w:w w:val="98"/>
          <w:sz w:val="22"/>
          <w:szCs w:val="22"/>
        </w:rPr>
        <w:t>f</w:t>
      </w:r>
      <w:r>
        <w:rPr>
          <w:w w:val="98"/>
          <w:sz w:val="22"/>
          <w:szCs w:val="22"/>
        </w:rPr>
        <w:t>.</w:t>
      </w:r>
      <w:r>
        <w:rPr>
          <w:spacing w:val="10"/>
          <w:w w:val="9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O</w:t>
      </w:r>
      <w:r>
        <w:rPr>
          <w:spacing w:val="-1"/>
          <w:w w:val="9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1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g</w:t>
      </w:r>
      <w:r>
        <w:rPr>
          <w:i/>
          <w:spacing w:val="-2"/>
          <w:w w:val="104"/>
          <w:sz w:val="22"/>
          <w:szCs w:val="22"/>
        </w:rPr>
        <w:t>o</w:t>
      </w:r>
      <w:r>
        <w:rPr>
          <w:i/>
          <w:w w:val="102"/>
          <w:sz w:val="22"/>
          <w:szCs w:val="22"/>
        </w:rPr>
        <w:t>yim</w:t>
      </w:r>
      <w:r>
        <w:rPr>
          <w:w w:val="82"/>
          <w:sz w:val="22"/>
          <w:szCs w:val="22"/>
        </w:rPr>
        <w:t>,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dijauhi,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1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boleh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>eja.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dana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utama</w:t>
      </w:r>
      <w:r>
        <w:rPr>
          <w:spacing w:val="4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anlah </w:t>
      </w:r>
      <w:r>
        <w:rPr>
          <w:sz w:val="22"/>
          <w:szCs w:val="22"/>
        </w:rPr>
        <w:t>apa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tulis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19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-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tu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tutan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tindak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adil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ha</w:t>
      </w:r>
      <w:r>
        <w:rPr>
          <w:spacing w:val="-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6:8,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“Hai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manusia,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itahu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kepadamu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.</w:t>
      </w:r>
      <w:r>
        <w:rPr>
          <w:spacing w:val="2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 xml:space="preserve">tut </w:t>
      </w:r>
      <w:r>
        <w:rPr>
          <w:w w:val="87"/>
          <w:sz w:val="22"/>
          <w:szCs w:val="22"/>
        </w:rPr>
        <w:t>TUHAN</w:t>
      </w:r>
      <w:r>
        <w:rPr>
          <w:spacing w:val="19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padamu: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selain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0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adi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,</w:t>
      </w:r>
      <w:r>
        <w:rPr>
          <w:spacing w:val="14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menci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tai </w:t>
      </w:r>
      <w:r>
        <w:rPr>
          <w:spacing w:val="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kesetiaan,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endah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hadapan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llahmu?”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w w:val="95"/>
          <w:sz w:val="22"/>
          <w:szCs w:val="22"/>
        </w:rPr>
        <w:t>Da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</w:t>
      </w:r>
      <w:r>
        <w:rPr>
          <w:spacing w:val="-16"/>
          <w:w w:val="9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sini</w:t>
      </w:r>
      <w:r>
        <w:rPr>
          <w:spacing w:val="-10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pembaharuan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hidup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1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2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hal </w:t>
      </w:r>
      <w:r>
        <w:rPr>
          <w:sz w:val="22"/>
          <w:szCs w:val="22"/>
        </w:rPr>
        <w:t>itu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tinggal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hidup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4009" style="position:absolute;left:0;text-align:left;margin-left:60pt;margin-top:21.7pt;width:349.2pt;height:0;z-index:-6761;mso-position-horizontal-relative:page" coordorigin="1200,434" coordsize="6984,0">
            <v:shape id="_x0000_s4010" style="position:absolute;left:1200;top:434;width:6984;height:0" coordorigin="1200,434" coordsize="6984,0" path="m1200,43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4007" style="position:absolute;left:0;text-align:left;margin-left:56pt;margin-top:21.7pt;width:0;height:0;z-index:-6760;mso-position-horizontal-relative:page" coordorigin="1120,434" coordsize="0,0">
            <v:shape id="_x0000_s4008" style="position:absolute;left:1120;top:434;width:0;height:0" coordorigin="1120,434" coordsize="0,0" path="m1120,434r,e" filled="f" strokecolor="#00adef" strokeweight="2pt">
              <v:path arrowok="t"/>
            </v:shape>
            <w10:wrap anchorx="page"/>
          </v:group>
        </w:pict>
      </w:r>
      <w:r>
        <w:pict>
          <v:group id="_x0000_s4005" style="position:absolute;left:0;text-align:left;margin-left:411.2pt;margin-top:71pt;width:0;height:0;z-index:-6759;mso-position-horizontal-relative:page;mso-position-vertical-relative:page" coordorigin="8224,1420" coordsize="0,0">
            <v:shape id="_x0000_s4006" style="position:absolute;left:8224;top:1420;width:0;height:0" coordorigin="8224,1420" coordsize="0,0" path="m8224,14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omunitas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73"/>
          <w:sz w:val="28"/>
          <w:szCs w:val="28"/>
        </w:rPr>
        <w:t>I</w:t>
      </w:r>
      <w:r w:rsidR="00021A40">
        <w:rPr>
          <w:b/>
          <w:color w:val="0076A3"/>
          <w:w w:val="101"/>
          <w:sz w:val="28"/>
          <w:szCs w:val="28"/>
        </w:rPr>
        <w:t>n</w:t>
      </w:r>
      <w:r w:rsidR="00021A40">
        <w:rPr>
          <w:b/>
          <w:color w:val="0076A3"/>
          <w:spacing w:val="3"/>
          <w:w w:val="101"/>
          <w:sz w:val="28"/>
          <w:szCs w:val="28"/>
        </w:rPr>
        <w:t>k</w:t>
      </w:r>
      <w:r w:rsidR="00021A40">
        <w:rPr>
          <w:b/>
          <w:color w:val="0076A3"/>
          <w:w w:val="104"/>
          <w:sz w:val="28"/>
          <w:szCs w:val="28"/>
        </w:rPr>
        <w:t>lusif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erubahan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  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dana</w:t>
      </w:r>
      <w:r>
        <w:rPr>
          <w:spacing w:val="54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itu?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memahami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a,</w:t>
      </w:r>
      <w:r>
        <w:rPr>
          <w:spacing w:val="26"/>
          <w:w w:val="10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lu  </w:t>
      </w:r>
      <w:r>
        <w:rPr>
          <w:w w:val="107"/>
          <w:sz w:val="22"/>
          <w:szCs w:val="22"/>
        </w:rPr>
        <w:t>memahami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lebih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ang-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hidup  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eks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lusi</w:t>
      </w:r>
      <w:r>
        <w:rPr>
          <w:spacing w:val="-7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.</w:t>
      </w:r>
      <w:r>
        <w:rPr>
          <w:spacing w:val="25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menganggap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lebih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ipada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bangsa-bangsa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357B69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4003" style="position:absolute;left:0;text-align:left;margin-left:55.5pt;margin-top:127.5pt;width:0;height:0;z-index:-6769;mso-position-horizontal-relative:page" coordorigin="1110,2550" coordsize="0,0">
            <v:shape id="_x0000_s4004" style="position:absolute;left:1110;top:2550;width:0;height:0" coordorigin="1110,2550" coordsize="0,0" path="m1110,2550r,e" filled="f" strokeweight="1pt">
              <v:path arrowok="t"/>
            </v:shape>
            <w10:wrap anchorx="page"/>
          </v:group>
        </w:pict>
      </w:r>
      <w:r>
        <w:pict>
          <v:group id="_x0000_s4001" style="position:absolute;left:0;text-align:left;margin-left:411.7pt;margin-top:127.5pt;width:0;height:0;z-index:-6764;mso-position-horizontal-relative:page" coordorigin="8234,2550" coordsize="0,0">
            <v:shape id="_x0000_s4002" style="position:absolute;left:8234;top:2550;width:0;height:0" coordorigin="8234,2550" coordsize="0,0" path="m8234,2550r,e" filled="f" strokeweight="1pt">
              <v:path arrowok="t"/>
            </v:shape>
            <w10:wrap anchorx="page"/>
          </v:group>
        </w:pict>
      </w:r>
      <w:r>
        <w:pict>
          <v:group id="_x0000_s3999" style="position:absolute;left:0;text-align:left;margin-left:406pt;margin-top:121.85pt;width:0;height:0;z-index:-6763;mso-position-horizontal-relative:page" coordorigin="8120,2437" coordsize="0,0">
            <v:shape id="_x0000_s4000" style="position:absolute;left:8120;top:2437;width:0;height:0" coordorigin="8120,2437" coordsize="0,0" path="m8120,2437r,e" filled="f" strokeweight="1pt">
              <v:path arrowok="t"/>
            </v:shape>
            <w10:wrap anchorx="page"/>
          </v:group>
        </w:pict>
      </w:r>
      <w:r>
        <w:pict>
          <v:group id="_x0000_s3997" style="position:absolute;left:0;text-align:left;margin-left:61.2pt;margin-top:121.85pt;width:0;height:0;z-index:-6762;mso-position-horizontal-relative:page" coordorigin="1224,2437" coordsize="0,0">
            <v:shape id="_x0000_s3998" style="position:absolute;left:1224;top:2437;width:0;height:0" coordorigin="1224,2437" coordsize="0,0" path="m1224,2437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Namun  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ian,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29"/>
          <w:w w:val="103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3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asul</w:t>
      </w:r>
      <w:r w:rsidR="00021A40">
        <w:rPr>
          <w:spacing w:val="33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2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digamba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6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 xml:space="preserve">eja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dana</w:t>
      </w:r>
      <w:r w:rsidR="00021A40">
        <w:rPr>
          <w:spacing w:val="22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21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dae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ah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seluruh  dunia.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1"/>
          <w:sz w:val="22"/>
          <w:szCs w:val="22"/>
        </w:rPr>
        <w:t xml:space="preserve">ni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ti,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alaupun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mula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mu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id-mu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id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esus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ang-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ahudi,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dae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aitu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2"/>
          <w:w w:val="95"/>
          <w:sz w:val="22"/>
          <w:szCs w:val="22"/>
        </w:rPr>
        <w:t>G</w:t>
      </w:r>
      <w:r w:rsidR="00021A40">
        <w:rPr>
          <w:w w:val="95"/>
          <w:sz w:val="22"/>
          <w:szCs w:val="22"/>
        </w:rPr>
        <w:t xml:space="preserve">alilea,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dana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21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asal 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tar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bela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ang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bahasa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bud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beda-beda.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sebut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mana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tan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5"/>
          <w:w w:val="10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ang-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mendengar 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itaan 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etrus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takosta 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tama: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 w:right="504"/>
        <w:jc w:val="both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15"/>
        <w:jc w:val="both"/>
        <w:rPr>
          <w:sz w:val="22"/>
          <w:szCs w:val="22"/>
        </w:rPr>
      </w:pPr>
      <w:r>
        <w:pict>
          <v:group id="_x0000_s3987" style="position:absolute;left:0;text-align:left;margin-left:55pt;margin-top:-39.25pt;width:357.15pt;height:81.75pt;z-index:-6770;mso-position-horizontal-relative:page" coordorigin="1100,-785" coordsize="7143,1635">
            <v:shape id="_x0000_s3996" style="position:absolute;left:1110;top:-775;width:7123;height:1615" coordorigin="1110,-775" coordsize="7123,1615" path="m1224,-775r-66,2l1112,-728r-2,66l1110,726r1,37l1124,825r62,14l8120,840r38,-1l8219,825r14,-61l8234,-662r-1,-37l8220,-761r-62,-14l1224,-775xe" fillcolor="#8ed7f8" stroked="f">
              <v:path arrowok="t"/>
            </v:shape>
            <v:shape id="_x0000_s3995" style="position:absolute;left:1112;top:-766;width:68;height:82" coordorigin="1112,-766" coordsize="68,82" path="m1180,-766r-16,7l1148,-749r-14,14l1122,-716r-8,23l1112,-684e" filled="f" strokeweight="1pt">
              <v:stroke dashstyle="dash"/>
              <v:path arrowok="t"/>
            </v:shape>
            <v:shape id="_x0000_s3994" style="position:absolute;left:1110;top:-622;width:0;height:1328" coordorigin="1110,-622" coordsize="0,1328" path="m1110,-622r,1328e" filled="f" strokeweight="1pt">
              <v:stroke dashstyle="dash"/>
              <v:path arrowok="t"/>
            </v:shape>
            <v:shape id="_x0000_s3993" style="position:absolute;left:1119;top:770;width:82;height:68" coordorigin="1119,770" coordsize="82,68" path="m1119,770r7,16l1137,802r14,14l1169,828r23,8l1201,838e" filled="f" strokeweight="1pt">
              <v:stroke dashstyle="dash"/>
              <v:path arrowok="t"/>
            </v:shape>
            <v:shape id="_x0000_s3992" style="position:absolute;left:1264;top:840;width:6836;height:0" coordorigin="1264,840" coordsize="6836,0" path="m1264,840r6836,e" filled="f" strokeweight="1pt">
              <v:stroke dashstyle="dash"/>
              <v:path arrowok="t"/>
            </v:shape>
            <v:shape id="_x0000_s3991" style="position:absolute;left:8164;top:749;width:68;height:82" coordorigin="8164,749" coordsize="68,82" path="m8164,831r16,-7l8196,813r14,-14l8222,781r8,-24l8232,749e" filled="f" strokeweight="1pt">
              <v:stroke dashstyle="dash"/>
              <v:path arrowok="t"/>
            </v:shape>
            <v:shape id="_x0000_s3990" style="position:absolute;left:8234;top:-642;width:0;height:1328" coordorigin="8234,-642" coordsize="0,1328" path="m8234,686r,-1328e" filled="f" strokeweight="1pt">
              <v:stroke dashstyle="dash"/>
              <v:path arrowok="t"/>
            </v:shape>
            <v:shape id="_x0000_s3989" style="position:absolute;left:8143;top:-773;width:82;height:68" coordorigin="8143,-773" coordsize="82,68" path="m8225,-706r-7,-16l8207,-737r-14,-15l8175,-764r-23,-8l8143,-773e" filled="f" strokeweight="1pt">
              <v:stroke dashstyle="dash"/>
              <v:path arrowok="t"/>
            </v:shape>
            <v:shape id="_x0000_s3988" style="position:absolute;left:1244;top:-775;width:6836;height:0" coordorigin="1244,-775" coordsize="6836,0" path="m8080,-77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15"/>
        <w:jc w:val="both"/>
        <w:rPr>
          <w:sz w:val="22"/>
          <w:szCs w:val="22"/>
        </w:rPr>
      </w:pPr>
      <w:r>
        <w:pict>
          <v:group id="_x0000_s3985" style="position:absolute;left:0;text-align:left;margin-left:55.5pt;margin-top:12.8pt;width:0;height:0;z-index:-6768;mso-position-horizontal-relative:page" coordorigin="1110,256" coordsize="0,0">
            <v:shape id="_x0000_s3986" style="position:absolute;left:1110;top:256;width:0;height:0" coordorigin="1110,256" coordsize="0,0" path="m1110,256r,e" filled="f" strokeweight="1pt">
              <v:path arrowok="t"/>
            </v:shape>
            <w10:wrap anchorx="page"/>
          </v:group>
        </w:pict>
      </w:r>
      <w:r>
        <w:pict>
          <v:group id="_x0000_s3983" style="position:absolute;left:0;text-align:left;margin-left:61.2pt;margin-top:18.45pt;width:0;height:0;z-index:-6767;mso-position-horizontal-relative:page" coordorigin="1224,369" coordsize="0,0">
            <v:shape id="_x0000_s3984" style="position:absolute;left:1224;top:369;width:0;height:0" coordorigin="1224,369" coordsize="0,0" path="m1224,369r,e" filled="f" strokeweight="1pt">
              <v:path arrowok="t"/>
            </v:shape>
            <w10:wrap anchorx="page"/>
          </v:group>
        </w:pict>
      </w:r>
      <w:r>
        <w:pict>
          <v:group id="_x0000_s3981" style="position:absolute;left:0;text-align:left;margin-left:406pt;margin-top:18.45pt;width:0;height:0;z-index:-6766;mso-position-horizontal-relative:page" coordorigin="8120,369" coordsize="0,0">
            <v:shape id="_x0000_s3982" style="position:absolute;left:8120;top:369;width:0;height:0" coordorigin="8120,369" coordsize="0,0" path="m8120,369r,e" filled="f" strokeweight="1pt">
              <v:path arrowok="t"/>
            </v:shape>
            <w10:wrap anchorx="page"/>
          </v:group>
        </w:pict>
      </w:r>
      <w:r>
        <w:pict>
          <v:group id="_x0000_s3979" style="position:absolute;left:0;text-align:left;margin-left:411.7pt;margin-top:12.8pt;width:0;height:0;z-index:-6765;mso-position-horizontal-relative:page" coordorigin="8234,256" coordsize="0,0">
            <v:shape id="_x0000_s3980" style="position:absolute;left:8234;top:256;width:0;height:0" coordorigin="8234,256" coordsize="0,0" path="m8234,256r,e" filled="f" strokeweight="1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4" w:line="280" w:lineRule="exact"/>
        <w:rPr>
          <w:sz w:val="28"/>
          <w:szCs w:val="28"/>
        </w:rPr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z w:val="22"/>
          <w:szCs w:val="22"/>
        </w:rPr>
        <w:t>1.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4"/>
          <w:sz w:val="22"/>
          <w:szCs w:val="22"/>
        </w:rPr>
        <w:t>ehadi</w:t>
      </w:r>
      <w:r>
        <w:rPr>
          <w:b/>
          <w:spacing w:val="-2"/>
          <w:w w:val="104"/>
          <w:sz w:val="22"/>
          <w:szCs w:val="22"/>
        </w:rPr>
        <w:t>r</w:t>
      </w:r>
      <w:r>
        <w:rPr>
          <w:b/>
          <w:w w:val="105"/>
          <w:sz w:val="22"/>
          <w:szCs w:val="22"/>
        </w:rPr>
        <w:t>an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ang</w:t>
      </w:r>
      <w:r>
        <w:rPr>
          <w:b/>
          <w:spacing w:val="4"/>
          <w:sz w:val="22"/>
          <w:szCs w:val="22"/>
        </w:rPr>
        <w:t>-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ang</w:t>
      </w:r>
      <w:r>
        <w:rPr>
          <w:b/>
          <w:spacing w:val="19"/>
          <w:sz w:val="22"/>
          <w:szCs w:val="22"/>
        </w:rPr>
        <w:t xml:space="preserve"> </w:t>
      </w:r>
      <w:r>
        <w:rPr>
          <w:b/>
          <w:spacing w:val="-1"/>
          <w:w w:val="88"/>
          <w:sz w:val="22"/>
          <w:szCs w:val="22"/>
        </w:rPr>
        <w:t>H</w:t>
      </w:r>
      <w:r>
        <w:rPr>
          <w:b/>
          <w:w w:val="110"/>
          <w:sz w:val="22"/>
          <w:szCs w:val="22"/>
        </w:rPr>
        <w:t>elenis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elain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kehadi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  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3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juga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isi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Heleni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,</w:t>
      </w:r>
      <w:r>
        <w:rPr>
          <w:spacing w:val="39"/>
          <w:w w:val="98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>y</w:t>
      </w:r>
      <w:r>
        <w:rPr>
          <w:w w:val="103"/>
          <w:sz w:val="22"/>
          <w:szCs w:val="22"/>
        </w:rPr>
        <w:t xml:space="preserve">aitu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26"/>
          <w:w w:val="110"/>
          <w:sz w:val="22"/>
          <w:szCs w:val="22"/>
        </w:rPr>
        <w:t>g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6"/>
          <w:w w:val="110"/>
          <w:sz w:val="22"/>
          <w:szCs w:val="22"/>
        </w:rPr>
        <w:t>g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bahas</w:t>
      </w:r>
      <w:r>
        <w:rPr>
          <w:spacing w:val="16"/>
          <w:w w:val="109"/>
          <w:sz w:val="22"/>
          <w:szCs w:val="22"/>
        </w:rPr>
        <w:t>a</w:t>
      </w:r>
      <w:r>
        <w:rPr>
          <w:spacing w:val="-12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unani</w:t>
      </w:r>
      <w:r>
        <w:rPr>
          <w:spacing w:val="26"/>
          <w:w w:val="104"/>
          <w:sz w:val="22"/>
          <w:szCs w:val="22"/>
        </w:rPr>
        <w:t>,</w:t>
      </w:r>
      <w:r>
        <w:rPr>
          <w:w w:val="110"/>
          <w:sz w:val="22"/>
          <w:szCs w:val="22"/>
        </w:rPr>
        <w:t>da</w:t>
      </w:r>
      <w:r>
        <w:rPr>
          <w:spacing w:val="26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kemung</w:t>
      </w:r>
      <w:r>
        <w:rPr>
          <w:spacing w:val="4"/>
          <w:w w:val="105"/>
          <w:sz w:val="22"/>
          <w:szCs w:val="22"/>
        </w:rPr>
        <w:t>k</w:t>
      </w:r>
      <w:r>
        <w:rPr>
          <w:w w:val="106"/>
          <w:sz w:val="22"/>
          <w:szCs w:val="22"/>
        </w:rPr>
        <w:t>ina</w:t>
      </w:r>
      <w:r>
        <w:rPr>
          <w:spacing w:val="26"/>
          <w:w w:val="106"/>
          <w:sz w:val="22"/>
          <w:szCs w:val="22"/>
        </w:rPr>
        <w:t>n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6"/>
          <w:w w:val="109"/>
          <w:sz w:val="22"/>
          <w:szCs w:val="22"/>
        </w:rPr>
        <w:t>n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26"/>
          <w:w w:val="110"/>
          <w:sz w:val="22"/>
          <w:szCs w:val="22"/>
        </w:rPr>
        <w:t>g</w:t>
      </w:r>
      <w:r>
        <w:rPr>
          <w:w w:val="108"/>
          <w:sz w:val="22"/>
          <w:szCs w:val="22"/>
        </w:rPr>
        <w:t xml:space="preserve">keturunan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ahudi.</w:t>
      </w:r>
      <w:r>
        <w:rPr>
          <w:spacing w:val="18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18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6:1-7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</w:t>
      </w:r>
      <w:r>
        <w:rPr>
          <w:spacing w:val="-1"/>
          <w:w w:val="102"/>
          <w:sz w:val="22"/>
          <w:szCs w:val="22"/>
        </w:rPr>
        <w:t>w</w:t>
      </w:r>
      <w:r>
        <w:rPr>
          <w:w w:val="107"/>
          <w:sz w:val="22"/>
          <w:szCs w:val="22"/>
        </w:rPr>
        <w:t xml:space="preserve">alahan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jumlah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gabung </w:t>
      </w:r>
      <w:r>
        <w:rPr>
          <w:sz w:val="22"/>
          <w:szCs w:val="22"/>
        </w:rPr>
        <w:t>menjadi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itulah,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mengang</w:t>
      </w:r>
      <w:r>
        <w:rPr>
          <w:spacing w:val="4"/>
          <w:w w:val="108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-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7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dia</w:t>
      </w:r>
      <w:r>
        <w:rPr>
          <w:i/>
          <w:spacing w:val="-3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en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6"/>
          <w:sz w:val="22"/>
          <w:szCs w:val="22"/>
        </w:rPr>
        <w:t>ti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pel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>an</w:t>
      </w:r>
      <w:r>
        <w:rPr>
          <w:spacing w:val="-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meja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ta,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w w:val="88"/>
          <w:sz w:val="22"/>
          <w:szCs w:val="22"/>
        </w:rPr>
        <w:t>“Kami</w:t>
      </w:r>
      <w:r>
        <w:rPr>
          <w:i/>
          <w:spacing w:val="-26"/>
          <w:sz w:val="22"/>
          <w:szCs w:val="22"/>
        </w:rPr>
        <w:t xml:space="preserve"> </w:t>
      </w:r>
      <w:r>
        <w:rPr>
          <w:i/>
          <w:sz w:val="22"/>
          <w:szCs w:val="22"/>
        </w:rPr>
        <w:t>tida</w:t>
      </w:r>
      <w:r>
        <w:rPr>
          <w:i/>
          <w:spacing w:val="29"/>
          <w:sz w:val="22"/>
          <w:szCs w:val="22"/>
        </w:rPr>
        <w:t>k</w:t>
      </w:r>
      <w:r>
        <w:rPr>
          <w:i/>
          <w:sz w:val="22"/>
          <w:szCs w:val="22"/>
        </w:rPr>
        <w:t>me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</w:t>
      </w:r>
      <w:r>
        <w:rPr>
          <w:i/>
          <w:spacing w:val="29"/>
          <w:sz w:val="22"/>
          <w:szCs w:val="22"/>
        </w:rPr>
        <w:t>a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4"/>
          <w:sz w:val="22"/>
          <w:szCs w:val="22"/>
        </w:rPr>
        <w:t>en</w:t>
      </w:r>
      <w:r>
        <w:rPr>
          <w:i/>
          <w:spacing w:val="29"/>
          <w:w w:val="104"/>
          <w:sz w:val="22"/>
          <w:szCs w:val="22"/>
        </w:rPr>
        <w:t>a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am</w:t>
      </w:r>
      <w:r>
        <w:rPr>
          <w:i/>
          <w:spacing w:val="29"/>
          <w:w w:val="104"/>
          <w:sz w:val="22"/>
          <w:szCs w:val="22"/>
        </w:rPr>
        <w:t>i</w:t>
      </w:r>
      <w:r>
        <w:rPr>
          <w:i/>
          <w:sz w:val="22"/>
          <w:szCs w:val="22"/>
        </w:rPr>
        <w:t>melalai</w:t>
      </w:r>
      <w:r>
        <w:rPr>
          <w:i/>
          <w:spacing w:val="-3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29"/>
          <w:w w:val="105"/>
          <w:sz w:val="22"/>
          <w:szCs w:val="22"/>
        </w:rPr>
        <w:t>n</w:t>
      </w:r>
      <w:r>
        <w:rPr>
          <w:i/>
          <w:spacing w:val="-5"/>
          <w:w w:val="76"/>
          <w:sz w:val="22"/>
          <w:szCs w:val="22"/>
        </w:rPr>
        <w:t>F</w:t>
      </w:r>
      <w:r>
        <w:rPr>
          <w:i/>
          <w:sz w:val="22"/>
          <w:szCs w:val="22"/>
        </w:rPr>
        <w:t>irma</w:t>
      </w:r>
      <w:r>
        <w:rPr>
          <w:i/>
          <w:spacing w:val="29"/>
          <w:sz w:val="22"/>
          <w:szCs w:val="22"/>
        </w:rPr>
        <w:t>n</w:t>
      </w:r>
      <w:r>
        <w:rPr>
          <w:i/>
          <w:w w:val="96"/>
          <w:sz w:val="22"/>
          <w:szCs w:val="22"/>
        </w:rPr>
        <w:t>Alla</w:t>
      </w:r>
      <w:r>
        <w:rPr>
          <w:i/>
          <w:spacing w:val="29"/>
          <w:w w:val="96"/>
          <w:sz w:val="22"/>
          <w:szCs w:val="22"/>
        </w:rPr>
        <w:t>h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29"/>
          <w:w w:val="106"/>
          <w:sz w:val="22"/>
          <w:szCs w:val="22"/>
        </w:rPr>
        <w:t>k</w:t>
      </w:r>
      <w:r>
        <w:rPr>
          <w:i/>
          <w:w w:val="102"/>
          <w:sz w:val="22"/>
          <w:szCs w:val="22"/>
        </w:rPr>
        <w:t>mela</w:t>
      </w:r>
      <w:r>
        <w:rPr>
          <w:i/>
          <w:spacing w:val="-4"/>
          <w:w w:val="102"/>
          <w:sz w:val="22"/>
          <w:szCs w:val="22"/>
        </w:rPr>
        <w:t>y</w:t>
      </w:r>
      <w:r>
        <w:rPr>
          <w:i/>
          <w:sz w:val="22"/>
          <w:szCs w:val="22"/>
        </w:rPr>
        <w:t>ani meja.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6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sauda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a-sauda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a,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pilihlah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tujuh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enal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bai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 dan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Roh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hi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mat,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mengang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7"/>
          <w:sz w:val="22"/>
          <w:szCs w:val="22"/>
        </w:rPr>
        <w:t xml:space="preserve">at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gas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sendiri</w:t>
      </w:r>
      <w:r>
        <w:rPr>
          <w:i/>
          <w:spacing w:val="7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usat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pi</w:t>
      </w:r>
      <w:r>
        <w:rPr>
          <w:i/>
          <w:spacing w:val="2"/>
          <w:w w:val="99"/>
          <w:sz w:val="22"/>
          <w:szCs w:val="22"/>
        </w:rPr>
        <w:t>k</w:t>
      </w:r>
      <w:r>
        <w:rPr>
          <w:i/>
          <w:w w:val="82"/>
          <w:sz w:val="22"/>
          <w:szCs w:val="22"/>
        </w:rPr>
        <w:t>i</w:t>
      </w:r>
      <w:r>
        <w:rPr>
          <w:i/>
          <w:spacing w:val="-3"/>
          <w:w w:val="82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doa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ela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5"/>
          <w:w w:val="76"/>
          <w:sz w:val="22"/>
          <w:szCs w:val="22"/>
        </w:rPr>
        <w:t>F</w:t>
      </w:r>
      <w:r>
        <w:rPr>
          <w:i/>
          <w:sz w:val="22"/>
          <w:szCs w:val="22"/>
        </w:rPr>
        <w:t>irman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83"/>
          <w:sz w:val="22"/>
          <w:szCs w:val="22"/>
        </w:rPr>
        <w:t>(</w:t>
      </w:r>
      <w:r>
        <w:rPr>
          <w:i/>
          <w:spacing w:val="2"/>
          <w:w w:val="83"/>
          <w:sz w:val="22"/>
          <w:szCs w:val="22"/>
        </w:rPr>
        <w:t>K</w:t>
      </w:r>
      <w:r>
        <w:rPr>
          <w:i/>
          <w:w w:val="83"/>
          <w:sz w:val="22"/>
          <w:szCs w:val="22"/>
        </w:rPr>
        <w:t>i</w:t>
      </w:r>
      <w:r>
        <w:rPr>
          <w:i/>
          <w:spacing w:val="-2"/>
          <w:w w:val="83"/>
          <w:sz w:val="22"/>
          <w:szCs w:val="22"/>
        </w:rPr>
        <w:t>s</w:t>
      </w:r>
      <w:r>
        <w:rPr>
          <w:i/>
          <w:w w:val="83"/>
          <w:sz w:val="22"/>
          <w:szCs w:val="22"/>
        </w:rPr>
        <w:t>.</w:t>
      </w:r>
      <w:r>
        <w:rPr>
          <w:i/>
          <w:spacing w:val="-4"/>
          <w:w w:val="83"/>
          <w:sz w:val="22"/>
          <w:szCs w:val="22"/>
        </w:rPr>
        <w:t xml:space="preserve"> </w:t>
      </w:r>
      <w:r>
        <w:rPr>
          <w:i/>
          <w:sz w:val="22"/>
          <w:szCs w:val="22"/>
        </w:rPr>
        <w:t>6:2-4)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Ketujuh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diaken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S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efanu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-6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ilipu</w:t>
      </w:r>
      <w:r>
        <w:rPr>
          <w:spacing w:val="-2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,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o</w:t>
      </w:r>
      <w:r>
        <w:rPr>
          <w:spacing w:val="4"/>
          <w:w w:val="101"/>
          <w:sz w:val="22"/>
          <w:szCs w:val="22"/>
        </w:rPr>
        <w:t>k</w:t>
      </w:r>
      <w:r>
        <w:rPr>
          <w:w w:val="107"/>
          <w:sz w:val="22"/>
          <w:szCs w:val="22"/>
        </w:rPr>
        <w:t>horu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2"/>
          <w:w w:val="98"/>
          <w:sz w:val="22"/>
          <w:szCs w:val="22"/>
        </w:rPr>
        <w:t>N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ano</w:t>
      </w:r>
      <w:r>
        <w:rPr>
          <w:spacing w:val="-1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,</w:t>
      </w:r>
      <w:r>
        <w:rPr>
          <w:spacing w:val="-12"/>
          <w:w w:val="98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imon,</w:t>
      </w:r>
      <w:r>
        <w:rPr>
          <w:spacing w:val="-6"/>
          <w:sz w:val="22"/>
          <w:szCs w:val="22"/>
        </w:rPr>
        <w:t xml:space="preserve"> 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menas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pacing w:val="2"/>
          <w:w w:val="97"/>
          <w:sz w:val="22"/>
          <w:szCs w:val="22"/>
        </w:rPr>
        <w:t>N</w:t>
      </w:r>
      <w:r>
        <w:rPr>
          <w:w w:val="97"/>
          <w:sz w:val="22"/>
          <w:szCs w:val="22"/>
        </w:rPr>
        <w:t>ikolau</w:t>
      </w:r>
      <w:r>
        <w:rPr>
          <w:spacing w:val="-2"/>
          <w:w w:val="97"/>
          <w:sz w:val="22"/>
          <w:szCs w:val="22"/>
        </w:rPr>
        <w:t>s</w:t>
      </w:r>
      <w:r>
        <w:rPr>
          <w:w w:val="97"/>
          <w:sz w:val="22"/>
          <w:szCs w:val="22"/>
        </w:rPr>
        <w:t>.</w:t>
      </w:r>
      <w:r>
        <w:rPr>
          <w:spacing w:val="3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Keputusan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3"/>
          <w:w w:val="90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ang-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Helenis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>a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menjadi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tanpa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ajib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lebih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dahul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lebih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disun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dan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dikenai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ajiban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mena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22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t>Hal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menimbul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kehebohan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3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erusalem,</w:t>
      </w:r>
      <w:r>
        <w:rPr>
          <w:spacing w:val="30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w w:val="101"/>
          <w:sz w:val="22"/>
          <w:szCs w:val="22"/>
        </w:rPr>
        <w:t>isah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15:5.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ela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mu</w:t>
      </w:r>
      <w:r>
        <w:rPr>
          <w:spacing w:val="1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id </w:t>
      </w:r>
      <w:r>
        <w:rPr>
          <w:w w:val="111"/>
          <w:sz w:val="22"/>
          <w:szCs w:val="22"/>
        </w:rPr>
        <w:t>dengan</w:t>
      </w:r>
      <w:r>
        <w:rPr>
          <w:spacing w:val="-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11"/>
          <w:w w:val="104"/>
          <w:sz w:val="22"/>
          <w:szCs w:val="22"/>
        </w:rPr>
        <w:t>,</w:t>
      </w:r>
      <w:r>
        <w:rPr>
          <w:spacing w:val="-4"/>
          <w:w w:val="79"/>
          <w:sz w:val="22"/>
          <w:szCs w:val="22"/>
        </w:rPr>
        <w:t>“</w:t>
      </w:r>
      <w:r>
        <w:rPr>
          <w:w w:val="96"/>
          <w:sz w:val="22"/>
          <w:szCs w:val="22"/>
        </w:rPr>
        <w:t>O</w:t>
      </w:r>
      <w:r>
        <w:rPr>
          <w:spacing w:val="-1"/>
          <w:w w:val="96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spacing w:val="-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19"/>
          <w:w w:val="109"/>
          <w:sz w:val="22"/>
          <w:szCs w:val="22"/>
        </w:rPr>
        <w:t>n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-26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disun</w:t>
      </w:r>
      <w:r>
        <w:rPr>
          <w:spacing w:val="-1"/>
          <w:w w:val="107"/>
          <w:sz w:val="22"/>
          <w:szCs w:val="22"/>
        </w:rPr>
        <w:t>a</w:t>
      </w:r>
      <w:r>
        <w:rPr>
          <w:spacing w:val="3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dan</w:t>
      </w:r>
      <w:r>
        <w:rPr>
          <w:spacing w:val="-21"/>
          <w:w w:val="10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</w:t>
      </w:r>
      <w:r>
        <w:rPr>
          <w:spacing w:val="-1"/>
          <w:w w:val="102"/>
          <w:sz w:val="22"/>
          <w:szCs w:val="22"/>
        </w:rPr>
        <w:t>w</w:t>
      </w:r>
      <w:r>
        <w:rPr>
          <w:sz w:val="22"/>
          <w:szCs w:val="22"/>
        </w:rPr>
        <w:t>ajib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menuruti   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 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7"/>
          <w:sz w:val="22"/>
          <w:szCs w:val="22"/>
        </w:rPr>
        <w:t>usa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35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25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 xml:space="preserve">asul </w:t>
      </w:r>
      <w:r>
        <w:rPr>
          <w:spacing w:val="5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aulus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hasil 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98"/>
          <w:sz w:val="22"/>
          <w:szCs w:val="22"/>
        </w:rPr>
        <w:t>in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an-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hitung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manusia,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ipada </w:t>
      </w:r>
      <w:r>
        <w:rPr>
          <w:sz w:val="22"/>
          <w:szCs w:val="22"/>
        </w:rPr>
        <w:t>keta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37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7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(</w:t>
      </w:r>
      <w:r>
        <w:rPr>
          <w:spacing w:val="2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i</w:t>
      </w:r>
      <w:r>
        <w:rPr>
          <w:spacing w:val="-2"/>
          <w:w w:val="89"/>
          <w:sz w:val="22"/>
          <w:szCs w:val="22"/>
        </w:rPr>
        <w:t>s</w:t>
      </w:r>
      <w:r>
        <w:rPr>
          <w:w w:val="89"/>
          <w:sz w:val="22"/>
          <w:szCs w:val="22"/>
        </w:rPr>
        <w:t>.</w:t>
      </w:r>
      <w:r>
        <w:rPr>
          <w:spacing w:val="-9"/>
          <w:w w:val="89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 xml:space="preserve">15:8-11). </w:t>
      </w:r>
      <w:r>
        <w:rPr>
          <w:spacing w:val="21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Keselam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76"/>
          <w:sz w:val="22"/>
          <w:szCs w:val="22"/>
        </w:rPr>
        <w:t>i!</w:t>
      </w:r>
      <w:r>
        <w:rPr>
          <w:spacing w:val="-8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(</w:t>
      </w:r>
      <w:r>
        <w:rPr>
          <w:spacing w:val="2"/>
          <w:w w:val="83"/>
          <w:sz w:val="22"/>
          <w:szCs w:val="22"/>
        </w:rPr>
        <w:t>K</w:t>
      </w:r>
      <w:r>
        <w:rPr>
          <w:w w:val="83"/>
          <w:sz w:val="22"/>
          <w:szCs w:val="22"/>
        </w:rPr>
        <w:t>i</w:t>
      </w:r>
      <w:r>
        <w:rPr>
          <w:spacing w:val="-2"/>
          <w:w w:val="83"/>
          <w:sz w:val="22"/>
          <w:szCs w:val="22"/>
        </w:rPr>
        <w:t>s</w:t>
      </w:r>
      <w:r>
        <w:rPr>
          <w:w w:val="83"/>
          <w:sz w:val="22"/>
          <w:szCs w:val="22"/>
        </w:rPr>
        <w:t>.</w:t>
      </w:r>
      <w:r>
        <w:rPr>
          <w:spacing w:val="5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15:11)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977" style="position:absolute;left:0;text-align:left;margin-left:83.85pt;margin-top:53.8pt;width:0;height:0;z-index:-6748;mso-position-horizontal-relative:page" coordorigin="1677,1076" coordsize="0,0">
            <v:shape id="_x0000_s3978" style="position:absolute;left:1677;top:1076;width:0;height:0" coordorigin="1677,1076" coordsize="0,0" path="m1677,1076r,e" filled="f" strokeweight="1pt">
              <v:path arrowok="t"/>
            </v:shape>
            <w10:wrap anchorx="page"/>
          </v:group>
        </w:pict>
      </w:r>
      <w:r>
        <w:pict>
          <v:group id="_x0000_s3975" style="position:absolute;left:0;text-align:left;margin-left:440.05pt;margin-top:53.8pt;width:0;height:0;z-index:-6743;mso-position-horizontal-relative:page" coordorigin="8801,1076" coordsize="0,0">
            <v:shape id="_x0000_s3976" style="position:absolute;left:8801;top:1076;width:0;height:0" coordorigin="8801,1076" coordsize="0,0" path="m8801,1076r,e" filled="f" strokeweight="1pt">
              <v:path arrowok="t"/>
            </v:shape>
            <w10:wrap anchorx="page"/>
          </v:group>
        </w:pict>
      </w:r>
      <w:r>
        <w:pict>
          <v:group id="_x0000_s3973" style="position:absolute;left:0;text-align:left;margin-left:434.35pt;margin-top:48.1pt;width:0;height:0;z-index:-6742;mso-position-horizontal-relative:page" coordorigin="8687,962" coordsize="0,0">
            <v:shape id="_x0000_s3974" style="position:absolute;left:8687;top:962;width:0;height:0" coordorigin="8687,962" coordsize="0,0" path="m8687,962r,e" filled="f" strokeweight="1pt">
              <v:path arrowok="t"/>
            </v:shape>
            <w10:wrap anchorx="page"/>
          </v:group>
        </w:pict>
      </w:r>
      <w:r>
        <w:pict>
          <v:group id="_x0000_s3971" style="position:absolute;left:0;text-align:left;margin-left:89.55pt;margin-top:48.1pt;width:0;height:0;z-index:-6741;mso-position-horizontal-relative:page" coordorigin="1791,962" coordsize="0,0">
            <v:shape id="_x0000_s3972" style="position:absolute;left:1791;top:962;width:0;height:0" coordorigin="1791,962" coordsize="0,0" path="m1791,962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Kehadi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-1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Helenis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petunjuk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dana </w:t>
      </w:r>
      <w:r w:rsidR="00021A40">
        <w:rPr>
          <w:sz w:val="22"/>
          <w:szCs w:val="22"/>
        </w:rPr>
        <w:t>itu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anlah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96"/>
          <w:sz w:val="22"/>
          <w:szCs w:val="22"/>
        </w:rPr>
        <w:t>eks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lusi</w:t>
      </w:r>
      <w:r w:rsidR="00021A40">
        <w:rPr>
          <w:spacing w:val="-7"/>
          <w:w w:val="96"/>
          <w:sz w:val="22"/>
          <w:szCs w:val="22"/>
        </w:rPr>
        <w:t>f</w:t>
      </w:r>
      <w:r w:rsidR="00021A40">
        <w:rPr>
          <w:w w:val="96"/>
          <w:sz w:val="22"/>
          <w:szCs w:val="22"/>
        </w:rPr>
        <w:t>.</w:t>
      </w:r>
      <w:r w:rsidR="00021A40">
        <w:rPr>
          <w:spacing w:val="36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Bagaimana 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ini?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eman-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emanmu!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961" style="position:absolute;left:0;text-align:left;margin-left:83.35pt;margin-top:-37.95pt;width:357.15pt;height:81.75pt;z-index:-6749;mso-position-horizontal-relative:page" coordorigin="1667,-759" coordsize="7143,1635">
            <v:shape id="_x0000_s3970" style="position:absolute;left:1677;top:-749;width:7123;height:1615" coordorigin="1677,-749" coordsize="7123,1615" path="m1791,-749r-66,2l1679,-701r-2,65l1677,752r,38l1691,851r62,14l8687,866r38,-1l8786,852r14,-62l8801,-636r-1,-37l8786,-735r-61,-14l1791,-749xe" fillcolor="#8ed7f8" stroked="f">
              <v:path arrowok="t"/>
            </v:shape>
            <v:shape id="_x0000_s3969" style="position:absolute;left:1679;top:-740;width:68;height:82" coordorigin="1679,-740" coordsize="68,82" path="m1747,-740r-16,7l1715,-723r-14,14l1689,-690r-8,23l1679,-658e" filled="f" strokeweight="1pt">
              <v:stroke dashstyle="dash"/>
              <v:path arrowok="t"/>
            </v:shape>
            <v:shape id="_x0000_s3968" style="position:absolute;left:1677;top:-596;width:0;height:1328" coordorigin="1677,-596" coordsize="0,1328" path="m1677,-596r,1328e" filled="f" strokeweight="1pt">
              <v:stroke dashstyle="dash"/>
              <v:path arrowok="t"/>
            </v:shape>
            <v:shape id="_x0000_s3967" style="position:absolute;left:1686;top:796;width:82;height:68" coordorigin="1686,796" coordsize="82,68" path="m1686,796r7,16l1703,828r15,14l1736,854r23,8l1768,864e" filled="f" strokeweight="1pt">
              <v:stroke dashstyle="dash"/>
              <v:path arrowok="t"/>
            </v:shape>
            <v:shape id="_x0000_s3966" style="position:absolute;left:1831;top:866;width:6836;height:0" coordorigin="1831,866" coordsize="6836,0" path="m1831,866r6836,e" filled="f" strokeweight="1pt">
              <v:stroke dashstyle="dash"/>
              <v:path arrowok="t"/>
            </v:shape>
            <v:shape id="_x0000_s3965" style="position:absolute;left:8731;top:775;width:68;height:82" coordorigin="8731,775" coordsize="68,82" path="m8731,857r16,-7l8763,839r14,-14l8789,807r8,-23l8799,775e" filled="f" strokeweight="1pt">
              <v:stroke dashstyle="dash"/>
              <v:path arrowok="t"/>
            </v:shape>
            <v:shape id="_x0000_s3964" style="position:absolute;left:8801;top:-616;width:0;height:1328" coordorigin="8801,-616" coordsize="0,1328" path="m8801,713r,-1329e" filled="f" strokeweight="1pt">
              <v:stroke dashstyle="dash"/>
              <v:path arrowok="t"/>
            </v:shape>
            <v:shape id="_x0000_s3963" style="position:absolute;left:8710;top:-747;width:82;height:68" coordorigin="8710,-747" coordsize="82,68" path="m8792,-680r-7,-16l8774,-711r-14,-15l8742,-738r-23,-8l8710,-747e" filled="f" strokeweight="1pt">
              <v:stroke dashstyle="dash"/>
              <v:path arrowok="t"/>
            </v:shape>
            <v:shape id="_x0000_s3962" style="position:absolute;left:1811;top:-749;width:6836;height:0" coordorigin="1811,-749" coordsize="6836,0" path="m8647,-749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959" style="position:absolute;left:0;text-align:left;margin-left:83.85pt;margin-top:14.1pt;width:0;height:0;z-index:-6747;mso-position-horizontal-relative:page" coordorigin="1677,282" coordsize="0,0">
            <v:shape id="_x0000_s3960" style="position:absolute;left:1677;top:282;width:0;height:0" coordorigin="1677,282" coordsize="0,0" path="m1677,282r,e" filled="f" strokeweight="1pt">
              <v:path arrowok="t"/>
            </v:shape>
            <w10:wrap anchorx="page"/>
          </v:group>
        </w:pict>
      </w:r>
      <w:r>
        <w:pict>
          <v:group id="_x0000_s3957" style="position:absolute;left:0;text-align:left;margin-left:89.55pt;margin-top:19.75pt;width:0;height:0;z-index:-6746;mso-position-horizontal-relative:page" coordorigin="1791,395" coordsize="0,0">
            <v:shape id="_x0000_s3958" style="position:absolute;left:1791;top:395;width:0;height:0" coordorigin="1791,395" coordsize="0,0" path="m1791,395r,e" filled="f" strokeweight="1pt">
              <v:path arrowok="t"/>
            </v:shape>
            <w10:wrap anchorx="page"/>
          </v:group>
        </w:pict>
      </w:r>
      <w:r>
        <w:pict>
          <v:group id="_x0000_s3955" style="position:absolute;left:0;text-align:left;margin-left:434.35pt;margin-top:19.75pt;width:0;height:0;z-index:-6745;mso-position-horizontal-relative:page" coordorigin="8687,395" coordsize="0,0">
            <v:shape id="_x0000_s3956" style="position:absolute;left:8687;top:395;width:0;height:0" coordorigin="8687,395" coordsize="0,0" path="m8687,395r,e" filled="f" strokeweight="1pt">
              <v:path arrowok="t"/>
            </v:shape>
            <w10:wrap anchorx="page"/>
          </v:group>
        </w:pict>
      </w:r>
      <w:r>
        <w:pict>
          <v:group id="_x0000_s3953" style="position:absolute;left:0;text-align:left;margin-left:440.05pt;margin-top:14.1pt;width:0;height:0;z-index:-6744;mso-position-horizontal-relative:page" coordorigin="8801,282" coordsize="0,0">
            <v:shape id="_x0000_s3954" style="position:absolute;left:8801;top:282;width:0;height:0" coordorigin="8801,282" coordsize="0,0" path="m8801,282r,e" filled="f" strokeweight="1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line="200" w:lineRule="exact"/>
      </w:pPr>
    </w:p>
    <w:p w:rsidR="00A31BD9" w:rsidRDefault="00A31BD9">
      <w:pPr>
        <w:spacing w:before="8" w:line="200" w:lineRule="exact"/>
      </w:pPr>
    </w:p>
    <w:p w:rsidR="00A31BD9" w:rsidRDefault="00021A40">
      <w:pPr>
        <w:ind w:left="287" w:right="4597"/>
        <w:jc w:val="both"/>
        <w:rPr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15"/>
          <w:sz w:val="22"/>
          <w:szCs w:val="22"/>
        </w:rPr>
        <w:t>e</w:t>
      </w:r>
      <w:r>
        <w:rPr>
          <w:b/>
          <w:spacing w:val="-1"/>
          <w:w w:val="115"/>
          <w:sz w:val="22"/>
          <w:szCs w:val="22"/>
        </w:rPr>
        <w:t>t</w:t>
      </w:r>
      <w:r>
        <w:rPr>
          <w:b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r</w:t>
      </w:r>
      <w:r>
        <w:rPr>
          <w:b/>
          <w:w w:val="103"/>
          <w:sz w:val="22"/>
          <w:szCs w:val="22"/>
        </w:rPr>
        <w:t>bu</w:t>
      </w:r>
      <w:r>
        <w:rPr>
          <w:b/>
          <w:spacing w:val="1"/>
          <w:w w:val="103"/>
          <w:sz w:val="22"/>
          <w:szCs w:val="22"/>
        </w:rPr>
        <w:t>k</w:t>
      </w:r>
      <w:r>
        <w:rPr>
          <w:b/>
          <w:w w:val="105"/>
          <w:sz w:val="22"/>
          <w:szCs w:val="22"/>
        </w:rPr>
        <w:t>aan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hadap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pacing w:val="-5"/>
          <w:w w:val="95"/>
          <w:sz w:val="22"/>
          <w:szCs w:val="22"/>
        </w:rPr>
        <w:t>P</w:t>
      </w:r>
      <w:r>
        <w:rPr>
          <w:b/>
          <w:w w:val="102"/>
          <w:sz w:val="22"/>
          <w:szCs w:val="22"/>
        </w:rPr>
        <w:t>e</w:t>
      </w:r>
      <w:r>
        <w:rPr>
          <w:b/>
          <w:spacing w:val="-2"/>
          <w:w w:val="102"/>
          <w:sz w:val="22"/>
          <w:szCs w:val="22"/>
        </w:rPr>
        <w:t>r</w:t>
      </w:r>
      <w:r>
        <w:rPr>
          <w:b/>
          <w:w w:val="106"/>
          <w:sz w:val="22"/>
          <w:szCs w:val="22"/>
        </w:rPr>
        <w:t>empuan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aan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  tidak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tas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kehadi</w:t>
      </w:r>
      <w:r>
        <w:rPr>
          <w:spacing w:val="-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bangsa-bangsa</w:t>
      </w:r>
      <w:r>
        <w:rPr>
          <w:spacing w:val="3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3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kehadi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aum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empuan  dalam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kepemimpinan </w:t>
      </w:r>
      <w:r>
        <w:rPr>
          <w:spacing w:val="2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eja,   padahal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selama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aum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5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ibad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rumah-rumah</w:t>
      </w:r>
      <w:r>
        <w:rPr>
          <w:spacing w:val="-11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semba</w:t>
      </w:r>
      <w:r>
        <w:rPr>
          <w:spacing w:val="-3"/>
          <w:w w:val="106"/>
          <w:sz w:val="22"/>
          <w:szCs w:val="22"/>
        </w:rPr>
        <w:t>h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-1"/>
          <w:w w:val="106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951" style="position:absolute;left:0;text-align:left;margin-left:83.85pt;margin-top:69.25pt;width:0;height:0;z-index:-6757;mso-position-horizontal-relative:page" coordorigin="1677,1385" coordsize="0,0">
            <v:shape id="_x0000_s3952" style="position:absolute;left:1677;top:1385;width:0;height:0" coordorigin="1677,1385" coordsize="0,0" path="m1677,1385r,e" filled="f" strokeweight="1pt">
              <v:path arrowok="t"/>
            </v:shape>
            <w10:wrap anchorx="page"/>
          </v:group>
        </w:pict>
      </w:r>
      <w:r>
        <w:pict>
          <v:group id="_x0000_s3949" style="position:absolute;left:0;text-align:left;margin-left:440.05pt;margin-top:69.25pt;width:0;height:0;z-index:-6752;mso-position-horizontal-relative:page" coordorigin="8801,1385" coordsize="0,0">
            <v:shape id="_x0000_s3950" style="position:absolute;left:8801;top:1385;width:0;height:0" coordorigin="8801,1385" coordsize="0,0" path="m8801,1385r,e" filled="f" strokeweight="1pt">
              <v:path arrowok="t"/>
            </v:shape>
            <w10:wrap anchorx="page"/>
          </v:group>
        </w:pict>
      </w:r>
      <w:r>
        <w:pict>
          <v:group id="_x0000_s3947" style="position:absolute;left:0;text-align:left;margin-left:434.35pt;margin-top:63.6pt;width:0;height:0;z-index:-6751;mso-position-horizontal-relative:page" coordorigin="8687,1272" coordsize="0,0">
            <v:shape id="_x0000_s3948" style="position:absolute;left:8687;top:1272;width:0;height:0" coordorigin="8687,1272" coordsize="0,0" path="m8687,1272r,e" filled="f" strokeweight="1pt">
              <v:path arrowok="t"/>
            </v:shape>
            <w10:wrap anchorx="page"/>
          </v:group>
        </w:pict>
      </w:r>
      <w:r>
        <w:pict>
          <v:group id="_x0000_s3945" style="position:absolute;left:0;text-align:left;margin-left:89.55pt;margin-top:63.6pt;width:0;height:0;z-index:-6750;mso-position-horizontal-relative:page" coordorigin="1791,1272" coordsize="0,0">
            <v:shape id="_x0000_s3946" style="position:absolute;left:1791;top:1272;width:0;height:0" coordorigin="1791,1272" coordsize="0,0" path="m1791,1272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isah</w:t>
      </w:r>
      <w:r w:rsidR="00021A40">
        <w:rPr>
          <w:spacing w:val="17"/>
          <w:w w:val="103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3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asul</w:t>
      </w:r>
      <w:r w:rsidR="00021A40">
        <w:rPr>
          <w:spacing w:val="21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16:14-15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40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menemu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nama  </w:t>
      </w:r>
      <w:r w:rsidR="00021A40">
        <w:rPr>
          <w:w w:val="106"/>
          <w:sz w:val="22"/>
          <w:szCs w:val="22"/>
        </w:rPr>
        <w:t>seo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empuan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anan</w:t>
      </w:r>
      <w:r w:rsidR="00021A40">
        <w:rPr>
          <w:spacing w:val="5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besar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pel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anan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6"/>
          <w:w w:val="9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aulu</w:t>
      </w:r>
      <w:r w:rsidR="00021A40">
        <w:rPr>
          <w:spacing w:val="-2"/>
          <w:w w:val="105"/>
          <w:sz w:val="22"/>
          <w:szCs w:val="22"/>
        </w:rPr>
        <w:t>s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3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aitu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Lidia.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obalah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baca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kedua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ian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ersebut!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emu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situ?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935" style="position:absolute;left:0;text-align:left;margin-left:83.35pt;margin-top:-37.5pt;width:357.15pt;height:81.75pt;z-index:-6758;mso-position-horizontal-relative:page" coordorigin="1667,-750" coordsize="7143,1635">
            <v:shape id="_x0000_s3944" style="position:absolute;left:1677;top:-740;width:7123;height:1615" coordorigin="1677,-740" coordsize="7123,1615" path="m1791,-740r-66,2l1679,-692r-2,65l1677,761r,38l1691,861r62,14l8687,875r38,l8786,861r14,-62l8801,-626r-1,-38l8786,-726r-61,-14l1791,-740xe" fillcolor="#8ed7f8" stroked="f">
              <v:path arrowok="t"/>
            </v:shape>
            <v:shape id="_x0000_s3943" style="position:absolute;left:1679;top:-731;width:68;height:82" coordorigin="1679,-731" coordsize="68,82" path="m1747,-731r-16,7l1715,-714r-14,15l1689,-681r-8,23l1679,-649e" filled="f" strokeweight="1pt">
              <v:stroke dashstyle="dash"/>
              <v:path arrowok="t"/>
            </v:shape>
            <v:shape id="_x0000_s3942" style="position:absolute;left:1677;top:-587;width:0;height:1328" coordorigin="1677,-587" coordsize="0,1328" path="m1677,-587r,1329e" filled="f" strokeweight="1pt">
              <v:stroke dashstyle="dash"/>
              <v:path arrowok="t"/>
            </v:shape>
            <v:shape id="_x0000_s3941" style="position:absolute;left:1686;top:805;width:82;height:68" coordorigin="1686,805" coordsize="82,68" path="m1686,805r7,16l1703,837r15,15l1736,863r23,9l1768,873e" filled="f" strokeweight="1pt">
              <v:stroke dashstyle="dash"/>
              <v:path arrowok="t"/>
            </v:shape>
            <v:shape id="_x0000_s3940" style="position:absolute;left:1831;top:875;width:6836;height:0" coordorigin="1831,875" coordsize="6836,0" path="m1831,875r6836,e" filled="f" strokeweight="1pt">
              <v:stroke dashstyle="dash"/>
              <v:path arrowok="t"/>
            </v:shape>
            <v:shape id="_x0000_s3939" style="position:absolute;left:8731;top:784;width:68;height:82" coordorigin="8731,784" coordsize="68,82" path="m8731,866r16,-7l8763,849r14,-14l8789,816r8,-23l8799,784e" filled="f" strokeweight="1pt">
              <v:stroke dashstyle="dash"/>
              <v:path arrowok="t"/>
            </v:shape>
            <v:shape id="_x0000_s3938" style="position:absolute;left:8801;top:-607;width:0;height:1328" coordorigin="8801,-607" coordsize="0,1328" path="m8801,722r,-1329e" filled="f" strokeweight="1pt">
              <v:stroke dashstyle="dash"/>
              <v:path arrowok="t"/>
            </v:shape>
            <v:shape id="_x0000_s3937" style="position:absolute;left:8710;top:-738;width:82;height:68" coordorigin="8710,-738" coordsize="82,68" path="m8792,-670r-7,-16l8774,-702r-14,-14l8742,-728r-23,-8l8710,-738e" filled="f" strokeweight="1pt">
              <v:stroke dashstyle="dash"/>
              <v:path arrowok="t"/>
            </v:shape>
            <v:shape id="_x0000_s3936" style="position:absolute;left:1811;top:-740;width:6836;height:0" coordorigin="1811,-740" coordsize="6836,0" path="m8647,-740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pict>
          <v:group id="_x0000_s3933" style="position:absolute;left:0;text-align:left;margin-left:83.85pt;margin-top:14.55pt;width:0;height:0;z-index:-6756;mso-position-horizontal-relative:page" coordorigin="1677,291" coordsize="0,0">
            <v:shape id="_x0000_s3934" style="position:absolute;left:1677;top:291;width:0;height:0" coordorigin="1677,291" coordsize="0,0" path="m1677,291r,e" filled="f" strokeweight="1pt">
              <v:path arrowok="t"/>
            </v:shape>
            <w10:wrap anchorx="page"/>
          </v:group>
        </w:pict>
      </w:r>
      <w:r>
        <w:pict>
          <v:group id="_x0000_s3931" style="position:absolute;left:0;text-align:left;margin-left:89.55pt;margin-top:20.25pt;width:0;height:0;z-index:-6755;mso-position-horizontal-relative:page" coordorigin="1791,405" coordsize="0,0">
            <v:shape id="_x0000_s3932" style="position:absolute;left:1791;top:405;width:0;height:0" coordorigin="1791,405" coordsize="0,0" path="m1791,405r,e" filled="f" strokeweight="1pt">
              <v:path arrowok="t"/>
            </v:shape>
            <w10:wrap anchorx="page"/>
          </v:group>
        </w:pict>
      </w:r>
      <w:r>
        <w:pict>
          <v:group id="_x0000_s3929" style="position:absolute;left:0;text-align:left;margin-left:434.35pt;margin-top:20.25pt;width:0;height:0;z-index:-6754;mso-position-horizontal-relative:page" coordorigin="8687,405" coordsize="0,0">
            <v:shape id="_x0000_s3930" style="position:absolute;left:8687;top:405;width:0;height:0" coordorigin="8687,405" coordsize="0,0" path="m8687,405r,e" filled="f" strokeweight="1pt">
              <v:path arrowok="t"/>
            </v:shape>
            <w10:wrap anchorx="page"/>
          </v:group>
        </w:pict>
      </w:r>
      <w:r>
        <w:pict>
          <v:group id="_x0000_s3927" style="position:absolute;left:0;text-align:left;margin-left:440.05pt;margin-top:14.55pt;width:0;height:0;z-index:-6753;mso-position-horizontal-relative:page" coordorigin="8801,291" coordsize="0,0">
            <v:shape id="_x0000_s3928" style="position:absolute;left:8801;top:291;width:0;height:0" coordorigin="8801,291" coordsize="0,0" path="m8801,291r,e" filled="f" strokeweight="1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021A40">
      <w:pPr>
        <w:spacing w:before="62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anan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pendek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w w:val="94"/>
          <w:sz w:val="22"/>
          <w:szCs w:val="22"/>
        </w:rPr>
        <w:t>Lidia</w:t>
      </w:r>
      <w:r>
        <w:rPr>
          <w:spacing w:val="-9"/>
          <w:w w:val="9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ini.</w:t>
      </w:r>
      <w:r>
        <w:rPr>
          <w:spacing w:val="-9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18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empuan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5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ila,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ist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z w:val="22"/>
          <w:szCs w:val="22"/>
        </w:rPr>
        <w:t>wila.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z w:val="22"/>
          <w:szCs w:val="22"/>
        </w:rPr>
        <w:t>wila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ila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aktif menjadi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misiona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18:26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dua </w:t>
      </w:r>
      <w:r>
        <w:rPr>
          <w:w w:val="106"/>
          <w:sz w:val="22"/>
          <w:szCs w:val="22"/>
        </w:rPr>
        <w:t>bersama-sama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menjelas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6"/>
          <w:sz w:val="22"/>
          <w:szCs w:val="22"/>
        </w:rPr>
        <w:t>polo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4"/>
          <w:sz w:val="22"/>
          <w:szCs w:val="22"/>
        </w:rPr>
        <w:t>bela</w:t>
      </w:r>
      <w:r>
        <w:rPr>
          <w:spacing w:val="4"/>
          <w:w w:val="104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angan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(lih.</w:t>
      </w:r>
      <w:r>
        <w:rPr>
          <w:spacing w:val="-4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6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Ko</w:t>
      </w:r>
      <w:r>
        <w:rPr>
          <w:spacing w:val="-11"/>
          <w:w w:val="90"/>
          <w:sz w:val="22"/>
          <w:szCs w:val="22"/>
        </w:rPr>
        <w:t>r</w:t>
      </w:r>
      <w:r>
        <w:rPr>
          <w:w w:val="90"/>
          <w:sz w:val="22"/>
          <w:szCs w:val="22"/>
        </w:rPr>
        <w:t>.</w:t>
      </w:r>
      <w:r>
        <w:rPr>
          <w:spacing w:val="-5"/>
          <w:w w:val="90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3:1;</w:t>
      </w:r>
      <w:r>
        <w:rPr>
          <w:spacing w:val="4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4-6).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5"/>
          <w:sz w:val="22"/>
          <w:szCs w:val="22"/>
        </w:rPr>
        <w:t>oma,</w:t>
      </w:r>
      <w:r>
        <w:rPr>
          <w:spacing w:val="1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disebut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nama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okoh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lain</w:t>
      </w:r>
      <w:r>
        <w:rPr>
          <w:spacing w:val="-3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33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unia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bersama-sama dengan</w:t>
      </w:r>
      <w:r>
        <w:rPr>
          <w:spacing w:val="44"/>
          <w:w w:val="108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8"/>
          <w:sz w:val="22"/>
          <w:szCs w:val="22"/>
        </w:rPr>
        <w:t>nd</w:t>
      </w:r>
      <w:r>
        <w:rPr>
          <w:spacing w:val="-2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>oni</w:t>
      </w:r>
      <w:r>
        <w:rPr>
          <w:spacing w:val="1"/>
          <w:w w:val="101"/>
          <w:sz w:val="22"/>
          <w:szCs w:val="22"/>
        </w:rPr>
        <w:t>k</w:t>
      </w:r>
      <w:r>
        <w:rPr>
          <w:w w:val="106"/>
          <w:sz w:val="22"/>
          <w:szCs w:val="22"/>
        </w:rPr>
        <w:t>u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dua 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bersama-sama dengan</w:t>
      </w:r>
      <w:r>
        <w:rPr>
          <w:spacing w:val="44"/>
          <w:w w:val="10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dipenja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z w:val="22"/>
          <w:szCs w:val="22"/>
        </w:rPr>
        <w:t>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(</w:t>
      </w:r>
      <w:r>
        <w:rPr>
          <w:spacing w:val="2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 xml:space="preserve">m. </w:t>
      </w:r>
      <w:r>
        <w:rPr>
          <w:sz w:val="22"/>
          <w:szCs w:val="22"/>
        </w:rPr>
        <w:t>16:7).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925" style="position:absolute;left:0;text-align:left;margin-left:55.5pt;margin-top:114.55pt;width:0;height:0;z-index:-6739;mso-position-horizontal-relative:page" coordorigin="1110,2291" coordsize="0,0">
            <v:shape id="_x0000_s3926" style="position:absolute;left:1110;top:2291;width:0;height:0" coordorigin="1110,2291" coordsize="0,0" path="m1110,2291r,e" filled="f" strokeweight="1pt">
              <v:path arrowok="t"/>
            </v:shape>
            <w10:wrap anchorx="page"/>
          </v:group>
        </w:pict>
      </w:r>
      <w:r>
        <w:pict>
          <v:group id="_x0000_s3923" style="position:absolute;left:0;text-align:left;margin-left:411.7pt;margin-top:114.55pt;width:0;height:0;z-index:-6734;mso-position-horizontal-relative:page" coordorigin="8234,2291" coordsize="0,0">
            <v:shape id="_x0000_s3924" style="position:absolute;left:8234;top:2291;width:0;height:0" coordorigin="8234,2291" coordsize="0,0" path="m8234,2291r,e" filled="f" strokeweight="1pt">
              <v:path arrowok="t"/>
            </v:shape>
            <w10:wrap anchorx="page"/>
          </v:group>
        </w:pict>
      </w:r>
      <w:r>
        <w:pict>
          <v:group id="_x0000_s3921" style="position:absolute;left:0;text-align:left;margin-left:406pt;margin-top:108.9pt;width:0;height:0;z-index:-6733;mso-position-horizontal-relative:page" coordorigin="8120,2178" coordsize="0,0">
            <v:shape id="_x0000_s3922" style="position:absolute;left:8120;top:2178;width:0;height:0" coordorigin="8120,2178" coordsize="0,0" path="m8120,2178r,e" filled="f" strokeweight="1pt">
              <v:path arrowok="t"/>
            </v:shape>
            <w10:wrap anchorx="page"/>
          </v:group>
        </w:pict>
      </w:r>
      <w:r>
        <w:pict>
          <v:group id="_x0000_s3919" style="position:absolute;left:0;text-align:left;margin-left:61.2pt;margin-top:108.9pt;width:0;height:0;z-index:-6732;mso-position-horizontal-relative:page" coordorigin="1224,2178" coordsize="0,0">
            <v:shape id="_x0000_s3920" style="position:absolute;left:1224;top:2178;width:0;height:0" coordorigin="1224,2178" coordsize="0,0" path="m1224,2178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Bagaimana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keadaan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ini?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masih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 xml:space="preserve">tidak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menga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ui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empuan </w:t>
      </w:r>
      <w:r w:rsidR="00021A40">
        <w:rPr>
          <w:spacing w:val="6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  pemimpin 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eja,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  </w:t>
      </w:r>
      <w:r w:rsidR="00021A40">
        <w:rPr>
          <w:w w:val="111"/>
          <w:sz w:val="22"/>
          <w:szCs w:val="22"/>
        </w:rPr>
        <w:t>pen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tua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pendeta?</w:t>
      </w:r>
      <w:r w:rsidR="00021A40">
        <w:rPr>
          <w:spacing w:val="19"/>
          <w:w w:val="110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24"/>
          <w:w w:val="10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apa  alasan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a?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24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ejamu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3"/>
          <w:sz w:val="22"/>
          <w:szCs w:val="22"/>
        </w:rPr>
        <w:t xml:space="preserve">ima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6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pemimpin,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lebih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jauh,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apa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 xml:space="preserve">ak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4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pemimpin  di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amu?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jumlah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sudah  sama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jumlah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pemimpin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93"/>
          <w:sz w:val="22"/>
          <w:szCs w:val="22"/>
        </w:rPr>
        <w:t>la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i-la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i?</w:t>
      </w:r>
      <w:r w:rsidR="00021A40">
        <w:rPr>
          <w:spacing w:val="20"/>
          <w:w w:val="93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9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sama, </w:t>
      </w:r>
      <w:r w:rsidR="00021A40">
        <w:rPr>
          <w:sz w:val="22"/>
          <w:szCs w:val="22"/>
        </w:rPr>
        <w:t>apa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sebab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a?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909" style="position:absolute;left:0;text-align:left;margin-left:55pt;margin-top:-37.2pt;width:357.15pt;height:81.75pt;z-index:-6740;mso-position-horizontal-relative:page" coordorigin="1100,-744" coordsize="7143,1635">
            <v:shape id="_x0000_s3918" style="position:absolute;left:1110;top:-734;width:7123;height:1615" coordorigin="1110,-734" coordsize="7123,1615" path="m1224,-734r-66,2l1112,-687r-2,65l1110,767r1,37l1124,866r62,14l8120,880r38,l8219,866r14,-61l8234,-621r-1,-37l8220,-720r-62,-14l1224,-734xe" fillcolor="#8ed7f8" stroked="f">
              <v:path arrowok="t"/>
            </v:shape>
            <v:shape id="_x0000_s3917" style="position:absolute;left:1112;top:-726;width:68;height:82" coordorigin="1112,-726" coordsize="68,82" path="m1180,-726r-16,8l1148,-708r-14,14l1122,-675r-8,23l1112,-643e" filled="f" strokeweight="1pt">
              <v:stroke dashstyle="dash"/>
              <v:path arrowok="t"/>
            </v:shape>
            <v:shape id="_x0000_s3916" style="position:absolute;left:1110;top:-581;width:0;height:1328" coordorigin="1110,-581" coordsize="0,1328" path="m1110,-581r,1328e" filled="f" strokeweight="1pt">
              <v:stroke dashstyle="dash"/>
              <v:path arrowok="t"/>
            </v:shape>
            <v:shape id="_x0000_s3915" style="position:absolute;left:1119;top:811;width:82;height:68" coordorigin="1119,811" coordsize="82,68" path="m1119,811r7,16l1137,843r14,14l1169,869r23,8l1201,879e" filled="f" strokeweight="1pt">
              <v:stroke dashstyle="dash"/>
              <v:path arrowok="t"/>
            </v:shape>
            <v:shape id="_x0000_s3914" style="position:absolute;left:1264;top:880;width:6836;height:0" coordorigin="1264,880" coordsize="6836,0" path="m1264,880r6836,e" filled="f" strokeweight="1pt">
              <v:stroke dashstyle="dash"/>
              <v:path arrowok="t"/>
            </v:shape>
            <v:shape id="_x0000_s3913" style="position:absolute;left:8164;top:789;width:68;height:82" coordorigin="8164,789" coordsize="68,82" path="m8164,872r16,-7l8196,854r14,-14l8222,822r8,-24l8232,789e" filled="f" strokeweight="1pt">
              <v:stroke dashstyle="dash"/>
              <v:path arrowok="t"/>
            </v:shape>
            <v:shape id="_x0000_s3912" style="position:absolute;left:8234;top:-601;width:0;height:1328" coordorigin="8234,-601" coordsize="0,1328" path="m8234,727r,-1328e" filled="f" strokeweight="1pt">
              <v:stroke dashstyle="dash"/>
              <v:path arrowok="t"/>
            </v:shape>
            <v:shape id="_x0000_s3911" style="position:absolute;left:8143;top:-733;width:82;height:68" coordorigin="8143,-733" coordsize="82,68" path="m8225,-665r-7,-16l8207,-697r-14,-14l8175,-723r-23,-8l8143,-733e" filled="f" strokeweight="1pt">
              <v:stroke dashstyle="dash"/>
              <v:path arrowok="t"/>
            </v:shape>
            <v:shape id="_x0000_s3910" style="position:absolute;left:1244;top:-734;width:6836;height:0" coordorigin="1244,-734" coordsize="6836,0" path="m8080,-734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907" style="position:absolute;left:0;text-align:left;margin-left:55.5pt;margin-top:14.85pt;width:0;height:0;z-index:-6738;mso-position-horizontal-relative:page" coordorigin="1110,297" coordsize="0,0">
            <v:shape id="_x0000_s3908" style="position:absolute;left:1110;top:297;width:0;height:0" coordorigin="1110,297" coordsize="0,0" path="m1110,297r,e" filled="f" strokeweight="1pt">
              <v:path arrowok="t"/>
            </v:shape>
            <w10:wrap anchorx="page"/>
          </v:group>
        </w:pict>
      </w:r>
      <w:r>
        <w:pict>
          <v:group id="_x0000_s3905" style="position:absolute;left:0;text-align:left;margin-left:61.2pt;margin-top:20.5pt;width:0;height:0;z-index:-6737;mso-position-horizontal-relative:page" coordorigin="1224,410" coordsize="0,0">
            <v:shape id="_x0000_s3906" style="position:absolute;left:1224;top:410;width:0;height:0" coordorigin="1224,410" coordsize="0,0" path="m1224,410r,e" filled="f" strokeweight="1pt">
              <v:path arrowok="t"/>
            </v:shape>
            <w10:wrap anchorx="page"/>
          </v:group>
        </w:pict>
      </w:r>
      <w:r>
        <w:pict>
          <v:group id="_x0000_s3903" style="position:absolute;left:0;text-align:left;margin-left:406pt;margin-top:20.5pt;width:0;height:0;z-index:-6736;mso-position-horizontal-relative:page" coordorigin="8120,410" coordsize="0,0">
            <v:shape id="_x0000_s3904" style="position:absolute;left:8120;top:410;width:0;height:0" coordorigin="8120,410" coordsize="0,0" path="m8120,410r,e" filled="f" strokeweight="1pt">
              <v:path arrowok="t"/>
            </v:shape>
            <w10:wrap anchorx="page"/>
          </v:group>
        </w:pict>
      </w:r>
      <w:r>
        <w:pict>
          <v:group id="_x0000_s3901" style="position:absolute;left:0;text-align:left;margin-left:411.7pt;margin-top:14.85pt;width:0;height:0;z-index:-6735;mso-position-horizontal-relative:page" coordorigin="8234,297" coordsize="0,0">
            <v:shape id="_x0000_s3902" style="position:absolute;left:8234;top:297;width:0;height:0" coordorigin="8234,297" coordsize="0,0" path="m8234,297r,e" filled="f" strokeweight="1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4" w:line="280" w:lineRule="exact"/>
        <w:rPr>
          <w:sz w:val="28"/>
          <w:szCs w:val="28"/>
        </w:rPr>
      </w:pPr>
    </w:p>
    <w:p w:rsidR="00A31BD9" w:rsidRDefault="00021A40">
      <w:pPr>
        <w:ind w:left="1100" w:right="6116"/>
        <w:jc w:val="both"/>
        <w:rPr>
          <w:sz w:val="22"/>
          <w:szCs w:val="22"/>
        </w:rPr>
      </w:pPr>
      <w:r>
        <w:rPr>
          <w:b/>
          <w:sz w:val="22"/>
          <w:szCs w:val="22"/>
        </w:rPr>
        <w:t>3.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w w:val="94"/>
          <w:sz w:val="22"/>
          <w:szCs w:val="22"/>
        </w:rPr>
        <w:t>Ka</w:t>
      </w:r>
      <w:r>
        <w:rPr>
          <w:b/>
          <w:spacing w:val="4"/>
          <w:w w:val="94"/>
          <w:sz w:val="22"/>
          <w:szCs w:val="22"/>
        </w:rPr>
        <w:t>r</w:t>
      </w:r>
      <w:r>
        <w:rPr>
          <w:b/>
          <w:spacing w:val="-2"/>
          <w:w w:val="94"/>
          <w:sz w:val="22"/>
          <w:szCs w:val="22"/>
        </w:rPr>
        <w:t>y</w:t>
      </w:r>
      <w:r>
        <w:rPr>
          <w:b/>
          <w:w w:val="94"/>
          <w:sz w:val="22"/>
          <w:szCs w:val="22"/>
        </w:rPr>
        <w:t>a</w:t>
      </w:r>
      <w:r>
        <w:rPr>
          <w:b/>
          <w:spacing w:val="-15"/>
          <w:w w:val="94"/>
          <w:sz w:val="22"/>
          <w:szCs w:val="22"/>
        </w:rPr>
        <w:t xml:space="preserve"> </w:t>
      </w:r>
      <w:r>
        <w:rPr>
          <w:b/>
          <w:spacing w:val="-12"/>
          <w:w w:val="82"/>
          <w:sz w:val="22"/>
          <w:szCs w:val="22"/>
        </w:rPr>
        <w:t>T</w:t>
      </w:r>
      <w:r>
        <w:rPr>
          <w:b/>
          <w:w w:val="104"/>
          <w:sz w:val="22"/>
          <w:szCs w:val="22"/>
        </w:rPr>
        <w:t>ulis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ulislah</w:t>
      </w:r>
      <w:r>
        <w:rPr>
          <w:spacing w:val="5"/>
          <w:w w:val="9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-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umum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 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Banding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16:14-15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40;</w:t>
      </w:r>
      <w:r>
        <w:rPr>
          <w:spacing w:val="-2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18:26;</w:t>
      </w:r>
      <w:r>
        <w:rPr>
          <w:spacing w:val="-7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18;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16:7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 </w:t>
      </w:r>
      <w:r>
        <w:rPr>
          <w:w w:val="109"/>
          <w:sz w:val="22"/>
          <w:szCs w:val="22"/>
        </w:rPr>
        <w:t>bebe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apa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</w:t>
      </w:r>
      <w:r>
        <w:rPr>
          <w:spacing w:val="-2"/>
          <w:w w:val="95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anjang  tulisan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halaman </w:t>
      </w:r>
      <w:r>
        <w:rPr>
          <w:spacing w:val="17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HVS.</w:t>
      </w:r>
      <w:r>
        <w:rPr>
          <w:spacing w:val="29"/>
          <w:w w:val="84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umpul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emuan</w:t>
      </w:r>
      <w:r>
        <w:rPr>
          <w:spacing w:val="2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dinilai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16" w:line="220" w:lineRule="exact"/>
        <w:rPr>
          <w:sz w:val="22"/>
          <w:szCs w:val="22"/>
        </w:rPr>
      </w:pPr>
    </w:p>
    <w:p w:rsidR="00A31BD9" w:rsidRDefault="00021A40">
      <w:pPr>
        <w:ind w:left="1100" w:right="3660"/>
        <w:jc w:val="both"/>
        <w:rPr>
          <w:sz w:val="22"/>
          <w:szCs w:val="22"/>
        </w:rPr>
      </w:pPr>
      <w:r>
        <w:rPr>
          <w:b/>
          <w:sz w:val="22"/>
          <w:szCs w:val="22"/>
        </w:rPr>
        <w:t>4.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15"/>
          <w:sz w:val="22"/>
          <w:szCs w:val="22"/>
        </w:rPr>
        <w:t>e</w:t>
      </w:r>
      <w:r>
        <w:rPr>
          <w:b/>
          <w:spacing w:val="-1"/>
          <w:w w:val="115"/>
          <w:sz w:val="22"/>
          <w:szCs w:val="22"/>
        </w:rPr>
        <w:t>t</w:t>
      </w:r>
      <w:r>
        <w:rPr>
          <w:b/>
          <w:w w:val="102"/>
          <w:sz w:val="22"/>
          <w:szCs w:val="22"/>
        </w:rPr>
        <w:t>e</w:t>
      </w:r>
      <w:r>
        <w:rPr>
          <w:b/>
          <w:spacing w:val="-1"/>
          <w:w w:val="102"/>
          <w:sz w:val="22"/>
          <w:szCs w:val="22"/>
        </w:rPr>
        <w:t>r</w:t>
      </w:r>
      <w:r>
        <w:rPr>
          <w:b/>
          <w:w w:val="103"/>
          <w:sz w:val="22"/>
          <w:szCs w:val="22"/>
        </w:rPr>
        <w:t>bu</w:t>
      </w:r>
      <w:r>
        <w:rPr>
          <w:b/>
          <w:spacing w:val="1"/>
          <w:w w:val="103"/>
          <w:sz w:val="22"/>
          <w:szCs w:val="22"/>
        </w:rPr>
        <w:t>k</w:t>
      </w:r>
      <w:r>
        <w:rPr>
          <w:b/>
          <w:w w:val="105"/>
          <w:sz w:val="22"/>
          <w:szCs w:val="22"/>
        </w:rPr>
        <w:t>aan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k</w:t>
      </w:r>
      <w:r>
        <w:rPr>
          <w:b/>
          <w:sz w:val="22"/>
          <w:szCs w:val="22"/>
        </w:rPr>
        <w:t>epada</w:t>
      </w:r>
      <w:r>
        <w:rPr>
          <w:b/>
          <w:spacing w:val="30"/>
          <w:sz w:val="22"/>
          <w:szCs w:val="22"/>
        </w:rPr>
        <w:t xml:space="preserve"> </w:t>
      </w:r>
      <w:r>
        <w:rPr>
          <w:b/>
          <w:w w:val="96"/>
          <w:sz w:val="22"/>
          <w:szCs w:val="22"/>
        </w:rPr>
        <w:t>Kaum</w:t>
      </w:r>
      <w:r>
        <w:rPr>
          <w:b/>
          <w:spacing w:val="-9"/>
          <w:w w:val="9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arjinal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080" w:right="1380" w:bottom="280" w:left="0" w:header="0" w:footer="1158" w:gutter="0"/>
          <w:cols w:space="720"/>
        </w:sectPr>
      </w:pPr>
      <w:r>
        <w:rPr>
          <w:sz w:val="22"/>
          <w:szCs w:val="22"/>
        </w:rPr>
        <w:t>Siapa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disambut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dana?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ebuah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pasti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mengaget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jema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di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4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dana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itu </w:t>
      </w:r>
      <w:r>
        <w:rPr>
          <w:sz w:val="22"/>
          <w:szCs w:val="22"/>
        </w:rPr>
        <w:t>ialah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ilipus</w:t>
      </w:r>
      <w:r>
        <w:rPr>
          <w:spacing w:val="-1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membaptis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(o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asim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kebi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i) </w:t>
      </w:r>
      <w:r>
        <w:rPr>
          <w:sz w:val="22"/>
          <w:szCs w:val="22"/>
        </w:rPr>
        <w:lastRenderedPageBreak/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5"/>
          <w:sz w:val="22"/>
          <w:szCs w:val="22"/>
        </w:rPr>
        <w:t>tiopia</w:t>
      </w:r>
      <w:r>
        <w:rPr>
          <w:spacing w:val="13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(</w:t>
      </w:r>
      <w:r>
        <w:rPr>
          <w:spacing w:val="2"/>
          <w:w w:val="83"/>
          <w:sz w:val="22"/>
          <w:szCs w:val="22"/>
        </w:rPr>
        <w:t>K</w:t>
      </w:r>
      <w:r>
        <w:rPr>
          <w:w w:val="83"/>
          <w:sz w:val="22"/>
          <w:szCs w:val="22"/>
        </w:rPr>
        <w:t>i</w:t>
      </w:r>
      <w:r>
        <w:rPr>
          <w:spacing w:val="-2"/>
          <w:w w:val="83"/>
          <w:sz w:val="22"/>
          <w:szCs w:val="22"/>
        </w:rPr>
        <w:t>s</w:t>
      </w:r>
      <w:r>
        <w:rPr>
          <w:w w:val="83"/>
          <w:sz w:val="22"/>
          <w:szCs w:val="22"/>
        </w:rPr>
        <w:t>.</w:t>
      </w:r>
      <w:r>
        <w:rPr>
          <w:spacing w:val="26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8:26-40).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kenal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pejab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</w:t>
      </w:r>
      <w:r>
        <w:rPr>
          <w:spacing w:val="3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kepala </w:t>
      </w:r>
      <w:r>
        <w:rPr>
          <w:spacing w:val="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bendaha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aan</w:t>
      </w:r>
      <w:r>
        <w:rPr>
          <w:spacing w:val="3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andak</w:t>
      </w:r>
      <w:r>
        <w:rPr>
          <w:spacing w:val="-3"/>
          <w:w w:val="107"/>
          <w:sz w:val="22"/>
          <w:szCs w:val="22"/>
        </w:rPr>
        <w:t>e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3"/>
          <w:sz w:val="22"/>
          <w:szCs w:val="22"/>
        </w:rPr>
        <w:t>tu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pacing w:val="-1"/>
          <w:w w:val="80"/>
          <w:sz w:val="22"/>
          <w:szCs w:val="22"/>
        </w:rPr>
        <w:lastRenderedPageBreak/>
        <w:t>E</w:t>
      </w:r>
      <w:r>
        <w:rPr>
          <w:w w:val="103"/>
          <w:sz w:val="22"/>
          <w:szCs w:val="22"/>
        </w:rPr>
        <w:t>tiopia.</w:t>
      </w:r>
      <w:r>
        <w:rPr>
          <w:spacing w:val="14"/>
          <w:w w:val="10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1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Ia 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ibadah.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Rupa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ini adalah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golong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90"/>
          <w:sz w:val="22"/>
          <w:szCs w:val="22"/>
        </w:rPr>
        <w:t>A</w:t>
      </w:r>
      <w:r>
        <w:rPr>
          <w:w w:val="90"/>
          <w:sz w:val="22"/>
          <w:szCs w:val="22"/>
        </w:rPr>
        <w:t>lla</w:t>
      </w:r>
      <w:r>
        <w:rPr>
          <w:spacing w:val="-6"/>
          <w:w w:val="90"/>
          <w:sz w:val="22"/>
          <w:szCs w:val="22"/>
        </w:rPr>
        <w:t>h</w:t>
      </w:r>
      <w:r>
        <w:rPr>
          <w:spacing w:val="-31"/>
          <w:w w:val="90"/>
          <w:sz w:val="22"/>
          <w:szCs w:val="22"/>
        </w:rPr>
        <w:t>”</w:t>
      </w:r>
      <w:r>
        <w:rPr>
          <w:w w:val="90"/>
          <w:sz w:val="22"/>
          <w:szCs w:val="22"/>
        </w:rPr>
        <w:t>,</w:t>
      </w:r>
      <w:r>
        <w:rPr>
          <w:spacing w:val="26"/>
          <w:w w:val="9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sebutan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belum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sepenuh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52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ahudi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 belum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menjalan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 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ebagai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sida- </w:t>
      </w:r>
      <w:r>
        <w:rPr>
          <w:sz w:val="22"/>
          <w:szCs w:val="22"/>
        </w:rPr>
        <w:t>sida,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itulah,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malai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27"/>
          <w:w w:val="1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4"/>
          <w:w w:val="10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ilipus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 ke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 xml:space="preserve">aza.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ilipus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</w:t>
      </w:r>
      <w:r>
        <w:rPr>
          <w:spacing w:val="-1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tah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mende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eta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9"/>
          <w:sz w:val="22"/>
          <w:szCs w:val="22"/>
        </w:rPr>
        <w:t>ditumpan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30"/>
          <w:w w:val="8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sida- </w:t>
      </w:r>
      <w:r>
        <w:rPr>
          <w:sz w:val="22"/>
          <w:szCs w:val="22"/>
        </w:rPr>
        <w:t>sida</w:t>
      </w:r>
      <w:r>
        <w:rPr>
          <w:spacing w:val="2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rupa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asyik</w:t>
      </w:r>
      <w:r>
        <w:rPr>
          <w:spacing w:val="-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itab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es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a,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Keti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pacing w:val="-6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ilipus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  <w:r>
        <w:rPr>
          <w:spacing w:val="-26"/>
          <w:sz w:val="22"/>
          <w:szCs w:val="22"/>
        </w:rPr>
        <w:t xml:space="preserve"> </w:t>
      </w:r>
      <w:r>
        <w:rPr>
          <w:sz w:val="22"/>
          <w:szCs w:val="22"/>
        </w:rPr>
        <w:t>“Bagaimana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4"/>
          <w:sz w:val="22"/>
          <w:szCs w:val="22"/>
        </w:rPr>
        <w:t>menjelas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2"/>
          <w:w w:val="10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ba</w:t>
      </w:r>
      <w:r>
        <w:rPr>
          <w:spacing w:val="-1"/>
          <w:w w:val="99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spacing w:val="1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u?”</w:t>
      </w:r>
      <w:r>
        <w:rPr>
          <w:spacing w:val="-19"/>
          <w:w w:val="9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3"/>
          <w:sz w:val="22"/>
          <w:szCs w:val="22"/>
        </w:rPr>
        <w:t>nilah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dibaca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itu: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see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or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domba</w:t>
      </w:r>
      <w:r>
        <w:rPr>
          <w:i/>
          <w:spacing w:val="55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diba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embantaian;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domba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elu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depan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 xml:space="preserve">gunting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bulu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ianlah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z w:val="22"/>
          <w:szCs w:val="22"/>
        </w:rPr>
        <w:t>membu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ulut-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a.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 xml:space="preserve">alam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ehinaan-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erlangsunglah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3"/>
          <w:sz w:val="22"/>
          <w:szCs w:val="22"/>
        </w:rPr>
        <w:t>ukuman-</w:t>
      </w:r>
      <w:r>
        <w:rPr>
          <w:i/>
          <w:spacing w:val="1"/>
          <w:w w:val="103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87"/>
          <w:sz w:val="22"/>
          <w:szCs w:val="22"/>
        </w:rPr>
        <w:t xml:space="preserve">a; </w:t>
      </w:r>
      <w:r>
        <w:rPr>
          <w:i/>
          <w:sz w:val="22"/>
          <w:szCs w:val="22"/>
        </w:rPr>
        <w:t>siapa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eri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asal</w:t>
      </w:r>
      <w:r>
        <w:rPr>
          <w:i/>
          <w:spacing w:val="-5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usul-</w:t>
      </w:r>
      <w:r>
        <w:rPr>
          <w:i/>
          <w:spacing w:val="1"/>
          <w:w w:val="96"/>
          <w:sz w:val="22"/>
          <w:szCs w:val="22"/>
        </w:rPr>
        <w:t>N</w:t>
      </w:r>
      <w:r>
        <w:rPr>
          <w:i/>
          <w:spacing w:val="-4"/>
          <w:w w:val="96"/>
          <w:sz w:val="22"/>
          <w:szCs w:val="22"/>
        </w:rPr>
        <w:t>y</w:t>
      </w:r>
      <w:r>
        <w:rPr>
          <w:i/>
          <w:w w:val="96"/>
          <w:sz w:val="22"/>
          <w:szCs w:val="22"/>
        </w:rPr>
        <w:t>a?</w:t>
      </w:r>
      <w:r>
        <w:rPr>
          <w:i/>
          <w:spacing w:val="-16"/>
          <w:w w:val="9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ebab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diambil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bumi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w w:val="85"/>
          <w:sz w:val="22"/>
          <w:szCs w:val="22"/>
        </w:rPr>
        <w:t>(</w:t>
      </w:r>
      <w:r>
        <w:rPr>
          <w:i/>
          <w:spacing w:val="2"/>
          <w:w w:val="85"/>
          <w:sz w:val="22"/>
          <w:szCs w:val="22"/>
        </w:rPr>
        <w:t>K</w:t>
      </w:r>
      <w:r>
        <w:rPr>
          <w:i/>
          <w:w w:val="85"/>
          <w:sz w:val="22"/>
          <w:szCs w:val="22"/>
        </w:rPr>
        <w:t>i</w:t>
      </w:r>
      <w:r>
        <w:rPr>
          <w:i/>
          <w:spacing w:val="-2"/>
          <w:w w:val="85"/>
          <w:sz w:val="22"/>
          <w:szCs w:val="22"/>
        </w:rPr>
        <w:t>s</w:t>
      </w:r>
      <w:r>
        <w:rPr>
          <w:i/>
          <w:w w:val="85"/>
          <w:sz w:val="22"/>
          <w:szCs w:val="22"/>
        </w:rPr>
        <w:t>.</w:t>
      </w:r>
      <w:r>
        <w:rPr>
          <w:i/>
          <w:spacing w:val="-13"/>
          <w:w w:val="85"/>
          <w:sz w:val="22"/>
          <w:szCs w:val="22"/>
        </w:rPr>
        <w:t xml:space="preserve"> </w:t>
      </w:r>
      <w:r>
        <w:rPr>
          <w:i/>
          <w:w w:val="85"/>
          <w:sz w:val="22"/>
          <w:szCs w:val="22"/>
        </w:rPr>
        <w:t>8:32-33;</w:t>
      </w:r>
      <w:r>
        <w:rPr>
          <w:i/>
          <w:spacing w:val="39"/>
          <w:w w:val="85"/>
          <w:sz w:val="22"/>
          <w:szCs w:val="22"/>
        </w:rPr>
        <w:t xml:space="preserve"> </w:t>
      </w:r>
      <w:r>
        <w:rPr>
          <w:i/>
          <w:w w:val="85"/>
          <w:sz w:val="22"/>
          <w:szCs w:val="22"/>
        </w:rPr>
        <w:t>lih.</w:t>
      </w:r>
      <w:r>
        <w:rPr>
          <w:i/>
          <w:spacing w:val="13"/>
          <w:w w:val="85"/>
          <w:sz w:val="22"/>
          <w:szCs w:val="22"/>
        </w:rPr>
        <w:t xml:space="preserve"> </w:t>
      </w:r>
      <w:r>
        <w:rPr>
          <w:i/>
          <w:spacing w:val="-13"/>
          <w:w w:val="85"/>
          <w:sz w:val="22"/>
          <w:szCs w:val="22"/>
        </w:rPr>
        <w:t>Y</w:t>
      </w:r>
      <w:r>
        <w:rPr>
          <w:i/>
          <w:w w:val="85"/>
          <w:sz w:val="22"/>
          <w:szCs w:val="22"/>
        </w:rPr>
        <w:t>e</w:t>
      </w:r>
      <w:r>
        <w:rPr>
          <w:i/>
          <w:spacing w:val="-2"/>
          <w:w w:val="85"/>
          <w:sz w:val="22"/>
          <w:szCs w:val="22"/>
        </w:rPr>
        <w:t>s</w:t>
      </w:r>
      <w:r>
        <w:rPr>
          <w:i/>
          <w:w w:val="85"/>
          <w:sz w:val="22"/>
          <w:szCs w:val="22"/>
        </w:rPr>
        <w:t>.</w:t>
      </w:r>
      <w:r>
        <w:rPr>
          <w:i/>
          <w:spacing w:val="24"/>
          <w:w w:val="85"/>
          <w:sz w:val="22"/>
          <w:szCs w:val="22"/>
        </w:rPr>
        <w:t xml:space="preserve"> </w:t>
      </w:r>
      <w:r>
        <w:rPr>
          <w:i/>
          <w:sz w:val="22"/>
          <w:szCs w:val="22"/>
        </w:rPr>
        <w:t>53:7-8).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rPr>
          <w:w w:val="95"/>
          <w:sz w:val="22"/>
          <w:szCs w:val="22"/>
        </w:rPr>
        <w:t>Lalu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ilipus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menjelas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dinubu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es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itulah</w:t>
      </w:r>
      <w:r>
        <w:rPr>
          <w:spacing w:val="9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disalib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mendengar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penjelasan</w:t>
      </w:r>
      <w:r>
        <w:rPr>
          <w:spacing w:val="52"/>
          <w:sz w:val="22"/>
          <w:szCs w:val="22"/>
        </w:rPr>
        <w:t xml:space="preserve"> </w:t>
      </w:r>
      <w:r>
        <w:rPr>
          <w:spacing w:val="-6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ilipu</w:t>
      </w:r>
      <w:r>
        <w:rPr>
          <w:spacing w:val="-2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,</w:t>
      </w:r>
      <w:r>
        <w:rPr>
          <w:spacing w:val="-10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mi</w:t>
      </w:r>
      <w:r>
        <w:rPr>
          <w:spacing w:val="-1"/>
          <w:w w:val="104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agar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dibaptis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an.</w:t>
      </w:r>
    </w:p>
    <w:p w:rsidR="00A31BD9" w:rsidRDefault="00A31BD9">
      <w:pPr>
        <w:spacing w:before="9" w:line="240" w:lineRule="exact"/>
        <w:rPr>
          <w:sz w:val="24"/>
          <w:szCs w:val="24"/>
        </w:rPr>
      </w:pPr>
    </w:p>
    <w:p w:rsidR="00A31BD9" w:rsidRDefault="00021A40">
      <w:pPr>
        <w:ind w:left="287" w:right="5554"/>
        <w:jc w:val="both"/>
        <w:rPr>
          <w:sz w:val="22"/>
          <w:szCs w:val="22"/>
        </w:rPr>
      </w:pPr>
      <w:r>
        <w:rPr>
          <w:b/>
          <w:sz w:val="22"/>
          <w:szCs w:val="22"/>
        </w:rPr>
        <w:t>Sida-sida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2"/>
          <w:w w:val="98"/>
          <w:sz w:val="22"/>
          <w:szCs w:val="22"/>
        </w:rPr>
        <w:t>R</w:t>
      </w:r>
      <w:r>
        <w:rPr>
          <w:b/>
          <w:w w:val="98"/>
          <w:sz w:val="22"/>
          <w:szCs w:val="22"/>
        </w:rPr>
        <w:t>itual</w:t>
      </w:r>
      <w:r>
        <w:rPr>
          <w:b/>
          <w:spacing w:val="-18"/>
          <w:w w:val="98"/>
          <w:sz w:val="22"/>
          <w:szCs w:val="22"/>
        </w:rPr>
        <w:t xml:space="preserve"> </w:t>
      </w:r>
      <w:r>
        <w:rPr>
          <w:b/>
          <w:spacing w:val="-20"/>
          <w:w w:val="83"/>
          <w:sz w:val="22"/>
          <w:szCs w:val="22"/>
        </w:rPr>
        <w:t>Y</w:t>
      </w:r>
      <w:r>
        <w:rPr>
          <w:b/>
          <w:w w:val="104"/>
          <w:sz w:val="22"/>
          <w:szCs w:val="22"/>
        </w:rPr>
        <w:t>ahudi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baptisan 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3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sida-sida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4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menimbul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kehebohan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dana?  Siapa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7"/>
          <w:sz w:val="22"/>
          <w:szCs w:val="22"/>
        </w:rPr>
        <w:t>eo</w:t>
      </w:r>
      <w:r>
        <w:rPr>
          <w:spacing w:val="-1"/>
          <w:w w:val="107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sida-sida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buah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za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hancur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tau dengan</w:t>
      </w:r>
      <w:r>
        <w:rPr>
          <w:spacing w:val="2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sengaja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dihancu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zaman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biasa  </w:t>
      </w:r>
      <w:r>
        <w:rPr>
          <w:w w:val="99"/>
          <w:sz w:val="22"/>
          <w:szCs w:val="22"/>
        </w:rPr>
        <w:t>dila</w:t>
      </w:r>
      <w:r>
        <w:rPr>
          <w:spacing w:val="1"/>
          <w:w w:val="99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hubungan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seks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sehingga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aman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peng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5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ha</w:t>
      </w:r>
      <w:r>
        <w:rPr>
          <w:spacing w:val="-2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em.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Namun,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menduga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sida-sida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bisa </w:t>
      </w:r>
      <w:r>
        <w:rPr>
          <w:sz w:val="22"/>
          <w:szCs w:val="22"/>
        </w:rPr>
        <w:t>menjadi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pemeluk</w:t>
      </w:r>
      <w:r>
        <w:rPr>
          <w:spacing w:val="3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jauh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Bait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Suci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mam</w:t>
      </w:r>
      <w:r>
        <w:rPr>
          <w:spacing w:val="-1"/>
          <w:w w:val="107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21:17-20: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i/>
          <w:sz w:val="22"/>
          <w:szCs w:val="22"/>
        </w:rPr>
        <w:t>Kata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Harun,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egini: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2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2"/>
          <w:sz w:val="22"/>
          <w:szCs w:val="22"/>
        </w:rPr>
        <w:t>etiap</w:t>
      </w:r>
      <w:r>
        <w:rPr>
          <w:i/>
          <w:sz w:val="22"/>
          <w:szCs w:val="22"/>
        </w:rPr>
        <w:t xml:space="preserve"> </w:t>
      </w:r>
      <w:r>
        <w:rPr>
          <w:i/>
          <w:spacing w:val="-2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eturunan</w:t>
      </w:r>
      <w:r>
        <w:rPr>
          <w:i/>
          <w:spacing w:val="-1"/>
          <w:w w:val="104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turun-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urun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at badan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janganlah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datang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mende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untuk </w:t>
      </w:r>
      <w:r>
        <w:rPr>
          <w:i/>
          <w:w w:val="104"/>
          <w:sz w:val="22"/>
          <w:szCs w:val="22"/>
        </w:rPr>
        <w:t>mem</w:t>
      </w:r>
      <w:r>
        <w:rPr>
          <w:i/>
          <w:spacing w:val="1"/>
          <w:w w:val="104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ersembah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</w:t>
      </w:r>
      <w:r>
        <w:rPr>
          <w:i/>
          <w:spacing w:val="20"/>
          <w:w w:val="104"/>
          <w:sz w:val="22"/>
          <w:szCs w:val="22"/>
        </w:rPr>
        <w:t xml:space="preserve"> </w:t>
      </w:r>
      <w:r>
        <w:rPr>
          <w:i/>
          <w:sz w:val="22"/>
          <w:szCs w:val="22"/>
        </w:rPr>
        <w:t>santapan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Allah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a,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setiap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at badan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oleh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datang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mende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at: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 buta,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 timpan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4"/>
          <w:sz w:val="22"/>
          <w:szCs w:val="22"/>
        </w:rPr>
        <w:lastRenderedPageBreak/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at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erlalu</w:t>
      </w:r>
      <w:r>
        <w:rPr>
          <w:i/>
          <w:spacing w:val="-4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panjang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gota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patah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tangan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84"/>
          <w:sz w:val="22"/>
          <w:szCs w:val="22"/>
        </w:rPr>
        <w:t>...</w:t>
      </w:r>
      <w:r>
        <w:rPr>
          <w:i/>
          <w:spacing w:val="-6"/>
          <w:w w:val="84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rusak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88"/>
          <w:sz w:val="22"/>
          <w:szCs w:val="22"/>
        </w:rPr>
        <w:t>eli</w:t>
      </w:r>
      <w:r>
        <w:rPr>
          <w:i/>
          <w:spacing w:val="-2"/>
          <w:w w:val="88"/>
          <w:sz w:val="22"/>
          <w:szCs w:val="22"/>
        </w:rPr>
        <w:t>r</w:t>
      </w:r>
      <w:r>
        <w:rPr>
          <w:i/>
          <w:sz w:val="22"/>
          <w:szCs w:val="22"/>
        </w:rPr>
        <w:t>-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>a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M</w:t>
      </w:r>
      <w:r>
        <w:rPr>
          <w:sz w:val="22"/>
          <w:szCs w:val="22"/>
        </w:rPr>
        <w:t xml:space="preserve">engapa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ael?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ampa</w:t>
      </w:r>
      <w:r>
        <w:rPr>
          <w:spacing w:val="4"/>
          <w:w w:val="106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ini 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pemahaman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tang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kesempu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naan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4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um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5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sempu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na</w:t>
      </w:r>
      <w:r>
        <w:rPr>
          <w:spacing w:val="49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cac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tubuh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mende</w:t>
      </w:r>
      <w:r>
        <w:rPr>
          <w:spacing w:val="4"/>
          <w:w w:val="108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Kemah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Suci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bela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angan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Bait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Suci,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sama  </w:t>
      </w:r>
      <w:r>
        <w:rPr>
          <w:w w:val="108"/>
          <w:sz w:val="22"/>
          <w:szCs w:val="22"/>
        </w:rPr>
        <w:t>sepe</w:t>
      </w:r>
      <w:r>
        <w:rPr>
          <w:spacing w:val="5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hal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ban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dipersembah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Kemah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Suci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ban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4"/>
          <w:sz w:val="22"/>
          <w:szCs w:val="22"/>
        </w:rPr>
        <w:t>cac</w:t>
      </w:r>
      <w:r>
        <w:rPr>
          <w:spacing w:val="-1"/>
          <w:w w:val="104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buta,</w:t>
      </w:r>
      <w:r>
        <w:rPr>
          <w:spacing w:val="2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dl</w:t>
      </w:r>
      <w:r>
        <w:rPr>
          <w:spacing w:val="-2"/>
          <w:w w:val="9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Jack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7"/>
          <w:sz w:val="22"/>
          <w:szCs w:val="22"/>
        </w:rPr>
        <w:t>oger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ketua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Sinode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4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y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Chu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48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(US</w:t>
      </w:r>
      <w:r>
        <w:rPr>
          <w:spacing w:val="-2"/>
          <w:w w:val="86"/>
          <w:sz w:val="22"/>
          <w:szCs w:val="22"/>
        </w:rPr>
        <w:t>A</w:t>
      </w:r>
      <w:r>
        <w:rPr>
          <w:w w:val="86"/>
          <w:sz w:val="22"/>
          <w:szCs w:val="22"/>
        </w:rPr>
        <w:t xml:space="preserve">) 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,</w:t>
      </w:r>
      <w:r>
        <w:rPr>
          <w:spacing w:val="1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“Ke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masuk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4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alangan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asal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 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alangan </w:t>
      </w:r>
      <w:r>
        <w:rPr>
          <w:sz w:val="22"/>
          <w:szCs w:val="22"/>
        </w:rPr>
        <w:t>mino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seksual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5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etnisitas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kebangsaan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  </w:t>
      </w:r>
      <w:r>
        <w:rPr>
          <w:sz w:val="22"/>
          <w:szCs w:val="22"/>
        </w:rPr>
        <w:t xml:space="preserve">sama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ali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>beda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mengajak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lusif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8"/>
          <w:sz w:val="22"/>
          <w:szCs w:val="22"/>
        </w:rPr>
        <w:t>me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ambut</w:t>
      </w:r>
      <w:r>
        <w:rPr>
          <w:spacing w:val="-13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tabs>
          <w:tab w:val="left" w:pos="8180"/>
        </w:tabs>
        <w:ind w:left="1100"/>
        <w:rPr>
          <w:sz w:val="28"/>
          <w:szCs w:val="28"/>
        </w:rPr>
      </w:pPr>
      <w:r>
        <w:pict>
          <v:group id="_x0000_s3899" style="position:absolute;left:0;text-align:left;margin-left:56pt;margin-top:16.8pt;width:0;height:0;z-index:-6731;mso-position-horizontal-relative:page" coordorigin="1120,336" coordsize="0,0">
            <v:shape id="_x0000_s3900" style="position:absolute;left:1120;top:336;width:0;height:0" coordorigin="1120,336" coordsize="0,0" path="m1120,336r,e" filled="f" strokecolor="#00adef" strokeweight="2pt">
              <v:path arrowok="t"/>
            </v:shape>
            <w10:wrap anchorx="page"/>
          </v:group>
        </w:pict>
      </w:r>
      <w:r>
        <w:pict>
          <v:group id="_x0000_s3897" style="position:absolute;left:0;text-align:left;margin-left:411.2pt;margin-top:16.8pt;width:0;height:0;z-index:-6730;mso-position-horizontal-relative:page" coordorigin="8224,336" coordsize="0,0">
            <v:shape id="_x0000_s3898" style="position:absolute;left:8224;top:336;width:0;height:0" coordorigin="8224,336" coordsize="0,0" path="m8224,33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w w:val="86"/>
          <w:sz w:val="28"/>
          <w:szCs w:val="28"/>
        </w:rPr>
        <w:t>F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8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80"/>
          <w:sz w:val="28"/>
          <w:szCs w:val="28"/>
          <w:u w:val="thick" w:color="00ADEF"/>
        </w:rPr>
        <w:t>E</w:t>
      </w:r>
      <w:r w:rsidR="00021A40">
        <w:rPr>
          <w:b/>
          <w:color w:val="0076A3"/>
          <w:w w:val="101"/>
          <w:sz w:val="28"/>
          <w:szCs w:val="28"/>
          <w:u w:val="thick" w:color="00ADEF"/>
        </w:rPr>
        <w:t>ks</w:t>
      </w:r>
      <w:r w:rsidR="00021A40">
        <w:rPr>
          <w:b/>
          <w:color w:val="0076A3"/>
          <w:spacing w:val="3"/>
          <w:w w:val="101"/>
          <w:sz w:val="28"/>
          <w:szCs w:val="28"/>
          <w:u w:val="thick" w:color="00ADEF"/>
        </w:rPr>
        <w:t>k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lusif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4"/>
          <w:w w:val="106"/>
          <w:sz w:val="28"/>
          <w:szCs w:val="28"/>
          <w:u w:val="thick" w:color="00ADEF"/>
        </w:rPr>
        <w:t>v</w:t>
      </w:r>
      <w:r w:rsidR="00021A40">
        <w:rPr>
          <w:b/>
          <w:color w:val="0076A3"/>
          <w:w w:val="111"/>
          <w:sz w:val="28"/>
          <w:szCs w:val="28"/>
          <w:u w:val="thick" w:color="00ADEF"/>
        </w:rPr>
        <w:t>s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73"/>
          <w:sz w:val="28"/>
          <w:szCs w:val="28"/>
          <w:u w:val="thick" w:color="00ADEF"/>
        </w:rPr>
        <w:t>I</w:t>
      </w:r>
      <w:r w:rsidR="00021A40">
        <w:rPr>
          <w:b/>
          <w:color w:val="0076A3"/>
          <w:w w:val="101"/>
          <w:sz w:val="28"/>
          <w:szCs w:val="28"/>
          <w:u w:val="thick" w:color="00ADEF"/>
        </w:rPr>
        <w:t>n</w:t>
      </w:r>
      <w:r w:rsidR="00021A40">
        <w:rPr>
          <w:b/>
          <w:color w:val="0076A3"/>
          <w:spacing w:val="3"/>
          <w:w w:val="101"/>
          <w:sz w:val="28"/>
          <w:szCs w:val="28"/>
          <w:u w:val="thick" w:color="00ADEF"/>
        </w:rPr>
        <w:t>k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lusif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dalam  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>l</w:t>
      </w:r>
      <w:r>
        <w:rPr>
          <w:spacing w:val="-2"/>
          <w:w w:val="9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9"/>
          <w:sz w:val="22"/>
          <w:szCs w:val="22"/>
        </w:rPr>
        <w:t xml:space="preserve">anan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eks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lusivisme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tutupan.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95"/>
          <w:sz w:val="22"/>
          <w:szCs w:val="22"/>
        </w:rPr>
        <w:t>in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lusi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,</w:t>
      </w:r>
      <w:r>
        <w:rPr>
          <w:spacing w:val="2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  itu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membeda-beda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20"/>
          <w:w w:val="82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Bah</w:t>
      </w:r>
      <w:r>
        <w:rPr>
          <w:spacing w:val="4"/>
          <w:w w:val="9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</w:t>
      </w:r>
      <w:r>
        <w:rPr>
          <w:spacing w:val="4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dalam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diasing</w:t>
      </w:r>
      <w:r>
        <w:rPr>
          <w:spacing w:val="4"/>
          <w:w w:val="103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an, </w:t>
      </w:r>
      <w:r>
        <w:rPr>
          <w:w w:val="107"/>
          <w:sz w:val="22"/>
          <w:szCs w:val="22"/>
        </w:rPr>
        <w:t>di</w:t>
      </w:r>
      <w:r>
        <w:rPr>
          <w:spacing w:val="-1"/>
          <w:w w:val="107"/>
          <w:sz w:val="22"/>
          <w:szCs w:val="22"/>
        </w:rPr>
        <w:t>t</w:t>
      </w:r>
      <w:r>
        <w:rPr>
          <w:sz w:val="22"/>
          <w:szCs w:val="22"/>
        </w:rPr>
        <w:t>ola</w:t>
      </w:r>
      <w:r>
        <w:rPr>
          <w:spacing w:val="3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dijauhi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membu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leba</w:t>
      </w:r>
      <w:r>
        <w:rPr>
          <w:spacing w:val="-1"/>
          <w:w w:val="105"/>
          <w:sz w:val="22"/>
          <w:szCs w:val="22"/>
        </w:rPr>
        <w:t>r</w:t>
      </w:r>
      <w:r>
        <w:rPr>
          <w:w w:val="103"/>
          <w:sz w:val="22"/>
          <w:szCs w:val="22"/>
        </w:rPr>
        <w:t>-leba</w:t>
      </w:r>
      <w:r>
        <w:rPr>
          <w:spacing w:val="-12"/>
          <w:w w:val="103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alangan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doa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eks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lusi</w:t>
      </w:r>
      <w:r>
        <w:rPr>
          <w:spacing w:val="-7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,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(=menganggap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penguasa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i),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doa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A31BD9">
      <w:pPr>
        <w:spacing w:before="8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384" w:right="249"/>
        <w:rPr>
          <w:sz w:val="22"/>
          <w:szCs w:val="22"/>
        </w:rPr>
      </w:pP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3"/>
          <w:w w:val="85"/>
          <w:sz w:val="22"/>
          <w:szCs w:val="22"/>
        </w:rPr>
        <w:t>T</w:t>
      </w:r>
      <w:r>
        <w:rPr>
          <w:i/>
          <w:w w:val="97"/>
          <w:sz w:val="22"/>
          <w:szCs w:val="22"/>
        </w:rPr>
        <w:t>erpujilah</w:t>
      </w:r>
      <w:r>
        <w:rPr>
          <w:i/>
          <w:sz w:val="22"/>
          <w:szCs w:val="22"/>
        </w:rPr>
        <w:t xml:space="preserve">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Allah,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aja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semesta 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alam,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ena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au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z w:val="22"/>
          <w:szCs w:val="22"/>
        </w:rPr>
        <w:t>mencipta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udi.</w:t>
      </w:r>
    </w:p>
    <w:p w:rsidR="00A31BD9" w:rsidRDefault="00021A40">
      <w:pPr>
        <w:spacing w:before="58" w:line="284" w:lineRule="auto"/>
        <w:ind w:left="1384" w:right="249"/>
        <w:rPr>
          <w:sz w:val="22"/>
          <w:szCs w:val="22"/>
        </w:rPr>
      </w:pP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3"/>
          <w:w w:val="85"/>
          <w:sz w:val="22"/>
          <w:szCs w:val="22"/>
        </w:rPr>
        <w:t>T</w:t>
      </w:r>
      <w:r>
        <w:rPr>
          <w:i/>
          <w:w w:val="97"/>
          <w:sz w:val="22"/>
          <w:szCs w:val="22"/>
        </w:rPr>
        <w:t>erpujilah</w:t>
      </w:r>
      <w:r>
        <w:rPr>
          <w:i/>
          <w:sz w:val="22"/>
          <w:szCs w:val="22"/>
        </w:rPr>
        <w:t xml:space="preserve">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Allah,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aja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semesta 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alam,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ena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au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z w:val="22"/>
          <w:szCs w:val="22"/>
        </w:rPr>
        <w:t>mencipta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buda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384" w:right="249"/>
        <w:rPr>
          <w:sz w:val="22"/>
          <w:szCs w:val="22"/>
        </w:rPr>
      </w:pP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3"/>
          <w:w w:val="85"/>
          <w:sz w:val="22"/>
          <w:szCs w:val="22"/>
        </w:rPr>
        <w:t>T</w:t>
      </w:r>
      <w:r>
        <w:rPr>
          <w:i/>
          <w:w w:val="97"/>
          <w:sz w:val="22"/>
          <w:szCs w:val="22"/>
        </w:rPr>
        <w:t>erpujilah</w:t>
      </w:r>
      <w:r>
        <w:rPr>
          <w:i/>
          <w:sz w:val="22"/>
          <w:szCs w:val="22"/>
        </w:rPr>
        <w:t xml:space="preserve">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Allah,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aja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semesta 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alam,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ena 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au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tidak </w:t>
      </w:r>
      <w:r>
        <w:rPr>
          <w:i/>
          <w:sz w:val="22"/>
          <w:szCs w:val="22"/>
        </w:rPr>
        <w:t>mencipta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106"/>
          <w:sz w:val="22"/>
          <w:szCs w:val="22"/>
        </w:rPr>
        <w:t>emp</w:t>
      </w:r>
      <w:r>
        <w:rPr>
          <w:i/>
          <w:spacing w:val="-1"/>
          <w:w w:val="106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an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doa  ini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kedudu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(g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yim,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asing),</w:t>
      </w:r>
      <w:r>
        <w:rPr>
          <w:spacing w:val="5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buda</w:t>
      </w:r>
      <w:r>
        <w:rPr>
          <w:spacing w:val="3"/>
          <w:w w:val="107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5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ta </w:t>
      </w:r>
      <w:r>
        <w:rPr>
          <w:spacing w:val="2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saja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sebagai  kehinaan.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eman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adisi</w:t>
      </w:r>
      <w:r>
        <w:rPr>
          <w:spacing w:val="12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w w:val="108"/>
          <w:sz w:val="22"/>
          <w:szCs w:val="22"/>
        </w:rPr>
        <w:t>menganggap  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2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selain</w:t>
      </w:r>
      <w:r>
        <w:rPr>
          <w:spacing w:val="4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4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yim,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mendap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-7"/>
          <w:w w:val="9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fungsi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pel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ahudi.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menggamba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betapa</w:t>
      </w:r>
      <w:r>
        <w:rPr>
          <w:spacing w:val="54"/>
          <w:w w:val="10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>eja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w w:val="109"/>
          <w:sz w:val="22"/>
          <w:szCs w:val="22"/>
        </w:rPr>
        <w:lastRenderedPageBreak/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komunitas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e</w:t>
      </w:r>
      <w:r>
        <w:rPr>
          <w:spacing w:val="-2"/>
          <w:w w:val="104"/>
          <w:sz w:val="22"/>
          <w:szCs w:val="22"/>
        </w:rPr>
        <w:t>v</w:t>
      </w:r>
      <w:r>
        <w:rPr>
          <w:w w:val="104"/>
          <w:sz w:val="22"/>
          <w:szCs w:val="22"/>
        </w:rPr>
        <w:t>olusione</w:t>
      </w:r>
      <w:r>
        <w:rPr>
          <w:spacing w:val="-12"/>
          <w:w w:val="104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membong</w:t>
      </w:r>
      <w:r>
        <w:rPr>
          <w:spacing w:val="4"/>
          <w:w w:val="108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ar </w:t>
      </w:r>
      <w:r>
        <w:rPr>
          <w:w w:val="109"/>
          <w:sz w:val="22"/>
          <w:szCs w:val="22"/>
        </w:rPr>
        <w:t>pemahaman-pemahaman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eks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lusif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membangun</w:t>
      </w:r>
      <w:r>
        <w:rPr>
          <w:spacing w:val="56"/>
          <w:w w:val="106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embo</w:t>
      </w:r>
      <w:r>
        <w:rPr>
          <w:spacing w:val="-2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-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embok</w:t>
      </w:r>
      <w:r>
        <w:rPr>
          <w:spacing w:val="30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di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bangsa.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aum 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   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sampai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3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dua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 xml:space="preserve">sehingga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 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32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 xml:space="preserve">boleh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pemimpin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justru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39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ho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jema</w:t>
      </w:r>
      <w:r>
        <w:rPr>
          <w:spacing w:val="-1"/>
          <w:w w:val="106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imaan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kebi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sebetul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dipahami </w:t>
      </w:r>
      <w:r>
        <w:rPr>
          <w:w w:val="107"/>
          <w:sz w:val="22"/>
          <w:szCs w:val="22"/>
        </w:rPr>
        <w:t>ole</w:t>
      </w:r>
      <w:r>
        <w:rPr>
          <w:spacing w:val="25"/>
          <w:w w:val="107"/>
          <w:sz w:val="22"/>
          <w:szCs w:val="22"/>
        </w:rPr>
        <w:t>h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>ej</w:t>
      </w:r>
      <w:r>
        <w:rPr>
          <w:spacing w:val="25"/>
          <w:w w:val="105"/>
          <w:sz w:val="22"/>
          <w:szCs w:val="22"/>
        </w:rPr>
        <w:t>a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dan</w:t>
      </w:r>
      <w:r>
        <w:rPr>
          <w:spacing w:val="25"/>
          <w:w w:val="110"/>
          <w:sz w:val="22"/>
          <w:szCs w:val="22"/>
        </w:rPr>
        <w:t>a</w:t>
      </w:r>
      <w:r>
        <w:rPr>
          <w:w w:val="107"/>
          <w:sz w:val="22"/>
          <w:szCs w:val="22"/>
        </w:rPr>
        <w:t>sebaga</w:t>
      </w:r>
      <w:r>
        <w:rPr>
          <w:spacing w:val="25"/>
          <w:w w:val="107"/>
          <w:sz w:val="22"/>
          <w:szCs w:val="22"/>
        </w:rPr>
        <w:t>i</w:t>
      </w:r>
      <w:r>
        <w:rPr>
          <w:w w:val="111"/>
          <w:sz w:val="22"/>
          <w:szCs w:val="22"/>
        </w:rPr>
        <w:t>penggenapa</w:t>
      </w:r>
      <w:r>
        <w:rPr>
          <w:spacing w:val="25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</w:t>
      </w:r>
      <w:r>
        <w:rPr>
          <w:spacing w:val="25"/>
          <w:w w:val="111"/>
          <w:sz w:val="22"/>
          <w:szCs w:val="22"/>
        </w:rPr>
        <w:t>p</w:t>
      </w:r>
      <w:r>
        <w:rPr>
          <w:w w:val="99"/>
          <w:sz w:val="22"/>
          <w:szCs w:val="22"/>
        </w:rPr>
        <w:t>janj</w:t>
      </w:r>
      <w:r>
        <w:rPr>
          <w:spacing w:val="25"/>
          <w:w w:val="99"/>
          <w:sz w:val="22"/>
          <w:szCs w:val="22"/>
        </w:rPr>
        <w:t>i</w:t>
      </w:r>
      <w:r>
        <w:rPr>
          <w:spacing w:val="-1"/>
          <w:w w:val="84"/>
          <w:sz w:val="22"/>
          <w:szCs w:val="22"/>
        </w:rPr>
        <w:t>A</w:t>
      </w:r>
      <w:r>
        <w:rPr>
          <w:sz w:val="22"/>
          <w:szCs w:val="22"/>
        </w:rPr>
        <w:t>lla</w:t>
      </w:r>
      <w:r>
        <w:rPr>
          <w:spacing w:val="25"/>
          <w:sz w:val="22"/>
          <w:szCs w:val="22"/>
        </w:rPr>
        <w:t>h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25"/>
          <w:w w:val="105"/>
          <w:sz w:val="22"/>
          <w:szCs w:val="22"/>
        </w:rPr>
        <w:t>k</w:t>
      </w:r>
      <w:r>
        <w:rPr>
          <w:w w:val="108"/>
          <w:sz w:val="22"/>
          <w:szCs w:val="22"/>
        </w:rPr>
        <w:t>mene</w:t>
      </w:r>
      <w:r>
        <w:rPr>
          <w:spacing w:val="1"/>
          <w:w w:val="108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ima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umum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</w:t>
      </w:r>
      <w:r>
        <w:rPr>
          <w:spacing w:val="5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tulis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es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56:</w:t>
      </w:r>
    </w:p>
    <w:p w:rsidR="00A31BD9" w:rsidRDefault="00A31BD9">
      <w:pPr>
        <w:spacing w:before="8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 xml:space="preserve">4  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ebab 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eginilah 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firman 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TUHAN: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70"/>
          <w:sz w:val="22"/>
          <w:szCs w:val="22"/>
        </w:rPr>
        <w:t>“</w:t>
      </w:r>
      <w:r>
        <w:rPr>
          <w:i/>
          <w:spacing w:val="-2"/>
          <w:w w:val="70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epada  </w:t>
      </w:r>
      <w:r>
        <w:rPr>
          <w:i/>
          <w:spacing w:val="8"/>
          <w:w w:val="10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ang 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ebiri 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memeliha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55"/>
          <w:sz w:val="22"/>
          <w:szCs w:val="22"/>
        </w:rPr>
        <w:t xml:space="preserve"> </w:t>
      </w:r>
      <w:r>
        <w:rPr>
          <w:i/>
          <w:sz w:val="22"/>
          <w:szCs w:val="22"/>
        </w:rPr>
        <w:t>hari-hari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abat-</w:t>
      </w:r>
      <w:r>
        <w:rPr>
          <w:i/>
          <w:spacing w:val="-2"/>
          <w:sz w:val="22"/>
          <w:szCs w:val="22"/>
        </w:rPr>
        <w:t>K</w:t>
      </w:r>
      <w:r>
        <w:rPr>
          <w:i/>
          <w:sz w:val="22"/>
          <w:szCs w:val="22"/>
        </w:rPr>
        <w:t>u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memilih  apa</w:t>
      </w:r>
      <w:r>
        <w:rPr>
          <w:i/>
          <w:spacing w:val="5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4"/>
          <w:sz w:val="22"/>
          <w:szCs w:val="22"/>
        </w:rPr>
        <w:t>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ehenda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2"/>
          <w:sz w:val="22"/>
          <w:szCs w:val="22"/>
        </w:rPr>
        <w:t xml:space="preserve">i </w:t>
      </w:r>
      <w:r>
        <w:rPr>
          <w:i/>
          <w:sz w:val="22"/>
          <w:szCs w:val="22"/>
        </w:rPr>
        <w:t>dan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egang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erjanjian-</w:t>
      </w:r>
      <w:r>
        <w:rPr>
          <w:i/>
          <w:spacing w:val="-2"/>
          <w:w w:val="95"/>
          <w:sz w:val="22"/>
          <w:szCs w:val="22"/>
        </w:rPr>
        <w:t>Ku</w:t>
      </w:r>
      <w:r>
        <w:rPr>
          <w:i/>
          <w:w w:val="95"/>
          <w:sz w:val="22"/>
          <w:szCs w:val="22"/>
        </w:rPr>
        <w:t>,</w:t>
      </w:r>
      <w:r>
        <w:rPr>
          <w:i/>
          <w:spacing w:val="11"/>
          <w:w w:val="95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5</w:t>
      </w:r>
      <w:r>
        <w:rPr>
          <w:i/>
          <w:spacing w:val="-1"/>
          <w:position w:val="7"/>
          <w:sz w:val="13"/>
          <w:szCs w:val="13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5"/>
          <w:sz w:val="22"/>
          <w:szCs w:val="22"/>
        </w:rPr>
        <w:t>u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3"/>
          <w:sz w:val="22"/>
          <w:szCs w:val="22"/>
        </w:rPr>
        <w:t>eri</w:t>
      </w:r>
      <w:r>
        <w:rPr>
          <w:i/>
          <w:spacing w:val="-3"/>
          <w:w w:val="9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 xml:space="preserve">dalam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rumah-</w:t>
      </w:r>
      <w:r>
        <w:rPr>
          <w:i/>
          <w:spacing w:val="-2"/>
          <w:sz w:val="22"/>
          <w:szCs w:val="22"/>
        </w:rPr>
        <w:t>K</w:t>
      </w:r>
      <w:r>
        <w:rPr>
          <w:i/>
          <w:sz w:val="22"/>
          <w:szCs w:val="22"/>
        </w:rPr>
        <w:t>u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dan  di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lingkungan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w w:val="105"/>
          <w:sz w:val="22"/>
          <w:szCs w:val="22"/>
        </w:rPr>
        <w:t>t</w:t>
      </w:r>
      <w:r>
        <w:rPr>
          <w:i/>
          <w:w w:val="105"/>
          <w:sz w:val="22"/>
          <w:szCs w:val="22"/>
        </w:rPr>
        <w:t>em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5"/>
          <w:sz w:val="22"/>
          <w:szCs w:val="22"/>
        </w:rPr>
        <w:t>ok-</w:t>
      </w:r>
      <w:r>
        <w:rPr>
          <w:i/>
          <w:spacing w:val="-1"/>
          <w:w w:val="105"/>
          <w:sz w:val="22"/>
          <w:szCs w:val="22"/>
        </w:rPr>
        <w:t>t</w:t>
      </w:r>
      <w:r>
        <w:rPr>
          <w:i/>
          <w:w w:val="105"/>
          <w:sz w:val="22"/>
          <w:szCs w:val="22"/>
        </w:rPr>
        <w:t>em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5"/>
          <w:sz w:val="22"/>
          <w:szCs w:val="22"/>
        </w:rPr>
        <w:t>ok</w:t>
      </w:r>
      <w:r>
        <w:rPr>
          <w:i/>
          <w:spacing w:val="40"/>
          <w:w w:val="10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ediaman-</w:t>
      </w:r>
      <w:r>
        <w:rPr>
          <w:i/>
          <w:spacing w:val="-2"/>
          <w:sz w:val="22"/>
          <w:szCs w:val="22"/>
        </w:rPr>
        <w:t>K</w:t>
      </w:r>
      <w:r>
        <w:rPr>
          <w:i/>
          <w:sz w:val="22"/>
          <w:szCs w:val="22"/>
        </w:rPr>
        <w:t>u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s</w:t>
      </w:r>
      <w:r>
        <w:rPr>
          <w:i/>
          <w:spacing w:val="-1"/>
          <w:w w:val="101"/>
          <w:sz w:val="22"/>
          <w:szCs w:val="22"/>
        </w:rPr>
        <w:t>u</w:t>
      </w:r>
      <w:r>
        <w:rPr>
          <w:i/>
          <w:w w:val="106"/>
          <w:sz w:val="22"/>
          <w:szCs w:val="22"/>
        </w:rPr>
        <w:t xml:space="preserve">atu </w:t>
      </w:r>
      <w:r>
        <w:rPr>
          <w:i/>
          <w:sz w:val="22"/>
          <w:szCs w:val="22"/>
        </w:rPr>
        <w:t>tanda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eringatan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nama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--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lebih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baik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anak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lela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</w:t>
      </w:r>
      <w:r>
        <w:rPr>
          <w:i/>
          <w:spacing w:val="6"/>
          <w:w w:val="9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emp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  --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atu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nama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abadi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le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ap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5"/>
          <w:sz w:val="22"/>
          <w:szCs w:val="22"/>
        </w:rPr>
        <w:t>u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3"/>
          <w:sz w:val="22"/>
          <w:szCs w:val="22"/>
        </w:rPr>
        <w:t>eri</w:t>
      </w:r>
      <w:r>
        <w:rPr>
          <w:i/>
          <w:spacing w:val="-3"/>
          <w:w w:val="9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7"/>
          <w:sz w:val="22"/>
          <w:szCs w:val="22"/>
        </w:rPr>
        <w:t>a.</w:t>
      </w:r>
    </w:p>
    <w:p w:rsidR="00A31BD9" w:rsidRDefault="00357B69">
      <w:pPr>
        <w:spacing w:before="58" w:line="284" w:lineRule="auto"/>
        <w:ind w:left="571" w:right="1062" w:firstLine="437"/>
        <w:jc w:val="both"/>
        <w:rPr>
          <w:sz w:val="22"/>
          <w:szCs w:val="22"/>
        </w:rPr>
      </w:pPr>
      <w:r>
        <w:pict>
          <v:group id="_x0000_s3895" style="position:absolute;left:0;text-align:left;margin-left:439.55pt;margin-top:169.85pt;width:0;height:0;z-index:-6727;mso-position-horizontal-relative:page" coordorigin="8791,3397" coordsize="0,0">
            <v:shape id="_x0000_s3896" style="position:absolute;left:8791;top:3397;width:0;height:0" coordorigin="8791,3397" coordsize="0,0" path="m8791,3397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w w:val="97"/>
          <w:position w:val="7"/>
          <w:sz w:val="13"/>
          <w:szCs w:val="13"/>
        </w:rPr>
        <w:t>6</w:t>
      </w:r>
      <w:r w:rsidR="00021A40">
        <w:rPr>
          <w:i/>
          <w:spacing w:val="-12"/>
          <w:w w:val="97"/>
          <w:position w:val="7"/>
          <w:sz w:val="13"/>
          <w:szCs w:val="13"/>
        </w:rPr>
        <w:t xml:space="preserve"> </w:t>
      </w:r>
      <w:r w:rsidR="00021A40">
        <w:rPr>
          <w:i/>
          <w:spacing w:val="2"/>
          <w:w w:val="97"/>
          <w:sz w:val="22"/>
          <w:szCs w:val="22"/>
        </w:rPr>
        <w:t>D</w:t>
      </w:r>
      <w:r w:rsidR="00021A40">
        <w:rPr>
          <w:i/>
          <w:w w:val="97"/>
          <w:sz w:val="22"/>
          <w:szCs w:val="22"/>
        </w:rPr>
        <w:t>an</w:t>
      </w:r>
      <w:r w:rsidR="00021A40">
        <w:rPr>
          <w:i/>
          <w:spacing w:val="-14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6"/>
          <w:sz w:val="22"/>
          <w:szCs w:val="22"/>
        </w:rPr>
        <w:t>-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asing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men</w:t>
      </w:r>
      <w:r w:rsidR="00021A40">
        <w:rPr>
          <w:i/>
          <w:spacing w:val="-1"/>
          <w:w w:val="105"/>
          <w:sz w:val="22"/>
          <w:szCs w:val="22"/>
        </w:rPr>
        <w:t>g</w:t>
      </w:r>
      <w:r w:rsidR="00021A40">
        <w:rPr>
          <w:i/>
          <w:w w:val="105"/>
          <w:sz w:val="22"/>
          <w:szCs w:val="22"/>
        </w:rPr>
        <w:t>gabung</w:t>
      </w:r>
      <w:r w:rsidR="00021A40">
        <w:rPr>
          <w:i/>
          <w:spacing w:val="-3"/>
          <w:w w:val="105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-22"/>
          <w:w w:val="105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diri</w:t>
      </w:r>
      <w:r w:rsidR="00021A40">
        <w:rPr>
          <w:i/>
          <w:spacing w:val="-15"/>
          <w:w w:val="9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TUHAN</w:t>
      </w:r>
      <w:r w:rsidR="00021A40">
        <w:rPr>
          <w:i/>
          <w:spacing w:val="-15"/>
          <w:w w:val="89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mela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ani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D</w:t>
      </w:r>
      <w:r w:rsidR="00021A40">
        <w:rPr>
          <w:i/>
          <w:sz w:val="22"/>
          <w:szCs w:val="22"/>
        </w:rPr>
        <w:t>ia,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mengasihi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nama 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TUHAN</w:t>
      </w:r>
      <w:r w:rsidR="00021A40">
        <w:rPr>
          <w:i/>
          <w:spacing w:val="37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 xml:space="preserve">hamba- </w:t>
      </w:r>
      <w:r w:rsidR="00021A40">
        <w:rPr>
          <w:i/>
          <w:sz w:val="22"/>
          <w:szCs w:val="22"/>
        </w:rPr>
        <w:t>hamba-</w:t>
      </w:r>
      <w:r w:rsidR="00021A40">
        <w:rPr>
          <w:i/>
          <w:spacing w:val="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memeliha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hari</w:t>
      </w:r>
      <w:r w:rsidR="00021A40">
        <w:rPr>
          <w:i/>
          <w:spacing w:val="-19"/>
          <w:w w:val="9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abat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menajis</w:t>
      </w:r>
      <w:r w:rsidR="00021A40">
        <w:rPr>
          <w:i/>
          <w:spacing w:val="-3"/>
          <w:w w:val="101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an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 xml:space="preserve">a,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egang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p</w:t>
      </w:r>
      <w:r w:rsidR="00021A40">
        <w:rPr>
          <w:i/>
          <w:w w:val="95"/>
          <w:sz w:val="22"/>
          <w:szCs w:val="22"/>
        </w:rPr>
        <w:t>erjanjian-</w:t>
      </w:r>
      <w:r w:rsidR="00021A40">
        <w:rPr>
          <w:i/>
          <w:spacing w:val="-2"/>
          <w:w w:val="95"/>
          <w:sz w:val="22"/>
          <w:szCs w:val="22"/>
        </w:rPr>
        <w:t>Ku</w:t>
      </w:r>
      <w:r w:rsidR="00021A40">
        <w:rPr>
          <w:i/>
          <w:w w:val="95"/>
          <w:sz w:val="22"/>
          <w:szCs w:val="22"/>
        </w:rPr>
        <w:t>,</w:t>
      </w:r>
      <w:r w:rsidR="00021A40">
        <w:rPr>
          <w:i/>
          <w:spacing w:val="-11"/>
          <w:w w:val="95"/>
          <w:sz w:val="22"/>
          <w:szCs w:val="22"/>
        </w:rPr>
        <w:t xml:space="preserve"> </w:t>
      </w:r>
      <w:r w:rsidR="00021A40">
        <w:rPr>
          <w:i/>
          <w:position w:val="7"/>
          <w:sz w:val="13"/>
          <w:szCs w:val="13"/>
        </w:rPr>
        <w:t>7</w:t>
      </w:r>
      <w:r w:rsidR="00021A40">
        <w:rPr>
          <w:i/>
          <w:spacing w:val="2"/>
          <w:position w:val="7"/>
          <w:sz w:val="13"/>
          <w:szCs w:val="13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uba</w:t>
      </w:r>
      <w:r w:rsidR="00021A40">
        <w:rPr>
          <w:i/>
          <w:spacing w:val="-4"/>
          <w:w w:val="105"/>
          <w:sz w:val="22"/>
          <w:szCs w:val="22"/>
        </w:rPr>
        <w:t>w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gu</w:t>
      </w:r>
      <w:r w:rsidR="00021A40">
        <w:rPr>
          <w:i/>
          <w:spacing w:val="-1"/>
          <w:w w:val="105"/>
          <w:sz w:val="22"/>
          <w:szCs w:val="22"/>
        </w:rPr>
        <w:t>n</w:t>
      </w:r>
      <w:r w:rsidR="00021A40">
        <w:rPr>
          <w:i/>
          <w:w w:val="103"/>
          <w:sz w:val="22"/>
          <w:szCs w:val="22"/>
        </w:rPr>
        <w:t xml:space="preserve">ung- </w:t>
      </w:r>
      <w:r w:rsidR="00021A40">
        <w:rPr>
          <w:i/>
          <w:spacing w:val="-2"/>
          <w:w w:val="88"/>
          <w:sz w:val="22"/>
          <w:szCs w:val="22"/>
        </w:rPr>
        <w:t>K</w:t>
      </w:r>
      <w:r w:rsidR="00021A40">
        <w:rPr>
          <w:i/>
          <w:w w:val="88"/>
          <w:sz w:val="22"/>
          <w:szCs w:val="22"/>
        </w:rPr>
        <w:t>u</w:t>
      </w:r>
      <w:r w:rsidR="00021A40">
        <w:rPr>
          <w:i/>
          <w:spacing w:val="-12"/>
          <w:w w:val="8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kudus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-2"/>
          <w:w w:val="9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u</w:t>
      </w:r>
      <w:r w:rsidR="00021A40">
        <w:rPr>
          <w:i/>
          <w:spacing w:val="1"/>
          <w:w w:val="92"/>
          <w:sz w:val="22"/>
          <w:szCs w:val="22"/>
        </w:rPr>
        <w:t>b</w:t>
      </w:r>
      <w:r w:rsidR="00021A40">
        <w:rPr>
          <w:i/>
          <w:w w:val="92"/>
          <w:sz w:val="22"/>
          <w:szCs w:val="22"/>
        </w:rPr>
        <w:t>eri</w:t>
      </w:r>
      <w:r w:rsidR="00021A40">
        <w:rPr>
          <w:i/>
          <w:spacing w:val="-15"/>
          <w:w w:val="9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esu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9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rumah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doa-</w:t>
      </w:r>
      <w:r w:rsidR="00021A40">
        <w:rPr>
          <w:i/>
          <w:spacing w:val="-2"/>
          <w:w w:val="95"/>
          <w:sz w:val="22"/>
          <w:szCs w:val="22"/>
        </w:rPr>
        <w:t>Ku</w:t>
      </w:r>
      <w:r w:rsidR="00021A40">
        <w:rPr>
          <w:i/>
          <w:w w:val="95"/>
          <w:sz w:val="22"/>
          <w:szCs w:val="22"/>
        </w:rPr>
        <w:t>.</w:t>
      </w:r>
      <w:r w:rsidR="00021A40">
        <w:rPr>
          <w:i/>
          <w:spacing w:val="-13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Aku</w:t>
      </w:r>
      <w:r w:rsidR="00021A40">
        <w:rPr>
          <w:i/>
          <w:spacing w:val="-5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er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enan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orban-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 ba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orban-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 sem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elihan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ersembah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8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atas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mezbah-</w:t>
      </w:r>
      <w:r w:rsidR="00021A40">
        <w:rPr>
          <w:i/>
          <w:spacing w:val="-2"/>
          <w:w w:val="99"/>
          <w:sz w:val="22"/>
          <w:szCs w:val="22"/>
        </w:rPr>
        <w:t>Ku</w:t>
      </w:r>
      <w:r w:rsidR="00021A40">
        <w:rPr>
          <w:i/>
          <w:w w:val="99"/>
          <w:sz w:val="22"/>
          <w:szCs w:val="22"/>
        </w:rPr>
        <w:t>,</w:t>
      </w:r>
      <w:r w:rsidR="00021A40">
        <w:rPr>
          <w:i/>
          <w:spacing w:val="-12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sebab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rumah-</w:t>
      </w:r>
      <w:r w:rsidR="00021A40">
        <w:rPr>
          <w:i/>
          <w:spacing w:val="-2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u</w:t>
      </w:r>
      <w:r w:rsidR="00021A40">
        <w:rPr>
          <w:i/>
          <w:spacing w:val="-10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disebut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rumah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doa </w: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segala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bangsa.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 w:right="5604"/>
        <w:jc w:val="both"/>
        <w:rPr>
          <w:sz w:val="28"/>
          <w:szCs w:val="28"/>
        </w:rPr>
      </w:pPr>
      <w:r>
        <w:pict>
          <v:group id="_x0000_s3893" style="position:absolute;left:0;text-align:left;margin-left:88.35pt;margin-top:17.95pt;width:349.2pt;height:0;z-index:-6729;mso-position-horizontal-relative:page" coordorigin="1767,359" coordsize="6984,0">
            <v:shape id="_x0000_s3894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91" style="position:absolute;left:0;text-align:left;margin-left:84.35pt;margin-top:17.95pt;width:0;height:0;z-index:-6728;mso-position-horizontal-relative:page" coordorigin="1687,359" coordsize="0,0">
            <v:shape id="_x0000_s3892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Si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ap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5"/>
          <w:sz w:val="28"/>
          <w:szCs w:val="28"/>
        </w:rPr>
        <w:t>uhan</w:t>
      </w:r>
      <w:r w:rsidR="00021A40">
        <w:rPr>
          <w:b/>
          <w:color w:val="0076A3"/>
          <w:spacing w:val="-25"/>
          <w:sz w:val="28"/>
          <w:szCs w:val="28"/>
        </w:rPr>
        <w:t xml:space="preserve"> </w:t>
      </w:r>
      <w:r w:rsidR="00021A40">
        <w:rPr>
          <w:b/>
          <w:color w:val="0076A3"/>
          <w:spacing w:val="-31"/>
          <w:w w:val="83"/>
          <w:sz w:val="28"/>
          <w:szCs w:val="28"/>
        </w:rPr>
        <w:t>Y</w:t>
      </w:r>
      <w:r w:rsidR="00021A40">
        <w:rPr>
          <w:b/>
          <w:color w:val="0076A3"/>
          <w:w w:val="111"/>
          <w:sz w:val="28"/>
          <w:szCs w:val="28"/>
        </w:rPr>
        <w:t>esus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5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  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3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marjinal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justru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sz w:val="22"/>
          <w:szCs w:val="22"/>
        </w:rPr>
        <w:t>olak 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dengan 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um-hu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um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.</w:t>
      </w:r>
      <w:r>
        <w:rPr>
          <w:spacing w:val="47"/>
          <w:w w:val="9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 </w:t>
      </w:r>
      <w:r>
        <w:rPr>
          <w:sz w:val="22"/>
          <w:szCs w:val="22"/>
        </w:rPr>
        <w:t xml:space="preserve">lebih 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</w:t>
      </w:r>
      <w:r>
        <w:rPr>
          <w:spacing w:val="-1"/>
          <w:w w:val="108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min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6"/>
          <w:sz w:val="22"/>
          <w:szCs w:val="22"/>
        </w:rPr>
        <w:t>ke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bu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aan</w:t>
      </w:r>
      <w:r>
        <w:rPr>
          <w:spacing w:val="-3"/>
          <w:w w:val="10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1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8"/>
          <w:sz w:val="22"/>
          <w:szCs w:val="22"/>
        </w:rPr>
        <w:t>es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1"/>
          <w:w w:val="99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utip </w:t>
      </w:r>
      <w:r>
        <w:rPr>
          <w:sz w:val="22"/>
          <w:szCs w:val="22"/>
        </w:rPr>
        <w:t>di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2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dikecam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ahli</w:t>
      </w:r>
      <w:r>
        <w:rPr>
          <w:spacing w:val="6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isi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menembuh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sebagai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pelangga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3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 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justru </w:t>
      </w:r>
      <w:r>
        <w:rPr>
          <w:sz w:val="22"/>
          <w:szCs w:val="22"/>
        </w:rPr>
        <w:t>tidak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segan-segan</w:t>
      </w:r>
      <w:r>
        <w:rPr>
          <w:spacing w:val="3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lembu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osok 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sumu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(</w:t>
      </w:r>
      <w:r>
        <w:rPr>
          <w:spacing w:val="-3"/>
          <w:w w:val="90"/>
          <w:sz w:val="22"/>
          <w:szCs w:val="22"/>
        </w:rPr>
        <w:t>L</w:t>
      </w:r>
      <w:r>
        <w:rPr>
          <w:w w:val="90"/>
          <w:sz w:val="22"/>
          <w:szCs w:val="22"/>
        </w:rPr>
        <w:t>u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-1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14:2-5)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-18"/>
          <w:w w:val="9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menunggu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sampai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z w:val="22"/>
          <w:szCs w:val="22"/>
        </w:rPr>
        <w:t>lal</w:t>
      </w:r>
      <w:r>
        <w:rPr>
          <w:spacing w:val="-2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embuh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Ia tahu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membutuh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a.</w:t>
      </w:r>
      <w:r>
        <w:rPr>
          <w:spacing w:val="2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2:27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7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“Ha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17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diada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5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0"/>
          <w:sz w:val="22"/>
          <w:szCs w:val="22"/>
        </w:rPr>
        <w:t>ab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hadap </w:t>
      </w:r>
      <w:r>
        <w:rPr>
          <w:spacing w:val="3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usta, </w:t>
      </w:r>
      <w:r>
        <w:rPr>
          <w:spacing w:val="4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3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 </w:t>
      </w:r>
      <w:r>
        <w:rPr>
          <w:w w:val="110"/>
          <w:sz w:val="22"/>
          <w:szCs w:val="22"/>
        </w:rPr>
        <w:t xml:space="preserve">segan-segan 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</w:t>
      </w:r>
      <w:r>
        <w:rPr>
          <w:spacing w:val="-3"/>
          <w:w w:val="110"/>
          <w:sz w:val="22"/>
          <w:szCs w:val="22"/>
        </w:rPr>
        <w:t>n</w:t>
      </w:r>
      <w:r>
        <w:rPr>
          <w:spacing w:val="-2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tuh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a</w:t>
      </w:r>
      <w:r>
        <w:rPr>
          <w:spacing w:val="57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embuh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a.  </w:t>
      </w:r>
      <w:r>
        <w:rPr>
          <w:spacing w:val="-6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empuan </w:t>
      </w:r>
      <w:r>
        <w:rPr>
          <w:spacing w:val="13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 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penda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ahan 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selama </w:t>
      </w:r>
      <w:r>
        <w:rPr>
          <w:spacing w:val="3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12 </w:t>
      </w:r>
      <w:r>
        <w:rPr>
          <w:sz w:val="22"/>
          <w:szCs w:val="22"/>
        </w:rPr>
        <w:t>tahun,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menurut</w:t>
      </w:r>
      <w:r>
        <w:rPr>
          <w:spacing w:val="4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hu</w:t>
      </w:r>
      <w:r>
        <w:rPr>
          <w:spacing w:val="1"/>
          <w:w w:val="105"/>
          <w:sz w:val="22"/>
          <w:szCs w:val="22"/>
        </w:rPr>
        <w:t>k</w:t>
      </w:r>
      <w:r>
        <w:rPr>
          <w:w w:val="108"/>
          <w:sz w:val="22"/>
          <w:szCs w:val="22"/>
        </w:rPr>
        <w:t>u</w:t>
      </w:r>
      <w:r>
        <w:rPr>
          <w:spacing w:val="25"/>
          <w:w w:val="108"/>
          <w:sz w:val="22"/>
          <w:szCs w:val="22"/>
        </w:rPr>
        <w:t>m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26"/>
          <w:w w:val="109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naji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,</w:t>
      </w:r>
      <w:r>
        <w:rPr>
          <w:spacing w:val="-1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dibia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menjamah- 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sembuh.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51"/>
          <w:w w:val="10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50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segan-segan</w:t>
      </w:r>
      <w:r>
        <w:rPr>
          <w:spacing w:val="55"/>
          <w:w w:val="10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menghampi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5"/>
          <w:w w:val="8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marjina</w:t>
      </w:r>
      <w:r>
        <w:rPr>
          <w:spacing w:val="-2"/>
          <w:w w:val="101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komunitas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in¬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komunitas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in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lusi</w:t>
      </w:r>
      <w:r>
        <w:rPr>
          <w:spacing w:val="-7"/>
          <w:w w:val="95"/>
          <w:sz w:val="22"/>
          <w:szCs w:val="22"/>
        </w:rPr>
        <w:t>f</w:t>
      </w:r>
      <w:r>
        <w:rPr>
          <w:w w:val="95"/>
          <w:sz w:val="22"/>
          <w:szCs w:val="22"/>
        </w:rPr>
        <w:t>,</w:t>
      </w:r>
      <w:r>
        <w:rPr>
          <w:spacing w:val="23"/>
          <w:w w:val="9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setiap</w:t>
      </w:r>
      <w:r>
        <w:rPr>
          <w:spacing w:val="4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apapun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1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sosia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,</w:t>
      </w:r>
      <w:r>
        <w:rPr>
          <w:spacing w:val="13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6"/>
          <w:sz w:val="22"/>
          <w:szCs w:val="22"/>
        </w:rPr>
        <w:t xml:space="preserve">juga </w:t>
      </w:r>
      <w:r>
        <w:rPr>
          <w:w w:val="101"/>
          <w:sz w:val="22"/>
          <w:szCs w:val="22"/>
        </w:rPr>
        <w:t>kondis</w:t>
      </w:r>
      <w:r>
        <w:rPr>
          <w:spacing w:val="25"/>
          <w:w w:val="101"/>
          <w:sz w:val="22"/>
          <w:szCs w:val="22"/>
        </w:rPr>
        <w:t>i</w:t>
      </w:r>
      <w:r>
        <w:rPr>
          <w:w w:val="91"/>
          <w:sz w:val="22"/>
          <w:szCs w:val="22"/>
        </w:rPr>
        <w:t>fisi</w:t>
      </w:r>
      <w:r>
        <w:rPr>
          <w:spacing w:val="4"/>
          <w:w w:val="91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</w:t>
      </w:r>
      <w:r>
        <w:rPr>
          <w:spacing w:val="25"/>
          <w:w w:val="99"/>
          <w:sz w:val="22"/>
          <w:szCs w:val="22"/>
        </w:rPr>
        <w:t>.</w:t>
      </w:r>
      <w:r>
        <w:rPr>
          <w:w w:val="98"/>
          <w:sz w:val="22"/>
          <w:szCs w:val="22"/>
        </w:rPr>
        <w:t>Kede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15"/>
          <w:w w:val="112"/>
          <w:sz w:val="22"/>
          <w:szCs w:val="22"/>
        </w:rPr>
        <w:t>n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25"/>
          <w:w w:val="107"/>
          <w:sz w:val="22"/>
          <w:szCs w:val="22"/>
        </w:rPr>
        <w:t>s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</w:t>
      </w:r>
      <w:r>
        <w:rPr>
          <w:spacing w:val="25"/>
          <w:w w:val="111"/>
          <w:sz w:val="22"/>
          <w:szCs w:val="22"/>
        </w:rPr>
        <w:t>p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empua</w:t>
      </w:r>
      <w:r>
        <w:rPr>
          <w:spacing w:val="25"/>
          <w:w w:val="110"/>
          <w:sz w:val="22"/>
          <w:szCs w:val="22"/>
        </w:rPr>
        <w:t>n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ama</w:t>
      </w:r>
      <w:r>
        <w:rPr>
          <w:spacing w:val="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>i</w:t>
      </w:r>
      <w:r>
        <w:rPr>
          <w:spacing w:val="25"/>
          <w:w w:val="99"/>
          <w:sz w:val="22"/>
          <w:szCs w:val="22"/>
        </w:rPr>
        <w:t>a</w:t>
      </w:r>
      <w:r>
        <w:rPr>
          <w:w w:val="110"/>
          <w:sz w:val="22"/>
          <w:szCs w:val="22"/>
        </w:rPr>
        <w:t>da</w:t>
      </w:r>
      <w:r>
        <w:rPr>
          <w:spacing w:val="25"/>
          <w:w w:val="110"/>
          <w:sz w:val="22"/>
          <w:szCs w:val="22"/>
        </w:rPr>
        <w:t>n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empuan </w:t>
      </w:r>
      <w:r>
        <w:rPr>
          <w:spacing w:val="4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anaan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kedua</w:t>
      </w:r>
      <w:r>
        <w:rPr>
          <w:spacing w:val="4"/>
          <w:w w:val="106"/>
          <w:sz w:val="22"/>
          <w:szCs w:val="22"/>
        </w:rPr>
        <w:t>-</w:t>
      </w:r>
      <w:r>
        <w:rPr>
          <w:w w:val="106"/>
          <w:sz w:val="22"/>
          <w:szCs w:val="22"/>
        </w:rPr>
        <w:t>dua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o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4"/>
          <w:w w:val="106"/>
          <w:sz w:val="22"/>
          <w:szCs w:val="22"/>
        </w:rPr>
        <w:t>-</w:t>
      </w:r>
      <w:r>
        <w:rPr>
          <w:w w:val="106"/>
          <w:sz w:val="22"/>
          <w:szCs w:val="22"/>
        </w:rPr>
        <w:t>o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ang</w:t>
      </w:r>
      <w:r>
        <w:rPr>
          <w:spacing w:val="4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itaan</w:t>
      </w:r>
      <w:r>
        <w:rPr>
          <w:spacing w:val="35"/>
          <w:w w:val="10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 xml:space="preserve">njil </w:t>
      </w:r>
      <w:r>
        <w:rPr>
          <w:sz w:val="22"/>
          <w:szCs w:val="22"/>
        </w:rPr>
        <w:t xml:space="preserve">kepada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sida-sida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5"/>
          <w:sz w:val="22"/>
          <w:szCs w:val="22"/>
        </w:rPr>
        <w:t>tiopia</w:t>
      </w:r>
      <w:r>
        <w:rPr>
          <w:spacing w:val="1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w w:val="108"/>
          <w:sz w:val="22"/>
          <w:szCs w:val="22"/>
        </w:rPr>
        <w:t>gamba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1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si penulis</w:t>
      </w:r>
      <w:r>
        <w:rPr>
          <w:spacing w:val="35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asu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,</w:t>
      </w:r>
      <w:r>
        <w:rPr>
          <w:spacing w:val="1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betapa</w:t>
      </w:r>
      <w:r>
        <w:rPr>
          <w:spacing w:val="-4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z w:val="22"/>
          <w:szCs w:val="22"/>
        </w:rPr>
        <w:t>semua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/>
        <w:ind w:left="1384" w:right="4118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3:26-29</w:t>
      </w:r>
      <w:r>
        <w:rPr>
          <w:spacing w:val="-1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an,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26</w:t>
      </w:r>
      <w:r>
        <w:rPr>
          <w:i/>
          <w:spacing w:val="32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ebab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anak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Allah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iman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 xml:space="preserve">esus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.</w:t>
      </w:r>
      <w:r>
        <w:rPr>
          <w:i/>
          <w:spacing w:val="-11"/>
          <w:w w:val="90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 xml:space="preserve">27 </w:t>
      </w: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-15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a,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dibaptis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-11"/>
          <w:w w:val="9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mengena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.</w:t>
      </w:r>
      <w:r>
        <w:rPr>
          <w:i/>
          <w:spacing w:val="6"/>
          <w:w w:val="90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28</w:t>
      </w:r>
      <w:r>
        <w:rPr>
          <w:i/>
          <w:spacing w:val="-6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alam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hal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udi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2"/>
          <w:sz w:val="22"/>
          <w:szCs w:val="22"/>
        </w:rPr>
        <w:t>Y</w:t>
      </w:r>
      <w:r>
        <w:rPr>
          <w:i/>
          <w:sz w:val="22"/>
          <w:szCs w:val="22"/>
        </w:rPr>
        <w:t>unani,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ada </w:t>
      </w:r>
      <w:r>
        <w:rPr>
          <w:i/>
          <w:sz w:val="22"/>
          <w:szCs w:val="22"/>
        </w:rPr>
        <w:t>hamba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a,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la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i-la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</w:t>
      </w:r>
      <w:r>
        <w:rPr>
          <w:i/>
          <w:spacing w:val="-16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emp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an,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8"/>
          <w:sz w:val="22"/>
          <w:szCs w:val="22"/>
        </w:rPr>
        <w:t>a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ristus</w:t>
      </w:r>
      <w:r>
        <w:rPr>
          <w:i/>
          <w:spacing w:val="19"/>
          <w:w w:val="90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esu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>29</w:t>
      </w:r>
      <w:r>
        <w:rPr>
          <w:i/>
          <w:spacing w:val="27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alau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milik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6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 adalah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eturunan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Ab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aham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erhak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menerima </w:t>
      </w:r>
      <w:r>
        <w:rPr>
          <w:i/>
          <w:w w:val="94"/>
          <w:sz w:val="22"/>
          <w:szCs w:val="22"/>
        </w:rPr>
        <w:t>janji</w:t>
      </w:r>
      <w:r>
        <w:rPr>
          <w:i/>
          <w:spacing w:val="-12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Allah.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aan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bisa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bila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membelenggu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oh- 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membebas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0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belenggu</w:t>
      </w:r>
      <w:r>
        <w:rPr>
          <w:spacing w:val="-21"/>
          <w:w w:val="110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au</w:t>
      </w:r>
      <w:r>
        <w:rPr>
          <w:spacing w:val="-1"/>
          <w:w w:val="106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-7"/>
          <w:sz w:val="22"/>
          <w:szCs w:val="22"/>
        </w:rPr>
        <w:t xml:space="preserve"> </w:t>
      </w:r>
      <w:r>
        <w:rPr>
          <w:spacing w:val="-3"/>
          <w:w w:val="92"/>
          <w:sz w:val="22"/>
          <w:szCs w:val="22"/>
        </w:rPr>
        <w:t>(</w:t>
      </w:r>
      <w:r>
        <w:rPr>
          <w:spacing w:val="2"/>
          <w:w w:val="92"/>
          <w:sz w:val="22"/>
          <w:szCs w:val="22"/>
        </w:rPr>
        <w:t>G</w:t>
      </w:r>
      <w:r>
        <w:rPr>
          <w:w w:val="92"/>
          <w:sz w:val="22"/>
          <w:szCs w:val="22"/>
        </w:rPr>
        <w:t>a</w:t>
      </w:r>
      <w:r>
        <w:rPr>
          <w:spacing w:val="-2"/>
          <w:w w:val="92"/>
          <w:sz w:val="22"/>
          <w:szCs w:val="22"/>
        </w:rPr>
        <w:t>l</w:t>
      </w:r>
      <w:r>
        <w:rPr>
          <w:w w:val="92"/>
          <w:sz w:val="22"/>
          <w:szCs w:val="22"/>
        </w:rPr>
        <w:t>.</w:t>
      </w:r>
      <w:r>
        <w:rPr>
          <w:spacing w:val="-7"/>
          <w:w w:val="9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5:18),</w:t>
      </w:r>
      <w:r>
        <w:rPr>
          <w:spacing w:val="8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beba</w:t>
      </w:r>
      <w:r>
        <w:rPr>
          <w:spacing w:val="-2"/>
          <w:w w:val="110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3889" style="position:absolute;left:0;text-align:left;margin-left:88.35pt;margin-top:19.7pt;width:349.2pt;height:0;z-index:-6717;mso-position-horizontal-relative:page" coordorigin="1767,394" coordsize="6984,0">
            <v:shape id="_x0000_s3890" style="position:absolute;left:1767;top:394;width:6984;height:0" coordorigin="1767,394" coordsize="6984,0" path="m1767,39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87" style="position:absolute;left:0;text-align:left;margin-left:84.35pt;margin-top:19.7pt;width:0;height:0;z-index:-6716;mso-position-horizontal-relative:page" coordorigin="1687,394" coordsize="0,0">
            <v:shape id="_x0000_s3888" style="position:absolute;left:1687;top:394;width:0;height:0" coordorigin="1687,394" coordsize="0,0" path="m1687,394r,e" filled="f" strokecolor="#00adef" strokeweight="2pt">
              <v:path arrowok="t"/>
            </v:shape>
            <w10:wrap anchorx="page"/>
          </v:group>
        </w:pict>
      </w:r>
      <w:r>
        <w:pict>
          <v:group id="_x0000_s3885" style="position:absolute;left:0;text-align:left;margin-left:439.55pt;margin-top:69pt;width:0;height:0;z-index:-6715;mso-position-horizontal-relative:page;mso-position-vertical-relative:page" coordorigin="8791,1380" coordsize="0,0">
            <v:shape id="_x0000_s3886" style="position:absolute;left:8791;top:1380;width:0;height:0" coordorigin="8791,1380" coordsize="0,0" path="m8791,138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3"/>
          <w:sz w:val="28"/>
          <w:szCs w:val="28"/>
        </w:rPr>
        <w:t>iskusi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w w:val="91"/>
          <w:sz w:val="22"/>
          <w:szCs w:val="22"/>
        </w:rPr>
        <w:t>La</w:t>
      </w:r>
      <w:r>
        <w:rPr>
          <w:spacing w:val="1"/>
          <w:w w:val="91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dis</w:t>
      </w:r>
      <w:r>
        <w:rPr>
          <w:spacing w:val="1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usi</w:t>
      </w:r>
      <w:r>
        <w:rPr>
          <w:spacing w:val="-18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sebang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mengenai: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adalah  hasil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pekerjaan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pacing w:val="-5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amu?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alau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ada,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a?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sebang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pict>
          <v:group id="_x0000_s3883" style="position:absolute;left:0;text-align:left;margin-left:434.35pt;margin-top:126.5pt;width:0;height:0;z-index:-6719;mso-position-horizontal-relative:page" coordorigin="8687,2530" coordsize="0,0">
            <v:shape id="_x0000_s3884" style="position:absolute;left:8687;top:2530;width:0;height:0" coordorigin="8687,2530" coordsize="0,0" path="m8687,2530r,e" filled="f" strokeweight="1pt">
              <v:path arrowok="t"/>
            </v:shape>
            <w10:wrap anchorx="page"/>
          </v:group>
        </w:pict>
      </w:r>
      <w:r>
        <w:pict>
          <v:group id="_x0000_s3881" style="position:absolute;left:0;text-align:left;margin-left:89.55pt;margin-top:126.5pt;width:0;height:0;z-index:-6718;mso-position-horizontal-relative:page" coordorigin="1791,2530" coordsize="0,0">
            <v:shape id="_x0000_s3882" style="position:absolute;left:1791;top:2530;width:0;height:0" coordorigin="1791,2530" coordsize="0,0" path="m1791,253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ini</w:t>
      </w:r>
      <w:r w:rsidR="00021A40">
        <w:rPr>
          <w:spacing w:val="-7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masih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-14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di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sz w:val="22"/>
          <w:szCs w:val="22"/>
        </w:rPr>
        <w:t xml:space="preserve">olak masuk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eja,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olak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-2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gabung 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  </w:t>
      </w:r>
      <w:r w:rsidR="00021A40">
        <w:rPr>
          <w:w w:val="111"/>
          <w:sz w:val="22"/>
          <w:szCs w:val="22"/>
        </w:rPr>
        <w:t xml:space="preserve">anggota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eja?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28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tar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bela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ang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su</w:t>
      </w:r>
      <w:r w:rsidR="00021A40">
        <w:rPr>
          <w:spacing w:val="1"/>
          <w:w w:val="101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 xml:space="preserve">u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lain,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>kelas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ekonomi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endah,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dianggap </w:t>
      </w:r>
      <w:r w:rsidR="00021A40">
        <w:rPr>
          <w:sz w:val="22"/>
          <w:szCs w:val="22"/>
        </w:rPr>
        <w:t>mengalami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1"/>
          <w:w w:val="79"/>
          <w:sz w:val="22"/>
          <w:szCs w:val="22"/>
        </w:rPr>
        <w:t>“</w:t>
      </w:r>
      <w:r w:rsidR="00021A40">
        <w:rPr>
          <w:w w:val="103"/>
          <w:sz w:val="22"/>
          <w:szCs w:val="22"/>
        </w:rPr>
        <w:t>kelaina</w:t>
      </w:r>
      <w:r w:rsidR="00021A40">
        <w:rPr>
          <w:spacing w:val="-7"/>
          <w:w w:val="103"/>
          <w:sz w:val="22"/>
          <w:szCs w:val="22"/>
        </w:rPr>
        <w:t>n</w:t>
      </w:r>
      <w:r w:rsidR="00021A40">
        <w:rPr>
          <w:spacing w:val="-34"/>
          <w:w w:val="79"/>
          <w:sz w:val="22"/>
          <w:szCs w:val="22"/>
        </w:rPr>
        <w:t>”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tubuh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3"/>
          <w:w w:val="9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etapi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di dalam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-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ing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dile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 </w:t>
      </w:r>
      <w:r w:rsidR="00021A40">
        <w:rPr>
          <w:w w:val="106"/>
          <w:sz w:val="22"/>
          <w:szCs w:val="22"/>
        </w:rPr>
        <w:t>di</w:t>
      </w:r>
      <w:r w:rsidR="00021A40">
        <w:rPr>
          <w:spacing w:val="-1"/>
          <w:w w:val="106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emooh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 xml:space="preserve">an </w:t>
      </w:r>
      <w:r w:rsidR="00021A40">
        <w:rPr>
          <w:spacing w:val="19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t?  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 xml:space="preserve">oba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dis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usi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10"/>
          <w:sz w:val="22"/>
          <w:szCs w:val="22"/>
        </w:rPr>
        <w:t>dengan</w:t>
      </w:r>
      <w:r w:rsidR="00021A40">
        <w:rPr>
          <w:spacing w:val="-7"/>
          <w:w w:val="110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emanmu</w:t>
      </w:r>
      <w:r w:rsidR="00021A40">
        <w:rPr>
          <w:spacing w:val="-15"/>
          <w:w w:val="11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sebang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u!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879" style="position:absolute;left:0;text-align:left;margin-left:83.85pt;margin-top:.7pt;width:0;height:0;z-index:-6725;mso-position-horizontal-relative:page" coordorigin="1677,14" coordsize="0,0">
            <v:shape id="_x0000_s3880" style="position:absolute;left:1677;top:14;width:0;height:0" coordorigin="1677,14" coordsize="0,0" path="m1677,14r,e" filled="f" strokeweight="1pt">
              <v:path arrowok="t"/>
            </v:shape>
            <w10:wrap anchorx="page"/>
          </v:group>
        </w:pict>
      </w:r>
      <w:r>
        <w:pict>
          <v:group id="_x0000_s3877" style="position:absolute;left:0;text-align:left;margin-left:440.05pt;margin-top:.7pt;width:0;height:0;z-index:-6720;mso-position-horizontal-relative:page" coordorigin="8801,14" coordsize="0,0">
            <v:shape id="_x0000_s3878" style="position:absolute;left:8801;top:14;width:0;height:0" coordorigin="8801,14" coordsize="0,0" path="m8801,14r,e" filled="f" strokeweight="1pt"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867" style="position:absolute;left:0;text-align:left;margin-left:83.35pt;margin-top:-52.45pt;width:357.15pt;height:120.2pt;z-index:-6726;mso-position-horizontal-relative:page" coordorigin="1667,-1049" coordsize="7143,2404">
            <v:shape id="_x0000_s3876" style="position:absolute;left:1677;top:-1039;width:7123;height:2384" coordorigin="1677,-1039" coordsize="7123,2384" path="m1791,-1039r-66,1l1679,-992r-2,65l1677,1232r,37l1691,1331r62,14l8687,1345r38,l8786,1331r14,-61l8801,-926r-1,-37l8786,-1025r-61,-14l1791,-1039xe" fillcolor="#8ed7f8" stroked="f">
              <v:path arrowok="t"/>
            </v:shape>
            <v:shape id="_x0000_s3875" style="position:absolute;left:1679;top:-1031;width:68;height:82" coordorigin="1679,-1031" coordsize="68,82" path="m1747,-1031r-16,7l1715,-1013r-14,14l1689,-981r-8,24l1679,-948e" filled="f" strokeweight="1pt">
              <v:stroke dashstyle="dash"/>
              <v:path arrowok="t"/>
            </v:shape>
            <v:shape id="_x0000_s3874" style="position:absolute;left:1677;top:-886;width:0;height:2098" coordorigin="1677,-886" coordsize="0,2098" path="m1677,-886r,2098e" filled="f" strokeweight="1pt">
              <v:stroke dashstyle="dash"/>
              <v:path arrowok="t"/>
            </v:shape>
            <v:shape id="_x0000_s3873" style="position:absolute;left:1686;top:1276;width:82;height:68" coordorigin="1686,1276" coordsize="82,68" path="m1686,1276r7,16l1703,1307r15,15l1736,1334r23,8l1768,1343e" filled="f" strokeweight="1pt">
              <v:stroke dashstyle="dash"/>
              <v:path arrowok="t"/>
            </v:shape>
            <v:shape id="_x0000_s3872" style="position:absolute;left:1831;top:1345;width:6836;height:0" coordorigin="1831,1345" coordsize="6836,0" path="m1831,1345r6836,e" filled="f" strokeweight="1pt">
              <v:stroke dashstyle="dash"/>
              <v:path arrowok="t"/>
            </v:shape>
            <v:shape id="_x0000_s3871" style="position:absolute;left:8731;top:1254;width:68;height:82" coordorigin="8731,1254" coordsize="68,82" path="m8731,1336r16,-7l8763,1319r14,-14l8789,1286r8,-23l8799,1254e" filled="f" strokeweight="1pt">
              <v:stroke dashstyle="dash"/>
              <v:path arrowok="t"/>
            </v:shape>
            <v:shape id="_x0000_s3870" style="position:absolute;left:8801;top:-906;width:0;height:2098" coordorigin="8801,-906" coordsize="0,2098" path="m8801,1192r,-2098e" filled="f" strokeweight="1pt">
              <v:stroke dashstyle="dash"/>
              <v:path arrowok="t"/>
            </v:shape>
            <v:shape id="_x0000_s3869" style="position:absolute;left:8710;top:-1038;width:82;height:68" coordorigin="8710,-1038" coordsize="82,68" path="m8792,-970r-7,-16l8774,-1002r-14,-14l8742,-1028r-23,-8l8710,-1038e" filled="f" strokeweight="1pt">
              <v:stroke dashstyle="dash"/>
              <v:path arrowok="t"/>
            </v:shape>
            <v:shape id="_x0000_s3868" style="position:absolute;left:1811;top:-1039;width:6836;height:0" coordorigin="1811,-1039" coordsize="6836,0" path="m8647,-1039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865" style="position:absolute;left:0;text-align:left;margin-left:83.85pt;margin-top:14.55pt;width:0;height:0;z-index:-6724;mso-position-horizontal-relative:page" coordorigin="1677,291" coordsize="0,0">
            <v:shape id="_x0000_s3866" style="position:absolute;left:1677;top:291;width:0;height:0" coordorigin="1677,291" coordsize="0,0" path="m1677,291r,e" filled="f" strokeweight="1pt">
              <v:path arrowok="t"/>
            </v:shape>
            <w10:wrap anchorx="page"/>
          </v:group>
        </w:pict>
      </w:r>
      <w:r>
        <w:pict>
          <v:group id="_x0000_s3863" style="position:absolute;left:0;text-align:left;margin-left:89.55pt;margin-top:20.25pt;width:0;height:0;z-index:-6723;mso-position-horizontal-relative:page" coordorigin="1791,405" coordsize="0,0">
            <v:shape id="_x0000_s3864" style="position:absolute;left:1791;top:405;width:0;height:0" coordorigin="1791,405" coordsize="0,0" path="m1791,405r,e" filled="f" strokeweight="1pt">
              <v:path arrowok="t"/>
            </v:shape>
            <w10:wrap anchorx="page"/>
          </v:group>
        </w:pict>
      </w:r>
      <w:r>
        <w:pict>
          <v:group id="_x0000_s3861" style="position:absolute;left:0;text-align:left;margin-left:434.35pt;margin-top:20.25pt;width:0;height:0;z-index:-6722;mso-position-horizontal-relative:page" coordorigin="8687,405" coordsize="0,0">
            <v:shape id="_x0000_s3862" style="position:absolute;left:8687;top:405;width:0;height:0" coordorigin="8687,405" coordsize="0,0" path="m8687,405r,e" filled="f" strokeweight="1pt">
              <v:path arrowok="t"/>
            </v:shape>
            <w10:wrap anchorx="page"/>
          </v:group>
        </w:pict>
      </w:r>
      <w:r>
        <w:pict>
          <v:group id="_x0000_s3859" style="position:absolute;left:0;text-align:left;margin-left:440.05pt;margin-top:14.55pt;width:0;height:0;z-index:-6721;mso-position-horizontal-relative:page" coordorigin="8801,291" coordsize="0,0">
            <v:shape id="_x0000_s3860" style="position:absolute;left:8801;top:291;width:0;height:0" coordorigin="8801,291" coordsize="0,0" path="m8801,291r,e" filled="f" strokeweight="1pt">
              <v:path arrowok="t"/>
            </v:shape>
            <w10:wrap anchorx="page"/>
          </v:group>
        </w:pict>
      </w:r>
      <w:r>
        <w:pict>
          <v:group id="_x0000_s3857" style="position:absolute;left:0;text-align:left;margin-left:439.55pt;margin-top:47.2pt;width:0;height:0;z-index:-6712;mso-position-horizontal-relative:page" coordorigin="8791,944" coordsize="0,0">
            <v:shape id="_x0000_s3858" style="position:absolute;left:8791;top:944;width:0;height:0" coordorigin="8791,944" coordsize="0,0" path="m8791,944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24"/>
          <w:w w:val="112"/>
          <w:sz w:val="22"/>
          <w:szCs w:val="22"/>
        </w:rPr>
        <w:t>……………………………………………………………………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31"/>
          <w:sz w:val="22"/>
          <w:szCs w:val="22"/>
        </w:rPr>
        <w:t xml:space="preserve"> </w:t>
      </w:r>
    </w:p>
    <w:p w:rsidR="00A31BD9" w:rsidRDefault="00A31BD9">
      <w:pPr>
        <w:spacing w:before="6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855" style="position:absolute;left:0;text-align:left;margin-left:88.35pt;margin-top:18.25pt;width:349.2pt;height:0;z-index:-6714;mso-position-horizontal-relative:page" coordorigin="1767,365" coordsize="6984,0">
            <v:shape id="_x0000_s3856" style="position:absolute;left:1767;top:365;width:6984;height:0" coordorigin="1767,365" coordsize="6984,0" path="m1767,36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53" style="position:absolute;left:0;text-align:left;margin-left:84.35pt;margin-top:18.25pt;width:0;height:0;z-index:-6713;mso-position-horizontal-relative:page" coordorigin="1687,365" coordsize="0,0">
            <v:shape id="_x0000_s3854" style="position:absolute;left:1687;top:365;width:0;height:0" coordorigin="1687,365" coordsize="0,0" path="m1687,36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G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eja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-23"/>
          <w:w w:val="82"/>
          <w:sz w:val="28"/>
          <w:szCs w:val="28"/>
        </w:rPr>
        <w:t>T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us-mene</w:t>
      </w:r>
      <w:r w:rsidR="00021A40">
        <w:rPr>
          <w:b/>
          <w:color w:val="0076A3"/>
          <w:spacing w:val="-1"/>
          <w:w w:val="105"/>
          <w:sz w:val="28"/>
          <w:szCs w:val="28"/>
        </w:rPr>
        <w:t>r</w:t>
      </w:r>
      <w:r w:rsidR="00021A40">
        <w:rPr>
          <w:b/>
          <w:color w:val="0076A3"/>
          <w:w w:val="107"/>
          <w:sz w:val="28"/>
          <w:szCs w:val="28"/>
        </w:rPr>
        <w:t>us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4"/>
          <w:sz w:val="28"/>
          <w:szCs w:val="28"/>
        </w:rPr>
        <w:t>i</w:t>
      </w:r>
      <w:r w:rsidR="00021A40">
        <w:rPr>
          <w:b/>
          <w:color w:val="0076A3"/>
          <w:spacing w:val="1"/>
          <w:w w:val="104"/>
          <w:sz w:val="28"/>
          <w:szCs w:val="28"/>
        </w:rPr>
        <w:t>p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w w:val="102"/>
          <w:sz w:val="28"/>
          <w:szCs w:val="28"/>
        </w:rPr>
        <w:t>baha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w w:val="102"/>
          <w:sz w:val="28"/>
          <w:szCs w:val="28"/>
        </w:rPr>
        <w:t>ui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or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bad</w:t>
      </w:r>
      <w:r>
        <w:rPr>
          <w:spacing w:val="12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</w:t>
      </w:r>
      <w:r>
        <w:rPr>
          <w:spacing w:val="5"/>
          <w:w w:val="10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engahan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semb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an, </w:t>
      </w:r>
      <w:r>
        <w:rPr>
          <w:spacing w:val="3"/>
          <w:sz w:val="22"/>
          <w:szCs w:val="22"/>
        </w:rPr>
        <w:t xml:space="preserve"> </w:t>
      </w:r>
      <w:r>
        <w:rPr>
          <w:i/>
          <w:spacing w:val="-1"/>
          <w:w w:val="77"/>
          <w:sz w:val="22"/>
          <w:szCs w:val="22"/>
        </w:rPr>
        <w:t>E</w:t>
      </w:r>
      <w:r>
        <w:rPr>
          <w:i/>
          <w:spacing w:val="-2"/>
          <w:w w:val="95"/>
          <w:sz w:val="22"/>
          <w:szCs w:val="22"/>
        </w:rPr>
        <w:t>c</w:t>
      </w:r>
      <w:r>
        <w:rPr>
          <w:i/>
          <w:w w:val="95"/>
          <w:sz w:val="22"/>
          <w:szCs w:val="22"/>
        </w:rPr>
        <w:t xml:space="preserve">clesia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eformata,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e</w:t>
      </w:r>
      <w:r>
        <w:rPr>
          <w:i/>
          <w:spacing w:val="-2"/>
          <w:w w:val="95"/>
          <w:sz w:val="22"/>
          <w:szCs w:val="22"/>
        </w:rPr>
        <w:t>c</w:t>
      </w:r>
      <w:r>
        <w:rPr>
          <w:i/>
          <w:w w:val="95"/>
          <w:sz w:val="22"/>
          <w:szCs w:val="22"/>
        </w:rPr>
        <w:t>clesia</w:t>
      </w:r>
      <w:r>
        <w:rPr>
          <w:i/>
          <w:spacing w:val="-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sem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eformanda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spacing w:val="5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ti</w:t>
      </w:r>
      <w:r>
        <w:rPr>
          <w:spacing w:val="-3"/>
          <w:w w:val="97"/>
          <w:sz w:val="22"/>
          <w:szCs w:val="22"/>
        </w:rPr>
        <w:t>n</w:t>
      </w:r>
      <w:r>
        <w:rPr>
          <w:spacing w:val="-1"/>
          <w:w w:val="97"/>
          <w:sz w:val="22"/>
          <w:szCs w:val="22"/>
        </w:rPr>
        <w:t>y</w:t>
      </w:r>
      <w:r>
        <w:rPr>
          <w:w w:val="97"/>
          <w:sz w:val="22"/>
          <w:szCs w:val="22"/>
        </w:rPr>
        <w:t>a,</w:t>
      </w:r>
      <w:r>
        <w:rPr>
          <w:spacing w:val="-1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baharui </w:t>
      </w:r>
      <w:r>
        <w:rPr>
          <w:sz w:val="22"/>
          <w:szCs w:val="22"/>
        </w:rPr>
        <w:t>harus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menerus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baharui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up </w:t>
      </w:r>
      <w:r>
        <w:rPr>
          <w:w w:val="109"/>
          <w:sz w:val="22"/>
          <w:szCs w:val="22"/>
        </w:rPr>
        <w:t>pembaharuan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26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9"/>
          <w:sz w:val="22"/>
          <w:szCs w:val="22"/>
        </w:rPr>
        <w:t xml:space="preserve"> </w:t>
      </w:r>
      <w:r>
        <w:rPr>
          <w:spacing w:val="-7"/>
          <w:w w:val="98"/>
          <w:sz w:val="22"/>
          <w:szCs w:val="22"/>
        </w:rPr>
        <w:t>W</w:t>
      </w:r>
      <w:r>
        <w:rPr>
          <w:w w:val="98"/>
          <w:sz w:val="22"/>
          <w:szCs w:val="22"/>
        </w:rPr>
        <w:t>ald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,</w:t>
      </w:r>
      <w:r>
        <w:rPr>
          <w:spacing w:val="3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Jan</w:t>
      </w:r>
      <w:r>
        <w:rPr>
          <w:spacing w:val="14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Hu</w:t>
      </w:r>
      <w:r>
        <w:rPr>
          <w:spacing w:val="-2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,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3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-4"/>
          <w:sz w:val="22"/>
          <w:szCs w:val="22"/>
        </w:rPr>
        <w:t xml:space="preserve"> </w:t>
      </w:r>
      <w:r>
        <w:rPr>
          <w:spacing w:val="-2"/>
          <w:w w:val="94"/>
          <w:sz w:val="22"/>
          <w:szCs w:val="22"/>
        </w:rPr>
        <w:t>C</w:t>
      </w:r>
      <w:r>
        <w:rPr>
          <w:w w:val="94"/>
          <w:sz w:val="22"/>
          <w:szCs w:val="22"/>
        </w:rPr>
        <w:t>alvin.</w:t>
      </w:r>
      <w:r>
        <w:rPr>
          <w:spacing w:val="4"/>
          <w:w w:val="94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erus-menerus</w:t>
      </w:r>
      <w:r>
        <w:rPr>
          <w:spacing w:val="1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erjadi,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harus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tumbuh,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berubah </w:t>
      </w:r>
      <w:r>
        <w:rPr>
          <w:sz w:val="22"/>
          <w:szCs w:val="22"/>
        </w:rPr>
        <w:t>menjadi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6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2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berusaha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w w:val="110"/>
          <w:sz w:val="22"/>
          <w:szCs w:val="22"/>
        </w:rPr>
        <w:t>ta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tangan-ta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</w:t>
      </w:r>
      <w:r>
        <w:rPr>
          <w:spacing w:val="-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ali,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adang</w:t>
      </w:r>
      <w:r>
        <w:rPr>
          <w:spacing w:val="1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lampa</w:t>
      </w:r>
      <w:r>
        <w:rPr>
          <w:spacing w:val="-2"/>
          <w:w w:val="107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gagal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memahami </w:t>
      </w:r>
      <w:r>
        <w:rPr>
          <w:sz w:val="22"/>
          <w:szCs w:val="22"/>
        </w:rPr>
        <w:t>tugas</w:t>
      </w:r>
      <w:r>
        <w:rPr>
          <w:spacing w:val="3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M</w:t>
      </w:r>
      <w:r>
        <w:rPr>
          <w:sz w:val="22"/>
          <w:szCs w:val="22"/>
        </w:rPr>
        <w:t>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tma 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okoh </w:t>
      </w:r>
      <w:r>
        <w:rPr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aan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3"/>
          <w:sz w:val="22"/>
          <w:szCs w:val="22"/>
        </w:rPr>
        <w:t>ndia,</w:t>
      </w:r>
      <w:r>
        <w:rPr>
          <w:spacing w:val="28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 </w:t>
      </w:r>
      <w:r>
        <w:rPr>
          <w:w w:val="109"/>
          <w:sz w:val="22"/>
          <w:szCs w:val="22"/>
        </w:rPr>
        <w:t>muda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 ke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ibadah. </w:t>
      </w:r>
      <w:r>
        <w:rPr>
          <w:spacing w:val="3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w w:val="108"/>
          <w:sz w:val="22"/>
          <w:szCs w:val="22"/>
        </w:rPr>
        <w:t>membaca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25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3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njil</w:t>
      </w:r>
      <w:r>
        <w:rPr>
          <w:spacing w:val="16"/>
          <w:w w:val="95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M</w:t>
      </w:r>
      <w:r>
        <w:rPr>
          <w:spacing w:val="-1"/>
          <w:w w:val="98"/>
          <w:sz w:val="22"/>
          <w:szCs w:val="22"/>
        </w:rPr>
        <w:t>a</w:t>
      </w:r>
      <w:r>
        <w:rPr>
          <w:w w:val="98"/>
          <w:sz w:val="22"/>
          <w:szCs w:val="22"/>
        </w:rPr>
        <w:t>tiu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.</w:t>
      </w:r>
      <w:r>
        <w:rPr>
          <w:spacing w:val="2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Dia 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kenalan </w:t>
      </w:r>
      <w:r>
        <w:rPr>
          <w:w w:val="111"/>
          <w:sz w:val="22"/>
          <w:szCs w:val="22"/>
        </w:rPr>
        <w:t>dengan</w:t>
      </w:r>
      <w:r>
        <w:rPr>
          <w:spacing w:val="2"/>
          <w:w w:val="11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18"/>
          <w:w w:val="10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kesan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luhur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agun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alan</w:t>
      </w:r>
      <w:r>
        <w:rPr>
          <w:spacing w:val="-1"/>
          <w:sz w:val="22"/>
          <w:szCs w:val="22"/>
        </w:rPr>
        <w:t>g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bekerja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memp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politik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apa</w:t>
      </w:r>
      <w:r>
        <w:rPr>
          <w:spacing w:val="5"/>
          <w:w w:val="108"/>
          <w:sz w:val="22"/>
          <w:szCs w:val="22"/>
        </w:rPr>
        <w:t>r</w:t>
      </w:r>
      <w:r>
        <w:rPr>
          <w:w w:val="109"/>
          <w:sz w:val="22"/>
          <w:szCs w:val="22"/>
        </w:rPr>
        <w:t>thei</w:t>
      </w:r>
      <w:r>
        <w:rPr>
          <w:spacing w:val="-2"/>
          <w:w w:val="109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politik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iminasi </w:t>
      </w:r>
      <w:r>
        <w:rPr>
          <w:spacing w:val="-1"/>
          <w:w w:val="98"/>
          <w:sz w:val="22"/>
          <w:szCs w:val="22"/>
        </w:rPr>
        <w:t>r</w:t>
      </w:r>
      <w:r>
        <w:rPr>
          <w:sz w:val="22"/>
          <w:szCs w:val="22"/>
        </w:rPr>
        <w:t>asia</w:t>
      </w:r>
      <w:r>
        <w:rPr>
          <w:spacing w:val="-2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gaul </w:t>
      </w:r>
      <w:r>
        <w:rPr>
          <w:spacing w:val="2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putih.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gedung</w:t>
      </w:r>
      <w:r>
        <w:rPr>
          <w:spacing w:val="3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gedung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at</w:t>
      </w:r>
      <w:r>
        <w:rPr>
          <w:w w:val="110"/>
          <w:sz w:val="22"/>
          <w:szCs w:val="22"/>
        </w:rPr>
        <w:t>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husus </w:t>
      </w:r>
      <w:r>
        <w:rPr>
          <w:sz w:val="22"/>
          <w:szCs w:val="22"/>
        </w:rPr>
        <w:t>disedia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51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putih. 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pun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meni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w w:val="111"/>
          <w:sz w:val="22"/>
          <w:szCs w:val="22"/>
        </w:rPr>
        <w:t>dengan</w:t>
      </w:r>
      <w:r>
        <w:rPr>
          <w:spacing w:val="-2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putih.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melanggar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tu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an-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tu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dijeblos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penja</w:t>
      </w:r>
      <w:r>
        <w:rPr>
          <w:spacing w:val="-1"/>
          <w:w w:val="107"/>
          <w:sz w:val="22"/>
          <w:szCs w:val="22"/>
        </w:rPr>
        <w:t>r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</w:t>
      </w:r>
      <w:r>
        <w:rPr>
          <w:spacing w:val="1"/>
          <w:w w:val="106"/>
          <w:sz w:val="22"/>
          <w:szCs w:val="22"/>
        </w:rPr>
        <w:t>rk</w:t>
      </w:r>
      <w:r>
        <w:rPr>
          <w:w w:val="106"/>
          <w:sz w:val="22"/>
          <w:szCs w:val="22"/>
        </w:rPr>
        <w:t>unjung</w:t>
      </w:r>
      <w:r>
        <w:rPr>
          <w:spacing w:val="1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putih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</w:t>
      </w:r>
      <w:r>
        <w:rPr>
          <w:spacing w:val="22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tan,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ia 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olak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a.</w:t>
      </w:r>
      <w:r>
        <w:rPr>
          <w:spacing w:val="20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D</w:t>
      </w:r>
      <w:r>
        <w:rPr>
          <w:spacing w:val="-10"/>
          <w:w w:val="85"/>
          <w:sz w:val="22"/>
          <w:szCs w:val="22"/>
        </w:rPr>
        <w:t>r</w:t>
      </w:r>
      <w:r>
        <w:rPr>
          <w:w w:val="85"/>
          <w:sz w:val="22"/>
          <w:szCs w:val="22"/>
        </w:rPr>
        <w:t>.</w:t>
      </w:r>
      <w:r>
        <w:rPr>
          <w:spacing w:val="26"/>
          <w:w w:val="85"/>
          <w:sz w:val="22"/>
          <w:szCs w:val="22"/>
        </w:rPr>
        <w:t xml:space="preserve"> </w:t>
      </w:r>
      <w:r>
        <w:rPr>
          <w:spacing w:val="-1"/>
          <w:w w:val="85"/>
          <w:sz w:val="22"/>
          <w:szCs w:val="22"/>
        </w:rPr>
        <w:t>E</w:t>
      </w:r>
      <w:r>
        <w:rPr>
          <w:w w:val="85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tanley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Jone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misiona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3"/>
          <w:sz w:val="22"/>
          <w:szCs w:val="22"/>
        </w:rPr>
        <w:t>ndia,</w:t>
      </w:r>
      <w:r>
        <w:rPr>
          <w:spacing w:val="8"/>
          <w:w w:val="10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 xml:space="preserve">andhi, </w:t>
      </w:r>
      <w:r>
        <w:rPr>
          <w:spacing w:val="8"/>
          <w:w w:val="88"/>
          <w:sz w:val="22"/>
          <w:szCs w:val="22"/>
        </w:rPr>
        <w:t>“</w:t>
      </w:r>
      <w:r>
        <w:rPr>
          <w:spacing w:val="-9"/>
          <w:w w:val="88"/>
          <w:sz w:val="22"/>
          <w:szCs w:val="22"/>
        </w:rPr>
        <w:t>T</w:t>
      </w:r>
      <w:r>
        <w:rPr>
          <w:w w:val="88"/>
          <w:sz w:val="22"/>
          <w:szCs w:val="22"/>
        </w:rPr>
        <w:t>n.</w:t>
      </w:r>
      <w:r>
        <w:rPr>
          <w:spacing w:val="18"/>
          <w:w w:val="8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25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,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mes</w:t>
      </w:r>
      <w:r>
        <w:rPr>
          <w:spacing w:val="4"/>
          <w:w w:val="104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ipun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uan 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mengutip</w:t>
      </w:r>
      <w:r>
        <w:rPr>
          <w:spacing w:val="55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5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tampa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uan mene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-1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17"/>
          <w:sz w:val="22"/>
          <w:szCs w:val="22"/>
        </w:rPr>
        <w:t>”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spacing w:val="18"/>
          <w:w w:val="82"/>
          <w:sz w:val="22"/>
          <w:szCs w:val="22"/>
        </w:rPr>
        <w:t>,</w:t>
      </w:r>
      <w:r>
        <w:rPr>
          <w:spacing w:val="-4"/>
          <w:w w:val="79"/>
          <w:sz w:val="22"/>
          <w:szCs w:val="22"/>
        </w:rPr>
        <w:t>“</w:t>
      </w:r>
      <w:r>
        <w:rPr>
          <w:w w:val="98"/>
          <w:sz w:val="22"/>
          <w:szCs w:val="22"/>
        </w:rPr>
        <w:t>Oh,</w:t>
      </w:r>
      <w:r>
        <w:rPr>
          <w:spacing w:val="-19"/>
          <w:sz w:val="22"/>
          <w:szCs w:val="22"/>
        </w:rPr>
        <w:t xml:space="preserve"> </w:t>
      </w:r>
      <w:r>
        <w:rPr>
          <w:w w:val="71"/>
          <w:sz w:val="22"/>
          <w:szCs w:val="22"/>
        </w:rPr>
        <w:t>I</w:t>
      </w:r>
      <w:r>
        <w:rPr>
          <w:spacing w:val="-3"/>
          <w:w w:val="7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do</w:t>
      </w:r>
      <w:r>
        <w:rPr>
          <w:spacing w:val="-7"/>
          <w:w w:val="111"/>
          <w:sz w:val="22"/>
          <w:szCs w:val="22"/>
        </w:rPr>
        <w:t>n</w:t>
      </w:r>
      <w:r>
        <w:rPr>
          <w:spacing w:val="-2"/>
          <w:w w:val="62"/>
          <w:sz w:val="22"/>
          <w:szCs w:val="22"/>
        </w:rPr>
        <w:t>’</w:t>
      </w:r>
      <w:r>
        <w:rPr>
          <w:w w:val="119"/>
          <w:sz w:val="22"/>
          <w:szCs w:val="22"/>
        </w:rPr>
        <w:t xml:space="preserve">t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eje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-4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Ch</w:t>
      </w:r>
      <w:r>
        <w:rPr>
          <w:spacing w:val="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is</w:t>
      </w:r>
      <w:r>
        <w:rPr>
          <w:spacing w:val="-1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.</w:t>
      </w:r>
      <w:r>
        <w:rPr>
          <w:spacing w:val="-16"/>
          <w:w w:val="97"/>
          <w:sz w:val="22"/>
          <w:szCs w:val="22"/>
        </w:rPr>
        <w:t xml:space="preserve"> </w:t>
      </w:r>
      <w:r>
        <w:rPr>
          <w:w w:val="71"/>
          <w:sz w:val="22"/>
          <w:szCs w:val="22"/>
        </w:rPr>
        <w:t>I</w:t>
      </w:r>
      <w:r>
        <w:rPr>
          <w:spacing w:val="-2"/>
          <w:w w:val="71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-4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Ch</w:t>
      </w:r>
      <w:r>
        <w:rPr>
          <w:spacing w:val="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is</w:t>
      </w:r>
      <w:r>
        <w:rPr>
          <w:spacing w:val="-1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.</w:t>
      </w:r>
      <w:r>
        <w:rPr>
          <w:spacing w:val="-16"/>
          <w:w w:val="97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spacing w:val="5"/>
          <w:w w:val="119"/>
          <w:sz w:val="22"/>
          <w:szCs w:val="22"/>
        </w:rPr>
        <w:t>t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just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istians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so </w:t>
      </w:r>
      <w:r>
        <w:rPr>
          <w:sz w:val="22"/>
          <w:szCs w:val="22"/>
        </w:rPr>
        <w:t>unlike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19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Ch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is</w:t>
      </w:r>
      <w:r>
        <w:rPr>
          <w:spacing w:val="-1"/>
          <w:w w:val="94"/>
          <w:sz w:val="22"/>
          <w:szCs w:val="22"/>
        </w:rPr>
        <w:t>t</w:t>
      </w:r>
      <w:r>
        <w:rPr>
          <w:spacing w:val="-23"/>
          <w:w w:val="94"/>
          <w:sz w:val="22"/>
          <w:szCs w:val="22"/>
        </w:rPr>
        <w:t>.</w:t>
      </w:r>
      <w:r>
        <w:rPr>
          <w:w w:val="94"/>
          <w:sz w:val="22"/>
          <w:szCs w:val="22"/>
        </w:rPr>
        <w:t>”</w:t>
      </w:r>
      <w:r>
        <w:rPr>
          <w:spacing w:val="-8"/>
          <w:w w:val="9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spacing w:val="5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ti</w:t>
      </w:r>
      <w:r>
        <w:rPr>
          <w:spacing w:val="-3"/>
          <w:w w:val="9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4"/>
          <w:sz w:val="22"/>
          <w:szCs w:val="22"/>
        </w:rPr>
        <w:t>a,</w:t>
      </w:r>
      <w:r>
        <w:rPr>
          <w:spacing w:val="13"/>
          <w:w w:val="94"/>
          <w:sz w:val="22"/>
          <w:szCs w:val="22"/>
        </w:rPr>
        <w:t xml:space="preserve"> </w:t>
      </w:r>
      <w:r>
        <w:rPr>
          <w:spacing w:val="-4"/>
          <w:w w:val="94"/>
          <w:sz w:val="22"/>
          <w:szCs w:val="22"/>
        </w:rPr>
        <w:t>“</w:t>
      </w:r>
      <w:r>
        <w:rPr>
          <w:w w:val="94"/>
          <w:sz w:val="22"/>
          <w:szCs w:val="22"/>
        </w:rPr>
        <w:t>Oh,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menolak</w:t>
      </w:r>
      <w:r>
        <w:rPr>
          <w:spacing w:val="4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istusm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mengasihi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istusm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api</w:t>
      </w:r>
      <w:r>
        <w:rPr>
          <w:spacing w:val="1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beda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istusm</w:t>
      </w:r>
      <w:r>
        <w:rPr>
          <w:spacing w:val="-2"/>
          <w:w w:val="105"/>
          <w:sz w:val="22"/>
          <w:szCs w:val="22"/>
        </w:rPr>
        <w:t>u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851" style="position:absolute;left:0;text-align:left;margin-left:411.2pt;margin-top:78.2pt;width:0;height:0;z-index:-6709;mso-position-horizontal-relative:page" coordorigin="8224,1564" coordsize="0,0">
            <v:shape id="_x0000_s3852" style="position:absolute;left:8224;top:1564;width:0;height:0" coordorigin="8224,1564" coordsize="0,0" path="m8224,1564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z w:val="22"/>
          <w:szCs w:val="22"/>
        </w:rPr>
        <w:t>andhi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sungguh</w:t>
      </w:r>
      <w:r w:rsidR="00021A40">
        <w:rPr>
          <w:spacing w:val="-2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sebuah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itik</w:t>
      </w:r>
      <w:r w:rsidR="00021A40">
        <w:rPr>
          <w:spacing w:val="-16"/>
          <w:w w:val="9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tajam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ita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 xml:space="preserve">en,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gagal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</w:t>
      </w:r>
      <w:r w:rsidR="00021A40">
        <w:rPr>
          <w:spacing w:val="-1"/>
          <w:w w:val="105"/>
          <w:sz w:val="22"/>
          <w:szCs w:val="22"/>
        </w:rPr>
        <w:t>c</w:t>
      </w:r>
      <w:r w:rsidR="00021A40">
        <w:rPr>
          <w:w w:val="105"/>
          <w:sz w:val="22"/>
          <w:szCs w:val="22"/>
        </w:rPr>
        <w:t>e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min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3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siapa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esus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 xml:space="preserve">istus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sesungguh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4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kenal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sembah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849" style="position:absolute;left:0;text-align:left;margin-left:60pt;margin-top:19.25pt;width:349.2pt;height:0;z-index:-6711;mso-position-horizontal-relative:page" coordorigin="1200,385" coordsize="6984,0">
            <v:shape id="_x0000_s3850" style="position:absolute;left:1200;top:385;width:6984;height:0" coordorigin="1200,385" coordsize="6984,0" path="m1200,38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47" style="position:absolute;left:0;text-align:left;margin-left:56pt;margin-top:19.25pt;width:0;height:0;z-index:-6710;mso-position-horizontal-relative:page" coordorigin="1120,385" coordsize="0,0">
            <v:shape id="_x0000_s3848" style="position:absolute;left:1120;top:385;width:0;height:0" coordorigin="1120,385" coordsize="0,0" path="m1120,38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9"/>
          <w:sz w:val="28"/>
          <w:szCs w:val="28"/>
        </w:rPr>
        <w:t>J</w:t>
      </w:r>
      <w:r w:rsidR="00021A40">
        <w:rPr>
          <w:b/>
          <w:color w:val="0076A3"/>
          <w:w w:val="89"/>
          <w:sz w:val="28"/>
          <w:szCs w:val="28"/>
        </w:rPr>
        <w:t xml:space="preserve">. </w:t>
      </w:r>
      <w:r w:rsidR="00021A40">
        <w:rPr>
          <w:b/>
          <w:color w:val="0076A3"/>
          <w:spacing w:val="30"/>
          <w:w w:val="8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pacing w:val="-2"/>
          <w:sz w:val="28"/>
          <w:szCs w:val="28"/>
        </w:rPr>
        <w:t>e</w:t>
      </w:r>
      <w:r w:rsidR="00021A40">
        <w:rPr>
          <w:b/>
          <w:color w:val="0076A3"/>
          <w:sz w:val="28"/>
          <w:szCs w:val="28"/>
        </w:rPr>
        <w:t>wujud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1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ge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eja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in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w w:val="104"/>
          <w:sz w:val="28"/>
          <w:szCs w:val="28"/>
        </w:rPr>
        <w:t>lusif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845" style="position:absolute;left:0;text-align:left;margin-left:411.2pt;margin-top:106.35pt;width:0;height:0;z-index:-6706;mso-position-horizontal-relative:page" coordorigin="8224,2127" coordsize="0,0">
            <v:shape id="_x0000_s3846" style="position:absolute;left:8224;top:2127;width:0;height:0" coordorigin="8224,2127" coordsize="0,0" path="m8224,2127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Susunlah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gr</w:t>
      </w:r>
      <w:r w:rsidR="00021A40">
        <w:rPr>
          <w:sz w:val="22"/>
          <w:szCs w:val="22"/>
        </w:rPr>
        <w:t xml:space="preserve">am 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mencipta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3"/>
          <w:w w:val="10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sebuah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eja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lusif!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mengada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malam 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kea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aban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seluruh </w:t>
      </w:r>
      <w:r w:rsidR="00021A40">
        <w:rPr>
          <w:sz w:val="22"/>
          <w:szCs w:val="22"/>
        </w:rPr>
        <w:t>jema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dip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arsai  oleh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aum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emaja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eja.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3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mengajak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beda</w:t>
      </w:r>
      <w:r w:rsidR="00021A40">
        <w:rPr>
          <w:spacing w:val="4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sekolah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"/>
          <w:w w:val="11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bersama-sama</w:t>
      </w:r>
      <w:r w:rsidR="00021A40">
        <w:rPr>
          <w:spacing w:val="1"/>
          <w:w w:val="106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mela</w:t>
      </w:r>
      <w:r w:rsidR="00021A40">
        <w:rPr>
          <w:spacing w:val="1"/>
          <w:w w:val="103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ini.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843" style="position:absolute;left:0;text-align:left;margin-left:60pt;margin-top:17.35pt;width:349.2pt;height:0;z-index:-6708;mso-position-horizontal-relative:page" coordorigin="1200,347" coordsize="6984,0">
            <v:shape id="_x0000_s3844" style="position:absolute;left:1200;top:347;width:6984;height:0" coordorigin="1200,347" coordsize="6984,0" path="m1200,34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41" style="position:absolute;left:0;text-align:left;margin-left:56pt;margin-top:17.35pt;width:0;height:0;z-index:-6707;mso-position-horizontal-relative:page" coordorigin="1120,347" coordsize="0,0">
            <v:shape id="_x0000_s3842" style="position:absolute;left:1120;top:347;width:0;height:0" coordorigin="1120,347" coordsize="0,0" path="m1120,34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3"/>
          <w:w w:val="85"/>
          <w:sz w:val="28"/>
          <w:szCs w:val="28"/>
        </w:rPr>
        <w:t>K</w:t>
      </w:r>
      <w:r w:rsidR="00021A40">
        <w:rPr>
          <w:b/>
          <w:color w:val="0076A3"/>
          <w:w w:val="85"/>
          <w:sz w:val="28"/>
          <w:szCs w:val="28"/>
        </w:rPr>
        <w:t>.</w:t>
      </w:r>
      <w:r w:rsidR="00021A40">
        <w:rPr>
          <w:b/>
          <w:color w:val="0076A3"/>
          <w:spacing w:val="34"/>
          <w:w w:val="85"/>
          <w:sz w:val="28"/>
          <w:szCs w:val="28"/>
        </w:rPr>
        <w:t xml:space="preserve"> </w:t>
      </w:r>
      <w:r w:rsidR="00021A40">
        <w:rPr>
          <w:b/>
          <w:color w:val="0076A3"/>
          <w:w w:val="99"/>
          <w:sz w:val="28"/>
          <w:szCs w:val="28"/>
        </w:rPr>
        <w:t>N</w:t>
      </w:r>
      <w:r w:rsidR="00021A40">
        <w:rPr>
          <w:b/>
          <w:color w:val="0076A3"/>
          <w:spacing w:val="-2"/>
          <w:w w:val="99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  <w:r w:rsidR="00021A40">
        <w:rPr>
          <w:b/>
          <w:color w:val="0076A3"/>
          <w:spacing w:val="-5"/>
          <w:w w:val="105"/>
          <w:sz w:val="28"/>
          <w:szCs w:val="28"/>
        </w:rPr>
        <w:t>n</w:t>
      </w:r>
      <w:r w:rsidR="00021A40">
        <w:rPr>
          <w:b/>
          <w:color w:val="0076A3"/>
          <w:w w:val="104"/>
          <w:sz w:val="28"/>
          <w:szCs w:val="28"/>
        </w:rPr>
        <w:t>yian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bersama-sama,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sambil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mengh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kembali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dana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membu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setiap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gabung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dalam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5"/>
          <w:sz w:val="22"/>
          <w:szCs w:val="22"/>
        </w:rPr>
        <w:t>a:</w:t>
      </w:r>
    </w:p>
    <w:p w:rsidR="00A31BD9" w:rsidRDefault="00357B69">
      <w:pPr>
        <w:spacing w:line="200" w:lineRule="exact"/>
      </w:pPr>
      <w:r>
        <w:lastRenderedPageBreak/>
        <w:pict>
          <v:group id="_x0000_s3827" style="position:absolute;margin-left:53.25pt;margin-top:43.3pt;width:106.1pt;height:282.9pt;z-index:-6704;mso-position-horizontal-relative:page;mso-position-vertical-relative:page" coordorigin="1065,866" coordsize="2122,5658">
            <v:shape id="_x0000_s3840" style="position:absolute;left:1075;top:876;width:2102;height:5638" coordorigin="1075,876" coordsize="2102,5638" path="m1075,876r,5637l3177,6513r,-5637l1075,876xe" fillcolor="#ec008b" stroked="f">
              <v:path arrowok="t"/>
            </v:shape>
            <v:shape id="_x0000_s3839" style="position:absolute;left:1139;top:942;width:1888;height:5437" coordorigin="1139,942" coordsize="1888,5437" path="m2059,2819r16,67l2092,2960r20,85l2134,3139r-10,-540l2087,2631r-39,34l2034,2709r12,52l2059,2819xe" fillcolor="#b4d4e5" stroked="f">
              <v:path arrowok="t"/>
            </v:shape>
            <v:shape id="_x0000_s3838" style="position:absolute;left:1139;top:942;width:1888;height:5437" coordorigin="1139,942" coordsize="1888,5437" path="m2462,5126r34,-8l2467,5021r-27,7l2433,5078r10,52l2448,5155r13,68l2472,5284r11,53l2492,5383r7,40l2506,5458r10,55l2524,5555r9,47l2541,5646r5,34l2549,5717r2,40l2552,5777r-1,21l2550,5840r-4,42l2539,5923r-9,41l2518,6003r-14,35l2484,6080r-17,30l2440,6141r-34,26l2391,6177r-17,12l2354,6203r-21,16l2322,6226r-28,14l2277,6247r-18,6l2239,6259r-20,6l2197,6270r-22,4l2153,6277r-22,2l2109,6280r-21,l2068,6278r-17,-2l2003,6265r-38,-12l1935,6241r-23,-13l1895,6217r-12,-11l1872,6189r-3,-9l1846,6157r-17,-17l1817,6127r-6,-10l1811,6111r6,-4l1829,6104r18,l1894,6103r17,l1949,6101r42,-5l2033,6086r42,-16l2113,6047r33,-32l2171,5972r9,-26l2187,5917r4,-41l2191,5850r-1,-25l2181,5780r-14,-39l2146,5708r-26,-28l2090,5657r-33,-19l2020,5622r-40,-12l1939,5600r-43,-4l1873,5596r-45,5l1783,5610r-43,16l1700,5646r-36,25l1634,5702r-24,35l1594,5777r-11,41l1576,5857r-3,37l1572,5913r1,18l1577,5968r8,38l1597,6045r16,42l1635,6131r12,24l1661,6180r16,25l1695,6227r20,21l1737,6266r22,16l1782,6296r24,12l1829,6319r46,17l1917,6347r36,7l1980,6358r16,1l2010,6365r44,13l2066,6379r14,l2137,6370r57,-12l2262,6343r57,-16l2371,6307r46,-25l2458,6255r36,-30l2539,6180r33,-43l2601,6087r22,-58l2638,5965r9,-66l2650,5831r,-22l2650,5788r-4,-63l2640,5668r-10,-74l2620,5522r-11,-69l2598,5386r-11,-65l2576,5260r-11,-59l2555,5146r-21,-101l2525,5001r4,108l2496,5118r-34,8xe" fillcolor="#b4d4e5" stroked="f">
              <v:path arrowok="t"/>
            </v:shape>
            <v:shape id="_x0000_s3837" style="position:absolute;left:1139;top:942;width:1888;height:5437" coordorigin="1139,942" coordsize="1888,5437" path="m2678,5050r52,-29l2776,4989r41,-35l2854,4916r32,-44l2915,4822r26,-57l2964,4701r21,-74l3003,4543r15,-87l3026,4374r2,-40l3028,4295r-5,-74l3010,4150r-19,-66l2965,4020r-34,-60l2889,3904r-49,-54l2796,3810r-43,-34l2710,3746r-41,-25l2608,3691r-57,-21l2499,3656r-48,-8l2404,3645r-26,l2325,3650r-57,8l2248,3663r53,336l2377,4788r100,9l2316,4000r5,l2342,4003r21,3l2384,4010r38,9l2444,4024r21,6l2485,4036r19,6l2523,4049r18,7l2558,4064r17,8l2592,4081r16,9l2624,4101r16,11l2655,4123r16,13l2687,4150r16,15l2715,4177r19,20l2750,4216r14,19l2775,4253r9,18l2791,4288r6,17l2802,4322r4,17l2809,4356r3,18l2815,4391r3,18l2821,4424r3,15l2825,4455r1,19l2825,4494r-1,21l2822,4537r-3,22l2815,4582r-4,23l2807,4629r-5,22l2796,4673r-5,21l2785,4714r-5,19l2774,4750r-11,28l2751,4801r-17,26l2714,4853r-12,14l2689,4880r-14,14l2659,4908r-8,156l2678,5050xe" fillcolor="#b4d4e5" stroked="f">
              <v:path arrowok="t"/>
            </v:shape>
            <v:shape id="_x0000_s3836" style="position:absolute;left:1139;top:942;width:1888;height:5437" coordorigin="1139,942" coordsize="1888,5437" path="m2517,5003r7,-3l2516,4960r-9,-37l2500,4891r-7,-28l2493,5013r24,-10xe" fillcolor="#b4d4e5" stroked="f">
              <v:path arrowok="t"/>
            </v:shape>
            <v:shape id="_x0000_s3835" style="position:absolute;left:1139;top:942;width:1888;height:5437" coordorigin="1139,942" coordsize="1888,5437" path="m2223,3999r154,789l2240,3998r-2,-333l2209,3672r14,327xe" fillcolor="#b4d4e5" stroked="f">
              <v:path arrowok="t"/>
            </v:shape>
            <v:shape id="_x0000_s3834" style="position:absolute;left:1139;top:942;width:1888;height:5437" coordorigin="1139,942" coordsize="1888,5437" path="m2136,3169r-17,19l2099,3211r-23,25l2067,3246r6,25l2087,3334r13,56l2111,3438r9,40l2127,3509r4,19l2132,3534r30,152l2136,3169xe" fillcolor="#b4d4e5" stroked="f">
              <v:path arrowok="t"/>
            </v:shape>
            <v:shape id="_x0000_s3833" style="position:absolute;left:1139;top:942;width:1888;height:5437" coordorigin="1139,942" coordsize="1888,5437" path="m1889,4702r24,22l1937,4744r24,19l1984,4781r21,15l2025,4810r18,13l2059,4833r12,8l2081,4847r6,3l2089,4852r-30,-31l2032,4793r-25,-25l1985,4745r-19,-21l1935,4686r-24,-33l1895,4620r-11,-34l1877,4547r-4,-45l1870,4448r-1,-32l1869,4383r,-30l1871,4325r5,-50l1886,4234r14,-34l1917,4170r21,-26l1962,4120r28,-23l2020,4074r36,-24l2090,4032r36,-14l2163,4008r38,-7l2223,3999r-14,-327l2238,3665r2,333l2377,4788r-76,-789l2248,3663r33,334l2260,3997r-12,-334l2187,3360r-9,321l2162,3686r-44,15l2057,3726r-59,30l1969,3772r-28,18l1914,3808r-51,42l1840,3875r-21,28l1800,3933r-17,32l1768,3999r-13,35l1743,4071r-10,37l1726,4146r-6,39l1715,4223r-3,38l1711,4298r1,37l1714,4370r3,34l1729,4466r19,56l1779,4577r40,53l1841,4655r24,24l1889,4702xe" fillcolor="#b4d4e5" stroked="f">
              <v:path arrowok="t"/>
            </v:shape>
            <v:shape id="_x0000_s3832" style="position:absolute;left:1139;top:942;width:1888;height:5437" coordorigin="1139,942" coordsize="1888,5437" path="m2248,3663r12,334l2281,3997r-33,-334xe" fillcolor="#b4d4e5" stroked="f">
              <v:path arrowok="t"/>
            </v:shape>
            <v:shape id="_x0000_s3831" style="position:absolute;left:1139;top:942;width:1888;height:5437" coordorigin="1139,942" coordsize="1888,5437" path="m2538,4993r6,101l2557,4983r-19,10xe" fillcolor="#b4d4e5" stroked="f">
              <v:path arrowok="t"/>
            </v:shape>
            <v:shape id="_x0000_s3830" style="position:absolute;left:1139;top:942;width:1888;height:5437" coordorigin="1139,942" coordsize="1888,5437" path="m1961,2741r,33l1979,3330r24,-22l2023,3289r15,-13l2047,3267r4,-3l2067,3246r-9,-42l2042,3134r-16,-73l2009,2988r-16,-73l1977,2843r-16,-102xe" fillcolor="#b4d4e5" stroked="f">
              <v:path arrowok="t"/>
            </v:shape>
            <v:shape id="_x0000_s3829" style="position:absolute;left:1139;top:942;width:1888;height:5437" coordorigin="1139,942" coordsize="1888,5437" path="m2559,1287r-5,-20l2550,1249r-4,-16l2542,1219r-4,-12l2535,1196r-2,-8l2530,1180r-2,-6l2526,1169r-1,-6l2514,1131r-20,-56l2476,1031r-29,-49l2410,953r-42,-11l2353,942r-50,21l2269,992r-35,37l2201,1072r-33,47l2138,1166r-28,46l2086,1253r-28,51l2032,1358r-18,43l1995,1447r-9,24l1988,2245r4,-36l1997,2172r6,-38l2010,2095r7,-39l2024,2017r8,-38l2040,1942r8,-35l2056,1873r8,-32l2072,1812r8,-27l2093,1742r12,-30l2122,1673r23,-48l2158,1599r14,-27l2187,1545r15,-28l2218,1491r17,-26l2252,1441r17,-22l2302,1382r33,-24l2366,1352r15,4l2410,1376r26,29l2459,1441r19,41l2493,1525r13,44l2514,1611r6,39l2523,1692r1,17l2527,1751r2,48l2530,1851r1,28l2531,1907r-1,28l2529,1963r-4,54l2518,2067r-11,45l2493,2149r-28,52l2438,2247r-26,42l2386,2328r-26,36l2334,2396r-27,31l2280,2457r-28,28l2222,2513r-31,28l2197,3099r26,-30l2250,3035r18,-23l2291,2981r27,-40l2347,2894r15,-25l2377,2844r15,-25l2407,2793r28,-48l2459,2703r19,-34l2494,2640r14,-33l2519,2579r19,-48l2554,2491r12,-34l2575,2427r7,-30l2588,2367r6,-34l2599,2293r6,-47l2608,2219r7,-57l2622,2102r3,-31l2628,2039r3,-33l2633,1972r2,-35l2637,1901r,-36l2637,1828r,-38l2635,1751r-3,-40l2629,1671r-5,-42l2618,1587r-7,-43l2603,1502r-7,-40l2589,1426r-7,-33l2576,1363r-12,-53l2559,1287xe" fillcolor="#b4d4e5" stroked="f">
              <v:path arrowok="t"/>
            </v:shape>
            <v:shape id="_x0000_s3828" style="position:absolute;left:1139;top:942;width:1888;height:5437" coordorigin="1139,942" coordsize="1888,5437" path="m2191,2541r-33,28l2124,2599r10,540l2112,3045r-20,-85l2075,2886r-16,-67l2046,2761r-12,-52l2048,2665r-20,16l2006,2701r22,-20l2025,2664r-9,-40l2009,2589r-5,-30l1999,2531r-4,-25l1992,2483r-2,-21l1988,2440r-2,-22l1985,2395r-1,-25l1983,2343r,-30l1985,2280r3,-35l1986,1471r-17,50l1953,1572r-14,52l1927,1676r-10,50l1910,1776r-6,64l1898,1916r-5,84l1891,2044r-2,45l1888,2134r-2,45l1886,2223r-1,43l1885,2307r2,75l1892,2446r6,47l1912,2553r10,45l1933,2650r14,59l1955,2747r-42,38l1862,2833r-55,53l1753,2940r-51,51l1654,3039r-44,46l1532,3168r-67,75l1409,3310r-46,61l1324,3427r-31,53l1256,3556r-30,79l1209,3695r-16,63l1179,3825r-12,67l1157,3958r-8,65l1143,4084r-4,83l1140,4191r8,86l1160,4343r18,69l1199,4484r25,70l1252,4622r30,63l1314,4740r49,64l1426,4860r55,42l1543,4945r69,43l1685,5029r75,38l1835,5099r74,26l1980,5143r66,9l2113,5156r70,1l2218,5157r71,-5l2359,5145r69,-12l2443,5130r-10,-52l2440,5028r27,-7l2496,5118r33,-9l2525,5001r9,44l2546,5104r15,-5l2592,5089r30,-12l2651,5064r8,-156l2642,4922r-19,15l2603,4952r-22,15l2557,4982r,1l2544,5094r-6,-101l2524,5000r-7,3l2493,5013r,-150l2488,4840r-5,-19l2480,4808r-2,-8l2377,4788r21,107l2416,4991r8,41l2380,5041r-64,9l2248,5055r-34,1l2179,5056r-34,-1l2110,5053r-66,-7l1982,5035r-57,-15l1873,5003r-47,-18l1782,4966r-40,-22l1704,4919r-37,-29l1631,4857r-36,-38l1558,4775r-37,-48l1490,4683r-24,-39l1447,4609r-14,-33l1417,4529r-11,-49l1400,4445r-4,-18l1392,4407r-7,-40l1380,4322r-1,-24l1379,4274r3,-51l1389,4171r11,-54l1415,4062r18,-57l1456,3948r27,-58l1515,3830r23,-33l1564,3762r30,-38l1627,3686r35,-39l1699,3607r37,-40l1774,3528r38,-38l1850,3453r35,-35l1919,3386r32,-30l1979,3330r-18,-556l1961,2741r16,102l1993,2915r16,73l2026,3061r16,73l2058,3204r9,42l2076,3236r23,-25l2119,3188r17,-19l2162,3686r16,-5l2187,3360r-28,-116l2140,3164r11,-12l2165,3136r12,-13l2188,3111r9,-12l2191,2541xe" fillcolor="#b4d4e5" stroked="f">
              <v:path arrowok="t"/>
            </v:shape>
            <w10:wrap anchorx="page" anchory="page"/>
          </v:group>
        </w:pict>
      </w:r>
    </w:p>
    <w:p w:rsidR="00A31BD9" w:rsidRDefault="00A31BD9">
      <w:pPr>
        <w:spacing w:before="4" w:line="260" w:lineRule="exact"/>
        <w:rPr>
          <w:sz w:val="26"/>
          <w:szCs w:val="26"/>
        </w:rPr>
      </w:pPr>
    </w:p>
    <w:p w:rsidR="00A31BD9" w:rsidRDefault="00021A40">
      <w:pPr>
        <w:spacing w:before="30"/>
        <w:ind w:left="1421"/>
        <w:rPr>
          <w:sz w:val="22"/>
          <w:szCs w:val="22"/>
        </w:rPr>
      </w:pPr>
      <w:r>
        <w:rPr>
          <w:spacing w:val="7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>J</w:t>
      </w:r>
      <w:r>
        <w:rPr>
          <w:spacing w:val="-15"/>
          <w:w w:val="88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N</w:t>
      </w:r>
      <w:r>
        <w:rPr>
          <w:spacing w:val="-4"/>
          <w:w w:val="88"/>
          <w:sz w:val="22"/>
          <w:szCs w:val="22"/>
        </w:rPr>
        <w:t>o</w:t>
      </w:r>
      <w:r>
        <w:rPr>
          <w:w w:val="88"/>
          <w:sz w:val="22"/>
          <w:szCs w:val="22"/>
        </w:rPr>
        <w:t>.</w:t>
      </w:r>
      <w:r>
        <w:rPr>
          <w:spacing w:val="22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257</w:t>
      </w:r>
      <w:r>
        <w:rPr>
          <w:spacing w:val="-20"/>
          <w:sz w:val="22"/>
          <w:szCs w:val="22"/>
        </w:rPr>
        <w:t xml:space="preserve"> </w:t>
      </w:r>
      <w:r>
        <w:rPr>
          <w:b/>
          <w:spacing w:val="-15"/>
          <w:w w:val="95"/>
          <w:sz w:val="22"/>
          <w:szCs w:val="22"/>
        </w:rPr>
        <w:t>“</w:t>
      </w:r>
      <w:r>
        <w:rPr>
          <w:b/>
          <w:spacing w:val="-1"/>
          <w:w w:val="95"/>
          <w:sz w:val="22"/>
          <w:szCs w:val="22"/>
        </w:rPr>
        <w:t>A</w:t>
      </w:r>
      <w:r>
        <w:rPr>
          <w:b/>
          <w:w w:val="95"/>
          <w:sz w:val="22"/>
          <w:szCs w:val="22"/>
        </w:rPr>
        <w:t>ku</w:t>
      </w:r>
      <w:r>
        <w:rPr>
          <w:b/>
          <w:spacing w:val="-8"/>
          <w:w w:val="9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eja,</w:t>
      </w:r>
      <w:r>
        <w:rPr>
          <w:b/>
          <w:spacing w:val="-13"/>
          <w:sz w:val="22"/>
          <w:szCs w:val="22"/>
        </w:rPr>
        <w:t xml:space="preserve"> </w:t>
      </w:r>
      <w:r>
        <w:rPr>
          <w:b/>
          <w:sz w:val="22"/>
          <w:szCs w:val="22"/>
        </w:rPr>
        <w:t>Kaupun</w:t>
      </w:r>
      <w:r>
        <w:rPr>
          <w:b/>
          <w:spacing w:val="-19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ej</w:t>
      </w:r>
      <w:r>
        <w:rPr>
          <w:b/>
          <w:spacing w:val="-6"/>
          <w:sz w:val="22"/>
          <w:szCs w:val="22"/>
        </w:rPr>
        <w:t>a</w:t>
      </w:r>
      <w:r>
        <w:rPr>
          <w:b/>
          <w:sz w:val="22"/>
          <w:szCs w:val="22"/>
        </w:rPr>
        <w:t>”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421" w:right="2443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dunia</w:t>
      </w:r>
    </w:p>
    <w:p w:rsidR="00A31BD9" w:rsidRDefault="00021A40">
      <w:pPr>
        <w:spacing w:before="1"/>
        <w:ind w:left="1421"/>
        <w:rPr>
          <w:sz w:val="22"/>
          <w:szCs w:val="22"/>
        </w:rPr>
      </w:pP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</w:p>
    <w:p w:rsidR="00A31BD9" w:rsidRDefault="00021A40">
      <w:pPr>
        <w:spacing w:before="47" w:line="284" w:lineRule="auto"/>
        <w:ind w:left="1421" w:right="1498"/>
        <w:rPr>
          <w:sz w:val="22"/>
          <w:szCs w:val="22"/>
        </w:rPr>
      </w:pP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gedun</w:t>
      </w:r>
      <w:r>
        <w:rPr>
          <w:spacing w:val="-1"/>
          <w:w w:val="107"/>
          <w:sz w:val="22"/>
          <w:szCs w:val="22"/>
        </w:rPr>
        <w:t>g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a,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mena</w:t>
      </w:r>
      <w:r>
        <w:rPr>
          <w:spacing w:val="-1"/>
          <w:w w:val="108"/>
          <w:sz w:val="22"/>
          <w:szCs w:val="22"/>
        </w:rPr>
        <w:t>r</w:t>
      </w:r>
      <w:r>
        <w:rPr>
          <w:w w:val="109"/>
          <w:sz w:val="22"/>
          <w:szCs w:val="22"/>
        </w:rPr>
        <w:t>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5"/>
          <w:sz w:val="22"/>
          <w:szCs w:val="22"/>
        </w:rPr>
        <w:t xml:space="preserve">a;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alah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1"/>
          <w:w w:val="110"/>
          <w:sz w:val="22"/>
          <w:szCs w:val="22"/>
        </w:rPr>
        <w:t>g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421" w:right="2443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dunia</w:t>
      </w:r>
    </w:p>
    <w:p w:rsidR="00A31BD9" w:rsidRDefault="00021A40">
      <w:pPr>
        <w:spacing w:before="1"/>
        <w:ind w:left="1421"/>
        <w:rPr>
          <w:sz w:val="22"/>
          <w:szCs w:val="22"/>
        </w:rPr>
      </w:pP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</w:p>
    <w:p w:rsidR="00A31BD9" w:rsidRDefault="00021A40">
      <w:pPr>
        <w:spacing w:before="47"/>
        <w:ind w:left="1421"/>
        <w:rPr>
          <w:sz w:val="22"/>
          <w:szCs w:val="22"/>
        </w:rPr>
      </w:pP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macam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manusia,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bangsa-bangsa,</w:t>
      </w:r>
    </w:p>
    <w:p w:rsidR="00A31BD9" w:rsidRDefault="00021A40">
      <w:pPr>
        <w:spacing w:before="47"/>
        <w:ind w:left="1421"/>
        <w:rPr>
          <w:sz w:val="22"/>
          <w:szCs w:val="22"/>
        </w:rPr>
      </w:pPr>
      <w:r>
        <w:rPr>
          <w:sz w:val="22"/>
          <w:szCs w:val="22"/>
        </w:rPr>
        <w:t>lain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beda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juga.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421" w:right="2443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-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dunia</w:t>
      </w:r>
    </w:p>
    <w:p w:rsidR="00A31BD9" w:rsidRDefault="00021A40">
      <w:pPr>
        <w:spacing w:before="1"/>
        <w:ind w:left="1421"/>
        <w:rPr>
          <w:sz w:val="22"/>
          <w:szCs w:val="22"/>
        </w:rPr>
      </w:pP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sama-sama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</w:p>
    <w:p w:rsidR="00A31BD9" w:rsidRDefault="00357B69">
      <w:pPr>
        <w:spacing w:before="47" w:line="284" w:lineRule="auto"/>
        <w:ind w:left="1421" w:right="1659"/>
        <w:rPr>
          <w:sz w:val="22"/>
          <w:szCs w:val="22"/>
        </w:rPr>
      </w:pPr>
      <w:r>
        <w:pict>
          <v:group id="_x0000_s3825" style="position:absolute;left:0;text-align:left;margin-left:439.55pt;margin-top:79pt;width:0;height:0;z-index:-6702;mso-position-horizontal-relative:page" coordorigin="8791,1580" coordsize="0,0">
            <v:shape id="_x0000_s3826" style="position:absolute;left:8791;top:1580;width:0;height:0" coordorigin="8791,1580" coordsize="0,0" path="m8791,1580r,e" filled="f" strokecolor="#00adef" strokeweight="2pt">
              <v:path arrowok="t"/>
            </v:shape>
            <w10:wrap anchorx="page"/>
          </v:group>
        </w:pict>
      </w:r>
      <w:r w:rsidR="00021A40">
        <w:rPr>
          <w:w w:val="90"/>
          <w:sz w:val="22"/>
          <w:szCs w:val="22"/>
        </w:rPr>
        <w:t>Di</w:t>
      </w:r>
      <w:r w:rsidR="00021A40">
        <w:rPr>
          <w:spacing w:val="-2"/>
          <w:w w:val="9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aktu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takosta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turunlah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 xml:space="preserve">dunia; </w:t>
      </w:r>
      <w:r w:rsidR="00021A40">
        <w:rPr>
          <w:spacing w:val="-1"/>
          <w:w w:val="89"/>
          <w:sz w:val="22"/>
          <w:szCs w:val="22"/>
        </w:rPr>
        <w:t>G</w:t>
      </w:r>
      <w:r w:rsidR="00021A40">
        <w:rPr>
          <w:spacing w:val="-9"/>
          <w:w w:val="62"/>
          <w:sz w:val="22"/>
          <w:szCs w:val="22"/>
        </w:rPr>
        <w:t>’</w:t>
      </w:r>
      <w:r w:rsidR="00021A40">
        <w:rPr>
          <w:spacing w:val="-2"/>
          <w:w w:val="98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eja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disuruh-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</w:t>
      </w:r>
      <w:r w:rsidR="00021A40">
        <w:rPr>
          <w:spacing w:val="-2"/>
          <w:w w:val="107"/>
          <w:sz w:val="22"/>
          <w:szCs w:val="22"/>
        </w:rPr>
        <w:t>a</w:t>
      </w:r>
      <w:r w:rsidR="00021A40">
        <w:rPr>
          <w:spacing w:val="-1"/>
          <w:w w:val="107"/>
          <w:sz w:val="22"/>
          <w:szCs w:val="22"/>
        </w:rPr>
        <w:t>w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-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kepada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um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manusia.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821" style="position:absolute;left:0;text-align:left;margin-left:75.45pt;margin-top:-3.25pt;width:370.75pt;height:198.4pt;z-index:-6705;mso-position-horizontal-relative:page" coordorigin="1509,-65" coordsize="7415,3969">
            <v:shape id="_x0000_s3824" style="position:absolute;left:1519;top:-55;width:7395;height:3949" coordorigin="1519,-55" coordsize="7395,3949" path="m1632,-55r-66,2l1520,-7r-1,65l1519,3780r,38l1533,3880r61,14l8801,3894r37,l8900,3880r14,-62l8914,59r,-38l8900,-40r-62,-14l1632,-55xe" fillcolor="#d1d2d4" stroked="f">
              <v:path arrowok="t"/>
            </v:shape>
            <v:shape id="_x0000_s3823" style="position:absolute;left:1519;top:-55;width:7395;height:3949" coordorigin="1519,-55" coordsize="7395,3949" path="m1632,-55r-66,2l1520,-7r-1,65l1519,59r,3721l1520,3846r46,46l1631,3894r1,l8801,3894r65,-2l8912,3846r2,-65l8914,3780r,-3721l8912,-7r-46,-46l8801,-55r,l1632,-55xe" filled="f" strokeweight="1pt">
              <v:path arrowok="t"/>
            </v:shape>
            <v:shape id="_x0000_s3822" style="position:absolute;left:1767;top:353;width:6984;height:0" coordorigin="1767,353" coordsize="6984,0" path="m1767,35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19" style="position:absolute;left:0;text-align:left;margin-left:84.35pt;margin-top:17.65pt;width:0;height:0;z-index:-6703;mso-position-horizontal-relative:page" coordorigin="1687,353" coordsize="0,0">
            <v:shape id="_x0000_s3820" style="position:absolute;left:1687;top:353;width:0;height:0" coordorigin="1687,353" coordsize="0,0" path="m1687,35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L.</w:t>
      </w:r>
      <w:r w:rsidR="00021A40">
        <w:rPr>
          <w:b/>
          <w:color w:val="0076A3"/>
          <w:spacing w:val="13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300" w:right="0" w:bottom="280" w:left="138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belajar  </w:t>
      </w:r>
      <w:r>
        <w:rPr>
          <w:w w:val="108"/>
          <w:sz w:val="22"/>
          <w:szCs w:val="22"/>
        </w:rPr>
        <w:t>bagaimana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05"/>
          <w:sz w:val="22"/>
          <w:szCs w:val="22"/>
        </w:rPr>
        <w:t>t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be</w:t>
      </w:r>
      <w:r>
        <w:rPr>
          <w:spacing w:val="-1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pacing w:val="3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melalui </w:t>
      </w:r>
      <w:r>
        <w:rPr>
          <w:sz w:val="22"/>
          <w:szCs w:val="22"/>
        </w:rPr>
        <w:t xml:space="preserve">pekerjaan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diutus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 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pimpinan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lang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>ah pembaharuan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sebelum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0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  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olak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zaman 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asing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(helenis),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aum 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empuan,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asim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(o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kebi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i).</w:t>
      </w:r>
      <w:r>
        <w:rPr>
          <w:spacing w:val="5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imaan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 xml:space="preserve">sudah </w:t>
      </w:r>
      <w:r>
        <w:rPr>
          <w:spacing w:val="4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eladan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5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 </w:t>
      </w:r>
      <w:r>
        <w:rPr>
          <w:sz w:val="22"/>
          <w:szCs w:val="22"/>
        </w:rPr>
        <w:t xml:space="preserve">melalui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memilah-milah.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gamblang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ini, </w:t>
      </w:r>
      <w:r>
        <w:rPr>
          <w:w w:val="111"/>
          <w:sz w:val="22"/>
          <w:szCs w:val="22"/>
        </w:rPr>
        <w:t>dengan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</w:t>
      </w:r>
      <w:r>
        <w:rPr>
          <w:spacing w:val="1"/>
          <w:w w:val="108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ima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mende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3817" style="position:absolute;left:0;text-align:left;margin-left:60pt;margin-top:20.25pt;width:349.2pt;height:0;z-index:-6701;mso-position-horizontal-relative:page" coordorigin="1200,405" coordsize="6984,0">
            <v:shape id="_x0000_s3818" style="position:absolute;left:1200;top:405;width:6984;height:0" coordorigin="1200,405" coordsize="6984,0" path="m1200,40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815" style="position:absolute;left:0;text-align:left;margin-left:56pt;margin-top:20.25pt;width:0;height:0;z-index:-6700;mso-position-horizontal-relative:page" coordorigin="1120,405" coordsize="0,0">
            <v:shape id="_x0000_s3816" style="position:absolute;left:1120;top:405;width:0;height:0" coordorigin="1120,405" coordsize="0,0" path="m1120,405r,e" filled="f" strokecolor="#00adef" strokeweight="2pt">
              <v:path arrowok="t"/>
            </v:shape>
            <w10:wrap anchorx="page"/>
          </v:group>
        </w:pict>
      </w:r>
      <w:r>
        <w:pict>
          <v:group id="_x0000_s3813" style="position:absolute;left:0;text-align:left;margin-left:411.2pt;margin-top:69.6pt;width:0;height:0;z-index:-6699;mso-position-horizontal-relative:page;mso-position-vertical-relative:page" coordorigin="8224,1392" coordsize="0,0">
            <v:shape id="_x0000_s3814" style="position:absolute;left:8224;top:1392;width:0;height:0" coordorigin="8224,1392" coordsize="0,0" path="m8224,1392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M</w:t>
      </w:r>
      <w:r w:rsidR="00021A40">
        <w:rPr>
          <w:b/>
          <w:color w:val="0076A3"/>
          <w:spacing w:val="31"/>
          <w:sz w:val="28"/>
          <w:szCs w:val="28"/>
        </w:rPr>
        <w:t>.</w:t>
      </w:r>
      <w:r w:rsidR="00021A40">
        <w:rPr>
          <w:b/>
          <w:color w:val="0076A3"/>
          <w:sz w:val="28"/>
          <w:szCs w:val="28"/>
        </w:rPr>
        <w:t>Doa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8"/>
          <w:sz w:val="28"/>
          <w:szCs w:val="28"/>
        </w:rPr>
        <w:t>enutup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2404" w:right="249" w:hanging="283"/>
        <w:jc w:val="both"/>
        <w:rPr>
          <w:sz w:val="22"/>
          <w:szCs w:val="22"/>
        </w:rPr>
      </w:pPr>
      <w:r>
        <w:pict>
          <v:shape id="_x0000_s3812" type="#_x0000_t75" style="position:absolute;left:0;text-align:left;margin-left:55pt;margin-top:3.2pt;width:47.9pt;height:42.65pt;z-index:-6698;mso-position-horizontal-relative:page">
            <v:imagedata r:id="rId15" o:title=""/>
            <w10:wrap anchorx="page"/>
          </v:shape>
        </w:pict>
      </w:r>
      <w:r w:rsidR="00021A40">
        <w:rPr>
          <w:w w:val="131"/>
          <w:sz w:val="22"/>
          <w:szCs w:val="22"/>
        </w:rPr>
        <w:t xml:space="preserve">• </w:t>
      </w:r>
      <w:r w:rsidR="00021A40">
        <w:rPr>
          <w:spacing w:val="38"/>
          <w:w w:val="131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Marilah</w:t>
      </w:r>
      <w:r w:rsidR="00021A40">
        <w:rPr>
          <w:i/>
          <w:spacing w:val="10"/>
          <w:w w:val="9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doa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memohon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Allah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agar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 xml:space="preserve">mengutus </w:t>
      </w:r>
      <w:r w:rsidR="00021A40">
        <w:rPr>
          <w:i/>
          <w:sz w:val="22"/>
          <w:szCs w:val="22"/>
        </w:rPr>
        <w:t>Roh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udu</w:t>
      </w:r>
      <w:r w:rsidR="00021A40">
        <w:rPr>
          <w:i/>
          <w:spacing w:val="-1"/>
          <w:w w:val="103"/>
          <w:sz w:val="22"/>
          <w:szCs w:val="22"/>
        </w:rPr>
        <w:t>s</w:t>
      </w:r>
      <w:r w:rsidR="00021A40">
        <w:rPr>
          <w:i/>
          <w:w w:val="93"/>
          <w:sz w:val="22"/>
          <w:szCs w:val="22"/>
        </w:rPr>
        <w:t>-</w:t>
      </w:r>
      <w:r w:rsidR="00021A40">
        <w:rPr>
          <w:i/>
          <w:spacing w:val="1"/>
          <w:w w:val="93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39"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agar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eja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erbaharui,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an,  </w:t>
      </w:r>
      <w:r w:rsidR="00021A40">
        <w:rPr>
          <w:i/>
          <w:w w:val="105"/>
          <w:sz w:val="22"/>
          <w:szCs w:val="22"/>
        </w:rPr>
        <w:t xml:space="preserve">dan </w:t>
      </w:r>
      <w:r w:rsidR="00021A40">
        <w:rPr>
          <w:i/>
          <w:sz w:val="22"/>
          <w:szCs w:val="22"/>
        </w:rPr>
        <w:t>dibimbing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agar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siap</w:t>
      </w:r>
      <w:r w:rsidR="00021A40">
        <w:rPr>
          <w:i/>
          <w:spacing w:val="-16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diutus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erita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Kabar</w:t>
      </w:r>
      <w:r w:rsidR="00021A40">
        <w:rPr>
          <w:i/>
          <w:spacing w:val="-14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Su</w:t>
      </w:r>
      <w:r w:rsidR="00021A40">
        <w:rPr>
          <w:i/>
          <w:spacing w:val="-3"/>
          <w:w w:val="94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w w:val="88"/>
          <w:sz w:val="22"/>
          <w:szCs w:val="22"/>
        </w:rPr>
        <w:t>Cita</w:t>
      </w:r>
      <w:r w:rsidR="00021A40">
        <w:rPr>
          <w:i/>
          <w:spacing w:val="14"/>
          <w:w w:val="88"/>
          <w:sz w:val="22"/>
          <w:szCs w:val="22"/>
        </w:rPr>
        <w:t xml:space="preserve"> </w:t>
      </w:r>
      <w:r w:rsidR="00021A40">
        <w:rPr>
          <w:i/>
          <w:w w:val="88"/>
          <w:sz w:val="22"/>
          <w:szCs w:val="22"/>
        </w:rPr>
        <w:t>dari</w:t>
      </w:r>
      <w:r w:rsidR="00021A40">
        <w:rPr>
          <w:i/>
          <w:spacing w:val="17"/>
          <w:w w:val="88"/>
          <w:sz w:val="22"/>
          <w:szCs w:val="22"/>
        </w:rPr>
        <w:t xml:space="preserve"> </w:t>
      </w:r>
      <w:r w:rsidR="00021A40">
        <w:rPr>
          <w:i/>
          <w:w w:val="88"/>
          <w:sz w:val="22"/>
          <w:szCs w:val="22"/>
        </w:rPr>
        <w:t>Injil</w:t>
      </w:r>
      <w:r w:rsidR="00021A40">
        <w:rPr>
          <w:i/>
          <w:spacing w:val="-12"/>
          <w:w w:val="88"/>
          <w:sz w:val="22"/>
          <w:szCs w:val="22"/>
        </w:rPr>
        <w:t xml:space="preserve"> </w:t>
      </w:r>
      <w:r w:rsidR="00021A40">
        <w:rPr>
          <w:i/>
          <w:spacing w:val="-13"/>
          <w:w w:val="88"/>
          <w:sz w:val="22"/>
          <w:szCs w:val="22"/>
        </w:rPr>
        <w:t>Y</w:t>
      </w:r>
      <w:r w:rsidR="00021A40">
        <w:rPr>
          <w:i/>
          <w:w w:val="88"/>
          <w:sz w:val="22"/>
          <w:szCs w:val="22"/>
        </w:rPr>
        <w:t>esus</w:t>
      </w:r>
      <w:r w:rsidR="00021A40">
        <w:rPr>
          <w:i/>
          <w:spacing w:val="40"/>
          <w:w w:val="88"/>
          <w:sz w:val="22"/>
          <w:szCs w:val="22"/>
        </w:rPr>
        <w:t xml:space="preserve"> </w:t>
      </w:r>
      <w:r w:rsidR="00021A40">
        <w:rPr>
          <w:i/>
          <w:spacing w:val="2"/>
          <w:w w:val="77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ristu</w:t>
      </w:r>
      <w:r w:rsidR="00021A40">
        <w:rPr>
          <w:i/>
          <w:spacing w:val="-2"/>
          <w:w w:val="95"/>
          <w:sz w:val="22"/>
          <w:szCs w:val="22"/>
        </w:rPr>
        <w:t>s</w:t>
      </w:r>
      <w:r w:rsidR="00021A40"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/>
        <w:ind w:left="2082" w:right="248"/>
        <w:jc w:val="center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ita</w:t>
      </w:r>
      <w:r>
        <w:rPr>
          <w:i/>
          <w:spacing w:val="-8"/>
          <w:w w:val="9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doa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ge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eja</w:t>
      </w:r>
      <w:r>
        <w:rPr>
          <w:i/>
          <w:spacing w:val="-9"/>
          <w:w w:val="9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sema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dik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janji</w:t>
      </w:r>
      <w:r>
        <w:rPr>
          <w:i/>
          <w:spacing w:val="-10"/>
          <w:w w:val="94"/>
          <w:sz w:val="22"/>
          <w:szCs w:val="22"/>
        </w:rPr>
        <w:t xml:space="preserve"> </w:t>
      </w:r>
      <w:r>
        <w:rPr>
          <w:i/>
          <w:spacing w:val="-13"/>
          <w:w w:val="85"/>
          <w:sz w:val="22"/>
          <w:szCs w:val="22"/>
        </w:rPr>
        <w:t>T</w:t>
      </w:r>
      <w:r>
        <w:rPr>
          <w:i/>
          <w:w w:val="105"/>
          <w:sz w:val="22"/>
          <w:szCs w:val="22"/>
        </w:rPr>
        <w:t>uhan</w:t>
      </w:r>
    </w:p>
    <w:p w:rsidR="00A31BD9" w:rsidRDefault="00021A40">
      <w:pPr>
        <w:spacing w:before="47"/>
        <w:ind w:left="2368" w:right="517"/>
        <w:jc w:val="center"/>
        <w:rPr>
          <w:sz w:val="22"/>
          <w:szCs w:val="22"/>
        </w:rPr>
      </w:pPr>
      <w:r>
        <w:rPr>
          <w:i/>
          <w:spacing w:val="-14"/>
          <w:w w:val="96"/>
          <w:sz w:val="22"/>
          <w:szCs w:val="22"/>
        </w:rPr>
        <w:t>Y</w:t>
      </w:r>
      <w:r>
        <w:rPr>
          <w:i/>
          <w:w w:val="96"/>
          <w:sz w:val="22"/>
          <w:szCs w:val="22"/>
        </w:rPr>
        <w:t>esu</w:t>
      </w:r>
      <w:r>
        <w:rPr>
          <w:i/>
          <w:spacing w:val="-2"/>
          <w:w w:val="96"/>
          <w:sz w:val="22"/>
          <w:szCs w:val="22"/>
        </w:rPr>
        <w:t>s</w:t>
      </w:r>
      <w:r>
        <w:rPr>
          <w:i/>
          <w:w w:val="96"/>
          <w:sz w:val="22"/>
          <w:szCs w:val="22"/>
        </w:rPr>
        <w:t>,</w:t>
      </w:r>
      <w:r>
        <w:rPr>
          <w:i/>
          <w:spacing w:val="-10"/>
          <w:w w:val="96"/>
          <w:sz w:val="22"/>
          <w:szCs w:val="22"/>
        </w:rPr>
        <w:t xml:space="preserve"> </w:t>
      </w:r>
      <w:r>
        <w:rPr>
          <w:i/>
          <w:spacing w:val="-14"/>
          <w:w w:val="61"/>
          <w:sz w:val="22"/>
          <w:szCs w:val="22"/>
        </w:rPr>
        <w:t>“</w:t>
      </w:r>
      <w:r>
        <w:rPr>
          <w:i/>
          <w:w w:val="99"/>
          <w:sz w:val="22"/>
          <w:szCs w:val="22"/>
        </w:rPr>
        <w:t>Aku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tai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sampai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a</w:t>
      </w:r>
      <w:r>
        <w:rPr>
          <w:i/>
          <w:spacing w:val="2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hir</w:t>
      </w:r>
      <w:r>
        <w:rPr>
          <w:i/>
          <w:spacing w:val="-8"/>
          <w:w w:val="96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zaman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404" w:right="249" w:hanging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w w:val="131"/>
          <w:sz w:val="22"/>
          <w:szCs w:val="22"/>
        </w:rPr>
        <w:t xml:space="preserve">•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29"/>
          <w:sz w:val="22"/>
          <w:szCs w:val="22"/>
        </w:rPr>
        <w:t>a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104"/>
          <w:sz w:val="22"/>
          <w:szCs w:val="22"/>
        </w:rPr>
        <w:t>do</w:t>
      </w:r>
      <w:r>
        <w:rPr>
          <w:i/>
          <w:spacing w:val="29"/>
          <w:w w:val="104"/>
          <w:sz w:val="22"/>
          <w:szCs w:val="22"/>
        </w:rPr>
        <w:t>a</w:t>
      </w:r>
      <w:r>
        <w:rPr>
          <w:i/>
          <w:w w:val="102"/>
          <w:sz w:val="22"/>
          <w:szCs w:val="22"/>
        </w:rPr>
        <w:t>supa</w:t>
      </w:r>
      <w:r>
        <w:rPr>
          <w:i/>
          <w:spacing w:val="-4"/>
          <w:w w:val="102"/>
          <w:sz w:val="22"/>
          <w:szCs w:val="22"/>
        </w:rPr>
        <w:t>y</w:t>
      </w:r>
      <w:r>
        <w:rPr>
          <w:i/>
          <w:spacing w:val="29"/>
          <w:w w:val="104"/>
          <w:sz w:val="22"/>
          <w:szCs w:val="22"/>
        </w:rPr>
        <w:t>a</w:t>
      </w:r>
      <w:r>
        <w:rPr>
          <w:i/>
          <w:w w:val="97"/>
          <w:sz w:val="22"/>
          <w:szCs w:val="22"/>
        </w:rPr>
        <w:t>ge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8"/>
          <w:sz w:val="22"/>
          <w:szCs w:val="22"/>
        </w:rPr>
        <w:t>ej</w:t>
      </w:r>
      <w:r>
        <w:rPr>
          <w:i/>
          <w:spacing w:val="29"/>
          <w:w w:val="98"/>
          <w:sz w:val="22"/>
          <w:szCs w:val="22"/>
        </w:rPr>
        <w:t>a</w:t>
      </w:r>
      <w:r>
        <w:rPr>
          <w:i/>
          <w:spacing w:val="2"/>
          <w:w w:val="102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29"/>
          <w:sz w:val="22"/>
          <w:szCs w:val="22"/>
        </w:rPr>
        <w:t>a</w:t>
      </w:r>
      <w:r>
        <w:rPr>
          <w:i/>
          <w:w w:val="98"/>
          <w:sz w:val="22"/>
          <w:szCs w:val="22"/>
        </w:rPr>
        <w:t>sia</w:t>
      </w:r>
      <w:r>
        <w:rPr>
          <w:i/>
          <w:spacing w:val="29"/>
          <w:w w:val="98"/>
          <w:sz w:val="22"/>
          <w:szCs w:val="22"/>
        </w:rPr>
        <w:t>p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29"/>
          <w:w w:val="106"/>
          <w:sz w:val="22"/>
          <w:szCs w:val="22"/>
        </w:rPr>
        <w:t>k</w:t>
      </w:r>
      <w:r>
        <w:rPr>
          <w:i/>
          <w:w w:val="103"/>
          <w:sz w:val="22"/>
          <w:szCs w:val="22"/>
        </w:rPr>
        <w:t>mendengar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29"/>
          <w:w w:val="105"/>
          <w:sz w:val="22"/>
          <w:szCs w:val="22"/>
        </w:rPr>
        <w:t>n</w:t>
      </w:r>
      <w:r>
        <w:rPr>
          <w:i/>
          <w:w w:val="101"/>
          <w:sz w:val="22"/>
          <w:szCs w:val="22"/>
        </w:rPr>
        <w:t>s</w:t>
      </w:r>
      <w:r>
        <w:rPr>
          <w:i/>
          <w:spacing w:val="-1"/>
          <w:w w:val="101"/>
          <w:sz w:val="22"/>
          <w:szCs w:val="22"/>
        </w:rPr>
        <w:t>u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spacing w:val="29"/>
          <w:w w:val="104"/>
          <w:sz w:val="22"/>
          <w:szCs w:val="22"/>
        </w:rPr>
        <w:t>a</w:t>
      </w:r>
      <w:r>
        <w:rPr>
          <w:i/>
          <w:w w:val="98"/>
          <w:sz w:val="22"/>
          <w:szCs w:val="22"/>
        </w:rPr>
        <w:t xml:space="preserve">Roh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3"/>
          <w:sz w:val="22"/>
          <w:szCs w:val="22"/>
        </w:rPr>
        <w:t>udus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membimbing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tubuh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w w:val="95"/>
          <w:sz w:val="22"/>
          <w:szCs w:val="22"/>
        </w:rPr>
        <w:t xml:space="preserve">ristus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ersaksi</w:t>
      </w:r>
      <w:r>
        <w:rPr>
          <w:i/>
          <w:spacing w:val="-2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dunia,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ata-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6"/>
          <w:sz w:val="22"/>
          <w:szCs w:val="22"/>
        </w:rPr>
        <w:t xml:space="preserve">ata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esaksian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" w:line="480" w:lineRule="exact"/>
        <w:ind w:left="703"/>
        <w:rPr>
          <w:sz w:val="48"/>
          <w:szCs w:val="48"/>
        </w:rPr>
        <w:sectPr w:rsidR="00A31BD9">
          <w:pgSz w:w="9920" w:h="14120"/>
          <w:pgMar w:top="1300" w:right="0" w:bottom="280" w:left="1380" w:header="0" w:footer="1158" w:gutter="0"/>
          <w:cols w:space="720"/>
        </w:sectPr>
      </w:pPr>
      <w:r>
        <w:pict>
          <v:group id="_x0000_s3807" style="position:absolute;left:0;text-align:left;margin-left:83.85pt;margin-top:-.4pt;width:62.4pt;height:62.35pt;z-index:-6697;mso-position-horizontal-relative:page" coordorigin="1677,-8" coordsize="1248,1247">
            <v:shape id="_x0000_s3811" style="position:absolute;left:1688;top:2;width:1227;height:1227" coordorigin="1688,2" coordsize="1227,1227" path="m1801,2r-66,2l1694,30r-6,48l1688,115r,1001l1689,1181r26,42l1763,1229r38,l2801,1229r66,-1l2909,1202r6,-48l2915,1116r,-1001l2913,50,2887,8,2839,2r-38,l1801,2xe" filled="f" strokecolor="#0076a3" strokeweight="1pt">
              <v:path arrowok="t"/>
            </v:shape>
            <v:shape id="_x0000_s3810" style="position:absolute;left:1692;top:425;width:1207;height:794" coordorigin="1692,425" coordsize="1207,794" path="m1806,425r-66,1l1698,452r-6,48l1692,1105r,37l1698,1190r42,26l1805,1218r980,l2823,1218r48,-6l2897,1171r2,-65l2899,538r,-37l2893,452r-42,-26l2786,425r-980,xe" fillcolor="#0076a3" stroked="f">
              <v:path arrowok="t"/>
            </v:shape>
            <v:shape id="_x0000_s3809" style="position:absolute;left:1692;top:425;width:1207;height:794" coordorigin="1692,425" coordsize="1207,794" path="m1806,425r-66,1l1698,452r-6,48l1692,538r,567l1694,1170r26,42l1768,1218r38,l2785,1218r66,-2l2893,1191r6,-48l2899,1105r,-567l2897,472r-26,-41l2823,425r-38,l1806,425xe" filled="f" strokecolor="#0076a3" strokeweight="1pt">
              <v:path arrowok="t"/>
            </v:shape>
            <v:shape id="_x0000_s3808" style="position:absolute;left:1687;top:361;width:1227;height:243" coordorigin="1687,361" coordsize="1227,243" path="m1687,605r1227,l2914,361r-1227,l1687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3"/>
          <w:sz w:val="26"/>
          <w:szCs w:val="26"/>
        </w:rPr>
        <w:t>B</w:t>
      </w:r>
      <w:r w:rsidR="00021A40">
        <w:rPr>
          <w:b/>
          <w:color w:val="0076A3"/>
          <w:position w:val="13"/>
          <w:sz w:val="26"/>
          <w:szCs w:val="26"/>
        </w:rPr>
        <w:t xml:space="preserve">ab        </w:t>
      </w:r>
      <w:r w:rsidR="00021A40">
        <w:rPr>
          <w:b/>
          <w:color w:val="0076A3"/>
          <w:spacing w:val="7"/>
          <w:position w:val="13"/>
          <w:sz w:val="26"/>
          <w:szCs w:val="26"/>
        </w:rPr>
        <w:t xml:space="preserve"> </w:t>
      </w:r>
      <w:r w:rsidR="00021A40">
        <w:rPr>
          <w:b/>
          <w:color w:val="0076A3"/>
          <w:spacing w:val="1"/>
          <w:position w:val="-6"/>
          <w:sz w:val="48"/>
          <w:szCs w:val="48"/>
        </w:rPr>
        <w:t>H</w:t>
      </w:r>
      <w:r w:rsidR="00021A40">
        <w:rPr>
          <w:b/>
          <w:color w:val="0076A3"/>
          <w:position w:val="-6"/>
          <w:sz w:val="48"/>
          <w:szCs w:val="48"/>
        </w:rPr>
        <w:t>idup</w:t>
      </w:r>
      <w:r w:rsidR="00021A40">
        <w:rPr>
          <w:b/>
          <w:color w:val="0076A3"/>
          <w:spacing w:val="-21"/>
          <w:position w:val="-6"/>
          <w:sz w:val="48"/>
          <w:szCs w:val="48"/>
        </w:rPr>
        <w:t xml:space="preserve"> </w:t>
      </w:r>
      <w:r w:rsidR="00021A40">
        <w:rPr>
          <w:b/>
          <w:color w:val="0076A3"/>
          <w:spacing w:val="-3"/>
          <w:position w:val="-6"/>
          <w:sz w:val="48"/>
          <w:szCs w:val="48"/>
        </w:rPr>
        <w:t>y</w:t>
      </w:r>
      <w:r w:rsidR="00021A40">
        <w:rPr>
          <w:b/>
          <w:color w:val="0076A3"/>
          <w:position w:val="-6"/>
          <w:sz w:val="48"/>
          <w:szCs w:val="48"/>
        </w:rPr>
        <w:t>ang</w:t>
      </w:r>
      <w:r w:rsidR="00021A40">
        <w:rPr>
          <w:b/>
          <w:color w:val="0076A3"/>
          <w:spacing w:val="54"/>
          <w:position w:val="-6"/>
          <w:sz w:val="48"/>
          <w:szCs w:val="48"/>
        </w:rPr>
        <w:t xml:space="preserve"> </w:t>
      </w:r>
      <w:r w:rsidR="00021A40">
        <w:rPr>
          <w:b/>
          <w:color w:val="0076A3"/>
          <w:spacing w:val="2"/>
          <w:w w:val="96"/>
          <w:position w:val="-6"/>
          <w:sz w:val="48"/>
          <w:szCs w:val="48"/>
        </w:rPr>
        <w:t>D</w:t>
      </w:r>
      <w:r w:rsidR="00021A40">
        <w:rPr>
          <w:b/>
          <w:color w:val="0076A3"/>
          <w:w w:val="103"/>
          <w:position w:val="-6"/>
          <w:sz w:val="48"/>
          <w:szCs w:val="48"/>
        </w:rPr>
        <w:t>ipimpin</w:t>
      </w:r>
    </w:p>
    <w:p w:rsidR="00A31BD9" w:rsidRDefault="00357B69">
      <w:pPr>
        <w:spacing w:line="600" w:lineRule="exact"/>
        <w:ind w:left="570" w:right="-110"/>
        <w:rPr>
          <w:sz w:val="60"/>
          <w:szCs w:val="60"/>
        </w:rPr>
      </w:pPr>
      <w:r>
        <w:lastRenderedPageBreak/>
        <w:pict>
          <v:group id="_x0000_s3802" style="position:absolute;left:0;text-align:left;margin-left:87.15pt;margin-top:51.75pt;width:353.05pt;height:3.7pt;z-index:-6693;mso-position-horizontal-relative:page" coordorigin="1743,1035" coordsize="7061,74">
            <v:shape id="_x0000_s3806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3805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3804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3803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0"/>
          <w:position w:val="1"/>
          <w:sz w:val="60"/>
          <w:szCs w:val="60"/>
        </w:rPr>
        <w:t>VII</w:t>
      </w:r>
    </w:p>
    <w:p w:rsidR="00A31BD9" w:rsidRDefault="00021A40">
      <w:pPr>
        <w:spacing w:before="87" w:line="540" w:lineRule="exact"/>
        <w:rPr>
          <w:sz w:val="48"/>
          <w:szCs w:val="4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294" w:space="453"/>
            <w:col w:w="6793"/>
          </w:cols>
        </w:sectPr>
      </w:pPr>
      <w:r>
        <w:br w:type="column"/>
      </w:r>
      <w:r>
        <w:rPr>
          <w:b/>
          <w:color w:val="0076A3"/>
          <w:position w:val="-1"/>
          <w:sz w:val="48"/>
          <w:szCs w:val="48"/>
        </w:rPr>
        <w:lastRenderedPageBreak/>
        <w:t>oleh</w:t>
      </w:r>
      <w:r>
        <w:rPr>
          <w:b/>
          <w:color w:val="0076A3"/>
          <w:spacing w:val="62"/>
          <w:position w:val="-1"/>
          <w:sz w:val="48"/>
          <w:szCs w:val="48"/>
        </w:rPr>
        <w:t xml:space="preserve"> </w:t>
      </w:r>
      <w:r>
        <w:rPr>
          <w:b/>
          <w:color w:val="0076A3"/>
          <w:position w:val="-1"/>
          <w:sz w:val="48"/>
          <w:szCs w:val="48"/>
        </w:rPr>
        <w:t>Roh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0" w:line="220" w:lineRule="exact"/>
        <w:rPr>
          <w:sz w:val="22"/>
          <w:szCs w:val="22"/>
        </w:rPr>
      </w:pPr>
    </w:p>
    <w:p w:rsidR="00A31BD9" w:rsidRDefault="00357B69">
      <w:pPr>
        <w:spacing w:before="30"/>
        <w:ind w:left="1022"/>
        <w:rPr>
          <w:sz w:val="22"/>
          <w:szCs w:val="22"/>
        </w:rPr>
      </w:pPr>
      <w:r>
        <w:pict>
          <v:group id="_x0000_s3797" style="position:absolute;left:0;text-align:left;margin-left:82.85pt;margin-top:-10.55pt;width:3.7pt;height:35.1pt;z-index:-6696;mso-position-horizontal-relative:page" coordorigin="1657,-211" coordsize="74,702">
            <v:shape id="_x0000_s3801" style="position:absolute;left:1674;top:-201;width:46;height:53" coordorigin="1674,-201" coordsize="46,53" path="m1721,-201r-16,10l1691,-177r-12,18l1674,-148e" filled="f" strokecolor="#0076a3" strokeweight="1pt">
              <v:path arrowok="t"/>
            </v:shape>
            <v:shape id="_x0000_s3800" style="position:absolute;left:1667;top:-39;width:0;height:446" coordorigin="1667,-39" coordsize="0,446" path="m1667,-39r,446e" filled="f" strokecolor="#0076a3" strokeweight="1pt">
              <v:path arrowok="t"/>
            </v:shape>
            <v:shape id="_x0000_s3799" style="position:absolute;left:1667;top:-131;width:2;height:56" coordorigin="1667,-131" coordsize="2,56" path="m1670,-131r-2,8l1667,-114r,10l1667,-75e" filled="f" strokecolor="#0076a3" strokeweight="1pt">
              <v:path arrowok="t"/>
            </v:shape>
            <v:shape id="_x0000_s3798" style="position:absolute;left:1667;top:425;width:4;height:55" coordorigin="1667,425" coordsize="4,55" path="m1667,425r,28l1667,465r4,16e" filled="f" strokecolor="#0076a3" strokeweight="1pt">
              <v:path arrowok="t"/>
            </v:shape>
            <w10:wrap anchorx="page"/>
          </v:group>
        </w:pict>
      </w:r>
      <w:r>
        <w:pict>
          <v:group id="_x0000_s3792" style="position:absolute;left:0;text-align:left;margin-left:83.65pt;margin-top:25.15pt;width:353.05pt;height:3.7pt;z-index:-6695;mso-position-horizontal-relative:page" coordorigin="1673,503" coordsize="7061,74">
            <v:shape id="_x0000_s3796" style="position:absolute;left:1683;top:513;width:53;height:46" coordorigin="1683,513" coordsize="53,46" path="m1683,513r10,16l1707,543r18,12l1736,560e" filled="f" strokecolor="#0076a3" strokeweight="1pt">
              <v:path arrowok="t"/>
            </v:shape>
            <v:shape id="_x0000_s3795" style="position:absolute;left:1851;top:567;width:6796;height:0" coordorigin="1851,567" coordsize="6796,0" path="m1851,567r6796,e" filled="f" strokecolor="#0076a3" strokeweight="1pt">
              <v:path arrowok="t"/>
            </v:shape>
            <v:shape id="_x0000_s3794" style="position:absolute;left:1753;top:564;width:57;height:2" coordorigin="1753,564" coordsize="57,2" path="m1753,564r9,2l1771,567r10,l1811,567e" filled="f" strokecolor="#0076a3" strokeweight="1pt">
              <v:path arrowok="t"/>
            </v:shape>
            <v:shape id="_x0000_s3793" style="position:absolute;left:8667;top:563;width:57;height:4" coordorigin="8667,563" coordsize="57,4" path="m8667,567r30,l8709,567r15,-4e" filled="f" strokecolor="#0076a3" strokeweight="1pt">
              <v:path arrowok="t"/>
            </v:shape>
            <w10:wrap anchorx="page"/>
          </v:group>
        </w:pict>
      </w:r>
      <w:r>
        <w:pict>
          <v:group id="_x0000_s3787" style="position:absolute;left:0;text-align:left;margin-left:437.35pt;margin-top:-7.05pt;width:3.7pt;height:35.1pt;z-index:-6694;mso-position-horizontal-relative:page" coordorigin="8747,-141" coordsize="74,702">
            <v:shape id="_x0000_s3791" style="position:absolute;left:8757;top:498;width:46;height:53" coordorigin="8757,498" coordsize="46,53" path="m8757,551r16,-10l8787,527r12,-18l8804,498e" filled="f" strokecolor="#0076a3" strokeweight="1pt">
              <v:path arrowok="t"/>
            </v:shape>
            <v:shape id="_x0000_s3790" style="position:absolute;left:8811;top:-57;width:0;height:446" coordorigin="8811,-57" coordsize="0,446" path="m8811,389r,-446e" filled="f" strokecolor="#0076a3" strokeweight="1pt">
              <v:path arrowok="t"/>
            </v:shape>
            <v:shape id="_x0000_s3789" style="position:absolute;left:8808;top:425;width:2;height:56" coordorigin="8808,425" coordsize="2,56" path="m8808,481r2,-9l8811,463r,-10l8811,425e" filled="f" strokecolor="#0076a3" strokeweight="1pt">
              <v:path arrowok="t"/>
            </v:shape>
            <v:shape id="_x0000_s3788" style="position:absolute;left:8807;top:-131;width:4;height:55" coordorigin="8807,-131" coordsize="4,55" path="m8811,-75r,-29l8811,-115r-4,-16e" filled="f" strokecolor="#0076a3" strokeweight="1pt">
              <v:path arrowok="t"/>
            </v:shape>
            <w10:wrap anchorx="page"/>
          </v:group>
        </w:pict>
      </w:r>
      <w:r>
        <w:pict>
          <v:group id="_x0000_s3785" style="position:absolute;left:0;text-align:left;margin-left:439.55pt;margin-top:116.1pt;width:0;height:0;z-index:-6689;mso-position-horizontal-relative:page" coordorigin="8791,2322" coordsize="0,0">
            <v:shape id="_x0000_s3786" style="position:absolute;left:8791;top:2322;width:0;height:0" coordorigin="8791,2322" coordsize="0,0" path="m8791,2322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S</w:t>
      </w:r>
      <w:r w:rsidR="00021A40">
        <w:rPr>
          <w:b/>
          <w:sz w:val="22"/>
          <w:szCs w:val="22"/>
        </w:rPr>
        <w:t>amuel</w:t>
      </w:r>
      <w:r w:rsidR="00021A40">
        <w:rPr>
          <w:b/>
          <w:spacing w:val="2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16;</w:t>
      </w:r>
      <w:r w:rsidR="00021A40">
        <w:rPr>
          <w:b/>
          <w:spacing w:val="-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Roma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8:10-17;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et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us</w:t>
      </w:r>
      <w:r w:rsidR="00021A40">
        <w:rPr>
          <w:b/>
          <w:spacing w:val="8"/>
          <w:sz w:val="22"/>
          <w:szCs w:val="22"/>
        </w:rPr>
        <w:t xml:space="preserve"> </w:t>
      </w:r>
      <w:r w:rsidR="00021A40">
        <w:rPr>
          <w:b/>
          <w:w w:val="106"/>
          <w:sz w:val="22"/>
          <w:szCs w:val="22"/>
        </w:rPr>
        <w:t>1:13-16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5" w:line="260" w:lineRule="exact"/>
        <w:rPr>
          <w:sz w:val="26"/>
          <w:szCs w:val="26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783" style="position:absolute;left:0;text-align:left;margin-left:88.35pt;margin-top:18.7pt;width:349.2pt;height:0;z-index:-6691;mso-position-horizontal-relative:page" coordorigin="1767,374" coordsize="6984,0">
            <v:shape id="_x0000_s3784" style="position:absolute;left:1767;top:374;width:6984;height:0" coordorigin="1767,374" coordsize="6984,0" path="m1767,37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781" style="position:absolute;left:0;text-align:left;margin-left:84.35pt;margin-top:18.7pt;width:0;height:0;z-index:-6690;mso-position-horizontal-relative:page" coordorigin="1687,374" coordsize="0,0">
            <v:shape id="_x0000_s3782" style="position:absolute;left:1687;top:374;width:0;height:0" coordorigin="1687,374" coordsize="0,0" path="m1687,3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Bab </w:t>
      </w:r>
      <w:r>
        <w:rPr>
          <w:w w:val="74"/>
          <w:sz w:val="22"/>
          <w:szCs w:val="22"/>
        </w:rPr>
        <w:t>VII</w:t>
      </w:r>
      <w:r>
        <w:rPr>
          <w:spacing w:val="26"/>
          <w:w w:val="7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oh.</w:t>
      </w:r>
      <w:r>
        <w:rPr>
          <w:spacing w:val="17"/>
          <w:w w:val="9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Dalam </w:t>
      </w:r>
      <w:r>
        <w:rPr>
          <w:w w:val="109"/>
          <w:sz w:val="22"/>
          <w:szCs w:val="22"/>
        </w:rPr>
        <w:t>pembahasan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dijaba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8"/>
          <w:sz w:val="22"/>
          <w:szCs w:val="22"/>
        </w:rPr>
        <w:t>mengenai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iman.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dalam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pembahasan,   </w:t>
      </w:r>
      <w:r>
        <w:rPr>
          <w:w w:val="103"/>
          <w:sz w:val="22"/>
          <w:szCs w:val="22"/>
        </w:rPr>
        <w:t>dikemu</w:t>
      </w:r>
      <w:r>
        <w:rPr>
          <w:spacing w:val="4"/>
          <w:w w:val="103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 xml:space="preserve">mengenai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pejuang 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aan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ke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penuh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3"/>
          <w:w w:val="108"/>
          <w:sz w:val="22"/>
          <w:szCs w:val="22"/>
        </w:rPr>
        <w:t>n</w:t>
      </w:r>
      <w:r>
        <w:rPr>
          <w:spacing w:val="-2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taan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 xml:space="preserve">kehidupan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inspi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asi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agu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pimpinan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sz w:val="22"/>
          <w:szCs w:val="22"/>
        </w:rPr>
        <w:t>oh-</w:t>
      </w:r>
      <w:r>
        <w:rPr>
          <w:spacing w:val="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pacing w:val="7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>J</w:t>
      </w:r>
      <w:r>
        <w:rPr>
          <w:spacing w:val="-15"/>
          <w:w w:val="88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N</w:t>
      </w:r>
      <w:r>
        <w:rPr>
          <w:spacing w:val="-4"/>
          <w:w w:val="88"/>
          <w:sz w:val="22"/>
          <w:szCs w:val="22"/>
        </w:rPr>
        <w:t>o</w:t>
      </w:r>
      <w:r>
        <w:rPr>
          <w:w w:val="88"/>
          <w:sz w:val="22"/>
          <w:szCs w:val="22"/>
        </w:rPr>
        <w:t>.</w:t>
      </w:r>
      <w:r>
        <w:rPr>
          <w:spacing w:val="22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236:</w:t>
      </w:r>
      <w:r>
        <w:rPr>
          <w:spacing w:val="-16"/>
          <w:sz w:val="22"/>
          <w:szCs w:val="22"/>
        </w:rPr>
        <w:t xml:space="preserve"> </w:t>
      </w:r>
      <w:r>
        <w:rPr>
          <w:b/>
          <w:sz w:val="22"/>
          <w:szCs w:val="22"/>
        </w:rPr>
        <w:t>Roh</w:t>
      </w:r>
      <w:r>
        <w:rPr>
          <w:b/>
          <w:spacing w:val="-19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6"/>
          <w:sz w:val="22"/>
          <w:szCs w:val="22"/>
        </w:rPr>
        <w:t>udu</w:t>
      </w:r>
      <w:r>
        <w:rPr>
          <w:b/>
          <w:spacing w:val="-2"/>
          <w:w w:val="106"/>
          <w:sz w:val="22"/>
          <w:szCs w:val="22"/>
        </w:rPr>
        <w:t>s</w:t>
      </w:r>
      <w:r>
        <w:rPr>
          <w:b/>
          <w:w w:val="104"/>
          <w:sz w:val="22"/>
          <w:szCs w:val="22"/>
        </w:rPr>
        <w:t>,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Sinarilah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2498"/>
        <w:rPr>
          <w:sz w:val="22"/>
          <w:szCs w:val="22"/>
        </w:rPr>
      </w:pPr>
      <w:r>
        <w:pict>
          <v:group id="_x0000_s3770" style="position:absolute;left:0;text-align:left;margin-left:115.65pt;margin-top:-9.5pt;width:66.5pt;height:169.1pt;z-index:-6692;mso-position-horizontal-relative:page" coordorigin="2313,-190" coordsize="1330,3382">
            <v:shape id="_x0000_s3780" style="position:absolute;left:2323;top:-180;width:1310;height:3362" coordorigin="2323,-180" coordsize="1310,3362" path="m2323,-180r,3363l3634,3183r,-3363l2323,-180xe" fillcolor="#ec008b" stroked="f">
              <v:path arrowok="t"/>
            </v:shape>
            <v:shape id="_x0000_s3779" style="position:absolute;left:2387;top:-113;width:822;height:3153" coordorigin="2387,-113" coordsize="822,3153" path="m3016,1660r89,457l3027,1659r-2,-193l3005,1471r11,189xe" fillcolor="#6aa2bb" stroked="f">
              <v:path arrowok="t"/>
            </v:shape>
            <v:shape id="_x0000_s3778" style="position:absolute;left:2387;top:-113;width:822;height:3153" coordorigin="2387,-113" coordsize="822,3153" path="m3258,2628r-6,-43l3246,2543r-6,-40l3234,2464r-7,-38l3221,2391r-7,-34l3208,2325r-5,-25l3196,2266r-5,-26l3196,2303r-19,5l3158,2313r3,92l3167,2435r5,27l3176,2485r4,21l3183,2523r5,28l3192,2572r4,17l3199,2606r4,26l3205,2650r1,20l3207,2690r-1,20l3205,2731r-2,21l3200,2773r-4,21l3190,2813r-7,19l3169,2864r-9,16l3143,2901r-24,18l3103,2930r-21,15l3068,2954r-15,7l3035,2968r-20,5l2993,2978r-22,3l2949,2983r-21,-1l2916,2980r-44,-11l2842,2956r-18,-11l2815,2935r-4,-11l2790,2904r-11,-13l2777,2884r9,-3l2806,2880r26,l2851,2879r20,-2l2892,2874r21,-6l2934,2859r19,-12l2969,2831r14,-21l2992,2785r4,-20l2998,2738r-2,-25l2991,2691r-7,-19l2975,2655r-12,-14l2949,2628r-16,-10l2916,2609r-18,-8l2879,2595r-16,-4l2844,2587r-20,-1l2803,2587r-20,2l2762,2594r-20,6l2723,2609r-17,10l2690,2631r-14,14l2664,2661r-9,17l2646,2710r-4,18l2640,2746r-1,18l2639,2781r2,17l2644,2816r4,18l2655,2852r8,20l2673,2893r11,22l2707,2948r20,21l2749,2985r23,13l2796,3008r23,8l2839,3022r18,3l2881,3028r3,1l2897,3034r11,4l2919,3040r13,l2949,3038r22,-4l3000,3028r39,-9l3066,3012r25,-9l3114,2992r21,-12l3154,2967r17,-14l3186,2939r13,-14l3210,2911r10,-13l3228,2885r7,-14l3243,2853r6,-19l3254,2814r4,-20l3261,2773r1,-21l3263,2731r1,-21l3263,2690r-1,-20l3261,2651r-2,-17l3258,2628xe" fillcolor="#6aa2bb" stroked="f">
              <v:path arrowok="t"/>
            </v:shape>
            <v:shape id="_x0000_s3777" style="position:absolute;left:2387;top:-113;width:822;height:3153" coordorigin="2387,-113" coordsize="822,3153" path="m2815,1818r5,-21l2827,1779r8,-15l2845,1750r11,-12l2869,1726r14,-11l2898,1703r18,-12l2933,1681r18,-7l2969,1668r19,-5l3007,1660r9,l3005,1471r20,-5l3027,1659r78,458l3117,2179r11,56l3133,2259r5,26l3151,2254r17,-5l3183,2243r8,-3l3186,2217r-5,-21l3177,2177r-4,-16l3170,2147r-3,-10l3165,2129r-1,-5l3163,2122r-93,-462l3063,1458r-19,4l3030,1464r37,196l3047,1659r-17,-195l2995,1289r-10,187l2981,1478r-36,13l2905,1508r-39,21l2830,1554r-23,19l2782,1604r-21,36l2744,1680r-12,43l2724,1767r-4,44l2719,1833r,21l2723,1894r6,36l2743,1969r13,22l2771,2012r17,21l2806,2052r19,18l2845,2087r19,16l2882,2116r31,22l2933,2151r5,3l2914,2129r-21,-21l2875,2089r-14,-16l2848,2058r-10,-14l2831,2030r-7,-13l2820,2003r-3,-16l2814,1971r-1,-19l2812,1930r-1,-25l2811,1869r1,-27l2815,1818xe" fillcolor="#6aa2bb" stroked="f">
              <v:path arrowok="t"/>
            </v:shape>
            <v:shape id="_x0000_s3776" style="position:absolute;left:2387;top:-113;width:822;height:3153" coordorigin="2387,-113" coordsize="822,3153" path="m3197,2237r5,58l3209,2230r-12,7xe" fillcolor="#6aa2bb" stroked="f">
              <v:path arrowok="t"/>
            </v:shape>
            <v:shape id="_x0000_s3775" style="position:absolute;left:2387;top:-113;width:822;height:3153" coordorigin="2387,-113" coordsize="822,3153" path="m3030,1464r17,195l3067,1660r-37,-196xe" fillcolor="#6aa2bb" stroked="f">
              <v:path arrowok="t"/>
            </v:shape>
            <v:shape id="_x0000_s3774" style="position:absolute;left:2387;top:-113;width:822;height:3153" coordorigin="2387,-113" coordsize="822,3153" path="m2981,1478r4,-2l2995,1289r-16,-67l2968,1175r-3,-14l2958,848r-21,18l2921,975r-1,224l2913,941r-6,-30l2911,1158r-9,-42l2892,1073r-10,-42l2873,989r-9,-59l2864,949r10,323l2888,1259r12,-11l2909,1240r5,-5l2916,1233r10,-10l2930,1014r10,43l2952,1106r8,78l2963,1386r,4l2981,1478xe" fillcolor="#6aa2bb" stroked="f">
              <v:path arrowok="t"/>
            </v:shape>
            <v:shape id="_x0000_s3773" style="position:absolute;left:2387;top:-113;width:822;height:3153" coordorigin="2387,-113" coordsize="822,3153" path="m2960,1184r-8,-78l2940,1206r4,100l2951,1334r5,24l2960,1375r3,11l2960,1184xe" fillcolor="#6aa2bb" stroked="f">
              <v:path arrowok="t"/>
            </v:shape>
            <v:shape id="_x0000_s3772" style="position:absolute;left:2387;top:-113;width:822;height:3153" coordorigin="2387,-113" coordsize="822,3153" path="m2940,1206r12,-100l2940,1057r-10,-43l2926,1223r3,15l2937,1274r7,32l2940,1206xe" fillcolor="#6aa2bb" stroked="f">
              <v:path arrowok="t"/>
            </v:shape>
            <v:shape id="_x0000_s3771" style="position:absolute;left:2387;top:-113;width:822;height:3153" coordorigin="2387,-113" coordsize="822,3153" path="m3220,746r4,-14l3227,717r3,-16l3232,683r3,-21l3237,643r2,-16l3243,594r4,-35l3251,523r3,-39l3256,443r,-21l3256,400r,-22l3255,356r-2,-23l3251,309r-2,-24l3245,261r-4,-25l3233,194r-7,-35l3220,128r-6,-27l3209,79r-8,-32l3195,27r-4,-11l3191,15r-20,-58l3152,-81r-37,-30l3100,-113r-13,l3045,-87r-29,32l2988,-17r-25,39l2941,59r-23,41l2896,148r-15,38l2867,227r-13,43l2844,312r-7,41l2833,388r-4,41l2826,475r-3,51l2821,578r-1,51l2820,678r1,23l2822,741r6,45l2835,821r13,56l2856,912r4,21l2836,955r-61,59l2714,1075r-53,54l2615,1178r-39,43l2544,1260r-39,52l2476,1359r-21,44l2437,1453r-17,59l2407,1576r-10,65l2390,1702r-3,54l2388,1771r5,53l2406,1886r20,65l2450,2015r28,56l2508,2116r46,43l2603,2196r59,37l2704,2257r43,22l2791,2298r64,21l2913,2328r60,3l2994,2331r20,l3076,2326r62,-9l3144,2316r2,14l3154,2370r7,35l3158,2313r19,-5l3196,2303r-5,-63l3196,2266r7,34l3215,2297r18,-7l3267,2276r30,-16l3329,2239r28,-22l3382,2191r21,-29l3422,2128r16,-40l3453,2042r13,-53l3473,1950r7,-49l3483,1854r,-23l3480,1788r-7,-41l3462,1709r-16,-37l3426,1637r-24,-33l3374,1573r-40,-35l3295,1510r-38,-21l3222,1474r-34,-11l3158,1457r-41,-3l3100,1455r-18,1l3063,1458r7,202l3088,1662r21,4l3118,1668r23,5l3161,1679r20,6l3199,1692r17,8l3233,1709r16,10l3265,1730r16,13l3296,1758r23,25l3332,1801r10,18l3349,1836r4,17l3356,1870r3,18l3363,1906r2,15l3365,1940r-1,21l3362,1983r-4,23l3353,2029r-5,22l3343,2072r-6,19l3332,2106r-6,11l3319,2130r-9,13l3300,2156r-13,14l3272,2184r-17,14l3235,2213r-22,15l3209,2230r-7,65l3197,2237r-6,3l3183,2243r-15,6l3151,2254r-13,31l3133,2259r-19,4l3093,2266r-21,3l3051,2271r-22,1l3007,2273r-22,l2963,2272r-22,-2l2920,2268r-21,-3l2879,2261r-19,-4l2837,2250r-21,-7l2797,2236r-19,-7l2761,2221r-16,-9l2714,2192r-15,-11l2684,2168r-14,-14l2655,2139r-14,-17l2626,2104r-24,-32l2588,2051r-12,-19l2566,2014r-13,-32l2545,1950r-7,-34l2534,1896r-5,-26l2526,1837r,-18l2527,1801r4,-37l2539,1725r12,-40l2558,1664r7,-20l2574,1623r10,-21l2594,1581r11,-19l2618,1542r16,-20l2651,1500r19,-22l2691,1455r21,-23l2734,1409r22,-23l2778,1364r21,-21l2820,1323r20,-19l2858,1287r16,-15l2864,949r,-19l2873,989r9,42l2892,1073r10,43l2911,1158r-4,-247l2913,941r7,258l2921,975r16,-109l2914,886r-11,9l2890,907r13,-12l2896,862r-7,-38l2884,794r-3,-26l2878,729r-1,-31l2877,680r3,-42l2886,593r8,-47l2903,499r10,-45l2922,413r10,-34l2940,352r15,-36l2971,281r21,-40l3015,202r25,-36l3065,139r24,-14l3100,124r7,2l3136,150r22,36l3174,229r10,43l3189,310r2,31l3193,380r1,44l3194,447r-2,46l3187,536r-9,37l3156,617r-15,27l3126,668r-15,22l3080,730r-31,35l3015,798r-37,32l2958,848r7,313l2968,1175r8,-8l2989,1152r10,-12l3008,1130r17,-21l3035,1097r17,-24l3064,1056r13,-20l3091,1014r13,-23l3118,968r13,-22l3143,924r11,-18l3163,890r10,-18l3186,841r10,-25l3204,795r7,-18l3216,761r4,-15xe" fillcolor="#6aa2bb" stroked="f">
              <v:path arrowok="t"/>
            </v:shape>
            <w10:wrap anchorx="page"/>
          </v:group>
        </w:pic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sina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ilah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gundah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lelah.</w:t>
      </w:r>
    </w:p>
    <w:p w:rsidR="00A31BD9" w:rsidRDefault="00021A40">
      <w:pPr>
        <w:spacing w:before="47"/>
        <w:ind w:left="2498"/>
        <w:rPr>
          <w:sz w:val="22"/>
          <w:szCs w:val="22"/>
        </w:rPr>
      </w:pP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gelap</w:t>
      </w:r>
      <w:r>
        <w:rPr>
          <w:spacing w:val="3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5"/>
          <w:w w:val="119"/>
          <w:sz w:val="22"/>
          <w:szCs w:val="22"/>
        </w:rPr>
        <w:t>t</w:t>
      </w:r>
      <w:r>
        <w:rPr>
          <w:spacing w:val="-9"/>
          <w:w w:val="62"/>
          <w:sz w:val="22"/>
          <w:szCs w:val="22"/>
        </w:rPr>
        <w:t>’</w:t>
      </w:r>
      <w:r>
        <w:rPr>
          <w:spacing w:val="-1"/>
          <w:w w:val="98"/>
          <w:sz w:val="22"/>
          <w:szCs w:val="22"/>
        </w:rPr>
        <w:t>r</w:t>
      </w:r>
      <w:r>
        <w:rPr>
          <w:w w:val="102"/>
          <w:sz w:val="22"/>
          <w:szCs w:val="22"/>
        </w:rPr>
        <w:t>ang</w:t>
      </w:r>
      <w:r>
        <w:rPr>
          <w:spacing w:val="1"/>
          <w:w w:val="102"/>
          <w:sz w:val="22"/>
          <w:szCs w:val="22"/>
        </w:rPr>
        <w:t>M</w:t>
      </w:r>
      <w:r>
        <w:rPr>
          <w:w w:val="110"/>
          <w:sz w:val="22"/>
          <w:szCs w:val="22"/>
        </w:rPr>
        <w:t>u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3"/>
          <w:sz w:val="22"/>
          <w:szCs w:val="22"/>
        </w:rPr>
        <w:t>eta</w:t>
      </w:r>
      <w:r>
        <w:rPr>
          <w:spacing w:val="-5"/>
          <w:w w:val="113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2498" w:right="1752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suci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isau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lemah. 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-8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’lah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9"/>
          <w:sz w:val="22"/>
          <w:szCs w:val="22"/>
        </w:rPr>
        <w:t>blis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kejam.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2498" w:right="1687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enghibu</w:t>
      </w:r>
      <w:r>
        <w:rPr>
          <w:spacing w:val="-12"/>
          <w:w w:val="108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susah,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kesah.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ibur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sedih,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balut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6"/>
          <w:sz w:val="22"/>
          <w:szCs w:val="22"/>
        </w:rPr>
        <w:t>ih.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2498" w:right="1884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diamilah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’lah</w:t>
      </w:r>
      <w:r>
        <w:rPr>
          <w:spacing w:val="-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berse</w:t>
      </w:r>
      <w:r>
        <w:rPr>
          <w:spacing w:val="-1"/>
          <w:w w:val="107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ah. </w:t>
      </w:r>
      <w:r>
        <w:rPr>
          <w:spacing w:val="4"/>
          <w:w w:val="75"/>
          <w:sz w:val="22"/>
          <w:szCs w:val="22"/>
        </w:rPr>
        <w:t>K</w:t>
      </w:r>
      <w:r>
        <w:rPr>
          <w:w w:val="106"/>
          <w:sz w:val="22"/>
          <w:szCs w:val="22"/>
        </w:rPr>
        <w:t>aulah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saja,</w:t>
      </w:r>
      <w:r>
        <w:rPr>
          <w:spacing w:val="-1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</w:t>
      </w:r>
      <w:r>
        <w:rPr>
          <w:spacing w:val="-1"/>
          <w:w w:val="109"/>
          <w:sz w:val="22"/>
          <w:szCs w:val="22"/>
        </w:rPr>
        <w:t>a</w:t>
      </w:r>
      <w:r>
        <w:rPr>
          <w:w w:val="98"/>
          <w:sz w:val="22"/>
          <w:szCs w:val="22"/>
        </w:rPr>
        <w:t>ti</w:t>
      </w:r>
      <w:r>
        <w:rPr>
          <w:spacing w:val="1"/>
          <w:w w:val="98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/>
        <w:ind w:left="1100" w:right="6685"/>
        <w:jc w:val="both"/>
        <w:rPr>
          <w:sz w:val="22"/>
          <w:szCs w:val="22"/>
        </w:rPr>
      </w:pPr>
      <w:r>
        <w:rPr>
          <w:b/>
          <w:spacing w:val="1"/>
          <w:w w:val="96"/>
          <w:sz w:val="22"/>
          <w:szCs w:val="22"/>
        </w:rPr>
        <w:lastRenderedPageBreak/>
        <w:t>D</w:t>
      </w:r>
      <w:r>
        <w:rPr>
          <w:b/>
          <w:w w:val="103"/>
          <w:sz w:val="22"/>
          <w:szCs w:val="22"/>
        </w:rPr>
        <w:t>iskusi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768" style="position:absolute;left:0;text-align:left;margin-left:55.5pt;margin-top:38.55pt;width:0;height:0;z-index:-6687;mso-position-horizontal-relative:page" coordorigin="1110,771" coordsize="0,0">
            <v:shape id="_x0000_s3769" style="position:absolute;left:1110;top:771;width:0;height:0" coordorigin="1110,771" coordsize="0,0" path="m1110,771r,e" filled="f" strokeweight="1pt">
              <v:path arrowok="t"/>
            </v:shape>
            <w10:wrap anchorx="page"/>
          </v:group>
        </w:pict>
      </w:r>
      <w:r>
        <w:pict>
          <v:group id="_x0000_s3766" style="position:absolute;left:0;text-align:left;margin-left:411.7pt;margin-top:38.55pt;width:0;height:0;z-index:-6682;mso-position-horizontal-relative:page" coordorigin="8234,771" coordsize="0,0">
            <v:shape id="_x0000_s3767" style="position:absolute;left:8234;top:771;width:0;height:0" coordorigin="8234,771" coordsize="0,0" path="m8234,771r,e" filled="f" strokeweight="1pt">
              <v:path arrowok="t"/>
            </v:shape>
            <w10:wrap anchorx="page"/>
          </v:group>
        </w:pict>
      </w:r>
      <w:r>
        <w:pict>
          <v:group id="_x0000_s3764" style="position:absolute;left:0;text-align:left;margin-left:406pt;margin-top:32.85pt;width:0;height:0;z-index:-6681;mso-position-horizontal-relative:page" coordorigin="8120,657" coordsize="0,0">
            <v:shape id="_x0000_s3765" style="position:absolute;left:8120;top:657;width:0;height:0" coordorigin="8120,657" coordsize="0,0" path="m8120,657r,e" filled="f" strokeweight="1pt">
              <v:path arrowok="t"/>
            </v:shape>
            <w10:wrap anchorx="page"/>
          </v:group>
        </w:pict>
      </w:r>
      <w:r>
        <w:pict>
          <v:group id="_x0000_s3762" style="position:absolute;left:0;text-align:left;margin-left:61.2pt;margin-top:32.85pt;width:0;height:0;z-index:-6680;mso-position-horizontal-relative:page" coordorigin="1224,657" coordsize="0,0">
            <v:shape id="_x0000_s3763" style="position:absolute;left:1224;top:657;width:0;height:0" coordorigin="1224,657" coordsize="0,0" path="m1224,657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Kesan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oleh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ta-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lagu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tas?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apa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ah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dimain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le</w:t>
      </w:r>
      <w:r w:rsidR="00021A40">
        <w:rPr>
          <w:spacing w:val="-1"/>
          <w:sz w:val="22"/>
          <w:szCs w:val="22"/>
        </w:rPr>
        <w:t>wa</w:t>
      </w:r>
      <w:r w:rsidR="00021A40">
        <w:rPr>
          <w:sz w:val="22"/>
          <w:szCs w:val="22"/>
        </w:rPr>
        <w:t>t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gamba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1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lagu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itu?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752" style="position:absolute;left:0;text-align:left;margin-left:55pt;margin-top:-38.15pt;width:357.15pt;height:103pt;z-index:-6688;mso-position-horizontal-relative:page" coordorigin="1100,-763" coordsize="7143,2060">
            <v:shape id="_x0000_s3761" style="position:absolute;left:1110;top:-753;width:7123;height:2040" coordorigin="1110,-753" coordsize="7123,2040" path="m1224,-753r-66,2l1112,-705r-2,65l1110,1174r1,37l1124,1273r62,14l8120,1287r38,l8219,1273r14,-62l8234,-640r-1,-37l8220,-739r-62,-14l1224,-753xe" fillcolor="#8ed7f8" stroked="f">
              <v:path arrowok="t"/>
            </v:shape>
            <v:shape id="_x0000_s3760" style="position:absolute;left:1112;top:-744;width:68;height:82" coordorigin="1112,-744" coordsize="68,82" path="m1180,-744r-16,7l1148,-727r-14,14l1122,-694r-8,23l1112,-662e" filled="f" strokeweight="1pt">
              <v:stroke dashstyle="dash"/>
              <v:path arrowok="t"/>
            </v:shape>
            <v:shape id="_x0000_s3759" style="position:absolute;left:1110;top:-599;width:0;height:1753" coordorigin="1110,-599" coordsize="0,1753" path="m1110,-599r,1752e" filled="f" strokeweight="1pt">
              <v:stroke dashstyle="dash"/>
              <v:path arrowok="t"/>
            </v:shape>
            <v:shape id="_x0000_s3758" style="position:absolute;left:1119;top:1217;width:82;height:68" coordorigin="1119,1217" coordsize="82,68" path="m1119,1217r7,16l1137,1249r14,15l1169,1275r23,9l1201,1285e" filled="f" strokeweight="1pt">
              <v:stroke dashstyle="dash"/>
              <v:path arrowok="t"/>
            </v:shape>
            <v:shape id="_x0000_s3757" style="position:absolute;left:1264;top:1287;width:6836;height:0" coordorigin="1264,1287" coordsize="6836,0" path="m1264,1287r6836,e" filled="f" strokeweight="1pt">
              <v:stroke dashstyle="dash"/>
              <v:path arrowok="t"/>
            </v:shape>
            <v:shape id="_x0000_s3756" style="position:absolute;left:8164;top:1196;width:68;height:82" coordorigin="8164,1196" coordsize="68,82" path="m8164,1278r16,-7l8196,1261r14,-14l8222,1228r8,-23l8232,1196e" filled="f" strokeweight="1pt">
              <v:stroke dashstyle="dash"/>
              <v:path arrowok="t"/>
            </v:shape>
            <v:shape id="_x0000_s3755" style="position:absolute;left:8234;top:-619;width:0;height:1753" coordorigin="8234,-619" coordsize="0,1753" path="m8234,1133r,-1752e" filled="f" strokeweight="1pt">
              <v:stroke dashstyle="dash"/>
              <v:path arrowok="t"/>
            </v:shape>
            <v:shape id="_x0000_s3754" style="position:absolute;left:8143;top:-751;width:82;height:68" coordorigin="8143,-751" coordsize="82,68" path="m8225,-683r-7,-16l8207,-715r-14,-15l8175,-741r-23,-9l8143,-751e" filled="f" strokeweight="1pt">
              <v:stroke dashstyle="dash"/>
              <v:path arrowok="t"/>
            </v:shape>
            <v:shape id="_x0000_s3753" style="position:absolute;left:1244;top:-753;width:6836;height:0" coordorigin="1244,-753" coordsize="6836,0" path="m8080,-753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750" style="position:absolute;left:0;text-align:left;margin-left:55.5pt;margin-top:11.65pt;width:0;height:0;z-index:-6686;mso-position-horizontal-relative:page" coordorigin="1110,233" coordsize="0,0">
            <v:shape id="_x0000_s3751" style="position:absolute;left:1110;top:233;width:0;height:0" coordorigin="1110,233" coordsize="0,0" path="m1110,233r,e" filled="f" strokeweight="1pt">
              <v:path arrowok="t"/>
            </v:shape>
            <w10:wrap anchorx="page"/>
          </v:group>
        </w:pict>
      </w:r>
      <w:r>
        <w:pict>
          <v:group id="_x0000_s3748" style="position:absolute;left:0;text-align:left;margin-left:61.2pt;margin-top:17.35pt;width:0;height:0;z-index:-6685;mso-position-horizontal-relative:page" coordorigin="1224,347" coordsize="0,0">
            <v:shape id="_x0000_s3749" style="position:absolute;left:1224;top:347;width:0;height:0" coordorigin="1224,347" coordsize="0,0" path="m1224,347r,e" filled="f" strokeweight="1pt">
              <v:path arrowok="t"/>
            </v:shape>
            <w10:wrap anchorx="page"/>
          </v:group>
        </w:pict>
      </w:r>
      <w:r>
        <w:pict>
          <v:group id="_x0000_s3746" style="position:absolute;left:0;text-align:left;margin-left:406pt;margin-top:17.35pt;width:0;height:0;z-index:-6684;mso-position-horizontal-relative:page" coordorigin="8120,347" coordsize="0,0">
            <v:shape id="_x0000_s3747" style="position:absolute;left:8120;top:347;width:0;height:0" coordorigin="8120,347" coordsize="0,0" path="m8120,347r,e" filled="f" strokeweight="1pt">
              <v:path arrowok="t"/>
            </v:shape>
            <w10:wrap anchorx="page"/>
          </v:group>
        </w:pict>
      </w:r>
      <w:r>
        <w:pict>
          <v:group id="_x0000_s3744" style="position:absolute;left:0;text-align:left;margin-left:411.7pt;margin-top:11.65pt;width:0;height:0;z-index:-6683;mso-position-horizontal-relative:page" coordorigin="8234,233" coordsize="0,0">
            <v:shape id="_x0000_s3745" style="position:absolute;left:8234;top:233;width:0;height:0" coordorigin="8234,233" coordsize="0,0" path="m8234,233r,e" filled="f" strokeweight="1pt">
              <v:path arrowok="t"/>
            </v:shape>
            <w10:wrap anchorx="page"/>
          </v:group>
        </w:pict>
      </w:r>
      <w:r>
        <w:pict>
          <v:group id="_x0000_s3742" style="position:absolute;left:0;text-align:left;margin-left:411.2pt;margin-top:47.3pt;width:0;height:0;z-index:-6677;mso-position-horizontal-relative:page" coordorigin="8224,946" coordsize="0,0">
            <v:shape id="_x0000_s3743" style="position:absolute;left:8224;top:946;width:0;height:0" coordorigin="8224,946" coordsize="0,0" path="m8224,946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100" w:right="1843"/>
        <w:jc w:val="both"/>
        <w:rPr>
          <w:sz w:val="28"/>
          <w:szCs w:val="28"/>
        </w:rPr>
      </w:pPr>
      <w:r>
        <w:pict>
          <v:group id="_x0000_s3740" style="position:absolute;left:0;text-align:left;margin-left:60pt;margin-top:18.3pt;width:349.2pt;height:0;z-index:-6679;mso-position-horizontal-relative:page" coordorigin="1200,366" coordsize="6984,0">
            <v:shape id="_x0000_s3741" style="position:absolute;left:1200;top:366;width:6984;height:0" coordorigin="1200,366" coordsize="6984,0" path="m1200,36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738" style="position:absolute;left:0;text-align:left;margin-left:56pt;margin-top:18.3pt;width:0;height:0;z-index:-6678;mso-position-horizontal-relative:page" coordorigin="1120,366" coordsize="0,0">
            <v:shape id="_x0000_s3739" style="position:absolute;left:1120;top:366;width:0;height:0" coordorigin="1120,366" coordsize="0,0" path="m1120,36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engenal</w:t>
      </w:r>
      <w:r w:rsidR="00021A40">
        <w:rPr>
          <w:b/>
          <w:color w:val="0076A3"/>
          <w:spacing w:val="5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onginsidi,</w:t>
      </w:r>
      <w:r w:rsidR="00021A40">
        <w:rPr>
          <w:b/>
          <w:color w:val="0076A3"/>
          <w:spacing w:val="39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ahl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w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24"/>
          <w:sz w:val="28"/>
          <w:szCs w:val="28"/>
        </w:rPr>
        <w:t xml:space="preserve"> </w:t>
      </w:r>
      <w:r w:rsidR="00021A40">
        <w:rPr>
          <w:b/>
          <w:color w:val="0076A3"/>
          <w:w w:val="104"/>
          <w:sz w:val="28"/>
          <w:szCs w:val="28"/>
        </w:rPr>
        <w:t>Nasional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obe</w:t>
      </w:r>
      <w:r>
        <w:rPr>
          <w:spacing w:val="5"/>
          <w:w w:val="109"/>
          <w:sz w:val="22"/>
          <w:szCs w:val="22"/>
        </w:rPr>
        <w:t>r</w:t>
      </w:r>
      <w:r>
        <w:rPr>
          <w:w w:val="119"/>
          <w:sz w:val="22"/>
          <w:szCs w:val="22"/>
        </w:rPr>
        <w:t>t</w:t>
      </w:r>
      <w:r>
        <w:rPr>
          <w:spacing w:val="7"/>
          <w:w w:val="119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adalah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pemuda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ani</w:t>
      </w:r>
      <w:r>
        <w:rPr>
          <w:spacing w:val="3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tahun  1973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pahl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  nasional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epublik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17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esa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1"/>
          <w:sz w:val="22"/>
          <w:szCs w:val="22"/>
        </w:rPr>
        <w:t>alal</w:t>
      </w:r>
      <w:r>
        <w:rPr>
          <w:spacing w:val="-2"/>
          <w:w w:val="101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anad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  <w:r>
        <w:rPr>
          <w:spacing w:val="29"/>
          <w:sz w:val="22"/>
          <w:szCs w:val="22"/>
        </w:rPr>
        <w:t xml:space="preserve"> </w:t>
      </w:r>
      <w:r>
        <w:rPr>
          <w:spacing w:val="-7"/>
          <w:w w:val="87"/>
          <w:sz w:val="22"/>
          <w:szCs w:val="22"/>
        </w:rPr>
        <w:t>F</w:t>
      </w:r>
      <w:r>
        <w:rPr>
          <w:w w:val="108"/>
          <w:sz w:val="22"/>
          <w:szCs w:val="22"/>
        </w:rPr>
        <w:t>ebrua</w:t>
      </w:r>
      <w:r>
        <w:rPr>
          <w:spacing w:val="1"/>
          <w:w w:val="108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t>1925.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pacing w:val="-6"/>
          <w:w w:val="94"/>
          <w:sz w:val="22"/>
          <w:szCs w:val="22"/>
        </w:rPr>
        <w:t>P</w:t>
      </w:r>
      <w:r>
        <w:rPr>
          <w:w w:val="94"/>
          <w:sz w:val="22"/>
          <w:szCs w:val="22"/>
        </w:rPr>
        <w:t>asifik</w:t>
      </w:r>
      <w:r>
        <w:rPr>
          <w:spacing w:val="1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 xml:space="preserve">meletus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1937,</w:t>
      </w:r>
      <w:r>
        <w:rPr>
          <w:spacing w:val="1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duduk</w:t>
      </w:r>
      <w:r>
        <w:rPr>
          <w:spacing w:val="4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kelas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13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MU</w:t>
      </w:r>
      <w:r>
        <w:rPr>
          <w:spacing w:val="-8"/>
          <w:w w:val="88"/>
          <w:sz w:val="22"/>
          <w:szCs w:val="22"/>
        </w:rPr>
        <w:t>L</w:t>
      </w:r>
      <w:r>
        <w:rPr>
          <w:w w:val="88"/>
          <w:sz w:val="22"/>
          <w:szCs w:val="22"/>
        </w:rPr>
        <w:t>O</w:t>
      </w:r>
      <w:r>
        <w:rPr>
          <w:spacing w:val="18"/>
          <w:w w:val="8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SMP</w:t>
      </w:r>
      <w:r>
        <w:rPr>
          <w:spacing w:val="16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muda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ipada 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Jepang </w:t>
      </w:r>
      <w:r>
        <w:rPr>
          <w:sz w:val="22"/>
          <w:szCs w:val="22"/>
        </w:rPr>
        <w:t>mendudu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sekolah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/>
        <w:ind w:left="1384"/>
        <w:rPr>
          <w:sz w:val="22"/>
          <w:szCs w:val="22"/>
        </w:rPr>
      </w:pP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z w:val="22"/>
          <w:szCs w:val="22"/>
        </w:rPr>
        <w:t xml:space="preserve"> </w:t>
      </w:r>
      <w:r>
        <w:rPr>
          <w:spacing w:val="-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memp</w:t>
      </w:r>
      <w:r>
        <w:rPr>
          <w:spacing w:val="-2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o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lamasi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38"/>
          <w:w w:val="10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keme</w:t>
      </w:r>
      <w:r>
        <w:rPr>
          <w:spacing w:val="-2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de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aan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 xml:space="preserve">a </w:t>
      </w:r>
      <w:r>
        <w:rPr>
          <w:spacing w:val="5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17</w:t>
      </w:r>
      <w:r>
        <w:rPr>
          <w:spacing w:val="43"/>
          <w:sz w:val="22"/>
          <w:szCs w:val="22"/>
        </w:rPr>
        <w:t xml:space="preserve"> </w:t>
      </w:r>
      <w:r>
        <w:rPr>
          <w:spacing w:val="-3"/>
          <w:w w:val="84"/>
          <w:sz w:val="22"/>
          <w:szCs w:val="22"/>
        </w:rPr>
        <w:t>A</w:t>
      </w:r>
      <w:r>
        <w:rPr>
          <w:w w:val="108"/>
          <w:sz w:val="22"/>
          <w:szCs w:val="22"/>
        </w:rPr>
        <w:t>gustus</w:t>
      </w:r>
    </w:p>
    <w:p w:rsidR="00A31BD9" w:rsidRDefault="00021A40">
      <w:pPr>
        <w:spacing w:before="47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t>1945,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aan</w:t>
      </w:r>
      <w:r>
        <w:rPr>
          <w:spacing w:val="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oleh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mudah.  </w:t>
      </w:r>
      <w:r>
        <w:rPr>
          <w:spacing w:val="-5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eme</w:t>
      </w:r>
      <w:r>
        <w:rPr>
          <w:spacing w:val="1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 xml:space="preserve">elanda 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masih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menguasai  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 xml:space="preserve">ndonesia. 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4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gabung </w:t>
      </w:r>
      <w:r>
        <w:rPr>
          <w:sz w:val="22"/>
          <w:szCs w:val="22"/>
        </w:rPr>
        <w:t>menjadi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pejuang</w:t>
      </w:r>
      <w:r>
        <w:rPr>
          <w:spacing w:val="4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aan</w:t>
      </w:r>
      <w:r>
        <w:rPr>
          <w:spacing w:val="-1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M</w:t>
      </w:r>
      <w:r>
        <w:rPr>
          <w:w w:val="98"/>
          <w:sz w:val="22"/>
          <w:szCs w:val="22"/>
        </w:rPr>
        <w:t>a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assa</w:t>
      </w:r>
      <w:r>
        <w:rPr>
          <w:spacing w:val="-1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.</w:t>
      </w:r>
      <w:r>
        <w:rPr>
          <w:spacing w:val="-9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pasu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96"/>
          <w:sz w:val="22"/>
          <w:szCs w:val="22"/>
        </w:rPr>
        <w:t>NI</w:t>
      </w:r>
      <w:r>
        <w:rPr>
          <w:spacing w:val="1"/>
          <w:w w:val="96"/>
          <w:sz w:val="22"/>
          <w:szCs w:val="22"/>
        </w:rPr>
        <w:t>C</w:t>
      </w:r>
      <w:r>
        <w:rPr>
          <w:w w:val="96"/>
          <w:sz w:val="22"/>
          <w:szCs w:val="22"/>
        </w:rPr>
        <w:t>A/</w:t>
      </w:r>
      <w:r>
        <w:rPr>
          <w:spacing w:val="1"/>
          <w:w w:val="96"/>
          <w:sz w:val="22"/>
          <w:szCs w:val="22"/>
        </w:rPr>
        <w:t>B</w:t>
      </w:r>
      <w:r>
        <w:rPr>
          <w:w w:val="96"/>
          <w:sz w:val="22"/>
          <w:szCs w:val="22"/>
        </w:rPr>
        <w:t>elanda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</w:t>
      </w:r>
      <w:r>
        <w:rPr>
          <w:spacing w:val="-1"/>
          <w:w w:val="108"/>
          <w:sz w:val="22"/>
          <w:szCs w:val="22"/>
        </w:rPr>
        <w:t>ra</w:t>
      </w:r>
      <w:r>
        <w:rPr>
          <w:w w:val="108"/>
          <w:sz w:val="22"/>
          <w:szCs w:val="22"/>
        </w:rPr>
        <w:t>t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menguasai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wil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Sul</w:t>
      </w:r>
      <w:r>
        <w:rPr>
          <w:spacing w:val="-2"/>
          <w:sz w:val="22"/>
          <w:szCs w:val="22"/>
        </w:rPr>
        <w:t>aw</w:t>
      </w:r>
      <w:r>
        <w:rPr>
          <w:sz w:val="22"/>
          <w:szCs w:val="22"/>
        </w:rPr>
        <w:t xml:space="preserve">esi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tan,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muncullah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anan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pemuda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sana.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Nama</w:t>
      </w:r>
      <w:r>
        <w:rPr>
          <w:spacing w:val="-1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assar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memimpin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 xml:space="preserve">elanda </w:t>
      </w:r>
      <w:r>
        <w:rPr>
          <w:w w:val="102"/>
          <w:sz w:val="22"/>
          <w:szCs w:val="22"/>
        </w:rPr>
        <w:t>d</w:t>
      </w:r>
      <w:r>
        <w:rPr>
          <w:spacing w:val="25"/>
          <w:w w:val="102"/>
          <w:sz w:val="22"/>
          <w:szCs w:val="22"/>
        </w:rPr>
        <w:t>i</w:t>
      </w:r>
      <w:r>
        <w:rPr>
          <w:w w:val="106"/>
          <w:sz w:val="22"/>
          <w:szCs w:val="22"/>
        </w:rPr>
        <w:t>kot</w:t>
      </w:r>
      <w:r>
        <w:rPr>
          <w:spacing w:val="25"/>
          <w:w w:val="106"/>
          <w:sz w:val="22"/>
          <w:szCs w:val="22"/>
        </w:rPr>
        <w:t>a</w:t>
      </w:r>
      <w:r>
        <w:rPr>
          <w:w w:val="105"/>
          <w:sz w:val="22"/>
          <w:szCs w:val="22"/>
        </w:rPr>
        <w:t>it</w:t>
      </w:r>
      <w:r>
        <w:rPr>
          <w:spacing w:val="25"/>
          <w:w w:val="105"/>
          <w:sz w:val="22"/>
          <w:szCs w:val="22"/>
        </w:rPr>
        <w:t>u</w:t>
      </w:r>
      <w:r>
        <w:rPr>
          <w:w w:val="111"/>
          <w:sz w:val="22"/>
          <w:szCs w:val="22"/>
        </w:rPr>
        <w:t>pad</w:t>
      </w:r>
      <w:r>
        <w:rPr>
          <w:spacing w:val="25"/>
          <w:w w:val="111"/>
          <w:sz w:val="22"/>
          <w:szCs w:val="22"/>
        </w:rPr>
        <w:t>a</w:t>
      </w:r>
      <w:r>
        <w:rPr>
          <w:w w:val="102"/>
          <w:sz w:val="22"/>
          <w:szCs w:val="22"/>
        </w:rPr>
        <w:t>2</w:t>
      </w:r>
      <w:r>
        <w:rPr>
          <w:spacing w:val="25"/>
          <w:w w:val="102"/>
          <w:sz w:val="22"/>
          <w:szCs w:val="22"/>
        </w:rPr>
        <w:t>7</w:t>
      </w:r>
      <w:r>
        <w:rPr>
          <w:w w:val="99"/>
          <w:sz w:val="22"/>
          <w:szCs w:val="22"/>
        </w:rPr>
        <w:t>Ok</w:t>
      </w:r>
      <w:r>
        <w:rPr>
          <w:spacing w:val="-1"/>
          <w:w w:val="99"/>
          <w:sz w:val="22"/>
          <w:szCs w:val="22"/>
        </w:rPr>
        <w:t>t</w:t>
      </w:r>
      <w:r>
        <w:rPr>
          <w:w w:val="109"/>
          <w:sz w:val="22"/>
          <w:szCs w:val="22"/>
        </w:rPr>
        <w:t>obe</w:t>
      </w:r>
      <w:r>
        <w:rPr>
          <w:spacing w:val="25"/>
          <w:w w:val="109"/>
          <w:sz w:val="22"/>
          <w:szCs w:val="22"/>
        </w:rPr>
        <w:t>r</w:t>
      </w:r>
      <w:r>
        <w:rPr>
          <w:sz w:val="22"/>
          <w:szCs w:val="22"/>
        </w:rPr>
        <w:t>1945</w:t>
      </w:r>
      <w:r>
        <w:rPr>
          <w:spacing w:val="25"/>
          <w:sz w:val="22"/>
          <w:szCs w:val="22"/>
        </w:rPr>
        <w:t>.</w:t>
      </w:r>
      <w:r>
        <w:rPr>
          <w:w w:val="104"/>
          <w:sz w:val="22"/>
          <w:szCs w:val="22"/>
        </w:rPr>
        <w:t>Namu</w:t>
      </w:r>
      <w:r>
        <w:rPr>
          <w:spacing w:val="25"/>
          <w:w w:val="104"/>
          <w:sz w:val="22"/>
          <w:szCs w:val="22"/>
        </w:rPr>
        <w:t>n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>l</w:t>
      </w:r>
      <w:r>
        <w:rPr>
          <w:spacing w:val="-2"/>
          <w:w w:val="9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9"/>
          <w:sz w:val="22"/>
          <w:szCs w:val="22"/>
        </w:rPr>
        <w:t>ana</w:t>
      </w:r>
      <w:r>
        <w:rPr>
          <w:spacing w:val="25"/>
          <w:w w:val="109"/>
          <w:sz w:val="22"/>
          <w:szCs w:val="22"/>
        </w:rPr>
        <w:t>n</w:t>
      </w:r>
      <w:r>
        <w:rPr>
          <w:w w:val="97"/>
          <w:sz w:val="22"/>
          <w:szCs w:val="22"/>
        </w:rPr>
        <w:t>in</w:t>
      </w:r>
      <w:r>
        <w:rPr>
          <w:spacing w:val="25"/>
          <w:w w:val="97"/>
          <w:sz w:val="22"/>
          <w:szCs w:val="22"/>
        </w:rPr>
        <w:t>i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bukt</w:t>
      </w:r>
      <w:r>
        <w:rPr>
          <w:spacing w:val="25"/>
          <w:w w:val="104"/>
          <w:sz w:val="22"/>
          <w:szCs w:val="22"/>
        </w:rPr>
        <w:t>i</w:t>
      </w:r>
      <w:r>
        <w:rPr>
          <w:w w:val="104"/>
          <w:sz w:val="22"/>
          <w:szCs w:val="22"/>
        </w:rPr>
        <w:t>tida</w:t>
      </w:r>
      <w:r>
        <w:rPr>
          <w:spacing w:val="25"/>
          <w:w w:val="104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seimbang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didu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mili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n.</w:t>
      </w:r>
      <w:r>
        <w:rPr>
          <w:spacing w:val="2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hasil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menguasai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assar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sepenuh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a, seme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</w:t>
      </w:r>
      <w:r>
        <w:rPr>
          <w:spacing w:val="1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pejuang 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mengundu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6"/>
          <w:sz w:val="22"/>
          <w:szCs w:val="22"/>
        </w:rPr>
        <w:t>mengonse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asi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9"/>
          <w:w w:val="10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</w:t>
      </w:r>
      <w:r>
        <w:rPr>
          <w:spacing w:val="1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>u</w:t>
      </w:r>
      <w:r>
        <w:rPr>
          <w:spacing w:val="-1"/>
          <w:w w:val="109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 di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1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olombangken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pejuang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muda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pun  </w:t>
      </w:r>
      <w:r>
        <w:rPr>
          <w:w w:val="106"/>
          <w:sz w:val="22"/>
          <w:szCs w:val="22"/>
        </w:rPr>
        <w:t xml:space="preserve">kemudian </w:t>
      </w:r>
      <w:r>
        <w:rPr>
          <w:w w:val="108"/>
          <w:sz w:val="22"/>
          <w:szCs w:val="22"/>
        </w:rPr>
        <w:t>membe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tuk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-19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Sul</w:t>
      </w:r>
      <w:r>
        <w:rPr>
          <w:spacing w:val="-2"/>
          <w:sz w:val="22"/>
          <w:szCs w:val="22"/>
        </w:rPr>
        <w:t>aw</w:t>
      </w:r>
      <w:r>
        <w:rPr>
          <w:sz w:val="22"/>
          <w:szCs w:val="22"/>
        </w:rPr>
        <w:t>esi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2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(LAPRIS)</w:t>
      </w:r>
      <w:r>
        <w:rPr>
          <w:spacing w:val="13"/>
          <w:w w:val="8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jende</w:t>
      </w:r>
      <w:r>
        <w:rPr>
          <w:spacing w:val="-1"/>
          <w:w w:val="107"/>
          <w:sz w:val="22"/>
          <w:szCs w:val="22"/>
        </w:rPr>
        <w:t>r</w:t>
      </w:r>
      <w:r>
        <w:rPr>
          <w:w w:val="104"/>
          <w:sz w:val="22"/>
          <w:szCs w:val="22"/>
        </w:rPr>
        <w:t>al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amar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sebagai  polisi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9"/>
          <w:w w:val="10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yusup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masuk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ke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kota. 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5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sasa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an-sasa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angan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ep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7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asalah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ini mempersulit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7"/>
          <w:sz w:val="22"/>
          <w:szCs w:val="22"/>
        </w:rPr>
        <w:t>se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angan-se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pemuda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menimbul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keru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besa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tanggal  28</w:t>
      </w:r>
      <w:r>
        <w:rPr>
          <w:spacing w:val="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F</w:t>
      </w:r>
      <w:r>
        <w:rPr>
          <w:sz w:val="22"/>
          <w:szCs w:val="22"/>
        </w:rPr>
        <w:t>ebrua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1947,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azia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besa</w:t>
      </w:r>
      <w:r>
        <w:rPr>
          <w:spacing w:val="-1"/>
          <w:w w:val="107"/>
          <w:sz w:val="22"/>
          <w:szCs w:val="22"/>
        </w:rPr>
        <w:t>r</w:t>
      </w:r>
      <w:r>
        <w:rPr>
          <w:w w:val="105"/>
          <w:sz w:val="22"/>
          <w:szCs w:val="22"/>
        </w:rPr>
        <w:t>-besa</w:t>
      </w:r>
      <w:r>
        <w:rPr>
          <w:spacing w:val="-1"/>
          <w:w w:val="105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engah-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engah</w:t>
      </w:r>
      <w:r>
        <w:rPr>
          <w:spacing w:val="4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ama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a.</w:t>
      </w:r>
      <w:r>
        <w:rPr>
          <w:spacing w:val="-1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pada</w:t>
      </w:r>
    </w:p>
    <w:p w:rsidR="00A31BD9" w:rsidRDefault="00021A40">
      <w:pPr>
        <w:spacing w:before="1" w:line="284" w:lineRule="auto"/>
        <w:ind w:left="287" w:right="1063"/>
        <w:jc w:val="both"/>
        <w:rPr>
          <w:sz w:val="22"/>
          <w:szCs w:val="22"/>
        </w:rPr>
      </w:pPr>
      <w:r>
        <w:rPr>
          <w:sz w:val="22"/>
          <w:szCs w:val="22"/>
        </w:rPr>
        <w:t>27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Ok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ober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1947 ia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hasil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melolos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memimpin</w:t>
      </w:r>
      <w:r>
        <w:rPr>
          <w:spacing w:val="4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angan-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angan.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alan</w:t>
      </w:r>
      <w:r>
        <w:rPr>
          <w:spacing w:val="-1"/>
          <w:sz w:val="22"/>
          <w:szCs w:val="22"/>
        </w:rPr>
        <w:t>g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embilan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tang</w:t>
      </w:r>
      <w:r>
        <w:rPr>
          <w:spacing w:val="4"/>
          <w:w w:val="107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engah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azia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ket</w:t>
      </w:r>
      <w:r>
        <w:rPr>
          <w:spacing w:val="-1"/>
          <w:w w:val="107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elanda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membujuk 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sama.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tah-me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tah.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itulah,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tuhi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onis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hu</w:t>
      </w:r>
      <w:r>
        <w:rPr>
          <w:spacing w:val="1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uman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ti.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insidi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uman   itu 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4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tabah.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menolak </w:t>
      </w:r>
      <w:r>
        <w:rPr>
          <w:w w:val="108"/>
          <w:sz w:val="22"/>
          <w:szCs w:val="22"/>
        </w:rPr>
        <w:t>kesemp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>asi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(pengampunan).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5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ember  </w:t>
      </w:r>
      <w:r>
        <w:rPr>
          <w:sz w:val="22"/>
          <w:szCs w:val="22"/>
        </w:rPr>
        <w:t>1949,  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tanda-tanda 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damaian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mulai 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tampak </w:t>
      </w:r>
      <w:r>
        <w:rPr>
          <w:w w:val="111"/>
          <w:sz w:val="22"/>
          <w:szCs w:val="22"/>
        </w:rPr>
        <w:t>dengan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dimulai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Kon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ensi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eja</w:t>
      </w:r>
      <w:r>
        <w:rPr>
          <w:spacing w:val="-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Bunda</w:t>
      </w:r>
      <w:r>
        <w:rPr>
          <w:spacing w:val="-12"/>
          <w:w w:val="102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k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dikejut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obe</w:t>
      </w:r>
      <w:r>
        <w:rPr>
          <w:spacing w:val="5"/>
          <w:w w:val="109"/>
          <w:sz w:val="22"/>
          <w:szCs w:val="22"/>
        </w:rPr>
        <w:t>r</w:t>
      </w:r>
      <w:r>
        <w:rPr>
          <w:w w:val="119"/>
          <w:sz w:val="22"/>
          <w:szCs w:val="22"/>
        </w:rPr>
        <w:t>t</w:t>
      </w:r>
      <w:r>
        <w:rPr>
          <w:spacing w:val="-1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9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on</w:t>
      </w:r>
      <w:r>
        <w:rPr>
          <w:spacing w:val="-1"/>
          <w:w w:val="110"/>
          <w:sz w:val="22"/>
          <w:szCs w:val="22"/>
        </w:rPr>
        <w:t>g</w:t>
      </w:r>
      <w:r>
        <w:rPr>
          <w:w w:val="98"/>
          <w:sz w:val="22"/>
          <w:szCs w:val="22"/>
        </w:rPr>
        <w:t>insidi.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acinang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egu  </w:t>
      </w:r>
      <w:r>
        <w:rPr>
          <w:w w:val="109"/>
          <w:sz w:val="22"/>
          <w:szCs w:val="22"/>
        </w:rPr>
        <w:t>penemba</w:t>
      </w:r>
      <w:r>
        <w:rPr>
          <w:spacing w:val="3"/>
          <w:w w:val="109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Ia menolak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ditutu</w:t>
      </w:r>
      <w:r>
        <w:rPr>
          <w:spacing w:val="-5"/>
          <w:w w:val="110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ebelum  menuju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penemba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 </w:t>
      </w:r>
      <w:r>
        <w:rPr>
          <w:w w:val="108"/>
          <w:sz w:val="22"/>
          <w:szCs w:val="22"/>
        </w:rPr>
        <w:t>menjab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tangan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hadi</w:t>
      </w:r>
      <w:r>
        <w:rPr>
          <w:spacing w:val="-12"/>
          <w:w w:val="105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egu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penemba</w:t>
      </w:r>
      <w:r>
        <w:rPr>
          <w:spacing w:val="3"/>
          <w:w w:val="109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 xml:space="preserve">ta, </w:t>
      </w:r>
      <w:r>
        <w:rPr>
          <w:sz w:val="22"/>
          <w:szCs w:val="22"/>
        </w:rPr>
        <w:t>“Laksana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tugas  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a!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w w:val="105"/>
          <w:sz w:val="22"/>
          <w:szCs w:val="22"/>
        </w:rPr>
        <w:t>S</w:t>
      </w:r>
      <w:r>
        <w:rPr>
          <w:w w:val="105"/>
          <w:sz w:val="22"/>
          <w:szCs w:val="22"/>
        </w:rPr>
        <w:t>auda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a-sauda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a </w:t>
      </w:r>
      <w:r>
        <w:rPr>
          <w:spacing w:val="1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tugas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tasan.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maaf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105"/>
          <w:sz w:val="22"/>
          <w:szCs w:val="22"/>
        </w:rPr>
        <w:t>S</w:t>
      </w:r>
      <w:r>
        <w:rPr>
          <w:w w:val="105"/>
          <w:sz w:val="22"/>
          <w:szCs w:val="22"/>
        </w:rPr>
        <w:t>auda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a-sauda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semoga</w:t>
      </w:r>
      <w:r>
        <w:rPr>
          <w:spacing w:val="50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w w:val="108"/>
          <w:sz w:val="22"/>
          <w:szCs w:val="22"/>
        </w:rPr>
        <w:t>mengampuni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dosa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8"/>
          <w:sz w:val="22"/>
          <w:szCs w:val="22"/>
        </w:rPr>
        <w:t>auda</w:t>
      </w:r>
      <w:r>
        <w:rPr>
          <w:spacing w:val="-1"/>
          <w:w w:val="108"/>
          <w:sz w:val="22"/>
          <w:szCs w:val="22"/>
        </w:rPr>
        <w:t>r</w:t>
      </w:r>
      <w:r>
        <w:rPr>
          <w:w w:val="106"/>
          <w:sz w:val="22"/>
          <w:szCs w:val="22"/>
        </w:rPr>
        <w:t>a-sauda</w:t>
      </w:r>
      <w:r>
        <w:rPr>
          <w:spacing w:val="-1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enang</w:t>
      </w:r>
      <w:r>
        <w:rPr>
          <w:spacing w:val="3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06"/>
          <w:sz w:val="22"/>
          <w:szCs w:val="22"/>
        </w:rPr>
        <w:t>menemba</w:t>
      </w:r>
      <w:r>
        <w:rPr>
          <w:spacing w:val="4"/>
          <w:w w:val="106"/>
          <w:sz w:val="22"/>
          <w:szCs w:val="22"/>
        </w:rPr>
        <w:t>k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a.</w:t>
      </w:r>
      <w:r>
        <w:rPr>
          <w:spacing w:val="3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Di tangan 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memegang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tas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isi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ta-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>a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1"/>
          <w:sz w:val="22"/>
          <w:szCs w:val="22"/>
        </w:rPr>
        <w:t>t</w:t>
      </w:r>
      <w:r>
        <w:rPr>
          <w:spacing w:val="2"/>
          <w:w w:val="101"/>
          <w:sz w:val="22"/>
          <w:szCs w:val="22"/>
        </w:rPr>
        <w:t>i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diambil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h</w:t>
      </w:r>
      <w:r>
        <w:rPr>
          <w:sz w:val="22"/>
          <w:szCs w:val="22"/>
        </w:rPr>
        <w:t>yu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2:10,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-16"/>
          <w:w w:val="61"/>
          <w:sz w:val="22"/>
          <w:szCs w:val="22"/>
        </w:rPr>
        <w:t>“</w:t>
      </w:r>
      <w:r>
        <w:rPr>
          <w:i/>
          <w:w w:val="101"/>
          <w:sz w:val="22"/>
          <w:szCs w:val="22"/>
        </w:rPr>
        <w:t>Janga</w:t>
      </w:r>
      <w:r>
        <w:rPr>
          <w:i/>
          <w:spacing w:val="24"/>
          <w:w w:val="101"/>
          <w:sz w:val="22"/>
          <w:szCs w:val="22"/>
        </w:rPr>
        <w:t>n</w:t>
      </w:r>
      <w:r>
        <w:rPr>
          <w:i/>
          <w:w w:val="106"/>
          <w:sz w:val="22"/>
          <w:szCs w:val="22"/>
        </w:rPr>
        <w:t>taku</w:t>
      </w:r>
      <w:r>
        <w:rPr>
          <w:i/>
          <w:spacing w:val="24"/>
          <w:w w:val="106"/>
          <w:sz w:val="22"/>
          <w:szCs w:val="22"/>
        </w:rPr>
        <w:t>t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2"/>
          <w:sz w:val="22"/>
          <w:szCs w:val="22"/>
        </w:rPr>
        <w:t>erhada</w:t>
      </w:r>
      <w:r>
        <w:rPr>
          <w:i/>
          <w:spacing w:val="24"/>
          <w:w w:val="102"/>
          <w:sz w:val="22"/>
          <w:szCs w:val="22"/>
        </w:rPr>
        <w:t>p</w:t>
      </w:r>
      <w:r>
        <w:rPr>
          <w:i/>
          <w:w w:val="104"/>
          <w:sz w:val="22"/>
          <w:szCs w:val="22"/>
        </w:rPr>
        <w:t>ap</w:t>
      </w:r>
      <w:r>
        <w:rPr>
          <w:i/>
          <w:spacing w:val="24"/>
          <w:w w:val="104"/>
          <w:sz w:val="22"/>
          <w:szCs w:val="22"/>
        </w:rPr>
        <w:t>a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4"/>
          <w:w w:val="105"/>
          <w:sz w:val="22"/>
          <w:szCs w:val="22"/>
        </w:rPr>
        <w:t>g</w:t>
      </w:r>
      <w:r>
        <w:rPr>
          <w:i/>
          <w:w w:val="99"/>
          <w:sz w:val="22"/>
          <w:szCs w:val="22"/>
        </w:rPr>
        <w:t>haru</w:t>
      </w:r>
      <w:r>
        <w:rPr>
          <w:i/>
          <w:spacing w:val="24"/>
          <w:w w:val="99"/>
          <w:sz w:val="22"/>
          <w:szCs w:val="22"/>
        </w:rPr>
        <w:t>s</w:t>
      </w:r>
      <w:r>
        <w:rPr>
          <w:i/>
          <w:w w:val="104"/>
          <w:sz w:val="22"/>
          <w:szCs w:val="22"/>
        </w:rPr>
        <w:t>eng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</w:t>
      </w:r>
      <w:r>
        <w:rPr>
          <w:i/>
          <w:spacing w:val="24"/>
          <w:w w:val="104"/>
          <w:sz w:val="22"/>
          <w:szCs w:val="22"/>
        </w:rPr>
        <w:t>u</w:t>
      </w:r>
      <w:r>
        <w:rPr>
          <w:i/>
          <w:w w:val="95"/>
          <w:sz w:val="22"/>
          <w:szCs w:val="22"/>
        </w:rPr>
        <w:t>derita</w:t>
      </w:r>
      <w:r>
        <w:rPr>
          <w:i/>
          <w:spacing w:val="24"/>
          <w:w w:val="95"/>
          <w:sz w:val="22"/>
          <w:szCs w:val="22"/>
        </w:rPr>
        <w:t>!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3"/>
          <w:sz w:val="22"/>
          <w:szCs w:val="22"/>
        </w:rPr>
        <w:t>esun</w:t>
      </w:r>
      <w:r>
        <w:rPr>
          <w:i/>
          <w:spacing w:val="-1"/>
          <w:w w:val="103"/>
          <w:sz w:val="22"/>
          <w:szCs w:val="22"/>
        </w:rPr>
        <w:t>g</w:t>
      </w:r>
      <w:r>
        <w:rPr>
          <w:i/>
          <w:w w:val="105"/>
          <w:sz w:val="22"/>
          <w:szCs w:val="22"/>
        </w:rPr>
        <w:t>guh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spacing w:val="24"/>
          <w:w w:val="104"/>
          <w:sz w:val="22"/>
          <w:szCs w:val="22"/>
        </w:rPr>
        <w:t>a</w:t>
      </w:r>
      <w:r>
        <w:rPr>
          <w:i/>
          <w:w w:val="89"/>
          <w:sz w:val="22"/>
          <w:szCs w:val="22"/>
        </w:rPr>
        <w:t>Ibli</w:t>
      </w:r>
      <w:r>
        <w:rPr>
          <w:i/>
          <w:spacing w:val="24"/>
          <w:w w:val="89"/>
          <w:sz w:val="22"/>
          <w:szCs w:val="22"/>
        </w:rPr>
        <w:t>s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melempar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5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enja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8"/>
          <w:sz w:val="22"/>
          <w:szCs w:val="22"/>
        </w:rPr>
        <w:t>a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di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obai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oleh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esusahan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selama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sepuluh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hari.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Henda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lah 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setia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sampai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mati,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mengarunia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mah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106"/>
          <w:sz w:val="22"/>
          <w:szCs w:val="22"/>
        </w:rPr>
        <w:t xml:space="preserve">ota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ehidupan</w:t>
      </w:r>
      <w:r>
        <w:rPr>
          <w:i/>
          <w:spacing w:val="-24"/>
          <w:w w:val="84"/>
          <w:sz w:val="22"/>
          <w:szCs w:val="22"/>
        </w:rPr>
        <w:t>.</w:t>
      </w:r>
      <w:r>
        <w:rPr>
          <w:i/>
          <w:w w:val="61"/>
          <w:sz w:val="22"/>
          <w:szCs w:val="22"/>
        </w:rPr>
        <w:t>”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736" style="position:absolute;left:0;text-align:left;margin-left:439.55pt;margin-top:106.35pt;width:0;height:0;z-index:-6674;mso-position-horizontal-relative:page" coordorigin="8791,2127" coordsize="0,0">
            <v:shape id="_x0000_s3737" style="position:absolute;left:8791;top:2127;width:0;height:0" coordorigin="8791,2127" coordsize="0,0" path="m8791,2127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eme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  itu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tangan 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mengacung</w:t>
      </w:r>
      <w:r w:rsidR="00021A40">
        <w:rPr>
          <w:spacing w:val="46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 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5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97"/>
          <w:sz w:val="22"/>
          <w:szCs w:val="22"/>
        </w:rPr>
        <w:t>ia</w:t>
      </w:r>
      <w:r w:rsidR="00021A40">
        <w:rPr>
          <w:spacing w:val="3"/>
          <w:w w:val="97"/>
          <w:sz w:val="22"/>
          <w:szCs w:val="22"/>
        </w:rPr>
        <w:t>k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-1"/>
          <w:w w:val="79"/>
          <w:sz w:val="22"/>
          <w:szCs w:val="22"/>
        </w:rPr>
        <w:t>“</w:t>
      </w:r>
      <w:r w:rsidR="00021A40">
        <w:rPr>
          <w:spacing w:val="1"/>
          <w:w w:val="90"/>
          <w:sz w:val="22"/>
          <w:szCs w:val="22"/>
        </w:rPr>
        <w:t>M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de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87"/>
          <w:sz w:val="22"/>
          <w:szCs w:val="22"/>
        </w:rPr>
        <w:t xml:space="preserve">a!” </w:t>
      </w:r>
      <w:r w:rsidR="00021A40">
        <w:rPr>
          <w:sz w:val="22"/>
          <w:szCs w:val="22"/>
        </w:rPr>
        <w:t xml:space="preserve">sebelum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buti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peluru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menembus</w:t>
      </w:r>
      <w:r w:rsidR="00021A40">
        <w:rPr>
          <w:spacing w:val="1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108"/>
          <w:sz w:val="22"/>
          <w:szCs w:val="22"/>
        </w:rPr>
        <w:t>ke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eguhan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menghadapi</w:t>
      </w:r>
      <w:r w:rsidR="00021A40">
        <w:rPr>
          <w:spacing w:val="18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mon</w:t>
      </w:r>
      <w:r w:rsidR="00021A40">
        <w:rPr>
          <w:spacing w:val="-1"/>
          <w:w w:val="108"/>
          <w:sz w:val="22"/>
          <w:szCs w:val="22"/>
        </w:rPr>
        <w:t>c</w:t>
      </w:r>
      <w:r w:rsidR="00021A40">
        <w:rPr>
          <w:w w:val="108"/>
          <w:sz w:val="22"/>
          <w:szCs w:val="22"/>
        </w:rPr>
        <w:t>ong-mon</w:t>
      </w:r>
      <w:r w:rsidR="00021A40">
        <w:rPr>
          <w:spacing w:val="-1"/>
          <w:w w:val="108"/>
          <w:sz w:val="22"/>
          <w:szCs w:val="22"/>
        </w:rPr>
        <w:t>c</w:t>
      </w:r>
      <w:r w:rsidR="00021A40">
        <w:rPr>
          <w:w w:val="108"/>
          <w:sz w:val="22"/>
          <w:szCs w:val="22"/>
        </w:rPr>
        <w:t xml:space="preserve">ong </w:t>
      </w:r>
      <w:r w:rsidR="00021A40">
        <w:rPr>
          <w:sz w:val="22"/>
          <w:szCs w:val="22"/>
        </w:rPr>
        <w:t>senj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dibidi</w:t>
      </w:r>
      <w:r w:rsidR="00021A40">
        <w:rPr>
          <w:spacing w:val="4"/>
          <w:w w:val="101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kepada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menolak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ditutu</w:t>
      </w:r>
      <w:r w:rsidR="00021A40">
        <w:rPr>
          <w:spacing w:val="-5"/>
          <w:w w:val="110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beruca</w:t>
      </w:r>
      <w:r w:rsidR="00021A40">
        <w:rPr>
          <w:spacing w:val="-5"/>
          <w:w w:val="109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"/>
          <w:w w:val="82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“</w:t>
      </w:r>
      <w:r w:rsidR="00021A40">
        <w:rPr>
          <w:spacing w:val="1"/>
          <w:w w:val="87"/>
          <w:sz w:val="22"/>
          <w:szCs w:val="22"/>
        </w:rPr>
        <w:t>D</w:t>
      </w:r>
      <w:r w:rsidR="00021A40">
        <w:rPr>
          <w:w w:val="111"/>
          <w:sz w:val="22"/>
          <w:szCs w:val="22"/>
        </w:rPr>
        <w:t xml:space="preserve">engan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a,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peluru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penjajah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menembus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dada</w:t>
      </w:r>
      <w:r w:rsidR="00021A40">
        <w:rPr>
          <w:spacing w:val="1"/>
          <w:w w:val="107"/>
          <w:sz w:val="22"/>
          <w:szCs w:val="22"/>
        </w:rPr>
        <w:t>k</w:t>
      </w:r>
      <w:r w:rsidR="00021A40">
        <w:rPr>
          <w:spacing w:val="-2"/>
          <w:w w:val="110"/>
          <w:sz w:val="22"/>
          <w:szCs w:val="22"/>
        </w:rPr>
        <w:t>u</w:t>
      </w:r>
      <w:r w:rsidR="00021A40">
        <w:rPr>
          <w:spacing w:val="-25"/>
          <w:w w:val="82"/>
          <w:sz w:val="22"/>
          <w:szCs w:val="22"/>
        </w:rPr>
        <w:t>.</w:t>
      </w:r>
      <w:r w:rsidR="00021A40">
        <w:rPr>
          <w:w w:val="79"/>
          <w:sz w:val="22"/>
          <w:szCs w:val="22"/>
        </w:rPr>
        <w:t>”</w:t>
      </w:r>
    </w:p>
    <w:p w:rsidR="00A31BD9" w:rsidRDefault="00A31BD9">
      <w:pPr>
        <w:spacing w:before="19" w:line="260" w:lineRule="exact"/>
        <w:rPr>
          <w:sz w:val="26"/>
          <w:szCs w:val="26"/>
        </w:rPr>
      </w:pPr>
    </w:p>
    <w:p w:rsidR="00A31BD9" w:rsidRDefault="00357B69">
      <w:pPr>
        <w:ind w:left="287" w:right="3765"/>
        <w:jc w:val="both"/>
        <w:rPr>
          <w:sz w:val="28"/>
          <w:szCs w:val="28"/>
        </w:rPr>
      </w:pPr>
      <w:r>
        <w:pict>
          <v:group id="_x0000_s3734" style="position:absolute;left:0;text-align:left;margin-left:88.35pt;margin-top:17.4pt;width:349.2pt;height:0;z-index:-6676;mso-position-horizontal-relative:page" coordorigin="1767,348" coordsize="6984,0">
            <v:shape id="_x0000_s3735" style="position:absolute;left:1767;top:348;width:6984;height:0" coordorigin="1767,348" coordsize="6984,0" path="m1767,34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732" style="position:absolute;left:0;text-align:left;margin-left:84.35pt;margin-top:17.4pt;width:0;height:0;z-index:-6675;mso-position-horizontal-relative:page" coordorigin="1687,348" coordsize="0,0">
            <v:shape id="_x0000_s3733" style="position:absolute;left:1687;top:348;width:0;height:0" coordorigin="1687,348" coordsize="0,0" path="m1687,34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anan</w:t>
      </w:r>
      <w:r w:rsidR="00021A40">
        <w:rPr>
          <w:b/>
          <w:color w:val="0076A3"/>
          <w:spacing w:val="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Roh</w:t>
      </w:r>
      <w:r w:rsidR="00021A40">
        <w:rPr>
          <w:b/>
          <w:color w:val="0076A3"/>
          <w:spacing w:val="-2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di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Kita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w w:val="90"/>
          <w:sz w:val="22"/>
          <w:szCs w:val="22"/>
        </w:rPr>
        <w:t>Di</w:t>
      </w:r>
      <w:r>
        <w:rPr>
          <w:spacing w:val="-12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18"/>
          <w:w w:val="107"/>
          <w:sz w:val="22"/>
          <w:szCs w:val="22"/>
        </w:rPr>
        <w:t>b</w:t>
      </w:r>
      <w:r>
        <w:rPr>
          <w:spacing w:val="-14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dipimpi</w:t>
      </w:r>
      <w:r>
        <w:rPr>
          <w:spacing w:val="-7"/>
          <w:w w:val="105"/>
          <w:sz w:val="22"/>
          <w:szCs w:val="22"/>
        </w:rPr>
        <w:t>n</w:t>
      </w:r>
      <w:r>
        <w:rPr>
          <w:spacing w:val="18"/>
          <w:w w:val="79"/>
          <w:sz w:val="22"/>
          <w:szCs w:val="22"/>
        </w:rPr>
        <w:t>”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ta</w:t>
      </w:r>
      <w:r>
        <w:rPr>
          <w:spacing w:val="18"/>
          <w:w w:val="111"/>
          <w:sz w:val="22"/>
          <w:szCs w:val="22"/>
        </w:rPr>
        <w:t>u</w:t>
      </w:r>
      <w:r>
        <w:rPr>
          <w:spacing w:val="-14"/>
          <w:w w:val="79"/>
          <w:sz w:val="22"/>
          <w:szCs w:val="22"/>
        </w:rPr>
        <w:t>“</w:t>
      </w:r>
      <w:r>
        <w:rPr>
          <w:w w:val="99"/>
          <w:sz w:val="22"/>
          <w:szCs w:val="22"/>
        </w:rPr>
        <w:t>di</w:t>
      </w:r>
      <w:r>
        <w:rPr>
          <w:spacing w:val="1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uasai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</w:t>
      </w:r>
      <w:r>
        <w:rPr>
          <w:spacing w:val="-7"/>
          <w:w w:val="110"/>
          <w:sz w:val="22"/>
          <w:szCs w:val="22"/>
        </w:rPr>
        <w:t>h</w:t>
      </w:r>
      <w:r>
        <w:rPr>
          <w:spacing w:val="18"/>
          <w:w w:val="79"/>
          <w:sz w:val="22"/>
          <w:szCs w:val="22"/>
        </w:rPr>
        <w:t>”</w:t>
      </w:r>
      <w:r>
        <w:rPr>
          <w:w w:val="107"/>
          <w:sz w:val="22"/>
          <w:szCs w:val="22"/>
        </w:rPr>
        <w:t>adalah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biasa </w:t>
      </w:r>
      <w:r>
        <w:rPr>
          <w:sz w:val="22"/>
          <w:szCs w:val="22"/>
        </w:rPr>
        <w:t>dipa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kenan  kepada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 Dalam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amuel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16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Daud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3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S</w:t>
      </w:r>
      <w:r>
        <w:rPr>
          <w:w w:val="94"/>
          <w:sz w:val="22"/>
          <w:szCs w:val="22"/>
        </w:rPr>
        <w:t>ejak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itu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uasalah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3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TUHAN</w:t>
      </w:r>
      <w:r>
        <w:rPr>
          <w:spacing w:val="3"/>
          <w:w w:val="8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Dau</w:t>
      </w:r>
      <w:r>
        <w:rPr>
          <w:spacing w:val="-2"/>
          <w:w w:val="104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  <w:r>
        <w:rPr>
          <w:spacing w:val="-4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Lalu</w:t>
      </w:r>
      <w:r>
        <w:rPr>
          <w:spacing w:val="-1"/>
          <w:w w:val="9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k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tlah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 xml:space="preserve">amuel </w:t>
      </w:r>
      <w:r>
        <w:rPr>
          <w:sz w:val="22"/>
          <w:szCs w:val="22"/>
        </w:rPr>
        <w:t>menuju</w:t>
      </w:r>
      <w:r>
        <w:rPr>
          <w:spacing w:val="43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ama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(1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16:13)</w:t>
      </w:r>
      <w:r>
        <w:rPr>
          <w:spacing w:val="-2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Daud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-1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besa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1100" w:right="249" w:firstLine="720"/>
        <w:jc w:val="both"/>
        <w:rPr>
          <w:sz w:val="22"/>
          <w:szCs w:val="22"/>
        </w:rPr>
      </w:pPr>
      <w:r>
        <w:pict>
          <v:group id="_x0000_s3730" style="position:absolute;left:0;text-align:left;margin-left:411.2pt;margin-top:92.15pt;width:0;height:0;z-index:-6662;mso-position-horizontal-relative:page" coordorigin="8224,1843" coordsize="0,0">
            <v:shape id="_x0000_s3731" style="position:absolute;left:8224;top:1843;width:0;height:0" coordorigin="8224,1843" coordsize="0,0" path="m8224,1843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ena 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pimpinan  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oh 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itulah,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Daud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bisa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menghadapi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hampir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setiap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 xml:space="preserve">en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mengenal</w:t>
      </w:r>
      <w:r w:rsidR="00021A40">
        <w:rPr>
          <w:spacing w:val="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hafal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azmur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23,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dilu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si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111"/>
          <w:sz w:val="22"/>
          <w:szCs w:val="22"/>
        </w:rPr>
        <w:t xml:space="preserve">ap </w:t>
      </w:r>
      <w:r w:rsidR="00021A40">
        <w:rPr>
          <w:sz w:val="22"/>
          <w:szCs w:val="22"/>
        </w:rPr>
        <w:t>Daud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enang</w:t>
      </w:r>
      <w:r w:rsidR="00021A40">
        <w:rPr>
          <w:spacing w:val="-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damai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selalu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tai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uhan.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1100" w:right="3476"/>
        <w:jc w:val="both"/>
        <w:rPr>
          <w:sz w:val="28"/>
          <w:szCs w:val="28"/>
        </w:rPr>
      </w:pPr>
      <w:r>
        <w:pict>
          <v:group id="_x0000_s3728" style="position:absolute;left:0;text-align:left;margin-left:60pt;margin-top:18.1pt;width:349.2pt;height:0;z-index:-6664;mso-position-horizontal-relative:page" coordorigin="1200,362" coordsize="6984,0">
            <v:shape id="_x0000_s3729" style="position:absolute;left:1200;top:362;width:6984;height:0" coordorigin="1200,362" coordsize="6984,0" path="m1200,36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726" style="position:absolute;left:0;text-align:left;margin-left:56pt;margin-top:18.1pt;width:0;height:0;z-index:-6663;mso-position-horizontal-relative:page" coordorigin="1120,362" coordsize="0,0">
            <v:shape id="_x0000_s3727" style="position:absolute;left:1120;top:362;width:0;height:0" coordorigin="1120,362" coordsize="0,0" path="m1120,36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ktivitas</w:t>
      </w:r>
      <w:r w:rsidR="00021A40">
        <w:rPr>
          <w:b/>
          <w:color w:val="0076A3"/>
          <w:spacing w:val="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dengan</w:t>
      </w:r>
      <w:r w:rsidR="00021A40">
        <w:rPr>
          <w:b/>
          <w:color w:val="0076A3"/>
          <w:spacing w:val="6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7"/>
          <w:sz w:val="28"/>
          <w:szCs w:val="28"/>
        </w:rPr>
        <w:t>M</w:t>
      </w:r>
      <w:r w:rsidR="00021A40">
        <w:rPr>
          <w:b/>
          <w:color w:val="0076A3"/>
          <w:w w:val="97"/>
          <w:sz w:val="28"/>
          <w:szCs w:val="28"/>
        </w:rPr>
        <w:t>azmur</w:t>
      </w:r>
      <w:r w:rsidR="00021A40">
        <w:rPr>
          <w:b/>
          <w:color w:val="0076A3"/>
          <w:spacing w:val="-1"/>
          <w:w w:val="97"/>
          <w:sz w:val="28"/>
          <w:szCs w:val="28"/>
        </w:rPr>
        <w:t xml:space="preserve"> </w:t>
      </w:r>
      <w:r w:rsidR="00021A40">
        <w:rPr>
          <w:b/>
          <w:color w:val="0076A3"/>
          <w:w w:val="111"/>
          <w:sz w:val="28"/>
          <w:szCs w:val="28"/>
        </w:rPr>
        <w:t>23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w w:val="87"/>
          <w:sz w:val="22"/>
          <w:szCs w:val="22"/>
        </w:rPr>
        <w:t>TUHAN</w:t>
      </w:r>
      <w:r>
        <w:rPr>
          <w:spacing w:val="-1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gembala</w:t>
      </w:r>
      <w:r>
        <w:rPr>
          <w:spacing w:val="1"/>
          <w:w w:val="106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sz w:val="22"/>
          <w:szCs w:val="22"/>
        </w:rPr>
        <w:t>Ia</w:t>
      </w:r>
      <w:r>
        <w:rPr>
          <w:spacing w:val="-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padang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berumput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hija</w:t>
      </w:r>
      <w:r>
        <w:rPr>
          <w:spacing w:val="-2"/>
          <w:w w:val="103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1384" w:right="248"/>
        <w:rPr>
          <w:sz w:val="22"/>
          <w:szCs w:val="22"/>
        </w:rPr>
      </w:pPr>
      <w:r>
        <w:pict>
          <v:group id="_x0000_s3724" style="position:absolute;left:0;text-align:left;margin-left:55.5pt;margin-top:39.9pt;width:0;height:0;z-index:-6672;mso-position-horizontal-relative:page" coordorigin="1110,798" coordsize="0,0">
            <v:shape id="_x0000_s3725" style="position:absolute;left:1110;top:798;width:0;height:0" coordorigin="1110,798" coordsize="0,0" path="m1110,798r,e" filled="f" strokeweight="1pt">
              <v:path arrowok="t"/>
            </v:shape>
            <w10:wrap anchorx="page"/>
          </v:group>
        </w:pict>
      </w:r>
      <w:r>
        <w:pict>
          <v:group id="_x0000_s3722" style="position:absolute;left:0;text-align:left;margin-left:411.7pt;margin-top:39.9pt;width:0;height:0;z-index:-6667;mso-position-horizontal-relative:page" coordorigin="8234,798" coordsize="0,0">
            <v:shape id="_x0000_s3723" style="position:absolute;left:8234;top:798;width:0;height:0" coordorigin="8234,798" coordsize="0,0" path="m8234,798r,e" filled="f" strokeweight="1pt">
              <v:path arrowok="t"/>
            </v:shape>
            <w10:wrap anchorx="page"/>
          </v:group>
        </w:pict>
      </w:r>
      <w:r>
        <w:pict>
          <v:group id="_x0000_s3720" style="position:absolute;left:0;text-align:left;margin-left:406pt;margin-top:34.25pt;width:0;height:0;z-index:-6666;mso-position-horizontal-relative:page" coordorigin="8120,685" coordsize="0,0">
            <v:shape id="_x0000_s3721" style="position:absolute;left:8120;top:685;width:0;height:0" coordorigin="8120,685" coordsize="0,0" path="m8120,685r,e" filled="f" strokeweight="1pt">
              <v:path arrowok="t"/>
            </v:shape>
            <w10:wrap anchorx="page"/>
          </v:group>
        </w:pict>
      </w:r>
      <w:r>
        <w:pict>
          <v:group id="_x0000_s3718" style="position:absolute;left:0;text-align:left;margin-left:61.2pt;margin-top:34.25pt;width:0;height:0;z-index:-6665;mso-position-horizontal-relative:page" coordorigin="1224,685" coordsize="0,0">
            <v:shape id="_x0000_s3719" style="position:absolute;left:1224;top:685;width:0;height:0" coordorigin="1224,685" coordsize="0,0" path="m1224,685r,e" filled="f" strokeweight="1pt">
              <v:path arrowok="t"/>
            </v:shape>
            <w10:wrap anchorx="page"/>
          </v:group>
        </w:pict>
      </w:r>
      <w:r w:rsidR="00021A40">
        <w:rPr>
          <w:i/>
          <w:spacing w:val="-2"/>
          <w:sz w:val="22"/>
          <w:szCs w:val="22"/>
        </w:rPr>
        <w:t>(c</w:t>
      </w:r>
      <w:r w:rsidR="00021A40">
        <w:rPr>
          <w:i/>
          <w:sz w:val="22"/>
          <w:szCs w:val="22"/>
        </w:rPr>
        <w:t>oba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lanjut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maz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ur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-2"/>
          <w:sz w:val="22"/>
          <w:szCs w:val="22"/>
        </w:rPr>
        <w:t>s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tulis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ata-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barisan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 xml:space="preserve">osong </w:t>
      </w:r>
      <w:r w:rsidR="00021A40">
        <w:rPr>
          <w:i/>
          <w:w w:val="94"/>
          <w:sz w:val="22"/>
          <w:szCs w:val="22"/>
        </w:rPr>
        <w:t>ini</w:t>
      </w:r>
      <w:r w:rsidR="00021A40">
        <w:rPr>
          <w:i/>
          <w:spacing w:val="-12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jelas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)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708" style="position:absolute;left:0;text-align:left;margin-left:55pt;margin-top:-83.8pt;width:357.15pt;height:194.15pt;z-index:-6673;mso-position-horizontal-relative:page" coordorigin="1100,-1676" coordsize="7143,3883">
            <v:shape id="_x0000_s3717" style="position:absolute;left:1110;top:-1666;width:7123;height:3863" coordorigin="1110,-1666" coordsize="7123,3863" path="m1224,-1666r-66,2l1112,-1618r-2,65l1110,2084r1,38l1124,2184r62,14l8120,2198r38,l8219,2184r14,-62l8234,-1552r-1,-38l8220,-1651r-62,-14l1224,-1666xe" fillcolor="#8ed7f8" stroked="f">
              <v:path arrowok="t"/>
            </v:shape>
            <v:shape id="_x0000_s3716" style="position:absolute;left:1112;top:-1657;width:68;height:82" coordorigin="1112,-1657" coordsize="68,82" path="m1180,-1657r-16,7l1148,-1639r-14,14l1122,-1607r-8,23l1112,-1575e" filled="f" strokeweight="1pt">
              <v:stroke dashstyle="dash"/>
              <v:path arrowok="t"/>
            </v:shape>
            <v:shape id="_x0000_s3715" style="position:absolute;left:1110;top:-1512;width:0;height:3577" coordorigin="1110,-1512" coordsize="0,3577" path="m1110,-1512r,3576e" filled="f" strokeweight="1pt">
              <v:stroke dashstyle="dash"/>
              <v:path arrowok="t"/>
            </v:shape>
            <v:shape id="_x0000_s3714" style="position:absolute;left:1119;top:2128;width:82;height:68" coordorigin="1119,2128" coordsize="82,68" path="m1119,2128r7,16l1137,2160r14,15l1169,2186r23,9l1201,2196e" filled="f" strokeweight="1pt">
              <v:stroke dashstyle="dash"/>
              <v:path arrowok="t"/>
            </v:shape>
            <v:shape id="_x0000_s3713" style="position:absolute;left:1264;top:2198;width:6836;height:0" coordorigin="1264,2198" coordsize="6836,0" path="m1264,2198r6836,e" filled="f" strokeweight="1pt">
              <v:stroke dashstyle="dash"/>
              <v:path arrowok="t"/>
            </v:shape>
            <v:shape id="_x0000_s3712" style="position:absolute;left:8164;top:2107;width:68;height:82" coordorigin="8164,2107" coordsize="68,82" path="m8164,2189r16,-7l8196,2172r14,-14l8222,2139r8,-23l8232,2107e" filled="f" strokeweight="1pt">
              <v:stroke dashstyle="dash"/>
              <v:path arrowok="t"/>
            </v:shape>
            <v:shape id="_x0000_s3711" style="position:absolute;left:8234;top:-1532;width:0;height:3577" coordorigin="8234,-1532" coordsize="0,3577" path="m8234,2045r,-3577e" filled="f" strokeweight="1pt">
              <v:stroke dashstyle="dash"/>
              <v:path arrowok="t"/>
            </v:shape>
            <v:shape id="_x0000_s3710" style="position:absolute;left:8143;top:-1664;width:82;height:68" coordorigin="8143,-1664" coordsize="82,68" path="m8225,-1596r-7,-16l8207,-1628r-14,-14l8175,-1654r-23,-8l8143,-1664e" filled="f" strokeweight="1pt">
              <v:stroke dashstyle="dash"/>
              <v:path arrowok="t"/>
            </v:shape>
            <v:shape id="_x0000_s3709" style="position:absolute;left:1244;top:-1666;width:6836;height:0" coordorigin="1244,-1666" coordsize="6836,0" path="m8080,-1666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706" style="position:absolute;left:0;text-align:left;margin-left:55.5pt;margin-top:10.2pt;width:0;height:0;z-index:-6671;mso-position-horizontal-relative:page" coordorigin="1110,204" coordsize="0,0">
            <v:shape id="_x0000_s3707" style="position:absolute;left:1110;top:204;width:0;height:0" coordorigin="1110,204" coordsize="0,0" path="m1110,204r,e" filled="f" strokeweight="1pt">
              <v:path arrowok="t"/>
            </v:shape>
            <w10:wrap anchorx="page"/>
          </v:group>
        </w:pict>
      </w:r>
      <w:r>
        <w:pict>
          <v:group id="_x0000_s3704" style="position:absolute;left:0;text-align:left;margin-left:61.2pt;margin-top:15.85pt;width:0;height:0;z-index:-6670;mso-position-horizontal-relative:page" coordorigin="1224,317" coordsize="0,0">
            <v:shape id="_x0000_s3705" style="position:absolute;left:1224;top:317;width:0;height:0" coordorigin="1224,317" coordsize="0,0" path="m1224,317r,e" filled="f" strokeweight="1pt">
              <v:path arrowok="t"/>
            </v:shape>
            <w10:wrap anchorx="page"/>
          </v:group>
        </w:pict>
      </w:r>
      <w:r>
        <w:pict>
          <v:group id="_x0000_s3702" style="position:absolute;left:0;text-align:left;margin-left:406pt;margin-top:15.85pt;width:0;height:0;z-index:-6669;mso-position-horizontal-relative:page" coordorigin="8120,317" coordsize="0,0">
            <v:shape id="_x0000_s3703" style="position:absolute;left:8120;top:317;width:0;height:0" coordorigin="8120,317" coordsize="0,0" path="m8120,317r,e" filled="f" strokeweight="1pt">
              <v:path arrowok="t"/>
            </v:shape>
            <w10:wrap anchorx="page"/>
          </v:group>
        </w:pict>
      </w:r>
      <w:r>
        <w:pict>
          <v:group id="_x0000_s3700" style="position:absolute;left:0;text-align:left;margin-left:411.7pt;margin-top:10.2pt;width:0;height:0;z-index:-6668;mso-position-horizontal-relative:page" coordorigin="8234,204" coordsize="0,0">
            <v:shape id="_x0000_s3701" style="position:absolute;left:8234;top:204;width:0;height:0" coordorigin="8234,204" coordsize="0,0" path="m8234,204r,e" filled="f" strokeweight="1pt"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1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uasai </w:t>
      </w:r>
      <w:r>
        <w:rPr>
          <w:sz w:val="22"/>
          <w:szCs w:val="22"/>
        </w:rPr>
        <w:t>oleh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pembe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ani. </w:t>
      </w:r>
      <w:r>
        <w:rPr>
          <w:spacing w:val="13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95"/>
          <w:sz w:val="22"/>
          <w:szCs w:val="22"/>
        </w:rPr>
        <w:t>oli</w:t>
      </w:r>
      <w:r>
        <w:rPr>
          <w:spacing w:val="4"/>
          <w:w w:val="9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pus </w:t>
      </w:r>
      <w:r>
        <w:rPr>
          <w:sz w:val="22"/>
          <w:szCs w:val="22"/>
        </w:rPr>
        <w:t>(69-155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M.)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Smi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(se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9"/>
          <w:sz w:val="22"/>
          <w:szCs w:val="22"/>
        </w:rPr>
        <w:t>zmi</w:t>
      </w:r>
      <w:r>
        <w:rPr>
          <w:spacing w:val="-12"/>
          <w:w w:val="99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1"/>
          <w:sz w:val="22"/>
          <w:szCs w:val="22"/>
        </w:rPr>
        <w:t xml:space="preserve"> </w:t>
      </w:r>
      <w:r>
        <w:rPr>
          <w:spacing w:val="-9"/>
          <w:w w:val="91"/>
          <w:sz w:val="22"/>
          <w:szCs w:val="22"/>
        </w:rPr>
        <w:t>T</w:t>
      </w:r>
      <w:r>
        <w:rPr>
          <w:w w:val="91"/>
          <w:sz w:val="22"/>
          <w:szCs w:val="22"/>
        </w:rPr>
        <w:t>u</w:t>
      </w:r>
      <w:r>
        <w:rPr>
          <w:spacing w:val="1"/>
          <w:w w:val="91"/>
          <w:sz w:val="22"/>
          <w:szCs w:val="22"/>
        </w:rPr>
        <w:t>r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i),</w:t>
      </w:r>
      <w:r>
        <w:rPr>
          <w:spacing w:val="33"/>
          <w:w w:val="9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ditang</w:t>
      </w:r>
      <w:r>
        <w:rPr>
          <w:spacing w:val="4"/>
          <w:w w:val="106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menolak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</w:t>
      </w:r>
      <w:r>
        <w:rPr>
          <w:spacing w:val="-3"/>
          <w:w w:val="108"/>
          <w:sz w:val="22"/>
          <w:szCs w:val="22"/>
        </w:rPr>
        <w:t>n</w:t>
      </w:r>
      <w:r>
        <w:rPr>
          <w:spacing w:val="-2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embah</w:t>
      </w:r>
      <w:r>
        <w:rPr>
          <w:spacing w:val="31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aisar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5"/>
          <w:sz w:val="22"/>
          <w:szCs w:val="22"/>
        </w:rPr>
        <w:t>oma.</w:t>
      </w:r>
      <w:r>
        <w:rPr>
          <w:spacing w:val="3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 sebagai </w:t>
      </w:r>
      <w:r>
        <w:rPr>
          <w:spacing w:val="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syuhada.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diba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ar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sampai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ti.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  ia</w:t>
      </w:r>
      <w:r>
        <w:rPr>
          <w:spacing w:val="4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ditusuk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api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dimaksud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memba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</w:t>
      </w:r>
      <w:r>
        <w:rPr>
          <w:spacing w:val="1"/>
          <w:w w:val="105"/>
          <w:sz w:val="22"/>
          <w:szCs w:val="22"/>
        </w:rPr>
        <w:t>r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 xml:space="preserve">a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mampu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tuh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a.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  ini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kem</w:t>
      </w:r>
      <w:r>
        <w:rPr>
          <w:spacing w:val="-1"/>
          <w:w w:val="105"/>
          <w:sz w:val="22"/>
          <w:szCs w:val="22"/>
        </w:rPr>
        <w:t>a</w:t>
      </w:r>
      <w:r>
        <w:rPr>
          <w:w w:val="108"/>
          <w:sz w:val="22"/>
          <w:szCs w:val="22"/>
        </w:rPr>
        <w:t>tian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elapan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puluh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enam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  Dia,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sz w:val="22"/>
          <w:szCs w:val="22"/>
        </w:rPr>
        <w:lastRenderedPageBreak/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kesalahan</w:t>
      </w:r>
      <w:r>
        <w:rPr>
          <w:spacing w:val="4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pada</w:t>
      </w:r>
      <w:r>
        <w:rPr>
          <w:spacing w:val="1"/>
          <w:w w:val="107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Jadi,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menghuj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Juruselam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u?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1"/>
          <w:w w:val="97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lastRenderedPageBreak/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31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okoh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f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3"/>
          <w:sz w:val="22"/>
          <w:szCs w:val="22"/>
        </w:rPr>
        <w:t>masi</w:t>
      </w:r>
      <w:r>
        <w:rPr>
          <w:spacing w:val="30"/>
          <w:w w:val="10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 xml:space="preserve">aus </w:t>
      </w:r>
      <w:r>
        <w:rPr>
          <w:sz w:val="22"/>
          <w:szCs w:val="22"/>
        </w:rPr>
        <w:t xml:space="preserve">pada 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dipang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il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persidangan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tahun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1521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dipimpin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 </w:t>
      </w:r>
      <w:r>
        <w:rPr>
          <w:spacing w:val="4"/>
          <w:w w:val="75"/>
          <w:sz w:val="22"/>
          <w:szCs w:val="22"/>
        </w:rPr>
        <w:t>K</w:t>
      </w:r>
      <w:r>
        <w:rPr>
          <w:w w:val="101"/>
          <w:sz w:val="22"/>
          <w:szCs w:val="22"/>
        </w:rPr>
        <w:t>aisar</w:t>
      </w:r>
      <w:r>
        <w:rPr>
          <w:spacing w:val="28"/>
          <w:w w:val="101"/>
          <w:sz w:val="22"/>
          <w:szCs w:val="22"/>
        </w:rPr>
        <w:t xml:space="preserve"> </w:t>
      </w:r>
      <w:r>
        <w:rPr>
          <w:spacing w:val="3"/>
          <w:w w:val="84"/>
          <w:sz w:val="22"/>
          <w:szCs w:val="22"/>
        </w:rPr>
        <w:t>K</w:t>
      </w:r>
      <w:r>
        <w:rPr>
          <w:w w:val="84"/>
          <w:sz w:val="22"/>
          <w:szCs w:val="22"/>
        </w:rPr>
        <w:t>a</w:t>
      </w:r>
      <w:r>
        <w:rPr>
          <w:spacing w:val="1"/>
          <w:w w:val="84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l </w:t>
      </w:r>
      <w:r>
        <w:rPr>
          <w:spacing w:val="4"/>
          <w:w w:val="84"/>
          <w:sz w:val="22"/>
          <w:szCs w:val="22"/>
        </w:rPr>
        <w:t xml:space="preserve"> </w:t>
      </w:r>
      <w:r>
        <w:rPr>
          <w:spacing w:val="-10"/>
          <w:w w:val="84"/>
          <w:sz w:val="22"/>
          <w:szCs w:val="22"/>
        </w:rPr>
        <w:t>V</w:t>
      </w:r>
      <w:r>
        <w:rPr>
          <w:w w:val="84"/>
          <w:sz w:val="22"/>
          <w:szCs w:val="22"/>
        </w:rPr>
        <w:t>.</w:t>
      </w:r>
      <w:r>
        <w:rPr>
          <w:spacing w:val="23"/>
          <w:w w:val="8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ick</w:t>
      </w:r>
      <w:r>
        <w:rPr>
          <w:spacing w:val="33"/>
          <w:sz w:val="22"/>
          <w:szCs w:val="22"/>
        </w:rPr>
        <w:t xml:space="preserve"> </w:t>
      </w:r>
      <w:r>
        <w:rPr>
          <w:w w:val="73"/>
          <w:sz w:val="22"/>
          <w:szCs w:val="22"/>
        </w:rPr>
        <w:t xml:space="preserve">III, </w:t>
      </w:r>
      <w:r>
        <w:rPr>
          <w:spacing w:val="3"/>
          <w:w w:val="7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 xml:space="preserve">achsen,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jaminan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menghadi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persidangan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Johann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89"/>
          <w:sz w:val="22"/>
          <w:szCs w:val="22"/>
        </w:rPr>
        <w:t>E</w:t>
      </w:r>
      <w:r>
        <w:rPr>
          <w:w w:val="89"/>
          <w:sz w:val="22"/>
          <w:szCs w:val="22"/>
        </w:rPr>
        <w:t>c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7"/>
          <w:w w:val="8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1"/>
          <w:sz w:val="22"/>
          <w:szCs w:val="22"/>
        </w:rPr>
        <w:t>aisa</w:t>
      </w:r>
      <w:r>
        <w:rPr>
          <w:spacing w:val="-12"/>
          <w:w w:val="101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w w:val="104"/>
          <w:sz w:val="22"/>
          <w:szCs w:val="22"/>
        </w:rPr>
        <w:t>mengaju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25"/>
          <w:w w:val="10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salinan-salinan </w:t>
      </w:r>
      <w:r>
        <w:rPr>
          <w:sz w:val="22"/>
          <w:szCs w:val="22"/>
        </w:rPr>
        <w:t xml:space="preserve">tulisan 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meja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u-bu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memang </w:t>
      </w:r>
      <w:r>
        <w:rPr>
          <w:sz w:val="22"/>
          <w:szCs w:val="22"/>
        </w:rPr>
        <w:t>tulisan-tulisan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pegang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kedua.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doa,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konsultasi 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8"/>
          <w:sz w:val="22"/>
          <w:szCs w:val="22"/>
        </w:rPr>
        <w:t>eman-</w:t>
      </w:r>
      <w:r>
        <w:rPr>
          <w:spacing w:val="-1"/>
          <w:w w:val="108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esok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,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i/>
          <w:spacing w:val="-14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A</w:t>
      </w:r>
      <w:r>
        <w:rPr>
          <w:i/>
          <w:w w:val="99"/>
          <w:sz w:val="22"/>
          <w:szCs w:val="22"/>
        </w:rPr>
        <w:t>pabila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esaksian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>itab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Suci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8"/>
          <w:sz w:val="22"/>
          <w:szCs w:val="22"/>
        </w:rPr>
        <w:t>enala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jelas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(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da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paus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semata-mata,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sudah  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ui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as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sering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ali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eliru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entangan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sama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 xml:space="preserve">lain), </w:t>
      </w:r>
      <w:r>
        <w:rPr>
          <w:i/>
          <w:sz w:val="22"/>
          <w:szCs w:val="22"/>
        </w:rPr>
        <w:t>aku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>itab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Suci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kukutip </w:t>
      </w:r>
      <w:r>
        <w:rPr>
          <w:i/>
          <w:sz w:val="22"/>
          <w:szCs w:val="22"/>
        </w:rPr>
        <w:t>dan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hati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aniku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dii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5"/>
          <w:w w:val="76"/>
          <w:sz w:val="22"/>
          <w:szCs w:val="22"/>
        </w:rPr>
        <w:t>F</w:t>
      </w:r>
      <w:r>
        <w:rPr>
          <w:i/>
          <w:sz w:val="22"/>
          <w:szCs w:val="22"/>
        </w:rPr>
        <w:t>irman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Allah.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 xml:space="preserve">abut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pun,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tida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lah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aman  dan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enar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bila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aku </w:t>
      </w:r>
      <w:r>
        <w:rPr>
          <w:i/>
          <w:sz w:val="22"/>
          <w:szCs w:val="22"/>
        </w:rPr>
        <w:t>menolak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hati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anik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Allah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menolong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aku!”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elama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lima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ap</w:t>
      </w:r>
      <w:r>
        <w:rPr>
          <w:spacing w:val="-1"/>
          <w:w w:val="109"/>
          <w:sz w:val="22"/>
          <w:szCs w:val="22"/>
        </w:rPr>
        <w:t>at</w:t>
      </w:r>
      <w:r>
        <w:rPr>
          <w:w w:val="109"/>
          <w:sz w:val="22"/>
          <w:szCs w:val="22"/>
        </w:rPr>
        <w:t>-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tutup</w:t>
      </w:r>
      <w:r>
        <w:rPr>
          <w:spacing w:val="2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diada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8"/>
          <w:sz w:val="22"/>
          <w:szCs w:val="22"/>
        </w:rPr>
        <w:t>mene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nasib</w:t>
      </w:r>
      <w:r>
        <w:rPr>
          <w:spacing w:val="24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1"/>
          <w:sz w:val="22"/>
          <w:szCs w:val="22"/>
        </w:rPr>
        <w:t>aisar</w:t>
      </w:r>
      <w:r>
        <w:rPr>
          <w:spacing w:val="-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mengaju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ancangan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Diet</w:t>
      </w:r>
      <w:r>
        <w:rPr>
          <w:spacing w:val="-1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25</w:t>
      </w:r>
    </w:p>
    <w:p w:rsidR="00A31BD9" w:rsidRDefault="00357B69">
      <w:pPr>
        <w:spacing w:before="1" w:line="284" w:lineRule="auto"/>
        <w:ind w:left="287" w:right="1062"/>
        <w:jc w:val="both"/>
        <w:rPr>
          <w:sz w:val="22"/>
          <w:szCs w:val="22"/>
        </w:rPr>
      </w:pPr>
      <w:r>
        <w:pict>
          <v:group id="_x0000_s3698" style="position:absolute;left:0;text-align:left;margin-left:439.55pt;margin-top:121.35pt;width:0;height:0;z-index:-6659;mso-position-horizontal-relative:page" coordorigin="8791,2427" coordsize="0,0">
            <v:shape id="_x0000_s3699" style="position:absolute;left:8791;top:2427;width:0;height:0" coordorigin="8791,2427" coordsize="0,0" path="m8791,2427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ei 1521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is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ya</w:t>
      </w:r>
      <w:r w:rsidR="00021A40">
        <w:rPr>
          <w:w w:val="106"/>
          <w:sz w:val="22"/>
          <w:szCs w:val="22"/>
        </w:rPr>
        <w:t>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17"/>
          <w:w w:val="106"/>
          <w:sz w:val="22"/>
          <w:szCs w:val="22"/>
        </w:rPr>
        <w:t xml:space="preserve">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10"/>
          <w:sz w:val="22"/>
          <w:szCs w:val="22"/>
        </w:rPr>
        <w:t>uther</w:t>
      </w:r>
      <w:r w:rsidR="00021A40">
        <w:rPr>
          <w:spacing w:val="1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pelanggar</w:t>
      </w:r>
      <w:r w:rsidR="00021A40">
        <w:rPr>
          <w:spacing w:val="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um,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 xml:space="preserve">tulisan- </w:t>
      </w:r>
      <w:r w:rsidR="00021A40">
        <w:rPr>
          <w:sz w:val="22"/>
          <w:szCs w:val="22"/>
        </w:rPr>
        <w:t>tulisan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eda</w:t>
      </w:r>
      <w:r w:rsidR="00021A40">
        <w:rPr>
          <w:spacing w:val="-12"/>
          <w:w w:val="109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9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sege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 </w:t>
      </w:r>
      <w:r w:rsidR="00021A40">
        <w:rPr>
          <w:w w:val="106"/>
          <w:sz w:val="22"/>
          <w:szCs w:val="22"/>
        </w:rPr>
        <w:t>ditang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11"/>
          <w:sz w:val="22"/>
          <w:szCs w:val="22"/>
        </w:rPr>
        <w:t>a</w:t>
      </w:r>
      <w:r w:rsidR="00021A40">
        <w:rPr>
          <w:spacing w:val="-5"/>
          <w:w w:val="111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9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di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seluruh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Je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tak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seo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w w:val="108"/>
          <w:sz w:val="22"/>
          <w:szCs w:val="22"/>
        </w:rPr>
        <w:t>pun</w:t>
      </w:r>
      <w:r w:rsidR="00021A40">
        <w:rPr>
          <w:spacing w:val="2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boleh  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lindungan</w:t>
      </w:r>
      <w:r w:rsidR="00021A40">
        <w:rPr>
          <w:spacing w:val="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10"/>
          <w:sz w:val="22"/>
          <w:szCs w:val="22"/>
        </w:rPr>
        <w:t>uthe</w:t>
      </w:r>
      <w:r w:rsidR="00021A40">
        <w:rPr>
          <w:spacing w:val="-12"/>
          <w:w w:val="110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6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dij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tuhi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uman.  </w:t>
      </w:r>
      <w:r w:rsidR="00021A40">
        <w:rPr>
          <w:w w:val="98"/>
          <w:sz w:val="22"/>
          <w:szCs w:val="22"/>
        </w:rPr>
        <w:t>Da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ah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109"/>
          <w:sz w:val="22"/>
          <w:szCs w:val="22"/>
        </w:rPr>
        <w:t>dianggap</w:t>
      </w:r>
      <w:r w:rsidR="00021A40">
        <w:rPr>
          <w:spacing w:val="3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sah  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dicu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an.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ancam,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10"/>
          <w:sz w:val="22"/>
          <w:szCs w:val="22"/>
        </w:rPr>
        <w:t>uther</w:t>
      </w:r>
      <w:r w:rsidR="00021A40">
        <w:rPr>
          <w:spacing w:val="34"/>
          <w:w w:val="11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mundur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sedi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pun.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287" w:right="6954"/>
        <w:jc w:val="both"/>
        <w:rPr>
          <w:sz w:val="28"/>
          <w:szCs w:val="28"/>
        </w:rPr>
      </w:pPr>
      <w:r>
        <w:pict>
          <v:group id="_x0000_s3696" style="position:absolute;left:0;text-align:left;margin-left:88.35pt;margin-top:17.35pt;width:349.2pt;height:0;z-index:-6661;mso-position-horizontal-relative:page" coordorigin="1767,347" coordsize="6984,0">
            <v:shape id="_x0000_s3697" style="position:absolute;left:1767;top:347;width:6984;height:0" coordorigin="1767,347" coordsize="6984,0" path="m1767,34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694" style="position:absolute;left:0;text-align:left;margin-left:84.35pt;margin-top:17.35pt;width:0;height:0;z-index:-6660;mso-position-horizontal-relative:page" coordorigin="1687,347" coordsize="0,0">
            <v:shape id="_x0000_s3695" style="position:absolute;left:1687;top:347;width:0;height:0" coordorigin="1687,347" coordsize="0,0" path="m1687,34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D</w:t>
      </w:r>
      <w:r w:rsidR="00021A40">
        <w:rPr>
          <w:b/>
          <w:color w:val="0076A3"/>
          <w:w w:val="103"/>
          <w:sz w:val="28"/>
          <w:szCs w:val="28"/>
        </w:rPr>
        <w:t>iskusi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dengan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eman-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emanmu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bang</w:t>
      </w:r>
      <w:r>
        <w:rPr>
          <w:spacing w:val="1"/>
          <w:w w:val="107"/>
          <w:sz w:val="22"/>
          <w:szCs w:val="22"/>
        </w:rPr>
        <w:t>k</w:t>
      </w:r>
      <w:r>
        <w:rPr>
          <w:w w:val="108"/>
          <w:sz w:val="22"/>
          <w:szCs w:val="22"/>
        </w:rPr>
        <w:t>um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bagaimana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udusan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 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w w:val="105"/>
          <w:sz w:val="22"/>
          <w:szCs w:val="22"/>
        </w:rPr>
        <w:t>kehidupan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34"/>
          <w:w w:val="10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76"/>
          <w:sz w:val="22"/>
          <w:szCs w:val="22"/>
        </w:rPr>
        <w:t>i!</w:t>
      </w:r>
      <w:r>
        <w:rPr>
          <w:spacing w:val="25"/>
          <w:w w:val="76"/>
          <w:sz w:val="22"/>
          <w:szCs w:val="22"/>
        </w:rPr>
        <w:t xml:space="preserve"> </w:t>
      </w:r>
      <w:r>
        <w:rPr>
          <w:sz w:val="22"/>
          <w:szCs w:val="22"/>
        </w:rPr>
        <w:t xml:space="preserve">Bagaimana  hidup 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  itu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w w:val="105"/>
          <w:sz w:val="22"/>
          <w:szCs w:val="22"/>
        </w:rPr>
        <w:t>be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hadapan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dengan</w:t>
      </w:r>
      <w:r>
        <w:rPr>
          <w:spacing w:val="27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masalah-masalah</w:t>
      </w:r>
      <w:r>
        <w:rPr>
          <w:spacing w:val="-1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</w:p>
    <w:p w:rsidR="00A31BD9" w:rsidRDefault="00021A40">
      <w:pPr>
        <w:spacing w:before="1"/>
        <w:ind w:left="571" w:right="5905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</w:t>
      </w:r>
      <w:r>
        <w:rPr>
          <w:sz w:val="22"/>
          <w:szCs w:val="22"/>
        </w:rPr>
        <w:t xml:space="preserve">     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5"/>
          <w:sz w:val="22"/>
          <w:szCs w:val="22"/>
        </w:rPr>
        <w:t>asalah</w:t>
      </w:r>
      <w:r>
        <w:rPr>
          <w:w w:val="8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w w:val="84"/>
          <w:sz w:val="22"/>
          <w:szCs w:val="22"/>
        </w:rPr>
        <w:t xml:space="preserve"> </w:t>
      </w:r>
    </w:p>
    <w:p w:rsidR="00A31BD9" w:rsidRDefault="00021A40">
      <w:pPr>
        <w:spacing w:before="47"/>
        <w:ind w:left="571" w:right="5881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</w:t>
      </w:r>
      <w:r>
        <w:rPr>
          <w:sz w:val="22"/>
          <w:szCs w:val="22"/>
        </w:rPr>
        <w:t xml:space="preserve">     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5"/>
          <w:sz w:val="22"/>
          <w:szCs w:val="22"/>
        </w:rPr>
        <w:t>asalah</w:t>
      </w:r>
      <w:r>
        <w:rPr>
          <w:w w:val="84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t</w:t>
      </w:r>
      <w:r>
        <w:rPr>
          <w:spacing w:val="-2"/>
          <w:w w:val="112"/>
          <w:sz w:val="22"/>
          <w:szCs w:val="22"/>
        </w:rPr>
        <w:t>a</w:t>
      </w:r>
      <w:r>
        <w:rPr>
          <w:w w:val="103"/>
          <w:sz w:val="22"/>
          <w:szCs w:val="22"/>
        </w:rPr>
        <w:t>wu</w:t>
      </w:r>
      <w:r>
        <w:rPr>
          <w:spacing w:val="-1"/>
          <w:w w:val="103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w w:val="84"/>
          <w:sz w:val="22"/>
          <w:szCs w:val="22"/>
        </w:rPr>
        <w:t xml:space="preserve"> </w:t>
      </w:r>
    </w:p>
    <w:p w:rsidR="00A31BD9" w:rsidRDefault="00021A40">
      <w:pPr>
        <w:spacing w:before="47"/>
        <w:ind w:left="571" w:right="5566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asalah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video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po</w:t>
      </w:r>
      <w:r>
        <w:rPr>
          <w:spacing w:val="1"/>
          <w:w w:val="108"/>
          <w:sz w:val="22"/>
          <w:szCs w:val="22"/>
        </w:rPr>
        <w:t>r</w:t>
      </w:r>
      <w:r>
        <w:rPr>
          <w:w w:val="110"/>
          <w:sz w:val="22"/>
          <w:szCs w:val="22"/>
        </w:rPr>
        <w:t>no</w:t>
      </w:r>
    </w:p>
    <w:p w:rsidR="00A31BD9" w:rsidRDefault="00021A40">
      <w:pPr>
        <w:spacing w:before="47"/>
        <w:ind w:left="571" w:right="5763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Kebiasaan </w:t>
      </w:r>
      <w:r>
        <w:rPr>
          <w:spacing w:val="-3"/>
          <w:w w:val="111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>ek</w:t>
      </w:r>
    </w:p>
    <w:p w:rsidR="00A31BD9" w:rsidRDefault="00021A40">
      <w:pPr>
        <w:spacing w:before="47"/>
        <w:ind w:left="571" w:right="5546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w w:val="82"/>
          <w:sz w:val="22"/>
          <w:szCs w:val="22"/>
        </w:rPr>
        <w:t xml:space="preserve">• </w:t>
      </w:r>
      <w:r>
        <w:rPr>
          <w:sz w:val="22"/>
          <w:szCs w:val="22"/>
        </w:rPr>
        <w:t xml:space="preserve">     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2"/>
          <w:sz w:val="22"/>
          <w:szCs w:val="22"/>
        </w:rPr>
        <w:t>elajar</w:t>
      </w:r>
      <w:r>
        <w:rPr>
          <w:w w:val="8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w w:val="8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</w:t>
      </w:r>
      <w:r>
        <w:rPr>
          <w:spacing w:val="-1"/>
          <w:w w:val="101"/>
          <w:sz w:val="22"/>
          <w:szCs w:val="22"/>
        </w:rPr>
        <w:t>r</w:t>
      </w:r>
      <w:r>
        <w:rPr>
          <w:w w:val="105"/>
          <w:sz w:val="22"/>
          <w:szCs w:val="22"/>
        </w:rPr>
        <w:t>as</w:t>
      </w:r>
      <w:r>
        <w:rPr>
          <w:w w:val="84"/>
          <w:sz w:val="22"/>
          <w:szCs w:val="22"/>
        </w:rPr>
        <w:t xml:space="preserve"> </w:t>
      </w:r>
    </w:p>
    <w:p w:rsidR="00A31BD9" w:rsidRDefault="00021A40">
      <w:pPr>
        <w:spacing w:before="73"/>
        <w:ind w:left="1384"/>
        <w:rPr>
          <w:sz w:val="22"/>
          <w:szCs w:val="22"/>
        </w:rPr>
      </w:pPr>
      <w:r>
        <w:rPr>
          <w:w w:val="82"/>
          <w:sz w:val="22"/>
          <w:szCs w:val="22"/>
        </w:rPr>
        <w:lastRenderedPageBreak/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jujur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Kebiasaan belanja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mahal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Keta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1"/>
          <w:sz w:val="22"/>
          <w:szCs w:val="22"/>
        </w:rPr>
        <w:t>angtua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</w:t>
      </w:r>
      <w:r>
        <w:rPr>
          <w:sz w:val="22"/>
          <w:szCs w:val="22"/>
        </w:rPr>
        <w:t xml:space="preserve">     </w:t>
      </w:r>
      <w:r>
        <w:rPr>
          <w:spacing w:val="-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Hubungan</w:t>
      </w:r>
      <w:r>
        <w:rPr>
          <w:w w:val="8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w w:val="8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w w:val="8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agama</w:t>
      </w:r>
      <w:r>
        <w:rPr>
          <w:w w:val="84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w w:val="84"/>
          <w:sz w:val="22"/>
          <w:szCs w:val="22"/>
        </w:rPr>
        <w:t xml:space="preserve"> 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</w:t>
      </w:r>
      <w:r>
        <w:rPr>
          <w:sz w:val="22"/>
          <w:szCs w:val="22"/>
        </w:rPr>
        <w:t xml:space="preserve">     </w:t>
      </w:r>
      <w:r>
        <w:rPr>
          <w:spacing w:val="-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Kepedulian</w:t>
      </w:r>
      <w:r>
        <w:rPr>
          <w:w w:val="8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hadap</w:t>
      </w:r>
      <w:r>
        <w:rPr>
          <w:w w:val="8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w w:val="8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w w:val="8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</w:t>
      </w:r>
      <w:r>
        <w:rPr>
          <w:spacing w:val="1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>ita</w:t>
      </w:r>
      <w:r>
        <w:rPr>
          <w:w w:val="84"/>
          <w:sz w:val="22"/>
          <w:szCs w:val="22"/>
        </w:rPr>
        <w:t xml:space="preserve"> </w:t>
      </w:r>
    </w:p>
    <w:p w:rsidR="00A31BD9" w:rsidRDefault="00357B69">
      <w:pPr>
        <w:spacing w:before="47"/>
        <w:ind w:left="1384"/>
        <w:rPr>
          <w:sz w:val="22"/>
          <w:szCs w:val="22"/>
        </w:rPr>
      </w:pPr>
      <w:r>
        <w:pict>
          <v:group id="_x0000_s3692" style="position:absolute;left:0;text-align:left;margin-left:411.7pt;margin-top:42.8pt;width:0;height:0;z-index:-6652;mso-position-horizontal-relative:page" coordorigin="8234,856" coordsize="0,0">
            <v:shape id="_x0000_s3693" style="position:absolute;left:8234;top:856;width:0;height:0" coordorigin="8234,856" coordsize="0,0" path="m8234,856r,e" filled="f" strokeweight="1pt">
              <v:path arrowok="t"/>
            </v:shape>
            <w10:wrap anchorx="page"/>
          </v:group>
        </w:pict>
      </w:r>
      <w:r>
        <w:pict>
          <v:group id="_x0000_s3690" style="position:absolute;left:0;text-align:left;margin-left:406pt;margin-top:37.1pt;width:0;height:0;z-index:-6651;mso-position-horizontal-relative:page" coordorigin="8120,742" coordsize="0,0">
            <v:shape id="_x0000_s3691" style="position:absolute;left:8120;top:742;width:0;height:0" coordorigin="8120,742" coordsize="0,0" path="m8120,742r,e" filled="f" strokeweight="1pt">
              <v:path arrowok="t"/>
            </v:shape>
            <w10:wrap anchorx="page"/>
          </v:group>
        </w:pict>
      </w:r>
      <w:r w:rsidR="00021A40">
        <w:rPr>
          <w:w w:val="82"/>
          <w:sz w:val="22"/>
          <w:szCs w:val="22"/>
        </w:rPr>
        <w:t xml:space="preserve">• </w:t>
      </w:r>
      <w:r w:rsidR="00021A40">
        <w:rPr>
          <w:sz w:val="22"/>
          <w:szCs w:val="22"/>
        </w:rPr>
        <w:t xml:space="preserve">     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Kepedulian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hadap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kerusa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alam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dan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pen</w:t>
      </w:r>
      <w:r w:rsidR="00021A40">
        <w:rPr>
          <w:spacing w:val="-1"/>
          <w:w w:val="109"/>
          <w:sz w:val="22"/>
          <w:szCs w:val="22"/>
        </w:rPr>
        <w:t>c</w:t>
      </w:r>
      <w:r w:rsidR="00021A40">
        <w:rPr>
          <w:w w:val="107"/>
          <w:sz w:val="22"/>
          <w:szCs w:val="22"/>
        </w:rPr>
        <w:t>ema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an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ling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>ungan</w:t>
      </w:r>
      <w:r w:rsidR="00021A40">
        <w:rPr>
          <w:w w:val="84"/>
          <w:sz w:val="22"/>
          <w:szCs w:val="22"/>
        </w:rPr>
        <w:t xml:space="preserve"> </w:t>
      </w:r>
    </w:p>
    <w:p w:rsidR="00A31BD9" w:rsidRDefault="00357B69">
      <w:pPr>
        <w:spacing w:before="47"/>
        <w:ind w:left="1384"/>
        <w:rPr>
          <w:sz w:val="22"/>
          <w:szCs w:val="22"/>
        </w:rPr>
      </w:pPr>
      <w:r>
        <w:pict>
          <v:group id="_x0000_s3688" style="position:absolute;left:0;text-align:left;margin-left:55.5pt;margin-top:27.8pt;width:0;height:0;z-index:-6657;mso-position-horizontal-relative:page" coordorigin="1110,556" coordsize="0,0">
            <v:shape id="_x0000_s3689" style="position:absolute;left:1110;top:556;width:0;height:0" coordorigin="1110,556" coordsize="0,0" path="m1110,556r,e" filled="f" strokeweight="1pt">
              <v:path arrowok="t"/>
            </v:shape>
            <w10:wrap anchorx="page"/>
          </v:group>
        </w:pict>
      </w:r>
      <w:r>
        <w:pict>
          <v:group id="_x0000_s3686" style="position:absolute;left:0;text-align:left;margin-left:61.2pt;margin-top:22.1pt;width:0;height:0;z-index:-6650;mso-position-horizontal-relative:page" coordorigin="1224,442" coordsize="0,0">
            <v:shape id="_x0000_s3687" style="position:absolute;left:1224;top:442;width:0;height:0" coordorigin="1224,442" coordsize="0,0" path="m1224,442r,e" filled="f" strokeweight="1pt">
              <v:path arrowok="t"/>
            </v:shape>
            <w10:wrap anchorx="page"/>
          </v:group>
        </w:pict>
      </w:r>
      <w:r w:rsidR="00021A40">
        <w:rPr>
          <w:w w:val="82"/>
          <w:sz w:val="22"/>
          <w:szCs w:val="22"/>
        </w:rPr>
        <w:t xml:space="preserve">• </w:t>
      </w:r>
      <w:r w:rsidR="00021A40">
        <w:rPr>
          <w:sz w:val="22"/>
          <w:szCs w:val="22"/>
        </w:rPr>
        <w:t xml:space="preserve">     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Lain-lain: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(tambah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w w:val="8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i) </w:t>
      </w:r>
    </w:p>
    <w:p w:rsidR="00A31BD9" w:rsidRDefault="00A31BD9">
      <w:pPr>
        <w:spacing w:before="7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676" style="position:absolute;left:0;text-align:left;margin-left:55pt;margin-top:-36.25pt;width:357.15pt;height:99.7pt;z-index:-6658;mso-position-horizontal-relative:page" coordorigin="1100,-725" coordsize="7143,1994">
            <v:shape id="_x0000_s3685" style="position:absolute;left:1110;top:-715;width:7123;height:1974" coordorigin="1110,-715" coordsize="7123,1974" path="m1224,-715r-66,2l1112,-668r-2,66l1110,1145r1,38l1124,1244r62,14l8120,1259r38,-1l8219,1245r14,-62l8234,-602r-1,-37l8220,-701r-62,-14l1224,-715xe" fillcolor="#8ed7f8" stroked="f">
              <v:path arrowok="t"/>
            </v:shape>
            <v:shape id="_x0000_s3684" style="position:absolute;left:1112;top:-706;width:68;height:82" coordorigin="1112,-706" coordsize="68,82" path="m1180,-706r-16,7l1148,-689r-14,14l1122,-656r-8,23l1112,-624e" filled="f" strokeweight="1pt">
              <v:stroke dashstyle="dash"/>
              <v:path arrowok="t"/>
            </v:shape>
            <v:shape id="_x0000_s3683" style="position:absolute;left:1110;top:-562;width:0;height:1687" coordorigin="1110,-562" coordsize="0,1687" path="m1110,-562r,1687e" filled="f" strokeweight="1pt">
              <v:stroke dashstyle="dash"/>
              <v:path arrowok="t"/>
            </v:shape>
            <v:shape id="_x0000_s3682" style="position:absolute;left:1119;top:1189;width:82;height:68" coordorigin="1119,1189" coordsize="82,68" path="m1119,1189r7,16l1137,1221r14,14l1169,1247r23,8l1201,1257e" filled="f" strokeweight="1pt">
              <v:stroke dashstyle="dash"/>
              <v:path arrowok="t"/>
            </v:shape>
            <v:shape id="_x0000_s3681" style="position:absolute;left:1264;top:1259;width:6836;height:0" coordorigin="1264,1259" coordsize="6836,0" path="m1264,1259r6836,e" filled="f" strokeweight="1pt">
              <v:stroke dashstyle="dash"/>
              <v:path arrowok="t"/>
            </v:shape>
            <v:shape id="_x0000_s3680" style="position:absolute;left:8164;top:1168;width:68;height:82" coordorigin="8164,1168" coordsize="68,82" path="m8164,1250r16,-7l8196,1232r14,-14l8222,1200r8,-23l8232,1168e" filled="f" strokeweight="1pt">
              <v:stroke dashstyle="dash"/>
              <v:path arrowok="t"/>
            </v:shape>
            <v:shape id="_x0000_s3679" style="position:absolute;left:8234;top:-582;width:0;height:1687" coordorigin="8234,-582" coordsize="0,1687" path="m8234,1106r,-1688e" filled="f" strokeweight="1pt">
              <v:stroke dashstyle="dash"/>
              <v:path arrowok="t"/>
            </v:shape>
            <v:shape id="_x0000_s3678" style="position:absolute;left:8143;top:-713;width:82;height:68" coordorigin="8143,-713" coordsize="82,68" path="m8225,-646r-7,-16l8207,-677r-14,-15l8175,-704r-23,-8l8143,-713e" filled="f" strokeweight="1pt">
              <v:stroke dashstyle="dash"/>
              <v:path arrowok="t"/>
            </v:shape>
            <v:shape id="_x0000_s3677" style="position:absolute;left:1244;top:-715;width:6836;height:0" coordorigin="1244,-715" coordsize="6836,0" path="m8080,-71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674" style="position:absolute;left:0;text-align:left;margin-left:55.5pt;margin-top:10.25pt;width:0;height:0;z-index:-6656;mso-position-horizontal-relative:page" coordorigin="1110,205" coordsize="0,0">
            <v:shape id="_x0000_s3675" style="position:absolute;left:1110;top:205;width:0;height:0" coordorigin="1110,205" coordsize="0,0" path="m1110,205r,e" filled="f" strokeweight="1pt">
              <v:path arrowok="t"/>
            </v:shape>
            <w10:wrap anchorx="page"/>
          </v:group>
        </w:pict>
      </w:r>
      <w:r>
        <w:pict>
          <v:group id="_x0000_s3672" style="position:absolute;left:0;text-align:left;margin-left:61.2pt;margin-top:15.9pt;width:0;height:0;z-index:-6655;mso-position-horizontal-relative:page" coordorigin="1224,318" coordsize="0,0">
            <v:shape id="_x0000_s3673" style="position:absolute;left:1224;top:318;width:0;height:0" coordorigin="1224,318" coordsize="0,0" path="m1224,318r,e" filled="f" strokeweight="1pt">
              <v:path arrowok="t"/>
            </v:shape>
            <w10:wrap anchorx="page"/>
          </v:group>
        </w:pict>
      </w:r>
      <w:r>
        <w:pict>
          <v:group id="_x0000_s3670" style="position:absolute;left:0;text-align:left;margin-left:406pt;margin-top:15.9pt;width:0;height:0;z-index:-6654;mso-position-horizontal-relative:page" coordorigin="8120,318" coordsize="0,0">
            <v:shape id="_x0000_s3671" style="position:absolute;left:8120;top:318;width:0;height:0" coordorigin="8120,318" coordsize="0,0" path="m8120,318r,e" filled="f" strokeweight="1pt">
              <v:path arrowok="t"/>
            </v:shape>
            <w10:wrap anchorx="page"/>
          </v:group>
        </w:pict>
      </w:r>
      <w:r>
        <w:pict>
          <v:group id="_x0000_s3668" style="position:absolute;left:0;text-align:left;margin-left:411.7pt;margin-top:10.25pt;width:0;height:0;z-index:-6653;mso-position-horizontal-relative:page" coordorigin="8234,205" coordsize="0,0">
            <v:shape id="_x0000_s3669" style="position:absolute;left:8234;top:205;width:0;height:0" coordorigin="8234,205" coordsize="0,0" path="m8234,205r,e" filled="f" strokeweight="1pt">
              <v:path arrowok="t"/>
            </v:shape>
            <w10:wrap anchorx="page"/>
          </v:group>
        </w:pict>
      </w:r>
      <w:r>
        <w:pict>
          <v:group id="_x0000_s3666" style="position:absolute;left:0;text-align:left;margin-left:411.2pt;margin-top:41.35pt;width:0;height:0;z-index:-6647;mso-position-horizontal-relative:page" coordorigin="8224,827" coordsize="0,0">
            <v:shape id="_x0000_s3667" style="position:absolute;left:8224;top:827;width:0;height:0" coordorigin="8224,827" coordsize="0,0" path="m8224,827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31"/>
          <w:w w:val="112"/>
          <w:sz w:val="22"/>
          <w:szCs w:val="22"/>
        </w:rPr>
        <w:t>……………….…………………………………………………</w:t>
      </w:r>
      <w:r w:rsidR="00021A40">
        <w:rPr>
          <w:i/>
          <w:w w:val="112"/>
          <w:sz w:val="22"/>
          <w:szCs w:val="22"/>
        </w:rPr>
        <w:t>…</w:t>
      </w:r>
      <w:r w:rsidR="00021A40">
        <w:rPr>
          <w:i/>
          <w:spacing w:val="-24"/>
          <w:sz w:val="22"/>
          <w:szCs w:val="22"/>
        </w:rPr>
        <w:t xml:space="preserve"> </w:t>
      </w:r>
    </w:p>
    <w:p w:rsidR="00A31BD9" w:rsidRDefault="00A31BD9">
      <w:pPr>
        <w:spacing w:before="7" w:line="180" w:lineRule="exact"/>
        <w:rPr>
          <w:sz w:val="19"/>
          <w:szCs w:val="19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664" style="position:absolute;left:0;text-align:left;margin-left:60pt;margin-top:18.85pt;width:349.2pt;height:0;z-index:-6649;mso-position-horizontal-relative:page" coordorigin="1200,377" coordsize="6984,0">
            <v:shape id="_x0000_s3665" style="position:absolute;left:1200;top:377;width:6984;height:0" coordorigin="1200,377" coordsize="6984,0" path="m1200,37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662" style="position:absolute;left:0;text-align:left;margin-left:56pt;margin-top:18.85pt;width:0;height:0;z-index:-6648;mso-position-horizontal-relative:page" coordorigin="1120,377" coordsize="0,0">
            <v:shape id="_x0000_s3663" style="position:absolute;left:1120;top:377;width:0;height:0" coordorigin="1120,377" coordsize="0,0" path="m1120,37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sebagai</w:t>
      </w:r>
      <w:r w:rsidR="00021A40">
        <w:rPr>
          <w:b/>
          <w:color w:val="0076A3"/>
          <w:spacing w:val="6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na</w:t>
      </w:r>
      <w:r w:rsidR="00021A40">
        <w:rPr>
          <w:b/>
          <w:color w:val="0076A3"/>
          <w:spacing w:val="-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-anak</w:t>
      </w:r>
      <w:r w:rsidR="00021A40">
        <w:rPr>
          <w:b/>
          <w:color w:val="0076A3"/>
          <w:spacing w:val="-10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llah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eman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sebang</w:t>
      </w:r>
      <w:r>
        <w:rPr>
          <w:spacing w:val="1"/>
          <w:w w:val="107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nt</w:t>
      </w:r>
      <w:r>
        <w:rPr>
          <w:w w:val="107"/>
          <w:sz w:val="22"/>
          <w:szCs w:val="22"/>
        </w:rPr>
        <w:t xml:space="preserve">oh, </w:t>
      </w:r>
      <w:r>
        <w:rPr>
          <w:w w:val="99"/>
          <w:sz w:val="22"/>
          <w:szCs w:val="22"/>
        </w:rPr>
        <w:t>“Nama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D</w:t>
      </w:r>
      <w:r>
        <w:rPr>
          <w:w w:val="96"/>
          <w:sz w:val="22"/>
          <w:szCs w:val="22"/>
        </w:rPr>
        <w:t>ewi.</w:t>
      </w:r>
      <w:r>
        <w:rPr>
          <w:spacing w:val="-17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-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-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…</w:t>
      </w:r>
      <w:r>
        <w:rPr>
          <w:spacing w:val="-25"/>
          <w:sz w:val="22"/>
          <w:szCs w:val="22"/>
        </w:rPr>
        <w:t>…</w:t>
      </w:r>
      <w:r>
        <w:rPr>
          <w:spacing w:val="12"/>
          <w:w w:val="79"/>
          <w:sz w:val="22"/>
          <w:szCs w:val="22"/>
        </w:rPr>
        <w:t>”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</w:t>
      </w:r>
      <w:r>
        <w:rPr>
          <w:spacing w:val="-3"/>
          <w:w w:val="101"/>
          <w:sz w:val="22"/>
          <w:szCs w:val="22"/>
        </w:rPr>
        <w:t>f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3"/>
          <w:sz w:val="22"/>
          <w:szCs w:val="22"/>
        </w:rPr>
        <w:t>masi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oleh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kenalan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ini?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situ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mengenal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2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</w:t>
      </w:r>
      <w:r>
        <w:rPr>
          <w:spacing w:val="-3"/>
          <w:w w:val="97"/>
          <w:sz w:val="22"/>
          <w:szCs w:val="22"/>
        </w:rPr>
        <w:t>f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masi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2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>emanm</w:t>
      </w:r>
      <w:r>
        <w:rPr>
          <w:spacing w:val="-2"/>
          <w:w w:val="109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D</w:t>
      </w:r>
      <w:r>
        <w:rPr>
          <w:w w:val="96"/>
          <w:sz w:val="22"/>
          <w:szCs w:val="22"/>
        </w:rPr>
        <w:t>ewi.</w:t>
      </w:r>
      <w:r>
        <w:rPr>
          <w:spacing w:val="-1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letak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</w:t>
      </w:r>
      <w:r>
        <w:rPr>
          <w:spacing w:val="2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itu?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 </w:t>
      </w:r>
      <w:r>
        <w:rPr>
          <w:w w:val="106"/>
          <w:sz w:val="22"/>
          <w:szCs w:val="22"/>
        </w:rPr>
        <w:t>sebut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anlah</w:t>
      </w:r>
      <w:r>
        <w:rPr>
          <w:spacing w:val="5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ga,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ga,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fam 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eman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sebang</w:t>
      </w:r>
      <w:r>
        <w:rPr>
          <w:spacing w:val="1"/>
          <w:w w:val="107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“Nama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ewi</w:t>
      </w:r>
      <w:r>
        <w:rPr>
          <w:spacing w:val="-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Sim</w:t>
      </w:r>
      <w:r>
        <w:rPr>
          <w:spacing w:val="-1"/>
          <w:w w:val="99"/>
          <w:sz w:val="22"/>
          <w:szCs w:val="22"/>
        </w:rPr>
        <w:t>a</w:t>
      </w:r>
      <w:r>
        <w:rPr>
          <w:w w:val="112"/>
          <w:sz w:val="22"/>
          <w:szCs w:val="22"/>
        </w:rPr>
        <w:t>tupan</w:t>
      </w:r>
      <w:r>
        <w:rPr>
          <w:spacing w:val="-3"/>
          <w:w w:val="112"/>
          <w:sz w:val="22"/>
          <w:szCs w:val="22"/>
        </w:rPr>
        <w:t>g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alangan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 </w:t>
      </w:r>
      <w:r>
        <w:rPr>
          <w:w w:val="102"/>
          <w:sz w:val="22"/>
          <w:szCs w:val="22"/>
        </w:rPr>
        <w:t>kelua</w:t>
      </w:r>
      <w:r>
        <w:rPr>
          <w:spacing w:val="-2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ga.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a,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Sunda,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adu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Bali,</w:t>
      </w:r>
      <w:r>
        <w:rPr>
          <w:spacing w:val="-1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alemban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pacing w:val="3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inang</w:t>
      </w:r>
      <w:r>
        <w:rPr>
          <w:spacing w:val="4"/>
          <w:w w:val="104"/>
          <w:sz w:val="22"/>
          <w:szCs w:val="22"/>
        </w:rPr>
        <w:t>k</w:t>
      </w:r>
      <w:r>
        <w:rPr>
          <w:w w:val="110"/>
          <w:sz w:val="22"/>
          <w:szCs w:val="22"/>
        </w:rPr>
        <w:t>aba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eh,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47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  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 juga 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kenal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4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1"/>
          <w:sz w:val="22"/>
          <w:szCs w:val="22"/>
        </w:rPr>
        <w:t>ake</w:t>
      </w:r>
      <w:r>
        <w:rPr>
          <w:spacing w:val="-2"/>
          <w:w w:val="101"/>
          <w:sz w:val="22"/>
          <w:szCs w:val="22"/>
        </w:rPr>
        <w:t>k</w:t>
      </w:r>
      <w:r>
        <w:rPr>
          <w:w w:val="106"/>
          <w:sz w:val="22"/>
          <w:szCs w:val="22"/>
        </w:rPr>
        <w:t>-nene</w:t>
      </w:r>
      <w:r>
        <w:rPr>
          <w:spacing w:val="4"/>
          <w:w w:val="106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kenal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nama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</w:t>
      </w:r>
      <w:r>
        <w:rPr>
          <w:spacing w:val="-2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kenal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Sim</w:t>
      </w:r>
      <w:r>
        <w:rPr>
          <w:spacing w:val="-1"/>
          <w:w w:val="99"/>
          <w:sz w:val="22"/>
          <w:szCs w:val="22"/>
        </w:rPr>
        <w:t>a</w:t>
      </w:r>
      <w:r>
        <w:rPr>
          <w:w w:val="112"/>
          <w:sz w:val="22"/>
          <w:szCs w:val="22"/>
        </w:rPr>
        <w:t>tupan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adalah  salah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  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tak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oba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Sum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selalu</w:t>
      </w:r>
      <w:r>
        <w:rPr>
          <w:spacing w:val="5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menghubung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45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Bila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z w:val="22"/>
          <w:szCs w:val="22"/>
        </w:rPr>
        <w:t xml:space="preserve">hasil mencapai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estasi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heb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ta,</w:t>
      </w:r>
      <w:r>
        <w:rPr>
          <w:spacing w:val="18"/>
          <w:sz w:val="22"/>
          <w:szCs w:val="22"/>
        </w:rPr>
        <w:t xml:space="preserve"> </w:t>
      </w:r>
      <w:r>
        <w:rPr>
          <w:spacing w:val="6"/>
          <w:w w:val="79"/>
          <w:sz w:val="22"/>
          <w:szCs w:val="22"/>
        </w:rPr>
        <w:t>“</w:t>
      </w:r>
      <w:r>
        <w:rPr>
          <w:spacing w:val="-7"/>
          <w:w w:val="89"/>
          <w:sz w:val="22"/>
          <w:szCs w:val="22"/>
        </w:rPr>
        <w:t>W</w:t>
      </w:r>
      <w:r>
        <w:rPr>
          <w:w w:val="104"/>
          <w:sz w:val="22"/>
          <w:szCs w:val="22"/>
        </w:rPr>
        <w:t xml:space="preserve">ah, </w:t>
      </w:r>
      <w:r>
        <w:rPr>
          <w:sz w:val="22"/>
          <w:szCs w:val="22"/>
        </w:rPr>
        <w:t>heb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oru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Sim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tupang</w:t>
      </w:r>
      <w:r>
        <w:rPr>
          <w:spacing w:val="25"/>
          <w:w w:val="10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itu!” (</w:t>
      </w:r>
      <w:r>
        <w:rPr>
          <w:spacing w:val="1"/>
          <w:w w:val="94"/>
          <w:sz w:val="22"/>
          <w:szCs w:val="22"/>
        </w:rPr>
        <w:t>B</w:t>
      </w:r>
      <w:r>
        <w:rPr>
          <w:w w:val="94"/>
          <w:sz w:val="22"/>
          <w:szCs w:val="22"/>
        </w:rPr>
        <w:t>oru</w:t>
      </w:r>
      <w:r>
        <w:rPr>
          <w:spacing w:val="39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8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 xml:space="preserve">anak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empua</w:t>
      </w:r>
      <w:r>
        <w:rPr>
          <w:spacing w:val="-7"/>
          <w:w w:val="110"/>
          <w:sz w:val="22"/>
          <w:szCs w:val="22"/>
        </w:rPr>
        <w:t>n</w:t>
      </w:r>
      <w:r>
        <w:rPr>
          <w:w w:val="82"/>
          <w:sz w:val="22"/>
          <w:szCs w:val="22"/>
        </w:rPr>
        <w:t>”).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Kehidupan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</w:t>
      </w:r>
      <w:r>
        <w:rPr>
          <w:spacing w:val="-1"/>
          <w:w w:val="108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min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Bapa</w:t>
      </w:r>
      <w:r>
        <w:rPr>
          <w:spacing w:val="-2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8"/>
          <w:w w:val="9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-22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w w:val="113"/>
          <w:sz w:val="22"/>
          <w:szCs w:val="22"/>
        </w:rPr>
        <w:t>tu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ti, bila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berjumpa </w:t>
      </w:r>
      <w:r>
        <w:rPr>
          <w:w w:val="111"/>
          <w:sz w:val="22"/>
          <w:szCs w:val="22"/>
        </w:rPr>
        <w:lastRenderedPageBreak/>
        <w:t>dengan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menilai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w w:val="106"/>
          <w:sz w:val="22"/>
          <w:szCs w:val="22"/>
        </w:rPr>
        <w:t>bena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-benar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min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9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kebe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adaan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 xml:space="preserve">llah,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Bapa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ita?</w:t>
      </w:r>
      <w:r>
        <w:rPr>
          <w:spacing w:val="-17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pacing w:val="4"/>
          <w:sz w:val="22"/>
          <w:szCs w:val="22"/>
        </w:rPr>
        <w:lastRenderedPageBreak/>
        <w:t>k</w:t>
      </w:r>
      <w:r>
        <w:rPr>
          <w:sz w:val="22"/>
          <w:szCs w:val="22"/>
        </w:rPr>
        <w:t xml:space="preserve">ita  hidup 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4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sopan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tun?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 hidup 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46"/>
          <w:w w:val="11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juju</w:t>
      </w:r>
      <w:r>
        <w:rPr>
          <w:spacing w:val="-1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 xml:space="preserve">, </w:t>
      </w:r>
      <w:r>
        <w:rPr>
          <w:spacing w:val="2"/>
          <w:w w:val="9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 xml:space="preserve">korupsi?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dusta,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penipu?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5"/>
          <w:w w:val="107"/>
          <w:sz w:val="22"/>
          <w:szCs w:val="22"/>
        </w:rPr>
        <w:t>r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ar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6"/>
          <w:sz w:val="22"/>
          <w:szCs w:val="22"/>
        </w:rPr>
        <w:t>mencipta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ibutan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musuhan</w:t>
      </w:r>
      <w:r>
        <w:rPr>
          <w:spacing w:val="-1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ita?</w:t>
      </w:r>
    </w:p>
    <w:p w:rsidR="00A31BD9" w:rsidRDefault="00021A40">
      <w:pPr>
        <w:spacing w:before="1"/>
        <w:ind w:left="571" w:right="3235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8:10-11</w:t>
      </w:r>
      <w:r>
        <w:rPr>
          <w:spacing w:val="-1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w w:val="98"/>
          <w:sz w:val="22"/>
          <w:szCs w:val="22"/>
        </w:rPr>
        <w:t>ian: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571" w:right="1061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10</w:t>
      </w:r>
      <w:r>
        <w:rPr>
          <w:i/>
          <w:spacing w:val="30"/>
          <w:position w:val="7"/>
          <w:sz w:val="13"/>
          <w:szCs w:val="13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ristus</w:t>
      </w:r>
      <w:r>
        <w:rPr>
          <w:i/>
          <w:spacing w:val="22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tubuh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memang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mati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4"/>
          <w:sz w:val="22"/>
          <w:szCs w:val="22"/>
        </w:rPr>
        <w:t xml:space="preserve">ena </w:t>
      </w:r>
      <w:r>
        <w:rPr>
          <w:i/>
          <w:sz w:val="22"/>
          <w:szCs w:val="22"/>
        </w:rPr>
        <w:t>dosa,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5"/>
          <w:sz w:val="22"/>
          <w:szCs w:val="22"/>
        </w:rPr>
        <w:t>oh</w:t>
      </w:r>
      <w:r>
        <w:rPr>
          <w:i/>
          <w:spacing w:val="15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ehidupan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an.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 xml:space="preserve">11 </w:t>
      </w:r>
      <w:r>
        <w:rPr>
          <w:i/>
          <w:spacing w:val="1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Roh </w:t>
      </w:r>
      <w:r>
        <w:rPr>
          <w:i/>
          <w:spacing w:val="1"/>
          <w:w w:val="91"/>
          <w:sz w:val="22"/>
          <w:szCs w:val="22"/>
        </w:rPr>
        <w:t>D</w:t>
      </w:r>
      <w:r>
        <w:rPr>
          <w:i/>
          <w:w w:val="91"/>
          <w:sz w:val="22"/>
          <w:szCs w:val="22"/>
        </w:rPr>
        <w:t>ia,</w:t>
      </w:r>
      <w:r>
        <w:rPr>
          <w:i/>
          <w:spacing w:val="-1"/>
          <w:w w:val="9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membang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it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</w:t>
      </w:r>
      <w:r>
        <w:rPr>
          <w:i/>
          <w:spacing w:val="3"/>
          <w:w w:val="104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esus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mati,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diam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dalam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Ia,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membang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it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</w:t>
      </w:r>
      <w:r>
        <w:rPr>
          <w:i/>
          <w:spacing w:val="24"/>
          <w:w w:val="104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ristus</w:t>
      </w:r>
      <w:r>
        <w:rPr>
          <w:i/>
          <w:spacing w:val="25"/>
          <w:w w:val="90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esus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mati,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menghidup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tubuh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ana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Roh-</w:t>
      </w:r>
      <w:r>
        <w:rPr>
          <w:i/>
          <w:spacing w:val="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diam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8"/>
          <w:sz w:val="22"/>
          <w:szCs w:val="22"/>
        </w:rPr>
        <w:t>a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spacing w:val="-2"/>
          <w:w w:val="105"/>
          <w:sz w:val="22"/>
          <w:szCs w:val="22"/>
        </w:rPr>
        <w:t>u</w:t>
      </w:r>
      <w:r>
        <w:rPr>
          <w:i/>
          <w:w w:val="84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bacaan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ini,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ing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an,</w:t>
      </w:r>
      <w:r>
        <w:rPr>
          <w:spacing w:val="2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-2"/>
          <w:w w:val="105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-anak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llah,</w:t>
      </w:r>
      <w:r>
        <w:rPr>
          <w:spacing w:val="9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memasu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Di dalam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oleh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menjanji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</w:t>
      </w:r>
      <w:r>
        <w:rPr>
          <w:spacing w:val="3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kela</w:t>
      </w:r>
      <w:r>
        <w:rPr>
          <w:spacing w:val="3"/>
          <w:w w:val="99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obe</w:t>
      </w:r>
      <w:r>
        <w:rPr>
          <w:spacing w:val="5"/>
          <w:w w:val="109"/>
          <w:sz w:val="22"/>
          <w:szCs w:val="22"/>
        </w:rPr>
        <w:t>r</w:t>
      </w:r>
      <w:r>
        <w:rPr>
          <w:w w:val="119"/>
          <w:sz w:val="22"/>
          <w:szCs w:val="22"/>
        </w:rPr>
        <w:t>t</w:t>
      </w:r>
      <w:r>
        <w:rPr>
          <w:spacing w:val="13"/>
          <w:w w:val="119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on</w:t>
      </w:r>
      <w:r>
        <w:rPr>
          <w:spacing w:val="-1"/>
          <w:w w:val="110"/>
          <w:sz w:val="22"/>
          <w:szCs w:val="22"/>
        </w:rPr>
        <w:t>g</w:t>
      </w:r>
      <w:r>
        <w:rPr>
          <w:w w:val="98"/>
          <w:sz w:val="22"/>
          <w:szCs w:val="22"/>
        </w:rPr>
        <w:t xml:space="preserve">insidi, </w:t>
      </w:r>
      <w:r>
        <w:rPr>
          <w:spacing w:val="-6"/>
          <w:w w:val="95"/>
          <w:sz w:val="22"/>
          <w:szCs w:val="22"/>
        </w:rPr>
        <w:t>P</w:t>
      </w:r>
      <w:r>
        <w:rPr>
          <w:w w:val="95"/>
          <w:sz w:val="22"/>
          <w:szCs w:val="22"/>
        </w:rPr>
        <w:t>oli</w:t>
      </w:r>
      <w:r>
        <w:rPr>
          <w:spacing w:val="4"/>
          <w:w w:val="9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>pu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39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tidak  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3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ancaman </w:t>
      </w:r>
      <w:r>
        <w:rPr>
          <w:spacing w:val="4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kem</w:t>
      </w:r>
      <w:r>
        <w:rPr>
          <w:spacing w:val="-1"/>
          <w:w w:val="105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tian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alipun.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tahu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hir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segala</w:t>
      </w:r>
      <w:r>
        <w:rPr>
          <w:spacing w:val="3"/>
          <w:w w:val="104"/>
          <w:sz w:val="22"/>
          <w:szCs w:val="22"/>
        </w:rPr>
        <w:t>-</w:t>
      </w:r>
      <w:r>
        <w:rPr>
          <w:w w:val="106"/>
          <w:sz w:val="22"/>
          <w:szCs w:val="22"/>
        </w:rPr>
        <w:t>gala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-1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uasa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kebe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anian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t>Namun,</w:t>
      </w:r>
      <w:r>
        <w:rPr>
          <w:spacing w:val="-1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memaham</w:t>
      </w:r>
      <w:r>
        <w:rPr>
          <w:spacing w:val="29"/>
          <w:w w:val="105"/>
          <w:sz w:val="22"/>
          <w:szCs w:val="22"/>
        </w:rPr>
        <w:t>i</w:t>
      </w:r>
      <w:r>
        <w:rPr>
          <w:w w:val="105"/>
          <w:sz w:val="22"/>
          <w:szCs w:val="22"/>
        </w:rPr>
        <w:t>ba</w:t>
      </w:r>
      <w:r>
        <w:rPr>
          <w:spacing w:val="-3"/>
          <w:w w:val="105"/>
          <w:sz w:val="22"/>
          <w:szCs w:val="22"/>
        </w:rPr>
        <w:t>h</w:t>
      </w:r>
      <w:r>
        <w:rPr>
          <w:spacing w:val="-1"/>
          <w:w w:val="105"/>
          <w:sz w:val="22"/>
          <w:szCs w:val="22"/>
        </w:rPr>
        <w:t>w</w:t>
      </w:r>
      <w:r>
        <w:rPr>
          <w:spacing w:val="29"/>
          <w:w w:val="105"/>
          <w:sz w:val="22"/>
          <w:szCs w:val="22"/>
        </w:rPr>
        <w:t>a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-11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8"/>
          <w:w w:val="109"/>
          <w:sz w:val="22"/>
          <w:szCs w:val="22"/>
        </w:rPr>
        <w:t>n</w:t>
      </w:r>
      <w:r>
        <w:rPr>
          <w:w w:val="106"/>
          <w:sz w:val="22"/>
          <w:szCs w:val="22"/>
        </w:rPr>
        <w:t>dibang</w:t>
      </w:r>
      <w:r>
        <w:rPr>
          <w:spacing w:val="4"/>
          <w:w w:val="106"/>
          <w:sz w:val="22"/>
          <w:szCs w:val="22"/>
        </w:rPr>
        <w:t>k</w:t>
      </w:r>
      <w:r>
        <w:rPr>
          <w:w w:val="98"/>
          <w:sz w:val="22"/>
          <w:szCs w:val="22"/>
        </w:rPr>
        <w:t>it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8"/>
          <w:w w:val="109"/>
          <w:sz w:val="22"/>
          <w:szCs w:val="22"/>
        </w:rPr>
        <w:t>n</w:t>
      </w:r>
      <w:r>
        <w:rPr>
          <w:w w:val="107"/>
          <w:sz w:val="22"/>
          <w:szCs w:val="22"/>
        </w:rPr>
        <w:t>belu</w:t>
      </w:r>
      <w:r>
        <w:rPr>
          <w:spacing w:val="28"/>
          <w:w w:val="107"/>
          <w:sz w:val="22"/>
          <w:szCs w:val="22"/>
        </w:rPr>
        <w:t>m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-27"/>
          <w:sz w:val="22"/>
          <w:szCs w:val="22"/>
        </w:rPr>
        <w:t xml:space="preserve"> </w:t>
      </w:r>
      <w:r>
        <w:rPr>
          <w:spacing w:val="2"/>
          <w:w w:val="90"/>
          <w:sz w:val="22"/>
          <w:szCs w:val="22"/>
        </w:rPr>
        <w:t>H</w:t>
      </w:r>
      <w:r>
        <w:rPr>
          <w:w w:val="107"/>
          <w:sz w:val="22"/>
          <w:szCs w:val="22"/>
        </w:rPr>
        <w:t>idu</w:t>
      </w:r>
      <w:r>
        <w:rPr>
          <w:spacing w:val="28"/>
          <w:w w:val="107"/>
          <w:sz w:val="22"/>
          <w:szCs w:val="22"/>
        </w:rPr>
        <w:t>p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baru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itan</w:t>
      </w:r>
      <w:r>
        <w:rPr>
          <w:spacing w:val="-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dipimpin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1"/>
          <w:w w:val="9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melanjut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pengaja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A31BD9">
      <w:pPr>
        <w:spacing w:before="7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571" w:right="1063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12</w:t>
      </w:r>
      <w:r>
        <w:rPr>
          <w:i/>
          <w:spacing w:val="24"/>
          <w:position w:val="7"/>
          <w:sz w:val="13"/>
          <w:szCs w:val="13"/>
        </w:rPr>
        <w:t xml:space="preserve"> </w:t>
      </w:r>
      <w:r>
        <w:rPr>
          <w:i/>
          <w:w w:val="93"/>
          <w:sz w:val="22"/>
          <w:szCs w:val="22"/>
        </w:rPr>
        <w:t>Jadi,</w:t>
      </w:r>
      <w:r>
        <w:rPr>
          <w:i/>
          <w:spacing w:val="9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sauda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a-sauda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a,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epada </w:t>
      </w:r>
      <w:r>
        <w:rPr>
          <w:i/>
          <w:sz w:val="22"/>
          <w:szCs w:val="22"/>
        </w:rPr>
        <w:t>dagin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  dagin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position w:val="7"/>
          <w:sz w:val="13"/>
          <w:szCs w:val="13"/>
        </w:rPr>
        <w:t>13</w:t>
      </w:r>
      <w:r>
        <w:rPr>
          <w:i/>
          <w:spacing w:val="9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</w:t>
      </w:r>
      <w:r>
        <w:rPr>
          <w:i/>
          <w:spacing w:val="-4"/>
          <w:sz w:val="22"/>
          <w:szCs w:val="22"/>
        </w:rPr>
        <w:t>b</w:t>
      </w:r>
      <w:r>
        <w:rPr>
          <w:i/>
          <w:sz w:val="22"/>
          <w:szCs w:val="22"/>
        </w:rPr>
        <w:t>,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  hidup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</w:t>
      </w:r>
      <w:r>
        <w:rPr>
          <w:i/>
          <w:spacing w:val="-1"/>
          <w:w w:val="104"/>
          <w:sz w:val="22"/>
          <w:szCs w:val="22"/>
        </w:rPr>
        <w:t>n</w:t>
      </w:r>
      <w:r>
        <w:rPr>
          <w:i/>
          <w:w w:val="104"/>
          <w:sz w:val="22"/>
          <w:szCs w:val="22"/>
        </w:rPr>
        <w:t xml:space="preserve">urut </w:t>
      </w:r>
      <w:r>
        <w:rPr>
          <w:i/>
          <w:sz w:val="22"/>
          <w:szCs w:val="22"/>
        </w:rPr>
        <w:t>dagin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mati;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 oleh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Roh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memati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9"/>
          <w:sz w:val="22"/>
          <w:szCs w:val="22"/>
        </w:rPr>
        <w:t>erb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104"/>
          <w:sz w:val="22"/>
          <w:szCs w:val="22"/>
        </w:rPr>
        <w:t xml:space="preserve">atan-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tubuh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hidu</w:t>
      </w:r>
      <w:r>
        <w:rPr>
          <w:i/>
          <w:spacing w:val="-4"/>
          <w:w w:val="102"/>
          <w:sz w:val="22"/>
          <w:szCs w:val="22"/>
        </w:rPr>
        <w:t>p</w:t>
      </w:r>
      <w:r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71" w:right="1062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14</w:t>
      </w:r>
      <w:r>
        <w:rPr>
          <w:i/>
          <w:spacing w:val="20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dipimpin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Roh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Allah,</w:t>
      </w:r>
      <w:r>
        <w:rPr>
          <w:i/>
          <w:spacing w:val="4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Allah.15</w:t>
      </w:r>
      <w:r>
        <w:rPr>
          <w:i/>
          <w:spacing w:val="4"/>
          <w:w w:val="9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ebab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8"/>
          <w:sz w:val="22"/>
          <w:szCs w:val="22"/>
        </w:rPr>
        <w:t>a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w w:val="105"/>
          <w:sz w:val="22"/>
          <w:szCs w:val="22"/>
        </w:rPr>
        <w:t xml:space="preserve">u </w:t>
      </w:r>
      <w:r>
        <w:rPr>
          <w:i/>
          <w:sz w:val="22"/>
          <w:szCs w:val="22"/>
        </w:rPr>
        <w:t>tidak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menerima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5"/>
          <w:sz w:val="22"/>
          <w:szCs w:val="22"/>
        </w:rPr>
        <w:t>oh</w:t>
      </w:r>
      <w:r>
        <w:rPr>
          <w:i/>
          <w:spacing w:val="26"/>
          <w:w w:val="10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erbuda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memb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at 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  menjadi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takut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lagi,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menerima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Roh</w:t>
      </w:r>
      <w:r>
        <w:rPr>
          <w:i/>
          <w:spacing w:val="-16"/>
          <w:w w:val="9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anak </w:t>
      </w:r>
      <w:r>
        <w:rPr>
          <w:i/>
          <w:w w:val="94"/>
          <w:sz w:val="22"/>
          <w:szCs w:val="22"/>
        </w:rPr>
        <w:t>Allah.</w:t>
      </w:r>
      <w:r>
        <w:rPr>
          <w:i/>
          <w:spacing w:val="-14"/>
          <w:w w:val="94"/>
          <w:sz w:val="22"/>
          <w:szCs w:val="22"/>
        </w:rPr>
        <w:t xml:space="preserve"> </w:t>
      </w:r>
      <w:r>
        <w:rPr>
          <w:i/>
          <w:spacing w:val="2"/>
          <w:w w:val="94"/>
          <w:sz w:val="22"/>
          <w:szCs w:val="22"/>
        </w:rPr>
        <w:t>O</w:t>
      </w:r>
      <w:r>
        <w:rPr>
          <w:i/>
          <w:w w:val="94"/>
          <w:sz w:val="22"/>
          <w:szCs w:val="22"/>
        </w:rPr>
        <w:t>leh</w:t>
      </w:r>
      <w:r>
        <w:rPr>
          <w:i/>
          <w:spacing w:val="-3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Roh itu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1"/>
          <w:w w:val="93"/>
          <w:sz w:val="22"/>
          <w:szCs w:val="22"/>
        </w:rPr>
        <w:t>b</w:t>
      </w:r>
      <w:r>
        <w:rPr>
          <w:i/>
          <w:w w:val="93"/>
          <w:sz w:val="22"/>
          <w:szCs w:val="22"/>
        </w:rPr>
        <w:t>erseru:</w:t>
      </w:r>
      <w:r>
        <w:rPr>
          <w:i/>
          <w:spacing w:val="-11"/>
          <w:w w:val="93"/>
          <w:sz w:val="22"/>
          <w:szCs w:val="22"/>
        </w:rPr>
        <w:t xml:space="preserve"> </w:t>
      </w:r>
      <w:r>
        <w:rPr>
          <w:i/>
          <w:spacing w:val="2"/>
          <w:w w:val="61"/>
          <w:sz w:val="22"/>
          <w:szCs w:val="22"/>
        </w:rPr>
        <w:t>“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>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Abba,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Bapa!”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i/>
          <w:position w:val="7"/>
          <w:sz w:val="13"/>
          <w:szCs w:val="13"/>
        </w:rPr>
        <w:t>16</w:t>
      </w:r>
      <w:r>
        <w:rPr>
          <w:i/>
          <w:spacing w:val="23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>Roh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ersaksi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ersama-sama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5"/>
          <w:sz w:val="22"/>
          <w:szCs w:val="22"/>
        </w:rPr>
        <w:t>oh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ita,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anak- </w:t>
      </w:r>
      <w:r>
        <w:rPr>
          <w:i/>
          <w:sz w:val="22"/>
          <w:szCs w:val="22"/>
        </w:rPr>
        <w:t>anak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Allah.</w:t>
      </w:r>
      <w:r>
        <w:rPr>
          <w:i/>
          <w:position w:val="7"/>
          <w:sz w:val="13"/>
          <w:szCs w:val="13"/>
        </w:rPr>
        <w:t>17</w:t>
      </w:r>
      <w:r>
        <w:rPr>
          <w:i/>
          <w:spacing w:val="2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ahli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ari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 maksud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  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ang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erhak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menerima 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janji-janji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Allah,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menerima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ersama-sama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</w:t>
      </w:r>
      <w:r>
        <w:rPr>
          <w:i/>
          <w:spacing w:val="-2"/>
          <w:w w:val="90"/>
          <w:sz w:val="22"/>
          <w:szCs w:val="22"/>
        </w:rPr>
        <w:t>s</w:t>
      </w:r>
      <w:r>
        <w:rPr>
          <w:i/>
          <w:w w:val="90"/>
          <w:sz w:val="22"/>
          <w:szCs w:val="22"/>
        </w:rPr>
        <w:t>,</w:t>
      </w:r>
      <w:r>
        <w:rPr>
          <w:i/>
          <w:spacing w:val="20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ji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menderita </w:t>
      </w:r>
      <w:r>
        <w:rPr>
          <w:i/>
          <w:spacing w:val="1"/>
          <w:sz w:val="22"/>
          <w:szCs w:val="22"/>
        </w:rPr>
        <w:lastRenderedPageBreak/>
        <w:t>b</w:t>
      </w:r>
      <w:r>
        <w:rPr>
          <w:i/>
          <w:sz w:val="22"/>
          <w:szCs w:val="22"/>
        </w:rPr>
        <w:t>ersama-sama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D</w:t>
      </w:r>
      <w:r>
        <w:rPr>
          <w:i/>
          <w:sz w:val="22"/>
          <w:szCs w:val="22"/>
        </w:rPr>
        <w:t>ia,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supa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ulia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2"/>
          <w:sz w:val="22"/>
          <w:szCs w:val="22"/>
        </w:rPr>
        <w:t xml:space="preserve">ersama-sama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w w:val="93"/>
          <w:sz w:val="22"/>
          <w:szCs w:val="22"/>
        </w:rPr>
        <w:t>D</w:t>
      </w:r>
      <w:r>
        <w:rPr>
          <w:i/>
          <w:w w:val="93"/>
          <w:sz w:val="22"/>
          <w:szCs w:val="22"/>
        </w:rPr>
        <w:t>ia</w:t>
      </w:r>
      <w:r>
        <w:rPr>
          <w:i/>
          <w:spacing w:val="-12"/>
          <w:w w:val="93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(</w:t>
      </w:r>
      <w:r>
        <w:rPr>
          <w:i/>
          <w:spacing w:val="2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m.</w:t>
      </w:r>
      <w:r>
        <w:rPr>
          <w:i/>
          <w:spacing w:val="-4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8:12-17).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lastRenderedPageBreak/>
        <w:t>H</w:t>
      </w:r>
      <w:r>
        <w:rPr>
          <w:sz w:val="22"/>
          <w:szCs w:val="22"/>
        </w:rPr>
        <w:t>idup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hidup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7"/>
          <w:w w:val="10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belenggu</w:t>
      </w:r>
      <w:r>
        <w:rPr>
          <w:spacing w:val="-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dosa.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osa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tar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kejah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pelangga</w:t>
      </w:r>
      <w:r>
        <w:rPr>
          <w:spacing w:val="-1"/>
          <w:w w:val="108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erutama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belenggu-belenggu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erus-menerus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erjebak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su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osa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gagal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in</w:t>
      </w:r>
      <w:r>
        <w:rPr>
          <w:spacing w:val="-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in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-5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ciptaan.</w:t>
      </w:r>
    </w:p>
    <w:p w:rsidR="00A31BD9" w:rsidRDefault="00021A40">
      <w:pPr>
        <w:spacing w:before="1"/>
        <w:ind w:left="1384" w:right="254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-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</w:t>
      </w:r>
      <w:r>
        <w:rPr>
          <w:spacing w:val="3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gumulan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1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</w:t>
      </w:r>
      <w:r>
        <w:rPr>
          <w:spacing w:val="31"/>
          <w:w w:val="107"/>
          <w:sz w:val="22"/>
          <w:szCs w:val="22"/>
        </w:rPr>
        <w:t>n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uasa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1384" w:right="248"/>
        <w:jc w:val="both"/>
        <w:rPr>
          <w:sz w:val="22"/>
          <w:szCs w:val="22"/>
        </w:rPr>
      </w:pPr>
      <w:r>
        <w:rPr>
          <w:i/>
          <w:spacing w:val="-2"/>
          <w:w w:val="61"/>
          <w:sz w:val="22"/>
          <w:szCs w:val="22"/>
        </w:rPr>
        <w:t>“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4"/>
          <w:sz w:val="22"/>
          <w:szCs w:val="22"/>
        </w:rPr>
        <w:t>ebab</w:t>
      </w:r>
      <w:r>
        <w:rPr>
          <w:i/>
          <w:spacing w:val="9"/>
          <w:w w:val="104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ehenda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3"/>
          <w:sz w:val="22"/>
          <w:szCs w:val="22"/>
        </w:rPr>
        <w:t>i,</w:t>
      </w:r>
      <w:r>
        <w:rPr>
          <w:i/>
          <w:spacing w:val="9"/>
          <w:w w:val="8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bai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,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9"/>
          <w:sz w:val="22"/>
          <w:szCs w:val="22"/>
        </w:rPr>
        <w:t>erb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101"/>
          <w:sz w:val="22"/>
          <w:szCs w:val="22"/>
        </w:rPr>
        <w:t xml:space="preserve">at, </w:t>
      </w:r>
      <w:r>
        <w:rPr>
          <w:i/>
          <w:sz w:val="22"/>
          <w:szCs w:val="22"/>
        </w:rPr>
        <w:t>melain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ehenda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3"/>
          <w:sz w:val="22"/>
          <w:szCs w:val="22"/>
        </w:rPr>
        <w:t>i,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jahat,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9"/>
          <w:sz w:val="22"/>
          <w:szCs w:val="22"/>
        </w:rPr>
        <w:t>erb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101"/>
          <w:sz w:val="22"/>
          <w:szCs w:val="22"/>
        </w:rPr>
        <w:t xml:space="preserve">at. </w:t>
      </w:r>
      <w:r>
        <w:rPr>
          <w:i/>
          <w:w w:val="95"/>
          <w:sz w:val="22"/>
          <w:szCs w:val="22"/>
        </w:rPr>
        <w:t>Jadi</w:t>
      </w:r>
      <w:r>
        <w:rPr>
          <w:i/>
          <w:spacing w:val="-17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</w:t>
      </w:r>
      <w:r>
        <w:rPr>
          <w:i/>
          <w:spacing w:val="-16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ehenda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3"/>
          <w:sz w:val="22"/>
          <w:szCs w:val="22"/>
        </w:rPr>
        <w:t>i,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lagi</w:t>
      </w:r>
      <w:r>
        <w:rPr>
          <w:i/>
          <w:spacing w:val="-18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dosa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diam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ak</w:t>
      </w:r>
      <w:r>
        <w:rPr>
          <w:i/>
          <w:spacing w:val="-3"/>
          <w:w w:val="104"/>
          <w:sz w:val="22"/>
          <w:szCs w:val="22"/>
        </w:rPr>
        <w:t>u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(</w:t>
      </w:r>
      <w:r>
        <w:rPr>
          <w:i/>
          <w:spacing w:val="2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m.</w:t>
      </w:r>
      <w:r>
        <w:rPr>
          <w:i/>
          <w:spacing w:val="-9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7:19-20).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660" style="position:absolute;left:0;text-align:left;margin-left:411.2pt;margin-top:107.45pt;width:0;height:0;z-index:-6644;mso-position-horizontal-relative:page" coordorigin="8224,2149" coordsize="0,0">
            <v:shape id="_x0000_s3661" style="position:absolute;left:8224;top:2149;width:0;height:0" coordorigin="8224,2149" coordsize="0,0" path="m8224,2149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ung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apan</w:t>
      </w:r>
      <w:r w:rsidR="00021A40">
        <w:rPr>
          <w:spacing w:val="41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z w:val="22"/>
          <w:szCs w:val="22"/>
        </w:rPr>
        <w:t xml:space="preserve"> 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tampak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jelas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gumulan</w:t>
      </w:r>
      <w:r w:rsidR="00021A40">
        <w:rPr>
          <w:spacing w:val="3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mel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an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dosa </w:t>
      </w:r>
      <w:r w:rsidR="00021A40">
        <w:rPr>
          <w:sz w:val="22"/>
          <w:szCs w:val="22"/>
        </w:rPr>
        <w:t>itu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sesu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sede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hana.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oh,</w:t>
      </w:r>
      <w:r w:rsidR="00021A40">
        <w:rPr>
          <w:spacing w:val="5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bisa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meninggal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2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lama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digamba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an sebagai </w:t>
      </w:r>
      <w:r w:rsidR="00021A40">
        <w:rPr>
          <w:sz w:val="22"/>
          <w:szCs w:val="22"/>
        </w:rPr>
        <w:t>kehidupan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menurut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Da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i</w:t>
      </w:r>
      <w:r w:rsidR="00021A40">
        <w:rPr>
          <w:spacing w:val="-14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lama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itulah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98"/>
          <w:sz w:val="22"/>
          <w:szCs w:val="22"/>
        </w:rPr>
        <w:t xml:space="preserve">alih,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oh,</w:t>
      </w:r>
      <w:r w:rsidR="00021A40">
        <w:rPr>
          <w:spacing w:val="-2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oh,</w:t>
      </w:r>
      <w:r w:rsidR="00021A40">
        <w:rPr>
          <w:spacing w:val="-2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pimpinan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oh.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658" style="position:absolute;left:0;text-align:left;margin-left:60pt;margin-top:18.5pt;width:349.2pt;height:0;z-index:-6646;mso-position-horizontal-relative:page" coordorigin="1200,370" coordsize="6984,0">
            <v:shape id="_x0000_s3659" style="position:absolute;left:1200;top:370;width:6984;height:0" coordorigin="1200,370" coordsize="6984,0" path="m1200,370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656" style="position:absolute;left:0;text-align:left;margin-left:56pt;margin-top:18.5pt;width:0;height:0;z-index:-6645;mso-position-horizontal-relative:page" coordorigin="1120,370" coordsize="0,0">
            <v:shape id="_x0000_s3657" style="position:absolute;left:1120;top:370;width:0;height:0" coordorigin="1120,370" coordsize="0,0" path="m1120,370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ekudusan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Namun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alau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ah 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pimpinan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oh?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idup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z w:val="22"/>
          <w:szCs w:val="22"/>
        </w:rPr>
        <w:t>adalah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nai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udusan.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99"/>
          <w:sz w:val="22"/>
          <w:szCs w:val="22"/>
        </w:rPr>
        <w:t>ke</w:t>
      </w:r>
      <w:r>
        <w:rPr>
          <w:spacing w:val="1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>udusa</w:t>
      </w:r>
      <w:r>
        <w:rPr>
          <w:spacing w:val="-7"/>
          <w:w w:val="109"/>
          <w:sz w:val="22"/>
          <w:szCs w:val="22"/>
        </w:rPr>
        <w:t>n</w:t>
      </w:r>
      <w:r>
        <w:rPr>
          <w:w w:val="85"/>
          <w:sz w:val="22"/>
          <w:szCs w:val="22"/>
        </w:rPr>
        <w:t>”?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aneh,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asing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emeh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spacing w:val="1"/>
          <w:w w:val="79"/>
          <w:sz w:val="22"/>
          <w:szCs w:val="22"/>
        </w:rPr>
        <w:t>“</w:t>
      </w:r>
      <w:r>
        <w:rPr>
          <w:w w:val="104"/>
          <w:sz w:val="22"/>
          <w:szCs w:val="22"/>
        </w:rPr>
        <w:t>tidak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4"/>
          <w:w w:val="109"/>
          <w:sz w:val="22"/>
          <w:szCs w:val="22"/>
        </w:rPr>
        <w:t>s</w:t>
      </w:r>
      <w:r>
        <w:rPr>
          <w:w w:val="85"/>
          <w:sz w:val="22"/>
          <w:szCs w:val="22"/>
        </w:rPr>
        <w:t>”?</w:t>
      </w:r>
    </w:p>
    <w:p w:rsidR="00A31BD9" w:rsidRDefault="00021A40">
      <w:pPr>
        <w:spacing w:before="1"/>
        <w:ind w:left="1384" w:right="2036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6"/>
          <w:sz w:val="22"/>
          <w:szCs w:val="22"/>
        </w:rPr>
        <w:t xml:space="preserve"> P</w:t>
      </w:r>
      <w:r>
        <w:rPr>
          <w:sz w:val="22"/>
          <w:szCs w:val="22"/>
        </w:rPr>
        <w:t>etrus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1:13-16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A31BD9">
      <w:pPr>
        <w:spacing w:before="3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248"/>
        <w:jc w:val="both"/>
        <w:rPr>
          <w:sz w:val="22"/>
          <w:szCs w:val="22"/>
        </w:rPr>
      </w:pPr>
      <w:r>
        <w:rPr>
          <w:i/>
          <w:position w:val="7"/>
          <w:sz w:val="13"/>
          <w:szCs w:val="13"/>
        </w:rPr>
        <w:t>13</w:t>
      </w:r>
      <w:r>
        <w:rPr>
          <w:i/>
          <w:spacing w:val="19"/>
          <w:position w:val="7"/>
          <w:sz w:val="13"/>
          <w:szCs w:val="13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ebab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siap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anlah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 budi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aspadalah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leta</w:t>
      </w:r>
      <w:r>
        <w:rPr>
          <w:i/>
          <w:spacing w:val="2"/>
          <w:w w:val="101"/>
          <w:sz w:val="22"/>
          <w:szCs w:val="22"/>
        </w:rPr>
        <w:t>k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anlah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engha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apan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seluruh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atas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arunia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dia</w:t>
      </w:r>
      <w:r>
        <w:rPr>
          <w:i/>
          <w:spacing w:val="-1"/>
          <w:w w:val="101"/>
          <w:sz w:val="22"/>
          <w:szCs w:val="22"/>
        </w:rPr>
        <w:t>n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97"/>
          <w:sz w:val="22"/>
          <w:szCs w:val="22"/>
        </w:rPr>
        <w:t>ge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104"/>
          <w:sz w:val="22"/>
          <w:szCs w:val="22"/>
        </w:rPr>
        <w:t>ah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aktu 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ataan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esus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ristu</w:t>
      </w:r>
      <w:r>
        <w:rPr>
          <w:i/>
          <w:spacing w:val="-2"/>
          <w:w w:val="91"/>
          <w:sz w:val="22"/>
          <w:szCs w:val="22"/>
        </w:rPr>
        <w:t>s</w:t>
      </w:r>
      <w:r>
        <w:rPr>
          <w:i/>
          <w:w w:val="91"/>
          <w:sz w:val="22"/>
          <w:szCs w:val="22"/>
        </w:rPr>
        <w:t>.</w:t>
      </w:r>
      <w:r>
        <w:rPr>
          <w:i/>
          <w:w w:val="91"/>
          <w:position w:val="7"/>
          <w:sz w:val="13"/>
          <w:szCs w:val="13"/>
        </w:rPr>
        <w:t xml:space="preserve">14 </w:t>
      </w:r>
      <w:r>
        <w:rPr>
          <w:i/>
          <w:spacing w:val="27"/>
          <w:w w:val="91"/>
          <w:position w:val="7"/>
          <w:sz w:val="13"/>
          <w:szCs w:val="13"/>
        </w:rPr>
        <w:t xml:space="preserve"> </w:t>
      </w:r>
      <w:r>
        <w:rPr>
          <w:i/>
          <w:sz w:val="22"/>
          <w:szCs w:val="22"/>
        </w:rPr>
        <w:t>Hiduplah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anak- </w:t>
      </w:r>
      <w:r>
        <w:rPr>
          <w:i/>
          <w:sz w:val="22"/>
          <w:szCs w:val="22"/>
        </w:rPr>
        <w:t>anak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taat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jangan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turuti ha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fsu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meng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asai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pada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aktu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</w:t>
      </w:r>
      <w:r>
        <w:rPr>
          <w:i/>
          <w:spacing w:val="1"/>
          <w:w w:val="103"/>
          <w:sz w:val="22"/>
          <w:szCs w:val="22"/>
        </w:rPr>
        <w:t>b</w:t>
      </w:r>
      <w:r>
        <w:rPr>
          <w:i/>
          <w:spacing w:val="1"/>
          <w:w w:val="104"/>
          <w:sz w:val="22"/>
          <w:szCs w:val="22"/>
        </w:rPr>
        <w:t>o</w:t>
      </w:r>
      <w:r>
        <w:rPr>
          <w:i/>
          <w:w w:val="106"/>
          <w:sz w:val="22"/>
          <w:szCs w:val="22"/>
        </w:rPr>
        <w:t>dohan</w:t>
      </w:r>
      <w:r>
        <w:rPr>
          <w:i/>
          <w:spacing w:val="-1"/>
          <w:w w:val="106"/>
          <w:sz w:val="22"/>
          <w:szCs w:val="22"/>
        </w:rPr>
        <w:t>m</w:t>
      </w:r>
      <w:r>
        <w:rPr>
          <w:i/>
          <w:spacing w:val="-2"/>
          <w:w w:val="105"/>
          <w:sz w:val="22"/>
          <w:szCs w:val="22"/>
        </w:rPr>
        <w:t>u</w:t>
      </w:r>
      <w:r>
        <w:rPr>
          <w:i/>
          <w:w w:val="84"/>
          <w:sz w:val="22"/>
          <w:szCs w:val="22"/>
        </w:rPr>
        <w:t>,</w:t>
      </w:r>
      <w:r>
        <w:rPr>
          <w:i/>
          <w:w w:val="97"/>
          <w:position w:val="7"/>
          <w:sz w:val="13"/>
          <w:szCs w:val="13"/>
        </w:rPr>
        <w:t xml:space="preserve">15  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etapi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henda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lah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menjadi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kudus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dalam </w:t>
      </w:r>
      <w:r>
        <w:rPr>
          <w:i/>
          <w:w w:val="98"/>
          <w:sz w:val="22"/>
          <w:szCs w:val="22"/>
        </w:rPr>
        <w:t>seluruh</w:t>
      </w:r>
      <w:r>
        <w:rPr>
          <w:i/>
          <w:spacing w:val="-17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sama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se</w:t>
      </w:r>
      <w:r>
        <w:rPr>
          <w:i/>
          <w:spacing w:val="1"/>
          <w:w w:val="93"/>
          <w:sz w:val="22"/>
          <w:szCs w:val="22"/>
        </w:rPr>
        <w:t>p</w:t>
      </w:r>
      <w:r>
        <w:rPr>
          <w:i/>
          <w:w w:val="93"/>
          <w:sz w:val="22"/>
          <w:szCs w:val="22"/>
        </w:rPr>
        <w:t>e</w:t>
      </w:r>
      <w:r>
        <w:rPr>
          <w:i/>
          <w:spacing w:val="6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ti</w:t>
      </w:r>
      <w:r>
        <w:rPr>
          <w:i/>
          <w:spacing w:val="13"/>
          <w:w w:val="93"/>
          <w:sz w:val="22"/>
          <w:szCs w:val="22"/>
        </w:rPr>
        <w:t xml:space="preserve"> </w:t>
      </w:r>
      <w:r>
        <w:rPr>
          <w:i/>
          <w:spacing w:val="1"/>
          <w:w w:val="93"/>
          <w:sz w:val="22"/>
          <w:szCs w:val="22"/>
        </w:rPr>
        <w:t>D</w:t>
      </w:r>
      <w:r>
        <w:rPr>
          <w:i/>
          <w:w w:val="93"/>
          <w:sz w:val="22"/>
          <w:szCs w:val="22"/>
        </w:rPr>
        <w:t>ia</w:t>
      </w:r>
      <w:r>
        <w:rPr>
          <w:i/>
          <w:spacing w:val="-15"/>
          <w:w w:val="9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kudu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1"/>
          <w:sz w:val="22"/>
          <w:szCs w:val="22"/>
        </w:rPr>
        <w:t xml:space="preserve"> t</w:t>
      </w:r>
      <w:r>
        <w:rPr>
          <w:i/>
          <w:sz w:val="22"/>
          <w:szCs w:val="22"/>
        </w:rPr>
        <w:t>elah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meman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gil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position w:val="7"/>
          <w:sz w:val="13"/>
          <w:szCs w:val="13"/>
        </w:rPr>
        <w:t xml:space="preserve">16 </w:t>
      </w:r>
      <w:r>
        <w:rPr>
          <w:i/>
          <w:sz w:val="22"/>
          <w:szCs w:val="22"/>
        </w:rPr>
        <w:t>sebab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1"/>
          <w:w w:val="93"/>
          <w:sz w:val="22"/>
          <w:szCs w:val="22"/>
        </w:rPr>
        <w:t>t</w:t>
      </w:r>
      <w:r>
        <w:rPr>
          <w:i/>
          <w:w w:val="93"/>
          <w:sz w:val="22"/>
          <w:szCs w:val="22"/>
        </w:rPr>
        <w:t>e</w:t>
      </w:r>
      <w:r>
        <w:rPr>
          <w:i/>
          <w:spacing w:val="6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tulis:</w:t>
      </w:r>
      <w:r>
        <w:rPr>
          <w:i/>
          <w:spacing w:val="-10"/>
          <w:w w:val="93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>uduslah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sebab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kudu</w:t>
      </w:r>
      <w:r>
        <w:rPr>
          <w:i/>
          <w:spacing w:val="-2"/>
          <w:w w:val="103"/>
          <w:sz w:val="22"/>
          <w:szCs w:val="22"/>
        </w:rPr>
        <w:t>s</w:t>
      </w:r>
      <w:r>
        <w:rPr>
          <w:i/>
          <w:w w:val="84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100" w:right="249" w:firstLine="327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16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-2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4"/>
          <w:w w:val="10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z w:val="22"/>
          <w:szCs w:val="22"/>
        </w:rPr>
        <w:t xml:space="preserve"> </w:t>
      </w:r>
      <w:r>
        <w:rPr>
          <w:spacing w:val="-2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etrus 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agar  </w:t>
      </w:r>
      <w:r>
        <w:rPr>
          <w:w w:val="99"/>
          <w:sz w:val="22"/>
          <w:szCs w:val="22"/>
        </w:rPr>
        <w:t>ke</w:t>
      </w:r>
      <w:r>
        <w:rPr>
          <w:spacing w:val="1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udusan </w:t>
      </w:r>
      <w:r>
        <w:rPr>
          <w:sz w:val="22"/>
          <w:szCs w:val="22"/>
        </w:rPr>
        <w:t>itu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tampak </w:t>
      </w:r>
      <w:r>
        <w:rPr>
          <w:spacing w:val="1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 dalam  hidup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en,</w:t>
      </w:r>
      <w:r>
        <w:rPr>
          <w:spacing w:val="23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menaruh </w:t>
      </w:r>
      <w:r>
        <w:rPr>
          <w:w w:val="110"/>
          <w:sz w:val="22"/>
          <w:szCs w:val="22"/>
        </w:rPr>
        <w:lastRenderedPageBreak/>
        <w:t>pengha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34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menjaga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menuruti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na</w:t>
      </w:r>
      <w:r>
        <w:rPr>
          <w:spacing w:val="-2"/>
          <w:w w:val="104"/>
          <w:sz w:val="22"/>
          <w:szCs w:val="22"/>
        </w:rPr>
        <w:t>f</w:t>
      </w:r>
      <w:r>
        <w:rPr>
          <w:w w:val="106"/>
          <w:sz w:val="22"/>
          <w:szCs w:val="22"/>
        </w:rPr>
        <w:t>s</w:t>
      </w:r>
      <w:r>
        <w:rPr>
          <w:spacing w:val="-2"/>
          <w:w w:val="106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tahan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/>
        <w:ind w:left="611" w:right="240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Dalam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-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12:2,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611" w:right="1062"/>
        <w:jc w:val="both"/>
        <w:rPr>
          <w:sz w:val="22"/>
          <w:szCs w:val="22"/>
        </w:rPr>
      </w:pPr>
      <w:r>
        <w:rPr>
          <w:i/>
          <w:sz w:val="22"/>
          <w:szCs w:val="22"/>
        </w:rPr>
        <w:t>Janganlah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serupa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dengan  dunia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ini,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etapi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erubahlah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oleh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embahar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an 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budi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 xml:space="preserve">ga  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 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dapat 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 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mana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ah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ehendak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Allah: apa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bai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enan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epada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Allah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w w:val="101"/>
          <w:sz w:val="22"/>
          <w:szCs w:val="22"/>
        </w:rPr>
        <w:t>sempurna.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327" w:right="1062" w:firstLine="283"/>
        <w:jc w:val="both"/>
        <w:rPr>
          <w:sz w:val="22"/>
          <w:szCs w:val="22"/>
        </w:rPr>
      </w:pPr>
      <w:r>
        <w:pict>
          <v:group id="_x0000_s3654" style="position:absolute;left:0;text-align:left;margin-left:439.55pt;margin-top:182.3pt;width:0;height:0;z-index:-6641;mso-position-horizontal-relative:page" coordorigin="8791,3646" coordsize="0,0">
            <v:shape id="_x0000_s3655" style="position:absolute;left:8791;top:3646;width:0;height:0" coordorigin="8791,3646" coordsize="0,0" path="m8791,3646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>ta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1"/>
          <w:w w:val="79"/>
          <w:sz w:val="22"/>
          <w:szCs w:val="22"/>
        </w:rPr>
        <w:t>“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4"/>
          <w:w w:val="109"/>
          <w:sz w:val="22"/>
          <w:szCs w:val="22"/>
        </w:rPr>
        <w:t>s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bahasa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>b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4"/>
          <w:w w:val="79"/>
          <w:sz w:val="22"/>
          <w:szCs w:val="22"/>
        </w:rPr>
        <w:t>“</w:t>
      </w:r>
      <w:r w:rsidR="00021A40">
        <w:rPr>
          <w:w w:val="103"/>
          <w:sz w:val="22"/>
          <w:szCs w:val="22"/>
        </w:rPr>
        <w:t>dipisah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dipa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husus </w:t>
      </w:r>
      <w:r w:rsidR="00021A40">
        <w:rPr>
          <w:sz w:val="22"/>
          <w:szCs w:val="22"/>
        </w:rPr>
        <w:t xml:space="preserve">oleh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w w:val="90"/>
          <w:sz w:val="22"/>
          <w:szCs w:val="22"/>
        </w:rPr>
        <w:t>A</w:t>
      </w:r>
      <w:r w:rsidR="00021A40">
        <w:rPr>
          <w:w w:val="90"/>
          <w:sz w:val="22"/>
          <w:szCs w:val="22"/>
        </w:rPr>
        <w:t>llah</w:t>
      </w:r>
      <w:r w:rsidR="00021A40">
        <w:rPr>
          <w:spacing w:val="-23"/>
          <w:w w:val="90"/>
          <w:sz w:val="22"/>
          <w:szCs w:val="22"/>
        </w:rPr>
        <w:t>.</w:t>
      </w:r>
      <w:r w:rsidR="00021A40">
        <w:rPr>
          <w:w w:val="90"/>
          <w:sz w:val="22"/>
          <w:szCs w:val="22"/>
        </w:rPr>
        <w:t>”</w:t>
      </w:r>
      <w:r w:rsidR="00021A40">
        <w:rPr>
          <w:spacing w:val="22"/>
          <w:w w:val="90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10"/>
          <w:sz w:val="22"/>
          <w:szCs w:val="22"/>
        </w:rPr>
        <w:t>enda-benda</w:t>
      </w:r>
      <w:r w:rsidR="00021A40">
        <w:rPr>
          <w:spacing w:val="29"/>
          <w:w w:val="11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udus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</w:t>
      </w:r>
      <w:r w:rsidR="00021A40">
        <w:rPr>
          <w:w w:val="106"/>
          <w:sz w:val="22"/>
          <w:szCs w:val="22"/>
        </w:rPr>
        <w:t>dipe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guna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3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Bait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Suci,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misal</w:t>
      </w:r>
      <w:r w:rsidR="00021A40">
        <w:rPr>
          <w:spacing w:val="-3"/>
          <w:w w:val="102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 xml:space="preserve">a,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benda-benda</w:t>
      </w:r>
      <w:r w:rsidR="00021A40">
        <w:rPr>
          <w:spacing w:val="32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dibu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husus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ibadah,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 </w:t>
      </w:r>
      <w:r w:rsidR="00021A40">
        <w:rPr>
          <w:w w:val="108"/>
          <w:sz w:val="22"/>
          <w:szCs w:val="22"/>
        </w:rPr>
        <w:t xml:space="preserve">boleh </w:t>
      </w:r>
      <w:r w:rsidR="00021A40">
        <w:rPr>
          <w:sz w:val="22"/>
          <w:szCs w:val="22"/>
        </w:rPr>
        <w:t>diguna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kepe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luan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luar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Bait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Suci.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pula,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ang-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dijelas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-1"/>
          <w:sz w:val="22"/>
          <w:szCs w:val="22"/>
        </w:rPr>
        <w:t>ra</w:t>
      </w:r>
      <w:r w:rsidR="00021A40">
        <w:rPr>
          <w:sz w:val="22"/>
          <w:szCs w:val="22"/>
        </w:rPr>
        <w:t>t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1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5"/>
          <w:sz w:val="22"/>
          <w:szCs w:val="22"/>
        </w:rPr>
        <w:t>P</w:t>
      </w:r>
      <w:r w:rsidR="00021A40">
        <w:rPr>
          <w:sz w:val="22"/>
          <w:szCs w:val="22"/>
        </w:rPr>
        <w:t>etrus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1:16,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mesti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menunju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>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husus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beda,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dipilih 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milik</w:t>
      </w:r>
      <w:r w:rsidR="00021A40">
        <w:rPr>
          <w:spacing w:val="-13"/>
          <w:w w:val="94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4"/>
          <w:w w:val="9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w w:val="89"/>
          <w:sz w:val="22"/>
          <w:szCs w:val="22"/>
        </w:rPr>
        <w:t>Bila</w:t>
      </w:r>
      <w:r w:rsidR="00021A40">
        <w:rPr>
          <w:spacing w:val="-15"/>
          <w:w w:val="89"/>
          <w:sz w:val="22"/>
          <w:szCs w:val="22"/>
        </w:rPr>
        <w:t xml:space="preserve"> </w:t>
      </w:r>
      <w:r w:rsidR="00021A40">
        <w:rPr>
          <w:spacing w:val="-1"/>
          <w:w w:val="89"/>
          <w:sz w:val="22"/>
          <w:szCs w:val="22"/>
        </w:rPr>
        <w:t>A</w:t>
      </w:r>
      <w:r w:rsidR="00021A40">
        <w:rPr>
          <w:w w:val="89"/>
          <w:sz w:val="22"/>
          <w:szCs w:val="22"/>
        </w:rPr>
        <w:t>llah</w:t>
      </w:r>
      <w:r w:rsidR="00021A40">
        <w:rPr>
          <w:spacing w:val="13"/>
          <w:w w:val="8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memang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il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mili</w:t>
      </w:r>
      <w:r w:rsidR="00021A40">
        <w:rPr>
          <w:spacing w:val="-2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-</w:t>
      </w:r>
      <w:r w:rsidR="00021A40">
        <w:rPr>
          <w:spacing w:val="2"/>
          <w:w w:val="94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4"/>
          <w:sz w:val="22"/>
          <w:szCs w:val="22"/>
        </w:rPr>
        <w:t>a,</w:t>
      </w:r>
      <w:r w:rsidR="00021A40">
        <w:rPr>
          <w:spacing w:val="-7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mempe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lih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11"/>
          <w:w w:val="10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hidup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7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menjauh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10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semba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angan,</w:t>
      </w:r>
      <w:r w:rsidR="00021A40">
        <w:rPr>
          <w:spacing w:val="4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justru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anan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cit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udus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327"/>
        <w:rPr>
          <w:sz w:val="28"/>
          <w:szCs w:val="28"/>
        </w:rPr>
      </w:pPr>
      <w:r>
        <w:pict>
          <v:group id="_x0000_s3652" style="position:absolute;left:0;text-align:left;margin-left:84.35pt;margin-top:18.3pt;width:0;height:0;z-index:-6642;mso-position-horizontal-relative:page" coordorigin="1687,366" coordsize="0,0">
            <v:shape id="_x0000_s3653" style="position:absolute;left:1687;top:366;width:0;height:0" coordorigin="1687,366" coordsize="0,0" path="m1687,36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327" w:right="1062" w:firstLine="283"/>
        <w:jc w:val="both"/>
        <w:rPr>
          <w:sz w:val="22"/>
          <w:szCs w:val="22"/>
        </w:rPr>
      </w:pPr>
      <w:r>
        <w:pict>
          <v:group id="_x0000_s3648" style="position:absolute;left:0;text-align:left;margin-left:75.8pt;margin-top:-30.55pt;width:370.75pt;height:156.85pt;z-index:-6643;mso-position-horizontal-relative:page" coordorigin="1516,-611" coordsize="7415,3137">
            <v:shape id="_x0000_s3651" style="position:absolute;left:1526;top:-601;width:7395;height:3117" coordorigin="1526,-601" coordsize="7395,3117" path="m1639,-601r-65,2l1528,-554r-2,66l1526,2403r,37l1540,2502r62,14l8808,2516r37,l8907,2502r14,-62l8921,-488r,-37l8907,-587r-61,-14l1639,-601xe" fillcolor="#d1d2d4" stroked="f">
              <v:path arrowok="t"/>
            </v:shape>
            <v:shape id="_x0000_s3650" style="position:absolute;left:1526;top:-601;width:7395;height:3117" coordorigin="1526,-601" coordsize="7395,3117" path="m1639,-601r-65,2l1528,-554r-2,66l1526,-488r,2891l1528,2468r46,46l1639,2516r,l8808,2516r66,-2l8920,2468r1,-65l8921,2403r,-2891l8920,-553r-46,-46l8809,-601r-1,l1639,-601xe" filled="f" strokeweight="1pt">
              <v:path arrowok="t"/>
            </v:shape>
            <v:shape id="_x0000_s3649" style="position:absolute;left:1767;top:-160;width:6984;height:0" coordorigin="1767,-160" coordsize="6984,0" path="m1767,-160r6984,e" filled="f" strokecolor="#00adef" strokeweight="2pt">
              <v:stroke dashstyle="dash"/>
              <v:path arrowok="t"/>
            </v:shape>
            <w10:wrap anchorx="page"/>
          </v:group>
        </w:pict>
      </w:r>
      <w:r w:rsidR="00021A40">
        <w:rPr>
          <w:spacing w:val="2"/>
          <w:sz w:val="22"/>
          <w:szCs w:val="22"/>
        </w:rPr>
        <w:t>H</w:t>
      </w:r>
      <w:r w:rsidR="00021A40">
        <w:rPr>
          <w:sz w:val="22"/>
          <w:szCs w:val="22"/>
        </w:rPr>
        <w:t>idup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dipimpin  oleh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15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 hidup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bebas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keta</w:t>
      </w:r>
      <w:r w:rsidR="00021A40">
        <w:rPr>
          <w:spacing w:val="1"/>
          <w:w w:val="104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utan.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engan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kebe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anian,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ang</w:t>
      </w:r>
      <w:r w:rsidR="00021A40">
        <w:rPr>
          <w:spacing w:val="4"/>
          <w:w w:val="107"/>
          <w:sz w:val="22"/>
          <w:szCs w:val="22"/>
        </w:rPr>
        <w:t>-</w:t>
      </w:r>
      <w:r w:rsidR="00021A40">
        <w:rPr>
          <w:w w:val="107"/>
          <w:sz w:val="22"/>
          <w:szCs w:val="22"/>
        </w:rPr>
        <w:t>o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ang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2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abad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abad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1"/>
          <w:w w:val="105"/>
          <w:sz w:val="22"/>
          <w:szCs w:val="22"/>
        </w:rPr>
        <w:t>k</w:t>
      </w:r>
      <w:r w:rsidR="00021A40">
        <w:rPr>
          <w:w w:val="113"/>
          <w:sz w:val="22"/>
          <w:szCs w:val="22"/>
        </w:rPr>
        <w:t xml:space="preserve">ut </w:t>
      </w:r>
      <w:r w:rsidR="00021A40">
        <w:rPr>
          <w:w w:val="109"/>
          <w:sz w:val="22"/>
          <w:szCs w:val="22"/>
        </w:rPr>
        <w:t>menghadapi</w:t>
      </w:r>
      <w:r w:rsidR="00021A40">
        <w:rPr>
          <w:spacing w:val="-2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maut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alipun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situ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pula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menunju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>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kesaksian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327" w:right="1062" w:firstLine="283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 xml:space="preserve">idup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dipimpin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4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   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jela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,</w:t>
      </w:r>
      <w:r>
        <w:rPr>
          <w:spacing w:val="24"/>
          <w:w w:val="9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menurut </w:t>
      </w:r>
      <w:r>
        <w:rPr>
          <w:sz w:val="22"/>
          <w:szCs w:val="22"/>
        </w:rPr>
        <w:t xml:space="preserve">kehendak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</w:t>
      </w:r>
      <w:r>
        <w:rPr>
          <w:spacing w:val="-1"/>
          <w:w w:val="105"/>
          <w:sz w:val="22"/>
          <w:szCs w:val="22"/>
        </w:rPr>
        <w:t>c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min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-anak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llah.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tabs>
          <w:tab w:val="left" w:pos="7400"/>
        </w:tabs>
        <w:ind w:left="327"/>
        <w:rPr>
          <w:sz w:val="28"/>
          <w:szCs w:val="28"/>
        </w:rPr>
      </w:pPr>
      <w:r>
        <w:pict>
          <v:group id="_x0000_s3646" style="position:absolute;left:0;text-align:left;margin-left:84.35pt;margin-top:16.95pt;width:0;height:0;z-index:-6640;mso-position-horizontal-relative:page" coordorigin="1687,339" coordsize="0,0">
            <v:shape id="_x0000_s3647" style="position:absolute;left:1687;top:339;width:0;height:0" coordorigin="1687,339" coordsize="0,0" path="m1687,339r,e" filled="f" strokecolor="#00adef" strokeweight="2pt">
              <v:path arrowok="t"/>
            </v:shape>
            <w10:wrap anchorx="page"/>
          </v:group>
        </w:pict>
      </w:r>
      <w:r>
        <w:pict>
          <v:group id="_x0000_s3644" style="position:absolute;left:0;text-align:left;margin-left:439.55pt;margin-top:16.95pt;width:0;height:0;z-index:-6639;mso-position-horizontal-relative:page" coordorigin="8791,339" coordsize="0,0">
            <v:shape id="_x0000_s3645" style="position:absolute;left:8791;top:339;width:0;height:0" coordorigin="8791,339" coordsize="0,0" path="m8791,33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73"/>
          <w:sz w:val="28"/>
          <w:szCs w:val="28"/>
        </w:rPr>
        <w:t>I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9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Doa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357B69">
      <w:pPr>
        <w:spacing w:line="284" w:lineRule="auto"/>
        <w:ind w:left="1178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40" w:header="0" w:footer="1158" w:gutter="0"/>
          <w:cols w:space="720"/>
        </w:sectPr>
      </w:pPr>
      <w:r>
        <w:pict>
          <v:shape id="_x0000_s3643" type="#_x0000_t75" style="position:absolute;left:0;text-align:left;margin-left:1in;margin-top:3.3pt;width:47.9pt;height:42.65pt;z-index:-6638;mso-position-horizontal-relative:page">
            <v:imagedata r:id="rId15" o:title=""/>
            <w10:wrap anchorx="page"/>
          </v:shape>
        </w:pict>
      </w:r>
      <w:r w:rsidR="00021A40">
        <w:rPr>
          <w:i/>
          <w:spacing w:val="-19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Allah Roh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udu</w:t>
      </w:r>
      <w:r w:rsidR="00021A40">
        <w:rPr>
          <w:i/>
          <w:spacing w:val="-2"/>
          <w:w w:val="103"/>
          <w:sz w:val="22"/>
          <w:szCs w:val="22"/>
        </w:rPr>
        <w:t>s</w:t>
      </w:r>
      <w:r w:rsidR="00021A40">
        <w:rPr>
          <w:i/>
          <w:w w:val="84"/>
          <w:sz w:val="22"/>
          <w:szCs w:val="22"/>
        </w:rPr>
        <w:t>,</w:t>
      </w:r>
      <w:r w:rsidR="00021A40">
        <w:rPr>
          <w:i/>
          <w:spacing w:val="19"/>
          <w:w w:val="8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bimbinglah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anlah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anak-M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. </w:t>
      </w:r>
      <w:r w:rsidR="00021A40">
        <w:rPr>
          <w:i/>
          <w:spacing w:val="3"/>
          <w:w w:val="97"/>
          <w:sz w:val="22"/>
          <w:szCs w:val="22"/>
        </w:rPr>
        <w:t>A</w:t>
      </w:r>
      <w:r w:rsidR="00021A40">
        <w:rPr>
          <w:i/>
          <w:w w:val="97"/>
          <w:sz w:val="22"/>
          <w:szCs w:val="22"/>
        </w:rPr>
        <w:t>jar</w:t>
      </w:r>
      <w:r w:rsidR="00021A40">
        <w:rPr>
          <w:i/>
          <w:spacing w:val="-3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anlah</w:t>
      </w:r>
      <w:r w:rsidR="00021A40">
        <w:rPr>
          <w:i/>
          <w:spacing w:val="-5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 harus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kulaku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an. Aku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erjanji</w:t>
      </w:r>
      <w:r w:rsidR="00021A40">
        <w:rPr>
          <w:i/>
          <w:spacing w:val="-8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spacing w:val="-2"/>
          <w:w w:val="99"/>
          <w:sz w:val="22"/>
          <w:szCs w:val="22"/>
        </w:rPr>
        <w:t>y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3"/>
          <w:w w:val="92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ah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seluruh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diriku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hidupku 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epada-M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membiar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Eng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au  membaharui 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aku 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eru</w:t>
      </w:r>
      <w:r w:rsidR="00021A40">
        <w:rPr>
          <w:i/>
          <w:spacing w:val="-1"/>
          <w:sz w:val="22"/>
          <w:szCs w:val="22"/>
        </w:rPr>
        <w:t>s</w:t>
      </w:r>
      <w:r w:rsidR="00021A40">
        <w:rPr>
          <w:i/>
          <w:sz w:val="22"/>
          <w:szCs w:val="22"/>
        </w:rPr>
        <w:t xml:space="preserve">-menerus 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agar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setiap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hari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 xml:space="preserve">hidupku </w:t>
      </w:r>
      <w:r w:rsidR="00021A40">
        <w:rPr>
          <w:i/>
          <w:sz w:val="22"/>
          <w:szCs w:val="22"/>
        </w:rPr>
        <w:t>sema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ermin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asih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asa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Allah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dirik</w:t>
      </w:r>
      <w:r w:rsidR="00021A40">
        <w:rPr>
          <w:i/>
          <w:spacing w:val="-2"/>
          <w:w w:val="93"/>
          <w:sz w:val="22"/>
          <w:szCs w:val="22"/>
        </w:rPr>
        <w:t>u</w:t>
      </w:r>
      <w:r w:rsidR="00021A40">
        <w:rPr>
          <w:i/>
          <w:w w:val="93"/>
          <w:sz w:val="22"/>
          <w:szCs w:val="22"/>
        </w:rPr>
        <w:t>.</w:t>
      </w:r>
      <w:r w:rsidR="00021A40">
        <w:rPr>
          <w:i/>
          <w:spacing w:val="13"/>
          <w:w w:val="93"/>
          <w:sz w:val="22"/>
          <w:szCs w:val="22"/>
        </w:rPr>
        <w:t xml:space="preserve"> </w:t>
      </w:r>
      <w:r w:rsidR="00021A40">
        <w:rPr>
          <w:i/>
          <w:spacing w:val="2"/>
          <w:w w:val="89"/>
          <w:sz w:val="22"/>
          <w:szCs w:val="22"/>
        </w:rPr>
        <w:t>D</w:t>
      </w:r>
      <w:r w:rsidR="00021A40">
        <w:rPr>
          <w:i/>
          <w:w w:val="104"/>
          <w:sz w:val="22"/>
          <w:szCs w:val="22"/>
        </w:rPr>
        <w:t xml:space="preserve">alam </w:t>
      </w:r>
      <w:r w:rsidR="00021A40">
        <w:rPr>
          <w:i/>
          <w:sz w:val="22"/>
          <w:szCs w:val="22"/>
        </w:rPr>
        <w:t>nama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Bapa,</w:t>
      </w:r>
      <w:r w:rsidR="00021A40">
        <w:rPr>
          <w:i/>
          <w:spacing w:val="-13"/>
          <w:w w:val="97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na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Roh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udu</w:t>
      </w:r>
      <w:r w:rsidR="00021A40">
        <w:rPr>
          <w:i/>
          <w:spacing w:val="-2"/>
          <w:w w:val="103"/>
          <w:sz w:val="22"/>
          <w:szCs w:val="22"/>
        </w:rPr>
        <w:t>s</w:t>
      </w:r>
      <w:r w:rsidR="00021A40">
        <w:rPr>
          <w:i/>
          <w:w w:val="84"/>
          <w:sz w:val="22"/>
          <w:szCs w:val="22"/>
        </w:rPr>
        <w:t>.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min.</w:t>
      </w:r>
    </w:p>
    <w:p w:rsidR="00A31BD9" w:rsidRDefault="00357B69">
      <w:pPr>
        <w:spacing w:before="53"/>
        <w:ind w:left="1100"/>
        <w:rPr>
          <w:sz w:val="28"/>
          <w:szCs w:val="28"/>
        </w:rPr>
      </w:pPr>
      <w:r>
        <w:lastRenderedPageBreak/>
        <w:pict>
          <v:group id="_x0000_s3641" style="position:absolute;left:0;text-align:left;margin-left:60pt;margin-top:21.7pt;width:349.2pt;height:0;z-index:-6637;mso-position-horizontal-relative:page" coordorigin="1200,434" coordsize="6984,0">
            <v:shape id="_x0000_s3642" style="position:absolute;left:1200;top:434;width:6984;height:0" coordorigin="1200,434" coordsize="6984,0" path="m1200,43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639" style="position:absolute;left:0;text-align:left;margin-left:56pt;margin-top:21.7pt;width:0;height:0;z-index:-6636;mso-position-horizontal-relative:page" coordorigin="1120,434" coordsize="0,0">
            <v:shape id="_x0000_s3640" style="position:absolute;left:1120;top:434;width:0;height:0" coordorigin="1120,434" coordsize="0,0" path="m1120,434r,e" filled="f" strokecolor="#00adef" strokeweight="2pt">
              <v:path arrowok="t"/>
            </v:shape>
            <w10:wrap anchorx="page"/>
          </v:group>
        </w:pict>
      </w:r>
      <w:r>
        <w:pict>
          <v:group id="_x0000_s3637" style="position:absolute;left:0;text-align:left;margin-left:411.2pt;margin-top:86.05pt;width:0;height:0;z-index:-6635;mso-position-horizontal-relative:page;mso-position-vertical-relative:page" coordorigin="8224,1721" coordsize="0,0">
            <v:shape id="_x0000_s3638" style="position:absolute;left:8224;top:1721;width:0;height:0" coordorigin="8224,1721" coordsize="0,0" path="m8224,1721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9"/>
          <w:sz w:val="28"/>
          <w:szCs w:val="28"/>
        </w:rPr>
        <w:t>J</w:t>
      </w:r>
      <w:r w:rsidR="00021A40">
        <w:rPr>
          <w:b/>
          <w:color w:val="0076A3"/>
          <w:w w:val="89"/>
          <w:sz w:val="28"/>
          <w:szCs w:val="28"/>
        </w:rPr>
        <w:t xml:space="preserve">. </w:t>
      </w:r>
      <w:r w:rsidR="00021A40">
        <w:rPr>
          <w:b/>
          <w:color w:val="0076A3"/>
          <w:spacing w:val="30"/>
          <w:w w:val="89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ugas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280" w:right="1380" w:bottom="280" w:left="0" w:header="0" w:footer="1158" w:gutter="0"/>
          <w:cols w:space="720"/>
        </w:sectPr>
      </w:pP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liping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ita-be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abar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menunju</w:t>
      </w:r>
      <w:r>
        <w:rPr>
          <w:spacing w:val="4"/>
          <w:w w:val="106"/>
          <w:sz w:val="22"/>
          <w:szCs w:val="22"/>
        </w:rPr>
        <w:t>k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bagaimana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udus!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ilah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masing-masing </w:t>
      </w:r>
      <w:r>
        <w:rPr>
          <w:sz w:val="22"/>
          <w:szCs w:val="22"/>
        </w:rPr>
        <w:t>dua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i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a-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i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ele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2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opik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ali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  <w:sectPr w:rsidR="00A31BD9">
          <w:pgSz w:w="9920" w:h="14120"/>
          <w:pgMar w:top="1300" w:right="0" w:bottom="280" w:left="1380" w:header="0" w:footer="1158" w:gutter="0"/>
          <w:cols w:space="720"/>
        </w:sectPr>
      </w:pPr>
    </w:p>
    <w:p w:rsidR="00A31BD9" w:rsidRDefault="00357B69">
      <w:pPr>
        <w:spacing w:before="25"/>
        <w:ind w:left="663" w:right="186"/>
        <w:jc w:val="center"/>
        <w:rPr>
          <w:sz w:val="26"/>
          <w:szCs w:val="26"/>
        </w:rPr>
      </w:pPr>
      <w:r>
        <w:lastRenderedPageBreak/>
        <w:pict>
          <v:group id="_x0000_s3632" style="position:absolute;left:0;text-align:left;margin-left:83.85pt;margin-top:-.35pt;width:62.4pt;height:62.35pt;z-index:-6634;mso-position-horizontal-relative:page" coordorigin="1677,-7" coordsize="1248,1247">
            <v:shape id="_x0000_s3636" style="position:absolute;left:1688;top:3;width:1227;height:1227" coordorigin="1688,3" coordsize="1227,1227" path="m1801,3r-66,1l1694,30r-6,48l1688,116r,1000l1689,1182r26,42l1763,1230r38,l2801,1230r66,-2l2909,1202r6,-48l2915,1116r,-1000l2913,51,2887,9,2839,3r-38,l1801,3xe" filled="f" strokecolor="#0076a3" strokeweight="1pt">
              <v:path arrowok="t"/>
            </v:shape>
            <v:shape id="_x0000_s3635" style="position:absolute;left:1692;top:425;width:1207;height:794" coordorigin="1692,425" coordsize="1207,794" path="m1806,425r-66,2l1698,453r-6,48l1692,1105r,38l1698,1191r42,26l1805,1219r980,l2823,1219r48,-6l2897,1171r2,-65l2899,538r,-37l2893,453r-42,-26l2786,425r-980,xe" fillcolor="#0076a3" stroked="f">
              <v:path arrowok="t"/>
            </v:shape>
            <v:shape id="_x0000_s3634" style="position:absolute;left:1692;top:425;width:1207;height:794" coordorigin="1692,425" coordsize="1207,794" path="m1806,425r-66,2l1698,453r-6,48l1692,538r,567l1694,1171r26,42l1768,1219r38,l2785,1219r66,-2l2893,1191r6,-48l2899,1105r,-567l2897,473r-26,-42l2823,425r-38,l1806,425xe" filled="f" strokecolor="#0076a3" strokeweight="1pt">
              <v:path arrowok="t"/>
            </v:shape>
            <v:shape id="_x0000_s3633" style="position:absolute;left:1687;top:362;width:1227;height:243" coordorigin="1687,362" coordsize="1227,243" path="m1687,605r1227,l2914,362r-1227,l1687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w w:val="90"/>
          <w:sz w:val="26"/>
          <w:szCs w:val="26"/>
        </w:rPr>
        <w:t>B</w:t>
      </w:r>
      <w:r w:rsidR="00021A40">
        <w:rPr>
          <w:b/>
          <w:color w:val="0076A3"/>
          <w:w w:val="106"/>
          <w:sz w:val="26"/>
          <w:szCs w:val="26"/>
        </w:rPr>
        <w:t>ab</w:t>
      </w:r>
    </w:p>
    <w:p w:rsidR="00A31BD9" w:rsidRDefault="00A31BD9">
      <w:pPr>
        <w:spacing w:before="7" w:line="100" w:lineRule="exact"/>
        <w:rPr>
          <w:sz w:val="10"/>
          <w:szCs w:val="10"/>
        </w:rPr>
      </w:pPr>
    </w:p>
    <w:p w:rsidR="00A31BD9" w:rsidRDefault="00357B69">
      <w:pPr>
        <w:ind w:left="419" w:right="-65"/>
        <w:jc w:val="center"/>
        <w:rPr>
          <w:sz w:val="60"/>
          <w:szCs w:val="60"/>
        </w:rPr>
      </w:pPr>
      <w:r>
        <w:pict>
          <v:group id="_x0000_s3627" style="position:absolute;left:0;text-align:left;margin-left:82.85pt;margin-top:55.6pt;width:3.7pt;height:35.1pt;z-index:-6633;mso-position-horizontal-relative:page" coordorigin="1657,1112" coordsize="74,702">
            <v:shape id="_x0000_s3631" style="position:absolute;left:1674;top:1122;width:46;height:53" coordorigin="1674,1122" coordsize="46,53" path="m1721,1122r-16,10l1691,1146r-12,18l1674,1175e" filled="f" strokecolor="#0076a3" strokeweight="1pt">
              <v:path arrowok="t"/>
            </v:shape>
            <v:shape id="_x0000_s3630" style="position:absolute;left:1667;top:1284;width:0;height:446" coordorigin="1667,1284" coordsize="0,446" path="m1667,1284r,446e" filled="f" strokecolor="#0076a3" strokeweight="1pt">
              <v:path arrowok="t"/>
            </v:shape>
            <v:shape id="_x0000_s3629" style="position:absolute;left:1667;top:1192;width:2;height:56" coordorigin="1667,1192" coordsize="2,56" path="m1670,1192r-2,9l1667,1210r,10l1667,1248e" filled="f" strokecolor="#0076a3" strokeweight="1pt">
              <v:path arrowok="t"/>
            </v:shape>
            <v:shape id="_x0000_s3628" style="position:absolute;left:1667;top:1748;width:4;height:55" coordorigin="1667,1748" coordsize="4,55" path="m1667,1748r,29l1667,1788r4,16e" filled="f" strokecolor="#0076a3" strokeweight="1pt">
              <v:path arrowok="t"/>
            </v:shape>
            <w10:wrap anchorx="page"/>
          </v:group>
        </w:pict>
      </w:r>
      <w:r>
        <w:pict>
          <v:group id="_x0000_s3622" style="position:absolute;left:0;text-align:left;margin-left:83.65pt;margin-top:91.3pt;width:353.05pt;height:3.7pt;z-index:-6632;mso-position-horizontal-relative:page" coordorigin="1673,1826" coordsize="7061,74">
            <v:shape id="_x0000_s3626" style="position:absolute;left:1683;top:1836;width:53;height:46" coordorigin="1683,1836" coordsize="53,46" path="m1683,1836r10,16l1707,1866r18,12l1736,1883e" filled="f" strokecolor="#0076a3" strokeweight="1pt">
              <v:path arrowok="t"/>
            </v:shape>
            <v:shape id="_x0000_s3625" style="position:absolute;left:1851;top:1890;width:6796;height:0" coordorigin="1851,1890" coordsize="6796,0" path="m1851,1890r6796,e" filled="f" strokecolor="#0076a3" strokeweight="1pt">
              <v:path arrowok="t"/>
            </v:shape>
            <v:shape id="_x0000_s3624" style="position:absolute;left:1753;top:1888;width:57;height:2" coordorigin="1753,1888" coordsize="57,2" path="m1753,1888r9,1l1771,1890r10,l1811,1890e" filled="f" strokecolor="#0076a3" strokeweight="1pt">
              <v:path arrowok="t"/>
            </v:shape>
            <v:shape id="_x0000_s3623" style="position:absolute;left:8667;top:1886;width:57;height:4" coordorigin="8667,1886" coordsize="57,4" path="m8667,1890r30,l8709,1890r15,-4e" filled="f" strokecolor="#0076a3" strokeweight="1pt">
              <v:path arrowok="t"/>
            </v:shape>
            <w10:wrap anchorx="page"/>
          </v:group>
        </w:pict>
      </w:r>
      <w:r>
        <w:pict>
          <v:group id="_x0000_s3617" style="position:absolute;left:0;text-align:left;margin-left:87.15pt;margin-top:54.8pt;width:353.05pt;height:3.7pt;z-index:-6630;mso-position-horizontal-relative:page" coordorigin="1743,1096" coordsize="7061,74">
            <v:shape id="_x0000_s3621" style="position:absolute;left:8741;top:1113;width:53;height:46" coordorigin="8741,1113" coordsize="53,46" path="m8795,1160r-10,-16l8771,1130r-18,-12l8741,1113e" filled="f" strokecolor="#0076a3" strokeweight="1pt">
              <v:path arrowok="t"/>
            </v:shape>
            <v:shape id="_x0000_s3620" style="position:absolute;left:1831;top:1106;width:6796;height:0" coordorigin="1831,1106" coordsize="6796,0" path="m8627,1106r-6796,e" filled="f" strokecolor="#0076a3" strokeweight="1pt">
              <v:path arrowok="t"/>
            </v:shape>
            <v:shape id="_x0000_s3619" style="position:absolute;left:8667;top:1106;width:57;height:2" coordorigin="8667,1106" coordsize="57,2" path="m8724,1109r-8,-2l8707,1106r-10,l8667,1106e" filled="f" strokecolor="#0076a3" strokeweight="1pt">
              <v:path arrowok="t"/>
            </v:shape>
            <v:shape id="_x0000_s3618" style="position:absolute;left:1753;top:1106;width:57;height:4" coordorigin="1753,1106" coordsize="57,4" path="m1811,1106r-30,l1769,1106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78"/>
          <w:sz w:val="60"/>
          <w:szCs w:val="60"/>
        </w:rPr>
        <w:t>VIII</w:t>
      </w:r>
    </w:p>
    <w:p w:rsidR="00A31BD9" w:rsidRDefault="00021A40">
      <w:pPr>
        <w:spacing w:before="18"/>
        <w:rPr>
          <w:sz w:val="48"/>
          <w:szCs w:val="48"/>
        </w:rPr>
      </w:pPr>
      <w:r>
        <w:br w:type="column"/>
      </w:r>
      <w:r>
        <w:rPr>
          <w:b/>
          <w:color w:val="0076A3"/>
          <w:w w:val="94"/>
          <w:sz w:val="48"/>
          <w:szCs w:val="48"/>
        </w:rPr>
        <w:lastRenderedPageBreak/>
        <w:t>Ka</w:t>
      </w:r>
      <w:r>
        <w:rPr>
          <w:b/>
          <w:color w:val="0076A3"/>
          <w:spacing w:val="8"/>
          <w:w w:val="94"/>
          <w:sz w:val="48"/>
          <w:szCs w:val="48"/>
        </w:rPr>
        <w:t>r</w:t>
      </w:r>
      <w:r>
        <w:rPr>
          <w:b/>
          <w:color w:val="0076A3"/>
          <w:spacing w:val="-3"/>
          <w:w w:val="94"/>
          <w:sz w:val="48"/>
          <w:szCs w:val="48"/>
        </w:rPr>
        <w:t>y</w:t>
      </w:r>
      <w:r>
        <w:rPr>
          <w:b/>
          <w:color w:val="0076A3"/>
          <w:w w:val="94"/>
          <w:sz w:val="48"/>
          <w:szCs w:val="48"/>
        </w:rPr>
        <w:t>a</w:t>
      </w:r>
      <w:r>
        <w:rPr>
          <w:b/>
          <w:color w:val="0076A3"/>
          <w:spacing w:val="-15"/>
          <w:w w:val="94"/>
          <w:sz w:val="48"/>
          <w:szCs w:val="48"/>
        </w:rPr>
        <w:t xml:space="preserve"> </w:t>
      </w:r>
      <w:r>
        <w:rPr>
          <w:b/>
          <w:color w:val="0076A3"/>
          <w:spacing w:val="-3"/>
          <w:sz w:val="48"/>
          <w:szCs w:val="48"/>
        </w:rPr>
        <w:t>A</w:t>
      </w:r>
      <w:r>
        <w:rPr>
          <w:b/>
          <w:color w:val="0076A3"/>
          <w:sz w:val="48"/>
          <w:szCs w:val="48"/>
        </w:rPr>
        <w:t>llah</w:t>
      </w:r>
    </w:p>
    <w:p w:rsidR="00A31BD9" w:rsidRDefault="00021A40">
      <w:pPr>
        <w:spacing w:before="24" w:line="540" w:lineRule="exact"/>
        <w:rPr>
          <w:sz w:val="48"/>
          <w:szCs w:val="4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379" w:space="457"/>
            <w:col w:w="6704"/>
          </w:cols>
        </w:sectPr>
      </w:pPr>
      <w:r>
        <w:rPr>
          <w:b/>
          <w:color w:val="0076A3"/>
          <w:position w:val="-1"/>
          <w:sz w:val="48"/>
          <w:szCs w:val="48"/>
        </w:rPr>
        <w:t>dalam</w:t>
      </w:r>
      <w:r>
        <w:rPr>
          <w:b/>
          <w:color w:val="0076A3"/>
          <w:spacing w:val="28"/>
          <w:position w:val="-1"/>
          <w:sz w:val="48"/>
          <w:szCs w:val="48"/>
        </w:rPr>
        <w:t xml:space="preserve"> </w:t>
      </w:r>
      <w:r>
        <w:rPr>
          <w:b/>
          <w:color w:val="0076A3"/>
          <w:spacing w:val="-8"/>
          <w:w w:val="79"/>
          <w:position w:val="-1"/>
          <w:sz w:val="48"/>
          <w:szCs w:val="48"/>
        </w:rPr>
        <w:t>K</w:t>
      </w:r>
      <w:r>
        <w:rPr>
          <w:b/>
          <w:color w:val="0076A3"/>
          <w:w w:val="112"/>
          <w:position w:val="-1"/>
          <w:sz w:val="48"/>
          <w:szCs w:val="48"/>
        </w:rPr>
        <w:t>e</w:t>
      </w:r>
      <w:r>
        <w:rPr>
          <w:b/>
          <w:color w:val="0076A3"/>
          <w:spacing w:val="1"/>
          <w:w w:val="112"/>
          <w:position w:val="-1"/>
          <w:sz w:val="48"/>
          <w:szCs w:val="48"/>
        </w:rPr>
        <w:t>p</w:t>
      </w:r>
      <w:r>
        <w:rPr>
          <w:b/>
          <w:color w:val="0076A3"/>
          <w:w w:val="107"/>
          <w:position w:val="-1"/>
          <w:sz w:val="48"/>
          <w:szCs w:val="48"/>
        </w:rPr>
        <w:t>elbagaian</w:t>
      </w:r>
    </w:p>
    <w:p w:rsidR="00A31BD9" w:rsidRDefault="00A31BD9">
      <w:pPr>
        <w:spacing w:line="200" w:lineRule="exact"/>
      </w:pPr>
    </w:p>
    <w:p w:rsidR="00A31BD9" w:rsidRDefault="00A31BD9">
      <w:pPr>
        <w:spacing w:before="1" w:line="240" w:lineRule="exact"/>
        <w:rPr>
          <w:sz w:val="24"/>
          <w:szCs w:val="24"/>
        </w:rPr>
      </w:pPr>
    </w:p>
    <w:p w:rsidR="00A31BD9" w:rsidRDefault="00357B69">
      <w:pPr>
        <w:spacing w:before="30" w:line="250" w:lineRule="auto"/>
        <w:ind w:left="2380" w:right="2526" w:hanging="629"/>
        <w:rPr>
          <w:sz w:val="22"/>
          <w:szCs w:val="22"/>
        </w:rPr>
      </w:pPr>
      <w:r>
        <w:pict>
          <v:group id="_x0000_s3612" style="position:absolute;left:0;text-align:left;margin-left:437.35pt;margin-top:1.6pt;width:3.7pt;height:35.1pt;z-index:-6631;mso-position-horizontal-relative:page" coordorigin="8747,32" coordsize="74,702">
            <v:shape id="_x0000_s3616" style="position:absolute;left:8757;top:671;width:46;height:53" coordorigin="8757,671" coordsize="46,53" path="m8757,724r16,-10l8787,700r12,-18l8804,671e" filled="f" strokecolor="#0076a3" strokeweight="1pt">
              <v:path arrowok="t"/>
            </v:shape>
            <v:shape id="_x0000_s3615" style="position:absolute;left:8811;top:116;width:0;height:446" coordorigin="8811,116" coordsize="0,446" path="m8811,562r,-446e" filled="f" strokecolor="#0076a3" strokeweight="1pt">
              <v:path arrowok="t"/>
            </v:shape>
            <v:shape id="_x0000_s3614" style="position:absolute;left:8808;top:598;width:2;height:56" coordorigin="8808,598" coordsize="2,56" path="m8808,654r2,-8l8811,637r,-10l8811,598e" filled="f" strokecolor="#0076a3" strokeweight="1pt">
              <v:path arrowok="t"/>
            </v:shape>
            <v:shape id="_x0000_s3613" style="position:absolute;left:8807;top:42;width:4;height:55" coordorigin="8807,42" coordsize="4,55" path="m8811,98r,-28l8811,58r-4,-16e" filled="f" strokecolor="#0076a3" strokeweight="1pt">
              <v:path arrowok="t"/>
            </v:shape>
            <w10:wrap anchorx="page"/>
          </v:group>
        </w:pict>
      </w:r>
      <w:r>
        <w:pict>
          <v:group id="_x0000_s3610" style="position:absolute;left:0;text-align:left;margin-left:439.55pt;margin-top:139.85pt;width:0;height:0;z-index:-6627;mso-position-horizontal-relative:page" coordorigin="8791,2797" coordsize="0,0">
            <v:shape id="_x0000_s3611" style="position:absolute;left:8791;top:2797;width:0;height:0" coordorigin="8791,2797" coordsize="0,0" path="m8791,2797r,e" filled="f" strokecolor="#0076a3" strokeweight="2pt">
              <v:path arrowok="t"/>
            </v:shape>
            <w10:wrap anchorx="page"/>
          </v:group>
        </w:pic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2"/>
          <w:sz w:val="22"/>
          <w:szCs w:val="22"/>
        </w:rPr>
        <w:t>e</w:t>
      </w:r>
      <w:r w:rsidR="00021A40">
        <w:rPr>
          <w:spacing w:val="-3"/>
          <w:w w:val="102"/>
          <w:sz w:val="22"/>
          <w:szCs w:val="22"/>
        </w:rPr>
        <w:t>f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ensi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et</w:t>
      </w:r>
      <w:r w:rsidR="00021A40">
        <w:rPr>
          <w:b/>
          <w:spacing w:val="-1"/>
          <w:sz w:val="22"/>
          <w:szCs w:val="22"/>
        </w:rPr>
        <w:t>r</w:t>
      </w:r>
      <w:r w:rsidR="00021A40">
        <w:rPr>
          <w:b/>
          <w:sz w:val="22"/>
          <w:szCs w:val="22"/>
        </w:rPr>
        <w:t>us</w:t>
      </w:r>
      <w:r w:rsidR="00021A40">
        <w:rPr>
          <w:b/>
          <w:spacing w:val="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3:15;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G</w:t>
      </w:r>
      <w:r w:rsidR="00021A40">
        <w:rPr>
          <w:b/>
          <w:sz w:val="22"/>
          <w:szCs w:val="22"/>
        </w:rPr>
        <w:t>al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tia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 xml:space="preserve">3:28;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1:28;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11:1-9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608" style="position:absolute;left:0;text-align:left;margin-left:88.35pt;margin-top:17.75pt;width:349.2pt;height:0;z-index:-6629;mso-position-horizontal-relative:page" coordorigin="1767,355" coordsize="6984,0">
            <v:shape id="_x0000_s3609" style="position:absolute;left:1767;top:355;width:6984;height:0" coordorigin="1767,355" coordsize="6984,0" path="m1767,355r6984,e" filled="f" strokecolor="#0076a3" strokeweight="2pt">
              <v:stroke dashstyle="dash"/>
              <v:path arrowok="t"/>
            </v:shape>
            <w10:wrap anchorx="page"/>
          </v:group>
        </w:pict>
      </w:r>
      <w:r>
        <w:pict>
          <v:group id="_x0000_s3606" style="position:absolute;left:0;text-align:left;margin-left:84.35pt;margin-top:17.75pt;width:0;height:0;z-index:-6628;mso-position-horizontal-relative:page" coordorigin="1687,355" coordsize="0,0">
            <v:shape id="_x0000_s3607" style="position:absolute;left:1687;top:355;width:0;height:0" coordorigin="1687,355" coordsize="0,0" path="m1687,355r,e" filled="f" strokecolor="#0076a3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embahasan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mengenai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dalam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kepelbagaian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ting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</w:t>
      </w:r>
      <w:r>
        <w:rPr>
          <w:spacing w:val="17"/>
          <w:w w:val="110"/>
          <w:sz w:val="22"/>
          <w:szCs w:val="22"/>
        </w:rPr>
        <w:t>a</w:t>
      </w:r>
      <w:r>
        <w:rPr>
          <w:w w:val="109"/>
          <w:sz w:val="22"/>
          <w:szCs w:val="22"/>
        </w:rPr>
        <w:t>bangs</w:t>
      </w:r>
      <w:r>
        <w:rPr>
          <w:spacing w:val="17"/>
          <w:w w:val="109"/>
          <w:sz w:val="22"/>
          <w:szCs w:val="22"/>
        </w:rPr>
        <w:t>a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</w:t>
      </w:r>
      <w:r>
        <w:rPr>
          <w:spacing w:val="17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adala</w:t>
      </w:r>
      <w:r>
        <w:rPr>
          <w:spacing w:val="17"/>
          <w:w w:val="107"/>
          <w:sz w:val="22"/>
          <w:szCs w:val="22"/>
        </w:rPr>
        <w:t>h</w:t>
      </w:r>
      <w:r>
        <w:rPr>
          <w:w w:val="109"/>
          <w:sz w:val="22"/>
          <w:szCs w:val="22"/>
        </w:rPr>
        <w:t>bangs</w:t>
      </w:r>
      <w:r>
        <w:rPr>
          <w:spacing w:val="17"/>
          <w:w w:val="109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17"/>
          <w:w w:val="110"/>
          <w:sz w:val="22"/>
          <w:szCs w:val="22"/>
        </w:rPr>
        <w:t>g</w:t>
      </w:r>
      <w:r>
        <w:rPr>
          <w:w w:val="105"/>
          <w:sz w:val="22"/>
          <w:szCs w:val="22"/>
        </w:rPr>
        <w:t>majemu</w:t>
      </w:r>
      <w:r>
        <w:rPr>
          <w:spacing w:val="17"/>
          <w:w w:val="105"/>
          <w:sz w:val="22"/>
          <w:szCs w:val="22"/>
        </w:rPr>
        <w:t>k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17"/>
          <w:w w:val="110"/>
          <w:sz w:val="22"/>
          <w:szCs w:val="22"/>
        </w:rPr>
        <w:t>g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di</w:t>
      </w:r>
      <w:r>
        <w:rPr>
          <w:spacing w:val="1"/>
          <w:w w:val="101"/>
          <w:sz w:val="22"/>
          <w:szCs w:val="22"/>
        </w:rPr>
        <w:t>r</w:t>
      </w:r>
      <w:r>
        <w:rPr>
          <w:spacing w:val="17"/>
          <w:w w:val="84"/>
          <w:sz w:val="22"/>
          <w:szCs w:val="22"/>
        </w:rPr>
        <w:t>i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spacing w:val="17"/>
          <w:w w:val="84"/>
          <w:sz w:val="22"/>
          <w:szCs w:val="22"/>
        </w:rPr>
        <w:t>i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ah,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5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1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sosia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.</w:t>
      </w:r>
      <w:r>
        <w:rPr>
          <w:spacing w:val="11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asih 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maupun </w:t>
      </w:r>
      <w:r>
        <w:rPr>
          <w:sz w:val="22"/>
          <w:szCs w:val="22"/>
        </w:rPr>
        <w:t xml:space="preserve">kelompok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 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baik   </w:t>
      </w:r>
      <w:r>
        <w:rPr>
          <w:w w:val="106"/>
          <w:sz w:val="22"/>
          <w:szCs w:val="22"/>
        </w:rPr>
        <w:t>dibanding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1"/>
          <w:sz w:val="22"/>
          <w:szCs w:val="22"/>
        </w:rPr>
        <w:t>dengan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2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emahaman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po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ensi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merusak</w:t>
      </w:r>
      <w:r>
        <w:rPr>
          <w:spacing w:val="4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keru</w:t>
      </w:r>
      <w:r>
        <w:rPr>
          <w:spacing w:val="1"/>
          <w:w w:val="101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unan </w:t>
      </w:r>
      <w:r>
        <w:rPr>
          <w:sz w:val="22"/>
          <w:szCs w:val="22"/>
        </w:rPr>
        <w:t xml:space="preserve">hidup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tar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individ</w:t>
      </w:r>
      <w:r>
        <w:rPr>
          <w:spacing w:val="-2"/>
          <w:w w:val="102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uli</w:t>
      </w:r>
      <w:r>
        <w:rPr>
          <w:spacing w:val="-1"/>
          <w:w w:val="93"/>
          <w:sz w:val="22"/>
          <w:szCs w:val="22"/>
        </w:rPr>
        <w:t>t</w:t>
      </w:r>
      <w:r>
        <w:rPr>
          <w:w w:val="93"/>
          <w:sz w:val="22"/>
          <w:szCs w:val="22"/>
        </w:rPr>
        <w:t>,</w:t>
      </w:r>
      <w:r>
        <w:rPr>
          <w:spacing w:val="26"/>
          <w:w w:val="93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ci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</w:t>
      </w:r>
      <w:r>
        <w:rPr>
          <w:spacing w:val="4"/>
          <w:w w:val="93"/>
          <w:sz w:val="22"/>
          <w:szCs w:val="22"/>
        </w:rPr>
        <w:t>-</w:t>
      </w:r>
      <w:r>
        <w:rPr>
          <w:w w:val="93"/>
          <w:sz w:val="22"/>
          <w:szCs w:val="22"/>
        </w:rPr>
        <w:t>ci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</w:t>
      </w:r>
      <w:r>
        <w:rPr>
          <w:spacing w:val="6"/>
          <w:w w:val="93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fisik</w:t>
      </w:r>
      <w:r>
        <w:rPr>
          <w:spacing w:val="1"/>
          <w:w w:val="93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dl</w:t>
      </w:r>
      <w:r>
        <w:rPr>
          <w:spacing w:val="-2"/>
          <w:w w:val="93"/>
          <w:sz w:val="22"/>
          <w:szCs w:val="22"/>
        </w:rPr>
        <w:t>l</w:t>
      </w:r>
      <w:r>
        <w:rPr>
          <w:w w:val="93"/>
          <w:sz w:val="22"/>
          <w:szCs w:val="22"/>
        </w:rPr>
        <w:t>.</w:t>
      </w:r>
      <w:r>
        <w:rPr>
          <w:spacing w:val="14"/>
          <w:w w:val="9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keuni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ini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bukti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kecuali.</w:t>
      </w:r>
      <w:r>
        <w:rPr>
          <w:spacing w:val="-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Oleh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tut</w:t>
      </w:r>
      <w:r>
        <w:rPr>
          <w:spacing w:val="3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mengha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gai</w:t>
      </w:r>
      <w:r>
        <w:rPr>
          <w:spacing w:val="-1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bedaan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ada.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mengha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gai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w w:val="110"/>
          <w:sz w:val="22"/>
          <w:szCs w:val="22"/>
        </w:rPr>
        <w:t>membangun hubungan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emanan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persahab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</w:t>
      </w:r>
      <w:r>
        <w:rPr>
          <w:spacing w:val="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memandang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ada.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z w:val="22"/>
          <w:szCs w:val="22"/>
        </w:rPr>
        <w:t>Bangsa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bangsa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majemuk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agam. </w:t>
      </w:r>
      <w:r>
        <w:rPr>
          <w:w w:val="99"/>
          <w:sz w:val="22"/>
          <w:szCs w:val="22"/>
        </w:rPr>
        <w:t>Kebe</w:t>
      </w:r>
      <w:r>
        <w:rPr>
          <w:spacing w:val="-1"/>
          <w:w w:val="99"/>
          <w:sz w:val="22"/>
          <w:szCs w:val="22"/>
        </w:rPr>
        <w:t>r</w:t>
      </w:r>
      <w:r>
        <w:rPr>
          <w:w w:val="109"/>
          <w:sz w:val="22"/>
          <w:szCs w:val="22"/>
        </w:rPr>
        <w:t>agama</w:t>
      </w:r>
      <w:r>
        <w:rPr>
          <w:spacing w:val="25"/>
          <w:w w:val="109"/>
          <w:sz w:val="22"/>
          <w:szCs w:val="22"/>
        </w:rPr>
        <w:t>n</w:t>
      </w:r>
      <w:r>
        <w:rPr>
          <w:w w:val="105"/>
          <w:sz w:val="22"/>
          <w:szCs w:val="22"/>
        </w:rPr>
        <w:t>it</w:t>
      </w:r>
      <w:r>
        <w:rPr>
          <w:spacing w:val="25"/>
          <w:w w:val="105"/>
          <w:sz w:val="22"/>
          <w:szCs w:val="22"/>
        </w:rPr>
        <w:t>u</w:t>
      </w:r>
      <w:r>
        <w:rPr>
          <w:w w:val="104"/>
          <w:sz w:val="22"/>
          <w:szCs w:val="22"/>
        </w:rPr>
        <w:t>meliput</w:t>
      </w:r>
      <w:r>
        <w:rPr>
          <w:spacing w:val="25"/>
          <w:w w:val="104"/>
          <w:sz w:val="22"/>
          <w:szCs w:val="22"/>
        </w:rPr>
        <w:t>i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25"/>
          <w:w w:val="110"/>
          <w:sz w:val="22"/>
          <w:szCs w:val="22"/>
        </w:rPr>
        <w:t>u</w:t>
      </w:r>
      <w:r>
        <w:rPr>
          <w:w w:val="107"/>
          <w:sz w:val="22"/>
          <w:szCs w:val="22"/>
        </w:rPr>
        <w:t>bangsa</w:t>
      </w:r>
      <w:r>
        <w:rPr>
          <w:spacing w:val="25"/>
          <w:w w:val="107"/>
          <w:sz w:val="22"/>
          <w:szCs w:val="22"/>
        </w:rPr>
        <w:t>,</w:t>
      </w:r>
      <w:r>
        <w:rPr>
          <w:w w:val="106"/>
          <w:sz w:val="22"/>
          <w:szCs w:val="22"/>
        </w:rPr>
        <w:t>agama</w:t>
      </w:r>
      <w:r>
        <w:rPr>
          <w:spacing w:val="25"/>
          <w:w w:val="106"/>
          <w:sz w:val="22"/>
          <w:szCs w:val="22"/>
        </w:rPr>
        <w:t>,</w:t>
      </w:r>
      <w:r>
        <w:rPr>
          <w:w w:val="111"/>
          <w:sz w:val="22"/>
          <w:szCs w:val="22"/>
        </w:rPr>
        <w:t>bud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</w:t>
      </w:r>
      <w:r>
        <w:rPr>
          <w:spacing w:val="25"/>
          <w:w w:val="99"/>
          <w:sz w:val="22"/>
          <w:szCs w:val="22"/>
        </w:rPr>
        <w:t>,</w:t>
      </w:r>
      <w:r>
        <w:rPr>
          <w:w w:val="109"/>
          <w:sz w:val="22"/>
          <w:szCs w:val="22"/>
        </w:rPr>
        <w:t>dae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</w:t>
      </w:r>
      <w:r>
        <w:rPr>
          <w:spacing w:val="25"/>
          <w:w w:val="109"/>
          <w:sz w:val="22"/>
          <w:szCs w:val="22"/>
        </w:rPr>
        <w:t>h</w:t>
      </w:r>
      <w:r>
        <w:rPr>
          <w:w w:val="110"/>
          <w:sz w:val="22"/>
          <w:szCs w:val="22"/>
        </w:rPr>
        <w:t>da</w:t>
      </w:r>
      <w:r>
        <w:rPr>
          <w:spacing w:val="25"/>
          <w:w w:val="110"/>
          <w:sz w:val="22"/>
          <w:szCs w:val="22"/>
        </w:rPr>
        <w:t>n</w:t>
      </w:r>
      <w:r>
        <w:rPr>
          <w:w w:val="108"/>
          <w:sz w:val="22"/>
          <w:szCs w:val="22"/>
        </w:rPr>
        <w:t>sebagai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z w:val="22"/>
          <w:szCs w:val="22"/>
        </w:rPr>
        <w:t>Kebe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agaman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dipers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tu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oleh  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go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ong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roy</w:t>
      </w:r>
      <w:r>
        <w:rPr>
          <w:sz w:val="22"/>
          <w:szCs w:val="22"/>
        </w:rPr>
        <w:t xml:space="preserve">ong 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semb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Bhinne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unggal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hendak  </w:t>
      </w:r>
      <w:r>
        <w:rPr>
          <w:w w:val="108"/>
          <w:sz w:val="22"/>
          <w:szCs w:val="22"/>
        </w:rPr>
        <w:t>mempers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2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55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 xml:space="preserve">ndonesia. </w:t>
      </w:r>
      <w:r>
        <w:rPr>
          <w:sz w:val="22"/>
          <w:szCs w:val="22"/>
        </w:rPr>
        <w:t>Namun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semb</w:t>
      </w:r>
      <w:r>
        <w:rPr>
          <w:spacing w:val="-2"/>
          <w:sz w:val="22"/>
          <w:szCs w:val="22"/>
        </w:rPr>
        <w:t>o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>r</w:t>
      </w:r>
      <w:r>
        <w:rPr>
          <w:sz w:val="22"/>
          <w:szCs w:val="22"/>
        </w:rPr>
        <w:t>wujud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aksis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ta.</w:t>
      </w:r>
    </w:p>
    <w:p w:rsidR="00A31BD9" w:rsidRDefault="00357B69">
      <w:pPr>
        <w:spacing w:before="62"/>
        <w:ind w:left="1157"/>
        <w:rPr>
          <w:sz w:val="28"/>
          <w:szCs w:val="28"/>
        </w:rPr>
      </w:pPr>
      <w:r>
        <w:lastRenderedPageBreak/>
        <w:pict>
          <v:group id="_x0000_s3604" style="position:absolute;left:0;text-align:left;margin-left:60pt;margin-top:22.75pt;width:349.2pt;height:0;z-index:-6626;mso-position-horizontal-relative:page" coordorigin="1200,455" coordsize="6984,0">
            <v:shape id="_x0000_s3605" style="position:absolute;left:1200;top:455;width:6984;height:0" coordorigin="1200,455" coordsize="6984,0" path="m1200,45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602" style="position:absolute;left:0;text-align:left;margin-left:56pt;margin-top:22.75pt;width:0;height:0;z-index:-6625;mso-position-horizontal-relative:page" coordorigin="1120,455" coordsize="0,0">
            <v:shape id="_x0000_s3603" style="position:absolute;left:1120;top:455;width:0;height:0" coordorigin="1120,455" coordsize="0,0" path="m1120,455r,e" filled="f" strokecolor="#00adef" strokeweight="2pt">
              <v:path arrowok="t"/>
            </v:shape>
            <w10:wrap anchorx="page"/>
          </v:group>
        </w:pict>
      </w:r>
      <w:r>
        <w:pict>
          <v:group id="_x0000_s3600" style="position:absolute;left:0;text-align:left;margin-left:411.2pt;margin-top:22.75pt;width:0;height:0;z-index:-6624;mso-position-horizontal-relative:page" coordorigin="8224,455" coordsize="0,0">
            <v:shape id="_x0000_s3601" style="position:absolute;left:8224;top:455;width:0;height:0" coordorigin="8224,455" coordsize="0,0" path="m8224,45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w w:val="93"/>
          <w:sz w:val="28"/>
          <w:szCs w:val="28"/>
        </w:rPr>
        <w:t>B</w:t>
      </w:r>
      <w:r w:rsidR="00021A40">
        <w:rPr>
          <w:b/>
          <w:color w:val="0076A3"/>
          <w:w w:val="93"/>
          <w:sz w:val="28"/>
          <w:szCs w:val="28"/>
        </w:rPr>
        <w:t>.</w:t>
      </w:r>
      <w:r w:rsidR="00021A40">
        <w:rPr>
          <w:b/>
          <w:color w:val="0076A3"/>
          <w:spacing w:val="-17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emahami</w:t>
      </w:r>
      <w:r w:rsidR="00021A40">
        <w:rPr>
          <w:b/>
          <w:color w:val="0076A3"/>
          <w:spacing w:val="13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2"/>
          <w:sz w:val="28"/>
          <w:szCs w:val="28"/>
        </w:rPr>
        <w:t>e</w:t>
      </w:r>
      <w:r w:rsidR="00021A40">
        <w:rPr>
          <w:b/>
          <w:color w:val="0076A3"/>
          <w:spacing w:val="1"/>
          <w:w w:val="112"/>
          <w:sz w:val="28"/>
          <w:szCs w:val="28"/>
        </w:rPr>
        <w:t>p</w:t>
      </w:r>
      <w:r w:rsidR="00021A40">
        <w:rPr>
          <w:b/>
          <w:color w:val="0076A3"/>
          <w:w w:val="107"/>
          <w:sz w:val="28"/>
          <w:szCs w:val="28"/>
        </w:rPr>
        <w:t>elbagaian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anusia</w:t>
      </w:r>
      <w:r w:rsidR="00021A40">
        <w:rPr>
          <w:b/>
          <w:color w:val="0076A3"/>
          <w:spacing w:val="-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menu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ut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3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hal-hal  positif</w:t>
      </w:r>
      <w:r>
        <w:rPr>
          <w:spacing w:val="5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maupun </w:t>
      </w:r>
      <w:r>
        <w:rPr>
          <w:sz w:val="22"/>
          <w:szCs w:val="22"/>
        </w:rPr>
        <w:t>neg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tif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timbul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agaman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kepelbagaian  </w:t>
      </w:r>
      <w:r>
        <w:rPr>
          <w:sz w:val="22"/>
          <w:szCs w:val="22"/>
        </w:rPr>
        <w:t xml:space="preserve">bangsa 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 xml:space="preserve">ndonesia. </w:t>
      </w:r>
      <w:r>
        <w:rPr>
          <w:sz w:val="22"/>
          <w:szCs w:val="22"/>
        </w:rPr>
        <w:t>Kemudian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pengalamanmu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agaman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engah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3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ungan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80"/>
          <w:sz w:val="22"/>
          <w:szCs w:val="22"/>
        </w:rPr>
        <w:t>R</w:t>
      </w:r>
      <w:r>
        <w:rPr>
          <w:w w:val="80"/>
          <w:sz w:val="22"/>
          <w:szCs w:val="22"/>
        </w:rPr>
        <w:t>T</w:t>
      </w:r>
      <w:r>
        <w:rPr>
          <w:spacing w:val="16"/>
          <w:w w:val="8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kelu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pedesaan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6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tingga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dilanjut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-1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film</w:t>
      </w:r>
      <w:r>
        <w:rPr>
          <w:spacing w:val="-12"/>
          <w:w w:val="9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kebe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agaman</w:t>
      </w:r>
      <w:r>
        <w:rPr>
          <w:spacing w:val="-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kela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.</w:t>
      </w:r>
      <w:r>
        <w:rPr>
          <w:spacing w:val="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Guru 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7"/>
          <w:sz w:val="22"/>
          <w:szCs w:val="22"/>
        </w:rPr>
        <w:t>membimbing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dan </w:t>
      </w:r>
      <w:r>
        <w:rPr>
          <w:spacing w:val="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22"/>
          <w:w w:val="110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,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2"/>
          <w:w w:val="9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has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titas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5"/>
          <w:sz w:val="22"/>
          <w:szCs w:val="22"/>
        </w:rPr>
        <w:t xml:space="preserve">anusia </w:t>
      </w:r>
      <w:r>
        <w:rPr>
          <w:sz w:val="22"/>
          <w:szCs w:val="22"/>
        </w:rPr>
        <w:t xml:space="preserve">sebagai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hluk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mulia  ciptaan 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43"/>
          <w:w w:val="10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sama.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bedaan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</w:t>
      </w:r>
      <w:r>
        <w:rPr>
          <w:spacing w:val="-1"/>
          <w:w w:val="108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1"/>
          <w:w w:val="110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2"/>
          <w:w w:val="8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>tab</w:t>
      </w:r>
      <w:r>
        <w:rPr>
          <w:spacing w:val="-1"/>
          <w:w w:val="112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1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dialog 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4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sosial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beda-beda.</w:t>
      </w:r>
      <w:r>
        <w:rPr>
          <w:spacing w:val="31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a:  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91"/>
          <w:sz w:val="22"/>
          <w:szCs w:val="22"/>
        </w:rPr>
        <w:t>N</w:t>
      </w:r>
      <w:r>
        <w:rPr>
          <w:w w:val="105"/>
          <w:sz w:val="22"/>
          <w:szCs w:val="22"/>
        </w:rPr>
        <w:t>ikodemu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Za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heus  </w:t>
      </w:r>
      <w:r>
        <w:rPr>
          <w:w w:val="110"/>
          <w:sz w:val="22"/>
          <w:szCs w:val="22"/>
        </w:rPr>
        <w:t xml:space="preserve">dan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ia.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2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3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ada  di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w w:val="84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ena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dialog 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embahan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hala,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St</w:t>
      </w:r>
      <w:r>
        <w:rPr>
          <w:sz w:val="22"/>
          <w:szCs w:val="22"/>
        </w:rPr>
        <w:t>oa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93"/>
          <w:sz w:val="22"/>
          <w:szCs w:val="22"/>
        </w:rPr>
        <w:t>Epi</w:t>
      </w:r>
      <w:r>
        <w:rPr>
          <w:spacing w:val="1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2"/>
          <w:w w:val="105"/>
          <w:sz w:val="22"/>
          <w:szCs w:val="22"/>
        </w:rPr>
        <w:t>r</w:t>
      </w:r>
      <w:r>
        <w:rPr>
          <w:w w:val="106"/>
          <w:sz w:val="22"/>
          <w:szCs w:val="22"/>
        </w:rPr>
        <w:t>o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3"/>
          <w:w w:val="80"/>
          <w:sz w:val="22"/>
          <w:szCs w:val="22"/>
        </w:rPr>
        <w:t>R</w:t>
      </w:r>
      <w:r>
        <w:rPr>
          <w:w w:val="101"/>
          <w:sz w:val="22"/>
          <w:szCs w:val="22"/>
        </w:rPr>
        <w:t>asul-</w:t>
      </w:r>
      <w:r>
        <w:rPr>
          <w:spacing w:val="-1"/>
          <w:w w:val="101"/>
          <w:sz w:val="22"/>
          <w:szCs w:val="22"/>
        </w:rPr>
        <w:t>r</w:t>
      </w:r>
      <w:r>
        <w:rPr>
          <w:w w:val="103"/>
          <w:sz w:val="22"/>
          <w:szCs w:val="22"/>
        </w:rPr>
        <w:t>asul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serupa.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-16"/>
          <w:w w:val="10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98"/>
          <w:sz w:val="22"/>
          <w:szCs w:val="22"/>
        </w:rPr>
        <w:t xml:space="preserve">aksi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46"/>
          <w:w w:val="1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 </w:t>
      </w:r>
      <w:r>
        <w:rPr>
          <w:w w:val="111"/>
          <w:sz w:val="22"/>
          <w:szCs w:val="22"/>
        </w:rPr>
        <w:t xml:space="preserve">dengan  </w:t>
      </w:r>
      <w:r>
        <w:rPr>
          <w:spacing w:val="4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manusia,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nampak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keadilan 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ditunju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kecuali.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membia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96"/>
          <w:sz w:val="22"/>
          <w:szCs w:val="22"/>
        </w:rPr>
        <w:t>di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i-</w:t>
      </w:r>
      <w:r>
        <w:rPr>
          <w:spacing w:val="2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dimi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3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empuan </w:t>
      </w:r>
      <w:r>
        <w:rPr>
          <w:sz w:val="22"/>
          <w:szCs w:val="22"/>
        </w:rPr>
        <w:t xml:space="preserve">pendosa,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bersama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pemungut</w:t>
      </w:r>
      <w:r>
        <w:rPr>
          <w:spacing w:val="1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  air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minum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22"/>
          <w:w w:val="10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embuh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mana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asal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luas</w:t>
      </w:r>
      <w:r>
        <w:rPr>
          <w:spacing w:val="1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</w:t>
      </w:r>
      <w:r>
        <w:rPr>
          <w:spacing w:val="18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asal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tadi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ahudi  </w:t>
      </w:r>
      <w:r>
        <w:rPr>
          <w:sz w:val="22"/>
          <w:szCs w:val="22"/>
        </w:rPr>
        <w:t xml:space="preserve">menjadi 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keselam</w:t>
      </w:r>
      <w:r>
        <w:rPr>
          <w:spacing w:val="-1"/>
          <w:w w:val="105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segala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bangsa.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acuan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damai dan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keadilan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w w:val="107"/>
          <w:sz w:val="22"/>
          <w:szCs w:val="22"/>
        </w:rPr>
        <w:t xml:space="preserve">kepelbagaian </w:t>
      </w:r>
      <w:r>
        <w:rPr>
          <w:w w:val="104"/>
          <w:sz w:val="22"/>
          <w:szCs w:val="22"/>
        </w:rPr>
        <w:t>manusia.</w:t>
      </w:r>
    </w:p>
    <w:p w:rsidR="00A31BD9" w:rsidRDefault="00021A40">
      <w:pPr>
        <w:spacing w:before="1"/>
        <w:ind w:left="1384" w:right="5748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etrus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2"/>
          <w:sz w:val="22"/>
          <w:szCs w:val="22"/>
        </w:rPr>
        <w:t>ta: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249"/>
        <w:jc w:val="both"/>
        <w:rPr>
          <w:sz w:val="22"/>
          <w:szCs w:val="22"/>
        </w:rPr>
      </w:pPr>
      <w:r>
        <w:rPr>
          <w:i/>
          <w:w w:val="70"/>
          <w:sz w:val="22"/>
          <w:szCs w:val="22"/>
        </w:rPr>
        <w:t>“</w:t>
      </w:r>
      <w:r>
        <w:rPr>
          <w:i/>
          <w:spacing w:val="-2"/>
          <w:w w:val="70"/>
          <w:sz w:val="22"/>
          <w:szCs w:val="22"/>
        </w:rPr>
        <w:t>K</w:t>
      </w:r>
      <w:r>
        <w:rPr>
          <w:i/>
          <w:w w:val="103"/>
          <w:sz w:val="22"/>
          <w:szCs w:val="22"/>
        </w:rPr>
        <w:t>udus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anlah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K</w:t>
      </w:r>
      <w:r>
        <w:rPr>
          <w:i/>
          <w:w w:val="90"/>
          <w:sz w:val="22"/>
          <w:szCs w:val="22"/>
        </w:rPr>
        <w:t>ristus</w:t>
      </w:r>
      <w:r>
        <w:rPr>
          <w:i/>
          <w:spacing w:val="-2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hati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13"/>
          <w:w w:val="97"/>
          <w:sz w:val="22"/>
          <w:szCs w:val="22"/>
        </w:rPr>
        <w:t>T</w:t>
      </w:r>
      <w:r>
        <w:rPr>
          <w:i/>
          <w:w w:val="97"/>
          <w:sz w:val="22"/>
          <w:szCs w:val="22"/>
        </w:rPr>
        <w:t>uhan!</w:t>
      </w:r>
      <w:r>
        <w:rPr>
          <w:i/>
          <w:spacing w:val="-11"/>
          <w:w w:val="9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siap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sedialah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pada </w:t>
      </w:r>
      <w:r>
        <w:rPr>
          <w:i/>
          <w:sz w:val="22"/>
          <w:szCs w:val="22"/>
        </w:rPr>
        <w:t>segala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gungan  ja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ab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epada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tia</w:t>
      </w:r>
      <w:r>
        <w:rPr>
          <w:i/>
          <w:spacing w:val="3"/>
          <w:sz w:val="22"/>
          <w:szCs w:val="22"/>
        </w:rPr>
        <w:t>p</w:t>
      </w:r>
      <w:r>
        <w:rPr>
          <w:i/>
          <w:sz w:val="22"/>
          <w:szCs w:val="22"/>
        </w:rPr>
        <w:t>-tiap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meminta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gungan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ab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entang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engha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ad</w:t>
      </w:r>
      <w:r>
        <w:rPr>
          <w:i/>
          <w:spacing w:val="30"/>
          <w:sz w:val="22"/>
          <w:szCs w:val="22"/>
        </w:rPr>
        <w:t>a</w:t>
      </w:r>
      <w:r>
        <w:rPr>
          <w:i/>
          <w:sz w:val="22"/>
          <w:szCs w:val="22"/>
        </w:rPr>
        <w:t>pada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2"/>
          <w:sz w:val="22"/>
          <w:szCs w:val="22"/>
        </w:rPr>
        <w:t>etap</w:t>
      </w:r>
      <w:r>
        <w:rPr>
          <w:i/>
          <w:spacing w:val="30"/>
          <w:w w:val="102"/>
          <w:sz w:val="22"/>
          <w:szCs w:val="22"/>
        </w:rPr>
        <w:t>i</w:t>
      </w:r>
      <w:r>
        <w:rPr>
          <w:i/>
          <w:w w:val="104"/>
          <w:sz w:val="22"/>
          <w:szCs w:val="22"/>
        </w:rPr>
        <w:t>henda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sz w:val="22"/>
          <w:szCs w:val="22"/>
        </w:rPr>
        <w:t>la</w:t>
      </w:r>
      <w:r>
        <w:rPr>
          <w:i/>
          <w:spacing w:val="30"/>
          <w:sz w:val="22"/>
          <w:szCs w:val="22"/>
        </w:rPr>
        <w:t>h</w:t>
      </w:r>
      <w:r>
        <w:rPr>
          <w:i/>
          <w:w w:val="105"/>
          <w:sz w:val="22"/>
          <w:szCs w:val="22"/>
        </w:rPr>
        <w:t>denga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w w:val="104"/>
          <w:sz w:val="22"/>
          <w:szCs w:val="22"/>
        </w:rPr>
        <w:t>lema</w:t>
      </w:r>
      <w:r>
        <w:rPr>
          <w:i/>
          <w:spacing w:val="30"/>
          <w:w w:val="104"/>
          <w:sz w:val="22"/>
          <w:szCs w:val="22"/>
        </w:rPr>
        <w:t>h</w:t>
      </w:r>
      <w:r>
        <w:rPr>
          <w:i/>
          <w:w w:val="104"/>
          <w:sz w:val="22"/>
          <w:szCs w:val="22"/>
        </w:rPr>
        <w:t>lembu</w:t>
      </w:r>
      <w:r>
        <w:rPr>
          <w:i/>
          <w:spacing w:val="30"/>
          <w:w w:val="104"/>
          <w:sz w:val="22"/>
          <w:szCs w:val="22"/>
        </w:rPr>
        <w:t>t</w:t>
      </w:r>
      <w:r>
        <w:rPr>
          <w:i/>
          <w:w w:val="105"/>
          <w:sz w:val="22"/>
          <w:szCs w:val="22"/>
        </w:rPr>
        <w:t>da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w w:val="102"/>
          <w:sz w:val="22"/>
          <w:szCs w:val="22"/>
        </w:rPr>
        <w:t>hormat</w:t>
      </w:r>
      <w:r>
        <w:rPr>
          <w:i/>
          <w:spacing w:val="30"/>
          <w:w w:val="102"/>
          <w:sz w:val="22"/>
          <w:szCs w:val="22"/>
        </w:rPr>
        <w:t>,</w:t>
      </w:r>
      <w:r>
        <w:rPr>
          <w:i/>
          <w:w w:val="105"/>
          <w:sz w:val="22"/>
          <w:szCs w:val="22"/>
        </w:rPr>
        <w:t>da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w w:val="105"/>
          <w:sz w:val="22"/>
          <w:szCs w:val="22"/>
        </w:rPr>
        <w:t xml:space="preserve">dengan </w:t>
      </w:r>
      <w:r>
        <w:rPr>
          <w:i/>
          <w:sz w:val="22"/>
          <w:szCs w:val="22"/>
        </w:rPr>
        <w:t>hati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w w:val="111"/>
          <w:sz w:val="22"/>
          <w:szCs w:val="22"/>
        </w:rPr>
        <w:t>m</w:t>
      </w:r>
      <w:r>
        <w:rPr>
          <w:i/>
          <w:w w:val="96"/>
          <w:sz w:val="22"/>
          <w:szCs w:val="22"/>
        </w:rPr>
        <w:t>urn</w:t>
      </w:r>
      <w:r>
        <w:rPr>
          <w:i/>
          <w:spacing w:val="2"/>
          <w:w w:val="96"/>
          <w:sz w:val="22"/>
          <w:szCs w:val="22"/>
        </w:rPr>
        <w:t>i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89"/>
          <w:sz w:val="22"/>
          <w:szCs w:val="22"/>
        </w:rPr>
        <w:t>(1</w:t>
      </w:r>
      <w:r>
        <w:rPr>
          <w:i/>
          <w:spacing w:val="-2"/>
          <w:w w:val="89"/>
          <w:sz w:val="22"/>
          <w:szCs w:val="22"/>
        </w:rPr>
        <w:t xml:space="preserve"> </w:t>
      </w:r>
      <w:r>
        <w:rPr>
          <w:i/>
          <w:spacing w:val="2"/>
          <w:w w:val="89"/>
          <w:sz w:val="22"/>
          <w:szCs w:val="22"/>
        </w:rPr>
        <w:t>P</w:t>
      </w:r>
      <w:r>
        <w:rPr>
          <w:i/>
          <w:w w:val="89"/>
          <w:sz w:val="22"/>
          <w:szCs w:val="22"/>
        </w:rPr>
        <w:t>t</w:t>
      </w:r>
      <w:r>
        <w:rPr>
          <w:i/>
          <w:spacing w:val="-7"/>
          <w:w w:val="89"/>
          <w:sz w:val="22"/>
          <w:szCs w:val="22"/>
        </w:rPr>
        <w:t>r</w:t>
      </w:r>
      <w:r>
        <w:rPr>
          <w:i/>
          <w:w w:val="89"/>
          <w:sz w:val="22"/>
          <w:szCs w:val="22"/>
        </w:rPr>
        <w:t>.</w:t>
      </w:r>
      <w:r>
        <w:rPr>
          <w:i/>
          <w:spacing w:val="-13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>3:15).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embaca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utipan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3"/>
          <w:w w:val="9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ji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1"/>
          <w:w w:val="1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 xml:space="preserve">opik </w:t>
      </w:r>
      <w:r>
        <w:rPr>
          <w:w w:val="109"/>
          <w:sz w:val="22"/>
          <w:szCs w:val="22"/>
        </w:rPr>
        <w:t>pembahasan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ini,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dalam:</w:t>
      </w:r>
    </w:p>
    <w:p w:rsidR="00A31BD9" w:rsidRDefault="00021A40">
      <w:pPr>
        <w:spacing w:before="73"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1. </w:t>
      </w:r>
      <w:r>
        <w:rPr>
          <w:spacing w:val="-1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udus</w:t>
      </w:r>
      <w:r>
        <w:rPr>
          <w:spacing w:val="4"/>
          <w:w w:val="105"/>
          <w:sz w:val="22"/>
          <w:szCs w:val="22"/>
        </w:rPr>
        <w:t>k</w:t>
      </w:r>
      <w:r>
        <w:rPr>
          <w:w w:val="106"/>
          <w:sz w:val="22"/>
          <w:szCs w:val="22"/>
        </w:rPr>
        <w:t>anlah</w:t>
      </w:r>
      <w:r>
        <w:rPr>
          <w:spacing w:val="42"/>
          <w:w w:val="10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42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h</w:t>
      </w:r>
      <w:r>
        <w:rPr>
          <w:spacing w:val="-1"/>
          <w:w w:val="109"/>
          <w:sz w:val="22"/>
          <w:szCs w:val="22"/>
        </w:rPr>
        <w:t>a</w:t>
      </w:r>
      <w:r>
        <w:rPr>
          <w:w w:val="106"/>
          <w:sz w:val="22"/>
          <w:szCs w:val="22"/>
        </w:rPr>
        <w:t>tim</w:t>
      </w:r>
      <w:r>
        <w:rPr>
          <w:spacing w:val="-2"/>
          <w:w w:val="106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42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emua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42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harus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ti,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dijalan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dipeliha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sz w:val="22"/>
          <w:szCs w:val="22"/>
        </w:rPr>
        <w:t>tidak  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</w:t>
      </w:r>
      <w:r>
        <w:rPr>
          <w:w w:val="108"/>
          <w:sz w:val="22"/>
          <w:szCs w:val="22"/>
        </w:rPr>
        <w:t>mengudus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</w:p>
    <w:p w:rsidR="00A31BD9" w:rsidRDefault="00021A40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empe</w:t>
      </w:r>
      <w:r>
        <w:rPr>
          <w:spacing w:val="5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tanggungj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ab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5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iman.</w:t>
      </w:r>
      <w:r>
        <w:rPr>
          <w:spacing w:val="48"/>
          <w:sz w:val="22"/>
          <w:szCs w:val="22"/>
        </w:rPr>
        <w:t xml:space="preserve"> </w:t>
      </w:r>
      <w:r>
        <w:rPr>
          <w:spacing w:val="-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 xml:space="preserve">iap 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selalu </w:t>
      </w:r>
      <w:r>
        <w:rPr>
          <w:sz w:val="22"/>
          <w:szCs w:val="22"/>
        </w:rPr>
        <w:t xml:space="preserve">siap  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tanggungj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w</w:t>
      </w:r>
      <w:r>
        <w:rPr>
          <w:w w:val="107"/>
          <w:sz w:val="22"/>
          <w:szCs w:val="22"/>
        </w:rPr>
        <w:t>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 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masuk    di  </w:t>
      </w:r>
      <w:r>
        <w:rPr>
          <w:spacing w:val="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dalam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sebagai 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3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adar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tulis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w w:val="81"/>
          <w:sz w:val="22"/>
          <w:szCs w:val="22"/>
        </w:rPr>
        <w:t>K</w:t>
      </w:r>
      <w:r>
        <w:rPr>
          <w:w w:val="81"/>
          <w:sz w:val="22"/>
          <w:szCs w:val="22"/>
        </w:rPr>
        <w:t>T</w:t>
      </w:r>
      <w:r>
        <w:rPr>
          <w:spacing w:val="-25"/>
          <w:w w:val="81"/>
          <w:sz w:val="22"/>
          <w:szCs w:val="22"/>
        </w:rPr>
        <w:t>P</w:t>
      </w:r>
      <w:r>
        <w:rPr>
          <w:w w:val="81"/>
          <w:sz w:val="22"/>
          <w:szCs w:val="22"/>
        </w:rPr>
        <w:t>,</w:t>
      </w:r>
      <w:r>
        <w:rPr>
          <w:spacing w:val="30"/>
          <w:w w:val="8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melain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</w:t>
      </w:r>
      <w:r>
        <w:rPr>
          <w:spacing w:val="-1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tunju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98"/>
          <w:sz w:val="22"/>
          <w:szCs w:val="22"/>
        </w:rPr>
        <w:t>lain.</w:t>
      </w:r>
      <w:r>
        <w:rPr>
          <w:spacing w:val="-19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w w:val="99"/>
          <w:sz w:val="22"/>
          <w:szCs w:val="22"/>
        </w:rPr>
        <w:t>k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istiani</w:t>
      </w:r>
      <w:r>
        <w:rPr>
          <w:spacing w:val="-16"/>
          <w:w w:val="9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sesungguh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lemah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lembut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ni.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alah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ci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has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5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ditampa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lemah </w:t>
      </w:r>
      <w:r>
        <w:rPr>
          <w:w w:val="108"/>
          <w:sz w:val="22"/>
          <w:szCs w:val="22"/>
        </w:rPr>
        <w:t>lembu</w:t>
      </w:r>
      <w:r>
        <w:rPr>
          <w:spacing w:val="-1"/>
          <w:w w:val="108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ketulusan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ti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 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tuk diho</w:t>
      </w:r>
      <w:r>
        <w:rPr>
          <w:spacing w:val="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96"/>
          <w:sz w:val="22"/>
          <w:szCs w:val="22"/>
        </w:rPr>
        <w:t>ti.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Dalam 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gaulan 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dengan 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beda,     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etru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mengudus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21"/>
          <w:w w:val="10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 mempe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tanggungj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w</w:t>
      </w:r>
      <w:r>
        <w:rPr>
          <w:w w:val="107"/>
          <w:sz w:val="22"/>
          <w:szCs w:val="22"/>
        </w:rPr>
        <w:t>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bersi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lemah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lembut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gaul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adar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 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ide</w:t>
      </w:r>
      <w:r>
        <w:rPr>
          <w:spacing w:val="-1"/>
          <w:w w:val="107"/>
          <w:sz w:val="22"/>
          <w:szCs w:val="22"/>
        </w:rPr>
        <w:t>n</w:t>
      </w:r>
      <w:r>
        <w:rPr>
          <w:w w:val="106"/>
          <w:sz w:val="22"/>
          <w:szCs w:val="22"/>
        </w:rPr>
        <w:t>tita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dibukti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 </w:t>
      </w:r>
      <w:r>
        <w:rPr>
          <w:w w:val="102"/>
          <w:sz w:val="22"/>
          <w:szCs w:val="22"/>
        </w:rPr>
        <w:t xml:space="preserve">melalui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tulah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46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emaja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spacing w:line="292" w:lineRule="auto"/>
        <w:ind w:left="627" w:right="2432" w:hanging="340"/>
        <w:rPr>
          <w:sz w:val="28"/>
          <w:szCs w:val="28"/>
        </w:rPr>
      </w:pPr>
      <w:r>
        <w:pict>
          <v:group id="_x0000_s3598" style="position:absolute;left:0;text-align:left;margin-left:88.35pt;margin-top:38.85pt;width:349.2pt;height:0;z-index:-6623;mso-position-horizontal-relative:page" coordorigin="1767,777" coordsize="6984,0">
            <v:shape id="_x0000_s3599" style="position:absolute;left:1767;top:777;width:6984;height:0" coordorigin="1767,777" coordsize="6984,0" path="m1767,77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596" style="position:absolute;left:0;text-align:left;margin-left:84.35pt;margin-top:38.85pt;width:0;height:0;z-index:-6622;mso-position-horizontal-relative:page" coordorigin="1687,777" coordsize="0,0">
            <v:shape id="_x0000_s3597" style="position:absolute;left:1687;top:777;width:0;height:0" coordorigin="1687,777" coordsize="0,0" path="m1687,777r,e" filled="f" strokecolor="#00adef" strokeweight="2pt">
              <v:path arrowok="t"/>
            </v:shape>
            <w10:wrap anchorx="page"/>
          </v:group>
        </w:pict>
      </w:r>
      <w:r>
        <w:pict>
          <v:group id="_x0000_s3594" style="position:absolute;left:0;text-align:left;margin-left:439.55pt;margin-top:38.85pt;width:0;height:0;z-index:-6621;mso-position-horizontal-relative:page" coordorigin="8791,777" coordsize="0,0">
            <v:shape id="_x0000_s3595" style="position:absolute;left:8791;top:777;width:0;height:0" coordorigin="8791,777" coordsize="0,0" path="m8791,77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Si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ap</w:t>
      </w:r>
      <w:r w:rsidR="00021A40">
        <w:rPr>
          <w:b/>
          <w:color w:val="0076A3"/>
          <w:spacing w:val="-7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S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9"/>
          <w:sz w:val="28"/>
          <w:szCs w:val="28"/>
        </w:rPr>
        <w:t xml:space="preserve"> </w:t>
      </w:r>
      <w:r w:rsidR="00021A40">
        <w:rPr>
          <w:b/>
          <w:color w:val="0076A3"/>
          <w:spacing w:val="-23"/>
          <w:w w:val="82"/>
          <w:sz w:val="28"/>
          <w:szCs w:val="28"/>
        </w:rPr>
        <w:t>T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w w:val="106"/>
          <w:sz w:val="28"/>
          <w:szCs w:val="28"/>
        </w:rPr>
        <w:t>hadap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10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0"/>
          <w:sz w:val="28"/>
          <w:szCs w:val="28"/>
        </w:rPr>
        <w:t>B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spacing w:val="1"/>
          <w:w w:val="107"/>
          <w:sz w:val="28"/>
          <w:szCs w:val="28"/>
        </w:rPr>
        <w:t>b</w:t>
      </w:r>
      <w:r w:rsidR="00021A40">
        <w:rPr>
          <w:b/>
          <w:color w:val="0076A3"/>
          <w:w w:val="104"/>
          <w:sz w:val="28"/>
          <w:szCs w:val="28"/>
        </w:rPr>
        <w:t xml:space="preserve">eda: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elajar</w:t>
      </w:r>
      <w:r w:rsidR="00021A40">
        <w:rPr>
          <w:b/>
          <w:color w:val="0076A3"/>
          <w:spacing w:val="-2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98"/>
          <w:sz w:val="28"/>
          <w:szCs w:val="28"/>
        </w:rPr>
        <w:t>C</w:t>
      </w:r>
      <w:r w:rsidR="00021A40">
        <w:rPr>
          <w:b/>
          <w:color w:val="0076A3"/>
          <w:w w:val="98"/>
          <w:sz w:val="28"/>
          <w:szCs w:val="28"/>
        </w:rPr>
        <w:t>erita</w:t>
      </w:r>
      <w:r w:rsidR="00021A40">
        <w:rPr>
          <w:b/>
          <w:color w:val="0076A3"/>
          <w:spacing w:val="-10"/>
          <w:w w:val="98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ehidupan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2012</w:t>
      </w:r>
      <w:r>
        <w:rPr>
          <w:spacing w:val="-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ibukota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memu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mengenai </w:t>
      </w:r>
      <w:r>
        <w:rPr>
          <w:w w:val="109"/>
          <w:sz w:val="22"/>
          <w:szCs w:val="22"/>
        </w:rPr>
        <w:t>perse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eruan</w:t>
      </w:r>
      <w:r>
        <w:rPr>
          <w:spacing w:val="5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tar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dipicu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ejudisme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dae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ah. </w:t>
      </w:r>
      <w:r>
        <w:rPr>
          <w:sz w:val="22"/>
          <w:szCs w:val="22"/>
        </w:rPr>
        <w:t>Di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kota,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pele</w:t>
      </w:r>
      <w:r>
        <w:rPr>
          <w:spacing w:val="-1"/>
          <w:w w:val="107"/>
          <w:sz w:val="22"/>
          <w:szCs w:val="22"/>
        </w:rPr>
        <w:t>c</w:t>
      </w:r>
      <w:r>
        <w:rPr>
          <w:w w:val="110"/>
          <w:sz w:val="22"/>
          <w:szCs w:val="22"/>
        </w:rPr>
        <w:t xml:space="preserve">ehan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5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gadis 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penduduk</w:t>
      </w:r>
      <w:r>
        <w:rPr>
          <w:spacing w:val="5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asli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kota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an penduduk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asal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beda </w:t>
      </w:r>
      <w:r>
        <w:rPr>
          <w:w w:val="111"/>
          <w:sz w:val="22"/>
          <w:szCs w:val="22"/>
        </w:rPr>
        <w:t>dengan</w:t>
      </w:r>
      <w:r>
        <w:rPr>
          <w:spacing w:val="2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gadis 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pele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ehan,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kota 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enduduk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kota 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ah,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apala</w:t>
      </w:r>
      <w:r>
        <w:rPr>
          <w:spacing w:val="-1"/>
          <w:w w:val="107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rov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besar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gadis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eba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8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tinda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aib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9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Keti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a</w:t>
      </w:r>
      <w:r>
        <w:rPr>
          <w:spacing w:val="-1"/>
          <w:w w:val="9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i,</w:t>
      </w:r>
      <w:r>
        <w:rPr>
          <w:spacing w:val="2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melampias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w w:val="108"/>
          <w:sz w:val="22"/>
          <w:szCs w:val="22"/>
        </w:rPr>
        <w:t xml:space="preserve">kepada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tinggal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kebetulan 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titas </w:t>
      </w:r>
      <w:r>
        <w:rPr>
          <w:spacing w:val="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w w:val="110"/>
          <w:sz w:val="22"/>
          <w:szCs w:val="22"/>
        </w:rPr>
        <w:t>u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dan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5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bersalah </w:t>
      </w:r>
      <w:r>
        <w:rPr>
          <w:spacing w:val="16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 xml:space="preserve">ut </w:t>
      </w:r>
      <w:r>
        <w:rPr>
          <w:sz w:val="22"/>
          <w:szCs w:val="22"/>
        </w:rPr>
        <w:t>menjadi  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ban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19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Konflik</w:t>
      </w:r>
      <w:r>
        <w:rPr>
          <w:spacing w:val="17"/>
          <w:w w:val="9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ebak </w:t>
      </w:r>
      <w:r>
        <w:rPr>
          <w:w w:val="111"/>
          <w:sz w:val="22"/>
          <w:szCs w:val="22"/>
        </w:rPr>
        <w:t>dengan</w:t>
      </w:r>
      <w:r>
        <w:rPr>
          <w:spacing w:val="-17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berupa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pemba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rumah,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pemu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ulan</w:t>
      </w:r>
      <w:r>
        <w:rPr>
          <w:spacing w:val="5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>ta pe</w:t>
      </w:r>
      <w:r>
        <w:rPr>
          <w:spacing w:val="-3"/>
          <w:w w:val="112"/>
          <w:sz w:val="22"/>
          <w:szCs w:val="22"/>
        </w:rPr>
        <w:t>n</w:t>
      </w:r>
      <w:r>
        <w:rPr>
          <w:w w:val="99"/>
          <w:sz w:val="22"/>
          <w:szCs w:val="22"/>
        </w:rPr>
        <w:t>yiksaan.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592" style="position:absolute;left:0;text-align:left;margin-left:406pt;margin-top:63.9pt;width:0;height:0;z-index:-6604;mso-position-horizontal-relative:page" coordorigin="8120,1278" coordsize="0,0">
            <v:shape id="_x0000_s3593" style="position:absolute;left:8120;top:1278;width:0;height:0" coordorigin="8120,1278" coordsize="0,0" path="m8120,1278r,e" filled="f" strokeweight="1pt">
              <v:path arrowok="t"/>
            </v:shape>
            <w10:wrap anchorx="page"/>
          </v:group>
        </w:pict>
      </w:r>
      <w:r>
        <w:pict>
          <v:group id="_x0000_s3590" style="position:absolute;left:0;text-align:left;margin-left:61.2pt;margin-top:63.9pt;width:0;height:0;z-index:-6603;mso-position-horizontal-relative:page" coordorigin="1224,1278" coordsize="0,0">
            <v:shape id="_x0000_s3591" style="position:absolute;left:1224;top:1278;width:0;height:0" coordorigin="1224,1278" coordsize="0,0" path="m1224,1278r,e" filled="f" strokeweight="1pt"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</w:t>
      </w:r>
      <w:r w:rsidR="00021A40">
        <w:rPr>
          <w:spacing w:val="-1"/>
          <w:w w:val="106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ita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15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pengalaman</w:t>
      </w:r>
      <w:r w:rsidR="00021A40">
        <w:rPr>
          <w:spacing w:val="7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ketahui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2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konflik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musuhan</w:t>
      </w:r>
      <w:r w:rsidR="00021A40">
        <w:rPr>
          <w:spacing w:val="28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erjadi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bedaan </w:t>
      </w:r>
      <w:r w:rsidR="00021A40">
        <w:rPr>
          <w:w w:val="101"/>
          <w:sz w:val="22"/>
          <w:szCs w:val="22"/>
        </w:rPr>
        <w:t>su</w:t>
      </w:r>
      <w:r w:rsidR="00021A40">
        <w:rPr>
          <w:spacing w:val="1"/>
          <w:w w:val="101"/>
          <w:sz w:val="22"/>
          <w:szCs w:val="22"/>
        </w:rPr>
        <w:t>k</w:t>
      </w:r>
      <w:r w:rsidR="00021A40">
        <w:rPr>
          <w:spacing w:val="-2"/>
          <w:w w:val="110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5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bud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dae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ah,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4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kelas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sosia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98"/>
          <w:sz w:val="22"/>
          <w:szCs w:val="22"/>
        </w:rPr>
        <w:t xml:space="preserve">,  </w:t>
      </w:r>
      <w:r w:rsidR="00021A40">
        <w:rPr>
          <w:sz w:val="22"/>
          <w:szCs w:val="22"/>
        </w:rPr>
        <w:t xml:space="preserve">kemudian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kemu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 pendap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tmu</w:t>
      </w:r>
      <w:r w:rsidR="00021A40">
        <w:rPr>
          <w:spacing w:val="5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mengenai</w:t>
      </w:r>
      <w:r w:rsidR="00021A40">
        <w:rPr>
          <w:spacing w:val="-21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357B69">
      <w:pPr>
        <w:spacing w:line="250" w:lineRule="auto"/>
        <w:ind w:left="1384" w:right="533" w:firstLine="88"/>
        <w:jc w:val="both"/>
        <w:rPr>
          <w:sz w:val="22"/>
          <w:szCs w:val="22"/>
        </w:rPr>
      </w:pPr>
      <w:r>
        <w:pict>
          <v:group id="_x0000_s3588" style="position:absolute;left:0;text-align:left;margin-left:55.5pt;margin-top:2.8pt;width:0;height:0;z-index:-6610;mso-position-horizontal-relative:page" coordorigin="1110,56" coordsize="0,0">
            <v:shape id="_x0000_s3589" style="position:absolute;left:1110;top:56;width:0;height:0" coordorigin="1110,56" coordsize="0,0" path="m1110,56r,e" filled="f" strokeweight="1pt">
              <v:path arrowok="t"/>
            </v:shape>
            <w10:wrap anchorx="page"/>
          </v:group>
        </w:pict>
      </w:r>
      <w:r>
        <w:pict>
          <v:group id="_x0000_s3586" style="position:absolute;left:0;text-align:left;margin-left:411.7pt;margin-top:2.8pt;width:0;height:0;z-index:-6605;mso-position-horizontal-relative:page" coordorigin="8234,56" coordsize="0,0">
            <v:shape id="_x0000_s3587" style="position:absolute;left:8234;top:56;width:0;height:0" coordorigin="8234,56" coordsize="0,0" path="m8234,56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enurut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bu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tan</w:t>
      </w:r>
      <w:r w:rsidR="00021A40">
        <w:rPr>
          <w:spacing w:val="30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oleh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se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emp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w w:val="104"/>
          <w:sz w:val="22"/>
          <w:szCs w:val="22"/>
        </w:rPr>
        <w:t>adalah: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3576" style="position:absolute;left:0;text-align:left;margin-left:55pt;margin-top:-92.75pt;width:357.15pt;height:201.25pt;z-index:-6611;mso-position-horizontal-relative:page" coordorigin="1100,-1855" coordsize="7143,4025">
            <v:shape id="_x0000_s3585" style="position:absolute;left:1110;top:-1845;width:7123;height:4005" coordorigin="1110,-1845" coordsize="7123,4005" path="m1224,-1845r-66,1l1112,-1798r-2,65l1110,2046r1,37l1124,2145r62,14l8120,2159r38,l8219,2145r14,-61l8234,-1732r-1,-37l8220,-1831r-62,-14l1224,-1845xe" fillcolor="#8ed7f8" stroked="f">
              <v:path arrowok="t"/>
            </v:shape>
            <v:shape id="_x0000_s3584" style="position:absolute;left:1112;top:-1837;width:68;height:82" coordorigin="1112,-1837" coordsize="68,82" path="m1180,-1837r-16,7l1148,-1819r-14,14l1122,-1787r-8,24l1112,-1754e" filled="f" strokeweight="1pt">
              <v:stroke dashstyle="dash"/>
              <v:path arrowok="t"/>
            </v:shape>
            <v:shape id="_x0000_s3583" style="position:absolute;left:1110;top:-1692;width:0;height:3718" coordorigin="1110,-1692" coordsize="0,3718" path="m1110,-1692r,3718e" filled="f" strokeweight="1pt">
              <v:stroke dashstyle="dash"/>
              <v:path arrowok="t"/>
            </v:shape>
            <v:shape id="_x0000_s3582" style="position:absolute;left:1119;top:2090;width:82;height:68" coordorigin="1119,2090" coordsize="82,68" path="m1119,2090r7,16l1137,2122r14,14l1169,2148r23,8l1201,2158e" filled="f" strokeweight="1pt">
              <v:stroke dashstyle="dash"/>
              <v:path arrowok="t"/>
            </v:shape>
            <v:shape id="_x0000_s3581" style="position:absolute;left:1264;top:2159;width:6836;height:0" coordorigin="1264,2159" coordsize="6836,0" path="m1264,2159r6836,e" filled="f" strokeweight="1pt">
              <v:stroke dashstyle="dash"/>
              <v:path arrowok="t"/>
            </v:shape>
            <v:shape id="_x0000_s3580" style="position:absolute;left:8164;top:2068;width:68;height:82" coordorigin="8164,2068" coordsize="68,82" path="m8164,2151r16,-8l8196,2133r14,-14l8222,2101r8,-24l8232,2068e" filled="f" strokeweight="1pt">
              <v:stroke dashstyle="dash"/>
              <v:path arrowok="t"/>
            </v:shape>
            <v:shape id="_x0000_s3579" style="position:absolute;left:8234;top:-1712;width:0;height:3718" coordorigin="8234,-1712" coordsize="0,3718" path="m8234,2006r,-3718e" filled="f" strokeweight="1pt">
              <v:stroke dashstyle="dash"/>
              <v:path arrowok="t"/>
            </v:shape>
            <v:shape id="_x0000_s3578" style="position:absolute;left:8143;top:-1844;width:82;height:68" coordorigin="8143,-1844" coordsize="82,68" path="m8225,-1776r-7,-16l8207,-1808r-14,-14l8175,-1834r-23,-8l8143,-1844e" filled="f" strokeweight="1pt">
              <v:stroke dashstyle="dash"/>
              <v:path arrowok="t"/>
            </v:shape>
            <v:shape id="_x0000_s3577" style="position:absolute;left:1244;top:-1845;width:6836;height:0" coordorigin="1244,-1845" coordsize="6836,0" path="m8080,-184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3574" style="position:absolute;left:0;text-align:left;margin-left:55.5pt;margin-top:38.2pt;width:0;height:0;z-index:-6619;mso-position-horizontal-relative:page" coordorigin="1110,764" coordsize="0,0">
            <v:shape id="_x0000_s3575" style="position:absolute;left:1110;top:764;width:0;height:0" coordorigin="1110,764" coordsize="0,0" path="m1110,764r,e" filled="f" strokeweight="1pt">
              <v:path arrowok="t"/>
            </v:shape>
            <w10:wrap anchorx="page"/>
          </v:group>
        </w:pict>
      </w:r>
      <w:r>
        <w:pict>
          <v:group id="_x0000_s3572" style="position:absolute;left:0;text-align:left;margin-left:411.7pt;margin-top:38.2pt;width:0;height:0;z-index:-6614;mso-position-horizontal-relative:page" coordorigin="8234,764" coordsize="0,0">
            <v:shape id="_x0000_s3573" style="position:absolute;left:8234;top:764;width:0;height:0" coordorigin="8234,764" coordsize="0,0" path="m8234,764r,e" filled="f" strokeweight="1pt">
              <v:path arrowok="t"/>
            </v:shape>
            <w10:wrap anchorx="page"/>
          </v:group>
        </w:pict>
      </w:r>
      <w:r>
        <w:pict>
          <v:group id="_x0000_s3570" style="position:absolute;left:0;text-align:left;margin-left:406pt;margin-top:32.55pt;width:0;height:0;z-index:-6613;mso-position-horizontal-relative:page" coordorigin="8120,651" coordsize="0,0">
            <v:shape id="_x0000_s3571" style="position:absolute;left:8120;top:651;width:0;height:0" coordorigin="8120,651" coordsize="0,0" path="m8120,651r,e" filled="f" strokeweight="1pt">
              <v:path arrowok="t"/>
            </v:shape>
            <w10:wrap anchorx="page"/>
          </v:group>
        </w:pict>
      </w:r>
      <w:r>
        <w:pict>
          <v:group id="_x0000_s3568" style="position:absolute;left:0;text-align:left;margin-left:61.2pt;margin-top:32.55pt;width:0;height:0;z-index:-6612;mso-position-horizontal-relative:page" coordorigin="1224,651" coordsize="0,0">
            <v:shape id="_x0000_s3569" style="position:absolute;left:1224;top:651;width:0;height:0" coordorigin="1224,651" coordsize="0,0" path="m1224,651r,e" filled="f" strokeweight="1pt">
              <v:path arrowok="t"/>
            </v:shape>
            <w10:wrap anchorx="page"/>
          </v:group>
        </w:pict>
      </w:r>
      <w:r>
        <w:pict>
          <v:group id="_x0000_s3566" style="position:absolute;left:0;text-align:left;margin-left:55.5pt;margin-top:8.25pt;width:0;height:0;z-index:-6609;mso-position-horizontal-relative:page" coordorigin="1110,165" coordsize="0,0">
            <v:shape id="_x0000_s3567" style="position:absolute;left:1110;top:165;width:0;height:0" coordorigin="1110,165" coordsize="0,0" path="m1110,165r,e" filled="f" strokeweight="1pt">
              <v:path arrowok="t"/>
            </v:shape>
            <w10:wrap anchorx="page"/>
          </v:group>
        </w:pict>
      </w:r>
      <w:r>
        <w:pict>
          <v:group id="_x0000_s3564" style="position:absolute;left:0;text-align:left;margin-left:61.2pt;margin-top:13.95pt;width:0;height:0;z-index:-6608;mso-position-horizontal-relative:page" coordorigin="1224,279" coordsize="0,0">
            <v:shape id="_x0000_s3565" style="position:absolute;left:1224;top:279;width:0;height:0" coordorigin="1224,279" coordsize="0,0" path="m1224,279r,e" filled="f" strokeweight="1pt">
              <v:path arrowok="t"/>
            </v:shape>
            <w10:wrap anchorx="page"/>
          </v:group>
        </w:pict>
      </w:r>
      <w:r>
        <w:pict>
          <v:group id="_x0000_s3562" style="position:absolute;left:0;text-align:left;margin-left:406pt;margin-top:13.95pt;width:0;height:0;z-index:-6607;mso-position-horizontal-relative:page" coordorigin="8120,279" coordsize="0,0">
            <v:shape id="_x0000_s3563" style="position:absolute;left:8120;top:279;width:0;height:0" coordorigin="8120,279" coordsize="0,0" path="m8120,279r,e" filled="f" strokeweight="1pt">
              <v:path arrowok="t"/>
            </v:shape>
            <w10:wrap anchorx="page"/>
          </v:group>
        </w:pict>
      </w:r>
      <w:r>
        <w:pict>
          <v:group id="_x0000_s3560" style="position:absolute;left:0;text-align:left;margin-left:411.7pt;margin-top:8.25pt;width:0;height:0;z-index:-6606;mso-position-horizontal-relative:page" coordorigin="8234,165" coordsize="0,0">
            <v:shape id="_x0000_s3561" style="position:absolute;left:8234;top:165;width:0;height:0" coordorigin="8234,165" coordsize="0,0" path="m8234,16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4" w:line="180" w:lineRule="exact"/>
        <w:rPr>
          <w:sz w:val="19"/>
          <w:szCs w:val="19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line="250" w:lineRule="auto"/>
        <w:ind w:left="1384" w:right="533"/>
        <w:jc w:val="both"/>
        <w:rPr>
          <w:sz w:val="22"/>
          <w:szCs w:val="22"/>
        </w:rPr>
      </w:pPr>
      <w:r>
        <w:rPr>
          <w:w w:val="96"/>
          <w:sz w:val="22"/>
          <w:szCs w:val="22"/>
        </w:rPr>
        <w:t>Ji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18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agamamu</w:t>
      </w:r>
      <w:r>
        <w:rPr>
          <w:spacing w:val="-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penduduk</w:t>
      </w:r>
      <w:r>
        <w:rPr>
          <w:spacing w:val="-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(a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11"/>
          <w:w w:val="9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a</w:t>
      </w:r>
      <w:r>
        <w:rPr>
          <w:w w:val="108"/>
          <w:sz w:val="22"/>
          <w:szCs w:val="22"/>
        </w:rPr>
        <w:t xml:space="preserve">tar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ersebut), </w:t>
      </w:r>
      <w:r>
        <w:rPr>
          <w:spacing w:val="1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tinda</w:t>
      </w:r>
      <w:r>
        <w:rPr>
          <w:spacing w:val="4"/>
          <w:w w:val="105"/>
          <w:sz w:val="22"/>
          <w:szCs w:val="22"/>
        </w:rPr>
        <w:t>k</w:t>
      </w:r>
      <w:r>
        <w:rPr>
          <w:w w:val="106"/>
          <w:sz w:val="22"/>
          <w:szCs w:val="22"/>
        </w:rPr>
        <w:t>anmu?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3550" style="position:absolute;left:0;text-align:left;margin-left:55pt;margin-top:395.15pt;width:357.15pt;height:233.85pt;z-index:-6620;mso-position-horizontal-relative:page;mso-position-vertical-relative:page" coordorigin="1100,7903" coordsize="7143,4677">
            <v:shape id="_x0000_s3559" style="position:absolute;left:1110;top:7913;width:7123;height:4657" coordorigin="1110,7913" coordsize="7123,4657" path="m1224,7913r-66,2l1112,7961r-2,65l1110,12457r1,38l1124,12556r62,14l8120,12571r38,-1l8219,12557r14,-62l8234,8027r-1,-38l8220,7928r-62,-14l1224,7913xe" fillcolor="#8ed7f8" stroked="f">
              <v:path arrowok="t"/>
            </v:shape>
            <v:shape id="_x0000_s3558" style="position:absolute;left:1112;top:7922;width:68;height:82" coordorigin="1112,7922" coordsize="68,82" path="m1180,7922r-16,7l1148,7940r-14,14l1122,7972r-8,23l1112,8004e" filled="f" strokeweight="1pt">
              <v:stroke dashstyle="dash"/>
              <v:path arrowok="t"/>
            </v:shape>
            <v:shape id="_x0000_s3557" style="position:absolute;left:1110;top:8067;width:0;height:4371" coordorigin="1110,8067" coordsize="0,4371" path="m1110,8067r,4370e" filled="f" strokeweight="1pt">
              <v:stroke dashstyle="dash"/>
              <v:path arrowok="t"/>
            </v:shape>
            <v:shape id="_x0000_s3556" style="position:absolute;left:1119;top:12501;width:82;height:68" coordorigin="1119,12501" coordsize="82,68" path="m1119,12501r7,16l1137,12533r14,14l1169,12559r23,8l1201,12569e" filled="f" strokeweight="1pt">
              <v:stroke dashstyle="dash"/>
              <v:path arrowok="t"/>
            </v:shape>
            <v:shape id="_x0000_s3555" style="position:absolute;left:1264;top:12571;width:6836;height:0" coordorigin="1264,12571" coordsize="6836,0" path="m1264,12571r6836,e" filled="f" strokeweight="1pt">
              <v:stroke dashstyle="dash"/>
              <v:path arrowok="t"/>
            </v:shape>
            <v:shape id="_x0000_s3554" style="position:absolute;left:8164;top:12480;width:68;height:82" coordorigin="8164,12480" coordsize="68,82" path="m8164,12562r16,-7l8196,12544r14,-14l8222,12512r8,-23l8232,12480e" filled="f" strokeweight="1pt">
              <v:stroke dashstyle="dash"/>
              <v:path arrowok="t"/>
            </v:shape>
            <v:shape id="_x0000_s3553" style="position:absolute;left:8234;top:8047;width:0;height:4371" coordorigin="8234,8047" coordsize="0,4371" path="m8234,12417r,-4370e" filled="f" strokeweight="1pt">
              <v:stroke dashstyle="dash"/>
              <v:path arrowok="t"/>
            </v:shape>
            <v:shape id="_x0000_s3552" style="position:absolute;left:8143;top:7915;width:82;height:68" coordorigin="8143,7915" coordsize="82,68" path="m8225,7983r-7,-16l8207,7951r-14,-14l8175,7925r-23,-8l8143,7915e" filled="f" strokeweight="1pt">
              <v:stroke dashstyle="dash"/>
              <v:path arrowok="t"/>
            </v:shape>
            <v:shape id="_x0000_s3551" style="position:absolute;left:1244;top:7913;width:6836;height:0" coordorigin="1244,7913" coordsize="6836,0" path="m8080,7913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021A40">
      <w:pPr>
        <w:spacing w:before="47"/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lastRenderedPageBreak/>
        <w:pict>
          <v:group id="_x0000_s3548" style="position:absolute;left:0;text-align:left;margin-left:55.5pt;margin-top:16.05pt;width:0;height:0;z-index:-6618;mso-position-horizontal-relative:page" coordorigin="1110,321" coordsize="0,0">
            <v:shape id="_x0000_s3549" style="position:absolute;left:1110;top:321;width:0;height:0" coordorigin="1110,321" coordsize="0,0" path="m1110,321r,e" filled="f" strokeweight="1pt">
              <v:path arrowok="t"/>
            </v:shape>
            <w10:wrap anchorx="page"/>
          </v:group>
        </w:pict>
      </w:r>
      <w:r>
        <w:pict>
          <v:group id="_x0000_s3546" style="position:absolute;left:0;text-align:left;margin-left:61.2pt;margin-top:21.7pt;width:0;height:0;z-index:-6617;mso-position-horizontal-relative:page" coordorigin="1224,434" coordsize="0,0">
            <v:shape id="_x0000_s3547" style="position:absolute;left:1224;top:434;width:0;height:0" coordorigin="1224,434" coordsize="0,0" path="m1224,434r,e" filled="f" strokeweight="1pt">
              <v:path arrowok="t"/>
            </v:shape>
            <w10:wrap anchorx="page"/>
          </v:group>
        </w:pict>
      </w:r>
      <w:r>
        <w:pict>
          <v:group id="_x0000_s3544" style="position:absolute;left:0;text-align:left;margin-left:406pt;margin-top:21.7pt;width:0;height:0;z-index:-6616;mso-position-horizontal-relative:page" coordorigin="8120,434" coordsize="0,0">
            <v:shape id="_x0000_s3545" style="position:absolute;left:8120;top:434;width:0;height:0" coordorigin="8120,434" coordsize="0,0" path="m8120,434r,e" filled="f" strokeweight="1pt">
              <v:path arrowok="t"/>
            </v:shape>
            <w10:wrap anchorx="page"/>
          </v:group>
        </w:pict>
      </w:r>
      <w:r>
        <w:pict>
          <v:group id="_x0000_s3542" style="position:absolute;left:0;text-align:left;margin-left:411.7pt;margin-top:16.05pt;width:0;height:0;z-index:-6615;mso-position-horizontal-relative:page" coordorigin="8234,321" coordsize="0,0">
            <v:shape id="_x0000_s3543" style="position:absolute;left:8234;top:321;width:0;height:0" coordorigin="8234,321" coordsize="0,0" path="m8234,321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3540" style="position:absolute;left:0;text-align:left;margin-left:439.55pt;margin-top:171.9pt;width:0;height:0;z-index:-6600;mso-position-horizontal-relative:page" coordorigin="8791,3438" coordsize="0,0">
            <v:shape id="_x0000_s3541" style="position:absolute;left:8791;top:3438;width:0;height:0" coordorigin="8791,3438" coordsize="0,0" path="m8791,3438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membaca </w:t>
      </w:r>
      <w:r w:rsidR="00021A40">
        <w:rPr>
          <w:sz w:val="22"/>
          <w:szCs w:val="22"/>
        </w:rPr>
        <w:t>di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media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etak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mendenga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sia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9"/>
          <w:w w:val="81"/>
          <w:sz w:val="22"/>
          <w:szCs w:val="22"/>
        </w:rPr>
        <w:t>T</w:t>
      </w:r>
      <w:r w:rsidR="00021A40">
        <w:rPr>
          <w:spacing w:val="-12"/>
          <w:w w:val="77"/>
          <w:sz w:val="22"/>
          <w:szCs w:val="22"/>
        </w:rPr>
        <w:t>V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w w:val="108"/>
          <w:sz w:val="22"/>
          <w:szCs w:val="22"/>
        </w:rPr>
        <w:t>bagaimana</w:t>
      </w:r>
      <w:r w:rsidR="00021A40">
        <w:rPr>
          <w:spacing w:val="-17"/>
          <w:w w:val="108"/>
          <w:sz w:val="22"/>
          <w:szCs w:val="22"/>
        </w:rPr>
        <w:t xml:space="preserve"> </w:t>
      </w:r>
      <w:r w:rsidR="00021A40">
        <w:rPr>
          <w:w w:val="96"/>
          <w:sz w:val="22"/>
          <w:szCs w:val="22"/>
        </w:rPr>
        <w:t>konflik</w:t>
      </w:r>
      <w:r w:rsidR="00021A40">
        <w:rPr>
          <w:spacing w:val="-11"/>
          <w:w w:val="9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-1"/>
          <w:w w:val="105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mas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</w:t>
      </w:r>
      <w:r w:rsidR="00021A40">
        <w:rPr>
          <w:spacing w:val="-10"/>
          <w:w w:val="10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dipicu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bedaan </w:t>
      </w:r>
      <w:r w:rsidR="00021A40">
        <w:rPr>
          <w:w w:val="101"/>
          <w:sz w:val="22"/>
          <w:szCs w:val="22"/>
        </w:rPr>
        <w:t>su</w:t>
      </w:r>
      <w:r w:rsidR="00021A40">
        <w:rPr>
          <w:spacing w:val="1"/>
          <w:w w:val="101"/>
          <w:sz w:val="22"/>
          <w:szCs w:val="22"/>
        </w:rPr>
        <w:t>k</w:t>
      </w:r>
      <w:r w:rsidR="00021A40">
        <w:rPr>
          <w:spacing w:val="-2"/>
          <w:w w:val="110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5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ah,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20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st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tus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sosia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98"/>
          <w:sz w:val="22"/>
          <w:szCs w:val="22"/>
        </w:rPr>
        <w:t>.</w:t>
      </w:r>
      <w:r w:rsidR="00021A40">
        <w:rPr>
          <w:spacing w:val="28"/>
          <w:w w:val="9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ali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konflik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3"/>
          <w:sz w:val="22"/>
          <w:szCs w:val="22"/>
        </w:rPr>
        <w:t xml:space="preserve">erjadi </w:t>
      </w:r>
      <w:r w:rsidR="00021A40">
        <w:rPr>
          <w:sz w:val="22"/>
          <w:szCs w:val="22"/>
        </w:rPr>
        <w:t>dii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uti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keke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asan.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embaca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kemu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isiti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dengan</w:t>
      </w:r>
      <w:r w:rsidR="00021A40">
        <w:rPr>
          <w:spacing w:val="20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kepelbagaian</w:t>
      </w:r>
      <w:r w:rsidR="00021A40">
        <w:rPr>
          <w:spacing w:val="-11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manusia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14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ditinjau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iman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sebagaimana</w:t>
      </w:r>
      <w:r w:rsidR="00021A40">
        <w:rPr>
          <w:spacing w:val="-24"/>
          <w:w w:val="10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ca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tum</w:t>
      </w:r>
      <w:r w:rsidR="00021A40">
        <w:rPr>
          <w:spacing w:val="-1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poin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81"/>
          <w:sz w:val="22"/>
          <w:szCs w:val="22"/>
        </w:rPr>
        <w:t>B</w:t>
      </w:r>
      <w:r w:rsidR="00021A40">
        <w:rPr>
          <w:spacing w:val="-10"/>
          <w:w w:val="8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dicipta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kepelbagaian</w:t>
      </w:r>
      <w:r w:rsidR="00021A40">
        <w:rPr>
          <w:spacing w:val="2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tiap  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32"/>
          <w:w w:val="11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pang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il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 dan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keadilan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sesama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tanpa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bedaan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ada.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538" style="position:absolute;left:0;text-align:left;margin-left:88.35pt;margin-top:19.25pt;width:349.2pt;height:0;z-index:-6602;mso-position-horizontal-relative:page" coordorigin="1767,385" coordsize="6984,0">
            <v:shape id="_x0000_s3539" style="position:absolute;left:1767;top:385;width:6984;height:0" coordorigin="1767,385" coordsize="6984,0" path="m1767,38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536" style="position:absolute;left:0;text-align:left;margin-left:84.35pt;margin-top:19.25pt;width:0;height:0;z-index:-6601;mso-position-horizontal-relative:page" coordorigin="1687,385" coordsize="0,0">
            <v:shape id="_x0000_s3537" style="position:absolute;left:1687;top:385;width:0;height:0" coordorigin="1687,385" coordsize="0,0" path="m1687,38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w w:val="96"/>
          <w:sz w:val="28"/>
          <w:szCs w:val="28"/>
        </w:rPr>
        <w:t>Ka</w:t>
      </w:r>
      <w:r w:rsidR="00021A40">
        <w:rPr>
          <w:b/>
          <w:color w:val="0076A3"/>
          <w:spacing w:val="-1"/>
          <w:w w:val="96"/>
          <w:sz w:val="28"/>
          <w:szCs w:val="28"/>
        </w:rPr>
        <w:t>r</w:t>
      </w:r>
      <w:r w:rsidR="00021A40">
        <w:rPr>
          <w:b/>
          <w:color w:val="0076A3"/>
          <w:w w:val="96"/>
          <w:sz w:val="28"/>
          <w:szCs w:val="28"/>
        </w:rPr>
        <w:t>unia</w:t>
      </w:r>
      <w:r w:rsidR="00021A40">
        <w:rPr>
          <w:b/>
          <w:color w:val="0076A3"/>
          <w:spacing w:val="-6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llah</w:t>
      </w:r>
      <w:r w:rsidR="00021A40">
        <w:rPr>
          <w:b/>
          <w:color w:val="0076A3"/>
          <w:spacing w:val="36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2"/>
          <w:sz w:val="28"/>
          <w:szCs w:val="28"/>
        </w:rPr>
        <w:t>e</w:t>
      </w:r>
      <w:r w:rsidR="00021A40">
        <w:rPr>
          <w:b/>
          <w:color w:val="0076A3"/>
          <w:spacing w:val="1"/>
          <w:w w:val="112"/>
          <w:sz w:val="28"/>
          <w:szCs w:val="28"/>
        </w:rPr>
        <w:t>p</w:t>
      </w:r>
      <w:r w:rsidR="00021A40">
        <w:rPr>
          <w:b/>
          <w:color w:val="0076A3"/>
          <w:w w:val="107"/>
          <w:sz w:val="28"/>
          <w:szCs w:val="28"/>
        </w:rPr>
        <w:t>elbagaian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Kepelbagaian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5"/>
          <w:sz w:val="22"/>
          <w:szCs w:val="22"/>
        </w:rPr>
        <w:t xml:space="preserve">tut </w:t>
      </w:r>
      <w:r>
        <w:rPr>
          <w:sz w:val="22"/>
          <w:szCs w:val="22"/>
        </w:rPr>
        <w:t>disyu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kepelbagaian</w:t>
      </w:r>
      <w:r>
        <w:rPr>
          <w:spacing w:val="52"/>
          <w:w w:val="10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4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menjadi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laksana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pelan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-w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ni.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kepelbagaian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na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pelan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indah  </w:t>
      </w:r>
      <w:r>
        <w:rPr>
          <w:w w:val="109"/>
          <w:sz w:val="22"/>
          <w:szCs w:val="22"/>
        </w:rPr>
        <w:t>dipandang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ta,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ko</w:t>
      </w:r>
      <w:r>
        <w:rPr>
          <w:spacing w:val="-1"/>
          <w:w w:val="104"/>
          <w:sz w:val="22"/>
          <w:szCs w:val="22"/>
        </w:rPr>
        <w:t>n</w:t>
      </w:r>
      <w:r>
        <w:rPr>
          <w:w w:val="107"/>
          <w:sz w:val="22"/>
          <w:szCs w:val="22"/>
        </w:rPr>
        <w:t>t</w:t>
      </w:r>
      <w:r>
        <w:rPr>
          <w:spacing w:val="1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ibusi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keindahan </w:t>
      </w:r>
      <w:r>
        <w:rPr>
          <w:spacing w:val="4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3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manusia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saling  mempe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mempelaja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adisi,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ad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w w:val="106"/>
          <w:sz w:val="22"/>
          <w:szCs w:val="22"/>
        </w:rPr>
        <w:t>kebud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kebiasaan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ah,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3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agama.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8" w:line="200" w:lineRule="exact"/>
      </w:pPr>
    </w:p>
    <w:p w:rsidR="00A31BD9" w:rsidRDefault="00357B69">
      <w:pPr>
        <w:ind w:left="847"/>
        <w:rPr>
          <w:sz w:val="16"/>
          <w:szCs w:val="16"/>
        </w:rPr>
      </w:pPr>
      <w:bookmarkStart w:id="0" w:name="_GoBack"/>
      <w:r>
        <w:pict>
          <v:shape id="_x0000_s3535" type="#_x0000_t75" style="position:absolute;left:0;text-align:left;margin-left:125.3pt;margin-top:-166.6pt;width:221.85pt;height:168.05pt;z-index:-6599;mso-position-horizontal-relative:page">
            <v:imagedata r:id="rId27" o:title=""/>
            <w10:wrap anchorx="page"/>
          </v:shape>
        </w:pict>
      </w:r>
      <w:bookmarkEnd w:id="0"/>
      <w:r w:rsidR="00021A40">
        <w:rPr>
          <w:color w:val="00ADEF"/>
          <w:w w:val="105"/>
          <w:sz w:val="16"/>
          <w:szCs w:val="16"/>
        </w:rPr>
        <w:t>Sumbe</w:t>
      </w:r>
      <w:r w:rsidR="00021A40">
        <w:rPr>
          <w:color w:val="00ADEF"/>
          <w:spacing w:val="1"/>
          <w:w w:val="105"/>
          <w:sz w:val="16"/>
          <w:szCs w:val="16"/>
        </w:rPr>
        <w:t>r</w:t>
      </w:r>
      <w:r w:rsidR="00021A40">
        <w:rPr>
          <w:color w:val="00ADEF"/>
          <w:w w:val="74"/>
          <w:sz w:val="16"/>
          <w:szCs w:val="16"/>
        </w:rPr>
        <w:t>:</w:t>
      </w:r>
      <w:r w:rsidR="00021A40">
        <w:rPr>
          <w:color w:val="00ADEF"/>
          <w:spacing w:val="-6"/>
          <w:sz w:val="16"/>
          <w:szCs w:val="16"/>
        </w:rPr>
        <w:t xml:space="preserve"> </w:t>
      </w:r>
      <w:r w:rsidR="00021A40">
        <w:rPr>
          <w:color w:val="00ADEF"/>
          <w:sz w:val="16"/>
          <w:szCs w:val="16"/>
        </w:rPr>
        <w:t>do</w:t>
      </w:r>
      <w:r w:rsidR="00021A40">
        <w:rPr>
          <w:color w:val="00ADEF"/>
          <w:spacing w:val="1"/>
          <w:sz w:val="16"/>
          <w:szCs w:val="16"/>
        </w:rPr>
        <w:t>k</w:t>
      </w:r>
      <w:r w:rsidR="00021A40">
        <w:rPr>
          <w:color w:val="00ADEF"/>
          <w:sz w:val="16"/>
          <w:szCs w:val="16"/>
        </w:rPr>
        <w:t>umen</w:t>
      </w:r>
      <w:r w:rsidR="00021A40">
        <w:rPr>
          <w:color w:val="00ADEF"/>
          <w:spacing w:val="38"/>
          <w:sz w:val="16"/>
          <w:szCs w:val="16"/>
        </w:rPr>
        <w:t xml:space="preserve"> </w:t>
      </w:r>
      <w:r w:rsidR="00021A40">
        <w:rPr>
          <w:color w:val="00ADEF"/>
          <w:w w:val="97"/>
          <w:sz w:val="16"/>
          <w:szCs w:val="16"/>
        </w:rPr>
        <w:t>Kemdi</w:t>
      </w:r>
      <w:r w:rsidR="00021A40">
        <w:rPr>
          <w:color w:val="00ADEF"/>
          <w:spacing w:val="3"/>
          <w:w w:val="97"/>
          <w:sz w:val="16"/>
          <w:szCs w:val="16"/>
        </w:rPr>
        <w:t>k</w:t>
      </w:r>
      <w:r w:rsidR="00021A40"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13" w:line="200" w:lineRule="exact"/>
        <w:ind w:left="84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w w:val="97"/>
          <w:sz w:val="18"/>
          <w:szCs w:val="18"/>
        </w:rPr>
        <w:t>8.1</w:t>
      </w:r>
      <w:r>
        <w:rPr>
          <w:spacing w:val="-10"/>
          <w:w w:val="97"/>
          <w:sz w:val="18"/>
          <w:szCs w:val="18"/>
        </w:rPr>
        <w:t xml:space="preserve"> </w:t>
      </w:r>
      <w:r>
        <w:rPr>
          <w:spacing w:val="-2"/>
          <w:w w:val="97"/>
          <w:sz w:val="18"/>
          <w:szCs w:val="18"/>
        </w:rPr>
        <w:t>T</w:t>
      </w:r>
      <w:r>
        <w:rPr>
          <w:w w:val="97"/>
          <w:sz w:val="18"/>
          <w:szCs w:val="18"/>
        </w:rPr>
        <w:t>iap</w:t>
      </w:r>
      <w:r>
        <w:rPr>
          <w:spacing w:val="-6"/>
          <w:w w:val="97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w</w:t>
      </w:r>
      <w:r>
        <w:rPr>
          <w:sz w:val="18"/>
          <w:szCs w:val="18"/>
        </w:rPr>
        <w:t>a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na</w:t>
      </w:r>
      <w:r>
        <w:rPr>
          <w:spacing w:val="15"/>
          <w:sz w:val="18"/>
          <w:szCs w:val="18"/>
        </w:rPr>
        <w:t xml:space="preserve"> </w:t>
      </w:r>
      <w:r>
        <w:rPr>
          <w:sz w:val="18"/>
          <w:szCs w:val="18"/>
        </w:rPr>
        <w:t>membe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i</w:t>
      </w:r>
      <w:r>
        <w:rPr>
          <w:spacing w:val="32"/>
          <w:sz w:val="18"/>
          <w:szCs w:val="18"/>
        </w:rPr>
        <w:t xml:space="preserve"> </w:t>
      </w:r>
      <w:r>
        <w:rPr>
          <w:sz w:val="18"/>
          <w:szCs w:val="18"/>
        </w:rPr>
        <w:t>ko</w:t>
      </w:r>
      <w:r>
        <w:rPr>
          <w:spacing w:val="-1"/>
          <w:sz w:val="18"/>
          <w:szCs w:val="18"/>
        </w:rPr>
        <w:t>n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ibusi</w:t>
      </w:r>
      <w:r>
        <w:rPr>
          <w:spacing w:val="18"/>
          <w:sz w:val="18"/>
          <w:szCs w:val="18"/>
        </w:rPr>
        <w:t xml:space="preserve"> </w:t>
      </w:r>
      <w:r>
        <w:rPr>
          <w:sz w:val="18"/>
          <w:szCs w:val="18"/>
        </w:rPr>
        <w:t>ba</w:t>
      </w:r>
      <w:r>
        <w:rPr>
          <w:spacing w:val="-1"/>
          <w:sz w:val="18"/>
          <w:szCs w:val="18"/>
        </w:rPr>
        <w:t>g</w:t>
      </w:r>
      <w:r>
        <w:rPr>
          <w:sz w:val="18"/>
          <w:szCs w:val="18"/>
        </w:rPr>
        <w:t>i</w:t>
      </w:r>
      <w:r>
        <w:rPr>
          <w:spacing w:val="14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keindahan</w:t>
      </w:r>
    </w:p>
    <w:p w:rsidR="00A31BD9" w:rsidRDefault="00A31BD9">
      <w:pPr>
        <w:spacing w:before="2" w:line="220" w:lineRule="exact"/>
        <w:rPr>
          <w:sz w:val="22"/>
          <w:szCs w:val="22"/>
        </w:rPr>
      </w:pPr>
    </w:p>
    <w:p w:rsidR="00A31BD9" w:rsidRDefault="00021A40">
      <w:pPr>
        <w:spacing w:before="29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bookmarkStart w:id="1" w:name="_Hlk97624292"/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Shiao</w:t>
      </w:r>
      <w:r>
        <w:rPr>
          <w:spacing w:val="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Chon</w:t>
      </w:r>
      <w:r>
        <w:rPr>
          <w:spacing w:val="-3"/>
          <w:w w:val="104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tulisan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“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acism,</w:t>
      </w:r>
      <w:r>
        <w:rPr>
          <w:spacing w:val="3"/>
          <w:w w:val="9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>e</w:t>
      </w:r>
      <w:r>
        <w:rPr>
          <w:spacing w:val="-2"/>
          <w:w w:val="104"/>
          <w:sz w:val="22"/>
          <w:szCs w:val="22"/>
        </w:rPr>
        <w:t>v</w:t>
      </w:r>
      <w:r>
        <w:rPr>
          <w:w w:val="104"/>
          <w:sz w:val="22"/>
          <w:szCs w:val="22"/>
        </w:rPr>
        <w:t>el</w:t>
      </w:r>
      <w:r>
        <w:rPr>
          <w:spacing w:val="-1"/>
          <w:w w:val="104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tion </w:t>
      </w:r>
      <w:r>
        <w:rPr>
          <w:sz w:val="22"/>
          <w:szCs w:val="22"/>
        </w:rPr>
        <w:t>and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ecipes: </w:t>
      </w:r>
      <w:r>
        <w:rPr>
          <w:spacing w:val="-16"/>
          <w:w w:val="81"/>
          <w:sz w:val="22"/>
          <w:szCs w:val="22"/>
        </w:rPr>
        <w:t>T</w:t>
      </w:r>
      <w:r>
        <w:rPr>
          <w:spacing w:val="-2"/>
          <w:w w:val="109"/>
          <w:sz w:val="22"/>
          <w:szCs w:val="22"/>
        </w:rPr>
        <w:t>o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7"/>
          <w:sz w:val="22"/>
          <w:szCs w:val="22"/>
        </w:rPr>
        <w:t>ds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</w:t>
      </w:r>
      <w:r>
        <w:rPr>
          <w:spacing w:val="-1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spacing w:val="3"/>
          <w:w w:val="92"/>
          <w:sz w:val="22"/>
          <w:szCs w:val="22"/>
        </w:rPr>
        <w:t>-</w:t>
      </w:r>
      <w:r>
        <w:rPr>
          <w:spacing w:val="-3"/>
          <w:w w:val="87"/>
          <w:sz w:val="22"/>
          <w:szCs w:val="22"/>
        </w:rPr>
        <w:t>C</w:t>
      </w:r>
      <w:r>
        <w:rPr>
          <w:w w:val="105"/>
          <w:sz w:val="22"/>
          <w:szCs w:val="22"/>
        </w:rPr>
        <w:t>ultu</w:t>
      </w:r>
      <w:r>
        <w:rPr>
          <w:spacing w:val="-1"/>
          <w:w w:val="105"/>
          <w:sz w:val="22"/>
          <w:szCs w:val="22"/>
        </w:rPr>
        <w:t>r</w:t>
      </w:r>
      <w:r>
        <w:rPr>
          <w:w w:val="99"/>
          <w:sz w:val="22"/>
          <w:szCs w:val="22"/>
        </w:rPr>
        <w:t>al</w:t>
      </w:r>
      <w:r>
        <w:rPr>
          <w:spacing w:val="-22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06"/>
          <w:sz w:val="22"/>
          <w:szCs w:val="22"/>
        </w:rPr>
        <w:t>ommunitie</w:t>
      </w:r>
      <w:r>
        <w:rPr>
          <w:spacing w:val="-4"/>
          <w:w w:val="106"/>
          <w:sz w:val="22"/>
          <w:szCs w:val="22"/>
        </w:rPr>
        <w:t>s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8"/>
          <w:sz w:val="22"/>
          <w:szCs w:val="22"/>
        </w:rPr>
        <w:t>duc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or</w:t>
      </w:r>
      <w:r>
        <w:rPr>
          <w:spacing w:val="-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Ju</w:t>
      </w:r>
      <w:r>
        <w:rPr>
          <w:spacing w:val="1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>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,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p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il</w:t>
      </w:r>
      <w:r>
        <w:rPr>
          <w:spacing w:val="-6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2008,</w:t>
      </w:r>
      <w:r>
        <w:rPr>
          <w:spacing w:val="-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agaman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encipta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penebusan-</w:t>
      </w:r>
      <w:r>
        <w:rPr>
          <w:spacing w:val="2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bookmarkEnd w:id="1"/>
      <w:r>
        <w:rPr>
          <w:w w:val="105"/>
          <w:sz w:val="22"/>
          <w:szCs w:val="22"/>
        </w:rPr>
        <w:t>.</w:t>
      </w:r>
      <w:r>
        <w:rPr>
          <w:spacing w:val="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memulih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lastRenderedPageBreak/>
        <w:t>dan</w:t>
      </w:r>
      <w:r>
        <w:rPr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barui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tuan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penciptaan, </w:t>
      </w:r>
      <w:r>
        <w:rPr>
          <w:w w:val="104"/>
          <w:sz w:val="22"/>
          <w:szCs w:val="22"/>
        </w:rPr>
        <w:t>kes</w:t>
      </w:r>
      <w:r>
        <w:rPr>
          <w:spacing w:val="-1"/>
          <w:w w:val="104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tuan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rusak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dosa.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encipta,</w:t>
      </w:r>
      <w:r>
        <w:rPr>
          <w:spacing w:val="4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dan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lastRenderedPageBreak/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elam</w:t>
      </w:r>
      <w:r>
        <w:rPr>
          <w:spacing w:val="-1"/>
          <w:sz w:val="22"/>
          <w:szCs w:val="22"/>
        </w:rPr>
        <w:t>a</w:t>
      </w:r>
      <w:r>
        <w:rPr>
          <w:spacing w:val="29"/>
          <w:sz w:val="22"/>
          <w:szCs w:val="22"/>
        </w:rPr>
        <w:t>t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dala</w:t>
      </w:r>
      <w:r>
        <w:rPr>
          <w:spacing w:val="19"/>
          <w:w w:val="106"/>
          <w:sz w:val="22"/>
          <w:szCs w:val="22"/>
        </w:rPr>
        <w:t>m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2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mengarunia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3"/>
          <w:w w:val="10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kepelbagaian</w:t>
      </w:r>
      <w:r>
        <w:rPr>
          <w:spacing w:val="-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pad</w:t>
      </w:r>
      <w:r>
        <w:rPr>
          <w:spacing w:val="29"/>
          <w:w w:val="111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manusia, </w:t>
      </w:r>
      <w:r>
        <w:rPr>
          <w:w w:val="110"/>
          <w:sz w:val="22"/>
          <w:szCs w:val="22"/>
        </w:rPr>
        <w:t>mengapa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menunju</w:t>
      </w:r>
      <w:r>
        <w:rPr>
          <w:spacing w:val="4"/>
          <w:w w:val="106"/>
          <w:sz w:val="22"/>
          <w:szCs w:val="22"/>
        </w:rPr>
        <w:t>k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iminasi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uli</w:t>
      </w:r>
      <w:r>
        <w:rPr>
          <w:spacing w:val="-1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,</w:t>
      </w:r>
      <w:r>
        <w:rPr>
          <w:spacing w:val="1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bangsa,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maupun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agama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05"/>
          <w:sz w:val="22"/>
          <w:szCs w:val="22"/>
        </w:rPr>
        <w:t>tu?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agaman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agama,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etnis  manusia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ing 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menjadi </w:t>
      </w:r>
      <w:r>
        <w:rPr>
          <w:sz w:val="22"/>
          <w:szCs w:val="22"/>
        </w:rPr>
        <w:t xml:space="preserve">sumber 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pecahan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sama  lain?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Shiao </w:t>
      </w:r>
      <w:r>
        <w:rPr>
          <w:w w:val="104"/>
          <w:sz w:val="22"/>
          <w:szCs w:val="22"/>
        </w:rPr>
        <w:t>Chon</w:t>
      </w:r>
      <w:r>
        <w:rPr>
          <w:spacing w:val="-3"/>
          <w:w w:val="104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ebab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pecahan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endah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bedaan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agama,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pende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itaan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biasa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iminasi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oh,</w:t>
      </w:r>
      <w:r>
        <w:rPr>
          <w:spacing w:val="5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pemba</w:t>
      </w:r>
      <w:r>
        <w:rPr>
          <w:spacing w:val="-1"/>
          <w:w w:val="110"/>
          <w:sz w:val="22"/>
          <w:szCs w:val="22"/>
        </w:rPr>
        <w:t>n</w:t>
      </w:r>
      <w:r>
        <w:rPr>
          <w:w w:val="107"/>
          <w:sz w:val="22"/>
          <w:szCs w:val="22"/>
        </w:rPr>
        <w:t xml:space="preserve">taian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dolf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itler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3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dilandasi</w:t>
      </w:r>
      <w:r>
        <w:rPr>
          <w:spacing w:val="4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 xml:space="preserve">kebencian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2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keliru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mengenai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keunggulan bangsa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c</w:t>
      </w:r>
      <w:r>
        <w:rPr>
          <w:w w:val="108"/>
          <w:sz w:val="22"/>
          <w:szCs w:val="22"/>
        </w:rPr>
        <w:t>enderung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memecah-belah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komunitas</w:t>
      </w:r>
      <w:r>
        <w:rPr>
          <w:spacing w:val="3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manusia.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erjanjian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Lama,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encana </w:t>
      </w:r>
      <w:r>
        <w:rPr>
          <w:spacing w:val="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penebusan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segala </w:t>
      </w:r>
      <w:r>
        <w:rPr>
          <w:sz w:val="22"/>
          <w:szCs w:val="22"/>
        </w:rPr>
        <w:t>bangsa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aham,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oleh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  dia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aham)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segala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bumi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-2"/>
          <w:w w:val="108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(Ke</w:t>
      </w:r>
      <w:r>
        <w:rPr>
          <w:spacing w:val="-2"/>
          <w:w w:val="87"/>
          <w:sz w:val="22"/>
          <w:szCs w:val="22"/>
        </w:rPr>
        <w:t>j</w:t>
      </w:r>
      <w:r>
        <w:rPr>
          <w:w w:val="87"/>
          <w:sz w:val="22"/>
          <w:szCs w:val="22"/>
        </w:rPr>
        <w:t>.</w:t>
      </w:r>
      <w:r>
        <w:rPr>
          <w:spacing w:val="9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18:18,</w:t>
      </w:r>
      <w:r>
        <w:rPr>
          <w:spacing w:val="-1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26:4),</w:t>
      </w:r>
      <w:r>
        <w:rPr>
          <w:spacing w:val="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99"/>
          <w:sz w:val="22"/>
          <w:szCs w:val="22"/>
        </w:rPr>
        <w:t>rumah-</w:t>
      </w:r>
      <w:r>
        <w:rPr>
          <w:spacing w:val="-1"/>
          <w:w w:val="99"/>
          <w:sz w:val="22"/>
          <w:szCs w:val="22"/>
        </w:rPr>
        <w:t>K</w:t>
      </w:r>
      <w:r>
        <w:rPr>
          <w:w w:val="110"/>
          <w:sz w:val="22"/>
          <w:szCs w:val="22"/>
        </w:rPr>
        <w:t>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rumah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doa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segala </w:t>
      </w:r>
      <w:r>
        <w:rPr>
          <w:w w:val="109"/>
          <w:sz w:val="22"/>
          <w:szCs w:val="22"/>
        </w:rPr>
        <w:t>bangs</w:t>
      </w:r>
      <w:r>
        <w:rPr>
          <w:spacing w:val="-7"/>
          <w:w w:val="109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12"/>
          <w:sz w:val="22"/>
          <w:szCs w:val="22"/>
        </w:rPr>
        <w:t xml:space="preserve"> </w:t>
      </w:r>
      <w:r>
        <w:rPr>
          <w:spacing w:val="9"/>
          <w:w w:val="85"/>
          <w:sz w:val="22"/>
          <w:szCs w:val="22"/>
        </w:rPr>
        <w:t>(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56:7). 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agaman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1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z w:val="22"/>
          <w:szCs w:val="22"/>
        </w:rPr>
        <w:t xml:space="preserve"> </w:t>
      </w:r>
      <w:r>
        <w:rPr>
          <w:spacing w:val="-2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</w:t>
      </w:r>
      <w:r>
        <w:rPr>
          <w:spacing w:val="-1"/>
          <w:w w:val="101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agaman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5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 xml:space="preserve">ciptaan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.</w:t>
      </w:r>
      <w:r>
        <w:rPr>
          <w:spacing w:val="34"/>
          <w:w w:val="9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10"/>
          <w:sz w:val="22"/>
          <w:szCs w:val="22"/>
        </w:rPr>
        <w:t>adan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3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</w:t>
      </w:r>
      <w:r>
        <w:rPr>
          <w:spacing w:val="-1"/>
          <w:w w:val="101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agaman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tuh,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itab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23"/>
          <w:w w:val="1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 Babel</w:t>
      </w:r>
      <w:r>
        <w:rPr>
          <w:spacing w:val="-19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(Kejadian</w:t>
      </w:r>
      <w:r>
        <w:rPr>
          <w:spacing w:val="1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11:1-9)</w:t>
      </w:r>
      <w:r>
        <w:rPr>
          <w:spacing w:val="-17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membena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 xml:space="preserve">pandangan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neg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tif</w:t>
      </w:r>
      <w:r>
        <w:rPr>
          <w:spacing w:val="4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20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adahal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Babe</w:t>
      </w:r>
      <w:r>
        <w:rPr>
          <w:spacing w:val="-2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campur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tangan</w:t>
      </w:r>
      <w:r>
        <w:rPr>
          <w:spacing w:val="4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penciptaan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agam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bena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-benar</w:t>
      </w:r>
      <w:r>
        <w:rPr>
          <w:spacing w:val="4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memaksa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5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Babel  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memenuhi</w:t>
      </w:r>
      <w:r>
        <w:rPr>
          <w:spacing w:val="5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semula 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Kejadia</w:t>
      </w:r>
      <w:r>
        <w:rPr>
          <w:spacing w:val="23"/>
          <w:sz w:val="22"/>
          <w:szCs w:val="22"/>
        </w:rPr>
        <w:t>n</w:t>
      </w:r>
      <w:r>
        <w:rPr>
          <w:sz w:val="22"/>
          <w:szCs w:val="22"/>
        </w:rPr>
        <w:t>1:2</w:t>
      </w:r>
      <w:r>
        <w:rPr>
          <w:spacing w:val="23"/>
          <w:sz w:val="22"/>
          <w:szCs w:val="22"/>
        </w:rPr>
        <w:t>8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-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23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"memenuh</w:t>
      </w:r>
      <w:r>
        <w:rPr>
          <w:spacing w:val="23"/>
          <w:w w:val="105"/>
          <w:sz w:val="22"/>
          <w:szCs w:val="22"/>
        </w:rPr>
        <w:t>i</w:t>
      </w:r>
      <w:r>
        <w:rPr>
          <w:w w:val="106"/>
          <w:sz w:val="22"/>
          <w:szCs w:val="22"/>
        </w:rPr>
        <w:t>bum</w:t>
      </w:r>
      <w:r>
        <w:rPr>
          <w:spacing w:val="23"/>
          <w:w w:val="106"/>
          <w:sz w:val="22"/>
          <w:szCs w:val="22"/>
        </w:rPr>
        <w:t>i</w:t>
      </w:r>
      <w:r>
        <w:rPr>
          <w:w w:val="110"/>
          <w:sz w:val="22"/>
          <w:szCs w:val="22"/>
        </w:rPr>
        <w:t>da</w:t>
      </w:r>
      <w:r>
        <w:rPr>
          <w:spacing w:val="23"/>
          <w:w w:val="110"/>
          <w:sz w:val="22"/>
          <w:szCs w:val="22"/>
        </w:rPr>
        <w:t>n</w:t>
      </w:r>
      <w:r>
        <w:rPr>
          <w:w w:val="106"/>
          <w:sz w:val="22"/>
          <w:szCs w:val="22"/>
        </w:rPr>
        <w:t>mena</w:t>
      </w:r>
      <w:r>
        <w:rPr>
          <w:spacing w:val="4"/>
          <w:w w:val="106"/>
          <w:sz w:val="22"/>
          <w:szCs w:val="22"/>
        </w:rPr>
        <w:t>k</w:t>
      </w:r>
      <w:r>
        <w:rPr>
          <w:w w:val="98"/>
          <w:sz w:val="22"/>
          <w:szCs w:val="22"/>
        </w:rPr>
        <w:t>lu</w:t>
      </w:r>
      <w:r>
        <w:rPr>
          <w:spacing w:val="4"/>
          <w:w w:val="98"/>
          <w:sz w:val="22"/>
          <w:szCs w:val="22"/>
        </w:rPr>
        <w:t>k</w:t>
      </w:r>
      <w:r>
        <w:rPr>
          <w:spacing w:val="4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2"/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>"</w:t>
      </w:r>
      <w:r>
        <w:rPr>
          <w:w w:val="107"/>
          <w:sz w:val="22"/>
          <w:szCs w:val="22"/>
        </w:rPr>
        <w:t>sesu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>t</w:t>
      </w:r>
      <w:r>
        <w:rPr>
          <w:spacing w:val="23"/>
          <w:w w:val="113"/>
          <w:sz w:val="22"/>
          <w:szCs w:val="22"/>
        </w:rPr>
        <w:t>u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dihinda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Babel</w:t>
      </w:r>
      <w:r>
        <w:rPr>
          <w:spacing w:val="-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w w:val="106"/>
          <w:sz w:val="22"/>
          <w:szCs w:val="22"/>
        </w:rPr>
        <w:t>lan</w:t>
      </w:r>
      <w:r>
        <w:rPr>
          <w:spacing w:val="-1"/>
          <w:w w:val="106"/>
          <w:sz w:val="22"/>
          <w:szCs w:val="22"/>
        </w:rPr>
        <w:t>g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8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ersebar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segala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penjuru  bumi,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ini diulang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4,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8,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9.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encipta,</w:t>
      </w:r>
      <w:r>
        <w:rPr>
          <w:spacing w:val="39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>emeliha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dan </w:t>
      </w:r>
      <w:r>
        <w:rPr>
          <w:spacing w:val="1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3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33"/>
          <w:w w:val="10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mengarunia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5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kepelbagaian</w:t>
      </w:r>
      <w:r>
        <w:rPr>
          <w:spacing w:val="41"/>
          <w:w w:val="10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manusia,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bukti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etnis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gender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tanpa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kecuali.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Kepelbagaian  juga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oleh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takosta 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dan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dalam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bahasa.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elalui  kejadian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jang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auan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luas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li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 </w:t>
      </w:r>
      <w:r>
        <w:rPr>
          <w:spacing w:val="3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bud</w:t>
      </w:r>
      <w:r>
        <w:rPr>
          <w:spacing w:val="-2"/>
          <w:w w:val="111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masuk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kesaksian  dan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itaan.</w:t>
      </w:r>
      <w:r>
        <w:rPr>
          <w:spacing w:val="39"/>
          <w:w w:val="107"/>
          <w:sz w:val="22"/>
          <w:szCs w:val="22"/>
        </w:rPr>
        <w:t xml:space="preserve"> </w:t>
      </w:r>
      <w:r>
        <w:rPr>
          <w:spacing w:val="1"/>
          <w:w w:val="92"/>
          <w:sz w:val="22"/>
          <w:szCs w:val="22"/>
        </w:rPr>
        <w:t>D</w:t>
      </w:r>
      <w:r>
        <w:rPr>
          <w:w w:val="111"/>
          <w:sz w:val="22"/>
          <w:szCs w:val="22"/>
        </w:rPr>
        <w:t>engan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eja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membu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bahasa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sa</w:t>
      </w:r>
      <w:r>
        <w:rPr>
          <w:spacing w:val="-1"/>
          <w:w w:val="103"/>
          <w:sz w:val="22"/>
          <w:szCs w:val="22"/>
        </w:rPr>
        <w:t>r</w:t>
      </w:r>
      <w:r>
        <w:rPr>
          <w:w w:val="109"/>
          <w:sz w:val="22"/>
          <w:szCs w:val="22"/>
        </w:rPr>
        <w:t>ana</w:t>
      </w:r>
    </w:p>
    <w:p w:rsidR="00A31BD9" w:rsidRDefault="00357B69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lastRenderedPageBreak/>
        <w:pict>
          <v:group id="_x0000_s3533" style="position:absolute;left:0;text-align:left;margin-left:439.55pt;margin-top:125.7pt;width:0;height:0;z-index:-6596;mso-position-horizontal-relative:page" coordorigin="8791,2514" coordsize="0,0">
            <v:shape id="_x0000_s3534" style="position:absolute;left:8791;top:2514;width:0;height:0" coordorigin="8791,2514" coordsize="0,0" path="m8791,2514r,e" filled="f" strokecolor="#00adef" strokeweight="2pt">
              <v:path arrowok="t"/>
            </v:shape>
            <w10:wrap anchorx="page"/>
          </v:group>
        </w:pict>
      </w:r>
      <w:r w:rsidR="00021A40">
        <w:rPr>
          <w:w w:val="107"/>
          <w:sz w:val="22"/>
          <w:szCs w:val="22"/>
        </w:rPr>
        <w:t>pembe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itaan.</w:t>
      </w:r>
      <w:r w:rsidR="00021A40">
        <w:rPr>
          <w:spacing w:val="-12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-1"/>
          <w:sz w:val="22"/>
          <w:szCs w:val="22"/>
        </w:rPr>
        <w:t>ra</w:t>
      </w:r>
      <w:r w:rsidR="00021A40">
        <w:rPr>
          <w:sz w:val="22"/>
          <w:szCs w:val="22"/>
        </w:rPr>
        <w:t>t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z w:val="22"/>
          <w:szCs w:val="22"/>
        </w:rPr>
        <w:t>al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tia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3:28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"</w:t>
      </w:r>
      <w:r w:rsidR="00021A40">
        <w:rPr>
          <w:spacing w:val="-3"/>
          <w:w w:val="93"/>
          <w:sz w:val="22"/>
          <w:szCs w:val="22"/>
        </w:rPr>
        <w:t>T</w:t>
      </w:r>
      <w:r w:rsidR="00021A40">
        <w:rPr>
          <w:w w:val="93"/>
          <w:sz w:val="22"/>
          <w:szCs w:val="22"/>
        </w:rPr>
        <w:t>idak</w:t>
      </w:r>
      <w:r w:rsidR="00021A40">
        <w:rPr>
          <w:spacing w:val="-5"/>
          <w:w w:val="93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ahudi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2"/>
          <w:w w:val="74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unani,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hamba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a,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2"/>
          <w:w w:val="9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empuan,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semua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istus</w:t>
      </w:r>
      <w:r w:rsidR="00021A40">
        <w:rPr>
          <w:spacing w:val="15"/>
          <w:w w:val="104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-25"/>
          <w:w w:val="82"/>
          <w:sz w:val="22"/>
          <w:szCs w:val="22"/>
        </w:rPr>
        <w:t>"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25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engan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demi</w:t>
      </w:r>
      <w:r w:rsidR="00021A40">
        <w:rPr>
          <w:spacing w:val="4"/>
          <w:w w:val="104"/>
          <w:sz w:val="22"/>
          <w:szCs w:val="22"/>
        </w:rPr>
        <w:t>k</w:t>
      </w:r>
      <w:r w:rsidR="00021A40">
        <w:rPr>
          <w:sz w:val="22"/>
          <w:szCs w:val="22"/>
        </w:rPr>
        <w:t>ian, semua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bangsa,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bud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ulit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komunitas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ada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jang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auan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keselam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tan</w:t>
      </w:r>
      <w:r w:rsidR="00021A40">
        <w:rPr>
          <w:spacing w:val="-5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dianuge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6"/>
          <w:w w:val="106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3"/>
          <w:w w:val="9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melalui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istu</w:t>
      </w:r>
      <w:r w:rsidR="00021A40">
        <w:rPr>
          <w:spacing w:val="-2"/>
          <w:w w:val="104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spacing w:line="300" w:lineRule="exact"/>
        <w:ind w:left="287" w:right="5649"/>
        <w:jc w:val="both"/>
        <w:rPr>
          <w:sz w:val="28"/>
          <w:szCs w:val="28"/>
        </w:rPr>
      </w:pPr>
      <w:r>
        <w:pict>
          <v:group id="_x0000_s3531" style="position:absolute;left:0;text-align:left;margin-left:88.35pt;margin-top:18.1pt;width:349.2pt;height:0;z-index:-6598;mso-position-horizontal-relative:page" coordorigin="1767,362" coordsize="6984,0">
            <v:shape id="_x0000_s3532" style="position:absolute;left:1767;top:362;width:6984;height:0" coordorigin="1767,362" coordsize="6984,0" path="m1767,36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529" style="position:absolute;left:0;text-align:left;margin-left:84.35pt;margin-top:18.1pt;width:0;height:0;z-index:-6597;mso-position-horizontal-relative:page" coordorigin="1687,362" coordsize="0,0">
            <v:shape id="_x0000_s3530" style="position:absolute;left:1687;top:362;width:0;height:0" coordorigin="1687,362" coordsize="0,0" path="m1687,36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position w:val="-1"/>
          <w:sz w:val="28"/>
          <w:szCs w:val="28"/>
        </w:rPr>
        <w:t>E</w:t>
      </w:r>
      <w:r w:rsidR="00021A40">
        <w:rPr>
          <w:b/>
          <w:color w:val="0076A3"/>
          <w:w w:val="86"/>
          <w:position w:val="-1"/>
          <w:sz w:val="28"/>
          <w:szCs w:val="28"/>
        </w:rPr>
        <w:t>.</w:t>
      </w:r>
      <w:r w:rsidR="00021A40">
        <w:rPr>
          <w:b/>
          <w:color w:val="0076A3"/>
          <w:spacing w:val="-2"/>
          <w:w w:val="86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position w:val="-1"/>
          <w:sz w:val="28"/>
          <w:szCs w:val="28"/>
        </w:rPr>
        <w:t>Sua</w:t>
      </w:r>
      <w:r w:rsidR="00021A40">
        <w:rPr>
          <w:b/>
          <w:color w:val="0076A3"/>
          <w:spacing w:val="-3"/>
          <w:position w:val="-1"/>
          <w:sz w:val="28"/>
          <w:szCs w:val="28"/>
        </w:rPr>
        <w:t>r</w:t>
      </w:r>
      <w:r w:rsidR="00021A40">
        <w:rPr>
          <w:b/>
          <w:color w:val="0076A3"/>
          <w:position w:val="-1"/>
          <w:sz w:val="28"/>
          <w:szCs w:val="28"/>
        </w:rPr>
        <w:t>a</w:t>
      </w:r>
      <w:r w:rsidR="00021A40">
        <w:rPr>
          <w:b/>
          <w:color w:val="0076A3"/>
          <w:spacing w:val="-17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position w:val="-1"/>
          <w:sz w:val="28"/>
          <w:szCs w:val="28"/>
        </w:rPr>
        <w:t>H</w:t>
      </w:r>
      <w:r w:rsidR="00021A40">
        <w:rPr>
          <w:b/>
          <w:color w:val="0076A3"/>
          <w:spacing w:val="-2"/>
          <w:position w:val="-1"/>
          <w:sz w:val="28"/>
          <w:szCs w:val="28"/>
        </w:rPr>
        <w:t>a</w:t>
      </w:r>
      <w:r w:rsidR="00021A40">
        <w:rPr>
          <w:b/>
          <w:color w:val="0076A3"/>
          <w:position w:val="-1"/>
          <w:sz w:val="28"/>
          <w:szCs w:val="28"/>
        </w:rPr>
        <w:t>ti</w:t>
      </w:r>
      <w:r w:rsidR="00021A40">
        <w:rPr>
          <w:b/>
          <w:color w:val="0076A3"/>
          <w:spacing w:val="-22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position w:val="-1"/>
          <w:sz w:val="28"/>
          <w:szCs w:val="28"/>
        </w:rPr>
        <w:t>Remaja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6" w:line="260" w:lineRule="exact"/>
        <w:rPr>
          <w:sz w:val="26"/>
          <w:szCs w:val="26"/>
        </w:rPr>
      </w:pPr>
    </w:p>
    <w:p w:rsidR="00A31BD9" w:rsidRDefault="00357B69">
      <w:pPr>
        <w:ind w:left="307"/>
      </w:pPr>
      <w:r>
        <w:pict>
          <v:shape id="_x0000_i1026" type="#_x0000_t75" style="width:356.25pt;height:203.1pt">
            <v:imagedata r:id="rId28" o:title=""/>
          </v:shape>
        </w:pict>
      </w:r>
    </w:p>
    <w:p w:rsidR="00A31BD9" w:rsidRDefault="00021A40">
      <w:pPr>
        <w:spacing w:before="81"/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13" w:line="200" w:lineRule="exact"/>
        <w:ind w:left="28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8.2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Kebersamaan</w:t>
      </w:r>
      <w:r>
        <w:rPr>
          <w:spacing w:val="32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ang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>muda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-1"/>
          <w:sz w:val="18"/>
          <w:szCs w:val="18"/>
        </w:rPr>
        <w:t>n</w:t>
      </w:r>
      <w:r>
        <w:rPr>
          <w:sz w:val="18"/>
          <w:szCs w:val="18"/>
        </w:rPr>
        <w:t>ta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bangsa,</w:t>
      </w:r>
      <w:r>
        <w:rPr>
          <w:spacing w:val="31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kebersamaan</w:t>
      </w:r>
      <w:r>
        <w:rPr>
          <w:spacing w:val="-10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itu</w:t>
      </w:r>
      <w:r>
        <w:rPr>
          <w:spacing w:val="2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indah</w:t>
      </w:r>
    </w:p>
    <w:p w:rsidR="00A31BD9" w:rsidRDefault="00A31BD9">
      <w:pPr>
        <w:spacing w:before="7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before="29"/>
        <w:ind w:left="571"/>
        <w:rPr>
          <w:sz w:val="22"/>
          <w:szCs w:val="22"/>
        </w:rPr>
      </w:pPr>
      <w:r>
        <w:rPr>
          <w:w w:val="90"/>
          <w:sz w:val="22"/>
          <w:szCs w:val="22"/>
        </w:rPr>
        <w:t>Di</w:t>
      </w:r>
      <w:r>
        <w:rPr>
          <w:spacing w:val="-10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2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4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tulis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ditulis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berusia</w:t>
      </w:r>
    </w:p>
    <w:p w:rsidR="00A31BD9" w:rsidRDefault="00021A40">
      <w:pPr>
        <w:spacing w:before="47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t>14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ia.</w:t>
      </w:r>
      <w:r>
        <w:rPr>
          <w:spacing w:val="-16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6"/>
          <w:w w:val="104"/>
          <w:sz w:val="22"/>
          <w:szCs w:val="22"/>
        </w:rPr>
        <w:t>r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hadiah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kedua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kompetisi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tulis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muda 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damai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engah</w:t>
      </w:r>
      <w:r>
        <w:rPr>
          <w:spacing w:val="18"/>
          <w:w w:val="1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bedaan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.  </w:t>
      </w:r>
      <w:r>
        <w:rPr>
          <w:sz w:val="22"/>
          <w:szCs w:val="22"/>
        </w:rPr>
        <w:t xml:space="preserve">Bacalah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tulis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ini!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tlah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-p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insip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tulis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021A40">
      <w:pPr>
        <w:spacing w:before="1" w:line="284" w:lineRule="auto"/>
        <w:ind w:left="571" w:right="1062" w:hanging="283"/>
        <w:rPr>
          <w:sz w:val="22"/>
          <w:szCs w:val="22"/>
        </w:rPr>
      </w:pPr>
      <w:r>
        <w:rPr>
          <w:sz w:val="22"/>
          <w:szCs w:val="22"/>
        </w:rPr>
        <w:t xml:space="preserve">a. </w:t>
      </w:r>
      <w:r>
        <w:rPr>
          <w:spacing w:val="2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engah</w:t>
      </w:r>
      <w:r>
        <w:rPr>
          <w:spacing w:val="-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beda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bangsa,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dl</w:t>
      </w:r>
      <w:r>
        <w:rPr>
          <w:spacing w:val="-2"/>
          <w:w w:val="9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571" w:right="1062" w:hanging="283"/>
        <w:rPr>
          <w:sz w:val="22"/>
          <w:szCs w:val="22"/>
        </w:rPr>
      </w:pPr>
      <w:r>
        <w:rPr>
          <w:spacing w:val="-5"/>
          <w:w w:val="113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0"/>
          <w:sz w:val="22"/>
          <w:szCs w:val="22"/>
        </w:rPr>
        <w:t>A</w:t>
      </w:r>
      <w:r>
        <w:rPr>
          <w:w w:val="90"/>
          <w:sz w:val="22"/>
          <w:szCs w:val="22"/>
        </w:rPr>
        <w:t>ksi</w:t>
      </w:r>
      <w:r>
        <w:rPr>
          <w:spacing w:val="15"/>
          <w:w w:val="9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am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dikerja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wujud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keadilan</w:t>
      </w:r>
      <w:r>
        <w:rPr>
          <w:spacing w:val="3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damaian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engah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gender! </w:t>
      </w:r>
      <w:r>
        <w:rPr>
          <w:sz w:val="22"/>
          <w:szCs w:val="22"/>
        </w:rPr>
        <w:t>Banding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am 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roy</w:t>
      </w:r>
      <w:r>
        <w:rPr>
          <w:sz w:val="22"/>
          <w:szCs w:val="22"/>
        </w:rPr>
        <w:t xml:space="preserve">ek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diaju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tulisan</w:t>
      </w:r>
    </w:p>
    <w:p w:rsidR="00A31BD9" w:rsidRDefault="00021A40">
      <w:pPr>
        <w:spacing w:before="1" w:line="284" w:lineRule="auto"/>
        <w:ind w:left="287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-1"/>
          <w:w w:val="110"/>
          <w:sz w:val="22"/>
          <w:szCs w:val="22"/>
        </w:rPr>
        <w:lastRenderedPageBreak/>
        <w:t>t</w:t>
      </w:r>
      <w:r>
        <w:rPr>
          <w:w w:val="110"/>
          <w:sz w:val="22"/>
          <w:szCs w:val="22"/>
        </w:rPr>
        <w:t>ersebut dengan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taan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ndonesia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tidak?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>ian?</w:t>
      </w:r>
    </w:p>
    <w:p w:rsidR="00A31BD9" w:rsidRDefault="00357B69">
      <w:pPr>
        <w:spacing w:before="68"/>
        <w:ind w:left="1384" w:right="4172"/>
        <w:jc w:val="both"/>
        <w:rPr>
          <w:sz w:val="22"/>
          <w:szCs w:val="22"/>
        </w:rPr>
      </w:pPr>
      <w:r>
        <w:lastRenderedPageBreak/>
        <w:pict>
          <v:group id="_x0000_s3526" style="position:absolute;left:0;text-align:left;margin-left:55.5pt;margin-top:5.2pt;width:0;height:570.55pt;z-index:-6595;mso-position-horizontal-relative:page" coordorigin="1110,104" coordsize="0,11411">
            <v:shape id="_x0000_s3527" style="position:absolute;left:1110;top:104;width:0;height:11411" coordorigin="1110,104" coordsize="0,11411" path="m1110,104r,11411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524" style="position:absolute;left:0;text-align:left;margin-left:57.5pt;margin-top:1.2pt;width:350.15pt;height:0;z-index:-6592;mso-position-horizontal-relative:page" coordorigin="1150,24" coordsize="7003,0">
            <v:shape id="_x0000_s3525" style="position:absolute;left:1150;top:24;width:7003;height:0" coordorigin="1150,24" coordsize="7003,0" path="m8154,24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522" style="position:absolute;left:0;text-align:left;margin-left:55.5pt;margin-top:1.2pt;width:0;height:0;z-index:-6588;mso-position-horizontal-relative:page" coordorigin="1110,24" coordsize="0,0">
            <v:shape id="_x0000_s3523" style="position:absolute;left:1110;top:24;width:0;height:0" coordorigin="1110,24" coordsize="0,0" path="m1110,24r,e" filled="f" strokeweight="2pt"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elajar</w:t>
      </w:r>
      <w:r w:rsidR="00021A40">
        <w:rPr>
          <w:b/>
          <w:spacing w:val="-2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U</w:t>
      </w:r>
      <w:r w:rsidR="00021A40">
        <w:rPr>
          <w:b/>
          <w:spacing w:val="-1"/>
          <w:sz w:val="22"/>
          <w:szCs w:val="22"/>
        </w:rPr>
        <w:t>n</w:t>
      </w:r>
      <w:r w:rsidR="00021A40">
        <w:rPr>
          <w:b/>
          <w:sz w:val="22"/>
          <w:szCs w:val="22"/>
        </w:rPr>
        <w:t>tuk</w:t>
      </w:r>
      <w:r w:rsidR="00021A40">
        <w:rPr>
          <w:b/>
          <w:spacing w:val="-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H</w:t>
      </w:r>
      <w:r w:rsidR="00021A40">
        <w:rPr>
          <w:b/>
          <w:sz w:val="22"/>
          <w:szCs w:val="22"/>
        </w:rPr>
        <w:t>idup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pacing w:val="1"/>
          <w:w w:val="90"/>
          <w:sz w:val="22"/>
          <w:szCs w:val="22"/>
        </w:rPr>
        <w:t>B</w:t>
      </w:r>
      <w:r w:rsidR="00021A40">
        <w:rPr>
          <w:b/>
          <w:w w:val="102"/>
          <w:sz w:val="22"/>
          <w:szCs w:val="22"/>
        </w:rPr>
        <w:t>ersama:</w:t>
      </w:r>
    </w:p>
    <w:p w:rsidR="00A31BD9" w:rsidRDefault="00357B69">
      <w:pPr>
        <w:spacing w:before="47"/>
        <w:ind w:left="1384" w:right="835"/>
        <w:jc w:val="both"/>
        <w:rPr>
          <w:sz w:val="22"/>
          <w:szCs w:val="22"/>
        </w:rPr>
      </w:pPr>
      <w:r>
        <w:pict>
          <v:group id="_x0000_s3520" style="position:absolute;left:0;text-align:left;margin-left:411.7pt;margin-top:55.5pt;width:0;height:0;z-index:-6589;mso-position-horizontal-relative:page;mso-position-vertical-relative:page" coordorigin="8234,1110" coordsize="0,0">
            <v:shape id="_x0000_s3521" style="position:absolute;left:8234;top:1110;width:0;height:0" coordorigin="8234,1110" coordsize="0,0" path="m8234,1110r,e" filled="f" strokeweight="2pt">
              <v:path arrowok="t"/>
            </v:shape>
            <w10:wrap anchorx="page" anchory="page"/>
          </v:group>
        </w:pic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emp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>omosi</w:t>
      </w:r>
      <w:r w:rsidR="00021A40">
        <w:rPr>
          <w:b/>
          <w:spacing w:val="1"/>
          <w:sz w:val="22"/>
          <w:szCs w:val="22"/>
        </w:rPr>
        <w:t>k</w:t>
      </w:r>
      <w:r w:rsidR="00021A40">
        <w:rPr>
          <w:b/>
          <w:sz w:val="22"/>
          <w:szCs w:val="22"/>
        </w:rPr>
        <w:t>an</w:t>
      </w:r>
      <w:r w:rsidR="00021A40">
        <w:rPr>
          <w:b/>
          <w:spacing w:val="25"/>
          <w:sz w:val="22"/>
          <w:szCs w:val="22"/>
        </w:rPr>
        <w:t xml:space="preserve"> </w:t>
      </w:r>
      <w:r w:rsidR="00021A40">
        <w:rPr>
          <w:b/>
          <w:spacing w:val="-18"/>
          <w:w w:val="82"/>
          <w:sz w:val="22"/>
          <w:szCs w:val="22"/>
        </w:rPr>
        <w:t>T</w:t>
      </w:r>
      <w:r w:rsidR="00021A40">
        <w:rPr>
          <w:b/>
          <w:w w:val="105"/>
          <w:sz w:val="22"/>
          <w:szCs w:val="22"/>
        </w:rPr>
        <w:t>ole</w:t>
      </w:r>
      <w:r w:rsidR="00021A40">
        <w:rPr>
          <w:b/>
          <w:spacing w:val="-2"/>
          <w:w w:val="105"/>
          <w:sz w:val="22"/>
          <w:szCs w:val="22"/>
        </w:rPr>
        <w:t>r</w:t>
      </w:r>
      <w:r w:rsidR="00021A40">
        <w:rPr>
          <w:b/>
          <w:w w:val="105"/>
          <w:sz w:val="22"/>
          <w:szCs w:val="22"/>
        </w:rPr>
        <w:t>ansi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12"/>
          <w:sz w:val="22"/>
          <w:szCs w:val="22"/>
        </w:rPr>
        <w:t>e</w:t>
      </w:r>
      <w:r w:rsidR="00021A40">
        <w:rPr>
          <w:b/>
          <w:spacing w:val="1"/>
          <w:w w:val="112"/>
          <w:sz w:val="22"/>
          <w:szCs w:val="22"/>
        </w:rPr>
        <w:t>b</w:t>
      </w:r>
      <w:r w:rsidR="00021A40">
        <w:rPr>
          <w:b/>
          <w:w w:val="102"/>
          <w:sz w:val="22"/>
          <w:szCs w:val="22"/>
        </w:rPr>
        <w:t>e</w:t>
      </w:r>
      <w:r w:rsidR="00021A40">
        <w:rPr>
          <w:b/>
          <w:spacing w:val="-2"/>
          <w:w w:val="102"/>
          <w:sz w:val="22"/>
          <w:szCs w:val="22"/>
        </w:rPr>
        <w:t>r</w:t>
      </w:r>
      <w:r w:rsidR="00021A40">
        <w:rPr>
          <w:b/>
          <w:w w:val="106"/>
          <w:sz w:val="22"/>
          <w:szCs w:val="22"/>
        </w:rPr>
        <w:t>agaman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dalam</w:t>
      </w:r>
      <w:r w:rsidR="00021A40">
        <w:rPr>
          <w:b/>
          <w:spacing w:val="12"/>
          <w:sz w:val="22"/>
          <w:szCs w:val="22"/>
        </w:rPr>
        <w:t xml:space="preserve"> </w:t>
      </w:r>
      <w:r w:rsidR="00021A40">
        <w:rPr>
          <w:b/>
          <w:spacing w:val="1"/>
          <w:w w:val="89"/>
          <w:sz w:val="22"/>
          <w:szCs w:val="22"/>
        </w:rPr>
        <w:t>M</w:t>
      </w:r>
      <w:r w:rsidR="00021A40">
        <w:rPr>
          <w:b/>
          <w:w w:val="106"/>
          <w:sz w:val="22"/>
          <w:szCs w:val="22"/>
        </w:rPr>
        <w:t>as</w:t>
      </w:r>
      <w:r w:rsidR="00021A40">
        <w:rPr>
          <w:b/>
          <w:spacing w:val="-2"/>
          <w:w w:val="106"/>
          <w:sz w:val="22"/>
          <w:szCs w:val="22"/>
        </w:rPr>
        <w:t>y</w:t>
      </w:r>
      <w:r w:rsidR="00021A40">
        <w:rPr>
          <w:b/>
          <w:w w:val="96"/>
          <w:sz w:val="22"/>
          <w:szCs w:val="22"/>
        </w:rPr>
        <w:t>a</w:t>
      </w:r>
      <w:r w:rsidR="00021A40">
        <w:rPr>
          <w:b/>
          <w:spacing w:val="-2"/>
          <w:w w:val="96"/>
          <w:sz w:val="22"/>
          <w:szCs w:val="22"/>
        </w:rPr>
        <w:t>r</w:t>
      </w:r>
      <w:r w:rsidR="00021A40">
        <w:rPr>
          <w:b/>
          <w:w w:val="101"/>
          <w:sz w:val="22"/>
          <w:szCs w:val="22"/>
        </w:rPr>
        <w:t>a</w:t>
      </w:r>
      <w:r w:rsidR="00021A40">
        <w:rPr>
          <w:b/>
          <w:spacing w:val="1"/>
          <w:w w:val="101"/>
          <w:sz w:val="22"/>
          <w:szCs w:val="22"/>
        </w:rPr>
        <w:t>k</w:t>
      </w:r>
      <w:r w:rsidR="00021A40">
        <w:rPr>
          <w:b/>
          <w:spacing w:val="-2"/>
          <w:w w:val="105"/>
          <w:sz w:val="22"/>
          <w:szCs w:val="22"/>
        </w:rPr>
        <w:t>a</w:t>
      </w:r>
      <w:r w:rsidR="00021A40">
        <w:rPr>
          <w:b/>
          <w:w w:val="110"/>
          <w:sz w:val="22"/>
          <w:szCs w:val="22"/>
        </w:rPr>
        <w:t>t</w:t>
      </w:r>
    </w:p>
    <w:p w:rsidR="00A31BD9" w:rsidRDefault="00021A40">
      <w:pPr>
        <w:spacing w:before="47"/>
        <w:ind w:left="1384" w:right="6468"/>
        <w:jc w:val="both"/>
        <w:rPr>
          <w:sz w:val="22"/>
          <w:szCs w:val="22"/>
        </w:rPr>
      </w:pPr>
      <w:r>
        <w:rPr>
          <w:b/>
          <w:spacing w:val="1"/>
          <w:w w:val="87"/>
          <w:sz w:val="22"/>
          <w:szCs w:val="22"/>
        </w:rPr>
        <w:t>G</w:t>
      </w:r>
      <w:r>
        <w:rPr>
          <w:b/>
          <w:w w:val="106"/>
          <w:sz w:val="22"/>
          <w:szCs w:val="22"/>
        </w:rPr>
        <w:t>lobal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 w:right="5081"/>
        <w:jc w:val="both"/>
        <w:rPr>
          <w:sz w:val="22"/>
          <w:szCs w:val="22"/>
        </w:rPr>
      </w:pPr>
      <w:r>
        <w:rPr>
          <w:spacing w:val="-10"/>
          <w:sz w:val="22"/>
          <w:szCs w:val="22"/>
        </w:rPr>
        <w:t>F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timah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Jejelola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anni</w:t>
      </w:r>
    </w:p>
    <w:p w:rsidR="00A31BD9" w:rsidRDefault="00021A40">
      <w:pPr>
        <w:spacing w:before="47"/>
        <w:ind w:left="1384" w:right="5577"/>
        <w:jc w:val="both"/>
        <w:rPr>
          <w:sz w:val="22"/>
          <w:szCs w:val="22"/>
        </w:rPr>
      </w:pPr>
      <w:r>
        <w:rPr>
          <w:w w:val="94"/>
          <w:sz w:val="22"/>
          <w:szCs w:val="22"/>
        </w:rPr>
        <w:t>(</w:t>
      </w:r>
      <w:r>
        <w:rPr>
          <w:spacing w:val="-1"/>
          <w:w w:val="94"/>
          <w:sz w:val="22"/>
          <w:szCs w:val="22"/>
        </w:rPr>
        <w:t>U</w:t>
      </w:r>
      <w:r>
        <w:rPr>
          <w:w w:val="94"/>
          <w:sz w:val="22"/>
          <w:szCs w:val="22"/>
        </w:rPr>
        <w:t>sia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14,</w:t>
      </w:r>
      <w:r>
        <w:rPr>
          <w:spacing w:val="-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ia)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1"/>
          <w:w w:val="97"/>
          <w:sz w:val="22"/>
          <w:szCs w:val="22"/>
        </w:rPr>
        <w:t>D</w:t>
      </w:r>
      <w:r>
        <w:rPr>
          <w:i/>
          <w:w w:val="97"/>
          <w:sz w:val="22"/>
          <w:szCs w:val="22"/>
        </w:rPr>
        <w:t>unia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desa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global</w:t>
      </w:r>
      <w:r>
        <w:rPr>
          <w:i/>
          <w:spacing w:val="-17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bant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nol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gih,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ma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tidak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dihindari</w:t>
      </w:r>
      <w:r>
        <w:rPr>
          <w:i/>
          <w:spacing w:val="-16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97"/>
          <w:sz w:val="22"/>
          <w:szCs w:val="22"/>
        </w:rPr>
        <w:t>e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asal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dari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ebangsaan,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as</w:t>
      </w:r>
      <w:r>
        <w:rPr>
          <w:i/>
          <w:spacing w:val="-14"/>
          <w:w w:val="94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atau </w:t>
      </w:r>
      <w:r>
        <w:rPr>
          <w:i/>
          <w:sz w:val="22"/>
          <w:szCs w:val="22"/>
        </w:rPr>
        <w:t>agam</w:t>
      </w:r>
      <w:r>
        <w:rPr>
          <w:i/>
          <w:spacing w:val="29"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</w:t>
      </w:r>
      <w:r>
        <w:rPr>
          <w:i/>
          <w:spacing w:val="29"/>
          <w:sz w:val="22"/>
          <w:szCs w:val="22"/>
        </w:rPr>
        <w:t>g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</w:t>
      </w:r>
      <w:r>
        <w:rPr>
          <w:i/>
          <w:spacing w:val="29"/>
          <w:sz w:val="22"/>
          <w:szCs w:val="22"/>
        </w:rPr>
        <w:t>a</w:t>
      </w:r>
      <w:r>
        <w:rPr>
          <w:i/>
          <w:sz w:val="22"/>
          <w:szCs w:val="22"/>
        </w:rPr>
        <w:t>tida</w:t>
      </w:r>
      <w:r>
        <w:rPr>
          <w:i/>
          <w:spacing w:val="29"/>
          <w:sz w:val="22"/>
          <w:szCs w:val="22"/>
        </w:rPr>
        <w:t>k</w:t>
      </w:r>
      <w:r>
        <w:rPr>
          <w:i/>
          <w:sz w:val="22"/>
          <w:szCs w:val="22"/>
        </w:rPr>
        <w:t>dapa</w:t>
      </w:r>
      <w:r>
        <w:rPr>
          <w:i/>
          <w:spacing w:val="29"/>
          <w:sz w:val="22"/>
          <w:szCs w:val="22"/>
        </w:rPr>
        <w:t>t</w:t>
      </w:r>
      <w:r>
        <w:rPr>
          <w:i/>
          <w:sz w:val="22"/>
          <w:szCs w:val="22"/>
        </w:rPr>
        <w:t>melari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9"/>
          <w:sz w:val="22"/>
          <w:szCs w:val="22"/>
        </w:rPr>
        <w:t>n</w:t>
      </w:r>
      <w:r>
        <w:rPr>
          <w:i/>
          <w:sz w:val="22"/>
          <w:szCs w:val="22"/>
        </w:rPr>
        <w:t>diri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2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1"/>
          <w:sz w:val="22"/>
          <w:szCs w:val="22"/>
        </w:rPr>
        <w:t>eharusa</w:t>
      </w:r>
      <w:r>
        <w:rPr>
          <w:i/>
          <w:spacing w:val="29"/>
          <w:w w:val="101"/>
          <w:sz w:val="22"/>
          <w:szCs w:val="22"/>
        </w:rPr>
        <w:t>n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29"/>
          <w:w w:val="106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hidup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erja</w:t>
      </w:r>
      <w:r>
        <w:rPr>
          <w:i/>
          <w:spacing w:val="-13"/>
          <w:w w:val="9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ersama-sama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lain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dengan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etan 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erusuhan,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embu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uhan 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enghancu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 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semena-mena </w:t>
      </w:r>
      <w:r>
        <w:rPr>
          <w:i/>
          <w:sz w:val="22"/>
          <w:szCs w:val="22"/>
        </w:rPr>
        <w:t>ha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enda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seluruh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dunia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misal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risis</w:t>
      </w:r>
      <w:r>
        <w:rPr>
          <w:i/>
          <w:spacing w:val="1"/>
          <w:w w:val="91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D</w:t>
      </w:r>
      <w:r>
        <w:rPr>
          <w:i/>
          <w:w w:val="91"/>
          <w:sz w:val="22"/>
          <w:szCs w:val="22"/>
        </w:rPr>
        <w:t>a</w:t>
      </w:r>
      <w:r>
        <w:rPr>
          <w:i/>
          <w:spacing w:val="5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fur</w:t>
      </w:r>
      <w:r>
        <w:rPr>
          <w:i/>
          <w:spacing w:val="18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Sudan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merupa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w w:val="99"/>
          <w:sz w:val="22"/>
          <w:szCs w:val="22"/>
        </w:rPr>
        <w:t>a</w:t>
      </w:r>
      <w:r>
        <w:rPr>
          <w:i/>
          <w:spacing w:val="2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iba</w:t>
      </w:r>
      <w:r>
        <w:rPr>
          <w:i/>
          <w:spacing w:val="26"/>
          <w:w w:val="99"/>
          <w:sz w:val="22"/>
          <w:szCs w:val="22"/>
        </w:rPr>
        <w:t>t</w:t>
      </w:r>
      <w:r>
        <w:rPr>
          <w:i/>
          <w:w w:val="99"/>
          <w:sz w:val="22"/>
          <w:szCs w:val="22"/>
        </w:rPr>
        <w:t>dar</w:t>
      </w:r>
      <w:r>
        <w:rPr>
          <w:i/>
          <w:spacing w:val="26"/>
          <w:w w:val="99"/>
          <w:sz w:val="22"/>
          <w:szCs w:val="22"/>
        </w:rPr>
        <w:t>i</w:t>
      </w:r>
      <w:r>
        <w:rPr>
          <w:i/>
          <w:w w:val="99"/>
          <w:sz w:val="22"/>
          <w:szCs w:val="22"/>
        </w:rPr>
        <w:t>ku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99"/>
          <w:sz w:val="22"/>
          <w:szCs w:val="22"/>
        </w:rPr>
        <w:t>ang</w:t>
      </w:r>
      <w:r>
        <w:rPr>
          <w:i/>
          <w:spacing w:val="-1"/>
          <w:w w:val="99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spacing w:val="26"/>
          <w:w w:val="99"/>
          <w:sz w:val="22"/>
          <w:szCs w:val="22"/>
        </w:rPr>
        <w:t>a</w:t>
      </w:r>
      <w:r>
        <w:rPr>
          <w:i/>
          <w:spacing w:val="-1"/>
          <w:w w:val="99"/>
          <w:sz w:val="22"/>
          <w:szCs w:val="22"/>
        </w:rPr>
        <w:t>t</w:t>
      </w:r>
      <w:r>
        <w:rPr>
          <w:i/>
          <w:w w:val="99"/>
          <w:sz w:val="22"/>
          <w:szCs w:val="22"/>
        </w:rPr>
        <w:t>ole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99"/>
          <w:sz w:val="22"/>
          <w:szCs w:val="22"/>
        </w:rPr>
        <w:t>ans</w:t>
      </w:r>
      <w:r>
        <w:rPr>
          <w:i/>
          <w:spacing w:val="26"/>
          <w:w w:val="99"/>
          <w:sz w:val="22"/>
          <w:szCs w:val="22"/>
        </w:rPr>
        <w:t>i</w:t>
      </w:r>
      <w:r>
        <w:rPr>
          <w:i/>
          <w:w w:val="99"/>
          <w:sz w:val="22"/>
          <w:szCs w:val="22"/>
        </w:rPr>
        <w:t>hidu</w:t>
      </w:r>
      <w:r>
        <w:rPr>
          <w:i/>
          <w:spacing w:val="-4"/>
          <w:w w:val="99"/>
          <w:sz w:val="22"/>
          <w:szCs w:val="22"/>
        </w:rPr>
        <w:t>p</w:t>
      </w:r>
      <w:r>
        <w:rPr>
          <w:i/>
          <w:spacing w:val="26"/>
          <w:w w:val="99"/>
          <w:sz w:val="22"/>
          <w:szCs w:val="22"/>
        </w:rPr>
        <w:t>.</w:t>
      </w:r>
      <w:r>
        <w:rPr>
          <w:i/>
          <w:spacing w:val="-4"/>
          <w:w w:val="99"/>
          <w:sz w:val="22"/>
          <w:szCs w:val="22"/>
        </w:rPr>
        <w:t>P</w:t>
      </w:r>
      <w:r>
        <w:rPr>
          <w:i/>
          <w:w w:val="99"/>
          <w:sz w:val="22"/>
          <w:szCs w:val="22"/>
        </w:rPr>
        <w:t>er</w:t>
      </w:r>
      <w:r>
        <w:rPr>
          <w:i/>
          <w:spacing w:val="1"/>
          <w:w w:val="99"/>
          <w:sz w:val="22"/>
          <w:szCs w:val="22"/>
        </w:rPr>
        <w:t>b</w:t>
      </w:r>
      <w:r>
        <w:rPr>
          <w:i/>
          <w:w w:val="99"/>
          <w:sz w:val="22"/>
          <w:szCs w:val="22"/>
        </w:rPr>
        <w:t xml:space="preserve">edaan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1"/>
          <w:sz w:val="22"/>
          <w:szCs w:val="22"/>
        </w:rPr>
        <w:t>ela</w:t>
      </w:r>
      <w:r>
        <w:rPr>
          <w:i/>
          <w:spacing w:val="26"/>
          <w:w w:val="101"/>
          <w:sz w:val="22"/>
          <w:szCs w:val="22"/>
        </w:rPr>
        <w:t>h</w:t>
      </w:r>
      <w:r>
        <w:rPr>
          <w:i/>
          <w:w w:val="102"/>
          <w:sz w:val="22"/>
          <w:szCs w:val="22"/>
        </w:rPr>
        <w:t>menjad</w:t>
      </w:r>
      <w:r>
        <w:rPr>
          <w:i/>
          <w:spacing w:val="26"/>
          <w:w w:val="102"/>
          <w:sz w:val="22"/>
          <w:szCs w:val="22"/>
        </w:rPr>
        <w:t>i</w:t>
      </w:r>
      <w:r>
        <w:rPr>
          <w:i/>
          <w:w w:val="101"/>
          <w:sz w:val="22"/>
          <w:szCs w:val="22"/>
        </w:rPr>
        <w:t>alasa</w:t>
      </w:r>
      <w:r>
        <w:rPr>
          <w:i/>
          <w:spacing w:val="26"/>
          <w:w w:val="101"/>
          <w:sz w:val="22"/>
          <w:szCs w:val="22"/>
        </w:rPr>
        <w:t>n</w:t>
      </w:r>
      <w:r>
        <w:rPr>
          <w:i/>
          <w:w w:val="101"/>
          <w:sz w:val="22"/>
          <w:szCs w:val="22"/>
        </w:rPr>
        <w:t xml:space="preserve">bagi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ok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entu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dunia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meman</w:t>
      </w:r>
      <w:r>
        <w:rPr>
          <w:i/>
          <w:spacing w:val="-2"/>
          <w:w w:val="106"/>
          <w:sz w:val="22"/>
          <w:szCs w:val="22"/>
        </w:rPr>
        <w:t>f</w:t>
      </w:r>
      <w:r>
        <w:rPr>
          <w:i/>
          <w:w w:val="106"/>
          <w:sz w:val="22"/>
          <w:szCs w:val="22"/>
        </w:rPr>
        <w:t>aat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 xml:space="preserve">an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7"/>
          <w:sz w:val="22"/>
          <w:szCs w:val="22"/>
        </w:rPr>
        <w:t>er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104"/>
          <w:sz w:val="22"/>
          <w:szCs w:val="22"/>
        </w:rPr>
        <w:t xml:space="preserve">edaan </w:t>
      </w:r>
      <w:r>
        <w:rPr>
          <w:i/>
          <w:sz w:val="22"/>
          <w:szCs w:val="22"/>
        </w:rPr>
        <w:t>etni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agama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melaku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embantaian 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tidak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ersalah dan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menghancur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  ha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enda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a.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1"/>
          <w:sz w:val="22"/>
          <w:szCs w:val="22"/>
        </w:rPr>
        <w:t xml:space="preserve">ahasia </w:t>
      </w:r>
      <w:r>
        <w:rPr>
          <w:i/>
          <w:sz w:val="22"/>
          <w:szCs w:val="22"/>
        </w:rPr>
        <w:t>lagi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sering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ali</w:t>
      </w:r>
      <w:r>
        <w:rPr>
          <w:i/>
          <w:spacing w:val="4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erbagai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dipa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onflik 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utupi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entingan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olitik</w:t>
      </w:r>
      <w:r>
        <w:rPr>
          <w:i/>
          <w:spacing w:val="-9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onomi.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z w:val="22"/>
          <w:szCs w:val="22"/>
        </w:rPr>
        <w:t>Allah tidak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ernah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bangsa-bangsa,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bangsa </w:t>
      </w:r>
      <w:r>
        <w:rPr>
          <w:i/>
          <w:sz w:val="22"/>
          <w:szCs w:val="22"/>
        </w:rPr>
        <w:t>dan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as</w:t>
      </w:r>
      <w:r>
        <w:rPr>
          <w:i/>
          <w:spacing w:val="17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bumi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ensi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sama,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bumi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dicipta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sebagai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empat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erpijak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bagi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bangsa.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Allah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mengajar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ap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7"/>
          <w:sz w:val="22"/>
          <w:szCs w:val="22"/>
        </w:rPr>
        <w:t>amah</w:t>
      </w:r>
      <w:r>
        <w:rPr>
          <w:i/>
          <w:spacing w:val="17"/>
          <w:w w:val="10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baik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sesama   ma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hluk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hidup 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dimana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mas</w:t>
      </w:r>
      <w:r>
        <w:rPr>
          <w:i/>
          <w:spacing w:val="-4"/>
          <w:w w:val="104"/>
          <w:sz w:val="22"/>
          <w:szCs w:val="22"/>
        </w:rPr>
        <w:t>y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7"/>
          <w:sz w:val="22"/>
          <w:szCs w:val="22"/>
        </w:rPr>
        <w:t xml:space="preserve">at </w:t>
      </w:r>
      <w:r>
        <w:rPr>
          <w:i/>
          <w:sz w:val="22"/>
          <w:szCs w:val="22"/>
        </w:rPr>
        <w:t xml:space="preserve">dunia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menga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ut  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erbagai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agama;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entah 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Islam,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ris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 xml:space="preserve">en, </w:t>
      </w:r>
      <w:r>
        <w:rPr>
          <w:i/>
          <w:spacing w:val="17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Buddha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sebagai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a.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ak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satupun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dari agama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 xml:space="preserve">agama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mengajar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asan, sebali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agama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mengajar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104"/>
          <w:sz w:val="22"/>
          <w:szCs w:val="22"/>
        </w:rPr>
        <w:t xml:space="preserve">dampingan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damai, 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ole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ansi,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usiaan, 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cinta,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eduli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erbagi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 menghormati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sesama.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ang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tumbuh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melihat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agama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as</w:t>
      </w:r>
      <w:r>
        <w:rPr>
          <w:i/>
          <w:spacing w:val="10"/>
          <w:w w:val="9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ecurigaan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memandang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melalui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mata  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atau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ali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1"/>
          <w:sz w:val="22"/>
          <w:szCs w:val="22"/>
        </w:rPr>
        <w:t xml:space="preserve">elah </w:t>
      </w:r>
      <w:r>
        <w:rPr>
          <w:i/>
          <w:w w:val="106"/>
          <w:sz w:val="22"/>
          <w:szCs w:val="22"/>
        </w:rPr>
        <w:t>menanam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an</w:t>
      </w:r>
      <w:r>
        <w:rPr>
          <w:i/>
          <w:spacing w:val="40"/>
          <w:w w:val="10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ecurigaan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melalui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ola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asuh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elir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. </w:t>
      </w:r>
      <w:r>
        <w:rPr>
          <w:i/>
          <w:w w:val="97"/>
          <w:sz w:val="22"/>
          <w:szCs w:val="22"/>
        </w:rPr>
        <w:t>A</w:t>
      </w:r>
      <w:r>
        <w:rPr>
          <w:i/>
          <w:spacing w:val="2"/>
          <w:w w:val="97"/>
          <w:sz w:val="22"/>
          <w:szCs w:val="22"/>
        </w:rPr>
        <w:t>k</w:t>
      </w:r>
      <w:r>
        <w:rPr>
          <w:i/>
          <w:w w:val="103"/>
          <w:sz w:val="22"/>
          <w:szCs w:val="22"/>
        </w:rPr>
        <w:t>ibat</w:t>
      </w:r>
      <w:r>
        <w:rPr>
          <w:i/>
          <w:spacing w:val="-1"/>
          <w:w w:val="103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2"/>
          <w:sz w:val="22"/>
          <w:szCs w:val="22"/>
        </w:rPr>
        <w:t>ang</w:t>
      </w:r>
      <w:r>
        <w:rPr>
          <w:i/>
          <w:spacing w:val="6"/>
          <w:w w:val="102"/>
          <w:sz w:val="22"/>
          <w:szCs w:val="22"/>
        </w:rPr>
        <w:t>-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4"/>
          <w:w w:val="105"/>
          <w:sz w:val="22"/>
          <w:szCs w:val="22"/>
        </w:rPr>
        <w:t>g</w:t>
      </w:r>
      <w:r>
        <w:rPr>
          <w:i/>
          <w:spacing w:val="-1"/>
          <w:w w:val="111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ud</w:t>
      </w:r>
      <w:r>
        <w:rPr>
          <w:i/>
          <w:spacing w:val="24"/>
          <w:w w:val="104"/>
          <w:sz w:val="22"/>
          <w:szCs w:val="22"/>
        </w:rPr>
        <w:t>a</w:t>
      </w:r>
      <w:r>
        <w:rPr>
          <w:i/>
          <w:w w:val="94"/>
          <w:sz w:val="22"/>
          <w:szCs w:val="22"/>
        </w:rPr>
        <w:t>in</w:t>
      </w:r>
      <w:r>
        <w:rPr>
          <w:i/>
          <w:spacing w:val="24"/>
          <w:w w:val="94"/>
          <w:sz w:val="22"/>
          <w:szCs w:val="22"/>
        </w:rPr>
        <w:t>i</w:t>
      </w:r>
      <w:r>
        <w:rPr>
          <w:i/>
          <w:w w:val="108"/>
          <w:sz w:val="22"/>
          <w:szCs w:val="22"/>
        </w:rPr>
        <w:t>mem</w:t>
      </w:r>
      <w:r>
        <w:rPr>
          <w:i/>
          <w:spacing w:val="1"/>
          <w:w w:val="108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101"/>
          <w:sz w:val="22"/>
          <w:szCs w:val="22"/>
        </w:rPr>
        <w:t>ole</w:t>
      </w:r>
      <w:r>
        <w:rPr>
          <w:i/>
          <w:spacing w:val="24"/>
          <w:w w:val="101"/>
          <w:sz w:val="22"/>
          <w:szCs w:val="22"/>
        </w:rPr>
        <w:t>h</w:t>
      </w:r>
      <w:r>
        <w:rPr>
          <w:i/>
          <w:w w:val="99"/>
          <w:sz w:val="22"/>
          <w:szCs w:val="22"/>
        </w:rPr>
        <w:t>informas</w:t>
      </w:r>
      <w:r>
        <w:rPr>
          <w:i/>
          <w:spacing w:val="24"/>
          <w:w w:val="99"/>
          <w:sz w:val="22"/>
          <w:szCs w:val="22"/>
        </w:rPr>
        <w:t>i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4"/>
          <w:w w:val="105"/>
          <w:sz w:val="22"/>
          <w:szCs w:val="22"/>
        </w:rPr>
        <w:t>g</w:t>
      </w:r>
      <w:r>
        <w:rPr>
          <w:i/>
          <w:w w:val="98"/>
          <w:sz w:val="22"/>
          <w:szCs w:val="22"/>
        </w:rPr>
        <w:t>salah</w:t>
      </w:r>
      <w:r>
        <w:rPr>
          <w:i/>
          <w:spacing w:val="24"/>
          <w:w w:val="98"/>
          <w:sz w:val="22"/>
          <w:szCs w:val="22"/>
        </w:rPr>
        <w:t>.</w:t>
      </w:r>
      <w:r>
        <w:rPr>
          <w:i/>
          <w:spacing w:val="2"/>
          <w:w w:val="89"/>
          <w:sz w:val="22"/>
          <w:szCs w:val="22"/>
        </w:rPr>
        <w:t>D</w:t>
      </w:r>
      <w:r>
        <w:rPr>
          <w:i/>
          <w:w w:val="105"/>
          <w:sz w:val="22"/>
          <w:szCs w:val="22"/>
        </w:rPr>
        <w:t>enga</w:t>
      </w:r>
      <w:r>
        <w:rPr>
          <w:i/>
          <w:spacing w:val="24"/>
          <w:w w:val="105"/>
          <w:sz w:val="22"/>
          <w:szCs w:val="22"/>
        </w:rPr>
        <w:t>n</w:t>
      </w:r>
      <w:r>
        <w:rPr>
          <w:i/>
          <w:w w:val="103"/>
          <w:sz w:val="22"/>
          <w:szCs w:val="22"/>
        </w:rPr>
        <w:t>demi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w w:val="97"/>
          <w:sz w:val="22"/>
          <w:szCs w:val="22"/>
        </w:rPr>
        <w:t xml:space="preserve">ian,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esalahpahaman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entang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buda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lain.</w:t>
      </w:r>
    </w:p>
    <w:p w:rsidR="00A31BD9" w:rsidRDefault="00357B69">
      <w:pPr>
        <w:spacing w:before="58" w:line="284" w:lineRule="auto"/>
        <w:ind w:left="1384" w:right="533"/>
        <w:jc w:val="both"/>
        <w:rPr>
          <w:sz w:val="22"/>
          <w:szCs w:val="22"/>
        </w:rPr>
        <w:sectPr w:rsidR="00A31BD9">
          <w:pgSz w:w="9920" w:h="14120"/>
          <w:pgMar w:top="1080" w:right="1380" w:bottom="280" w:left="0" w:header="0" w:footer="1158" w:gutter="0"/>
          <w:cols w:space="720"/>
        </w:sectPr>
      </w:pPr>
      <w:r>
        <w:pict>
          <v:group id="_x0000_s3518" style="position:absolute;left:0;text-align:left;margin-left:59.5pt;margin-top:65.15pt;width:350.15pt;height:0;z-index:-6594;mso-position-horizontal-relative:page" coordorigin="1190,1303" coordsize="7003,0">
            <v:shape id="_x0000_s3519" style="position:absolute;left:1190;top:1303;width:7003;height:0" coordorigin="1190,1303" coordsize="7003,0" path="m1190,1303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516" style="position:absolute;left:0;text-align:left;margin-left:411.7pt;margin-top:-509.4pt;width:0;height:570.55pt;z-index:-6593;mso-position-horizontal-relative:page" coordorigin="8234,-10188" coordsize="0,11411">
            <v:shape id="_x0000_s3517" style="position:absolute;left:8234;top:-10188;width:0;height:11411" coordorigin="8234,-10188" coordsize="0,11411" path="m8234,1223r,-11411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514" style="position:absolute;left:0;text-align:left;margin-left:55.5pt;margin-top:65.15pt;width:0;height:0;z-index:-6591;mso-position-horizontal-relative:page" coordorigin="1110,1303" coordsize="0,0">
            <v:shape id="_x0000_s3515" style="position:absolute;left:1110;top:1303;width:0;height:0" coordorigin="1110,1303" coordsize="0,0" path="m1110,1303r,e" filled="f" strokeweight="2pt">
              <v:path arrowok="t"/>
            </v:shape>
            <w10:wrap anchorx="page"/>
          </v:group>
        </w:pict>
      </w:r>
      <w:r>
        <w:pict>
          <v:group id="_x0000_s3512" style="position:absolute;left:0;text-align:left;margin-left:411.7pt;margin-top:65.15pt;width:0;height:0;z-index:-6590;mso-position-horizontal-relative:page" coordorigin="8234,1303" coordsize="0,0">
            <v:shape id="_x0000_s3513" style="position:absolute;left:8234;top:1303;width:0;height:0" coordorigin="8234,1303" coordsize="0,0" path="m8234,1303r,e" filled="f" strokeweight="2pt">
              <v:path arrowok="t"/>
            </v:shape>
            <w10:wrap anchorx="page"/>
          </v:group>
        </w:pic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edamaian</w:t>
      </w:r>
      <w:r w:rsidR="00021A40">
        <w:rPr>
          <w:i/>
          <w:spacing w:val="4"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eharmonisan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erus menghindari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dunia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ena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w w:val="108"/>
          <w:sz w:val="22"/>
          <w:szCs w:val="22"/>
        </w:rPr>
        <w:t>ma</w:t>
      </w:r>
      <w:r w:rsidR="00021A40">
        <w:rPr>
          <w:i/>
          <w:spacing w:val="-1"/>
          <w:w w:val="108"/>
          <w:sz w:val="22"/>
          <w:szCs w:val="22"/>
        </w:rPr>
        <w:t>n</w:t>
      </w:r>
      <w:r w:rsidR="00021A40">
        <w:rPr>
          <w:i/>
          <w:w w:val="99"/>
          <w:sz w:val="22"/>
          <w:szCs w:val="22"/>
        </w:rPr>
        <w:t xml:space="preserve">usia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elah  menolak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mengakui 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erjadi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 xml:space="preserve">ana 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2"/>
          <w:sz w:val="22"/>
          <w:szCs w:val="22"/>
        </w:rPr>
        <w:t xml:space="preserve">erhadap </w:t>
      </w:r>
      <w:r w:rsidR="00021A40">
        <w:rPr>
          <w:i/>
          <w:sz w:val="22"/>
          <w:szCs w:val="22"/>
        </w:rPr>
        <w:lastRenderedPageBreak/>
        <w:t>satu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bangsa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bangsa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lainpun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bisa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lepas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tangan  </w:t>
      </w:r>
      <w:r w:rsidR="00021A40">
        <w:rPr>
          <w:i/>
          <w:w w:val="104"/>
          <w:sz w:val="22"/>
          <w:szCs w:val="22"/>
        </w:rPr>
        <w:t xml:space="preserve">dalam </w:t>
      </w:r>
      <w:r w:rsidR="00021A40">
        <w:rPr>
          <w:i/>
          <w:sz w:val="22"/>
          <w:szCs w:val="22"/>
        </w:rPr>
        <w:t>menan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gung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ibat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dari</w:t>
      </w:r>
      <w:r w:rsidR="00021A40">
        <w:rPr>
          <w:i/>
          <w:spacing w:val="-12"/>
          <w:w w:val="9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ana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</w:p>
    <w:p w:rsidR="00A31BD9" w:rsidRDefault="00357B69">
      <w:pPr>
        <w:spacing w:before="62" w:line="284" w:lineRule="auto"/>
        <w:ind w:left="571" w:right="1346"/>
        <w:rPr>
          <w:sz w:val="22"/>
          <w:szCs w:val="22"/>
        </w:rPr>
      </w:pPr>
      <w:r>
        <w:lastRenderedPageBreak/>
        <w:pict>
          <v:group id="_x0000_s3510" style="position:absolute;left:0;text-align:left;margin-left:83.35pt;margin-top:56pt;width:0;height:0;z-index:-6580;mso-position-horizontal-relative:page;mso-position-vertical-relative:page" coordorigin="1667,1120" coordsize="0,0">
            <v:shape id="_x0000_s3511" style="position:absolute;left:1667;top:1120;width:0;height:0" coordorigin="1667,1120" coordsize="0,0" path="m1667,1120r,e" filled="f" strokeweight="2pt">
              <v:path arrowok="t"/>
            </v:shape>
            <w10:wrap anchorx="page" anchory="page"/>
          </v:group>
        </w:pict>
      </w:r>
      <w:r>
        <w:pict>
          <v:group id="_x0000_s3508" style="position:absolute;left:0;text-align:left;margin-left:439.55pt;margin-top:56pt;width:0;height:0;z-index:-6581;mso-position-horizontal-relative:page;mso-position-vertical-relative:page" coordorigin="8791,1120" coordsize="0,0">
            <v:shape id="_x0000_s3509" style="position:absolute;left:8791;top:1120;width:0;height:0" coordorigin="8791,1120" coordsize="0,0" path="m8791,1120r,e" filled="f" strokeweight="2pt">
              <v:path arrowok="t"/>
            </v:shape>
            <w10:wrap anchorx="page" anchory="page"/>
          </v:group>
        </w:pict>
      </w:r>
      <w:r>
        <w:pict>
          <v:group id="_x0000_s3506" style="position:absolute;left:0;text-align:left;margin-left:85.35pt;margin-top:56pt;width:350.15pt;height:0;z-index:-6584;mso-position-horizontal-relative:page;mso-position-vertical-relative:page" coordorigin="1707,1120" coordsize="7003,0">
            <v:shape id="_x0000_s3507" style="position:absolute;left:1707;top:1120;width:7003;height:0" coordorigin="1707,1120" coordsize="7003,0" path="m8711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504" style="position:absolute;left:0;text-align:left;margin-left:439.55pt;margin-top:58pt;width:0;height:558.9pt;z-index:-6585;mso-position-horizontal-relative:page;mso-position-vertical-relative:page" coordorigin="8791,1160" coordsize="0,11178">
            <v:shape id="_x0000_s3505" style="position:absolute;left:8791;top:1160;width:0;height:11178" coordorigin="8791,1160" coordsize="0,11178" path="m8791,12339r,-11179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502" style="position:absolute;left:0;text-align:left;margin-left:83.35pt;margin-top:60pt;width:0;height:558.9pt;z-index:-6587;mso-position-horizontal-relative:page;mso-position-vertical-relative:page" coordorigin="1667,1200" coordsize="0,11178">
            <v:shape id="_x0000_s3503" style="position:absolute;left:1667;top:1200;width:0;height:11178" coordorigin="1667,1200" coordsize="0,11178" path="m1667,1200r,11179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agam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buda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latar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bisa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 xml:space="preserve">hidup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ersama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se</w:t>
      </w:r>
      <w:r w:rsidR="00021A40">
        <w:rPr>
          <w:i/>
          <w:spacing w:val="-3"/>
          <w:w w:val="97"/>
          <w:sz w:val="22"/>
          <w:szCs w:val="22"/>
        </w:rPr>
        <w:t>c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3"/>
          <w:w w:val="97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12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damai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adalah:</w:t>
      </w:r>
    </w:p>
    <w:p w:rsidR="00A31BD9" w:rsidRDefault="00021A40">
      <w:pPr>
        <w:spacing w:before="58" w:line="284" w:lineRule="auto"/>
        <w:ind w:left="854" w:right="1346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2"/>
          <w:w w:val="13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aling 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erja  sama 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fokus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pada 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nilai-nilai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ehidupan 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w w:val="103"/>
          <w:sz w:val="22"/>
          <w:szCs w:val="22"/>
        </w:rPr>
        <w:t>buda</w:t>
      </w:r>
      <w:r>
        <w:rPr>
          <w:i/>
          <w:spacing w:val="-4"/>
          <w:w w:val="103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854" w:right="1347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B</w:t>
      </w:r>
      <w:r>
        <w:rPr>
          <w:i/>
          <w:w w:val="95"/>
          <w:sz w:val="22"/>
          <w:szCs w:val="22"/>
        </w:rPr>
        <w:t>ersi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ap</w:t>
      </w:r>
      <w:r>
        <w:rPr>
          <w:i/>
          <w:spacing w:val="-1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lain</w:t>
      </w:r>
      <w:r>
        <w:rPr>
          <w:i/>
          <w:spacing w:val="-17"/>
          <w:w w:val="9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eda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hati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tulu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simpati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niat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bai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854" w:right="1345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Membiar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erilaku</w:t>
      </w:r>
      <w:r>
        <w:rPr>
          <w:i/>
          <w:spacing w:val="-5"/>
          <w:w w:val="9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la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etulusan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ebai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si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 xml:space="preserve">at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hidu</w:t>
      </w:r>
      <w:r>
        <w:rPr>
          <w:i/>
          <w:spacing w:val="-4"/>
          <w:w w:val="102"/>
          <w:sz w:val="22"/>
          <w:szCs w:val="22"/>
        </w:rPr>
        <w:t>p</w:t>
      </w:r>
      <w:r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854" w:right="1346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idak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menghina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buda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as</w:t>
      </w:r>
      <w:r>
        <w:rPr>
          <w:i/>
          <w:spacing w:val="1"/>
          <w:w w:val="9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3"/>
          <w:sz w:val="22"/>
          <w:szCs w:val="22"/>
        </w:rPr>
        <w:t>o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oh-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oh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disuci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an</w:t>
      </w:r>
      <w:r>
        <w:rPr>
          <w:i/>
          <w:spacing w:val="-14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agama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lain.</w:t>
      </w:r>
    </w:p>
    <w:p w:rsidR="00A31BD9" w:rsidRDefault="00021A40">
      <w:pPr>
        <w:spacing w:before="58" w:line="284" w:lineRule="auto"/>
        <w:ind w:left="854" w:right="1346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harus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menghindari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ebija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ha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menguntung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pacing w:val="46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diri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sendiri.</w:t>
      </w:r>
      <w:r>
        <w:rPr>
          <w:i/>
          <w:spacing w:val="-17"/>
          <w:w w:val="95"/>
          <w:sz w:val="22"/>
          <w:szCs w:val="22"/>
        </w:rPr>
        <w:t xml:space="preserve"> </w:t>
      </w:r>
      <w:r>
        <w:rPr>
          <w:i/>
          <w:spacing w:val="1"/>
          <w:w w:val="95"/>
          <w:sz w:val="22"/>
          <w:szCs w:val="22"/>
        </w:rPr>
        <w:t>M</w:t>
      </w:r>
      <w:r>
        <w:rPr>
          <w:i/>
          <w:w w:val="95"/>
          <w:sz w:val="22"/>
          <w:szCs w:val="22"/>
        </w:rPr>
        <w:t>isal</w:t>
      </w:r>
      <w:r>
        <w:rPr>
          <w:i/>
          <w:spacing w:val="-1"/>
          <w:w w:val="95"/>
          <w:sz w:val="22"/>
          <w:szCs w:val="22"/>
        </w:rPr>
        <w:t>n</w:t>
      </w:r>
      <w:r>
        <w:rPr>
          <w:i/>
          <w:spacing w:val="-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a,</w:t>
      </w:r>
      <w:r>
        <w:rPr>
          <w:i/>
          <w:spacing w:val="2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ebija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imig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menghambat</w:t>
      </w:r>
      <w:r>
        <w:rPr>
          <w:i/>
          <w:spacing w:val="-17"/>
          <w:w w:val="107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ang- 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4"/>
          <w:sz w:val="22"/>
          <w:szCs w:val="22"/>
        </w:rPr>
        <w:t>y</w:t>
      </w:r>
      <w:r>
        <w:rPr>
          <w:i/>
          <w:w w:val="103"/>
          <w:sz w:val="22"/>
          <w:szCs w:val="22"/>
        </w:rPr>
        <w:t>a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sz w:val="22"/>
          <w:szCs w:val="22"/>
        </w:rPr>
        <w:t>inan.</w:t>
      </w:r>
    </w:p>
    <w:p w:rsidR="00A31BD9" w:rsidRDefault="00021A40">
      <w:pPr>
        <w:spacing w:before="58" w:line="284" w:lineRule="auto"/>
        <w:ind w:left="854" w:right="1347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26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unju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asa</w:t>
      </w:r>
      <w:r>
        <w:rPr>
          <w:i/>
          <w:spacing w:val="21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hormat,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cinta,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ole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ansi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2"/>
          <w:sz w:val="22"/>
          <w:szCs w:val="22"/>
        </w:rPr>
        <w:t xml:space="preserve">erhadap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lepas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 dan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agama.</w:t>
      </w:r>
    </w:p>
    <w:p w:rsidR="00A31BD9" w:rsidRDefault="00021A40">
      <w:pPr>
        <w:spacing w:before="58" w:line="284" w:lineRule="auto"/>
        <w:ind w:left="571" w:right="1345"/>
        <w:rPr>
          <w:sz w:val="22"/>
          <w:szCs w:val="22"/>
        </w:rPr>
      </w:pPr>
      <w:r>
        <w:rPr>
          <w:i/>
          <w:spacing w:val="1"/>
          <w:w w:val="92"/>
          <w:sz w:val="22"/>
          <w:szCs w:val="22"/>
        </w:rPr>
        <w:t>O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ang</w:t>
      </w:r>
      <w:r>
        <w:rPr>
          <w:i/>
          <w:spacing w:val="6"/>
          <w:w w:val="102"/>
          <w:sz w:val="22"/>
          <w:szCs w:val="22"/>
        </w:rPr>
        <w:t>-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ang</w:t>
      </w:r>
      <w:r>
        <w:rPr>
          <w:i/>
          <w:sz w:val="22"/>
          <w:szCs w:val="22"/>
        </w:rPr>
        <w:t xml:space="preserve"> 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uda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dapat 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ontribusi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101"/>
          <w:sz w:val="22"/>
          <w:szCs w:val="22"/>
        </w:rPr>
        <w:t>cipta</w:t>
      </w:r>
      <w:r>
        <w:rPr>
          <w:i/>
          <w:spacing w:val="-1"/>
          <w:w w:val="101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dinamisasi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harmonisasi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mas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ultikultu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al:</w:t>
      </w:r>
    </w:p>
    <w:p w:rsidR="00A31BD9" w:rsidRDefault="00021A40">
      <w:pPr>
        <w:spacing w:before="58" w:line="284" w:lineRule="auto"/>
        <w:ind w:left="854" w:right="1346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Memp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omosi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in</w:t>
      </w:r>
      <w:r>
        <w:rPr>
          <w:i/>
          <w:spacing w:val="-1"/>
          <w:w w:val="98"/>
          <w:sz w:val="22"/>
          <w:szCs w:val="22"/>
        </w:rPr>
        <w:t>t</w:t>
      </w:r>
      <w:r>
        <w:rPr>
          <w:i/>
          <w:w w:val="98"/>
          <w:sz w:val="22"/>
          <w:szCs w:val="22"/>
        </w:rPr>
        <w:t>eg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asi</w:t>
      </w:r>
      <w:r>
        <w:rPr>
          <w:i/>
          <w:spacing w:val="-6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buda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sendiri,</w:t>
      </w:r>
      <w:r>
        <w:rPr>
          <w:i/>
          <w:spacing w:val="-5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misal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elajar bahasa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buda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lain.</w:t>
      </w:r>
    </w:p>
    <w:p w:rsidR="00A31BD9" w:rsidRDefault="00021A40">
      <w:pPr>
        <w:spacing w:before="58" w:line="284" w:lineRule="auto"/>
        <w:ind w:left="854" w:right="1345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7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entuk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diri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menjadi 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ok-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ok 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 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fokus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pada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isu global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misal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ad</w:t>
      </w:r>
      <w:r>
        <w:rPr>
          <w:i/>
          <w:spacing w:val="-2"/>
          <w:sz w:val="22"/>
          <w:szCs w:val="22"/>
        </w:rPr>
        <w:t>v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</w:t>
      </w:r>
      <w:r>
        <w:rPr>
          <w:i/>
          <w:spacing w:val="-1"/>
          <w:sz w:val="22"/>
          <w:szCs w:val="22"/>
        </w:rPr>
        <w:t xml:space="preserve"> t</w:t>
      </w:r>
      <w:r>
        <w:rPr>
          <w:i/>
          <w:sz w:val="22"/>
          <w:szCs w:val="22"/>
        </w:rPr>
        <w:t>entang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w w:val="84"/>
          <w:sz w:val="22"/>
          <w:szCs w:val="22"/>
        </w:rPr>
        <w:t>HIV</w:t>
      </w:r>
      <w:r>
        <w:rPr>
          <w:i/>
          <w:spacing w:val="-1"/>
          <w:w w:val="8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/ </w:t>
      </w:r>
      <w:r>
        <w:rPr>
          <w:i/>
          <w:w w:val="87"/>
          <w:sz w:val="22"/>
          <w:szCs w:val="22"/>
        </w:rPr>
        <w:t>AIDS,</w:t>
      </w:r>
      <w:r>
        <w:rPr>
          <w:i/>
          <w:spacing w:val="-3"/>
          <w:w w:val="8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dagangan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anak </w:t>
      </w:r>
      <w:r>
        <w:rPr>
          <w:i/>
          <w:sz w:val="22"/>
          <w:szCs w:val="22"/>
        </w:rPr>
        <w:t>atau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enaga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erja.</w:t>
      </w:r>
    </w:p>
    <w:p w:rsidR="00A31BD9" w:rsidRDefault="00021A40">
      <w:pPr>
        <w:spacing w:before="58" w:line="284" w:lineRule="auto"/>
        <w:ind w:left="854" w:right="1345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idak</w:t>
      </w:r>
      <w:r>
        <w:rPr>
          <w:i/>
          <w:spacing w:val="-16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erp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eda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suk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z w:val="22"/>
          <w:szCs w:val="22"/>
        </w:rPr>
        <w:t>bangsa,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w w:val="92"/>
          <w:sz w:val="22"/>
          <w:szCs w:val="22"/>
        </w:rPr>
        <w:t>r</w:t>
      </w:r>
      <w:r>
        <w:rPr>
          <w:i/>
          <w:w w:val="92"/>
          <w:sz w:val="22"/>
          <w:szCs w:val="22"/>
        </w:rPr>
        <w:t>a</w:t>
      </w:r>
      <w:r>
        <w:rPr>
          <w:i/>
          <w:spacing w:val="-2"/>
          <w:w w:val="92"/>
          <w:sz w:val="22"/>
          <w:szCs w:val="22"/>
        </w:rPr>
        <w:t>s</w:t>
      </w:r>
      <w:r>
        <w:rPr>
          <w:i/>
          <w:w w:val="92"/>
          <w:sz w:val="22"/>
          <w:szCs w:val="22"/>
        </w:rPr>
        <w:t>,</w:t>
      </w:r>
      <w:r>
        <w:rPr>
          <w:i/>
          <w:spacing w:val="-14"/>
          <w:w w:val="92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agama </w:t>
      </w:r>
      <w:r>
        <w:rPr>
          <w:i/>
          <w:sz w:val="22"/>
          <w:szCs w:val="22"/>
        </w:rPr>
        <w:t>sebagaimana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ditananm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4"/>
          <w:w w:val="97"/>
          <w:sz w:val="22"/>
          <w:szCs w:val="22"/>
        </w:rPr>
        <w:t>w</w:t>
      </w:r>
      <w:r>
        <w:rPr>
          <w:i/>
          <w:w w:val="97"/>
          <w:sz w:val="22"/>
          <w:szCs w:val="22"/>
        </w:rPr>
        <w:t>ali</w:t>
      </w:r>
      <w:r>
        <w:rPr>
          <w:i/>
          <w:spacing w:val="-12"/>
          <w:w w:val="9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1"/>
          <w:sz w:val="22"/>
          <w:szCs w:val="22"/>
        </w:rPr>
        <w:t>ami.</w:t>
      </w:r>
    </w:p>
    <w:p w:rsidR="00A31BD9" w:rsidRDefault="00021A40">
      <w:pPr>
        <w:spacing w:before="58" w:line="284" w:lineRule="auto"/>
        <w:ind w:left="854" w:right="1345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Memili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</w:t>
      </w:r>
      <w:r>
        <w:rPr>
          <w:i/>
          <w:spacing w:val="14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engasihan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simpati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tanpa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memandang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pihak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lemah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sedang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diri</w:t>
      </w:r>
      <w:r>
        <w:rPr>
          <w:i/>
          <w:spacing w:val="7"/>
          <w:w w:val="9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w w:val="104"/>
          <w:sz w:val="22"/>
          <w:szCs w:val="22"/>
        </w:rPr>
        <w:t>k</w:t>
      </w:r>
      <w:r>
        <w:rPr>
          <w:i/>
          <w:spacing w:val="-1"/>
          <w:w w:val="104"/>
          <w:sz w:val="22"/>
          <w:szCs w:val="22"/>
        </w:rPr>
        <w:t>u</w:t>
      </w:r>
      <w:r>
        <w:rPr>
          <w:i/>
          <w:w w:val="101"/>
          <w:sz w:val="22"/>
          <w:szCs w:val="22"/>
        </w:rPr>
        <w:t>at.</w:t>
      </w:r>
    </w:p>
    <w:p w:rsidR="00A31BD9" w:rsidRDefault="00021A40">
      <w:pPr>
        <w:spacing w:before="58" w:line="284" w:lineRule="auto"/>
        <w:ind w:left="854" w:right="1347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pacing w:val="36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Mengha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gai dan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memahami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lain 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elemahan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ek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6"/>
          <w:sz w:val="22"/>
          <w:szCs w:val="22"/>
        </w:rPr>
        <w:t>atan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854" w:right="1346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dalam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semangat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>engampunan</w:t>
      </w:r>
      <w:r>
        <w:rPr>
          <w:i/>
          <w:spacing w:val="-11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cinta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sesama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tanpa </w:t>
      </w:r>
      <w:r>
        <w:rPr>
          <w:i/>
          <w:sz w:val="22"/>
          <w:szCs w:val="22"/>
        </w:rPr>
        <w:t>s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at.</w:t>
      </w:r>
    </w:p>
    <w:p w:rsidR="00A31BD9" w:rsidRDefault="00357B69">
      <w:pPr>
        <w:spacing w:before="58" w:line="284" w:lineRule="auto"/>
        <w:ind w:left="854" w:right="1346" w:hanging="283"/>
        <w:jc w:val="both"/>
        <w:rPr>
          <w:sz w:val="22"/>
          <w:szCs w:val="22"/>
        </w:rPr>
        <w:sectPr w:rsidR="00A31BD9">
          <w:pgSz w:w="9920" w:h="14120"/>
          <w:pgMar w:top="1180" w:right="0" w:bottom="280" w:left="1380" w:header="0" w:footer="1158" w:gutter="0"/>
          <w:cols w:space="720"/>
        </w:sectPr>
      </w:pPr>
      <w:r>
        <w:pict>
          <v:group id="_x0000_s3500" style="position:absolute;left:0;text-align:left;margin-left:87.35pt;margin-top:56.7pt;width:350.15pt;height:0;z-index:-6586;mso-position-horizontal-relative:page" coordorigin="1747,1134" coordsize="7003,0">
            <v:shape id="_x0000_s3501" style="position:absolute;left:1747;top:1134;width:7003;height:0" coordorigin="1747,1134" coordsize="7003,0" path="m1747,1134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498" style="position:absolute;left:0;text-align:left;margin-left:83.35pt;margin-top:56.7pt;width:0;height:0;z-index:-6583;mso-position-horizontal-relative:page" coordorigin="1667,1134" coordsize="0,0">
            <v:shape id="_x0000_s3499" style="position:absolute;left:1667;top:1134;width:0;height:0" coordorigin="1667,1134" coordsize="0,0" path="m1667,1134r,e" filled="f" strokeweight="2pt">
              <v:path arrowok="t"/>
            </v:shape>
            <w10:wrap anchorx="page"/>
          </v:group>
        </w:pict>
      </w:r>
      <w:r>
        <w:pict>
          <v:group id="_x0000_s3496" style="position:absolute;left:0;text-align:left;margin-left:439.55pt;margin-top:56.7pt;width:0;height:0;z-index:-6582;mso-position-horizontal-relative:page" coordorigin="8791,1134" coordsize="0,0">
            <v:shape id="_x0000_s3497" style="position:absolute;left:8791;top:1134;width:0;height:0" coordorigin="8791,1134" coordsize="0,0" path="m8791,1134r,e" filled="f" strokeweight="2pt">
              <v:path arrowok="t"/>
            </v:shape>
            <w10:wrap anchorx="page"/>
          </v:group>
        </w:pict>
      </w:r>
      <w:r w:rsidR="00021A40">
        <w:rPr>
          <w:w w:val="131"/>
          <w:sz w:val="22"/>
          <w:szCs w:val="22"/>
        </w:rPr>
        <w:t xml:space="preserve">• </w:t>
      </w:r>
      <w:r w:rsidR="00021A40">
        <w:rPr>
          <w:i/>
          <w:w w:val="95"/>
          <w:sz w:val="22"/>
          <w:szCs w:val="22"/>
        </w:rPr>
        <w:t>Memili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 xml:space="preserve">i  </w:t>
      </w:r>
      <w:r w:rsidR="00021A40">
        <w:rPr>
          <w:i/>
          <w:sz w:val="22"/>
          <w:szCs w:val="22"/>
        </w:rPr>
        <w:t xml:space="preserve">sahabat 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ena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erbagai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elahan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dunia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ung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isu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ektakuler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ejadian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 xml:space="preserve">lingkungan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7"/>
          <w:sz w:val="22"/>
          <w:szCs w:val="22"/>
        </w:rPr>
        <w:t>er</w:t>
      </w:r>
      <w:r w:rsidR="00021A40">
        <w:rPr>
          <w:i/>
          <w:spacing w:val="1"/>
          <w:w w:val="97"/>
          <w:sz w:val="22"/>
          <w:szCs w:val="22"/>
        </w:rPr>
        <w:t>b</w:t>
      </w:r>
      <w:r w:rsidR="00021A40">
        <w:rPr>
          <w:i/>
          <w:w w:val="101"/>
          <w:sz w:val="22"/>
          <w:szCs w:val="22"/>
        </w:rPr>
        <w:t>eda.</w:t>
      </w:r>
    </w:p>
    <w:p w:rsidR="00A31BD9" w:rsidRDefault="00357B69">
      <w:pPr>
        <w:spacing w:before="67" w:line="284" w:lineRule="auto"/>
        <w:ind w:left="1667" w:right="533" w:hanging="283"/>
        <w:jc w:val="both"/>
        <w:rPr>
          <w:sz w:val="22"/>
          <w:szCs w:val="22"/>
        </w:rPr>
      </w:pPr>
      <w:r>
        <w:lastRenderedPageBreak/>
        <w:pict>
          <v:group id="_x0000_s3494" style="position:absolute;left:0;text-align:left;margin-left:55pt;margin-top:56pt;width:0;height:0;z-index:-6569;mso-position-horizontal-relative:page;mso-position-vertical-relative:page" coordorigin="1100,1120" coordsize="0,0">
            <v:shape id="_x0000_s3495" style="position:absolute;left:1100;top:1120;width:0;height:0" coordorigin="1100,1120" coordsize="0,0" path="m1100,1120r,e" filled="f" strokeweight="2pt">
              <v:path arrowok="t"/>
            </v:shape>
            <w10:wrap anchorx="page" anchory="page"/>
          </v:group>
        </w:pict>
      </w:r>
      <w:r>
        <w:pict>
          <v:group id="_x0000_s3492" style="position:absolute;left:0;text-align:left;margin-left:411.2pt;margin-top:56pt;width:0;height:0;z-index:-6570;mso-position-horizontal-relative:page;mso-position-vertical-relative:page" coordorigin="8224,1120" coordsize="0,0">
            <v:shape id="_x0000_s3493" style="position:absolute;left:8224;top:1120;width:0;height:0" coordorigin="8224,1120" coordsize="0,0" path="m8224,1120r,e" filled="f" strokeweight="2pt">
              <v:path arrowok="t"/>
            </v:shape>
            <w10:wrap anchorx="page" anchory="page"/>
          </v:group>
        </w:pict>
      </w:r>
      <w:r>
        <w:pict>
          <v:group id="_x0000_s3490" style="position:absolute;left:0;text-align:left;margin-left:57pt;margin-top:56pt;width:350.15pt;height:0;z-index:-6573;mso-position-horizontal-relative:page;mso-position-vertical-relative:page" coordorigin="1140,1120" coordsize="7003,0">
            <v:shape id="_x0000_s3491" style="position:absolute;left:1140;top:1120;width:7003;height:0" coordorigin="1140,1120" coordsize="7003,0" path="m814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488" style="position:absolute;left:0;text-align:left;margin-left:55pt;margin-top:4.7pt;width:0;height:366.15pt;z-index:-6576;mso-position-horizontal-relative:page" coordorigin="1100,94" coordsize="0,7323">
            <v:shape id="_x0000_s3489" style="position:absolute;left:1100;top:94;width:0;height:7323" coordorigin="1100,94" coordsize="0,7323" path="m1100,94r,7323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486" style="position:absolute;left:0;text-align:left;margin-left:411.2pt;margin-top:2.7pt;width:0;height:366.15pt;z-index:-6574;mso-position-horizontal-relative:page" coordorigin="8224,54" coordsize="0,7323">
            <v:shape id="_x0000_s3487" style="position:absolute;left:8224;top:54;width:0;height:7323" coordorigin="8224,54" coordsize="0,7323" path="m8224,7377r,-7323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w w:val="131"/>
          <w:sz w:val="22"/>
          <w:szCs w:val="22"/>
        </w:rPr>
        <w:t xml:space="preserve">• </w:t>
      </w:r>
      <w:r w:rsidR="00021A40">
        <w:rPr>
          <w:spacing w:val="36"/>
          <w:w w:val="131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erius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ekun 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elajar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elak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emimpin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z w:val="22"/>
          <w:szCs w:val="22"/>
        </w:rPr>
        <w:t>masing-masing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dapat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bagian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2"/>
          <w:sz w:val="22"/>
          <w:szCs w:val="22"/>
        </w:rPr>
        <w:t xml:space="preserve">engambil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eputusan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erutama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hal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usiaan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eadilan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dalam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er</w:t>
      </w:r>
      <w:r w:rsidR="00021A40">
        <w:rPr>
          <w:i/>
          <w:spacing w:val="1"/>
          <w:w w:val="97"/>
          <w:sz w:val="22"/>
          <w:szCs w:val="22"/>
        </w:rPr>
        <w:t>b</w:t>
      </w:r>
      <w:r w:rsidR="00021A40">
        <w:rPr>
          <w:i/>
          <w:w w:val="102"/>
          <w:sz w:val="22"/>
          <w:szCs w:val="22"/>
        </w:rPr>
        <w:t>edaan.</w:t>
      </w:r>
    </w:p>
    <w:p w:rsidR="00A31BD9" w:rsidRDefault="00021A40">
      <w:pPr>
        <w:spacing w:before="58" w:line="284" w:lineRule="auto"/>
        <w:ind w:left="1384" w:right="533"/>
        <w:jc w:val="both"/>
        <w:rPr>
          <w:sz w:val="22"/>
          <w:szCs w:val="22"/>
        </w:rPr>
      </w:pPr>
      <w:r>
        <w:rPr>
          <w:i/>
          <w:spacing w:val="1"/>
          <w:w w:val="94"/>
          <w:sz w:val="22"/>
          <w:szCs w:val="22"/>
        </w:rPr>
        <w:t>J</w:t>
      </w:r>
      <w:r>
        <w:rPr>
          <w:i/>
          <w:w w:val="94"/>
          <w:sz w:val="22"/>
          <w:szCs w:val="22"/>
        </w:rPr>
        <w:t>enis</w:t>
      </w:r>
      <w:r>
        <w:rPr>
          <w:i/>
          <w:spacing w:val="6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oy</w:t>
      </w:r>
      <w:r>
        <w:rPr>
          <w:i/>
          <w:sz w:val="22"/>
          <w:szCs w:val="22"/>
        </w:rPr>
        <w:t>ek/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egiatan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4"/>
          <w:sz w:val="22"/>
          <w:szCs w:val="22"/>
        </w:rPr>
        <w:t>ang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101"/>
          <w:sz w:val="22"/>
          <w:szCs w:val="22"/>
        </w:rPr>
        <w:t xml:space="preserve">apai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eharmonisan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mas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ulti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kultu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al</w:t>
      </w:r>
      <w:r>
        <w:rPr>
          <w:i/>
          <w:spacing w:val="-12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meliputi:</w:t>
      </w:r>
    </w:p>
    <w:p w:rsidR="00A31BD9" w:rsidRDefault="00021A40">
      <w:pPr>
        <w:spacing w:before="58" w:line="284" w:lineRule="auto"/>
        <w:ind w:left="1667" w:right="532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24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yiap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1"/>
          <w:sz w:val="22"/>
          <w:szCs w:val="22"/>
        </w:rPr>
        <w:t>erpusta</w:t>
      </w:r>
      <w:r>
        <w:rPr>
          <w:i/>
          <w:spacing w:val="-3"/>
          <w:w w:val="101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aan</w:t>
      </w:r>
      <w:r>
        <w:rPr>
          <w:i/>
          <w:spacing w:val="27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bagi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aum 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uda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mana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w w:val="101"/>
          <w:sz w:val="22"/>
          <w:szCs w:val="22"/>
        </w:rPr>
        <w:t>memili</w:t>
      </w:r>
      <w:r>
        <w:rPr>
          <w:i/>
          <w:spacing w:val="2"/>
          <w:w w:val="101"/>
          <w:sz w:val="22"/>
          <w:szCs w:val="22"/>
        </w:rPr>
        <w:t>k</w:t>
      </w:r>
      <w:r>
        <w:rPr>
          <w:i/>
          <w:w w:val="82"/>
          <w:sz w:val="22"/>
          <w:szCs w:val="22"/>
        </w:rPr>
        <w:t>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li</w:t>
      </w:r>
      <w:r>
        <w:rPr>
          <w:i/>
          <w:spacing w:val="-1"/>
          <w:w w:val="95"/>
          <w:sz w:val="22"/>
          <w:szCs w:val="22"/>
        </w:rPr>
        <w:t>t</w:t>
      </w:r>
      <w:r>
        <w:rPr>
          <w:i/>
          <w:w w:val="95"/>
          <w:sz w:val="22"/>
          <w:szCs w:val="22"/>
        </w:rPr>
        <w:t>e</w:t>
      </w:r>
      <w:r>
        <w:rPr>
          <w:i/>
          <w:spacing w:val="-3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atur</w:t>
      </w:r>
      <w:r>
        <w:rPr>
          <w:i/>
          <w:spacing w:val="15"/>
          <w:w w:val="9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menari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bi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</w:t>
      </w:r>
      <w:r>
        <w:rPr>
          <w:i/>
          <w:spacing w:val="-3"/>
          <w:sz w:val="22"/>
          <w:szCs w:val="22"/>
        </w:rPr>
        <w:t>r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fi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eri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endidi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untuk </w:t>
      </w:r>
      <w:r>
        <w:rPr>
          <w:i/>
          <w:sz w:val="22"/>
          <w:szCs w:val="22"/>
        </w:rPr>
        <w:t>memba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sehin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enalan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103"/>
          <w:sz w:val="22"/>
          <w:szCs w:val="22"/>
        </w:rPr>
        <w:t xml:space="preserve">eda </w:t>
      </w:r>
      <w:r>
        <w:rPr>
          <w:i/>
          <w:sz w:val="22"/>
          <w:szCs w:val="22"/>
        </w:rPr>
        <w:t>buda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inan,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seja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ah</w:t>
      </w:r>
      <w:r>
        <w:rPr>
          <w:i/>
          <w:spacing w:val="-9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dl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533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29"/>
          <w:w w:val="131"/>
          <w:sz w:val="22"/>
          <w:szCs w:val="22"/>
        </w:rPr>
        <w:t xml:space="preserve"> </w:t>
      </w:r>
      <w:r>
        <w:rPr>
          <w:i/>
          <w:spacing w:val="-4"/>
          <w:w w:val="98"/>
          <w:sz w:val="22"/>
          <w:szCs w:val="22"/>
        </w:rPr>
        <w:t>P</w:t>
      </w:r>
      <w:r>
        <w:rPr>
          <w:i/>
          <w:w w:val="98"/>
          <w:sz w:val="22"/>
          <w:szCs w:val="22"/>
        </w:rPr>
        <w:t>engo</w:t>
      </w:r>
      <w:r>
        <w:rPr>
          <w:i/>
          <w:spacing w:val="-2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ganisasian</w:t>
      </w:r>
      <w:r>
        <w:rPr>
          <w:i/>
          <w:spacing w:val="23"/>
          <w:w w:val="98"/>
          <w:sz w:val="22"/>
          <w:szCs w:val="22"/>
        </w:rPr>
        <w:t xml:space="preserve"> </w:t>
      </w:r>
      <w:r>
        <w:rPr>
          <w:i/>
          <w:spacing w:val="-5"/>
          <w:w w:val="98"/>
          <w:sz w:val="22"/>
          <w:szCs w:val="22"/>
        </w:rPr>
        <w:t>P</w:t>
      </w:r>
      <w:r>
        <w:rPr>
          <w:i/>
          <w:w w:val="98"/>
          <w:sz w:val="22"/>
          <w:szCs w:val="22"/>
        </w:rPr>
        <w:t>arlemen</w:t>
      </w:r>
      <w:r>
        <w:rPr>
          <w:i/>
          <w:spacing w:val="15"/>
          <w:w w:val="9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nak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at  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memantau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>enandatanganan</w:t>
      </w:r>
      <w:r>
        <w:rPr>
          <w:i/>
          <w:spacing w:val="36"/>
          <w:w w:val="10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erjanjian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damaian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dan  menega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denda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sanksi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onfli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532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ulai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seb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majalah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bulanan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nama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PESAN</w:t>
      </w:r>
      <w:r>
        <w:rPr>
          <w:i/>
          <w:spacing w:val="8"/>
          <w:w w:val="88"/>
          <w:sz w:val="22"/>
          <w:szCs w:val="22"/>
        </w:rPr>
        <w:t xml:space="preserve"> </w:t>
      </w:r>
      <w:r>
        <w:rPr>
          <w:i/>
          <w:w w:val="84"/>
          <w:sz w:val="22"/>
          <w:szCs w:val="22"/>
        </w:rPr>
        <w:t>PER</w:t>
      </w:r>
      <w:r>
        <w:rPr>
          <w:i/>
          <w:spacing w:val="-2"/>
          <w:w w:val="84"/>
          <w:sz w:val="22"/>
          <w:szCs w:val="22"/>
        </w:rPr>
        <w:t>D</w:t>
      </w:r>
      <w:r>
        <w:rPr>
          <w:i/>
          <w:w w:val="91"/>
          <w:sz w:val="22"/>
          <w:szCs w:val="22"/>
        </w:rPr>
        <w:t xml:space="preserve">AMAIAN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memili</w:t>
      </w:r>
      <w:r>
        <w:rPr>
          <w:i/>
          <w:spacing w:val="2"/>
          <w:w w:val="101"/>
          <w:sz w:val="22"/>
          <w:szCs w:val="22"/>
        </w:rPr>
        <w:t>k</w:t>
      </w:r>
      <w:r>
        <w:rPr>
          <w:i/>
          <w:w w:val="82"/>
          <w:sz w:val="22"/>
          <w:szCs w:val="22"/>
        </w:rPr>
        <w:t xml:space="preserve">i 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ga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dunia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pacing w:val="1"/>
          <w:w w:val="85"/>
          <w:sz w:val="22"/>
          <w:szCs w:val="22"/>
        </w:rPr>
        <w:t>D</w:t>
      </w:r>
      <w:r>
        <w:rPr>
          <w:i/>
          <w:spacing w:val="-7"/>
          <w:w w:val="85"/>
          <w:sz w:val="22"/>
          <w:szCs w:val="22"/>
        </w:rPr>
        <w:t>r</w:t>
      </w:r>
      <w:r>
        <w:rPr>
          <w:i/>
          <w:w w:val="85"/>
          <w:sz w:val="22"/>
          <w:szCs w:val="22"/>
        </w:rPr>
        <w:t xml:space="preserve">. </w:t>
      </w:r>
      <w:r>
        <w:rPr>
          <w:i/>
          <w:spacing w:val="18"/>
          <w:w w:val="85"/>
          <w:sz w:val="22"/>
          <w:szCs w:val="22"/>
        </w:rPr>
        <w:t xml:space="preserve"> </w:t>
      </w:r>
      <w:r>
        <w:rPr>
          <w:i/>
          <w:spacing w:val="2"/>
          <w:w w:val="89"/>
          <w:sz w:val="22"/>
          <w:szCs w:val="22"/>
        </w:rPr>
        <w:t>D</w:t>
      </w:r>
      <w:r>
        <w:rPr>
          <w:i/>
          <w:w w:val="105"/>
          <w:sz w:val="22"/>
          <w:szCs w:val="22"/>
        </w:rPr>
        <w:t xml:space="preserve">esmond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utu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-1"/>
          <w:w w:val="94"/>
          <w:sz w:val="22"/>
          <w:szCs w:val="22"/>
        </w:rPr>
        <w:t>A</w:t>
      </w:r>
      <w:r>
        <w:rPr>
          <w:i/>
          <w:w w:val="94"/>
          <w:sz w:val="22"/>
          <w:szCs w:val="22"/>
        </w:rPr>
        <w:t>fri</w:t>
      </w:r>
      <w:r>
        <w:rPr>
          <w:i/>
          <w:spacing w:val="-3"/>
          <w:w w:val="94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13"/>
          <w:w w:val="9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elatan,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dll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olumnis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erbagi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</w:t>
      </w:r>
      <w:r>
        <w:rPr>
          <w:i/>
          <w:spacing w:val="-4"/>
          <w:w w:val="102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engalaman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ami.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2"/>
          <w:w w:val="94"/>
          <w:sz w:val="22"/>
          <w:szCs w:val="22"/>
        </w:rPr>
        <w:t>A</w:t>
      </w:r>
      <w:r>
        <w:rPr>
          <w:i/>
          <w:spacing w:val="6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ti</w:t>
      </w:r>
      <w:r>
        <w:rPr>
          <w:i/>
          <w:spacing w:val="-3"/>
          <w:w w:val="94"/>
          <w:sz w:val="22"/>
          <w:szCs w:val="22"/>
        </w:rPr>
        <w:t>k</w:t>
      </w:r>
      <w:r>
        <w:rPr>
          <w:i/>
          <w:w w:val="94"/>
          <w:sz w:val="22"/>
          <w:szCs w:val="22"/>
        </w:rPr>
        <w:t>el</w:t>
      </w:r>
      <w:r>
        <w:rPr>
          <w:i/>
          <w:spacing w:val="-18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untu</w:t>
      </w:r>
      <w:r>
        <w:rPr>
          <w:i/>
          <w:spacing w:val="33"/>
          <w:sz w:val="22"/>
          <w:szCs w:val="22"/>
        </w:rPr>
        <w:t>k</w:t>
      </w:r>
      <w:r>
        <w:rPr>
          <w:i/>
          <w:sz w:val="22"/>
          <w:szCs w:val="22"/>
        </w:rPr>
        <w:t>publi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erima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anak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anak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seluruh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dunia.</w:t>
      </w:r>
    </w:p>
    <w:p w:rsidR="00A31BD9" w:rsidRDefault="00021A40">
      <w:pPr>
        <w:spacing w:before="58" w:line="284" w:lineRule="auto"/>
        <w:ind w:left="1667" w:right="533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7"/>
          <w:sz w:val="22"/>
          <w:szCs w:val="22"/>
        </w:rPr>
        <w:t>em</w:t>
      </w:r>
      <w:r>
        <w:rPr>
          <w:i/>
          <w:spacing w:val="1"/>
          <w:w w:val="107"/>
          <w:sz w:val="22"/>
          <w:szCs w:val="22"/>
        </w:rPr>
        <w:t>b</w:t>
      </w:r>
      <w:r>
        <w:rPr>
          <w:i/>
          <w:w w:val="105"/>
          <w:sz w:val="22"/>
          <w:szCs w:val="22"/>
        </w:rPr>
        <w:t>entu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30"/>
          <w:w w:val="105"/>
          <w:sz w:val="22"/>
          <w:szCs w:val="22"/>
        </w:rPr>
        <w:t>n</w:t>
      </w:r>
      <w:r>
        <w:rPr>
          <w:i/>
          <w:w w:val="99"/>
          <w:sz w:val="22"/>
          <w:szCs w:val="22"/>
        </w:rPr>
        <w:t>jaringa</w:t>
      </w:r>
      <w:r>
        <w:rPr>
          <w:i/>
          <w:spacing w:val="30"/>
          <w:w w:val="99"/>
          <w:sz w:val="22"/>
          <w:szCs w:val="22"/>
        </w:rPr>
        <w:t>n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2"/>
          <w:sz w:val="22"/>
          <w:szCs w:val="22"/>
        </w:rPr>
        <w:t>ang</w:t>
      </w:r>
      <w:r>
        <w:rPr>
          <w:i/>
          <w:spacing w:val="6"/>
          <w:w w:val="102"/>
          <w:sz w:val="22"/>
          <w:szCs w:val="22"/>
        </w:rPr>
        <w:t>-</w:t>
      </w:r>
      <w:r>
        <w:rPr>
          <w:i/>
          <w:w w:val="94"/>
          <w:sz w:val="22"/>
          <w:szCs w:val="22"/>
        </w:rPr>
        <w:t>o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spacing w:val="-1"/>
          <w:w w:val="111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ud</w:t>
      </w:r>
      <w:r>
        <w:rPr>
          <w:i/>
          <w:spacing w:val="30"/>
          <w:w w:val="104"/>
          <w:sz w:val="22"/>
          <w:szCs w:val="22"/>
        </w:rPr>
        <w:t>a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30"/>
          <w:w w:val="106"/>
          <w:sz w:val="22"/>
          <w:szCs w:val="22"/>
        </w:rPr>
        <w:t>k</w:t>
      </w:r>
      <w:r>
        <w:rPr>
          <w:i/>
          <w:w w:val="103"/>
          <w:sz w:val="22"/>
          <w:szCs w:val="22"/>
        </w:rPr>
        <w:t>mendo</w:t>
      </w:r>
      <w:r>
        <w:rPr>
          <w:i/>
          <w:spacing w:val="-1"/>
          <w:w w:val="103"/>
          <w:sz w:val="22"/>
          <w:szCs w:val="22"/>
        </w:rPr>
        <w:t>r</w:t>
      </w:r>
      <w:r>
        <w:rPr>
          <w:i/>
          <w:w w:val="105"/>
          <w:sz w:val="22"/>
          <w:szCs w:val="22"/>
        </w:rPr>
        <w:t>on</w:t>
      </w:r>
      <w:r>
        <w:rPr>
          <w:i/>
          <w:spacing w:val="30"/>
          <w:w w:val="105"/>
          <w:sz w:val="22"/>
          <w:szCs w:val="22"/>
        </w:rPr>
        <w:t>g</w:t>
      </w:r>
      <w:r>
        <w:rPr>
          <w:i/>
          <w:w w:val="97"/>
          <w:sz w:val="22"/>
          <w:szCs w:val="22"/>
        </w:rPr>
        <w:t xml:space="preserve">solidaritas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omosi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in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aksi</w:t>
      </w:r>
      <w:r>
        <w:rPr>
          <w:i/>
          <w:spacing w:val="1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sosial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spacing w:val="3"/>
          <w:w w:val="98"/>
          <w:sz w:val="22"/>
          <w:szCs w:val="22"/>
        </w:rPr>
        <w:t>o</w:t>
      </w:r>
      <w:r>
        <w:rPr>
          <w:i/>
          <w:spacing w:val="6"/>
          <w:w w:val="98"/>
          <w:sz w:val="22"/>
          <w:szCs w:val="22"/>
        </w:rPr>
        <w:t>-</w:t>
      </w:r>
      <w:r>
        <w:rPr>
          <w:i/>
          <w:w w:val="98"/>
          <w:sz w:val="22"/>
          <w:szCs w:val="22"/>
        </w:rPr>
        <w:t>eksis</w:t>
      </w:r>
      <w:r>
        <w:rPr>
          <w:i/>
          <w:spacing w:val="-1"/>
          <w:w w:val="98"/>
          <w:sz w:val="22"/>
          <w:szCs w:val="22"/>
        </w:rPr>
        <w:t>t</w:t>
      </w:r>
      <w:r>
        <w:rPr>
          <w:i/>
          <w:w w:val="98"/>
          <w:sz w:val="22"/>
          <w:szCs w:val="22"/>
        </w:rPr>
        <w:t>ensi</w:t>
      </w:r>
      <w:r>
        <w:rPr>
          <w:i/>
          <w:spacing w:val="-3"/>
          <w:w w:val="9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damai.</w:t>
      </w:r>
    </w:p>
    <w:p w:rsidR="00A31BD9" w:rsidRDefault="00357B69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pict>
          <v:group id="_x0000_s3484" style="position:absolute;left:0;text-align:left;margin-left:411.2pt;margin-top:95.1pt;width:0;height:0;z-index:-6577;mso-position-horizontal-relative:page" coordorigin="8224,1902" coordsize="0,0">
            <v:shape id="_x0000_s3485" style="position:absolute;left:8224;top:1902;width:0;height:0" coordorigin="8224,1902" coordsize="0,0" path="m8224,1902r,e" filled="f" strokecolor="#00adef" strokeweight="2pt">
              <v:path arrowok="t"/>
            </v:shape>
            <w10:wrap anchorx="page"/>
          </v:group>
        </w:pict>
      </w:r>
      <w:r>
        <w:pict>
          <v:group id="_x0000_s3482" style="position:absolute;left:0;text-align:left;margin-left:59pt;margin-top:55.4pt;width:350.15pt;height:0;z-index:-6575;mso-position-horizontal-relative:page" coordorigin="1180,1108" coordsize="7003,0">
            <v:shape id="_x0000_s3483" style="position:absolute;left:1180;top:1108;width:7003;height:0" coordorigin="1180,1108" coordsize="7003,0" path="m1180,1108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480" style="position:absolute;left:0;text-align:left;margin-left:55pt;margin-top:55.4pt;width:0;height:0;z-index:-6572;mso-position-horizontal-relative:page" coordorigin="1100,1108" coordsize="0,0">
            <v:shape id="_x0000_s3481" style="position:absolute;left:1100;top:1108;width:0;height:0" coordorigin="1100,1108" coordsize="0,0" path="m1100,1108r,e" filled="f" strokeweight="2pt">
              <v:path arrowok="t"/>
            </v:shape>
            <w10:wrap anchorx="page"/>
          </v:group>
        </w:pict>
      </w:r>
      <w:r>
        <w:pict>
          <v:group id="_x0000_s3478" style="position:absolute;left:0;text-align:left;margin-left:411.2pt;margin-top:55.4pt;width:0;height:0;z-index:-6571;mso-position-horizontal-relative:page" coordorigin="8224,1108" coordsize="0,0">
            <v:shape id="_x0000_s3479" style="position:absolute;left:8224;top:1108;width:0;height:0" coordorigin="8224,1108" coordsize="0,0" path="m8224,1108r,e" filled="f" strokeweight="2pt">
              <v:path arrowok="t"/>
            </v:shape>
            <w10:wrap anchorx="page"/>
          </v:group>
        </w:pic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3"/>
          <w:w w:val="92"/>
          <w:sz w:val="22"/>
          <w:szCs w:val="22"/>
        </w:rPr>
        <w:t>r</w:t>
      </w:r>
      <w:r w:rsidR="00021A40">
        <w:rPr>
          <w:i/>
          <w:w w:val="106"/>
          <w:sz w:val="22"/>
          <w:szCs w:val="22"/>
        </w:rPr>
        <w:t>agaman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buda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 xml:space="preserve">as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agama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dunia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egitu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 xml:space="preserve">indah, </w:t>
      </w:r>
      <w:r w:rsidR="00021A40">
        <w:rPr>
          <w:i/>
          <w:w w:val="95"/>
          <w:sz w:val="22"/>
          <w:szCs w:val="22"/>
        </w:rPr>
        <w:t>ji</w:t>
      </w:r>
      <w:r w:rsidR="00021A40">
        <w:rPr>
          <w:i/>
          <w:spacing w:val="-3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-16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diman</w:t>
      </w:r>
      <w:r w:rsidR="00021A40">
        <w:rPr>
          <w:i/>
          <w:spacing w:val="-2"/>
          <w:sz w:val="22"/>
          <w:szCs w:val="22"/>
        </w:rPr>
        <w:t>f</w:t>
      </w:r>
      <w:r w:rsidR="00021A40">
        <w:rPr>
          <w:i/>
          <w:sz w:val="22"/>
          <w:szCs w:val="22"/>
        </w:rPr>
        <w:t>aat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diha</w:t>
      </w:r>
      <w:r w:rsidR="00021A40">
        <w:rPr>
          <w:i/>
          <w:spacing w:val="-2"/>
          <w:w w:val="97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gai,</w:t>
      </w:r>
      <w:r w:rsidR="00021A40">
        <w:rPr>
          <w:i/>
          <w:spacing w:val="-14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dunia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empat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damai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 mana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didalam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damaian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dapat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4"/>
          <w:sz w:val="22"/>
          <w:szCs w:val="22"/>
        </w:rPr>
        <w:t>r</w:t>
      </w:r>
      <w:r w:rsidR="00021A40">
        <w:rPr>
          <w:i/>
          <w:sz w:val="22"/>
          <w:szCs w:val="22"/>
        </w:rPr>
        <w:t>wujud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bumi!</w:t>
      </w:r>
    </w:p>
    <w:p w:rsidR="00A31BD9" w:rsidRDefault="00A31BD9">
      <w:pPr>
        <w:spacing w:before="2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476" style="position:absolute;left:0;text-align:left;margin-left:60pt;margin-top:18.2pt;width:349.2pt;height:0;z-index:-6579;mso-position-horizontal-relative:page" coordorigin="1200,364" coordsize="6984,0">
            <v:shape id="_x0000_s3477" style="position:absolute;left:1200;top:364;width:6984;height:0" coordorigin="1200,364" coordsize="6984,0" path="m1200,36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474" style="position:absolute;left:0;text-align:left;margin-left:56pt;margin-top:18.2pt;width:0;height:0;z-index:-6578;mso-position-horizontal-relative:page" coordorigin="1120,364" coordsize="0,0">
            <v:shape id="_x0000_s3475" style="position:absolute;left:1120;top:364;width:0;height:0" coordorigin="1120,364" coordsize="0,0" path="m1120,36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embu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t</w:t>
      </w:r>
      <w:r w:rsidR="00021A40">
        <w:rPr>
          <w:b/>
          <w:color w:val="0076A3"/>
          <w:spacing w:val="24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sz w:val="28"/>
          <w:szCs w:val="28"/>
        </w:rPr>
        <w:t>P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pacing w:val="1"/>
          <w:sz w:val="28"/>
          <w:szCs w:val="28"/>
        </w:rPr>
        <w:t>o</w:t>
      </w:r>
      <w:r w:rsidR="00021A40">
        <w:rPr>
          <w:b/>
          <w:color w:val="0076A3"/>
          <w:sz w:val="28"/>
          <w:szCs w:val="28"/>
        </w:rPr>
        <w:t>g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am</w:t>
      </w:r>
      <w:r w:rsidR="00021A40">
        <w:rPr>
          <w:b/>
          <w:color w:val="0076A3"/>
          <w:spacing w:val="1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erja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footerReference w:type="default" r:id="rId29"/>
          <w:pgSz w:w="9920" w:h="14120"/>
          <w:pgMar w:top="1100" w:right="1380" w:bottom="280" w:left="0" w:header="0" w:footer="1069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 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solida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damaian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engah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majemuk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menanam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pohon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damaian </w:t>
      </w:r>
      <w:r>
        <w:rPr>
          <w:w w:val="102"/>
          <w:sz w:val="22"/>
          <w:szCs w:val="22"/>
        </w:rPr>
        <w:t>d</w:t>
      </w:r>
      <w:r>
        <w:rPr>
          <w:spacing w:val="23"/>
          <w:w w:val="102"/>
          <w:sz w:val="22"/>
          <w:szCs w:val="22"/>
        </w:rPr>
        <w:t>i</w:t>
      </w:r>
      <w:r>
        <w:rPr>
          <w:w w:val="107"/>
          <w:sz w:val="22"/>
          <w:szCs w:val="22"/>
        </w:rPr>
        <w:t>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>t</w:t>
      </w:r>
      <w:r>
        <w:rPr>
          <w:spacing w:val="23"/>
          <w:w w:val="113"/>
          <w:sz w:val="22"/>
          <w:szCs w:val="22"/>
        </w:rPr>
        <w:t>u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spacing w:val="23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bekerj</w:t>
      </w:r>
      <w:r>
        <w:rPr>
          <w:spacing w:val="23"/>
          <w:w w:val="105"/>
          <w:sz w:val="22"/>
          <w:szCs w:val="22"/>
        </w:rPr>
        <w:t>a</w:t>
      </w:r>
      <w:r>
        <w:rPr>
          <w:w w:val="106"/>
          <w:sz w:val="22"/>
          <w:szCs w:val="22"/>
        </w:rPr>
        <w:t>sam</w:t>
      </w:r>
      <w:r>
        <w:rPr>
          <w:spacing w:val="23"/>
          <w:w w:val="106"/>
          <w:sz w:val="22"/>
          <w:szCs w:val="22"/>
        </w:rPr>
        <w:t>a</w:t>
      </w:r>
      <w:r>
        <w:rPr>
          <w:w w:val="111"/>
          <w:sz w:val="22"/>
          <w:szCs w:val="22"/>
        </w:rPr>
        <w:t>denga</w:t>
      </w:r>
      <w:r>
        <w:rPr>
          <w:spacing w:val="23"/>
          <w:w w:val="111"/>
          <w:sz w:val="22"/>
          <w:szCs w:val="22"/>
        </w:rPr>
        <w:t>n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emaj</w:t>
      </w:r>
      <w:r>
        <w:rPr>
          <w:spacing w:val="23"/>
          <w:w w:val="106"/>
          <w:sz w:val="22"/>
          <w:szCs w:val="22"/>
        </w:rPr>
        <w:t>a</w:t>
      </w:r>
      <w:r>
        <w:rPr>
          <w:w w:val="101"/>
          <w:sz w:val="22"/>
          <w:szCs w:val="22"/>
        </w:rPr>
        <w:t>ke</w:t>
      </w:r>
      <w:r>
        <w:rPr>
          <w:spacing w:val="-2"/>
          <w:w w:val="101"/>
          <w:sz w:val="22"/>
          <w:szCs w:val="22"/>
        </w:rPr>
        <w:t>r</w:t>
      </w:r>
      <w:r>
        <w:rPr>
          <w:w w:val="107"/>
          <w:sz w:val="22"/>
          <w:szCs w:val="22"/>
        </w:rPr>
        <w:t>ohania</w:t>
      </w:r>
      <w:r>
        <w:rPr>
          <w:spacing w:val="23"/>
          <w:w w:val="107"/>
          <w:sz w:val="22"/>
          <w:szCs w:val="22"/>
        </w:rPr>
        <w:t>n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23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agam</w:t>
      </w:r>
      <w:r>
        <w:rPr>
          <w:spacing w:val="23"/>
          <w:w w:val="108"/>
          <w:sz w:val="22"/>
          <w:szCs w:val="22"/>
        </w:rPr>
        <w:t>a</w:t>
      </w:r>
      <w:r>
        <w:rPr>
          <w:w w:val="106"/>
          <w:sz w:val="22"/>
          <w:szCs w:val="22"/>
        </w:rPr>
        <w:t>kemudian bersama-sama</w:t>
      </w:r>
      <w:r>
        <w:rPr>
          <w:spacing w:val="-2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komitmen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menjalan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-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memba</w:t>
      </w:r>
      <w:r>
        <w:rPr>
          <w:spacing w:val="-1"/>
          <w:w w:val="109"/>
          <w:sz w:val="22"/>
          <w:szCs w:val="22"/>
        </w:rPr>
        <w:t>n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>am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sekolah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asta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ketua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mengo</w:t>
      </w:r>
      <w:r>
        <w:rPr>
          <w:spacing w:val="-2"/>
          <w:w w:val="108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ganisir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sekolah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nege</w:t>
      </w:r>
      <w:r>
        <w:rPr>
          <w:spacing w:val="1"/>
          <w:w w:val="110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30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 xml:space="preserve">ketua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ohanian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mengo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ganisir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lamasi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memilih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koo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din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 xml:space="preserve">or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tan.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Bibit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 xml:space="preserve">pohon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or 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tanian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5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kemampuan 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ekonomi</w:t>
      </w:r>
    </w:p>
    <w:p w:rsidR="00A31BD9" w:rsidRDefault="00357B69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lastRenderedPageBreak/>
        <w:pict>
          <v:group id="_x0000_s3472" style="position:absolute;left:0;text-align:left;margin-left:440.05pt;margin-top:70.75pt;width:0;height:0;z-index:-6564;mso-position-horizontal-relative:page" coordorigin="8801,1415" coordsize="0,0">
            <v:shape id="_x0000_s3473" style="position:absolute;left:8801;top:1415;width:0;height:0" coordorigin="8801,1415" coordsize="0,0" path="m8801,1415r,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bai</w:t>
      </w:r>
      <w:r w:rsidR="00021A40">
        <w:rPr>
          <w:spacing w:val="3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18"/>
          <w:w w:val="9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masing-masing</w:t>
      </w:r>
      <w:r w:rsidR="00021A40">
        <w:rPr>
          <w:spacing w:val="1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  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</w:t>
      </w:r>
      <w:r w:rsidR="00021A40">
        <w:rPr>
          <w:spacing w:val="-2"/>
          <w:w w:val="107"/>
          <w:sz w:val="22"/>
          <w:szCs w:val="22"/>
        </w:rPr>
        <w:t>a</w:t>
      </w:r>
      <w:r w:rsidR="00021A40">
        <w:rPr>
          <w:spacing w:val="-1"/>
          <w:w w:val="107"/>
          <w:sz w:val="22"/>
          <w:szCs w:val="22"/>
        </w:rPr>
        <w:t>w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1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bibit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pohon.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ini 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  melib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kepala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desa,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okoh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se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emp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dl</w:t>
      </w:r>
      <w:r w:rsidR="00021A40">
        <w:rPr>
          <w:spacing w:val="-2"/>
          <w:w w:val="94"/>
          <w:sz w:val="22"/>
          <w:szCs w:val="22"/>
        </w:rPr>
        <w:t>l</w:t>
      </w:r>
      <w:r w:rsidR="00021A40">
        <w:rPr>
          <w:w w:val="94"/>
          <w:sz w:val="22"/>
          <w:szCs w:val="22"/>
        </w:rPr>
        <w:t>.</w:t>
      </w:r>
      <w:r w:rsidR="00021A40">
        <w:rPr>
          <w:spacing w:val="4"/>
          <w:w w:val="9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etail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gr</w:t>
      </w:r>
      <w:r w:rsidR="00021A40">
        <w:rPr>
          <w:sz w:val="22"/>
          <w:szCs w:val="22"/>
        </w:rPr>
        <w:t>am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disusun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sis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>dibimbing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guru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8"/>
          <w:w w:val="95"/>
          <w:sz w:val="22"/>
          <w:szCs w:val="22"/>
        </w:rPr>
        <w:t>P</w:t>
      </w:r>
      <w:r w:rsidR="00021A40">
        <w:rPr>
          <w:w w:val="79"/>
          <w:sz w:val="22"/>
          <w:szCs w:val="22"/>
        </w:rPr>
        <w:t>A</w:t>
      </w:r>
      <w:r w:rsidR="00021A40">
        <w:rPr>
          <w:spacing w:val="4"/>
          <w:w w:val="79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.</w:t>
      </w:r>
    </w:p>
    <w:p w:rsidR="00A31BD9" w:rsidRDefault="00357B69">
      <w:pPr>
        <w:spacing w:before="1"/>
        <w:ind w:left="571"/>
        <w:rPr>
          <w:sz w:val="22"/>
          <w:szCs w:val="22"/>
        </w:rPr>
      </w:pPr>
      <w:r>
        <w:pict>
          <v:group id="_x0000_s3470" style="position:absolute;left:0;text-align:left;margin-left:83.85pt;margin-top:22.1pt;width:0;height:0;z-index:-6563;mso-position-horizontal-relative:page" coordorigin="1677,442" coordsize="0,0">
            <v:shape id="_x0000_s3471" style="position:absolute;left:1677;top:442;width:0;height:0" coordorigin="1677,442" coordsize="0,0" path="m1677,442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nt</w:t>
      </w:r>
      <w:r w:rsidR="00021A40">
        <w:rPr>
          <w:sz w:val="22"/>
          <w:szCs w:val="22"/>
        </w:rPr>
        <w:t xml:space="preserve">oh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janji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slogan: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869" w:right="2683"/>
        <w:jc w:val="center"/>
        <w:rPr>
          <w:sz w:val="22"/>
          <w:szCs w:val="22"/>
        </w:rPr>
      </w:pPr>
      <w:r>
        <w:pict>
          <v:group id="_x0000_s3464" style="position:absolute;left:0;text-align:left;margin-left:83.35pt;margin-top:119.6pt;width:357.15pt;height:56pt;z-index:-6567;mso-position-horizontal-relative:page;mso-position-vertical-relative:page" coordorigin="1667,2392" coordsize="7143,1120">
            <v:shape id="_x0000_s3469" style="position:absolute;left:1677;top:2402;width:7123;height:1100" coordorigin="1677,2402" coordsize="7123,1100" path="m1677,3502r7124,l8801,2402r-7124,l1677,3502xe" fillcolor="#abe0f9" stroked="f">
              <v:path arrowok="t"/>
            </v:shape>
            <v:shape id="_x0000_s3468" style="position:absolute;left:1677;top:2442;width:0;height:1039" coordorigin="1677,2442" coordsize="0,1039" path="m1677,2442r,1039e" filled="f" strokeweight="1pt">
              <v:stroke dashstyle="dash"/>
              <v:path arrowok="t"/>
            </v:shape>
            <v:shape id="_x0000_s3467" style="position:absolute;left:1717;top:3502;width:7063;height:0" coordorigin="1717,3502" coordsize="7063,0" path="m1717,3502r7064,e" filled="f" strokeweight="1pt">
              <v:stroke dashstyle="dash"/>
              <v:path arrowok="t"/>
            </v:shape>
            <v:shape id="_x0000_s3466" style="position:absolute;left:8801;top:2422;width:0;height:1039" coordorigin="8801,2422" coordsize="0,1039" path="m8801,3461r,-1039e" filled="f" strokeweight="1pt">
              <v:stroke dashstyle="dash"/>
              <v:path arrowok="t"/>
            </v:shape>
            <v:shape id="_x0000_s3465" style="position:absolute;left:1697;top:2402;width:7063;height:0" coordorigin="1697,2402" coordsize="7063,0" path="m8761,2402r-7064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ers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tu</w:t>
      </w:r>
      <w:r w:rsidR="00021A40">
        <w:rPr>
          <w:b/>
          <w:spacing w:val="6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ita</w:t>
      </w:r>
      <w:r w:rsidR="00021A40">
        <w:rPr>
          <w:b/>
          <w:spacing w:val="-2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t</w:t>
      </w:r>
      <w:r w:rsidR="00021A40">
        <w:rPr>
          <w:b/>
          <w:sz w:val="22"/>
          <w:szCs w:val="22"/>
        </w:rPr>
        <w:t>eguh,</w:t>
      </w:r>
      <w:r w:rsidR="00021A40">
        <w:rPr>
          <w:b/>
          <w:spacing w:val="47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2"/>
          <w:sz w:val="22"/>
          <w:szCs w:val="22"/>
        </w:rPr>
        <w:t>rc</w:t>
      </w:r>
      <w:r w:rsidR="00021A40">
        <w:rPr>
          <w:b/>
          <w:sz w:val="22"/>
          <w:szCs w:val="22"/>
        </w:rPr>
        <w:t>e</w:t>
      </w:r>
      <w:r w:rsidR="00021A40">
        <w:rPr>
          <w:b/>
          <w:spacing w:val="-2"/>
          <w:sz w:val="22"/>
          <w:szCs w:val="22"/>
        </w:rPr>
        <w:t>r</w:t>
      </w:r>
      <w:r w:rsidR="00021A40">
        <w:rPr>
          <w:b/>
          <w:sz w:val="22"/>
          <w:szCs w:val="22"/>
        </w:rPr>
        <w:t>ai</w:t>
      </w:r>
      <w:r w:rsidR="00021A40">
        <w:rPr>
          <w:b/>
          <w:spacing w:val="11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k</w:t>
      </w:r>
      <w:r w:rsidR="00021A40">
        <w:rPr>
          <w:b/>
          <w:sz w:val="22"/>
          <w:szCs w:val="22"/>
        </w:rPr>
        <w:t>ita</w:t>
      </w:r>
      <w:r w:rsidR="00021A40">
        <w:rPr>
          <w:b/>
          <w:spacing w:val="-2"/>
          <w:sz w:val="22"/>
          <w:szCs w:val="22"/>
        </w:rPr>
        <w:t xml:space="preserve"> </w:t>
      </w:r>
      <w:r w:rsidR="00021A40">
        <w:rPr>
          <w:b/>
          <w:spacing w:val="-1"/>
          <w:w w:val="85"/>
          <w:sz w:val="22"/>
          <w:szCs w:val="22"/>
        </w:rPr>
        <w:t>r</w:t>
      </w:r>
      <w:r w:rsidR="00021A40">
        <w:rPr>
          <w:b/>
          <w:w w:val="105"/>
          <w:sz w:val="22"/>
          <w:szCs w:val="22"/>
        </w:rPr>
        <w:t>u</w:t>
      </w:r>
      <w:r w:rsidR="00021A40">
        <w:rPr>
          <w:b/>
          <w:spacing w:val="-1"/>
          <w:w w:val="105"/>
          <w:sz w:val="22"/>
          <w:szCs w:val="22"/>
        </w:rPr>
        <w:t>n</w:t>
      </w:r>
      <w:r w:rsidR="00021A40">
        <w:rPr>
          <w:b/>
          <w:w w:val="101"/>
          <w:sz w:val="22"/>
          <w:szCs w:val="22"/>
        </w:rPr>
        <w:t>tuh:</w:t>
      </w:r>
    </w:p>
    <w:p w:rsidR="00A31BD9" w:rsidRDefault="00357B69">
      <w:pPr>
        <w:spacing w:before="47" w:line="240" w:lineRule="exact"/>
        <w:ind w:left="616"/>
        <w:rPr>
          <w:sz w:val="22"/>
          <w:szCs w:val="22"/>
        </w:rPr>
      </w:pPr>
      <w:r>
        <w:pict>
          <v:group id="_x0000_s3462" style="position:absolute;left:0;text-align:left;margin-left:83.85pt;margin-top:34.4pt;width:0;height:0;z-index:-6566;mso-position-horizontal-relative:page" coordorigin="1677,688" coordsize="0,0">
            <v:shape id="_x0000_s3463" style="position:absolute;left:1677;top:688;width:0;height:0" coordorigin="1677,688" coordsize="0,0" path="m1677,688r,e" filled="f" strokeweight="1pt">
              <v:path arrowok="t"/>
            </v:shape>
            <w10:wrap anchorx="page"/>
          </v:group>
        </w:pict>
      </w:r>
      <w:r>
        <w:pict>
          <v:group id="_x0000_s3460" style="position:absolute;left:0;text-align:left;margin-left:440.05pt;margin-top:34.4pt;width:0;height:0;z-index:-6565;mso-position-horizontal-relative:page" coordorigin="8801,688" coordsize="0,0">
            <v:shape id="_x0000_s3461" style="position:absolute;left:8801;top:688;width:0;height:0" coordorigin="8801,688" coordsize="0,0" path="m8801,688r,e" filled="f" strokeweight="1pt">
              <v:path arrowok="t"/>
            </v:shape>
            <w10:wrap anchorx="page"/>
          </v:group>
        </w:pict>
      </w:r>
      <w:r w:rsidR="00021A40">
        <w:rPr>
          <w:b/>
          <w:spacing w:val="1"/>
          <w:position w:val="-1"/>
          <w:sz w:val="22"/>
          <w:szCs w:val="22"/>
        </w:rPr>
        <w:t>b</w:t>
      </w:r>
      <w:r w:rsidR="00021A40">
        <w:rPr>
          <w:b/>
          <w:position w:val="-1"/>
          <w:sz w:val="22"/>
          <w:szCs w:val="22"/>
        </w:rPr>
        <w:t>ersama</w:t>
      </w:r>
      <w:r w:rsidR="00021A40">
        <w:rPr>
          <w:b/>
          <w:spacing w:val="25"/>
          <w:position w:val="-1"/>
          <w:sz w:val="22"/>
          <w:szCs w:val="22"/>
        </w:rPr>
        <w:t xml:space="preserve"> </w:t>
      </w:r>
      <w:r w:rsidR="00021A40">
        <w:rPr>
          <w:b/>
          <w:w w:val="107"/>
          <w:position w:val="-1"/>
          <w:sz w:val="22"/>
          <w:szCs w:val="22"/>
        </w:rPr>
        <w:t>membangun</w:t>
      </w:r>
      <w:r w:rsidR="00021A40">
        <w:rPr>
          <w:b/>
          <w:spacing w:val="-15"/>
          <w:w w:val="107"/>
          <w:position w:val="-1"/>
          <w:sz w:val="22"/>
          <w:szCs w:val="22"/>
        </w:rPr>
        <w:t xml:space="preserve"> </w:t>
      </w:r>
      <w:r w:rsidR="00021A40">
        <w:rPr>
          <w:b/>
          <w:position w:val="-1"/>
          <w:sz w:val="22"/>
          <w:szCs w:val="22"/>
        </w:rPr>
        <w:t>bangsa</w:t>
      </w:r>
      <w:r w:rsidR="00021A40">
        <w:rPr>
          <w:b/>
          <w:spacing w:val="42"/>
          <w:position w:val="-1"/>
          <w:sz w:val="22"/>
          <w:szCs w:val="22"/>
        </w:rPr>
        <w:t xml:space="preserve"> </w:t>
      </w:r>
      <w:r w:rsidR="00021A40">
        <w:rPr>
          <w:b/>
          <w:position w:val="-1"/>
          <w:sz w:val="22"/>
          <w:szCs w:val="22"/>
        </w:rPr>
        <w:t>menuju</w:t>
      </w:r>
      <w:r w:rsidR="00021A40">
        <w:rPr>
          <w:b/>
          <w:spacing w:val="18"/>
          <w:position w:val="-1"/>
          <w:sz w:val="22"/>
          <w:szCs w:val="22"/>
        </w:rPr>
        <w:t xml:space="preserve"> </w:t>
      </w:r>
      <w:r w:rsidR="00021A40">
        <w:rPr>
          <w:b/>
          <w:position w:val="-1"/>
          <w:sz w:val="22"/>
          <w:szCs w:val="22"/>
        </w:rPr>
        <w:t>masa</w:t>
      </w:r>
      <w:r w:rsidR="00021A40">
        <w:rPr>
          <w:b/>
          <w:spacing w:val="13"/>
          <w:position w:val="-1"/>
          <w:sz w:val="22"/>
          <w:szCs w:val="22"/>
        </w:rPr>
        <w:t xml:space="preserve"> </w:t>
      </w:r>
      <w:r w:rsidR="00021A40">
        <w:rPr>
          <w:b/>
          <w:position w:val="-1"/>
          <w:sz w:val="22"/>
          <w:szCs w:val="22"/>
        </w:rPr>
        <w:t>depan</w:t>
      </w:r>
      <w:r w:rsidR="00021A40">
        <w:rPr>
          <w:b/>
          <w:spacing w:val="35"/>
          <w:position w:val="-1"/>
          <w:sz w:val="22"/>
          <w:szCs w:val="22"/>
        </w:rPr>
        <w:t xml:space="preserve"> </w:t>
      </w:r>
      <w:r w:rsidR="00021A40">
        <w:rPr>
          <w:b/>
          <w:spacing w:val="-2"/>
          <w:position w:val="-1"/>
          <w:sz w:val="22"/>
          <w:szCs w:val="22"/>
        </w:rPr>
        <w:t>y</w:t>
      </w:r>
      <w:r w:rsidR="00021A40">
        <w:rPr>
          <w:b/>
          <w:position w:val="-1"/>
          <w:sz w:val="22"/>
          <w:szCs w:val="22"/>
        </w:rPr>
        <w:t>ang</w:t>
      </w:r>
      <w:r w:rsidR="00021A40">
        <w:rPr>
          <w:b/>
          <w:spacing w:val="24"/>
          <w:position w:val="-1"/>
          <w:sz w:val="22"/>
          <w:szCs w:val="22"/>
        </w:rPr>
        <w:t xml:space="preserve"> </w:t>
      </w:r>
      <w:r w:rsidR="00021A40">
        <w:rPr>
          <w:b/>
          <w:position w:val="-1"/>
          <w:sz w:val="22"/>
          <w:szCs w:val="22"/>
        </w:rPr>
        <w:t>lebih</w:t>
      </w:r>
      <w:r w:rsidR="00021A40">
        <w:rPr>
          <w:b/>
          <w:spacing w:val="21"/>
          <w:position w:val="-1"/>
          <w:sz w:val="22"/>
          <w:szCs w:val="22"/>
        </w:rPr>
        <w:t xml:space="preserve"> </w:t>
      </w:r>
      <w:r w:rsidR="00021A40">
        <w:rPr>
          <w:b/>
          <w:w w:val="102"/>
          <w:position w:val="-1"/>
          <w:sz w:val="22"/>
          <w:szCs w:val="22"/>
        </w:rPr>
        <w:t>baik</w:t>
      </w:r>
    </w:p>
    <w:p w:rsidR="00A31BD9" w:rsidRDefault="00A31BD9">
      <w:pPr>
        <w:spacing w:before="9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</w:pPr>
      <w:r>
        <w:pict>
          <v:group id="_x0000_s3458" style="position:absolute;left:0;text-align:left;margin-left:439.55pt;margin-top:294.4pt;width:0;height:0;z-index:-6561;mso-position-horizontal-relative:page" coordorigin="8791,5888" coordsize="0,0">
            <v:shape id="_x0000_s3459" style="position:absolute;left:8791;top:5888;width:0;height:0" coordorigin="8791,5888" coordsize="0,0" path="m8791,5888r,e" filled="f" strokecolor="#00adef" strokeweight="2pt">
              <v:path arrowok="t"/>
            </v:shape>
            <w10:wrap anchorx="page"/>
          </v:group>
        </w:pict>
      </w:r>
      <w:r>
        <w:pict>
          <v:shape id="_x0000_i1027" type="#_x0000_t75" style="width:356.8pt;height:234.25pt">
            <v:imagedata r:id="rId30" o:title=""/>
          </v:shape>
        </w:pict>
      </w:r>
    </w:p>
    <w:p w:rsidR="00A31BD9" w:rsidRDefault="00021A40">
      <w:pPr>
        <w:spacing w:before="10"/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w w:val="108"/>
          <w:sz w:val="16"/>
          <w:szCs w:val="16"/>
        </w:rPr>
        <w:t>handinhand</w:t>
      </w:r>
      <w:r>
        <w:rPr>
          <w:color w:val="00ADEF"/>
          <w:spacing w:val="-2"/>
          <w:w w:val="108"/>
          <w:sz w:val="16"/>
          <w:szCs w:val="16"/>
        </w:rPr>
        <w:t>w</w:t>
      </w:r>
      <w:r>
        <w:rPr>
          <w:color w:val="00ADEF"/>
          <w:w w:val="105"/>
          <w:sz w:val="16"/>
          <w:szCs w:val="16"/>
        </w:rPr>
        <w:t>o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102"/>
          <w:sz w:val="16"/>
          <w:szCs w:val="16"/>
        </w:rPr>
        <w:t>l</w:t>
      </w:r>
      <w:r>
        <w:rPr>
          <w:color w:val="00ADEF"/>
          <w:spacing w:val="-2"/>
          <w:w w:val="102"/>
          <w:sz w:val="16"/>
          <w:szCs w:val="16"/>
        </w:rPr>
        <w:t>d</w:t>
      </w:r>
      <w:r>
        <w:rPr>
          <w:color w:val="00ADEF"/>
          <w:w w:val="94"/>
          <w:sz w:val="16"/>
          <w:szCs w:val="16"/>
        </w:rPr>
        <w:t>.</w:t>
      </w:r>
      <w:r>
        <w:rPr>
          <w:color w:val="00ADEF"/>
          <w:spacing w:val="-1"/>
          <w:w w:val="94"/>
          <w:sz w:val="16"/>
          <w:szCs w:val="16"/>
        </w:rPr>
        <w:t>c</w:t>
      </w:r>
      <w:r>
        <w:rPr>
          <w:color w:val="00ADEF"/>
          <w:w w:val="108"/>
          <w:sz w:val="16"/>
          <w:szCs w:val="16"/>
        </w:rPr>
        <w:t>om</w:t>
      </w:r>
    </w:p>
    <w:p w:rsidR="00A31BD9" w:rsidRDefault="00021A40">
      <w:pPr>
        <w:spacing w:before="13" w:line="200" w:lineRule="exact"/>
        <w:ind w:left="28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8.2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Kebersamaan</w:t>
      </w:r>
      <w:r>
        <w:rPr>
          <w:spacing w:val="32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ang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>muda</w:t>
      </w:r>
      <w:r>
        <w:rPr>
          <w:spacing w:val="29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pacing w:val="-1"/>
          <w:sz w:val="18"/>
          <w:szCs w:val="18"/>
        </w:rPr>
        <w:t>n</w:t>
      </w:r>
      <w:r>
        <w:rPr>
          <w:sz w:val="18"/>
          <w:szCs w:val="18"/>
        </w:rPr>
        <w:t>ta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bangsa,</w:t>
      </w:r>
      <w:r>
        <w:rPr>
          <w:spacing w:val="31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kebersamaan</w:t>
      </w:r>
      <w:r>
        <w:rPr>
          <w:spacing w:val="-10"/>
          <w:w w:val="107"/>
          <w:sz w:val="18"/>
          <w:szCs w:val="18"/>
        </w:rPr>
        <w:t xml:space="preserve"> </w:t>
      </w:r>
      <w:r>
        <w:rPr>
          <w:sz w:val="18"/>
          <w:szCs w:val="18"/>
        </w:rPr>
        <w:t>itu</w:t>
      </w:r>
      <w:r>
        <w:rPr>
          <w:spacing w:val="2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indah</w:t>
      </w:r>
    </w:p>
    <w:p w:rsidR="00A31BD9" w:rsidRDefault="00A31BD9">
      <w:pPr>
        <w:spacing w:line="200" w:lineRule="exact"/>
      </w:pPr>
    </w:p>
    <w:p w:rsidR="00A31BD9" w:rsidRDefault="00A31BD9">
      <w:pPr>
        <w:spacing w:before="4" w:line="220" w:lineRule="exact"/>
        <w:rPr>
          <w:sz w:val="22"/>
          <w:szCs w:val="22"/>
        </w:rPr>
      </w:pPr>
    </w:p>
    <w:p w:rsidR="00A31BD9" w:rsidRDefault="00357B69">
      <w:pPr>
        <w:spacing w:before="22"/>
        <w:ind w:left="287"/>
        <w:rPr>
          <w:sz w:val="28"/>
          <w:szCs w:val="28"/>
        </w:rPr>
      </w:pPr>
      <w:r>
        <w:pict>
          <v:group id="_x0000_s3453" style="position:absolute;left:0;text-align:left;margin-left:76.55pt;margin-top:-8.6pt;width:370.75pt;height:161.6pt;z-index:-6568;mso-position-horizontal-relative:page" coordorigin="1531,-172" coordsize="7415,3231">
            <v:shape id="_x0000_s3456" style="position:absolute;left:1541;top:-162;width:7395;height:3212" coordorigin="1541,-162" coordsize="7395,3212" path="m1655,-162r-66,2l1543,-115r-2,65l1541,2936r,37l1555,3035r62,14l8823,3049r38,l8922,3035r14,-61l8937,-49r-1,-37l8923,-148r-62,-14l1655,-162xe" fillcolor="#d1d2d4" stroked="f">
              <v:path arrowok="t"/>
            </v:shape>
            <v:shape id="_x0000_s3455" style="position:absolute;left:1541;top:-162;width:7395;height:3212" coordorigin="1541,-162" coordsize="7395,3212" path="m1655,-162r-66,2l1543,-115r-2,65l1541,-49r,2985l1543,3001r46,46l1654,3049r1,l8823,3049r66,-1l8935,3002r2,-65l8937,2936r,-2985l8935,-114r-46,-46l8824,-162r-1,l1655,-162xe" filled="f" strokeweight="1pt">
              <v:path arrowok="t"/>
            </v:shape>
            <v:shape id="_x0000_s3454" style="position:absolute;left:1767;top:375;width:6984;height:0" coordorigin="1767,375" coordsize="6984,0" path="m1767,37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451" style="position:absolute;left:0;text-align:left;margin-left:84.35pt;margin-top:18.75pt;width:0;height:0;z-index:-6562;mso-position-horizontal-relative:page" coordorigin="1687,375" coordsize="0,0">
            <v:shape id="_x0000_s3452" style="position:absolute;left:1687;top:375;width:0;height:0" coordorigin="1687,375" coordsize="0,0" path="m1687,37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1"/>
          <w:sz w:val="28"/>
          <w:szCs w:val="28"/>
        </w:rPr>
        <w:t>G.</w:t>
      </w:r>
      <w:r w:rsidR="00021A40">
        <w:rPr>
          <w:b/>
          <w:color w:val="0076A3"/>
          <w:spacing w:val="-7"/>
          <w:w w:val="91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mengasihi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ciptaan-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encana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keselam</w:t>
      </w:r>
      <w:r>
        <w:rPr>
          <w:spacing w:val="-1"/>
          <w:w w:val="105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kecuali.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tiap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menanggapi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elam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29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-1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solida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kebersamaan</w:t>
      </w:r>
      <w:r>
        <w:rPr>
          <w:spacing w:val="-1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lain tanpa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memandang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4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ada.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ide</w:t>
      </w:r>
      <w:r>
        <w:rPr>
          <w:spacing w:val="-1"/>
          <w:w w:val="107"/>
          <w:sz w:val="22"/>
          <w:szCs w:val="22"/>
        </w:rPr>
        <w:t>n</w:t>
      </w:r>
      <w:r>
        <w:rPr>
          <w:w w:val="106"/>
          <w:sz w:val="22"/>
          <w:szCs w:val="22"/>
        </w:rPr>
        <w:t xml:space="preserve">titas </w:t>
      </w:r>
      <w:r>
        <w:rPr>
          <w:sz w:val="22"/>
          <w:szCs w:val="22"/>
        </w:rPr>
        <w:t xml:space="preserve">sebagai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29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14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ta.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gaul</w:t>
      </w:r>
      <w:r>
        <w:rPr>
          <w:spacing w:val="14"/>
          <w:w w:val="10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lain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 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33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malahan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mempe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2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aligus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eguh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titas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id</w:t>
      </w:r>
      <w:r>
        <w:rPr>
          <w:spacing w:val="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7" w:line="220" w:lineRule="exact"/>
        <w:rPr>
          <w:sz w:val="22"/>
          <w:szCs w:val="22"/>
        </w:rPr>
      </w:pPr>
    </w:p>
    <w:p w:rsidR="00A31BD9" w:rsidRDefault="00357B69">
      <w:pPr>
        <w:spacing w:before="22"/>
        <w:ind w:left="1100"/>
        <w:rPr>
          <w:sz w:val="28"/>
          <w:szCs w:val="28"/>
        </w:rPr>
      </w:pPr>
      <w:r>
        <w:pict>
          <v:group id="_x0000_s3449" style="position:absolute;left:0;text-align:left;margin-left:60pt;margin-top:19.35pt;width:349.2pt;height:0;z-index:-6560;mso-position-horizontal-relative:page" coordorigin="1200,387" coordsize="6984,0">
            <v:shape id="_x0000_s3450" style="position:absolute;left:1200;top:387;width:6984;height:0" coordorigin="1200,387" coordsize="6984,0" path="m1200,38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447" style="position:absolute;left:0;text-align:left;margin-left:56pt;margin-top:19.35pt;width:0;height:0;z-index:-6559;mso-position-horizontal-relative:page" coordorigin="1120,387" coordsize="0,0">
            <v:shape id="_x0000_s3448" style="position:absolute;left:1120;top:387;width:0;height:0" coordorigin="1120,387" coordsize="0,0" path="m1120,387r,e" filled="f" strokecolor="#00adef" strokeweight="2pt">
              <v:path arrowok="t"/>
            </v:shape>
            <w10:wrap anchorx="page"/>
          </v:group>
        </w:pict>
      </w:r>
      <w:r>
        <w:pict>
          <v:group id="_x0000_s3445" style="position:absolute;left:0;text-align:left;margin-left:411.2pt;margin-top:96pt;width:0;height:0;z-index:-6558;mso-position-horizontal-relative:page;mso-position-vertical-relative:page" coordorigin="8224,1920" coordsize="0,0">
            <v:shape id="_x0000_s3446" style="position:absolute;left:8224;top:1920;width:0;height:0" coordorigin="8224,1920" coordsize="0,0" path="m8224,19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w w:val="92"/>
          <w:sz w:val="28"/>
          <w:szCs w:val="28"/>
        </w:rPr>
        <w:t>H.</w:t>
      </w:r>
      <w:r w:rsidR="00021A40">
        <w:rPr>
          <w:b/>
          <w:color w:val="0076A3"/>
          <w:spacing w:val="-18"/>
          <w:w w:val="92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ugas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footerReference w:type="default" r:id="rId31"/>
          <w:pgSz w:w="9920" w:h="14120"/>
          <w:pgMar w:top="1300" w:right="1380" w:bottom="280" w:left="0" w:header="0" w:footer="1069" w:gutter="0"/>
          <w:pgNumType w:start="92"/>
          <w:cols w:space="720"/>
        </w:sect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dimu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media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etak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dan  elekt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onik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ada  di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ungan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mu 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masalahan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alangan 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an?</w:t>
      </w:r>
      <w:r>
        <w:rPr>
          <w:spacing w:val="4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ugas</w:t>
      </w:r>
      <w:r>
        <w:rPr>
          <w:spacing w:val="1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ini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dilapo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emuan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 mengenai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tas-b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tas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an.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  <w:sectPr w:rsidR="00A31BD9">
          <w:pgSz w:w="9920" w:h="14120"/>
          <w:pgMar w:top="1300" w:right="0" w:bottom="280" w:left="1380" w:header="0" w:footer="1069" w:gutter="0"/>
          <w:cols w:space="720"/>
        </w:sectPr>
      </w:pPr>
    </w:p>
    <w:p w:rsidR="00A31BD9" w:rsidRDefault="00357B69">
      <w:pPr>
        <w:spacing w:before="25"/>
        <w:ind w:left="703" w:right="-76"/>
        <w:rPr>
          <w:sz w:val="26"/>
          <w:szCs w:val="26"/>
        </w:rPr>
      </w:pPr>
      <w:r>
        <w:lastRenderedPageBreak/>
        <w:pict>
          <v:group id="_x0000_s3440" style="position:absolute;left:0;text-align:left;margin-left:83.85pt;margin-top:-.35pt;width:62.4pt;height:62.35pt;z-index:-6557;mso-position-horizontal-relative:page" coordorigin="1677,-7" coordsize="1248,1247">
            <v:shape id="_x0000_s3444" style="position:absolute;left:1688;top:3;width:1227;height:1227" coordorigin="1688,3" coordsize="1227,1227" path="m1801,3r-66,1l1694,30r-6,48l1688,116r,1000l1689,1182r26,42l1763,1230r38,l2801,1230r66,-2l2909,1202r6,-48l2915,1116r,-1000l2913,51,2887,9,2839,3r-38,l1801,3xe" filled="f" strokecolor="#0076a3" strokeweight="1pt">
              <v:path arrowok="t"/>
            </v:shape>
            <v:shape id="_x0000_s3443" style="position:absolute;left:1692;top:425;width:1207;height:794" coordorigin="1692,425" coordsize="1207,794" path="m1806,425r-66,2l1698,453r-6,48l1692,1105r,38l1698,1191r42,26l1805,1219r980,l2823,1219r48,-6l2897,1171r2,-65l2899,538r,-37l2893,453r-42,-26l2786,425r-980,xe" fillcolor="#0076a3" stroked="f">
              <v:path arrowok="t"/>
            </v:shape>
            <v:shape id="_x0000_s3442" style="position:absolute;left:1692;top:425;width:1207;height:794" coordorigin="1692,425" coordsize="1207,794" path="m1806,425r-66,2l1698,453r-6,48l1692,538r,567l1694,1171r26,42l1768,1219r38,l2785,1219r66,-2l2893,1191r6,-48l2899,1105r,-567l2897,473r-26,-42l2823,425r-38,l1806,425xe" filled="f" strokecolor="#0076a3" strokeweight="1pt">
              <v:path arrowok="t"/>
            </v:shape>
            <v:shape id="_x0000_s3441" style="position:absolute;left:1687;top:362;width:1227;height:243" coordorigin="1687,362" coordsize="1227,243" path="m1687,605r1227,l2914,362r-1227,l1687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sz w:val="26"/>
          <w:szCs w:val="26"/>
        </w:rPr>
        <w:t>B</w:t>
      </w:r>
      <w:r w:rsidR="00021A40">
        <w:rPr>
          <w:b/>
          <w:color w:val="0076A3"/>
          <w:sz w:val="26"/>
          <w:szCs w:val="26"/>
        </w:rPr>
        <w:t>ab</w:t>
      </w:r>
    </w:p>
    <w:p w:rsidR="00A31BD9" w:rsidRDefault="00357B69">
      <w:pPr>
        <w:spacing w:before="86"/>
        <w:ind w:left="662" w:right="-110"/>
        <w:rPr>
          <w:sz w:val="60"/>
          <w:szCs w:val="60"/>
        </w:rPr>
      </w:pPr>
      <w:r>
        <w:pict>
          <v:group id="_x0000_s3435" style="position:absolute;left:0;text-align:left;margin-left:82.85pt;margin-top:60.9pt;width:3.7pt;height:35.1pt;z-index:-6556;mso-position-horizontal-relative:page" coordorigin="1657,1218" coordsize="74,702">
            <v:shape id="_x0000_s3439" style="position:absolute;left:1674;top:1228;width:46;height:53" coordorigin="1674,1228" coordsize="46,53" path="m1721,1228r-16,11l1691,1252r-12,18l1674,1282e" filled="f" strokecolor="#0076a3" strokeweight="1pt">
              <v:path arrowok="t"/>
            </v:shape>
            <v:shape id="_x0000_s3438" style="position:absolute;left:1667;top:1391;width:0;height:446" coordorigin="1667,1391" coordsize="0,446" path="m1667,1391r,446e" filled="f" strokecolor="#0076a3" strokeweight="1pt">
              <v:path arrowok="t"/>
            </v:shape>
            <v:shape id="_x0000_s3437" style="position:absolute;left:1667;top:1299;width:2;height:56" coordorigin="1667,1299" coordsize="2,56" path="m1670,1299r-2,8l1667,1316r,10l1667,1354e" filled="f" strokecolor="#0076a3" strokeweight="1pt">
              <v:path arrowok="t"/>
            </v:shape>
            <v:shape id="_x0000_s3436" style="position:absolute;left:1667;top:1855;width:4;height:55" coordorigin="1667,1855" coordsize="4,55" path="m1667,1855r,28l1667,1894r4,16e" filled="f" strokecolor="#0076a3" strokeweight="1pt">
              <v:path arrowok="t"/>
            </v:shape>
            <w10:wrap anchorx="page"/>
          </v:group>
        </w:pict>
      </w:r>
      <w:r>
        <w:pict>
          <v:group id="_x0000_s3430" style="position:absolute;left:0;text-align:left;margin-left:83.65pt;margin-top:96.65pt;width:353.05pt;height:3.7pt;z-index:-6555;mso-position-horizontal-relative:page" coordorigin="1673,1933" coordsize="7061,74">
            <v:shape id="_x0000_s3434" style="position:absolute;left:1683;top:1943;width:53;height:46" coordorigin="1683,1943" coordsize="53,46" path="m1683,1943r10,15l1707,1973r18,11l1736,1989e" filled="f" strokecolor="#0076a3" strokeweight="1pt">
              <v:path arrowok="t"/>
            </v:shape>
            <v:shape id="_x0000_s3433" style="position:absolute;left:1851;top:1996;width:6796;height:0" coordorigin="1851,1996" coordsize="6796,0" path="m1851,1996r6796,e" filled="f" strokecolor="#0076a3" strokeweight="1pt">
              <v:path arrowok="t"/>
            </v:shape>
            <v:shape id="_x0000_s3432" style="position:absolute;left:1753;top:1994;width:57;height:2" coordorigin="1753,1994" coordsize="57,2" path="m1753,1994r9,1l1771,1996r10,l1811,1996e" filled="f" strokecolor="#0076a3" strokeweight="1pt">
              <v:path arrowok="t"/>
            </v:shape>
            <v:shape id="_x0000_s3431" style="position:absolute;left:8667;top:1993;width:57;height:4" coordorigin="8667,1993" coordsize="57,4" path="m8667,1996r30,l8709,1996r15,-3e" filled="f" strokecolor="#0076a3" strokeweight="1pt">
              <v:path arrowok="t"/>
            </v:shape>
            <w10:wrap anchorx="page"/>
          </v:group>
        </w:pict>
      </w:r>
      <w:r>
        <w:pict>
          <v:group id="_x0000_s3425" style="position:absolute;left:0;text-align:left;margin-left:87.15pt;margin-top:60.15pt;width:353.05pt;height:3.7pt;z-index:-6553;mso-position-horizontal-relative:page" coordorigin="1743,1203" coordsize="7061,74">
            <v:shape id="_x0000_s3429" style="position:absolute;left:8741;top:1220;width:53;height:46" coordorigin="8741,1220" coordsize="53,46" path="m8795,1266r-10,-15l8771,1236r-18,-11l8741,1220e" filled="f" strokecolor="#0076a3" strokeweight="1pt">
              <v:path arrowok="t"/>
            </v:shape>
            <v:shape id="_x0000_s3428" style="position:absolute;left:1831;top:1213;width:6796;height:0" coordorigin="1831,1213" coordsize="6796,0" path="m8627,1213r-6796,e" filled="f" strokecolor="#0076a3" strokeweight="1pt">
              <v:path arrowok="t"/>
            </v:shape>
            <v:shape id="_x0000_s3427" style="position:absolute;left:8667;top:1213;width:57;height:2" coordorigin="8667,1213" coordsize="57,2" path="m8724,1215r-8,-2l8707,1213r-10,l8667,1213e" filled="f" strokecolor="#0076a3" strokeweight="1pt">
              <v:path arrowok="t"/>
            </v:shape>
            <v:shape id="_x0000_s3426" style="position:absolute;left:1753;top:1213;width:57;height:4" coordorigin="1753,1213" coordsize="57,4" path="m1811,1213r-30,l1769,1213r-16,3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0"/>
          <w:sz w:val="60"/>
          <w:szCs w:val="60"/>
        </w:rPr>
        <w:t>IX</w:t>
      </w:r>
    </w:p>
    <w:p w:rsidR="00A31BD9" w:rsidRDefault="00021A40">
      <w:pPr>
        <w:spacing w:before="1" w:line="100" w:lineRule="exact"/>
        <w:rPr>
          <w:sz w:val="10"/>
          <w:szCs w:val="10"/>
        </w:rPr>
      </w:pPr>
      <w:r>
        <w:br w:type="column"/>
      </w:r>
    </w:p>
    <w:p w:rsidR="00A31BD9" w:rsidRDefault="00A31BD9">
      <w:pPr>
        <w:spacing w:line="200" w:lineRule="exact"/>
      </w:pPr>
    </w:p>
    <w:p w:rsidR="00A31BD9" w:rsidRDefault="00021A40">
      <w:pPr>
        <w:rPr>
          <w:sz w:val="48"/>
          <w:szCs w:val="48"/>
        </w:rPr>
      </w:pPr>
      <w:r>
        <w:rPr>
          <w:b/>
          <w:color w:val="0076A3"/>
          <w:spacing w:val="-3"/>
          <w:sz w:val="48"/>
          <w:szCs w:val="48"/>
        </w:rPr>
        <w:t>A</w:t>
      </w:r>
      <w:r>
        <w:rPr>
          <w:b/>
          <w:color w:val="0076A3"/>
          <w:sz w:val="48"/>
          <w:szCs w:val="48"/>
        </w:rPr>
        <w:t>nak</w:t>
      </w:r>
      <w:r>
        <w:rPr>
          <w:b/>
          <w:color w:val="0076A3"/>
          <w:spacing w:val="-42"/>
          <w:sz w:val="48"/>
          <w:szCs w:val="48"/>
        </w:rPr>
        <w:t xml:space="preserve"> </w:t>
      </w:r>
      <w:r>
        <w:rPr>
          <w:b/>
          <w:color w:val="0076A3"/>
          <w:w w:val="91"/>
          <w:sz w:val="48"/>
          <w:szCs w:val="48"/>
        </w:rPr>
        <w:t>S</w:t>
      </w:r>
      <w:r>
        <w:rPr>
          <w:b/>
          <w:color w:val="0076A3"/>
          <w:spacing w:val="-1"/>
          <w:w w:val="91"/>
          <w:sz w:val="48"/>
          <w:szCs w:val="48"/>
        </w:rPr>
        <w:t>M</w:t>
      </w:r>
      <w:r>
        <w:rPr>
          <w:b/>
          <w:color w:val="0076A3"/>
          <w:w w:val="91"/>
          <w:sz w:val="48"/>
          <w:szCs w:val="48"/>
        </w:rPr>
        <w:t>A</w:t>
      </w:r>
      <w:r>
        <w:rPr>
          <w:b/>
          <w:color w:val="0076A3"/>
          <w:spacing w:val="-9"/>
          <w:w w:val="91"/>
          <w:sz w:val="48"/>
          <w:szCs w:val="48"/>
        </w:rPr>
        <w:t xml:space="preserve"> </w:t>
      </w:r>
      <w:r>
        <w:rPr>
          <w:b/>
          <w:color w:val="0076A3"/>
          <w:spacing w:val="3"/>
          <w:sz w:val="48"/>
          <w:szCs w:val="48"/>
        </w:rPr>
        <w:t>B</w:t>
      </w:r>
      <w:r>
        <w:rPr>
          <w:b/>
          <w:color w:val="0076A3"/>
          <w:sz w:val="48"/>
          <w:szCs w:val="48"/>
        </w:rPr>
        <w:t>oleh</w:t>
      </w:r>
      <w:r>
        <w:rPr>
          <w:b/>
          <w:color w:val="0076A3"/>
          <w:spacing w:val="30"/>
          <w:sz w:val="48"/>
          <w:szCs w:val="48"/>
        </w:rPr>
        <w:t xml:space="preserve"> </w:t>
      </w:r>
      <w:r>
        <w:rPr>
          <w:b/>
          <w:color w:val="0076A3"/>
          <w:spacing w:val="-9"/>
          <w:sz w:val="48"/>
          <w:szCs w:val="48"/>
        </w:rPr>
        <w:t>P</w:t>
      </w:r>
      <w:r>
        <w:rPr>
          <w:b/>
          <w:color w:val="0076A3"/>
          <w:sz w:val="48"/>
          <w:szCs w:val="48"/>
        </w:rPr>
        <w:t>a</w:t>
      </w:r>
      <w:r>
        <w:rPr>
          <w:b/>
          <w:color w:val="0076A3"/>
          <w:spacing w:val="2"/>
          <w:sz w:val="48"/>
          <w:szCs w:val="48"/>
        </w:rPr>
        <w:t>c</w:t>
      </w:r>
      <w:r>
        <w:rPr>
          <w:b/>
          <w:color w:val="0076A3"/>
          <w:sz w:val="48"/>
          <w:szCs w:val="48"/>
        </w:rPr>
        <w:t>a</w:t>
      </w:r>
      <w:r>
        <w:rPr>
          <w:b/>
          <w:color w:val="0076A3"/>
          <w:spacing w:val="-5"/>
          <w:sz w:val="48"/>
          <w:szCs w:val="48"/>
        </w:rPr>
        <w:t>r</w:t>
      </w:r>
      <w:r>
        <w:rPr>
          <w:b/>
          <w:color w:val="0076A3"/>
          <w:sz w:val="48"/>
          <w:szCs w:val="48"/>
        </w:rPr>
        <w:t>an?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6" w:line="280" w:lineRule="exact"/>
        <w:rPr>
          <w:sz w:val="28"/>
          <w:szCs w:val="28"/>
        </w:rPr>
      </w:pPr>
    </w:p>
    <w:p w:rsidR="00A31BD9" w:rsidRDefault="00357B69">
      <w:pPr>
        <w:spacing w:line="240" w:lineRule="exact"/>
        <w:ind w:left="9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201" w:space="515"/>
            <w:col w:w="6824"/>
          </w:cols>
        </w:sectPr>
      </w:pPr>
      <w:r>
        <w:pict>
          <v:group id="_x0000_s3420" style="position:absolute;left:0;text-align:left;margin-left:437.35pt;margin-top:-6.3pt;width:3.7pt;height:35.1pt;z-index:-6554;mso-position-horizontal-relative:page" coordorigin="8747,-126" coordsize="74,702">
            <v:shape id="_x0000_s3424" style="position:absolute;left:8757;top:512;width:46;height:53" coordorigin="8757,512" coordsize="46,53" path="m8757,566r16,-10l8787,542r12,-18l8804,512e" filled="f" strokecolor="#0076a3" strokeweight="1pt">
              <v:path arrowok="t"/>
            </v:shape>
            <v:shape id="_x0000_s3423" style="position:absolute;left:8811;top:-42;width:0;height:446" coordorigin="8811,-42" coordsize="0,446" path="m8811,404r,-446e" filled="f" strokecolor="#0076a3" strokeweight="1pt">
              <v:path arrowok="t"/>
            </v:shape>
            <v:shape id="_x0000_s3422" style="position:absolute;left:8808;top:440;width:2;height:56" coordorigin="8808,440" coordsize="2,56" path="m8808,496r2,-9l8811,478r,-10l8811,440e" filled="f" strokecolor="#0076a3" strokeweight="1pt">
              <v:path arrowok="t"/>
            </v:shape>
            <v:shape id="_x0000_s3421" style="position:absolute;left:8807;top:-116;width:4;height:55" coordorigin="8807,-116" coordsize="4,55" path="m8811,-61r,-28l8811,-100r-4,-16e" filled="f" strokecolor="#0076a3" strokeweight="1pt">
              <v:path arrowok="t"/>
            </v:shape>
            <w10:wrap anchorx="page"/>
          </v:group>
        </w:pict>
      </w:r>
      <w:r>
        <w:pict>
          <v:group id="_x0000_s3418" style="position:absolute;left:0;text-align:left;margin-left:439.55pt;margin-top:126.3pt;width:0;height:0;z-index:-6550;mso-position-horizontal-relative:page" coordorigin="8791,2526" coordsize="0,0">
            <v:shape id="_x0000_s3419" style="position:absolute;left:8791;top:2526;width:0;height:0" coordorigin="8791,2526" coordsize="0,0" path="m8791,2526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5"/>
          <w:w w:val="95"/>
          <w:sz w:val="22"/>
          <w:szCs w:val="22"/>
        </w:rPr>
        <w:t>T</w:t>
      </w:r>
      <w:r w:rsidR="00021A40">
        <w:rPr>
          <w:w w:val="95"/>
          <w:sz w:val="22"/>
          <w:szCs w:val="22"/>
        </w:rPr>
        <w:t>eks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itab: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2:18-25</w:t>
      </w:r>
      <w:r w:rsidR="00021A40">
        <w:rPr>
          <w:b/>
          <w:spacing w:val="31"/>
          <w:sz w:val="22"/>
          <w:szCs w:val="22"/>
        </w:rPr>
        <w:t xml:space="preserve"> </w:t>
      </w:r>
      <w:r w:rsidR="00021A40">
        <w:rPr>
          <w:b/>
          <w:w w:val="78"/>
          <w:sz w:val="22"/>
          <w:szCs w:val="22"/>
        </w:rPr>
        <w:t>;</w:t>
      </w:r>
      <w:r w:rsidR="00021A40">
        <w:rPr>
          <w:b/>
          <w:spacing w:val="1"/>
          <w:w w:val="7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2"/>
          <w:sz w:val="22"/>
          <w:szCs w:val="22"/>
        </w:rPr>
        <w:t>ori</w:t>
      </w:r>
      <w:r w:rsidR="00021A40">
        <w:rPr>
          <w:b/>
          <w:spacing w:val="-1"/>
          <w:w w:val="102"/>
          <w:sz w:val="22"/>
          <w:szCs w:val="22"/>
        </w:rPr>
        <w:t>n</w:t>
      </w:r>
      <w:r w:rsidR="00021A40">
        <w:rPr>
          <w:b/>
          <w:w w:val="108"/>
          <w:sz w:val="22"/>
          <w:szCs w:val="22"/>
        </w:rPr>
        <w:t>tus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11"/>
          <w:sz w:val="22"/>
          <w:szCs w:val="22"/>
        </w:rPr>
        <w:t>13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20" w:line="240" w:lineRule="exact"/>
        <w:rPr>
          <w:sz w:val="24"/>
          <w:szCs w:val="24"/>
        </w:rPr>
      </w:pPr>
    </w:p>
    <w:p w:rsidR="00A31BD9" w:rsidRDefault="00357B69">
      <w:pPr>
        <w:spacing w:before="22"/>
        <w:ind w:left="287"/>
        <w:rPr>
          <w:sz w:val="28"/>
          <w:szCs w:val="28"/>
        </w:rPr>
      </w:pPr>
      <w:r>
        <w:pict>
          <v:group id="_x0000_s3416" style="position:absolute;left:0;text-align:left;margin-left:88.35pt;margin-top:20.75pt;width:349.2pt;height:0;z-index:-6552;mso-position-horizontal-relative:page" coordorigin="1767,415" coordsize="6984,0">
            <v:shape id="_x0000_s3417" style="position:absolute;left:1767;top:415;width:6984;height:0" coordorigin="1767,415" coordsize="6984,0" path="m1767,41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414" style="position:absolute;left:0;text-align:left;margin-left:84.35pt;margin-top:20.75pt;width:0;height:0;z-index:-6551;mso-position-horizontal-relative:page" coordorigin="1687,415" coordsize="0,0">
            <v:shape id="_x0000_s3415" style="position:absolute;left:1687;top:415;width:0;height:0" coordorigin="1687,415" coordsize="0,0" path="m1687,41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4"/>
          <w:sz w:val="28"/>
          <w:szCs w:val="28"/>
        </w:rPr>
        <w:t>A.</w:t>
      </w:r>
      <w:r w:rsidR="00021A40">
        <w:rPr>
          <w:b/>
          <w:color w:val="0076A3"/>
          <w:spacing w:val="-7"/>
          <w:w w:val="94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embahasan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mengenai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ca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apan</w:t>
      </w:r>
      <w:r>
        <w:rPr>
          <w:spacing w:val="-12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emaja.  Hampir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2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mengenal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an? 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w w:val="84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pada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-9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nembak</w:t>
      </w:r>
      <w:r>
        <w:rPr>
          <w:spacing w:val="-14"/>
          <w:sz w:val="22"/>
          <w:szCs w:val="22"/>
        </w:rPr>
        <w:t xml:space="preserve"> </w:t>
      </w:r>
      <w:r>
        <w:rPr>
          <w:spacing w:val="-21"/>
          <w:w w:val="75"/>
          <w:sz w:val="22"/>
          <w:szCs w:val="22"/>
        </w:rPr>
        <w:t>“</w:t>
      </w:r>
      <w:r>
        <w:rPr>
          <w:w w:val="75"/>
          <w:sz w:val="22"/>
          <w:szCs w:val="22"/>
        </w:rPr>
        <w:t>.</w:t>
      </w:r>
      <w:r>
        <w:rPr>
          <w:spacing w:val="18"/>
          <w:w w:val="7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membahas mengenai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4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dipandu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selu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-beluk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  melalui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puisi, 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usi,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obse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asi, 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5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CD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pendek  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 xml:space="preserve">. 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tama </w:t>
      </w:r>
      <w:r>
        <w:rPr>
          <w:sz w:val="22"/>
          <w:szCs w:val="22"/>
        </w:rPr>
        <w:t>disaji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6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,</w:t>
      </w:r>
      <w:r>
        <w:rPr>
          <w:spacing w:val="-2"/>
          <w:w w:val="8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mempelaja</w:t>
      </w:r>
      <w:r>
        <w:rPr>
          <w:spacing w:val="1"/>
          <w:w w:val="106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 xml:space="preserve">puisi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 kesanmu 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mengenai 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isi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puisi </w:t>
      </w:r>
      <w:r>
        <w:rPr>
          <w:spacing w:val="2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aitan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7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denga</w:t>
      </w:r>
      <w:r>
        <w:rPr>
          <w:spacing w:val="27"/>
          <w:w w:val="111"/>
          <w:sz w:val="22"/>
          <w:szCs w:val="22"/>
        </w:rPr>
        <w:t>n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05"/>
          <w:sz w:val="22"/>
          <w:szCs w:val="22"/>
        </w:rPr>
        <w:t>ta</w:t>
      </w:r>
      <w:r>
        <w:rPr>
          <w:spacing w:val="27"/>
          <w:w w:val="105"/>
          <w:sz w:val="22"/>
          <w:szCs w:val="22"/>
        </w:rPr>
        <w:t>.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7"/>
          <w:w w:val="108"/>
          <w:sz w:val="22"/>
          <w:szCs w:val="22"/>
        </w:rPr>
        <w:t>u</w:t>
      </w:r>
      <w:r>
        <w:rPr>
          <w:w w:val="106"/>
          <w:sz w:val="22"/>
          <w:szCs w:val="22"/>
        </w:rPr>
        <w:t>jug</w:t>
      </w:r>
      <w:r>
        <w:rPr>
          <w:spacing w:val="27"/>
          <w:w w:val="106"/>
          <w:sz w:val="22"/>
          <w:szCs w:val="22"/>
        </w:rPr>
        <w:t>a</w:t>
      </w:r>
      <w:r>
        <w:rPr>
          <w:w w:val="103"/>
          <w:sz w:val="22"/>
          <w:szCs w:val="22"/>
        </w:rPr>
        <w:t>dimi</w:t>
      </w:r>
      <w:r>
        <w:rPr>
          <w:spacing w:val="-1"/>
          <w:w w:val="103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27"/>
          <w:w w:val="112"/>
          <w:sz w:val="22"/>
          <w:szCs w:val="22"/>
        </w:rPr>
        <w:t>a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27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mendis</w:t>
      </w:r>
      <w:r>
        <w:rPr>
          <w:spacing w:val="1"/>
          <w:w w:val="104"/>
          <w:sz w:val="22"/>
          <w:szCs w:val="22"/>
        </w:rPr>
        <w:t>k</w:t>
      </w:r>
      <w:r>
        <w:rPr>
          <w:w w:val="99"/>
          <w:sz w:val="22"/>
          <w:szCs w:val="22"/>
        </w:rPr>
        <w:t>usi</w:t>
      </w:r>
      <w:r>
        <w:rPr>
          <w:spacing w:val="4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7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mengena</w:t>
      </w:r>
      <w:r>
        <w:rPr>
          <w:spacing w:val="27"/>
          <w:w w:val="108"/>
          <w:sz w:val="22"/>
          <w:szCs w:val="22"/>
        </w:rPr>
        <w:t>i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pembahasan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ing menimbul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>y</w:t>
      </w:r>
      <w:r>
        <w:rPr>
          <w:w w:val="103"/>
          <w:sz w:val="22"/>
          <w:szCs w:val="22"/>
        </w:rPr>
        <w:t xml:space="preserve">aitu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44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S</w:t>
      </w:r>
      <w:r>
        <w:rPr>
          <w:spacing w:val="-2"/>
          <w:w w:val="87"/>
          <w:sz w:val="22"/>
          <w:szCs w:val="22"/>
        </w:rPr>
        <w:t>M</w:t>
      </w:r>
      <w:r>
        <w:rPr>
          <w:w w:val="87"/>
          <w:sz w:val="22"/>
          <w:szCs w:val="22"/>
        </w:rPr>
        <w:t>A</w:t>
      </w:r>
      <w:r>
        <w:rPr>
          <w:spacing w:val="32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 xml:space="preserve">boleh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an?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eksplo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itab </w:t>
      </w:r>
      <w:r>
        <w:rPr>
          <w:w w:val="108"/>
          <w:sz w:val="22"/>
          <w:szCs w:val="22"/>
        </w:rPr>
        <w:t>mengenai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an.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 kesaksian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ian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3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pasangan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a.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Namun,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pasangan</w:t>
      </w:r>
      <w:r>
        <w:rPr>
          <w:spacing w:val="3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itu </w:t>
      </w:r>
      <w:r>
        <w:rPr>
          <w:sz w:val="22"/>
          <w:szCs w:val="22"/>
        </w:rPr>
        <w:t>ada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hubungan</w:t>
      </w:r>
      <w:r>
        <w:rPr>
          <w:spacing w:val="4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an.</w:t>
      </w:r>
      <w:r>
        <w:rPr>
          <w:spacing w:val="34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</w:t>
      </w:r>
      <w:r>
        <w:rPr>
          <w:spacing w:val="-3"/>
          <w:w w:val="98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jenis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2"/>
          <w:sz w:val="22"/>
          <w:szCs w:val="22"/>
        </w:rPr>
        <w:t>aja</w:t>
      </w:r>
      <w:r>
        <w:rPr>
          <w:spacing w:val="-12"/>
          <w:w w:val="102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 </w:t>
      </w:r>
      <w:r>
        <w:rPr>
          <w:spacing w:val="-15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opik</w:t>
      </w:r>
      <w:r>
        <w:rPr>
          <w:spacing w:val="2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dibahas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dua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emuan.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emuan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 xml:space="preserve">ut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dibahas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 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tas-b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tas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ditinjau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nilai-nilai iman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</w:p>
    <w:p w:rsidR="00A31BD9" w:rsidRDefault="00357B69">
      <w:pPr>
        <w:spacing w:before="62"/>
        <w:ind w:left="1116" w:right="4072"/>
        <w:jc w:val="center"/>
        <w:rPr>
          <w:sz w:val="28"/>
          <w:szCs w:val="28"/>
        </w:rPr>
      </w:pPr>
      <w:r>
        <w:lastRenderedPageBreak/>
        <w:pict>
          <v:group id="_x0000_s3412" style="position:absolute;left:0;text-align:left;margin-left:60pt;margin-top:22.25pt;width:349.2pt;height:0;z-index:-6548;mso-position-horizontal-relative:page" coordorigin="1200,445" coordsize="6984,0">
            <v:shape id="_x0000_s3413" style="position:absolute;left:1200;top:445;width:6984;height:0" coordorigin="1200,445" coordsize="6984,0" path="m1200,44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410" style="position:absolute;left:0;text-align:left;margin-left:56pt;margin-top:22.25pt;width:0;height:0;z-index:-6547;mso-position-horizontal-relative:page" coordorigin="1120,445" coordsize="0,0">
            <v:shape id="_x0000_s3411" style="position:absolute;left:1120;top:445;width:0;height:0" coordorigin="1120,445" coordsize="0,0" path="m1120,445r,e" filled="f" strokecolor="#00adef" strokeweight="2pt">
              <v:path arrowok="t"/>
            </v:shape>
            <w10:wrap anchorx="page"/>
          </v:group>
        </w:pict>
      </w:r>
      <w:r>
        <w:pict>
          <v:group id="_x0000_s3408" style="position:absolute;left:0;text-align:left;margin-left:411.2pt;margin-top:71.6pt;width:0;height:0;z-index:-6546;mso-position-horizontal-relative:page;mso-position-vertical-relative:page" coordorigin="8224,1432" coordsize="0,0">
            <v:shape id="_x0000_s3409" style="position:absolute;left:8224;top:1432;width:0;height:0" coordorigin="8224,1432" coordsize="0,0" path="m8224,1432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4"/>
          <w:w w:val="93"/>
          <w:sz w:val="28"/>
          <w:szCs w:val="28"/>
        </w:rPr>
        <w:t>B</w:t>
      </w:r>
      <w:r w:rsidR="00021A40">
        <w:rPr>
          <w:b/>
          <w:color w:val="0076A3"/>
          <w:w w:val="93"/>
          <w:sz w:val="28"/>
          <w:szCs w:val="28"/>
        </w:rPr>
        <w:t>.</w:t>
      </w:r>
      <w:r w:rsidR="00021A40">
        <w:rPr>
          <w:b/>
          <w:color w:val="0076A3"/>
          <w:spacing w:val="-6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emahami</w:t>
      </w:r>
      <w:r w:rsidR="00021A40">
        <w:rPr>
          <w:b/>
          <w:color w:val="0076A3"/>
          <w:spacing w:val="1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na</w:t>
      </w:r>
      <w:r w:rsidR="00021A40">
        <w:rPr>
          <w:b/>
          <w:color w:val="0076A3"/>
          <w:spacing w:val="-24"/>
          <w:sz w:val="28"/>
          <w:szCs w:val="28"/>
        </w:rPr>
        <w:t xml:space="preserve"> </w:t>
      </w:r>
      <w:r w:rsidR="00021A40">
        <w:rPr>
          <w:b/>
          <w:color w:val="0076A3"/>
          <w:spacing w:val="-3"/>
          <w:w w:val="95"/>
          <w:sz w:val="28"/>
          <w:szCs w:val="28"/>
        </w:rPr>
        <w:t>P</w:t>
      </w:r>
      <w:r w:rsidR="00021A40">
        <w:rPr>
          <w:b/>
          <w:color w:val="0076A3"/>
          <w:w w:val="104"/>
          <w:sz w:val="28"/>
          <w:szCs w:val="28"/>
        </w:rPr>
        <w:t>uisi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sz w:val="22"/>
          <w:szCs w:val="22"/>
        </w:rPr>
        <w:t>Bacalah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ini!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w w:val="96"/>
          <w:sz w:val="22"/>
          <w:szCs w:val="22"/>
        </w:rPr>
        <w:t>Cinta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ek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atanku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1384" w:right="2901"/>
        <w:rPr>
          <w:sz w:val="22"/>
          <w:szCs w:val="22"/>
        </w:rPr>
      </w:pP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mendayung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hatiku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uju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diri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</w:t>
      </w: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meluntur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3"/>
          <w:sz w:val="22"/>
          <w:szCs w:val="22"/>
        </w:rPr>
        <w:t>enghalangku</w:t>
      </w:r>
    </w:p>
    <w:p w:rsidR="00A31BD9" w:rsidRDefault="00021A40">
      <w:pPr>
        <w:spacing w:before="3"/>
        <w:ind w:left="1384"/>
        <w:rPr>
          <w:sz w:val="22"/>
          <w:szCs w:val="22"/>
        </w:rPr>
      </w:pPr>
      <w:r>
        <w:rPr>
          <w:i/>
          <w:w w:val="95"/>
          <w:sz w:val="22"/>
          <w:szCs w:val="22"/>
        </w:rPr>
        <w:t>Hati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-3"/>
          <w:sz w:val="22"/>
          <w:szCs w:val="22"/>
        </w:rPr>
        <w:t xml:space="preserve"> 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ajaan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cintaku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1384" w:right="2891"/>
        <w:rPr>
          <w:sz w:val="22"/>
          <w:szCs w:val="22"/>
        </w:rPr>
      </w:pPr>
      <w:r>
        <w:rPr>
          <w:i/>
          <w:spacing w:val="1"/>
          <w:w w:val="95"/>
          <w:sz w:val="22"/>
          <w:szCs w:val="22"/>
        </w:rPr>
        <w:t>B</w:t>
      </w:r>
      <w:r>
        <w:rPr>
          <w:i/>
          <w:w w:val="95"/>
          <w:sz w:val="22"/>
          <w:szCs w:val="22"/>
        </w:rPr>
        <w:t>erp</w:t>
      </w:r>
      <w:r>
        <w:rPr>
          <w:i/>
          <w:spacing w:val="-3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ajurit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 xml:space="preserve">an </w:t>
      </w:r>
      <w:r>
        <w:rPr>
          <w:i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ask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4"/>
          <w:sz w:val="22"/>
          <w:szCs w:val="22"/>
        </w:rPr>
        <w:t>aga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ini,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an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-3"/>
          <w:w w:val="92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asaanku</w:t>
      </w:r>
    </w:p>
    <w:p w:rsidR="00A31BD9" w:rsidRDefault="00021A40">
      <w:pPr>
        <w:spacing w:before="3"/>
        <w:ind w:left="1384"/>
        <w:rPr>
          <w:sz w:val="22"/>
          <w:szCs w:val="22"/>
        </w:rPr>
      </w:pPr>
      <w:r>
        <w:rPr>
          <w:i/>
          <w:spacing w:val="-1"/>
          <w:w w:val="93"/>
          <w:sz w:val="22"/>
          <w:szCs w:val="22"/>
        </w:rPr>
        <w:t>L</w:t>
      </w:r>
      <w:r>
        <w:rPr>
          <w:i/>
          <w:w w:val="93"/>
          <w:sz w:val="22"/>
          <w:szCs w:val="22"/>
        </w:rPr>
        <w:t>alu</w:t>
      </w:r>
      <w:r>
        <w:rPr>
          <w:i/>
          <w:spacing w:val="-9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au?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Kaulah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ek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atanku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w w:val="95"/>
          <w:sz w:val="22"/>
          <w:szCs w:val="22"/>
        </w:rPr>
        <w:t>Ka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ena</w:t>
      </w:r>
      <w:r>
        <w:rPr>
          <w:i/>
          <w:spacing w:val="-11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aulah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cintaku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w w:val="96"/>
          <w:sz w:val="22"/>
          <w:szCs w:val="22"/>
        </w:rPr>
        <w:t>Eng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aulah</w:t>
      </w:r>
      <w:r>
        <w:rPr>
          <w:i/>
          <w:spacing w:val="17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secuil</w:t>
      </w:r>
      <w:r>
        <w:rPr>
          <w:i/>
          <w:spacing w:val="-18"/>
          <w:w w:val="96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lilin</w:t>
      </w:r>
      <w:r>
        <w:rPr>
          <w:i/>
          <w:spacing w:val="-9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mene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angi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malamku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dalah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semilir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angin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dihembus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99"/>
          <w:sz w:val="22"/>
          <w:szCs w:val="22"/>
        </w:rPr>
        <w:t>an-</w:t>
      </w:r>
      <w:r>
        <w:rPr>
          <w:i/>
          <w:spacing w:val="1"/>
          <w:w w:val="99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>a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-2"/>
          <w:w w:val="77"/>
          <w:sz w:val="22"/>
          <w:szCs w:val="22"/>
        </w:rPr>
        <w:t>K</w:t>
      </w:r>
      <w:r>
        <w:rPr>
          <w:i/>
          <w:sz w:val="22"/>
          <w:szCs w:val="22"/>
        </w:rPr>
        <w:t>eti</w:t>
      </w:r>
      <w:r>
        <w:rPr>
          <w:i/>
          <w:spacing w:val="-3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panas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memba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99"/>
          <w:sz w:val="22"/>
          <w:szCs w:val="22"/>
        </w:rPr>
        <w:t>ark</w:t>
      </w:r>
      <w:r>
        <w:rPr>
          <w:i/>
          <w:spacing w:val="-2"/>
          <w:w w:val="99"/>
          <w:sz w:val="22"/>
          <w:szCs w:val="22"/>
        </w:rPr>
        <w:t>u</w:t>
      </w:r>
      <w:r>
        <w:rPr>
          <w:i/>
          <w:w w:val="84"/>
          <w:sz w:val="22"/>
          <w:szCs w:val="22"/>
        </w:rPr>
        <w:t>,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dalah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es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air</w:t>
      </w:r>
      <w:r>
        <w:rPr>
          <w:i/>
          <w:spacing w:val="-10"/>
          <w:w w:val="9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egar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gurun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gersang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w w:val="99"/>
          <w:sz w:val="22"/>
          <w:szCs w:val="22"/>
        </w:rPr>
        <w:t>Eng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99"/>
          <w:sz w:val="22"/>
          <w:szCs w:val="22"/>
        </w:rPr>
        <w:t>aulah</w:t>
      </w:r>
      <w:r>
        <w:rPr>
          <w:i/>
          <w:spacing w:val="-13"/>
          <w:w w:val="99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6"/>
          <w:sz w:val="22"/>
          <w:szCs w:val="22"/>
        </w:rPr>
        <w:t>atu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ajaan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cintaku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40" w:lineRule="exact"/>
        <w:ind w:left="1384"/>
        <w:rPr>
          <w:sz w:val="22"/>
          <w:szCs w:val="22"/>
        </w:rPr>
      </w:pPr>
      <w:r>
        <w:rPr>
          <w:sz w:val="22"/>
          <w:szCs w:val="22"/>
        </w:rPr>
        <w:t>(oleh</w:t>
      </w:r>
      <w:r>
        <w:rPr>
          <w:spacing w:val="6"/>
          <w:sz w:val="22"/>
          <w:szCs w:val="22"/>
        </w:rPr>
        <w:t xml:space="preserve"> </w:t>
      </w:r>
      <w:r>
        <w:rPr>
          <w:spacing w:val="-3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dik</w:t>
      </w:r>
      <w:r>
        <w:rPr>
          <w:spacing w:val="-2"/>
          <w:w w:val="93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nis</w:t>
      </w:r>
      <w:r>
        <w:rPr>
          <w:spacing w:val="2"/>
          <w:w w:val="9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y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“Keajaiban</w:t>
      </w:r>
      <w:r>
        <w:rPr>
          <w:spacing w:val="-7"/>
          <w:w w:val="98"/>
          <w:sz w:val="22"/>
          <w:szCs w:val="22"/>
        </w:rPr>
        <w:t xml:space="preserve"> </w:t>
      </w:r>
      <w:r>
        <w:rPr>
          <w:spacing w:val="-1"/>
          <w:w w:val="87"/>
          <w:sz w:val="22"/>
          <w:szCs w:val="22"/>
        </w:rPr>
        <w:t>C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-7"/>
          <w:w w:val="112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4"/>
          <w:sz w:val="22"/>
          <w:szCs w:val="22"/>
        </w:rPr>
        <w:t>unar)</w:t>
      </w:r>
    </w:p>
    <w:p w:rsidR="00A31BD9" w:rsidRDefault="00A31BD9">
      <w:pPr>
        <w:spacing w:before="3" w:line="180" w:lineRule="exact"/>
        <w:rPr>
          <w:sz w:val="19"/>
          <w:szCs w:val="19"/>
        </w:rPr>
      </w:pPr>
    </w:p>
    <w:p w:rsidR="00A31BD9" w:rsidRDefault="00357B69">
      <w:pPr>
        <w:spacing w:before="29" w:line="284" w:lineRule="auto"/>
        <w:ind w:left="1100" w:right="3272" w:firstLine="353"/>
        <w:jc w:val="both"/>
        <w:rPr>
          <w:sz w:val="22"/>
          <w:szCs w:val="22"/>
        </w:rPr>
      </w:pPr>
      <w:r>
        <w:pict>
          <v:group id="_x0000_s3405" style="position:absolute;left:0;text-align:left;margin-left:266.9pt;margin-top:2.95pt;width:145.8pt;height:242.4pt;z-index:-6549;mso-position-horizontal-relative:page" coordorigin="5338,59" coordsize="2916,4848">
            <v:shape id="_x0000_s3407" type="#_x0000_t75" style="position:absolute;left:5348;top:69;width:2896;height:4827">
              <v:imagedata r:id="rId32" o:title=""/>
            </v:shape>
            <v:shape id="_x0000_s3406" style="position:absolute;left:5348;top:69;width:2896;height:4828" coordorigin="5348,69" coordsize="2896,4828" path="m5348,4897r2896,l8244,69r-2896,l5348,4897xe" filled="f" strokecolor="#d1d2d4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kelompok  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3"/>
          <w:w w:val="11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5"/>
          <w:w w:val="104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ti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ta?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memang</w:t>
      </w:r>
      <w:r w:rsidR="00021A40">
        <w:rPr>
          <w:spacing w:val="12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dilu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oleh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sang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penulis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ada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na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i?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ese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 hasil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 kelompo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 dibahas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bersama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w w:val="108"/>
          <w:sz w:val="22"/>
          <w:szCs w:val="22"/>
        </w:rPr>
        <w:t>gur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elain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membaca </w:t>
      </w:r>
      <w:r w:rsidR="00021A40">
        <w:rPr>
          <w:sz w:val="22"/>
          <w:szCs w:val="22"/>
        </w:rPr>
        <w:t>dan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memahami </w:t>
      </w:r>
      <w:r w:rsidR="00021A40">
        <w:rPr>
          <w:sz w:val="22"/>
          <w:szCs w:val="22"/>
        </w:rPr>
        <w:t>puisi, di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sekolah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-2"/>
          <w:w w:val="111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</w:t>
      </w:r>
      <w:r w:rsidR="00021A40">
        <w:rPr>
          <w:spacing w:val="-1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fasilitas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audio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visual 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disaji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film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3"/>
          <w:w w:val="87"/>
          <w:sz w:val="22"/>
          <w:szCs w:val="22"/>
        </w:rPr>
        <w:t>(</w:t>
      </w:r>
      <w:r w:rsidR="00021A40">
        <w:rPr>
          <w:w w:val="87"/>
          <w:sz w:val="22"/>
          <w:szCs w:val="22"/>
        </w:rPr>
        <w:t>C</w:t>
      </w:r>
      <w:r w:rsidR="00021A40">
        <w:rPr>
          <w:spacing w:val="-2"/>
          <w:w w:val="87"/>
          <w:sz w:val="22"/>
          <w:szCs w:val="22"/>
        </w:rPr>
        <w:t>D</w:t>
      </w:r>
      <w:r w:rsidR="00021A40">
        <w:rPr>
          <w:w w:val="87"/>
          <w:sz w:val="22"/>
          <w:szCs w:val="22"/>
        </w:rPr>
        <w:t>)</w:t>
      </w:r>
      <w:r w:rsidR="00021A40">
        <w:rPr>
          <w:spacing w:val="20"/>
          <w:w w:val="8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6"/>
          <w:w w:val="10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 xml:space="preserve">an.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mendis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mengenai </w:t>
      </w:r>
      <w:r w:rsidR="00021A40">
        <w:rPr>
          <w:sz w:val="22"/>
          <w:szCs w:val="22"/>
        </w:rPr>
        <w:t xml:space="preserve">isi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film,</w:t>
      </w:r>
      <w:r w:rsidR="00021A40">
        <w:rPr>
          <w:spacing w:val="-26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</w:t>
      </w:r>
      <w:r w:rsidR="00021A40">
        <w:rPr>
          <w:spacing w:val="29"/>
          <w:sz w:val="22"/>
          <w:szCs w:val="22"/>
        </w:rPr>
        <w:t>a</w:t>
      </w:r>
      <w:r w:rsidR="00021A40">
        <w:rPr>
          <w:sz w:val="22"/>
          <w:szCs w:val="22"/>
        </w:rPr>
        <w:t>dan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memang </w:t>
      </w:r>
      <w:r w:rsidR="00021A40">
        <w:rPr>
          <w:sz w:val="22"/>
          <w:szCs w:val="22"/>
        </w:rPr>
        <w:t>sama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dilu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film?</w:t>
      </w:r>
    </w:p>
    <w:p w:rsidR="00A31BD9" w:rsidRDefault="00021A40">
      <w:pPr>
        <w:spacing w:before="1" w:line="284" w:lineRule="auto"/>
        <w:ind w:left="1384" w:right="4190"/>
        <w:rPr>
          <w:sz w:val="22"/>
          <w:szCs w:val="22"/>
        </w:r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simak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tulisan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ini: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sz w:val="22"/>
          <w:szCs w:val="22"/>
        </w:rPr>
        <w:t xml:space="preserve">… Bagaimana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amu?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?</w:t>
      </w:r>
    </w:p>
    <w:p w:rsidR="00A31BD9" w:rsidRDefault="00021A40">
      <w:pPr>
        <w:spacing w:before="1" w:line="240" w:lineRule="exact"/>
        <w:ind w:left="1384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-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pacar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a?</w:t>
      </w:r>
    </w:p>
    <w:p w:rsidR="00A31BD9" w:rsidRDefault="00A31BD9">
      <w:pPr>
        <w:spacing w:before="15" w:line="200" w:lineRule="exact"/>
      </w:pPr>
    </w:p>
    <w:p w:rsidR="00A31BD9" w:rsidRDefault="00021A40">
      <w:pPr>
        <w:spacing w:before="37"/>
        <w:ind w:left="5338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w w:val="106"/>
          <w:sz w:val="16"/>
          <w:szCs w:val="16"/>
        </w:rPr>
        <w:t>ung</w:t>
      </w:r>
      <w:r>
        <w:rPr>
          <w:color w:val="00ADEF"/>
          <w:spacing w:val="3"/>
          <w:w w:val="106"/>
          <w:sz w:val="16"/>
          <w:szCs w:val="16"/>
        </w:rPr>
        <w:t>k</w:t>
      </w:r>
      <w:r>
        <w:rPr>
          <w:color w:val="00ADEF"/>
          <w:w w:val="108"/>
          <w:sz w:val="16"/>
          <w:szCs w:val="16"/>
        </w:rPr>
        <w:t>apanmemo</w:t>
      </w:r>
      <w:r>
        <w:rPr>
          <w:color w:val="00ADEF"/>
          <w:spacing w:val="4"/>
          <w:w w:val="108"/>
          <w:sz w:val="16"/>
          <w:szCs w:val="16"/>
        </w:rPr>
        <w:t>r</w:t>
      </w:r>
      <w:r>
        <w:rPr>
          <w:color w:val="00ADEF"/>
          <w:spacing w:val="-6"/>
          <w:w w:val="94"/>
          <w:sz w:val="16"/>
          <w:szCs w:val="16"/>
        </w:rPr>
        <w:t>y</w:t>
      </w:r>
      <w:r>
        <w:rPr>
          <w:color w:val="00ADEF"/>
          <w:w w:val="107"/>
          <w:sz w:val="16"/>
          <w:szCs w:val="16"/>
        </w:rPr>
        <w:t>.blogspot</w:t>
      </w:r>
      <w:r>
        <w:rPr>
          <w:color w:val="00ADEF"/>
          <w:w w:val="94"/>
          <w:sz w:val="16"/>
          <w:szCs w:val="16"/>
        </w:rPr>
        <w:t>.</w:t>
      </w:r>
      <w:r>
        <w:rPr>
          <w:color w:val="00ADEF"/>
          <w:spacing w:val="-1"/>
          <w:w w:val="94"/>
          <w:sz w:val="16"/>
          <w:szCs w:val="16"/>
        </w:rPr>
        <w:t>c</w:t>
      </w:r>
      <w:r>
        <w:rPr>
          <w:color w:val="00ADEF"/>
          <w:w w:val="108"/>
          <w:sz w:val="16"/>
          <w:szCs w:val="16"/>
        </w:rPr>
        <w:t>om</w:t>
      </w:r>
    </w:p>
    <w:p w:rsidR="00A31BD9" w:rsidRDefault="00021A40">
      <w:pPr>
        <w:spacing w:before="13"/>
        <w:ind w:left="5338"/>
        <w:rPr>
          <w:sz w:val="18"/>
          <w:szCs w:val="18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r>
        <w:rPr>
          <w:spacing w:val="1"/>
          <w:sz w:val="18"/>
          <w:szCs w:val="18"/>
        </w:rPr>
        <w:lastRenderedPageBreak/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9.1</w:t>
      </w:r>
      <w:r>
        <w:rPr>
          <w:spacing w:val="-11"/>
          <w:sz w:val="18"/>
          <w:szCs w:val="18"/>
        </w:rPr>
        <w:t xml:space="preserve"> </w:t>
      </w:r>
      <w:r>
        <w:rPr>
          <w:sz w:val="18"/>
          <w:szCs w:val="18"/>
        </w:rPr>
        <w:t>Ung</w:t>
      </w:r>
      <w:r>
        <w:rPr>
          <w:spacing w:val="3"/>
          <w:sz w:val="18"/>
          <w:szCs w:val="18"/>
        </w:rPr>
        <w:t>k</w:t>
      </w:r>
      <w:r>
        <w:rPr>
          <w:sz w:val="18"/>
          <w:szCs w:val="18"/>
        </w:rPr>
        <w:t>apan</w:t>
      </w:r>
      <w:r>
        <w:rPr>
          <w:spacing w:val="27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asa</w:t>
      </w:r>
      <w:r>
        <w:rPr>
          <w:spacing w:val="6"/>
          <w:sz w:val="18"/>
          <w:szCs w:val="18"/>
        </w:rPr>
        <w:t xml:space="preserve"> </w:t>
      </w:r>
      <w:r>
        <w:rPr>
          <w:w w:val="101"/>
          <w:sz w:val="18"/>
          <w:szCs w:val="18"/>
        </w:rPr>
        <w:t>ci</w:t>
      </w:r>
      <w:r>
        <w:rPr>
          <w:spacing w:val="-1"/>
          <w:w w:val="101"/>
          <w:sz w:val="18"/>
          <w:szCs w:val="18"/>
        </w:rPr>
        <w:t>n</w:t>
      </w:r>
      <w:r>
        <w:rPr>
          <w:w w:val="112"/>
          <w:sz w:val="18"/>
          <w:szCs w:val="18"/>
        </w:rPr>
        <w:t>ta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3403" style="position:absolute;left:0;text-align:left;margin-left:439.55pt;margin-top:110.6pt;width:0;height:0;z-index:-6543;mso-position-horizontal-relative:page" coordorigin="8791,2212" coordsize="0,0">
            <v:shape id="_x0000_s3404" style="position:absolute;left:8791;top:2212;width:0;height:0" coordorigin="8791,2212" coordsize="0,0" path="m8791,2212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itulah</w:t>
      </w:r>
      <w:r w:rsidR="00021A40">
        <w:rPr>
          <w:sz w:val="22"/>
          <w:szCs w:val="22"/>
        </w:rPr>
        <w:t xml:space="preserve"> </w:t>
      </w:r>
      <w:r w:rsidR="00021A40">
        <w:rPr>
          <w:spacing w:val="-2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a-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 xml:space="preserve"> 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al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22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an,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istilah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emaja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“</w:t>
      </w:r>
      <w:r w:rsidR="00021A40">
        <w:rPr>
          <w:i/>
          <w:w w:val="106"/>
          <w:sz w:val="22"/>
          <w:szCs w:val="22"/>
        </w:rPr>
        <w:t>nembak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seseo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oba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apa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“</w:t>
      </w:r>
      <w:r w:rsidR="00021A40">
        <w:rPr>
          <w:i/>
          <w:w w:val="106"/>
          <w:sz w:val="22"/>
          <w:szCs w:val="22"/>
        </w:rPr>
        <w:t>nembak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“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5"/>
          <w:sz w:val="22"/>
          <w:szCs w:val="22"/>
        </w:rPr>
        <w:t>embak</w:t>
      </w:r>
      <w:r w:rsidR="00021A40">
        <w:rPr>
          <w:spacing w:val="-34"/>
          <w:w w:val="79"/>
          <w:sz w:val="22"/>
          <w:szCs w:val="22"/>
        </w:rPr>
        <w:t>”</w:t>
      </w:r>
      <w:r w:rsidR="00021A40">
        <w:rPr>
          <w:sz w:val="22"/>
          <w:szCs w:val="22"/>
        </w:rPr>
        <w:t>……..da</w:t>
      </w:r>
      <w:r w:rsidR="00021A40">
        <w:rPr>
          <w:spacing w:val="1"/>
          <w:sz w:val="22"/>
          <w:szCs w:val="22"/>
        </w:rPr>
        <w:t>r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semua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hasil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tidak?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enurut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8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kebe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hasilan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kegagalan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z w:val="22"/>
          <w:szCs w:val="22"/>
        </w:rPr>
        <w:t>nembak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4"/>
          <w:sz w:val="22"/>
          <w:szCs w:val="22"/>
        </w:rPr>
        <w:t xml:space="preserve"> 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apa?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401" style="position:absolute;left:0;text-align:left;margin-left:88.35pt;margin-top:17.95pt;width:349.2pt;height:0;z-index:-6545;mso-position-horizontal-relative:page" coordorigin="1767,359" coordsize="6984,0">
            <v:shape id="_x0000_s3402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399" style="position:absolute;left:0;text-align:left;margin-left:84.35pt;margin-top:17.95pt;width:0;height:0;z-index:-6544;mso-position-horizontal-relative:page" coordorigin="1687,359" coordsize="0,0">
            <v:shape id="_x0000_s3400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An</w:t>
      </w:r>
      <w:r w:rsidR="00021A40">
        <w:rPr>
          <w:b/>
          <w:color w:val="0076A3"/>
          <w:sz w:val="28"/>
          <w:szCs w:val="28"/>
        </w:rPr>
        <w:t>ta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22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8"/>
          <w:sz w:val="28"/>
          <w:szCs w:val="28"/>
        </w:rPr>
        <w:t>C</w:t>
      </w:r>
      <w:r w:rsidR="00021A40">
        <w:rPr>
          <w:b/>
          <w:color w:val="0076A3"/>
          <w:w w:val="98"/>
          <w:sz w:val="28"/>
          <w:szCs w:val="28"/>
        </w:rPr>
        <w:t>i</w:t>
      </w:r>
      <w:r w:rsidR="00021A40">
        <w:rPr>
          <w:b/>
          <w:color w:val="0076A3"/>
          <w:spacing w:val="-2"/>
          <w:w w:val="98"/>
          <w:sz w:val="28"/>
          <w:szCs w:val="28"/>
        </w:rPr>
        <w:t>n</w:t>
      </w:r>
      <w:r w:rsidR="00021A40">
        <w:rPr>
          <w:b/>
          <w:color w:val="0076A3"/>
          <w:w w:val="98"/>
          <w:sz w:val="28"/>
          <w:szCs w:val="28"/>
        </w:rPr>
        <w:t>ta</w:t>
      </w:r>
      <w:r w:rsidR="00021A40">
        <w:rPr>
          <w:b/>
          <w:color w:val="0076A3"/>
          <w:spacing w:val="-11"/>
          <w:w w:val="9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95"/>
          <w:sz w:val="28"/>
          <w:szCs w:val="28"/>
        </w:rPr>
        <w:t>P</w:t>
      </w:r>
      <w:r w:rsidR="00021A40">
        <w:rPr>
          <w:b/>
          <w:color w:val="0076A3"/>
          <w:w w:val="103"/>
          <w:sz w:val="28"/>
          <w:szCs w:val="28"/>
        </w:rPr>
        <w:t>a</w:t>
      </w:r>
      <w:r w:rsidR="00021A40">
        <w:rPr>
          <w:b/>
          <w:color w:val="0076A3"/>
          <w:spacing w:val="1"/>
          <w:w w:val="103"/>
          <w:sz w:val="28"/>
          <w:szCs w:val="28"/>
        </w:rPr>
        <w:t>c</w:t>
      </w:r>
      <w:r w:rsidR="00021A40">
        <w:rPr>
          <w:b/>
          <w:color w:val="0076A3"/>
          <w:w w:val="96"/>
          <w:sz w:val="28"/>
          <w:szCs w:val="28"/>
        </w:rPr>
        <w:t>a</w:t>
      </w:r>
      <w:r w:rsidR="00021A40">
        <w:rPr>
          <w:b/>
          <w:color w:val="0076A3"/>
          <w:spacing w:val="-3"/>
          <w:w w:val="96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enisi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3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1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psikolo</w:t>
      </w:r>
      <w:r>
        <w:rPr>
          <w:spacing w:val="-1"/>
          <w:w w:val="103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-9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filsuf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ai</w:t>
      </w:r>
      <w:r>
        <w:rPr>
          <w:spacing w:val="-12"/>
          <w:w w:val="99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ut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enisi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95"/>
          <w:sz w:val="22"/>
          <w:szCs w:val="22"/>
        </w:rPr>
        <w:t>a: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b/>
          <w:sz w:val="22"/>
          <w:szCs w:val="22"/>
        </w:rPr>
        <w:t>Ro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e</w:t>
      </w:r>
      <w:r>
        <w:rPr>
          <w:b/>
          <w:spacing w:val="5"/>
          <w:sz w:val="22"/>
          <w:szCs w:val="22"/>
        </w:rPr>
        <w:t>r</w:t>
      </w:r>
      <w:r>
        <w:rPr>
          <w:b/>
          <w:spacing w:val="24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St</w:t>
      </w:r>
      <w:r>
        <w:rPr>
          <w:b/>
          <w:sz w:val="22"/>
          <w:szCs w:val="22"/>
        </w:rPr>
        <w:t>ein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g</w:t>
      </w:r>
      <w:r>
        <w:rPr>
          <w:b/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25"/>
          <w:w w:val="110"/>
          <w:sz w:val="22"/>
          <w:szCs w:val="22"/>
        </w:rPr>
        <w:t>g</w:t>
      </w:r>
      <w:r>
        <w:rPr>
          <w:w w:val="103"/>
          <w:sz w:val="22"/>
          <w:szCs w:val="22"/>
        </w:rPr>
        <w:t>psikolo</w:t>
      </w:r>
      <w:r>
        <w:rPr>
          <w:spacing w:val="-3"/>
          <w:w w:val="103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25"/>
          <w:w w:val="104"/>
          <w:sz w:val="22"/>
          <w:szCs w:val="22"/>
        </w:rPr>
        <w:t>,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25"/>
          <w:w w:val="112"/>
          <w:sz w:val="22"/>
          <w:szCs w:val="22"/>
        </w:rPr>
        <w:t>a</w:t>
      </w:r>
      <w:r>
        <w:rPr>
          <w:w w:val="107"/>
          <w:sz w:val="22"/>
          <w:szCs w:val="22"/>
        </w:rPr>
        <w:t>adala</w:t>
      </w:r>
      <w:r>
        <w:rPr>
          <w:spacing w:val="26"/>
          <w:w w:val="107"/>
          <w:sz w:val="22"/>
          <w:szCs w:val="22"/>
        </w:rPr>
        <w:t>h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asaa</w:t>
      </w:r>
      <w:r>
        <w:rPr>
          <w:spacing w:val="25"/>
          <w:w w:val="108"/>
          <w:sz w:val="22"/>
          <w:szCs w:val="22"/>
        </w:rPr>
        <w:t>n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membina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husus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shl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y</w:t>
      </w:r>
      <w:r>
        <w:rPr>
          <w:b/>
          <w:spacing w:val="50"/>
          <w:sz w:val="22"/>
          <w:szCs w:val="22"/>
        </w:rPr>
        <w:t xml:space="preserve"> </w:t>
      </w:r>
      <w:r>
        <w:rPr>
          <w:b/>
          <w:spacing w:val="1"/>
          <w:w w:val="89"/>
          <w:sz w:val="22"/>
          <w:szCs w:val="22"/>
        </w:rPr>
        <w:t>M</w:t>
      </w:r>
      <w:r>
        <w:rPr>
          <w:b/>
          <w:w w:val="110"/>
          <w:sz w:val="22"/>
          <w:szCs w:val="22"/>
        </w:rPr>
        <w:t>o</w:t>
      </w:r>
      <w:r>
        <w:rPr>
          <w:b/>
          <w:spacing w:val="-1"/>
          <w:w w:val="110"/>
          <w:sz w:val="22"/>
          <w:szCs w:val="22"/>
        </w:rPr>
        <w:t>n</w:t>
      </w:r>
      <w:r>
        <w:rPr>
          <w:b/>
          <w:w w:val="109"/>
          <w:sz w:val="22"/>
          <w:szCs w:val="22"/>
        </w:rPr>
        <w:t>tagu</w:t>
      </w:r>
      <w:r>
        <w:rPr>
          <w:w w:val="82"/>
          <w:sz w:val="22"/>
          <w:szCs w:val="22"/>
        </w:rPr>
        <w:t>,</w:t>
      </w:r>
      <w:r>
        <w:rPr>
          <w:spacing w:val="3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2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psikolo</w:t>
      </w:r>
      <w:r>
        <w:rPr>
          <w:spacing w:val="-3"/>
          <w:w w:val="103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3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 adalah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asaan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h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an,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-1"/>
          <w:w w:val="110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mendalam,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dise</w:t>
      </w:r>
      <w:r>
        <w:rPr>
          <w:spacing w:val="5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tai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indu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menggebu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b/>
          <w:w w:val="99"/>
          <w:sz w:val="22"/>
          <w:szCs w:val="22"/>
        </w:rPr>
        <w:t>Pl</w:t>
      </w:r>
      <w:r>
        <w:rPr>
          <w:b/>
          <w:spacing w:val="-2"/>
          <w:w w:val="99"/>
          <w:sz w:val="22"/>
          <w:szCs w:val="22"/>
        </w:rPr>
        <w:t>a</w:t>
      </w:r>
      <w:r>
        <w:rPr>
          <w:b/>
          <w:spacing w:val="-1"/>
          <w:w w:val="110"/>
          <w:sz w:val="22"/>
          <w:szCs w:val="22"/>
        </w:rPr>
        <w:t>t</w:t>
      </w:r>
      <w:r>
        <w:rPr>
          <w:b/>
          <w:w w:val="115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filsuf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unani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un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has</w:t>
      </w:r>
      <w:r>
        <w:rPr>
          <w:spacing w:val="-1"/>
          <w:w w:val="105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usaha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bul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dici</w:t>
      </w:r>
      <w:r>
        <w:rPr>
          <w:spacing w:val="-1"/>
          <w:w w:val="101"/>
          <w:sz w:val="22"/>
          <w:szCs w:val="22"/>
        </w:rPr>
        <w:t>n</w:t>
      </w:r>
      <w:r>
        <w:rPr>
          <w:sz w:val="22"/>
          <w:szCs w:val="22"/>
        </w:rPr>
        <w:t>tai.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b/>
          <w:w w:val="95"/>
          <w:sz w:val="22"/>
          <w:szCs w:val="22"/>
        </w:rPr>
        <w:t>Khalil</w:t>
      </w:r>
      <w:r>
        <w:rPr>
          <w:b/>
          <w:spacing w:val="-8"/>
          <w:w w:val="95"/>
          <w:sz w:val="22"/>
          <w:szCs w:val="22"/>
        </w:rPr>
        <w:t xml:space="preserve"> </w:t>
      </w:r>
      <w:r>
        <w:rPr>
          <w:b/>
          <w:spacing w:val="1"/>
          <w:w w:val="95"/>
          <w:sz w:val="22"/>
          <w:szCs w:val="22"/>
        </w:rPr>
        <w:t>G</w:t>
      </w:r>
      <w:r>
        <w:rPr>
          <w:b/>
          <w:w w:val="95"/>
          <w:sz w:val="22"/>
          <w:szCs w:val="22"/>
        </w:rPr>
        <w:t>ib</w:t>
      </w:r>
      <w:r>
        <w:rPr>
          <w:b/>
          <w:spacing w:val="-2"/>
          <w:w w:val="95"/>
          <w:sz w:val="22"/>
          <w:szCs w:val="22"/>
        </w:rPr>
        <w:t>r</w:t>
      </w:r>
      <w:r>
        <w:rPr>
          <w:b/>
          <w:w w:val="95"/>
          <w:sz w:val="22"/>
          <w:szCs w:val="22"/>
        </w:rPr>
        <w:t>an</w:t>
      </w:r>
      <w:r>
        <w:rPr>
          <w:w w:val="95"/>
          <w:sz w:val="22"/>
          <w:szCs w:val="22"/>
        </w:rPr>
        <w:t>,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pujangga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3"/>
          <w:sz w:val="22"/>
          <w:szCs w:val="22"/>
        </w:rPr>
        <w:t>kena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asaan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104"/>
          <w:sz w:val="22"/>
          <w:szCs w:val="22"/>
        </w:rPr>
        <w:t>manusia.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filsuf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sulit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didefinisi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1"/>
          <w:sz w:val="22"/>
          <w:szCs w:val="22"/>
        </w:rPr>
        <w:t>dengan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lalu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abst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penge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tian.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</w:p>
    <w:p w:rsidR="00A31BD9" w:rsidRDefault="00021A40">
      <w:pPr>
        <w:spacing w:before="1" w:line="240" w:lineRule="exact"/>
        <w:ind w:left="287"/>
        <w:rPr>
          <w:sz w:val="22"/>
          <w:szCs w:val="22"/>
        </w:rPr>
      </w:pPr>
      <w:r>
        <w:rPr>
          <w:sz w:val="22"/>
          <w:szCs w:val="22"/>
        </w:rPr>
        <w:t>diwujud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ta.</w:t>
      </w:r>
    </w:p>
    <w:p w:rsidR="00A31BD9" w:rsidRDefault="00A31BD9">
      <w:pPr>
        <w:spacing w:before="8" w:line="160" w:lineRule="exact"/>
        <w:rPr>
          <w:sz w:val="16"/>
          <w:szCs w:val="16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34"/>
        <w:ind w:left="1301"/>
        <w:rPr>
          <w:sz w:val="18"/>
          <w:szCs w:val="18"/>
        </w:rPr>
      </w:pPr>
      <w:r>
        <w:pict>
          <v:group id="_x0000_s3395" style="position:absolute;left:0;text-align:left;margin-left:91.2pt;margin-top:-213.7pt;width:170.2pt;height:222.4pt;z-index:-6542;mso-position-horizontal-relative:page" coordorigin="1824,-4274" coordsize="3404,4448">
            <v:shape id="_x0000_s3398" style="position:absolute;left:1834;top:-4264;width:3384;height:4428" coordorigin="1834,-4264" coordsize="3384,4428" path="m1834,-4264r,4428l5218,164r,-4428l1834,-4264xe" fillcolor="black" stroked="f">
              <v:path arrowok="t"/>
            </v:shape>
            <v:shape id="_x0000_s3397" type="#_x0000_t75" style="position:absolute;left:1876;top:-4228;width:3146;height:4195">
              <v:imagedata r:id="rId33" o:title=""/>
            </v:shape>
            <v:shape id="_x0000_s3396" style="position:absolute;left:1876;top:-4228;width:3146;height:4195" coordorigin="1876,-4228" coordsize="3146,4195" path="m1876,-33r3146,l5022,-4228r-3146,l1876,-33xe" filled="f" strokeweight="1pt">
              <v:path arrowok="t"/>
            </v:shape>
            <w10:wrap anchorx="page"/>
          </v:group>
        </w:pict>
      </w:r>
      <w:r>
        <w:pict>
          <v:group id="_x0000_s3391" style="position:absolute;left:0;text-align:left;margin-left:273.3pt;margin-top:-213.7pt;width:161.2pt;height:222.4pt;z-index:-6541;mso-position-horizontal-relative:page" coordorigin="5466,-4274" coordsize="3224,4448">
            <v:shape id="_x0000_s3394" style="position:absolute;left:5476;top:-4264;width:3204;height:4428" coordorigin="5476,-4264" coordsize="3204,4428" path="m5476,-4264r,4428l8680,164r,-4428l5476,-4264xe" fillcolor="black" stroked="f">
              <v:path arrowok="t"/>
            </v:shape>
            <v:shape id="_x0000_s3393" type="#_x0000_t75" style="position:absolute;left:5518;top:-4228;width:2966;height:4195">
              <v:imagedata r:id="rId34" o:title=""/>
            </v:shape>
            <v:shape id="_x0000_s3392" style="position:absolute;left:5518;top:-4228;width:2966;height:4195" coordorigin="5518,-4228" coordsize="2966,4195" path="m5518,-33r2965,l8483,-4228r-2965,l5518,-33x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18"/>
          <w:szCs w:val="18"/>
        </w:rPr>
        <w:t>P</w:t>
      </w:r>
      <w:r w:rsidR="00021A40">
        <w:rPr>
          <w:sz w:val="18"/>
          <w:szCs w:val="18"/>
        </w:rPr>
        <w:t>l</w:t>
      </w:r>
      <w:r w:rsidR="00021A40">
        <w:rPr>
          <w:spacing w:val="-1"/>
          <w:sz w:val="18"/>
          <w:szCs w:val="18"/>
        </w:rPr>
        <w:t>at</w:t>
      </w:r>
      <w:r w:rsidR="00021A40">
        <w:rPr>
          <w:sz w:val="18"/>
          <w:szCs w:val="18"/>
        </w:rPr>
        <w:t xml:space="preserve">o                                                                   </w:t>
      </w:r>
      <w:r w:rsidR="00021A40">
        <w:rPr>
          <w:spacing w:val="41"/>
          <w:sz w:val="18"/>
          <w:szCs w:val="18"/>
        </w:rPr>
        <w:t xml:space="preserve"> </w:t>
      </w:r>
      <w:r w:rsidR="00021A40">
        <w:rPr>
          <w:spacing w:val="2"/>
          <w:w w:val="75"/>
          <w:sz w:val="18"/>
          <w:szCs w:val="18"/>
        </w:rPr>
        <w:t>K</w:t>
      </w:r>
      <w:r w:rsidR="00021A40">
        <w:rPr>
          <w:w w:val="98"/>
          <w:sz w:val="18"/>
          <w:szCs w:val="18"/>
        </w:rPr>
        <w:t>halil</w:t>
      </w:r>
      <w:r w:rsidR="00021A40">
        <w:rPr>
          <w:spacing w:val="-7"/>
          <w:sz w:val="18"/>
          <w:szCs w:val="18"/>
        </w:rPr>
        <w:t xml:space="preserve"> </w:t>
      </w:r>
      <w:r w:rsidR="00021A40">
        <w:rPr>
          <w:w w:val="96"/>
          <w:sz w:val="18"/>
          <w:szCs w:val="18"/>
        </w:rPr>
        <w:t>Gib</w:t>
      </w:r>
      <w:r w:rsidR="00021A40">
        <w:rPr>
          <w:spacing w:val="-1"/>
          <w:w w:val="96"/>
          <w:sz w:val="18"/>
          <w:szCs w:val="18"/>
        </w:rPr>
        <w:t>r</w:t>
      </w:r>
      <w:r w:rsidR="00021A40">
        <w:rPr>
          <w:w w:val="109"/>
          <w:sz w:val="18"/>
          <w:szCs w:val="18"/>
        </w:rPr>
        <w:t>an</w:t>
      </w:r>
    </w:p>
    <w:p w:rsidR="00A31BD9" w:rsidRDefault="00021A40">
      <w:pPr>
        <w:spacing w:before="31"/>
        <w:ind w:left="486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13"/>
        <w:ind w:left="486"/>
        <w:rPr>
          <w:sz w:val="18"/>
          <w:szCs w:val="18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pacing w:val="1"/>
          <w:sz w:val="18"/>
          <w:szCs w:val="18"/>
        </w:rPr>
        <w:lastRenderedPageBreak/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9.2</w:t>
      </w:r>
      <w:r>
        <w:rPr>
          <w:spacing w:val="-1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P</w:t>
      </w:r>
      <w:r>
        <w:rPr>
          <w:sz w:val="18"/>
          <w:szCs w:val="18"/>
        </w:rPr>
        <w:t>l</w:t>
      </w:r>
      <w:r>
        <w:rPr>
          <w:spacing w:val="-1"/>
          <w:sz w:val="18"/>
          <w:szCs w:val="18"/>
        </w:rPr>
        <w:t>at</w:t>
      </w:r>
      <w:r>
        <w:rPr>
          <w:sz w:val="18"/>
          <w:szCs w:val="18"/>
        </w:rPr>
        <w:t>o</w:t>
      </w:r>
      <w:r>
        <w:rPr>
          <w:spacing w:val="4"/>
          <w:sz w:val="18"/>
          <w:szCs w:val="18"/>
        </w:rPr>
        <w:t xml:space="preserve"> </w:t>
      </w:r>
      <w:r>
        <w:rPr>
          <w:sz w:val="18"/>
          <w:szCs w:val="18"/>
        </w:rPr>
        <w:t>dan</w:t>
      </w:r>
      <w:r>
        <w:rPr>
          <w:spacing w:val="19"/>
          <w:sz w:val="18"/>
          <w:szCs w:val="18"/>
        </w:rPr>
        <w:t xml:space="preserve"> </w:t>
      </w:r>
      <w:r>
        <w:rPr>
          <w:spacing w:val="2"/>
          <w:w w:val="75"/>
          <w:sz w:val="18"/>
          <w:szCs w:val="18"/>
        </w:rPr>
        <w:t>K</w:t>
      </w:r>
      <w:r>
        <w:rPr>
          <w:w w:val="98"/>
          <w:sz w:val="18"/>
          <w:szCs w:val="18"/>
        </w:rPr>
        <w:t>halil</w:t>
      </w:r>
      <w:r>
        <w:rPr>
          <w:spacing w:val="-7"/>
          <w:sz w:val="18"/>
          <w:szCs w:val="18"/>
        </w:rPr>
        <w:t xml:space="preserve"> </w:t>
      </w:r>
      <w:r>
        <w:rPr>
          <w:w w:val="96"/>
          <w:sz w:val="18"/>
          <w:szCs w:val="18"/>
        </w:rPr>
        <w:t>Gib</w:t>
      </w:r>
      <w:r>
        <w:rPr>
          <w:spacing w:val="-1"/>
          <w:w w:val="96"/>
          <w:sz w:val="18"/>
          <w:szCs w:val="18"/>
        </w:rPr>
        <w:t>r</w:t>
      </w:r>
      <w:r>
        <w:rPr>
          <w:w w:val="109"/>
          <w:sz w:val="18"/>
          <w:szCs w:val="18"/>
        </w:rPr>
        <w:t>an</w:t>
      </w:r>
    </w:p>
    <w:p w:rsidR="00A31BD9" w:rsidRDefault="00357B69">
      <w:pPr>
        <w:spacing w:before="71" w:line="284" w:lineRule="auto"/>
        <w:ind w:left="1100" w:right="249" w:firstLine="283"/>
        <w:jc w:val="both"/>
        <w:rPr>
          <w:sz w:val="22"/>
          <w:szCs w:val="22"/>
        </w:rPr>
      </w:pPr>
      <w:r>
        <w:lastRenderedPageBreak/>
        <w:pict>
          <v:group id="_x0000_s3389" style="position:absolute;left:0;text-align:left;margin-left:406pt;margin-top:51.55pt;width:0;height:0;z-index:-6532;mso-position-horizontal-relative:page" coordorigin="8120,1031" coordsize="0,0">
            <v:shape id="_x0000_s3390" style="position:absolute;left:8120;top:1031;width:0;height:0" coordorigin="8120,1031" coordsize="0,0" path="m8120,1031r,e" filled="f" strokeweight="1pt">
              <v:path arrowok="t"/>
            </v:shape>
            <w10:wrap anchorx="page"/>
          </v:group>
        </w:pict>
      </w:r>
      <w:r>
        <w:pict>
          <v:group id="_x0000_s3387" style="position:absolute;left:0;text-align:left;margin-left:61.2pt;margin-top:51.55pt;width:0;height:0;z-index:-6531;mso-position-horizontal-relative:page" coordorigin="1224,1031" coordsize="0,0">
            <v:shape id="_x0000_s3388" style="position:absolute;left:1224;top:1031;width:0;height:0" coordorigin="1224,1031" coordsize="0,0" path="m1224,1031r,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setuju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8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tak </w:t>
      </w:r>
      <w:r w:rsidR="00021A40">
        <w:rPr>
          <w:sz w:val="22"/>
          <w:szCs w:val="22"/>
        </w:rPr>
        <w:t>cu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up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didefinisi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32"/>
          <w:w w:val="11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ta-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ta?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 </w:t>
      </w:r>
      <w:r w:rsidR="00021A40">
        <w:rPr>
          <w:w w:val="107"/>
          <w:sz w:val="22"/>
          <w:szCs w:val="22"/>
        </w:rPr>
        <w:t>setuj</w:t>
      </w:r>
      <w:r w:rsidR="00021A40">
        <w:rPr>
          <w:spacing w:val="-2"/>
          <w:w w:val="107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8"/>
          <w:w w:val="82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kemu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definisi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menggamba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an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w w:val="101"/>
          <w:sz w:val="22"/>
          <w:szCs w:val="22"/>
        </w:rPr>
        <w:t>ci</w:t>
      </w:r>
      <w:r w:rsidR="00021A40">
        <w:rPr>
          <w:spacing w:val="-1"/>
          <w:w w:val="101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ta.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385" style="position:absolute;left:0;text-align:left;margin-left:55.5pt;margin-top:3pt;width:0;height:0;z-index:-6538;mso-position-horizontal-relative:page" coordorigin="1110,60" coordsize="0,0">
            <v:shape id="_x0000_s3386" style="position:absolute;left:1110;top:60;width:0;height:0" coordorigin="1110,60" coordsize="0,0" path="m1110,60r,e" filled="f" strokeweight="1pt">
              <v:path arrowok="t"/>
            </v:shape>
            <w10:wrap anchorx="page"/>
          </v:group>
        </w:pict>
      </w:r>
      <w:r>
        <w:pict>
          <v:group id="_x0000_s3383" style="position:absolute;left:0;text-align:left;margin-left:411.7pt;margin-top:106.55pt;width:0;height:0;z-index:-6533;mso-position-horizontal-relative:page;mso-position-vertical-relative:page" coordorigin="8234,2131" coordsize="0,0">
            <v:shape id="_x0000_s3384" style="position:absolute;left:8234;top:2131;width:0;height:0" coordorigin="8234,2131" coordsize="0,0" path="m8234,2131r,e" filled="f" strokeweight="1pt">
              <v:path arrowok="t"/>
            </v:shape>
            <w10:wrap anchorx="page" anchory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adalah: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373" style="position:absolute;left:0;text-align:left;margin-left:55pt;margin-top:100.35pt;width:357.15pt;height:123.8pt;z-index:-6539;mso-position-horizontal-relative:page;mso-position-vertical-relative:page" coordorigin="1100,2007" coordsize="7143,2476">
            <v:shape id="_x0000_s3382" style="position:absolute;left:1110;top:2017;width:7123;height:2456" coordorigin="1110,2017" coordsize="7123,2456" path="m1224,2017r-66,2l1112,2065r-2,65l1110,4360r1,37l1124,4459r62,14l8120,4473r38,l8219,4459r14,-61l8234,2131r-1,-38l8220,2032r-62,-14l1224,2017xe" fillcolor="#8ed7f8" stroked="f">
              <v:path arrowok="t"/>
            </v:shape>
            <v:shape id="_x0000_s3381" style="position:absolute;left:1112;top:2026;width:68;height:82" coordorigin="1112,2026" coordsize="68,82" path="m1180,2026r-16,7l1148,2044r-14,14l1122,2076r-8,23l1112,2108e" filled="f" strokeweight="1pt">
              <v:stroke dashstyle="dash"/>
              <v:path arrowok="t"/>
            </v:shape>
            <v:shape id="_x0000_s3380" style="position:absolute;left:1110;top:2171;width:0;height:2169" coordorigin="1110,2171" coordsize="0,2169" path="m1110,2171r,2169e" filled="f" strokeweight="1pt">
              <v:stroke dashstyle="dash"/>
              <v:path arrowok="t"/>
            </v:shape>
            <v:shape id="_x0000_s3379" style="position:absolute;left:1119;top:4404;width:82;height:68" coordorigin="1119,4404" coordsize="82,68" path="m1119,4404r7,16l1137,4435r14,15l1169,4462r23,8l1201,4471e" filled="f" strokeweight="1pt">
              <v:stroke dashstyle="dash"/>
              <v:path arrowok="t"/>
            </v:shape>
            <v:shape id="_x0000_s3378" style="position:absolute;left:1264;top:4473;width:6836;height:0" coordorigin="1264,4473" coordsize="6836,0" path="m1264,4473r6836,e" filled="f" strokeweight="1pt">
              <v:stroke dashstyle="dash"/>
              <v:path arrowok="t"/>
            </v:shape>
            <v:shape id="_x0000_s3377" style="position:absolute;left:8164;top:4382;width:68;height:82" coordorigin="8164,4382" coordsize="68,82" path="m8164,4464r16,-7l8196,4447r14,-14l8222,4414r8,-23l8232,4382e" filled="f" strokeweight="1pt">
              <v:stroke dashstyle="dash"/>
              <v:path arrowok="t"/>
            </v:shape>
            <v:shape id="_x0000_s3376" style="position:absolute;left:8234;top:2151;width:0;height:2169" coordorigin="8234,2151" coordsize="0,2169" path="m8234,4320r,-2169e" filled="f" strokeweight="1pt">
              <v:stroke dashstyle="dash"/>
              <v:path arrowok="t"/>
            </v:shape>
            <v:shape id="_x0000_s3375" style="position:absolute;left:8143;top:2019;width:82;height:68" coordorigin="8143,2019" coordsize="82,68" path="m8225,2087r-7,-16l8207,2055r-14,-14l8175,2029r-23,-8l8143,2019e" filled="f" strokeweight="1pt">
              <v:stroke dashstyle="dash"/>
              <v:path arrowok="t"/>
            </v:shape>
            <v:shape id="_x0000_s3374" style="position:absolute;left:1244;top:2017;width:6836;height:0" coordorigin="1244,2017" coordsize="6836,0" path="m8080,2017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371" style="position:absolute;left:0;text-align:left;margin-left:55.5pt;margin-top:14.75pt;width:0;height:0;z-index:-6537;mso-position-horizontal-relative:page" coordorigin="1110,295" coordsize="0,0">
            <v:shape id="_x0000_s3372" style="position:absolute;left:1110;top:295;width:0;height:0" coordorigin="1110,295" coordsize="0,0" path="m1110,295r,e" filled="f" strokeweight="1pt">
              <v:path arrowok="t"/>
            </v:shape>
            <w10:wrap anchorx="page"/>
          </v:group>
        </w:pict>
      </w:r>
      <w:r>
        <w:pict>
          <v:group id="_x0000_s3369" style="position:absolute;left:0;text-align:left;margin-left:61.2pt;margin-top:20.4pt;width:0;height:0;z-index:-6536;mso-position-horizontal-relative:page" coordorigin="1224,408" coordsize="0,0">
            <v:shape id="_x0000_s3370" style="position:absolute;left:1224;top:408;width:0;height:0" coordorigin="1224,408" coordsize="0,0" path="m1224,408r,e" filled="f" strokeweight="1pt">
              <v:path arrowok="t"/>
            </v:shape>
            <w10:wrap anchorx="page"/>
          </v:group>
        </w:pict>
      </w:r>
      <w:r>
        <w:pict>
          <v:group id="_x0000_s3367" style="position:absolute;left:0;text-align:left;margin-left:406pt;margin-top:20.4pt;width:0;height:0;z-index:-6535;mso-position-horizontal-relative:page" coordorigin="8120,408" coordsize="0,0">
            <v:shape id="_x0000_s3368" style="position:absolute;left:8120;top:408;width:0;height:0" coordorigin="8120,408" coordsize="0,0" path="m8120,408r,e" filled="f" strokeweight="1pt">
              <v:path arrowok="t"/>
            </v:shape>
            <w10:wrap anchorx="page"/>
          </v:group>
        </w:pict>
      </w:r>
      <w:r>
        <w:pict>
          <v:group id="_x0000_s3365" style="position:absolute;left:0;text-align:left;margin-left:411.7pt;margin-top:14.75pt;width:0;height:0;z-index:-6534;mso-position-horizontal-relative:page" coordorigin="8234,295" coordsize="0,0">
            <v:shape id="_x0000_s3366" style="position:absolute;left:8234;top:295;width:0;height:0" coordorigin="8234,295" coordsize="0,0" path="m8234,29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3" w:line="180" w:lineRule="exact"/>
        <w:rPr>
          <w:sz w:val="18"/>
          <w:szCs w:val="18"/>
        </w:rPr>
      </w:pPr>
    </w:p>
    <w:p w:rsidR="00A31BD9" w:rsidRDefault="00021A40">
      <w:pPr>
        <w:spacing w:line="300" w:lineRule="exact"/>
        <w:ind w:left="1100" w:right="250" w:firstLine="283"/>
        <w:jc w:val="both"/>
        <w:rPr>
          <w:sz w:val="22"/>
          <w:szCs w:val="22"/>
        </w:rPr>
      </w:pP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menulis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pe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asaanmu</w:t>
      </w:r>
      <w:r>
        <w:rPr>
          <w:spacing w:val="-2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naksir</w:t>
      </w:r>
      <w:r>
        <w:rPr>
          <w:spacing w:val="-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w w:val="107"/>
          <w:sz w:val="22"/>
          <w:szCs w:val="22"/>
        </w:rPr>
        <w:t>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apanmu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ili</w:t>
      </w:r>
      <w:r>
        <w:rPr>
          <w:spacing w:val="-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asaanm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4" w:line="180" w:lineRule="exact"/>
        <w:rPr>
          <w:sz w:val="18"/>
          <w:szCs w:val="18"/>
        </w:rPr>
      </w:pPr>
      <w:r>
        <w:rPr>
          <w:noProof/>
        </w:rPr>
        <w:pict>
          <v:group id="_x0000_s6068" style="position:absolute;margin-left:45.4pt;margin-top:7.7pt;width:371.3pt;height:336.9pt;z-index:-6530" coordorigin="1069,5505" coordsize="7426,6738">
            <v:shape id="_x0000_s3364" type="#_x0000_t202" style="position:absolute;left:1069;top:5505;width:7366;height:6178;mso-position-horizontal-relative:page" filled="f" stroked="f">
              <v:textbox inset="0,0,0,0">
                <w:txbxContent>
                  <w:p w:rsidR="00357B69" w:rsidRDefault="00357B69">
                    <w:pPr>
                      <w:spacing w:before="6" w:line="160" w:lineRule="exact"/>
                      <w:rPr>
                        <w:sz w:val="16"/>
                        <w:szCs w:val="16"/>
                      </w:rPr>
                    </w:pPr>
                  </w:p>
                  <w:p w:rsidR="00357B69" w:rsidRDefault="00357B69">
                    <w:pPr>
                      <w:ind w:left="239"/>
                    </w:pPr>
                    <w:r>
                      <w:rPr>
                        <w:b/>
                        <w:i/>
                      </w:rPr>
                      <w:t>Cin</w:t>
                    </w:r>
                    <w:r>
                      <w:rPr>
                        <w:b/>
                        <w:i/>
                        <w:spacing w:val="-1"/>
                      </w:rPr>
                      <w:t>t</w:t>
                    </w:r>
                    <w:r>
                      <w:rPr>
                        <w:b/>
                        <w:i/>
                      </w:rPr>
                      <w:t>a</w:t>
                    </w:r>
                    <w:r>
                      <w:rPr>
                        <w:b/>
                        <w:i/>
                        <w:spacing w:val="-7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M</w:t>
                    </w:r>
                    <w:r>
                      <w:rPr>
                        <w:b/>
                        <w:i/>
                        <w:spacing w:val="1"/>
                      </w:rPr>
                      <w:t>a</w:t>
                    </w:r>
                    <w:r>
                      <w:rPr>
                        <w:b/>
                        <w:i/>
                        <w:spacing w:val="-1"/>
                      </w:rPr>
                      <w:t>t</w:t>
                    </w:r>
                    <w:r>
                      <w:rPr>
                        <w:b/>
                        <w:i/>
                      </w:rPr>
                      <w:t>em</w:t>
                    </w:r>
                    <w:r>
                      <w:rPr>
                        <w:b/>
                        <w:i/>
                        <w:spacing w:val="1"/>
                      </w:rPr>
                      <w:t>a</w:t>
                    </w:r>
                    <w:r>
                      <w:rPr>
                        <w:b/>
                        <w:i/>
                      </w:rPr>
                      <w:t>tik</w:t>
                    </w:r>
                    <w:r>
                      <w:rPr>
                        <w:b/>
                        <w:i/>
                        <w:spacing w:val="43"/>
                      </w:rPr>
                      <w:t xml:space="preserve"> </w:t>
                    </w:r>
                    <w:r>
                      <w:rPr>
                        <w:b/>
                        <w:i/>
                        <w:spacing w:val="1"/>
                        <w:w w:val="94"/>
                      </w:rPr>
                      <w:t>D</w:t>
                    </w:r>
                    <w:r>
                      <w:rPr>
                        <w:b/>
                        <w:i/>
                        <w:w w:val="94"/>
                      </w:rPr>
                      <w:t>i</w:t>
                    </w:r>
                    <w:r>
                      <w:rPr>
                        <w:b/>
                        <w:i/>
                        <w:spacing w:val="-9"/>
                        <w:w w:val="94"/>
                      </w:rPr>
                      <w:t xml:space="preserve"> </w:t>
                    </w:r>
                    <w:r>
                      <w:rPr>
                        <w:b/>
                        <w:i/>
                        <w:spacing w:val="-1"/>
                      </w:rPr>
                      <w:t>P</w:t>
                    </w:r>
                    <w:r>
                      <w:rPr>
                        <w:b/>
                        <w:i/>
                      </w:rPr>
                      <w:t>utih</w:t>
                    </w:r>
                    <w:r>
                      <w:rPr>
                        <w:b/>
                        <w:i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i/>
                        <w:spacing w:val="1"/>
                      </w:rPr>
                      <w:t>A</w:t>
                    </w:r>
                    <w:r>
                      <w:rPr>
                        <w:b/>
                        <w:i/>
                      </w:rPr>
                      <w:t>bu</w:t>
                    </w:r>
                    <w:r>
                      <w:rPr>
                        <w:b/>
                        <w:i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i/>
                      </w:rPr>
                      <w:t>-</w:t>
                    </w:r>
                    <w:r>
                      <w:rPr>
                        <w:b/>
                        <w:i/>
                        <w:spacing w:val="-16"/>
                      </w:rPr>
                      <w:t xml:space="preserve"> </w:t>
                    </w:r>
                    <w:r>
                      <w:rPr>
                        <w:b/>
                        <w:i/>
                        <w:spacing w:val="1"/>
                        <w:w w:val="92"/>
                      </w:rPr>
                      <w:t>A</w:t>
                    </w:r>
                    <w:r>
                      <w:rPr>
                        <w:b/>
                        <w:i/>
                        <w:w w:val="106"/>
                      </w:rPr>
                      <w:t>bu</w:t>
                    </w:r>
                  </w:p>
                  <w:p w:rsidR="00357B69" w:rsidRDefault="00357B69">
                    <w:pPr>
                      <w:spacing w:before="7" w:line="120" w:lineRule="exact"/>
                      <w:rPr>
                        <w:sz w:val="12"/>
                        <w:szCs w:val="12"/>
                      </w:rPr>
                    </w:pPr>
                  </w:p>
                  <w:p w:rsidR="00357B69" w:rsidRDefault="00357B69">
                    <w:pPr>
                      <w:spacing w:line="312" w:lineRule="auto"/>
                      <w:ind w:left="239" w:right="288"/>
                      <w:jc w:val="both"/>
                    </w:pPr>
                    <w:r>
                      <w:rPr>
                        <w:i/>
                      </w:rPr>
                      <w:t>Kata o</w:t>
                    </w:r>
                    <w:r>
                      <w:rPr>
                        <w:i/>
                        <w:spacing w:val="-3"/>
                      </w:rPr>
                      <w:t>r</w:t>
                    </w:r>
                    <w:r>
                      <w:rPr>
                        <w:i/>
                      </w:rPr>
                      <w:t xml:space="preserve">ang </w:t>
                    </w:r>
                    <w:r>
                      <w:rPr>
                        <w:i/>
                        <w:spacing w:val="38"/>
                      </w:rPr>
                      <w:t xml:space="preserve"> </w:t>
                    </w:r>
                    <w:r>
                      <w:rPr>
                        <w:i/>
                      </w:rPr>
                      <w:t>cinta</w:t>
                    </w:r>
                    <w:r>
                      <w:rPr>
                        <w:i/>
                        <w:spacing w:val="20"/>
                      </w:rPr>
                      <w:t xml:space="preserve"> </w:t>
                    </w:r>
                    <w:r>
                      <w:rPr>
                        <w:i/>
                      </w:rPr>
                      <w:t>itu</w:t>
                    </w:r>
                    <w:r>
                      <w:rPr>
                        <w:i/>
                        <w:spacing w:val="18"/>
                      </w:rPr>
                      <w:t xml:space="preserve"> </w:t>
                    </w:r>
                    <w:r>
                      <w:rPr>
                        <w:i/>
                      </w:rPr>
                      <w:t>sama</w:t>
                    </w:r>
                    <w:r>
                      <w:rPr>
                        <w:i/>
                        <w:spacing w:val="37"/>
                      </w:rPr>
                      <w:t xml:space="preserve"> </w:t>
                    </w:r>
                    <w:r>
                      <w:rPr>
                        <w:i/>
                      </w:rPr>
                      <w:t>rumit</w:t>
                    </w:r>
                    <w:r>
                      <w:rPr>
                        <w:i/>
                        <w:spacing w:val="-1"/>
                      </w:rPr>
                      <w:t>n</w:t>
                    </w:r>
                    <w:r>
                      <w:rPr>
                        <w:i/>
                        <w:spacing w:val="-3"/>
                      </w:rPr>
                      <w:t>y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29"/>
                      </w:rPr>
                      <w:t xml:space="preserve"> </w:t>
                    </w:r>
                    <w:r>
                      <w:rPr>
                        <w:i/>
                      </w:rPr>
                      <w:t>dengan</w:t>
                    </w:r>
                    <w:r>
                      <w:rPr>
                        <w:i/>
                        <w:spacing w:val="45"/>
                      </w:rPr>
                      <w:t xml:space="preserve"> </w:t>
                    </w:r>
                    <w:r>
                      <w:rPr>
                        <w:i/>
                      </w:rPr>
                      <w:t>ma</w:t>
                    </w:r>
                    <w:r>
                      <w:rPr>
                        <w:i/>
                        <w:spacing w:val="-1"/>
                      </w:rPr>
                      <w:t>t</w:t>
                    </w:r>
                    <w:r>
                      <w:rPr>
                        <w:i/>
                      </w:rPr>
                      <w:t>emati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 xml:space="preserve">a. </w:t>
                    </w:r>
                    <w:r>
                      <w:rPr>
                        <w:i/>
                        <w:spacing w:val="9"/>
                      </w:rPr>
                      <w:t xml:space="preserve"> </w:t>
                    </w:r>
                    <w:r>
                      <w:rPr>
                        <w:i/>
                        <w:spacing w:val="2"/>
                      </w:rPr>
                      <w:t>S</w:t>
                    </w:r>
                    <w:r>
                      <w:rPr>
                        <w:i/>
                      </w:rPr>
                      <w:t>erumit-rumit</w:t>
                    </w:r>
                    <w:r>
                      <w:rPr>
                        <w:i/>
                        <w:spacing w:val="-1"/>
                      </w:rPr>
                      <w:t>n</w:t>
                    </w:r>
                    <w:r>
                      <w:rPr>
                        <w:i/>
                        <w:spacing w:val="-3"/>
                      </w:rPr>
                      <w:t>y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23"/>
                      </w:rPr>
                      <w:t xml:space="preserve"> </w:t>
                    </w:r>
                    <w:r>
                      <w:rPr>
                        <w:i/>
                        <w:w w:val="101"/>
                      </w:rPr>
                      <w:t xml:space="preserve">cinta </w:t>
                    </w:r>
                    <w:r>
                      <w:rPr>
                        <w:i/>
                      </w:rPr>
                      <w:t>pasti bisa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di</w:t>
                    </w:r>
                    <w:r>
                      <w:rPr>
                        <w:i/>
                        <w:spacing w:val="1"/>
                      </w:rPr>
                      <w:t>p</w:t>
                    </w:r>
                    <w:r>
                      <w:rPr>
                        <w:i/>
                      </w:rPr>
                      <w:t>e</w:t>
                    </w:r>
                    <w:r>
                      <w:rPr>
                        <w:i/>
                        <w:spacing w:val="-3"/>
                      </w:rPr>
                      <w:t>c</w:t>
                    </w:r>
                    <w:r>
                      <w:rPr>
                        <w:i/>
                      </w:rPr>
                      <w:t>ah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an.</w:t>
                    </w:r>
                    <w:r>
                      <w:rPr>
                        <w:i/>
                        <w:spacing w:val="10"/>
                      </w:rPr>
                      <w:t xml:space="preserve"> </w:t>
                    </w:r>
                    <w:r>
                      <w:rPr>
                        <w:i/>
                        <w:spacing w:val="2"/>
                      </w:rPr>
                      <w:t>S</w:t>
                    </w:r>
                    <w:r>
                      <w:rPr>
                        <w:i/>
                      </w:rPr>
                      <w:t>ama</w:t>
                    </w:r>
                    <w:r>
                      <w:rPr>
                        <w:i/>
                        <w:spacing w:val="17"/>
                      </w:rPr>
                      <w:t xml:space="preserve"> </w:t>
                    </w:r>
                    <w:r>
                      <w:rPr>
                        <w:i/>
                      </w:rPr>
                      <w:t>hal</w:t>
                    </w:r>
                    <w:r>
                      <w:rPr>
                        <w:i/>
                        <w:spacing w:val="-1"/>
                      </w:rPr>
                      <w:t>n</w:t>
                    </w:r>
                    <w:r>
                      <w:rPr>
                        <w:i/>
                        <w:spacing w:val="-3"/>
                      </w:rPr>
                      <w:t>y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10"/>
                      </w:rPr>
                      <w:t xml:space="preserve"> </w:t>
                    </w:r>
                    <w:r>
                      <w:rPr>
                        <w:i/>
                      </w:rPr>
                      <w:t>dengan</w:t>
                    </w:r>
                    <w:r>
                      <w:rPr>
                        <w:i/>
                        <w:spacing w:val="29"/>
                      </w:rPr>
                      <w:t xml:space="preserve"> </w:t>
                    </w:r>
                    <w:r>
                      <w:rPr>
                        <w:i/>
                      </w:rPr>
                      <w:t>ma</w:t>
                    </w:r>
                    <w:r>
                      <w:rPr>
                        <w:i/>
                        <w:spacing w:val="-1"/>
                      </w:rPr>
                      <w:t>t</w:t>
                    </w:r>
                    <w:r>
                      <w:rPr>
                        <w:i/>
                      </w:rPr>
                      <w:t>emati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 xml:space="preserve">a </w:t>
                    </w:r>
                    <w:r>
                      <w:rPr>
                        <w:i/>
                        <w:spacing w:val="2"/>
                      </w:rPr>
                      <w:t xml:space="preserve"> </w:t>
                    </w:r>
                    <w:r>
                      <w:rPr>
                        <w:i/>
                        <w:spacing w:val="-3"/>
                      </w:rPr>
                      <w:t>w</w:t>
                    </w:r>
                    <w:r>
                      <w:rPr>
                        <w:i/>
                      </w:rPr>
                      <w:t>alaupun</w:t>
                    </w:r>
                    <w:r>
                      <w:rPr>
                        <w:i/>
                        <w:spacing w:val="28"/>
                      </w:rPr>
                      <w:t xml:space="preserve"> </w:t>
                    </w:r>
                    <w:r>
                      <w:rPr>
                        <w:i/>
                      </w:rPr>
                      <w:t>rumit</w:t>
                    </w:r>
                    <w:r>
                      <w:rPr>
                        <w:i/>
                        <w:spacing w:val="4"/>
                      </w:rPr>
                      <w:t xml:space="preserve"> </w:t>
                    </w:r>
                    <w:r>
                      <w:rPr>
                        <w:i/>
                      </w:rPr>
                      <w:t xml:space="preserve">pasti bisa </w:t>
                    </w:r>
                    <w:r>
                      <w:rPr>
                        <w:i/>
                        <w:spacing w:val="1"/>
                      </w:rPr>
                      <w:t>k</w:t>
                    </w:r>
                    <w:r>
                      <w:rPr>
                        <w:i/>
                      </w:rPr>
                      <w:t>ita</w:t>
                    </w:r>
                    <w:r>
                      <w:rPr>
                        <w:i/>
                        <w:spacing w:val="12"/>
                      </w:rPr>
                      <w:t xml:space="preserve"> </w:t>
                    </w:r>
                    <w:r>
                      <w:rPr>
                        <w:i/>
                        <w:spacing w:val="1"/>
                      </w:rPr>
                      <w:t>p</w:t>
                    </w:r>
                    <w:r>
                      <w:rPr>
                        <w:i/>
                      </w:rPr>
                      <w:t>e</w:t>
                    </w:r>
                    <w:r>
                      <w:rPr>
                        <w:i/>
                        <w:spacing w:val="-3"/>
                      </w:rPr>
                      <w:t>c</w:t>
                    </w:r>
                    <w:r>
                      <w:rPr>
                        <w:i/>
                      </w:rPr>
                      <w:t>ah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an.</w:t>
                    </w:r>
                    <w:r>
                      <w:rPr>
                        <w:i/>
                        <w:spacing w:val="26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79"/>
                      </w:rPr>
                      <w:t>L</w:t>
                    </w:r>
                    <w:r>
                      <w:rPr>
                        <w:i/>
                        <w:w w:val="102"/>
                      </w:rPr>
                      <w:t>a</w:t>
                    </w:r>
                    <w:r>
                      <w:rPr>
                        <w:i/>
                        <w:spacing w:val="-3"/>
                        <w:w w:val="102"/>
                      </w:rPr>
                      <w:t>y</w:t>
                    </w:r>
                    <w:r>
                      <w:rPr>
                        <w:i/>
                        <w:w w:val="103"/>
                      </w:rPr>
                      <w:t>a</w:t>
                    </w:r>
                    <w:r>
                      <w:rPr>
                        <w:i/>
                        <w:spacing w:val="1"/>
                        <w:w w:val="103"/>
                      </w:rPr>
                      <w:t>k</w:t>
                    </w:r>
                    <w:r>
                      <w:rPr>
                        <w:i/>
                        <w:spacing w:val="-1"/>
                        <w:w w:val="106"/>
                      </w:rPr>
                      <w:t>n</w:t>
                    </w:r>
                    <w:r>
                      <w:rPr>
                        <w:i/>
                        <w:spacing w:val="-3"/>
                        <w:w w:val="99"/>
                      </w:rPr>
                      <w:t>y</w:t>
                    </w:r>
                    <w:r>
                      <w:rPr>
                        <w:i/>
                        <w:w w:val="104"/>
                      </w:rPr>
                      <w:t>a</w:t>
                    </w:r>
                    <w:r>
                      <w:rPr>
                        <w:i/>
                        <w:spacing w:val="10"/>
                        <w:w w:val="104"/>
                      </w:rPr>
                      <w:t xml:space="preserve"> </w:t>
                    </w:r>
                    <w:r>
                      <w:rPr>
                        <w:i/>
                      </w:rPr>
                      <w:t>ma</w:t>
                    </w:r>
                    <w:r>
                      <w:rPr>
                        <w:i/>
                        <w:spacing w:val="-1"/>
                      </w:rPr>
                      <w:t>t</w:t>
                    </w:r>
                    <w:r>
                      <w:rPr>
                        <w:i/>
                      </w:rPr>
                      <w:t>emati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 xml:space="preserve">a </w:t>
                    </w:r>
                    <w:r>
                      <w:rPr>
                        <w:i/>
                        <w:spacing w:val="13"/>
                      </w:rPr>
                      <w:t xml:space="preserve"> </w:t>
                    </w:r>
                    <w:r>
                      <w:rPr>
                        <w:i/>
                      </w:rPr>
                      <w:t>menghadapi  cinta</w:t>
                    </w:r>
                    <w:r>
                      <w:rPr>
                        <w:i/>
                        <w:spacing w:val="14"/>
                      </w:rPr>
                      <w:t xml:space="preserve"> </w:t>
                    </w:r>
                    <w:r>
                      <w:rPr>
                        <w:i/>
                      </w:rPr>
                      <w:t>itu</w:t>
                    </w:r>
                    <w:r>
                      <w:rPr>
                        <w:i/>
                        <w:spacing w:val="13"/>
                      </w:rPr>
                      <w:t xml:space="preserve"> </w:t>
                    </w:r>
                    <w:r>
                      <w:rPr>
                        <w:i/>
                      </w:rPr>
                      <w:t>harus</w:t>
                    </w:r>
                    <w:r>
                      <w:rPr>
                        <w:i/>
                        <w:spacing w:val="6"/>
                      </w:rPr>
                      <w:t xml:space="preserve"> </w:t>
                    </w:r>
                    <w:r>
                      <w:rPr>
                        <w:i/>
                        <w:spacing w:val="1"/>
                      </w:rPr>
                      <w:t>b</w:t>
                    </w:r>
                    <w:r>
                      <w:rPr>
                        <w:i/>
                      </w:rPr>
                      <w:t>e</w:t>
                    </w:r>
                    <w:r>
                      <w:rPr>
                        <w:i/>
                        <w:spacing w:val="5"/>
                      </w:rPr>
                      <w:t>r</w:t>
                    </w:r>
                    <w:r>
                      <w:rPr>
                        <w:i/>
                      </w:rPr>
                      <w:t>tahap</w:t>
                    </w:r>
                    <w:r>
                      <w:rPr>
                        <w:i/>
                        <w:spacing w:val="29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w w:val="106"/>
                      </w:rPr>
                      <w:t>w</w:t>
                    </w:r>
                    <w:r>
                      <w:rPr>
                        <w:i/>
                        <w:w w:val="101"/>
                      </w:rPr>
                      <w:t xml:space="preserve">alau </w:t>
                    </w:r>
                    <w:r>
                      <w:rPr>
                        <w:i/>
                      </w:rPr>
                      <w:t>jatuh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bangun</w:t>
                    </w:r>
                    <w:r>
                      <w:rPr>
                        <w:i/>
                        <w:spacing w:val="17"/>
                      </w:rPr>
                      <w:t xml:space="preserve"> </w:t>
                    </w:r>
                    <w:r>
                      <w:rPr>
                        <w:i/>
                        <w:spacing w:val="-1"/>
                      </w:rPr>
                      <w:t>t</w:t>
                    </w:r>
                    <w:r>
                      <w:rPr>
                        <w:i/>
                      </w:rPr>
                      <w:t>etap</w:t>
                    </w:r>
                    <w:r>
                      <w:rPr>
                        <w:i/>
                        <w:spacing w:val="11"/>
                      </w:rPr>
                      <w:t xml:space="preserve"> </w:t>
                    </w:r>
                    <w:r>
                      <w:rPr>
                        <w:i/>
                      </w:rPr>
                      <w:t>harus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  <w:spacing w:val="1"/>
                      </w:rPr>
                      <w:t>k</w:t>
                    </w:r>
                    <w:r>
                      <w:rPr>
                        <w:i/>
                      </w:rPr>
                      <w:t>ita</w:t>
                    </w:r>
                    <w:r>
                      <w:rPr>
                        <w:i/>
                        <w:spacing w:val="-11"/>
                      </w:rPr>
                      <w:t xml:space="preserve"> </w:t>
                    </w:r>
                    <w:r>
                      <w:rPr>
                        <w:i/>
                      </w:rPr>
                      <w:t>hadapi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dan</w:t>
                    </w:r>
                    <w:r>
                      <w:rPr>
                        <w:i/>
                        <w:spacing w:val="2"/>
                      </w:rPr>
                      <w:t xml:space="preserve"> </w:t>
                    </w:r>
                    <w:r>
                      <w:rPr>
                        <w:i/>
                        <w:w w:val="97"/>
                      </w:rPr>
                      <w:t>jalani</w:t>
                    </w:r>
                    <w:r>
                      <w:rPr>
                        <w:i/>
                        <w:spacing w:val="-11"/>
                        <w:w w:val="97"/>
                      </w:rPr>
                      <w:t xml:space="preserve"> </w:t>
                    </w:r>
                    <w:r>
                      <w:rPr>
                        <w:i/>
                      </w:rPr>
                      <w:t>sampai</w:t>
                    </w:r>
                    <w:r>
                      <w:rPr>
                        <w:i/>
                        <w:spacing w:val="4"/>
                      </w:rPr>
                      <w:t xml:space="preserve"> 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1"/>
                      </w:rPr>
                      <w:t>k</w:t>
                    </w:r>
                    <w:r>
                      <w:rPr>
                        <w:i/>
                      </w:rPr>
                      <w:t>hir</w:t>
                    </w:r>
                    <w:r>
                      <w:rPr>
                        <w:i/>
                        <w:spacing w:val="-1"/>
                      </w:rPr>
                      <w:t>n</w:t>
                    </w:r>
                    <w:r>
                      <w:rPr>
                        <w:i/>
                        <w:spacing w:val="-3"/>
                      </w:rPr>
                      <w:t>y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</w:rPr>
                      <w:t>cinta</w:t>
                    </w:r>
                    <w:r>
                      <w:rPr>
                        <w:i/>
                        <w:spacing w:val="-9"/>
                      </w:rPr>
                      <w:t xml:space="preserve"> </w:t>
                    </w:r>
                    <w:r>
                      <w:rPr>
                        <w:i/>
                      </w:rPr>
                      <w:t>itu</w:t>
                    </w:r>
                    <w:r>
                      <w:rPr>
                        <w:i/>
                        <w:spacing w:val="-11"/>
                      </w:rPr>
                      <w:t xml:space="preserve"> </w:t>
                    </w:r>
                    <w:r>
                      <w:rPr>
                        <w:i/>
                      </w:rPr>
                      <w:t>dapat</w:t>
                    </w:r>
                    <w:r>
                      <w:rPr>
                        <w:i/>
                        <w:spacing w:val="46"/>
                      </w:rPr>
                      <w:t xml:space="preserve"> </w:t>
                    </w:r>
                    <w:r>
                      <w:rPr>
                        <w:i/>
                        <w:spacing w:val="1"/>
                        <w:w w:val="102"/>
                      </w:rPr>
                      <w:t>k</w:t>
                    </w:r>
                    <w:r>
                      <w:rPr>
                        <w:i/>
                      </w:rPr>
                      <w:t xml:space="preserve">ita </w:t>
                    </w:r>
                    <w:r>
                      <w:rPr>
                        <w:i/>
                        <w:spacing w:val="1"/>
                        <w:w w:val="105"/>
                      </w:rPr>
                      <w:t>p</w:t>
                    </w:r>
                    <w:r>
                      <w:rPr>
                        <w:i/>
                        <w:w w:val="98"/>
                      </w:rPr>
                      <w:t>e</w:t>
                    </w:r>
                    <w:r>
                      <w:rPr>
                        <w:i/>
                        <w:spacing w:val="-3"/>
                        <w:w w:val="98"/>
                      </w:rPr>
                      <w:t>c</w:t>
                    </w:r>
                    <w:r>
                      <w:rPr>
                        <w:i/>
                        <w:w w:val="104"/>
                      </w:rPr>
                      <w:t>ah</w:t>
                    </w:r>
                    <w:r>
                      <w:rPr>
                        <w:i/>
                        <w:spacing w:val="-3"/>
                        <w:w w:val="104"/>
                      </w:rPr>
                      <w:t>k</w:t>
                    </w:r>
                    <w:r>
                      <w:rPr>
                        <w:i/>
                        <w:w w:val="101"/>
                      </w:rPr>
                      <w:t>an.</w:t>
                    </w:r>
                  </w:p>
                  <w:p w:rsidR="00357B69" w:rsidRDefault="00357B69">
                    <w:pPr>
                      <w:spacing w:before="69" w:line="372" w:lineRule="auto"/>
                      <w:ind w:left="319" w:right="1684"/>
                    </w:pPr>
                    <w:r>
                      <w:rPr>
                        <w:i/>
                        <w:spacing w:val="1"/>
                        <w:w w:val="94"/>
                      </w:rPr>
                      <w:t>B</w:t>
                    </w:r>
                    <w:r>
                      <w:rPr>
                        <w:i/>
                        <w:w w:val="94"/>
                      </w:rPr>
                      <w:t>enci</w:t>
                    </w:r>
                    <w:r>
                      <w:rPr>
                        <w:i/>
                        <w:spacing w:val="-9"/>
                        <w:w w:val="94"/>
                      </w:rPr>
                      <w:t xml:space="preserve"> </w:t>
                    </w:r>
                    <w:r>
                      <w:rPr>
                        <w:i/>
                      </w:rPr>
                      <w:t>x</w:t>
                    </w:r>
                    <w:r>
                      <w:rPr>
                        <w:i/>
                        <w:spacing w:val="-15"/>
                      </w:rPr>
                      <w:t xml:space="preserve"> </w:t>
                    </w:r>
                    <w:r>
                      <w:rPr>
                        <w:i/>
                        <w:spacing w:val="1"/>
                      </w:rPr>
                      <w:t>b</w:t>
                    </w:r>
                    <w:r>
                      <w:rPr>
                        <w:i/>
                      </w:rPr>
                      <w:t>enci</w:t>
                    </w:r>
                    <w:r>
                      <w:rPr>
                        <w:i/>
                        <w:spacing w:val="-16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>su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 xml:space="preserve">a                                  </w:t>
                    </w:r>
                    <w:r>
                      <w:rPr>
                        <w:i/>
                        <w:spacing w:val="20"/>
                      </w:rPr>
                      <w:t xml:space="preserve"> </w:t>
                    </w:r>
                    <w:r>
                      <w:rPr>
                        <w:i/>
                      </w:rPr>
                      <w:t>Su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-10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+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>su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  <w:w w:val="101"/>
                      </w:rPr>
                      <w:t xml:space="preserve">cinta </w:t>
                    </w:r>
                    <w:r>
                      <w:rPr>
                        <w:i/>
                        <w:w w:val="96"/>
                      </w:rPr>
                      <w:t>Cinta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–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su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 xml:space="preserve">pudar                                 </w:t>
                    </w:r>
                    <w:r>
                      <w:rPr>
                        <w:i/>
                        <w:spacing w:val="8"/>
                      </w:rPr>
                      <w:t xml:space="preserve"> </w:t>
                    </w:r>
                    <w:r>
                      <w:rPr>
                        <w:i/>
                        <w:w w:val="96"/>
                      </w:rPr>
                      <w:t>Cinta</w:t>
                    </w:r>
                    <w:r>
                      <w:rPr>
                        <w:i/>
                        <w:spacing w:val="-12"/>
                        <w:w w:val="96"/>
                      </w:rPr>
                      <w:t xml:space="preserve"> </w:t>
                    </w:r>
                    <w:r>
                      <w:rPr>
                        <w:i/>
                        <w:w w:val="63"/>
                      </w:rPr>
                      <w:t>:</w:t>
                    </w:r>
                    <w:r>
                      <w:rPr>
                        <w:i/>
                        <w:spacing w:val="5"/>
                        <w:w w:val="63"/>
                      </w:rPr>
                      <w:t xml:space="preserve"> </w:t>
                    </w:r>
                    <w:r>
                      <w:rPr>
                        <w:i/>
                      </w:rPr>
                      <w:t>2</w:t>
                    </w:r>
                    <w:r>
                      <w:rPr>
                        <w:i/>
                        <w:spacing w:val="-16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>selingkuh selingkuh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1x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  <w:w w:val="63"/>
                      </w:rPr>
                      <w:t>:</w:t>
                    </w:r>
                    <w:r>
                      <w:rPr>
                        <w:i/>
                        <w:spacing w:val="5"/>
                        <w:w w:val="63"/>
                      </w:rPr>
                      <w:t xml:space="preserve"> </w:t>
                    </w:r>
                    <w:r>
                      <w:rPr>
                        <w:i/>
                        <w:spacing w:val="-3"/>
                      </w:rPr>
                      <w:t>w</w:t>
                    </w:r>
                    <w:r>
                      <w:rPr>
                        <w:i/>
                      </w:rPr>
                      <w:t>aspada</w:t>
                    </w:r>
                    <w:r>
                      <w:rPr>
                        <w:i/>
                        <w:spacing w:val="11"/>
                      </w:rPr>
                      <w:t xml:space="preserve"> 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eta</w:t>
                    </w:r>
                    <w:r>
                      <w:rPr>
                        <w:i/>
                        <w:spacing w:val="-1"/>
                      </w:rPr>
                      <w:t>hu</w:t>
                    </w:r>
                    <w:r>
                      <w:rPr>
                        <w:i/>
                      </w:rPr>
                      <w:t xml:space="preserve">an             </w:t>
                    </w:r>
                    <w:r>
                      <w:rPr>
                        <w:i/>
                        <w:spacing w:val="39"/>
                      </w:rPr>
                      <w:t xml:space="preserve"> </w:t>
                    </w:r>
                    <w:r>
                      <w:rPr>
                        <w:i/>
                        <w:spacing w:val="2"/>
                      </w:rPr>
                      <w:t>S</w:t>
                    </w:r>
                    <w:r>
                      <w:rPr>
                        <w:i/>
                      </w:rPr>
                      <w:t>elingkuh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2x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w w:val="102"/>
                      </w:rPr>
                      <w:t>k</w:t>
                    </w:r>
                    <w:r>
                      <w:rPr>
                        <w:i/>
                        <w:w w:val="105"/>
                      </w:rPr>
                      <w:t>eta</w:t>
                    </w:r>
                    <w:r>
                      <w:rPr>
                        <w:i/>
                        <w:spacing w:val="-1"/>
                        <w:w w:val="105"/>
                      </w:rPr>
                      <w:t>hu</w:t>
                    </w:r>
                    <w:r>
                      <w:rPr>
                        <w:i/>
                        <w:w w:val="105"/>
                      </w:rPr>
                      <w:t>an</w:t>
                    </w:r>
                  </w:p>
                  <w:p w:rsidR="00357B69" w:rsidRDefault="00357B69">
                    <w:pPr>
                      <w:spacing w:before="5"/>
                      <w:ind w:left="319"/>
                    </w:pPr>
                    <w:r>
                      <w:rPr>
                        <w:i/>
                        <w:spacing w:val="-2"/>
                        <w:w w:val="77"/>
                      </w:rPr>
                      <w:t>K</w:t>
                    </w:r>
                    <w:r>
                      <w:rPr>
                        <w:i/>
                        <w:w w:val="105"/>
                      </w:rPr>
                      <w:t>eta</w:t>
                    </w:r>
                    <w:r>
                      <w:rPr>
                        <w:i/>
                        <w:spacing w:val="-1"/>
                        <w:w w:val="105"/>
                      </w:rPr>
                      <w:t>hu</w:t>
                    </w:r>
                    <w:r>
                      <w:rPr>
                        <w:i/>
                        <w:w w:val="105"/>
                      </w:rPr>
                      <w:t>an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2x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 xml:space="preserve">putus                                 </w:t>
                    </w:r>
                    <w:r>
                      <w:rPr>
                        <w:i/>
                        <w:spacing w:val="23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w w:val="98"/>
                      </w:rPr>
                      <w:t>P</w:t>
                    </w:r>
                    <w:r>
                      <w:rPr>
                        <w:i/>
                        <w:w w:val="98"/>
                      </w:rPr>
                      <w:t>utus</w:t>
                    </w:r>
                    <w:r>
                      <w:rPr>
                        <w:i/>
                        <w:spacing w:val="-11"/>
                        <w:w w:val="98"/>
                      </w:rPr>
                      <w:t xml:space="preserve"> </w:t>
                    </w:r>
                    <w:r>
                      <w:rPr>
                        <w:i/>
                      </w:rPr>
                      <w:t>1x</w:t>
                    </w:r>
                    <w:r>
                      <w:rPr>
                        <w:i/>
                        <w:spacing w:val="-18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ST12</w:t>
                    </w:r>
                    <w:r>
                      <w:rPr>
                        <w:i/>
                        <w:spacing w:val="13"/>
                        <w:w w:val="8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88"/>
                      </w:rPr>
                      <w:t>(C</w:t>
                    </w:r>
                    <w:r>
                      <w:rPr>
                        <w:i/>
                        <w:w w:val="88"/>
                      </w:rPr>
                      <w:t>ari</w:t>
                    </w:r>
                    <w:r>
                      <w:rPr>
                        <w:i/>
                        <w:spacing w:val="-10"/>
                        <w:w w:val="8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w w:val="88"/>
                      </w:rPr>
                      <w:t>P</w:t>
                    </w:r>
                    <w:r>
                      <w:rPr>
                        <w:i/>
                        <w:w w:val="88"/>
                      </w:rPr>
                      <w:t>a</w:t>
                    </w:r>
                    <w:r>
                      <w:rPr>
                        <w:i/>
                        <w:spacing w:val="-3"/>
                        <w:w w:val="88"/>
                      </w:rPr>
                      <w:t>c</w:t>
                    </w:r>
                    <w:r>
                      <w:rPr>
                        <w:i/>
                        <w:w w:val="88"/>
                      </w:rPr>
                      <w:t>ar</w:t>
                    </w:r>
                    <w:r>
                      <w:rPr>
                        <w:i/>
                        <w:spacing w:val="18"/>
                        <w:w w:val="88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w w:val="79"/>
                      </w:rPr>
                      <w:t>L</w:t>
                    </w:r>
                    <w:r>
                      <w:rPr>
                        <w:i/>
                        <w:w w:val="96"/>
                      </w:rPr>
                      <w:t>agi)</w:t>
                    </w:r>
                  </w:p>
                  <w:p w:rsidR="00357B69" w:rsidRDefault="00357B69">
                    <w:pPr>
                      <w:spacing w:before="7" w:line="120" w:lineRule="exact"/>
                      <w:rPr>
                        <w:sz w:val="12"/>
                        <w:szCs w:val="12"/>
                      </w:rPr>
                    </w:pPr>
                  </w:p>
                  <w:p w:rsidR="00357B69" w:rsidRDefault="00357B69">
                    <w:pPr>
                      <w:ind w:left="319"/>
                    </w:pPr>
                    <w:r>
                      <w:rPr>
                        <w:i/>
                      </w:rPr>
                      <w:t>aku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+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  <w:spacing w:val="-3"/>
                      </w:rPr>
                      <w:t>k</w:t>
                    </w:r>
                    <w:r>
                      <w:rPr>
                        <w:i/>
                      </w:rPr>
                      <w:t>a</w:t>
                    </w:r>
                    <w:r>
                      <w:rPr>
                        <w:i/>
                        <w:spacing w:val="-1"/>
                      </w:rPr>
                      <w:t>m</w:t>
                    </w:r>
                    <w:r>
                      <w:rPr>
                        <w:i/>
                      </w:rPr>
                      <w:t>u</w:t>
                    </w:r>
                    <w:r>
                      <w:rPr>
                        <w:i/>
                        <w:spacing w:val="12"/>
                      </w:rPr>
                      <w:t xml:space="preserve"> </w:t>
                    </w:r>
                    <w:r>
                      <w:rPr>
                        <w:i/>
                        <w:w w:val="88"/>
                      </w:rPr>
                      <w:t>=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>se</w:t>
                    </w:r>
                    <w:r>
                      <w:rPr>
                        <w:i/>
                        <w:spacing w:val="-3"/>
                      </w:rPr>
                      <w:t>r</w:t>
                    </w:r>
                    <w:r>
                      <w:rPr>
                        <w:i/>
                      </w:rPr>
                      <w:t xml:space="preserve">asi                                 </w:t>
                    </w:r>
                    <w:r>
                      <w:rPr>
                        <w:i/>
                        <w:spacing w:val="34"/>
                      </w:rPr>
                      <w:t xml:space="preserve"> </w:t>
                    </w:r>
                    <w:r>
                      <w:rPr>
                        <w:i/>
                      </w:rPr>
                      <w:t xml:space="preserve">panas </w:t>
                    </w:r>
                    <w:r>
                      <w:rPr>
                        <w:i/>
                        <w:w w:val="88"/>
                      </w:rPr>
                      <w:t>+</w:t>
                    </w:r>
                    <w:r>
                      <w:rPr>
                        <w:i/>
                        <w:spacing w:val="-8"/>
                        <w:w w:val="88"/>
                      </w:rPr>
                      <w:t xml:space="preserve"> </w:t>
                    </w:r>
                    <w:r>
                      <w:rPr>
                        <w:i/>
                      </w:rPr>
                      <w:t>panas=</w:t>
                    </w:r>
                    <w:r>
                      <w:rPr>
                        <w:i/>
                        <w:spacing w:val="-14"/>
                      </w:rPr>
                      <w:t xml:space="preserve"> </w:t>
                    </w:r>
                    <w:r>
                      <w:rPr>
                        <w:i/>
                      </w:rPr>
                      <w:t>cinta</w:t>
                    </w:r>
                    <w:r>
                      <w:rPr>
                        <w:i/>
                        <w:spacing w:val="-10"/>
                      </w:rPr>
                      <w:t xml:space="preserve"> </w:t>
                    </w:r>
                    <w:r>
                      <w:rPr>
                        <w:i/>
                        <w:spacing w:val="-3"/>
                      </w:rPr>
                      <w:t>y</w:t>
                    </w:r>
                    <w:r>
                      <w:rPr>
                        <w:i/>
                      </w:rPr>
                      <w:t xml:space="preserve">ang </w:t>
                    </w:r>
                    <w:r>
                      <w:rPr>
                        <w:i/>
                        <w:w w:val="104"/>
                      </w:rPr>
                      <w:t>memba</w:t>
                    </w:r>
                    <w:r>
                      <w:rPr>
                        <w:i/>
                        <w:spacing w:val="-3"/>
                        <w:w w:val="104"/>
                      </w:rPr>
                      <w:t>r</w:t>
                    </w:r>
                    <w:r>
                      <w:rPr>
                        <w:i/>
                        <w:w w:val="104"/>
                      </w:rPr>
                      <w:t>a</w:t>
                    </w:r>
                  </w:p>
                </w:txbxContent>
              </v:textbox>
            </v:shape>
            <v:group id="_x0000_s3359" style="position:absolute;left:1180;top:5542;width:7315;height:6701;mso-position-horizontal-relative:page" coordorigin="1059,-6663" coordsize="7386,6731">
              <v:shape id="_x0000_s3363" style="position:absolute;left:1069;top:-6653;width:7366;height:6178" coordorigin="1069,-6653" coordsize="7366,6178" path="m1069,-6653r,6178l8434,-475r,-6178l1069,-6653xe" filled="f" fillcolor="black" stroked="f">
                <v:path arrowok="t"/>
              </v:shape>
              <v:shape id="_x0000_s3362" style="position:absolute;left:1110;top:-6617;width:7123;height:5942" coordorigin="1110,-6617" coordsize="7123,5942" path="m1110,-674r7124,l8234,-6617r-7124,l1110,-674xe" filled="f" strokeweight="1pt">
                <v:path arrowok="t"/>
              </v:shape>
              <v:shape id="_x0000_s3361" type="#_x0000_t75" style="position:absolute;left:2336;top:-2865;width:4671;height:2923">
                <v:imagedata r:id="rId35" o:title=""/>
              </v:shape>
              <v:shape id="_x0000_s3360" style="position:absolute;left:2336;top:-2865;width:4671;height:2923" coordorigin="2336,-2865" coordsize="4671,2923" path="m2336,-2475l2558,58,7007,-331,6786,-2865r-4450,390xe" filled="f" strokeweight="1pt">
                <v:path arrowok="t"/>
              </v:shape>
            </v:group>
          </v:group>
        </w:pic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37"/>
        <w:ind w:left="1100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97"/>
        <w:ind w:left="1100"/>
        <w:rPr>
          <w:sz w:val="18"/>
          <w:szCs w:val="18"/>
        </w:rPr>
        <w:sectPr w:rsidR="00A31BD9">
          <w:footerReference w:type="default" r:id="rId36"/>
          <w:pgSz w:w="9920" w:h="14120"/>
          <w:pgMar w:top="980" w:right="1380" w:bottom="280" w:left="0" w:header="0" w:footer="1069" w:gutter="0"/>
          <w:pgNumType w:start="96"/>
          <w:cols w:space="720"/>
        </w:sectPr>
      </w:pPr>
      <w:r>
        <w:rPr>
          <w:spacing w:val="1"/>
          <w:sz w:val="18"/>
          <w:szCs w:val="18"/>
        </w:rPr>
        <w:lastRenderedPageBreak/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9.3</w:t>
      </w:r>
      <w:r>
        <w:rPr>
          <w:spacing w:val="-1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C</w:t>
      </w:r>
      <w:r>
        <w:rPr>
          <w:sz w:val="18"/>
          <w:szCs w:val="18"/>
        </w:rPr>
        <w:t>i</w:t>
      </w:r>
      <w:r>
        <w:rPr>
          <w:spacing w:val="-1"/>
          <w:sz w:val="18"/>
          <w:szCs w:val="18"/>
        </w:rPr>
        <w:t>n</w:t>
      </w:r>
      <w:r>
        <w:rPr>
          <w:sz w:val="18"/>
          <w:szCs w:val="18"/>
        </w:rPr>
        <w:t>ta</w:t>
      </w:r>
      <w:r>
        <w:rPr>
          <w:spacing w:val="-6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M</w:t>
      </w:r>
      <w:r>
        <w:rPr>
          <w:spacing w:val="-1"/>
          <w:sz w:val="18"/>
          <w:szCs w:val="18"/>
        </w:rPr>
        <w:t>at</w:t>
      </w:r>
      <w:r>
        <w:rPr>
          <w:sz w:val="18"/>
          <w:szCs w:val="18"/>
        </w:rPr>
        <w:t>em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tik</w:t>
      </w:r>
      <w:r>
        <w:rPr>
          <w:spacing w:val="16"/>
          <w:sz w:val="18"/>
          <w:szCs w:val="18"/>
        </w:rPr>
        <w:t xml:space="preserve"> </w:t>
      </w:r>
      <w:r>
        <w:rPr>
          <w:w w:val="90"/>
          <w:sz w:val="18"/>
          <w:szCs w:val="18"/>
        </w:rPr>
        <w:t>Di</w:t>
      </w:r>
      <w:r>
        <w:rPr>
          <w:spacing w:val="-2"/>
          <w:w w:val="90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P</w:t>
      </w:r>
      <w:r>
        <w:rPr>
          <w:sz w:val="18"/>
          <w:szCs w:val="18"/>
        </w:rPr>
        <w:t>utih</w:t>
      </w:r>
      <w:r>
        <w:rPr>
          <w:spacing w:val="8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bu</w:t>
      </w:r>
      <w:r>
        <w:rPr>
          <w:spacing w:val="-6"/>
          <w:sz w:val="18"/>
          <w:szCs w:val="18"/>
        </w:rPr>
        <w:t xml:space="preserve"> </w:t>
      </w:r>
      <w:r>
        <w:rPr>
          <w:sz w:val="18"/>
          <w:szCs w:val="18"/>
        </w:rPr>
        <w:t>-</w:t>
      </w:r>
      <w:r>
        <w:rPr>
          <w:spacing w:val="-12"/>
          <w:sz w:val="18"/>
          <w:szCs w:val="18"/>
        </w:rPr>
        <w:t xml:space="preserve"> </w:t>
      </w:r>
      <w:r>
        <w:rPr>
          <w:spacing w:val="-1"/>
          <w:w w:val="84"/>
          <w:sz w:val="18"/>
          <w:szCs w:val="18"/>
        </w:rPr>
        <w:t>A</w:t>
      </w:r>
      <w:r>
        <w:rPr>
          <w:w w:val="112"/>
          <w:sz w:val="18"/>
          <w:szCs w:val="18"/>
        </w:rPr>
        <w:t>bu</w:t>
      </w:r>
    </w:p>
    <w:p w:rsidR="00A31BD9" w:rsidRDefault="00357B69">
      <w:pPr>
        <w:spacing w:before="73" w:line="284" w:lineRule="auto"/>
        <w:ind w:left="287" w:right="1063" w:firstLine="283"/>
        <w:jc w:val="both"/>
        <w:rPr>
          <w:sz w:val="22"/>
          <w:szCs w:val="22"/>
        </w:rPr>
      </w:pPr>
      <w:r>
        <w:lastRenderedPageBreak/>
        <w:pict>
          <v:group id="_x0000_s3357" style="position:absolute;left:0;text-align:left;margin-left:83.85pt;margin-top:42.1pt;width:0;height:0;z-index:-6528;mso-position-horizontal-relative:page" coordorigin="1677,842" coordsize="0,0">
            <v:shape id="_x0000_s3358" style="position:absolute;left:1677;top:842;width:0;height:0" coordorigin="1677,842" coordsize="0,0" path="m1677,842r,e" filled="f" strokeweight="1pt">
              <v:path arrowok="t"/>
            </v:shape>
            <w10:wrap anchorx="page"/>
          </v:group>
        </w:pict>
      </w:r>
      <w:r>
        <w:pict>
          <v:group id="_x0000_s3355" style="position:absolute;left:0;text-align:left;margin-left:440.05pt;margin-top:42.1pt;width:0;height:0;z-index:-6523;mso-position-horizontal-relative:page" coordorigin="8801,842" coordsize="0,0">
            <v:shape id="_x0000_s3356" style="position:absolute;left:8801;top:842;width:0;height:0" coordorigin="8801,842" coordsize="0,0" path="m8801,842r,e" filled="f" strokeweight="1pt">
              <v:path arrowok="t"/>
            </v:shape>
            <w10:wrap anchorx="page"/>
          </v:group>
        </w:pict>
      </w:r>
      <w:r>
        <w:pict>
          <v:group id="_x0000_s3353" style="position:absolute;left:0;text-align:left;margin-left:434.35pt;margin-top:36.4pt;width:0;height:0;z-index:-6522;mso-position-horizontal-relative:page" coordorigin="8687,728" coordsize="0,0">
            <v:shape id="_x0000_s3354" style="position:absolute;left:8687;top:728;width:0;height:0" coordorigin="8687,728" coordsize="0,0" path="m8687,728r,e" filled="f" strokeweight="1pt">
              <v:path arrowok="t"/>
            </v:shape>
            <w10:wrap anchorx="page"/>
          </v:group>
        </w:pict>
      </w:r>
      <w:r>
        <w:pict>
          <v:group id="_x0000_s3351" style="position:absolute;left:0;text-align:left;margin-left:89.55pt;margin-top:36.4pt;width:0;height:0;z-index:-6521;mso-position-horizontal-relative:page" coordorigin="1791,728" coordsize="0,0">
            <v:shape id="_x0000_s3352" style="position:absolute;left:1791;top:728;width:0;height:0" coordorigin="1791,728" coordsize="0,0" path="m1791,728r,e" filled="f" strokeweight="1pt">
              <v:path arrowok="t"/>
            </v:shape>
            <w10:wrap anchorx="page"/>
          </v:group>
        </w:pict>
      </w:r>
      <w:r w:rsidR="00021A40">
        <w:rPr>
          <w:spacing w:val="-9"/>
          <w:w w:val="92"/>
          <w:sz w:val="22"/>
          <w:szCs w:val="22"/>
        </w:rPr>
        <w:t>T</w:t>
      </w:r>
      <w:r w:rsidR="00021A40">
        <w:rPr>
          <w:w w:val="92"/>
          <w:sz w:val="22"/>
          <w:szCs w:val="22"/>
        </w:rPr>
        <w:t>ulis</w:t>
      </w:r>
      <w:r w:rsidR="00021A40">
        <w:rPr>
          <w:spacing w:val="-2"/>
          <w:w w:val="92"/>
          <w:sz w:val="22"/>
          <w:szCs w:val="22"/>
        </w:rPr>
        <w:t xml:space="preserve"> </w:t>
      </w:r>
      <w:r w:rsidR="00021A40">
        <w:rPr>
          <w:sz w:val="22"/>
          <w:szCs w:val="22"/>
        </w:rPr>
        <w:t>kome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tar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membaca</w:t>
      </w:r>
      <w:r w:rsidR="00021A40">
        <w:rPr>
          <w:spacing w:val="-1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-3"/>
          <w:sz w:val="22"/>
          <w:szCs w:val="22"/>
        </w:rPr>
        <w:t>f</w:t>
      </w:r>
      <w:r w:rsidR="00021A40">
        <w:rPr>
          <w:sz w:val="22"/>
          <w:szCs w:val="22"/>
        </w:rPr>
        <w:t>enisi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film</w:t>
      </w:r>
      <w:r w:rsidR="00021A40">
        <w:rPr>
          <w:spacing w:val="-7"/>
          <w:w w:val="95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P</w:t>
      </w:r>
      <w:r w:rsidR="00021A40">
        <w:rPr>
          <w:sz w:val="22"/>
          <w:szCs w:val="22"/>
        </w:rPr>
        <w:t>utih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bu- abu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</w:pPr>
      <w:r>
        <w:pict>
          <v:group id="_x0000_s3341" style="position:absolute;left:0;text-align:left;margin-left:83.35pt;margin-top:85.25pt;width:357.15pt;height:147.4pt;z-index:-6529;mso-position-horizontal-relative:page;mso-position-vertical-relative:page" coordorigin="1667,1705" coordsize="7143,2948">
            <v:shape id="_x0000_s3350" style="position:absolute;left:1677;top:1715;width:7123;height:2928" coordorigin="1677,1715" coordsize="7123,2928" path="m1791,1715r-66,2l1679,1763r-2,65l1677,4530r,37l1691,4629r62,14l8687,4643r38,l8786,4629r14,-61l8801,1828r-1,-37l8786,1729r-61,-14l1791,1715xe" fillcolor="#8ed7f8" stroked="f">
              <v:path arrowok="t"/>
            </v:shape>
            <v:shape id="_x0000_s3349" style="position:absolute;left:1679;top:1724;width:68;height:82" coordorigin="1679,1724" coordsize="68,82" path="m1747,1724r-16,7l1715,1741r-14,14l1689,1774r-8,23l1679,1806e" filled="f" strokeweight="1pt">
              <v:stroke dashstyle="dash"/>
              <v:path arrowok="t"/>
            </v:shape>
            <v:shape id="_x0000_s3348" style="position:absolute;left:1677;top:1868;width:0;height:2642" coordorigin="1677,1868" coordsize="0,2642" path="m1677,1868r,2642e" filled="f" strokeweight="1pt">
              <v:stroke dashstyle="dash"/>
              <v:path arrowok="t"/>
            </v:shape>
            <v:shape id="_x0000_s3347" style="position:absolute;left:1686;top:4574;width:82;height:68" coordorigin="1686,4574" coordsize="82,68" path="m1686,4574r7,16l1703,4605r15,15l1736,4632r23,8l1768,4641e" filled="f" strokeweight="1pt">
              <v:stroke dashstyle="dash"/>
              <v:path arrowok="t"/>
            </v:shape>
            <v:shape id="_x0000_s3346" style="position:absolute;left:1831;top:4643;width:6836;height:0" coordorigin="1831,4643" coordsize="6836,0" path="m1831,4643r6836,e" filled="f" strokeweight="1pt">
              <v:stroke dashstyle="dash"/>
              <v:path arrowok="t"/>
            </v:shape>
            <v:shape id="_x0000_s3345" style="position:absolute;left:8731;top:4552;width:68;height:82" coordorigin="8731,4552" coordsize="68,82" path="m8731,4634r16,-7l8763,4617r14,-14l8789,4584r8,-23l8799,4552e" filled="f" strokeweight="1pt">
              <v:stroke dashstyle="dash"/>
              <v:path arrowok="t"/>
            </v:shape>
            <v:shape id="_x0000_s3344" style="position:absolute;left:8801;top:1848;width:0;height:2642" coordorigin="8801,1848" coordsize="0,2642" path="m8801,4490r,-2642e" filled="f" strokeweight="1pt">
              <v:stroke dashstyle="dash"/>
              <v:path arrowok="t"/>
            </v:shape>
            <v:shape id="_x0000_s3343" style="position:absolute;left:8710;top:1717;width:82;height:68" coordorigin="8710,1717" coordsize="82,68" path="m8792,1784r-7,-16l8774,1753r-14,-15l8742,1727r-23,-9l8710,1717e" filled="f" strokeweight="1pt">
              <v:stroke dashstyle="dash"/>
              <v:path arrowok="t"/>
            </v:shape>
            <v:shape id="_x0000_s3342" style="position:absolute;left:1811;top:1715;width:6836;height:0" coordorigin="1811,1715" coordsize="6836,0" path="m8647,1715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 w:right="1334"/>
        <w:jc w:val="both"/>
        <w:rPr>
          <w:sz w:val="22"/>
          <w:szCs w:val="22"/>
        </w:rPr>
      </w:pPr>
      <w:r>
        <w:pict>
          <v:group id="_x0000_s3339" style="position:absolute;left:0;text-align:left;margin-left:83.85pt;margin-top:11.8pt;width:0;height:0;z-index:-6527;mso-position-horizontal-relative:page" coordorigin="1677,236" coordsize="0,0">
            <v:shape id="_x0000_s3340" style="position:absolute;left:1677;top:236;width:0;height:0" coordorigin="1677,236" coordsize="0,0" path="m1677,236r,e" filled="f" strokeweight="1pt">
              <v:path arrowok="t"/>
            </v:shape>
            <w10:wrap anchorx="page"/>
          </v:group>
        </w:pict>
      </w:r>
      <w:r>
        <w:pict>
          <v:group id="_x0000_s3337" style="position:absolute;left:0;text-align:left;margin-left:89.55pt;margin-top:17.45pt;width:0;height:0;z-index:-6526;mso-position-horizontal-relative:page" coordorigin="1791,349" coordsize="0,0">
            <v:shape id="_x0000_s3338" style="position:absolute;left:1791;top:349;width:0;height:0" coordorigin="1791,349" coordsize="0,0" path="m1791,349r,e" filled="f" strokeweight="1pt">
              <v:path arrowok="t"/>
            </v:shape>
            <w10:wrap anchorx="page"/>
          </v:group>
        </w:pict>
      </w:r>
      <w:r>
        <w:pict>
          <v:group id="_x0000_s3335" style="position:absolute;left:0;text-align:left;margin-left:434.35pt;margin-top:17.45pt;width:0;height:0;z-index:-6525;mso-position-horizontal-relative:page" coordorigin="8687,349" coordsize="0,0">
            <v:shape id="_x0000_s3336" style="position:absolute;left:8687;top:349;width:0;height:0" coordorigin="8687,349" coordsize="0,0" path="m8687,349r,e" filled="f" strokeweight="1pt">
              <v:path arrowok="t"/>
            </v:shape>
            <w10:wrap anchorx="page"/>
          </v:group>
        </w:pict>
      </w:r>
      <w:r>
        <w:pict>
          <v:group id="_x0000_s3333" style="position:absolute;left:0;text-align:left;margin-left:440.05pt;margin-top:11.8pt;width:0;height:0;z-index:-6524;mso-position-horizontal-relative:page" coordorigin="8801,236" coordsize="0,0">
            <v:shape id="_x0000_s3334" style="position:absolute;left:8801;top:236;width:0;height:0" coordorigin="8801,236" coordsize="0,0" path="m8801,236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engacu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w w:val="93"/>
          <w:sz w:val="22"/>
          <w:szCs w:val="22"/>
        </w:rPr>
        <w:t>F</w:t>
      </w:r>
      <w:r>
        <w:rPr>
          <w:w w:val="93"/>
          <w:sz w:val="22"/>
          <w:szCs w:val="22"/>
        </w:rPr>
        <w:t>ilsuf</w:t>
      </w:r>
      <w:r>
        <w:rPr>
          <w:spacing w:val="-10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psikolog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poin</w:t>
      </w:r>
      <w:r>
        <w:rPr>
          <w:spacing w:val="9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C,</w:t>
      </w:r>
      <w:r>
        <w:rPr>
          <w:spacing w:val="-10"/>
          <w:w w:val="85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enisi</w:t>
      </w:r>
      <w:r>
        <w:rPr>
          <w:spacing w:val="3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331" style="position:absolute;left:0;text-align:left;margin-left:434.35pt;margin-top:103.4pt;width:0;height:0;z-index:-6513;mso-position-horizontal-relative:page" coordorigin="8687,2068" coordsize="0,0">
            <v:shape id="_x0000_s3332" style="position:absolute;left:8687;top:2068;width:0;height:0" coordorigin="8687,2068" coordsize="0,0" path="m8687,2068r,e" filled="f" strokeweight="1pt">
              <v:path arrowok="t"/>
            </v:shape>
            <w10:wrap anchorx="page"/>
          </v:group>
        </w:pict>
      </w:r>
      <w:r>
        <w:pict>
          <v:group id="_x0000_s3329" style="position:absolute;left:0;text-align:left;margin-left:89.55pt;margin-top:103.4pt;width:0;height:0;z-index:-6512;mso-position-horizontal-relative:page" coordorigin="1791,2068" coordsize="0,0">
            <v:shape id="_x0000_s3330" style="position:absolute;left:1791;top:2068;width:0;height:0" coordorigin="1791,2068" coordsize="0,0" path="m1791,2068r,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asaan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3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ia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in  membina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33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lebih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husus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33"/>
          <w:w w:val="11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disu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asaan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4"/>
          <w:sz w:val="22"/>
          <w:szCs w:val="22"/>
        </w:rPr>
        <w:t>W</w:t>
      </w:r>
      <w:r w:rsidR="00021A40">
        <w:rPr>
          <w:sz w:val="22"/>
          <w:szCs w:val="22"/>
        </w:rPr>
        <w:t xml:space="preserve">ujud  itu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disebut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oleh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shley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w w:val="90"/>
          <w:sz w:val="22"/>
          <w:szCs w:val="22"/>
        </w:rPr>
        <w:t>M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tag</w:t>
      </w:r>
      <w:r w:rsidR="00021A40">
        <w:rPr>
          <w:spacing w:val="-2"/>
          <w:w w:val="111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w w:val="105"/>
          <w:sz w:val="22"/>
          <w:szCs w:val="22"/>
        </w:rPr>
        <w:t>mempe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h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ti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an,</w:t>
      </w:r>
      <w:r w:rsidR="00021A40">
        <w:rPr>
          <w:spacing w:val="28"/>
          <w:w w:val="10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2"/>
          <w:w w:val="108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19"/>
          <w:w w:val="8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 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de</w:t>
      </w:r>
      <w:r w:rsidR="00021A40">
        <w:rPr>
          <w:spacing w:val="-3"/>
          <w:sz w:val="22"/>
          <w:szCs w:val="22"/>
        </w:rPr>
        <w:t>f</w:t>
      </w:r>
      <w:r w:rsidR="00021A40">
        <w:rPr>
          <w:sz w:val="22"/>
          <w:szCs w:val="22"/>
        </w:rPr>
        <w:t>enisi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w w:val="110"/>
          <w:sz w:val="22"/>
          <w:szCs w:val="22"/>
        </w:rPr>
        <w:t>bebe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istilah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dijelas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guru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51"/>
        <w:jc w:val="both"/>
        <w:rPr>
          <w:sz w:val="22"/>
          <w:szCs w:val="22"/>
        </w:rPr>
      </w:pPr>
      <w:r>
        <w:pict>
          <v:group id="_x0000_s3327" style="position:absolute;left:0;text-align:left;margin-left:83.85pt;margin-top:4pt;width:0;height:0;z-index:-6519;mso-position-horizontal-relative:page" coordorigin="1677,80" coordsize="0,0">
            <v:shape id="_x0000_s3328" style="position:absolute;left:1677;top:80;width:0;height:0" coordorigin="1677,80" coordsize="0,0" path="m1677,80r,e" filled="f" strokeweight="1pt">
              <v:path arrowok="t"/>
            </v:shape>
            <w10:wrap anchorx="page"/>
          </v:group>
        </w:pict>
      </w:r>
      <w:r>
        <w:pict>
          <v:group id="_x0000_s3325" style="position:absolute;left:0;text-align:left;margin-left:440.05pt;margin-top:4pt;width:0;height:0;z-index:-6514;mso-position-horizontal-relative:page" coordorigin="8801,80" coordsize="0,0">
            <v:shape id="_x0000_s3326" style="position:absolute;left:8801;top:80;width:0;height:0" coordorigin="8801,80" coordsize="0,0" path="m8801,8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apan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dalam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bisa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itab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1</w:t>
      </w:r>
    </w:p>
    <w:p w:rsidR="00A31BD9" w:rsidRDefault="00357B69">
      <w:pPr>
        <w:spacing w:before="47" w:line="284" w:lineRule="auto"/>
        <w:ind w:left="571" w:right="1346"/>
        <w:jc w:val="both"/>
        <w:rPr>
          <w:sz w:val="22"/>
          <w:szCs w:val="22"/>
        </w:rPr>
      </w:pPr>
      <w:r>
        <w:pict>
          <v:group id="_x0000_s3323" style="position:absolute;left:0;text-align:left;margin-left:434.35pt;margin-top:157.7pt;width:0;height:0;z-index:-6516;mso-position-horizontal-relative:page" coordorigin="8687,3154" coordsize="0,0">
            <v:shape id="_x0000_s3324" style="position:absolute;left:8687;top:3154;width:0;height:0" coordorigin="8687,3154" coordsize="0,0" path="m8687,3154r,e" filled="f" strokeweight="1pt">
              <v:path arrowok="t"/>
            </v:shape>
            <w10:wrap anchorx="page"/>
          </v:group>
        </w:pict>
      </w:r>
      <w:r>
        <w:pict>
          <v:group id="_x0000_s3321" style="position:absolute;left:0;text-align:left;margin-left:440.05pt;margin-top:152pt;width:0;height:0;z-index:-6515;mso-position-horizontal-relative:page" coordorigin="8801,3040" coordsize="0,0">
            <v:shape id="_x0000_s3322" style="position:absolute;left:8801;top:3040;width:0;height:0" coordorigin="8801,3040" coordsize="0,0" path="m8801,304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tus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13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7"/>
          <w:w w:val="11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asih.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ian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11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digubah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lagu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ohani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Bahasa</w:t>
      </w:r>
      <w:r w:rsidR="00021A40">
        <w:rPr>
          <w:i/>
          <w:spacing w:val="24"/>
          <w:w w:val="93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Kasih</w:t>
      </w:r>
      <w:r w:rsidR="00021A40">
        <w:rPr>
          <w:i/>
          <w:spacing w:val="-15"/>
          <w:w w:val="9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Bahasa</w:t>
      </w:r>
      <w:r w:rsidR="00021A40">
        <w:rPr>
          <w:i/>
          <w:spacing w:val="3"/>
          <w:w w:val="96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Cinta</w:t>
      </w:r>
      <w:r w:rsidR="00021A40">
        <w:rPr>
          <w:w w:val="96"/>
          <w:sz w:val="22"/>
          <w:szCs w:val="22"/>
        </w:rPr>
        <w:t>.</w:t>
      </w:r>
      <w:r w:rsidR="00021A40">
        <w:rPr>
          <w:spacing w:val="-18"/>
          <w:w w:val="96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asih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digamba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 xml:space="preserve">an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1"/>
          <w:w w:val="90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ut:</w:t>
      </w:r>
    </w:p>
    <w:p w:rsidR="00A31BD9" w:rsidRDefault="00021A40">
      <w:pPr>
        <w:ind w:left="571" w:right="6157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9"/>
          <w:sz w:val="22"/>
          <w:szCs w:val="22"/>
        </w:rPr>
        <w:t>emah</w:t>
      </w:r>
      <w:r>
        <w:rPr>
          <w:w w:val="8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lembut</w:t>
      </w:r>
    </w:p>
    <w:p w:rsidR="00A31BD9" w:rsidRDefault="00357B69">
      <w:pPr>
        <w:spacing w:before="47"/>
        <w:ind w:left="571" w:right="6495"/>
        <w:jc w:val="both"/>
        <w:rPr>
          <w:sz w:val="22"/>
          <w:szCs w:val="22"/>
        </w:rPr>
      </w:pPr>
      <w:r>
        <w:pict>
          <v:group id="_x0000_s3311" style="position:absolute;left:0;text-align:left;margin-left:83.35pt;margin-top:-74.75pt;width:357.15pt;height:173pt;z-index:-6520;mso-position-horizontal-relative:page" coordorigin="1667,-1495" coordsize="7143,3460">
            <v:shape id="_x0000_s3320" style="position:absolute;left:1677;top:-1485;width:7123;height:3440" coordorigin="1677,-1485" coordsize="7123,3440" path="m1791,-1485r-66,1l1679,-1438r-2,65l1677,1841r,38l1691,1940r62,14l8687,1955r38,-1l8786,1941r14,-62l8801,-1372r-1,-37l8786,-1471r-61,-14l1791,-1485xe" fillcolor="#a5def9" stroked="f">
              <v:path arrowok="t"/>
            </v:shape>
            <v:shape id="_x0000_s3319" style="position:absolute;left:1679;top:-1477;width:68;height:82" coordorigin="1679,-1477" coordsize="68,82" path="m1747,-1477r-16,8l1715,-1459r-14,14l1689,-1427r-8,24l1679,-1394e" filled="f" strokeweight="1pt">
              <v:stroke dashstyle="dash"/>
              <v:path arrowok="t"/>
            </v:shape>
            <v:shape id="_x0000_s3318" style="position:absolute;left:1677;top:-1332;width:0;height:3153" coordorigin="1677,-1332" coordsize="0,3153" path="m1677,-1332r,3153e" filled="f" strokeweight="1pt">
              <v:stroke dashstyle="dash"/>
              <v:path arrowok="t"/>
            </v:shape>
            <v:shape id="_x0000_s3317" style="position:absolute;left:1686;top:1885;width:82;height:68" coordorigin="1686,1885" coordsize="82,68" path="m1686,1885r7,16l1703,1917r15,14l1736,1943r23,8l1768,1953e" filled="f" strokeweight="1pt">
              <v:stroke dashstyle="dash"/>
              <v:path arrowok="t"/>
            </v:shape>
            <v:shape id="_x0000_s3316" style="position:absolute;left:1831;top:1955;width:6836;height:0" coordorigin="1831,1955" coordsize="6836,0" path="m1831,1955r6836,e" filled="f" strokeweight="1pt">
              <v:stroke dashstyle="dash"/>
              <v:path arrowok="t"/>
            </v:shape>
            <v:shape id="_x0000_s3315" style="position:absolute;left:8731;top:1864;width:68;height:82" coordorigin="8731,1864" coordsize="68,82" path="m8731,1946r16,-7l8763,1928r14,-14l8789,1896r8,-23l8799,1864e" filled="f" strokeweight="1pt">
              <v:stroke dashstyle="dash"/>
              <v:path arrowok="t"/>
            </v:shape>
            <v:shape id="_x0000_s3314" style="position:absolute;left:8801;top:-1352;width:0;height:3153" coordorigin="8801,-1352" coordsize="0,3153" path="m8801,1801r,-3153e" filled="f" strokeweight="1pt">
              <v:stroke dashstyle="dash"/>
              <v:path arrowok="t"/>
            </v:shape>
            <v:shape id="_x0000_s3313" style="position:absolute;left:8710;top:-1484;width:82;height:68" coordorigin="8710,-1484" coordsize="82,68" path="m8792,-1416r-7,-16l8774,-1448r-14,-14l8742,-1474r-23,-8l8710,-1484e" filled="f" strokeweight="1pt">
              <v:stroke dashstyle="dash"/>
              <v:path arrowok="t"/>
            </v:shape>
            <v:shape id="_x0000_s3312" style="position:absolute;left:1811;top:-1485;width:6836;height:0" coordorigin="1811,-1485" coordsize="6836,0" path="m8647,-148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w w:val="82"/>
          <w:sz w:val="22"/>
          <w:szCs w:val="22"/>
        </w:rPr>
        <w:t xml:space="preserve">•       </w:t>
      </w:r>
      <w:r w:rsidR="00021A40">
        <w:rPr>
          <w:spacing w:val="12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ah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h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1"/>
          <w:sz w:val="22"/>
          <w:szCs w:val="22"/>
        </w:rPr>
        <w:t>ti</w:t>
      </w:r>
    </w:p>
    <w:p w:rsidR="00A31BD9" w:rsidRDefault="00021A40">
      <w:pPr>
        <w:spacing w:before="47"/>
        <w:ind w:left="571" w:right="6204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anjang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sabar</w:t>
      </w:r>
    </w:p>
    <w:p w:rsidR="00A31BD9" w:rsidRDefault="00021A40">
      <w:pPr>
        <w:spacing w:before="47"/>
        <w:ind w:left="571" w:right="6407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emaaf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</w:p>
    <w:p w:rsidR="00A31BD9" w:rsidRDefault="00021A40">
      <w:pPr>
        <w:spacing w:before="47"/>
        <w:ind w:left="571" w:right="3951"/>
        <w:jc w:val="both"/>
        <w:rPr>
          <w:sz w:val="22"/>
          <w:szCs w:val="22"/>
        </w:rPr>
      </w:pPr>
      <w:r>
        <w:rPr>
          <w:w w:val="88"/>
          <w:sz w:val="22"/>
          <w:szCs w:val="22"/>
        </w:rPr>
        <w:t xml:space="preserve">•      </w:t>
      </w:r>
      <w:r>
        <w:rPr>
          <w:spacing w:val="30"/>
          <w:w w:val="88"/>
          <w:sz w:val="22"/>
          <w:szCs w:val="22"/>
        </w:rPr>
        <w:t xml:space="preserve"> </w:t>
      </w:r>
      <w:r>
        <w:rPr>
          <w:spacing w:val="-3"/>
          <w:w w:val="88"/>
          <w:sz w:val="22"/>
          <w:szCs w:val="22"/>
        </w:rPr>
        <w:t>T</w:t>
      </w:r>
      <w:r>
        <w:rPr>
          <w:w w:val="88"/>
          <w:sz w:val="22"/>
          <w:szCs w:val="22"/>
        </w:rPr>
        <w:t>idak</w:t>
      </w:r>
      <w:r>
        <w:rPr>
          <w:spacing w:val="37"/>
          <w:w w:val="8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sombong</w:t>
      </w:r>
      <w:r>
        <w:rPr>
          <w:spacing w:val="-14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memegah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</w:p>
    <w:p w:rsidR="00A31BD9" w:rsidRDefault="00021A40">
      <w:pPr>
        <w:spacing w:before="47"/>
        <w:ind w:left="571" w:right="7041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Jujur</w:t>
      </w:r>
    </w:p>
    <w:p w:rsidR="00A31BD9" w:rsidRDefault="00357B69">
      <w:pPr>
        <w:spacing w:before="47"/>
        <w:ind w:left="571" w:right="7111"/>
        <w:jc w:val="both"/>
        <w:rPr>
          <w:sz w:val="22"/>
          <w:szCs w:val="22"/>
        </w:rPr>
      </w:pPr>
      <w:r>
        <w:pict>
          <v:group id="_x0000_s3309" style="position:absolute;left:0;text-align:left;margin-left:83.85pt;margin-top:17.05pt;width:0;height:0;z-index:-6518;mso-position-horizontal-relative:page" coordorigin="1677,341" coordsize="0,0">
            <v:shape id="_x0000_s3310" style="position:absolute;left:1677;top:341;width:0;height:0" coordorigin="1677,341" coordsize="0,0" path="m1677,341r,e" filled="f" strokeweight="1pt">
              <v:path arrowok="t"/>
            </v:shape>
            <w10:wrap anchorx="page"/>
          </v:group>
        </w:pict>
      </w:r>
      <w:r>
        <w:pict>
          <v:group id="_x0000_s3307" style="position:absolute;left:0;text-align:left;margin-left:89.55pt;margin-top:22.75pt;width:0;height:0;z-index:-6517;mso-position-horizontal-relative:page" coordorigin="1791,455" coordsize="0,0">
            <v:shape id="_x0000_s3308" style="position:absolute;left:1791;top:455;width:0;height:0" coordorigin="1791,455" coordsize="0,0" path="m1791,455r,e" filled="f" strokeweight="1pt">
              <v:path arrowok="t"/>
            </v:shape>
            <w10:wrap anchorx="page"/>
          </v:group>
        </w:pict>
      </w:r>
      <w:r w:rsidR="00021A40">
        <w:rPr>
          <w:w w:val="82"/>
          <w:sz w:val="22"/>
          <w:szCs w:val="22"/>
        </w:rPr>
        <w:t xml:space="preserve">•       </w:t>
      </w:r>
      <w:r w:rsidR="00021A40">
        <w:rPr>
          <w:spacing w:val="12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Suci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seluruh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aspek  hidup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manusia.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adar</w:t>
      </w:r>
      <w:r>
        <w:rPr>
          <w:spacing w:val="3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has</w:t>
      </w:r>
      <w:r>
        <w:rPr>
          <w:spacing w:val="-1"/>
          <w:w w:val="105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ahi,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emosional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ta.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eksp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tar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menjunjung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nilai-nilai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mo</w:t>
      </w:r>
      <w:r>
        <w:rPr>
          <w:spacing w:val="-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>a</w:t>
      </w:r>
      <w:r>
        <w:rPr>
          <w:spacing w:val="-2"/>
          <w:w w:val="99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2"/>
          <w:sz w:val="22"/>
          <w:szCs w:val="22"/>
        </w:rPr>
        <w:t>eli</w:t>
      </w:r>
      <w:r>
        <w:rPr>
          <w:spacing w:val="-1"/>
          <w:w w:val="102"/>
          <w:sz w:val="22"/>
          <w:szCs w:val="22"/>
        </w:rPr>
        <w:t>g</w:t>
      </w:r>
      <w:r>
        <w:rPr>
          <w:w w:val="101"/>
          <w:sz w:val="22"/>
          <w:szCs w:val="22"/>
        </w:rPr>
        <w:t>iu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3305" style="position:absolute;left:0;text-align:left;margin-left:60pt;margin-top:20.7pt;width:349.2pt;height:0;z-index:-6511;mso-position-horizontal-relative:page" coordorigin="1200,414" coordsize="6984,0">
            <v:shape id="_x0000_s3306" style="position:absolute;left:1200;top:414;width:6984;height:0" coordorigin="1200,414" coordsize="6984,0" path="m1200,41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303" style="position:absolute;left:0;text-align:left;margin-left:56pt;margin-top:20.7pt;width:0;height:0;z-index:-6510;mso-position-horizontal-relative:page" coordorigin="1120,414" coordsize="0,0">
            <v:shape id="_x0000_s3304" style="position:absolute;left:1120;top:414;width:0;height:0" coordorigin="1120,414" coordsize="0,0" path="m1120,414r,e" filled="f" strokecolor="#00adef" strokeweight="2pt">
              <v:path arrowok="t"/>
            </v:shape>
            <w10:wrap anchorx="page"/>
          </v:group>
        </w:pict>
      </w:r>
      <w:r>
        <w:pict>
          <v:group id="_x0000_s3301" style="position:absolute;left:0;text-align:left;margin-left:411.2pt;margin-top:70pt;width:0;height:0;z-index:-6509;mso-position-horizontal-relative:page;mso-position-vertical-relative:page" coordorigin="8224,1400" coordsize="0,0">
            <v:shape id="_x0000_s3302" style="position:absolute;left:8224;top:1400;width:0;height:0" coordorigin="8224,1400" coordsize="0,0" path="m8224,140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98"/>
          <w:sz w:val="28"/>
          <w:szCs w:val="28"/>
        </w:rPr>
        <w:t>C</w:t>
      </w:r>
      <w:r w:rsidR="00021A40">
        <w:rPr>
          <w:b/>
          <w:color w:val="0076A3"/>
          <w:w w:val="98"/>
          <w:sz w:val="28"/>
          <w:szCs w:val="28"/>
        </w:rPr>
        <w:t>i</w:t>
      </w:r>
      <w:r w:rsidR="00021A40">
        <w:rPr>
          <w:b/>
          <w:color w:val="0076A3"/>
          <w:spacing w:val="-2"/>
          <w:w w:val="98"/>
          <w:sz w:val="28"/>
          <w:szCs w:val="28"/>
        </w:rPr>
        <w:t>n</w:t>
      </w:r>
      <w:r w:rsidR="00021A40">
        <w:rPr>
          <w:b/>
          <w:color w:val="0076A3"/>
          <w:w w:val="98"/>
          <w:sz w:val="28"/>
          <w:szCs w:val="28"/>
        </w:rPr>
        <w:t>ta</w:t>
      </w:r>
      <w:r w:rsidR="00021A40">
        <w:rPr>
          <w:b/>
          <w:color w:val="0076A3"/>
          <w:spacing w:val="-11"/>
          <w:w w:val="9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5"/>
          <w:sz w:val="28"/>
          <w:szCs w:val="28"/>
        </w:rPr>
        <w:t>e</w:t>
      </w:r>
      <w:r w:rsidR="00021A40">
        <w:rPr>
          <w:b/>
          <w:color w:val="0076A3"/>
          <w:spacing w:val="-1"/>
          <w:w w:val="115"/>
          <w:sz w:val="28"/>
          <w:szCs w:val="28"/>
        </w:rPr>
        <w:t>t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6"/>
          <w:w w:val="102"/>
          <w:sz w:val="28"/>
          <w:szCs w:val="28"/>
        </w:rPr>
        <w:t>r</w:t>
      </w:r>
      <w:r w:rsidR="00021A40">
        <w:rPr>
          <w:b/>
          <w:color w:val="0076A3"/>
          <w:w w:val="99"/>
          <w:sz w:val="28"/>
          <w:szCs w:val="28"/>
        </w:rPr>
        <w:t>tari</w:t>
      </w:r>
      <w:r w:rsidR="00021A40">
        <w:rPr>
          <w:b/>
          <w:color w:val="0076A3"/>
          <w:spacing w:val="1"/>
          <w:w w:val="99"/>
          <w:sz w:val="28"/>
          <w:szCs w:val="28"/>
        </w:rPr>
        <w:t>k</w:t>
      </w:r>
      <w:r w:rsidR="00021A40">
        <w:rPr>
          <w:b/>
          <w:color w:val="0076A3"/>
          <w:w w:val="105"/>
          <w:sz w:val="28"/>
          <w:szCs w:val="28"/>
        </w:rPr>
        <w:t>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6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isik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tna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6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“</w:t>
      </w:r>
      <w:r>
        <w:rPr>
          <w:spacing w:val="1"/>
          <w:w w:val="80"/>
          <w:sz w:val="22"/>
          <w:szCs w:val="22"/>
        </w:rPr>
        <w:t>B</w:t>
      </w:r>
      <w:r>
        <w:rPr>
          <w:w w:val="113"/>
          <w:sz w:val="22"/>
          <w:szCs w:val="22"/>
        </w:rPr>
        <w:t>e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Sma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20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eenage</w:t>
      </w:r>
      <w:r>
        <w:rPr>
          <w:spacing w:val="7"/>
          <w:w w:val="110"/>
          <w:sz w:val="22"/>
          <w:szCs w:val="22"/>
        </w:rPr>
        <w:t>r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mudah 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menj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 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  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adang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  itu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fisik sem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ta.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elanjut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7"/>
          <w:sz w:val="22"/>
          <w:szCs w:val="22"/>
        </w:rPr>
        <w:t>aan-pe</w:t>
      </w:r>
      <w:r>
        <w:rPr>
          <w:spacing w:val="5"/>
          <w:w w:val="107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 xml:space="preserve">aan </w:t>
      </w:r>
      <w:r>
        <w:rPr>
          <w:w w:val="108"/>
          <w:sz w:val="22"/>
          <w:szCs w:val="22"/>
        </w:rPr>
        <w:t>mengena</w:t>
      </w:r>
      <w:r>
        <w:rPr>
          <w:spacing w:val="28"/>
          <w:w w:val="108"/>
          <w:sz w:val="22"/>
          <w:szCs w:val="22"/>
        </w:rPr>
        <w:t>i</w:t>
      </w:r>
      <w:r>
        <w:rPr>
          <w:w w:val="110"/>
          <w:sz w:val="22"/>
          <w:szCs w:val="22"/>
        </w:rPr>
        <w:t>ap</w:t>
      </w:r>
      <w:r>
        <w:rPr>
          <w:spacing w:val="28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it</w:t>
      </w:r>
      <w:r>
        <w:rPr>
          <w:spacing w:val="28"/>
          <w:w w:val="105"/>
          <w:sz w:val="22"/>
          <w:szCs w:val="22"/>
        </w:rPr>
        <w:t>u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05"/>
          <w:sz w:val="22"/>
          <w:szCs w:val="22"/>
        </w:rPr>
        <w:t>ta</w:t>
      </w:r>
      <w:r>
        <w:rPr>
          <w:spacing w:val="28"/>
          <w:w w:val="105"/>
          <w:sz w:val="22"/>
          <w:szCs w:val="22"/>
        </w:rPr>
        <w:t>.</w:t>
      </w:r>
      <w:r>
        <w:rPr>
          <w:spacing w:val="1"/>
          <w:w w:val="90"/>
          <w:sz w:val="22"/>
          <w:szCs w:val="22"/>
        </w:rPr>
        <w:t>M</w:t>
      </w:r>
      <w:r>
        <w:rPr>
          <w:w w:val="111"/>
          <w:sz w:val="22"/>
          <w:szCs w:val="22"/>
        </w:rPr>
        <w:t>engap</w:t>
      </w:r>
      <w:r>
        <w:rPr>
          <w:spacing w:val="28"/>
          <w:w w:val="111"/>
          <w:sz w:val="22"/>
          <w:szCs w:val="22"/>
        </w:rPr>
        <w:t>a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1"/>
          <w:w w:val="105"/>
          <w:sz w:val="22"/>
          <w:szCs w:val="22"/>
        </w:rPr>
        <w:t>g</w:t>
      </w:r>
      <w:r>
        <w:rPr>
          <w:w w:val="101"/>
          <w:sz w:val="22"/>
          <w:szCs w:val="22"/>
        </w:rPr>
        <w:t>in</w:t>
      </w:r>
      <w:r>
        <w:rPr>
          <w:spacing w:val="-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</w:t>
      </w:r>
      <w:r>
        <w:rPr>
          <w:spacing w:val="28"/>
          <w:w w:val="110"/>
          <w:sz w:val="22"/>
          <w:szCs w:val="22"/>
        </w:rPr>
        <w:t>n</w:t>
      </w:r>
      <w:r>
        <w:rPr>
          <w:w w:val="111"/>
          <w:sz w:val="22"/>
          <w:szCs w:val="22"/>
        </w:rPr>
        <w:t>hubunga</w:t>
      </w:r>
      <w:r>
        <w:rPr>
          <w:spacing w:val="28"/>
          <w:w w:val="111"/>
          <w:sz w:val="22"/>
          <w:szCs w:val="22"/>
        </w:rPr>
        <w:t>n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si</w:t>
      </w:r>
      <w:r>
        <w:rPr>
          <w:spacing w:val="-24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A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lain,</w:t>
      </w:r>
      <w:r>
        <w:rPr>
          <w:spacing w:val="-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pilihan</w:t>
      </w:r>
      <w:r>
        <w:rPr>
          <w:spacing w:val="-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hir?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7"/>
          <w:sz w:val="22"/>
          <w:szCs w:val="22"/>
        </w:rPr>
        <w:t>aan-pe</w:t>
      </w:r>
      <w:r>
        <w:rPr>
          <w:spacing w:val="5"/>
          <w:w w:val="107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 xml:space="preserve">aan </w:t>
      </w:r>
      <w:r>
        <w:rPr>
          <w:sz w:val="22"/>
          <w:szCs w:val="22"/>
        </w:rPr>
        <w:t>itu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mudah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dij</w:t>
      </w:r>
      <w:r>
        <w:rPr>
          <w:spacing w:val="-2"/>
          <w:w w:val="101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  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fisik lebih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disalaha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ta.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membingung</w:t>
      </w:r>
      <w:r>
        <w:rPr>
          <w:spacing w:val="4"/>
          <w:w w:val="110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an dan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disalaha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an?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fisik 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pengaruh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u</w:t>
      </w:r>
      <w:r>
        <w:rPr>
          <w:spacing w:val="-1"/>
          <w:w w:val="109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w w:val="106"/>
          <w:sz w:val="22"/>
          <w:szCs w:val="22"/>
        </w:rPr>
        <w:t>paca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fisik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an?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tna,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91"/>
          <w:sz w:val="22"/>
          <w:szCs w:val="22"/>
        </w:rPr>
        <w:t>fisik</w:t>
      </w:r>
      <w:r>
        <w:rPr>
          <w:spacing w:val="-9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mes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2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fisik</w:t>
      </w:r>
      <w:r>
        <w:rPr>
          <w:spacing w:val="-9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ebab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2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namun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jauh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tumbuh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landas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5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peduli,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emanan, persahab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tan,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amanan,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komitmen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gaan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3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tab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emu </w:t>
      </w:r>
      <w:r>
        <w:rPr>
          <w:w w:val="111"/>
          <w:sz w:val="22"/>
          <w:szCs w:val="22"/>
        </w:rPr>
        <w:t>dengan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gaul  </w:t>
      </w:r>
      <w:r>
        <w:rPr>
          <w:w w:val="108"/>
          <w:sz w:val="22"/>
          <w:szCs w:val="22"/>
        </w:rPr>
        <w:t>dengan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menemu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mengha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gai</w:t>
      </w:r>
      <w:r>
        <w:rPr>
          <w:spacing w:val="-1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ditambah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2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2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05"/>
          <w:sz w:val="22"/>
          <w:szCs w:val="22"/>
        </w:rPr>
        <w:t>ta.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adang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oh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2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gejala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padahal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ta.</w:t>
      </w:r>
      <w:r>
        <w:rPr>
          <w:spacing w:val="1"/>
          <w:sz w:val="22"/>
          <w:szCs w:val="22"/>
        </w:rPr>
        <w:t xml:space="preserve"> </w:t>
      </w:r>
      <w:r>
        <w:rPr>
          <w:b/>
          <w:spacing w:val="-5"/>
          <w:w w:val="95"/>
          <w:sz w:val="22"/>
          <w:szCs w:val="22"/>
        </w:rPr>
        <w:t>P</w:t>
      </w:r>
      <w:r>
        <w:rPr>
          <w:b/>
          <w:w w:val="102"/>
          <w:sz w:val="22"/>
          <w:szCs w:val="22"/>
        </w:rPr>
        <w:t>e</w:t>
      </w:r>
      <w:r>
        <w:rPr>
          <w:b/>
          <w:spacing w:val="5"/>
          <w:w w:val="102"/>
          <w:sz w:val="22"/>
          <w:szCs w:val="22"/>
        </w:rPr>
        <w:t>r</w:t>
      </w:r>
      <w:r>
        <w:rPr>
          <w:b/>
          <w:w w:val="105"/>
          <w:sz w:val="22"/>
          <w:szCs w:val="22"/>
        </w:rPr>
        <w:t>tama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.</w:t>
      </w:r>
      <w:r>
        <w:rPr>
          <w:spacing w:val="-1"/>
          <w:w w:val="8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7"/>
          <w:sz w:val="22"/>
          <w:szCs w:val="22"/>
        </w:rPr>
        <w:t>eseo</w:t>
      </w:r>
      <w:r>
        <w:rPr>
          <w:spacing w:val="-1"/>
          <w:w w:val="107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diimpi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tiba-tiba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hadapan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2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betapa </w:t>
      </w:r>
      <w:r>
        <w:rPr>
          <w:sz w:val="22"/>
          <w:szCs w:val="22"/>
        </w:rPr>
        <w:t>senan</w:t>
      </w:r>
      <w:r>
        <w:rPr>
          <w:spacing w:val="-1"/>
          <w:sz w:val="22"/>
          <w:szCs w:val="22"/>
        </w:rPr>
        <w:t>g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pucuk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ulam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tiba.  Kesan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mendalam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Namun,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perjalanan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6"/>
          <w:sz w:val="22"/>
          <w:szCs w:val="22"/>
        </w:rPr>
        <w:t xml:space="preserve">aktu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mengenal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a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sadar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pas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1"/>
          <w:w w:val="105"/>
          <w:sz w:val="22"/>
          <w:szCs w:val="22"/>
        </w:rPr>
        <w:t>M</w:t>
      </w:r>
      <w:r>
        <w:rPr>
          <w:w w:val="105"/>
          <w:sz w:val="22"/>
          <w:szCs w:val="22"/>
        </w:rPr>
        <w:t>enumbuh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6"/>
          <w:sz w:val="22"/>
          <w:szCs w:val="22"/>
        </w:rPr>
        <w:t>akt</w:t>
      </w:r>
      <w:r>
        <w:rPr>
          <w:spacing w:val="-2"/>
          <w:w w:val="106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kesaba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dilandasi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.</w:t>
      </w:r>
      <w:r>
        <w:rPr>
          <w:spacing w:val="1"/>
          <w:w w:val="8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ini,</w:t>
      </w:r>
      <w:r>
        <w:rPr>
          <w:spacing w:val="-2"/>
          <w:w w:val="9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muda </w:t>
      </w:r>
      <w:r>
        <w:rPr>
          <w:w w:val="107"/>
          <w:sz w:val="22"/>
          <w:szCs w:val="22"/>
        </w:rPr>
        <w:t>dipengaruh</w:t>
      </w:r>
      <w:r>
        <w:rPr>
          <w:spacing w:val="23"/>
          <w:w w:val="107"/>
          <w:sz w:val="22"/>
          <w:szCs w:val="22"/>
        </w:rPr>
        <w:t>i</w:t>
      </w:r>
      <w:r>
        <w:rPr>
          <w:w w:val="107"/>
          <w:sz w:val="22"/>
          <w:szCs w:val="22"/>
        </w:rPr>
        <w:t>ole</w:t>
      </w:r>
      <w:r>
        <w:rPr>
          <w:spacing w:val="23"/>
          <w:w w:val="107"/>
          <w:sz w:val="22"/>
          <w:szCs w:val="22"/>
        </w:rPr>
        <w:t>h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baga</w:t>
      </w:r>
      <w:r>
        <w:rPr>
          <w:spacing w:val="23"/>
          <w:w w:val="107"/>
          <w:sz w:val="22"/>
          <w:szCs w:val="22"/>
        </w:rPr>
        <w:t>i</w:t>
      </w:r>
      <w:r>
        <w:rPr>
          <w:w w:val="95"/>
          <w:sz w:val="22"/>
          <w:szCs w:val="22"/>
        </w:rPr>
        <w:t>fil</w:t>
      </w:r>
      <w:r>
        <w:rPr>
          <w:spacing w:val="23"/>
          <w:w w:val="95"/>
          <w:sz w:val="22"/>
          <w:szCs w:val="22"/>
        </w:rPr>
        <w:t>m</w:t>
      </w:r>
      <w:r>
        <w:rPr>
          <w:w w:val="110"/>
          <w:sz w:val="22"/>
          <w:szCs w:val="22"/>
        </w:rPr>
        <w:t>da</w:t>
      </w:r>
      <w:r>
        <w:rPr>
          <w:spacing w:val="23"/>
          <w:w w:val="110"/>
          <w:sz w:val="22"/>
          <w:szCs w:val="22"/>
        </w:rPr>
        <w:t>n</w:t>
      </w:r>
      <w:r>
        <w:rPr>
          <w:w w:val="106"/>
          <w:sz w:val="22"/>
          <w:szCs w:val="22"/>
        </w:rPr>
        <w:t>lag</w:t>
      </w:r>
      <w:r>
        <w:rPr>
          <w:spacing w:val="23"/>
          <w:w w:val="106"/>
          <w:sz w:val="22"/>
          <w:szCs w:val="22"/>
        </w:rPr>
        <w:t>u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3"/>
          <w:w w:val="110"/>
          <w:sz w:val="22"/>
          <w:szCs w:val="22"/>
        </w:rPr>
        <w:t>g</w:t>
      </w:r>
      <w:r>
        <w:rPr>
          <w:w w:val="105"/>
          <w:sz w:val="22"/>
          <w:szCs w:val="22"/>
        </w:rPr>
        <w:t>mengeksploitas</w:t>
      </w:r>
      <w:r>
        <w:rPr>
          <w:spacing w:val="23"/>
          <w:w w:val="105"/>
          <w:sz w:val="22"/>
          <w:szCs w:val="22"/>
        </w:rPr>
        <w:t>i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23"/>
          <w:w w:val="112"/>
          <w:sz w:val="22"/>
          <w:szCs w:val="22"/>
        </w:rPr>
        <w:t>a</w:t>
      </w:r>
      <w:r>
        <w:rPr>
          <w:w w:val="104"/>
          <w:sz w:val="22"/>
          <w:szCs w:val="22"/>
        </w:rPr>
        <w:t>seolah</w:t>
      </w:r>
      <w:r>
        <w:rPr>
          <w:spacing w:val="4"/>
          <w:w w:val="104"/>
          <w:sz w:val="22"/>
          <w:szCs w:val="22"/>
        </w:rPr>
        <w:t>-</w:t>
      </w:r>
      <w:r>
        <w:rPr>
          <w:w w:val="105"/>
          <w:sz w:val="22"/>
          <w:szCs w:val="22"/>
        </w:rPr>
        <w:t xml:space="preserve">olah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9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popula</w:t>
      </w:r>
      <w:r>
        <w:rPr>
          <w:spacing w:val="1"/>
          <w:w w:val="107"/>
          <w:sz w:val="22"/>
          <w:szCs w:val="22"/>
        </w:rPr>
        <w:t>r</w:t>
      </w:r>
      <w:r>
        <w:rPr>
          <w:w w:val="104"/>
          <w:sz w:val="22"/>
          <w:szCs w:val="22"/>
        </w:rPr>
        <w:t>ita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103"/>
          <w:sz w:val="22"/>
          <w:szCs w:val="22"/>
        </w:rPr>
        <w:t>S</w:t>
      </w:r>
      <w:r>
        <w:rPr>
          <w:w w:val="103"/>
          <w:sz w:val="22"/>
          <w:szCs w:val="22"/>
        </w:rPr>
        <w:t>eolah</w:t>
      </w:r>
      <w:r>
        <w:rPr>
          <w:spacing w:val="4"/>
          <w:w w:val="103"/>
          <w:sz w:val="22"/>
          <w:szCs w:val="22"/>
        </w:rPr>
        <w:t>-</w:t>
      </w:r>
      <w:r>
        <w:rPr>
          <w:w w:val="103"/>
          <w:sz w:val="22"/>
          <w:szCs w:val="22"/>
        </w:rPr>
        <w:t xml:space="preserve">olah </w:t>
      </w:r>
      <w:r>
        <w:rPr>
          <w:sz w:val="22"/>
          <w:szCs w:val="22"/>
        </w:rPr>
        <w:t>kebiasaan</w:t>
      </w:r>
      <w:r>
        <w:rPr>
          <w:spacing w:val="3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nemba</w:t>
      </w:r>
      <w:r>
        <w:rPr>
          <w:spacing w:val="5"/>
          <w:w w:val="107"/>
          <w:sz w:val="22"/>
          <w:szCs w:val="22"/>
        </w:rPr>
        <w:t>k</w:t>
      </w:r>
      <w:r>
        <w:rPr>
          <w:w w:val="79"/>
          <w:sz w:val="22"/>
          <w:szCs w:val="22"/>
        </w:rPr>
        <w:t>”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pacar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tanda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“</w:t>
      </w:r>
      <w:r>
        <w:rPr>
          <w:w w:val="93"/>
          <w:sz w:val="22"/>
          <w:szCs w:val="22"/>
        </w:rPr>
        <w:t>la</w:t>
      </w:r>
      <w:r>
        <w:rPr>
          <w:spacing w:val="1"/>
          <w:w w:val="93"/>
          <w:sz w:val="22"/>
          <w:szCs w:val="22"/>
        </w:rPr>
        <w:t>k</w:t>
      </w:r>
      <w:r>
        <w:rPr>
          <w:spacing w:val="-5"/>
          <w:w w:val="93"/>
          <w:sz w:val="22"/>
          <w:szCs w:val="22"/>
        </w:rPr>
        <w:t>u</w:t>
      </w:r>
      <w:r>
        <w:rPr>
          <w:w w:val="93"/>
          <w:sz w:val="22"/>
          <w:szCs w:val="22"/>
        </w:rPr>
        <w:t xml:space="preserve">” </w:t>
      </w:r>
      <w:r>
        <w:rPr>
          <w:spacing w:val="30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anak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cup</w:t>
      </w:r>
      <w:r>
        <w:rPr>
          <w:spacing w:val="-2"/>
          <w:w w:val="109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0"/>
          <w:w w:val="82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8"/>
          <w:sz w:val="22"/>
          <w:szCs w:val="22"/>
        </w:rPr>
        <w:t>edua</w:t>
      </w:r>
      <w:r>
        <w:rPr>
          <w:w w:val="82"/>
          <w:sz w:val="22"/>
          <w:szCs w:val="22"/>
        </w:rPr>
        <w:t>,</w:t>
      </w:r>
      <w:r>
        <w:rPr>
          <w:spacing w:val="2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obsesi.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papun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si dia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ang-b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ang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pelupuk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ta.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Obsesi </w:t>
      </w:r>
      <w:r>
        <w:rPr>
          <w:sz w:val="22"/>
          <w:szCs w:val="22"/>
        </w:rPr>
        <w:t>adalah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menggoda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1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dihilang</w:t>
      </w:r>
      <w:r>
        <w:rPr>
          <w:spacing w:val="4"/>
          <w:w w:val="103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an, </w:t>
      </w:r>
      <w:r>
        <w:rPr>
          <w:sz w:val="22"/>
          <w:szCs w:val="22"/>
        </w:rPr>
        <w:t>seluruh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konse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pus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titi</w:t>
      </w:r>
      <w:r>
        <w:rPr>
          <w:spacing w:val="3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.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Obsesi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nampak</w:t>
      </w:r>
      <w:r>
        <w:rPr>
          <w:spacing w:val="3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lagu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021A40">
      <w:pPr>
        <w:spacing w:before="73"/>
        <w:ind w:left="571"/>
        <w:rPr>
          <w:sz w:val="22"/>
          <w:szCs w:val="22"/>
        </w:rPr>
      </w:pPr>
      <w:r>
        <w:rPr>
          <w:b/>
          <w:spacing w:val="1"/>
          <w:w w:val="73"/>
          <w:sz w:val="22"/>
          <w:szCs w:val="22"/>
        </w:rPr>
        <w:lastRenderedPageBreak/>
        <w:t>I</w:t>
      </w:r>
      <w:r>
        <w:rPr>
          <w:b/>
          <w:w w:val="109"/>
          <w:sz w:val="22"/>
          <w:szCs w:val="22"/>
        </w:rPr>
        <w:t>ng</w:t>
      </w:r>
      <w:r>
        <w:rPr>
          <w:b/>
          <w:spacing w:val="-2"/>
          <w:w w:val="109"/>
          <w:sz w:val="22"/>
          <w:szCs w:val="22"/>
        </w:rPr>
        <w:t>a</w:t>
      </w:r>
      <w:r>
        <w:rPr>
          <w:b/>
          <w:w w:val="110"/>
          <w:sz w:val="22"/>
          <w:szCs w:val="22"/>
        </w:rPr>
        <w:t>t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w w:val="97"/>
          <w:sz w:val="22"/>
          <w:szCs w:val="22"/>
        </w:rPr>
        <w:t>k</w:t>
      </w:r>
      <w:r>
        <w:rPr>
          <w:b/>
          <w:w w:val="104"/>
          <w:sz w:val="22"/>
          <w:szCs w:val="22"/>
        </w:rPr>
        <w:t>amu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pacing w:val="-3"/>
          <w:w w:val="96"/>
          <w:sz w:val="22"/>
          <w:szCs w:val="22"/>
        </w:rPr>
        <w:t>(</w:t>
      </w:r>
      <w:r>
        <w:rPr>
          <w:w w:val="96"/>
          <w:sz w:val="22"/>
          <w:szCs w:val="22"/>
        </w:rPr>
        <w:t>Oleh: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aia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Estia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ti)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571" w:right="3265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4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membingung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mengapa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esah,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gundah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salah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sedih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bosan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z w:val="22"/>
          <w:szCs w:val="22"/>
        </w:rPr>
        <w:t>Oh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tuh...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2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ta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571" w:right="3016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mene</w:t>
      </w:r>
      <w:r>
        <w:rPr>
          <w:spacing w:val="-1"/>
          <w:w w:val="110"/>
          <w:sz w:val="22"/>
          <w:szCs w:val="22"/>
        </w:rPr>
        <w:t>n</w:t>
      </w:r>
      <w:r>
        <w:rPr>
          <w:w w:val="113"/>
          <w:sz w:val="22"/>
          <w:szCs w:val="22"/>
        </w:rPr>
        <w:t xml:space="preserve">tu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salah,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mengapa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esah,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gundah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sz w:val="22"/>
          <w:szCs w:val="22"/>
        </w:rPr>
        <w:t>semua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2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salah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571" w:right="4856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tidur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mau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1" w:line="284" w:lineRule="auto"/>
        <w:ind w:left="571" w:right="4462"/>
        <w:rPr>
          <w:sz w:val="22"/>
          <w:szCs w:val="22"/>
        </w:rPr>
      </w:pPr>
      <w:r>
        <w:rPr>
          <w:sz w:val="22"/>
          <w:szCs w:val="22"/>
        </w:rPr>
        <w:t>Oh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bingung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sedih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u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sedang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bosan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z w:val="22"/>
          <w:szCs w:val="22"/>
        </w:rPr>
        <w:t>Oh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tuh..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2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ta</w:t>
      </w:r>
    </w:p>
    <w:p w:rsidR="00A31BD9" w:rsidRDefault="00A31BD9">
      <w:pPr>
        <w:spacing w:before="1" w:line="120" w:lineRule="exact"/>
        <w:rPr>
          <w:sz w:val="12"/>
          <w:szCs w:val="12"/>
        </w:rPr>
      </w:pPr>
    </w:p>
    <w:p w:rsidR="00A31BD9" w:rsidRDefault="00021A40">
      <w:pPr>
        <w:ind w:left="571"/>
      </w:pPr>
      <w:r>
        <w:rPr>
          <w:w w:val="77"/>
        </w:rPr>
        <w:t>sumber:</w:t>
      </w:r>
      <w:r>
        <w:rPr>
          <w:spacing w:val="-1"/>
          <w:w w:val="77"/>
        </w:rPr>
        <w:t xml:space="preserve"> </w:t>
      </w:r>
      <w:hyperlink r:id="rId37">
        <w:r>
          <w:rPr>
            <w:spacing w:val="-1"/>
            <w:w w:val="77"/>
          </w:rPr>
          <w:t>h</w:t>
        </w:r>
        <w:r>
          <w:rPr>
            <w:w w:val="77"/>
          </w:rPr>
          <w:t>ttp://musikli</w:t>
        </w:r>
        <w:r>
          <w:rPr>
            <w:spacing w:val="-5"/>
            <w:w w:val="77"/>
          </w:rPr>
          <w:t>b</w:t>
        </w:r>
        <w:r>
          <w:rPr>
            <w:w w:val="77"/>
          </w:rPr>
          <w:t>.o</w:t>
        </w:r>
        <w:r>
          <w:rPr>
            <w:spacing w:val="-2"/>
            <w:w w:val="77"/>
          </w:rPr>
          <w:t>r</w:t>
        </w:r>
        <w:r>
          <w:rPr>
            <w:w w:val="77"/>
          </w:rPr>
          <w:t>g/Maia-Ing</w:t>
        </w:r>
        <w:r>
          <w:rPr>
            <w:spacing w:val="-2"/>
            <w:w w:val="77"/>
          </w:rPr>
          <w:t>a</w:t>
        </w:r>
        <w:r>
          <w:rPr>
            <w:w w:val="77"/>
          </w:rPr>
          <w:t>t_</w:t>
        </w:r>
        <w:r>
          <w:rPr>
            <w:spacing w:val="1"/>
            <w:w w:val="77"/>
          </w:rPr>
          <w:t>K</w:t>
        </w:r>
        <w:r>
          <w:rPr>
            <w:w w:val="77"/>
          </w:rPr>
          <w:t>amu-Lirik_</w:t>
        </w:r>
        <w:r>
          <w:rPr>
            <w:spacing w:val="-1"/>
            <w:w w:val="77"/>
          </w:rPr>
          <w:t>L</w:t>
        </w:r>
        <w:r>
          <w:rPr>
            <w:w w:val="77"/>
          </w:rPr>
          <w:t>ag</w:t>
        </w:r>
        <w:r>
          <w:rPr>
            <w:spacing w:val="-1"/>
            <w:w w:val="77"/>
          </w:rPr>
          <w:t>u</w:t>
        </w:r>
        <w:r>
          <w:rPr>
            <w:w w:val="77"/>
          </w:rPr>
          <w:t>.</w:t>
        </w:r>
        <w:r>
          <w:rPr>
            <w:spacing w:val="-1"/>
            <w:w w:val="77"/>
          </w:rPr>
          <w:t>h</w:t>
        </w:r>
        <w:r>
          <w:rPr>
            <w:w w:val="77"/>
          </w:rPr>
          <w:t>tm,</w:t>
        </w:r>
      </w:hyperlink>
      <w:r>
        <w:rPr>
          <w:spacing w:val="4"/>
          <w:w w:val="77"/>
        </w:rPr>
        <w:t xml:space="preserve"> </w:t>
      </w:r>
      <w:r>
        <w:rPr>
          <w:w w:val="77"/>
        </w:rPr>
        <w:t>diunggah</w:t>
      </w:r>
      <w:r>
        <w:rPr>
          <w:spacing w:val="7"/>
          <w:w w:val="77"/>
        </w:rPr>
        <w:t xml:space="preserve"> </w:t>
      </w:r>
      <w:r>
        <w:rPr>
          <w:w w:val="77"/>
        </w:rPr>
        <w:t>29</w:t>
      </w:r>
      <w:r>
        <w:rPr>
          <w:spacing w:val="-7"/>
          <w:w w:val="77"/>
        </w:rPr>
        <w:t xml:space="preserve"> </w:t>
      </w:r>
      <w:r>
        <w:rPr>
          <w:spacing w:val="2"/>
          <w:w w:val="61"/>
        </w:rPr>
        <w:t>D</w:t>
      </w:r>
      <w:r>
        <w:rPr>
          <w:w w:val="79"/>
        </w:rPr>
        <w:t>esember</w:t>
      </w:r>
      <w:r>
        <w:rPr>
          <w:spacing w:val="-19"/>
        </w:rPr>
        <w:t xml:space="preserve"> </w:t>
      </w:r>
      <w:r>
        <w:rPr>
          <w:w w:val="77"/>
        </w:rPr>
        <w:t>2013.</w:t>
      </w:r>
    </w:p>
    <w:p w:rsidR="00A31BD9" w:rsidRDefault="00A31BD9">
      <w:pPr>
        <w:spacing w:before="1" w:line="220" w:lineRule="exact"/>
        <w:rPr>
          <w:sz w:val="22"/>
          <w:szCs w:val="22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obsesi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diidam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kehilangan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ol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33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kesada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asionalitas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hilang  </w:t>
      </w:r>
      <w:r>
        <w:rPr>
          <w:w w:val="103"/>
          <w:sz w:val="22"/>
          <w:szCs w:val="22"/>
        </w:rPr>
        <w:t xml:space="preserve">dilindas </w:t>
      </w:r>
      <w:r>
        <w:rPr>
          <w:sz w:val="22"/>
          <w:szCs w:val="22"/>
        </w:rPr>
        <w:t>oleh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menggebu</w:t>
      </w:r>
      <w:r>
        <w:rPr>
          <w:spacing w:val="3"/>
          <w:w w:val="109"/>
          <w:sz w:val="22"/>
          <w:szCs w:val="22"/>
        </w:rPr>
        <w:t>-</w:t>
      </w:r>
      <w:r>
        <w:rPr>
          <w:w w:val="112"/>
          <w:sz w:val="22"/>
          <w:szCs w:val="22"/>
        </w:rPr>
        <w:t>geb</w:t>
      </w:r>
      <w:r>
        <w:rPr>
          <w:spacing w:val="-2"/>
          <w:w w:val="112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diidam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6"/>
          <w:sz w:val="22"/>
          <w:szCs w:val="22"/>
        </w:rPr>
        <w:t>mempe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h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-10"/>
          <w:w w:val="106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taupun</w:t>
      </w:r>
      <w:r>
        <w:rPr>
          <w:spacing w:val="1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membalas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7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bah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enderung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hilang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kesada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mengabai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9"/>
          <w:w w:val="10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nasih</w:t>
      </w:r>
      <w:r>
        <w:rPr>
          <w:spacing w:val="-1"/>
          <w:w w:val="105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 xml:space="preserve">dan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pandangan 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3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  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Obsesi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w w:val="108"/>
          <w:sz w:val="22"/>
          <w:szCs w:val="22"/>
        </w:rPr>
        <w:t>semang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menggebu</w:t>
      </w:r>
      <w:r>
        <w:rPr>
          <w:spacing w:val="3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gebu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tang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pihak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saja.</w:t>
      </w:r>
      <w:r>
        <w:rPr>
          <w:spacing w:val="5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11"/>
          <w:sz w:val="22"/>
          <w:szCs w:val="22"/>
        </w:rPr>
        <w:t>etiga</w:t>
      </w:r>
      <w:r>
        <w:rPr>
          <w:w w:val="82"/>
          <w:sz w:val="22"/>
          <w:szCs w:val="22"/>
        </w:rPr>
        <w:t xml:space="preserve">, </w:t>
      </w:r>
      <w:r>
        <w:rPr>
          <w:w w:val="111"/>
          <w:sz w:val="22"/>
          <w:szCs w:val="22"/>
        </w:rPr>
        <w:t>hubungan</w:t>
      </w:r>
      <w:r>
        <w:rPr>
          <w:spacing w:val="4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tah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Jenis  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3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paca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2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5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 demi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membukti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-2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mengganden</w:t>
      </w:r>
      <w:r>
        <w:rPr>
          <w:spacing w:val="-5"/>
          <w:w w:val="111"/>
          <w:sz w:val="22"/>
          <w:szCs w:val="22"/>
        </w:rPr>
        <w:t>g</w:t>
      </w:r>
      <w:r>
        <w:rPr>
          <w:w w:val="79"/>
          <w:sz w:val="22"/>
          <w:szCs w:val="22"/>
        </w:rPr>
        <w:t>”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putus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ta.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balas</w:t>
      </w:r>
      <w:r>
        <w:rPr>
          <w:spacing w:val="-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denda</w:t>
      </w:r>
      <w:r>
        <w:rPr>
          <w:spacing w:val="-7"/>
          <w:w w:val="110"/>
          <w:sz w:val="22"/>
          <w:szCs w:val="22"/>
        </w:rPr>
        <w:t>m</w:t>
      </w:r>
      <w:r>
        <w:rPr>
          <w:w w:val="79"/>
          <w:sz w:val="22"/>
          <w:szCs w:val="22"/>
        </w:rPr>
        <w:t>”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10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>dibina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oko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membina</w:t>
      </w:r>
      <w:r>
        <w:rPr>
          <w:spacing w:val="5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</w:p>
    <w:p w:rsidR="00A31BD9" w:rsidRDefault="00021A40">
      <w:pPr>
        <w:spacing w:before="73" w:line="284" w:lineRule="auto"/>
        <w:ind w:left="1100" w:right="250"/>
        <w:rPr>
          <w:sz w:val="22"/>
          <w:szCs w:val="22"/>
        </w:rPr>
      </w:pPr>
      <w:r>
        <w:rPr>
          <w:w w:val="106"/>
          <w:sz w:val="22"/>
          <w:szCs w:val="22"/>
        </w:rPr>
        <w:lastRenderedPageBreak/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 siapapun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g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45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z w:val="22"/>
          <w:szCs w:val="22"/>
        </w:rPr>
        <w:t xml:space="preserve"> 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6"/>
          <w:sz w:val="22"/>
          <w:szCs w:val="22"/>
        </w:rPr>
        <w:t>memuas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kekeliruan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banding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an?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ketiga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an?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tna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-1"/>
          <w:sz w:val="22"/>
          <w:szCs w:val="22"/>
        </w:rPr>
        <w:t xml:space="preserve"> 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diketahui </w:t>
      </w:r>
      <w:r>
        <w:rPr>
          <w:w w:val="108"/>
          <w:sz w:val="22"/>
          <w:szCs w:val="22"/>
        </w:rPr>
        <w:t>mengenai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02"/>
          <w:sz w:val="22"/>
          <w:szCs w:val="22"/>
        </w:rPr>
        <w:t>ta: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  tidak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    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iti,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baik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itu  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pele</w:t>
      </w:r>
      <w:r>
        <w:rPr>
          <w:spacing w:val="-1"/>
          <w:w w:val="108"/>
          <w:sz w:val="22"/>
          <w:szCs w:val="22"/>
        </w:rPr>
        <w:t>c</w:t>
      </w:r>
      <w:r>
        <w:rPr>
          <w:w w:val="108"/>
          <w:sz w:val="22"/>
          <w:szCs w:val="22"/>
        </w:rPr>
        <w:t xml:space="preserve">ehan </w:t>
      </w:r>
      <w:r>
        <w:rPr>
          <w:spacing w:val="4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fisik 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maupun </w:t>
      </w:r>
      <w:r>
        <w:rPr>
          <w:w w:val="105"/>
          <w:sz w:val="22"/>
          <w:szCs w:val="22"/>
        </w:rPr>
        <w:t>emosiona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menip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w w:val="107"/>
          <w:sz w:val="22"/>
          <w:szCs w:val="22"/>
        </w:rPr>
        <w:t>mempe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al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pacar   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6"/>
          <w:sz w:val="22"/>
          <w:szCs w:val="22"/>
        </w:rPr>
        <w:t>meng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an:  </w:t>
      </w:r>
      <w:r>
        <w:rPr>
          <w:sz w:val="22"/>
          <w:szCs w:val="22"/>
        </w:rPr>
        <w:t>”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mau </w:t>
      </w:r>
      <w:r>
        <w:rPr>
          <w:spacing w:val="3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1"/>
          <w:sz w:val="22"/>
          <w:szCs w:val="22"/>
        </w:rPr>
        <w:t>hubungan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seksua</w:t>
      </w:r>
      <w:r>
        <w:rPr>
          <w:spacing w:val="1"/>
          <w:w w:val="103"/>
          <w:sz w:val="22"/>
          <w:szCs w:val="22"/>
        </w:rPr>
        <w:t>l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memenuhi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taan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dilandasi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peduli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pada  dia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eksp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macam-macam.</w:t>
      </w:r>
      <w:r>
        <w:rPr>
          <w:spacing w:val="8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emanan, </w:t>
      </w:r>
      <w:r>
        <w:rPr>
          <w:w w:val="108"/>
          <w:sz w:val="22"/>
          <w:szCs w:val="22"/>
        </w:rPr>
        <w:t>persahab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tan,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9"/>
          <w:sz w:val="22"/>
          <w:szCs w:val="22"/>
        </w:rPr>
        <w:t>oma</w:t>
      </w:r>
      <w:r>
        <w:rPr>
          <w:spacing w:val="-1"/>
          <w:w w:val="109"/>
          <w:sz w:val="22"/>
          <w:szCs w:val="22"/>
        </w:rPr>
        <w:t>n</w:t>
      </w:r>
      <w:r>
        <w:rPr>
          <w:w w:val="106"/>
          <w:sz w:val="22"/>
          <w:szCs w:val="22"/>
        </w:rPr>
        <w:t>tism</w:t>
      </w:r>
      <w:r>
        <w:rPr>
          <w:spacing w:val="-3"/>
          <w:w w:val="106"/>
          <w:sz w:val="22"/>
          <w:szCs w:val="22"/>
        </w:rPr>
        <w:t>e</w:t>
      </w:r>
      <w:r>
        <w:rPr>
          <w:w w:val="82"/>
          <w:sz w:val="22"/>
          <w:szCs w:val="22"/>
        </w:rPr>
        <w:t xml:space="preserve">, </w:t>
      </w:r>
      <w:r>
        <w:rPr>
          <w:w w:val="107"/>
          <w:sz w:val="22"/>
          <w:szCs w:val="22"/>
        </w:rPr>
        <w:t>mengho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ti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tas-b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tas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eti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w w:val="98"/>
          <w:sz w:val="22"/>
          <w:szCs w:val="22"/>
        </w:rPr>
        <w:t>dl</w:t>
      </w:r>
      <w:r>
        <w:rPr>
          <w:spacing w:val="-2"/>
          <w:w w:val="9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Ji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17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2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bukti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menci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bukti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w w:val="111"/>
          <w:sz w:val="22"/>
          <w:szCs w:val="22"/>
        </w:rPr>
        <w:t>hubungan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seks 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tuhan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</w:t>
      </w:r>
      <w:r>
        <w:rPr>
          <w:spacing w:val="3"/>
          <w:w w:val="91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250" w:hanging="283"/>
        <w:jc w:val="both"/>
        <w:rPr>
          <w:sz w:val="22"/>
          <w:szCs w:val="22"/>
        </w:rPr>
      </w:pPr>
      <w:r>
        <w:rPr>
          <w:sz w:val="22"/>
          <w:szCs w:val="22"/>
        </w:rPr>
        <w:t>5.  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komitmen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 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sekedar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</w:t>
      </w:r>
      <w:r>
        <w:rPr>
          <w:spacing w:val="3"/>
          <w:w w:val="91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eks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 </w:t>
      </w:r>
      <w:r>
        <w:rPr>
          <w:w w:val="102"/>
          <w:sz w:val="22"/>
          <w:szCs w:val="22"/>
        </w:rPr>
        <w:t>sek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seks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boleh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ah,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seks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menjadi  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oma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tisme</w:t>
      </w:r>
      <w:r>
        <w:rPr>
          <w:spacing w:val="1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ta.</w:t>
      </w:r>
      <w:r>
        <w:rPr>
          <w:spacing w:val="17"/>
          <w:sz w:val="22"/>
          <w:szCs w:val="22"/>
        </w:rPr>
        <w:t xml:space="preserve"> </w:t>
      </w:r>
      <w:r>
        <w:rPr>
          <w:spacing w:val="-1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api</w:t>
      </w:r>
      <w:r>
        <w:rPr>
          <w:spacing w:val="1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boleh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an,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pelangga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51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hadap 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agama   dan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al 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7.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baha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ia,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aman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diha</w:t>
      </w:r>
      <w:r>
        <w:rPr>
          <w:spacing w:val="-2"/>
          <w:w w:val="105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gai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sebali</w:t>
      </w:r>
      <w:r>
        <w:rPr>
          <w:spacing w:val="4"/>
          <w:w w:val="102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021A40">
      <w:pPr>
        <w:ind w:left="1100"/>
        <w:rPr>
          <w:sz w:val="22"/>
          <w:szCs w:val="22"/>
        </w:rPr>
      </w:pPr>
      <w:r>
        <w:rPr>
          <w:b/>
          <w:spacing w:val="-4"/>
          <w:w w:val="95"/>
          <w:sz w:val="22"/>
          <w:szCs w:val="22"/>
        </w:rPr>
        <w:t>P</w:t>
      </w:r>
      <w:r>
        <w:rPr>
          <w:b/>
          <w:w w:val="103"/>
          <w:sz w:val="22"/>
          <w:szCs w:val="22"/>
        </w:rPr>
        <w:t>a</w:t>
      </w:r>
      <w:r>
        <w:rPr>
          <w:b/>
          <w:spacing w:val="1"/>
          <w:w w:val="103"/>
          <w:sz w:val="22"/>
          <w:szCs w:val="22"/>
        </w:rPr>
        <w:t>c</w:t>
      </w:r>
      <w:r>
        <w:rPr>
          <w:b/>
          <w:w w:val="96"/>
          <w:sz w:val="22"/>
          <w:szCs w:val="22"/>
        </w:rPr>
        <w:t>a</w:t>
      </w:r>
      <w:r>
        <w:rPr>
          <w:b/>
          <w:spacing w:val="-2"/>
          <w:w w:val="96"/>
          <w:sz w:val="22"/>
          <w:szCs w:val="22"/>
        </w:rPr>
        <w:t>r</w:t>
      </w:r>
      <w:r>
        <w:rPr>
          <w:b/>
          <w:w w:val="105"/>
          <w:sz w:val="22"/>
          <w:szCs w:val="22"/>
        </w:rPr>
        <w:t>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footerReference w:type="default" r:id="rId38"/>
          <w:pgSz w:w="9920" w:h="14120"/>
          <w:pgMar w:top="980" w:right="1380" w:bottom="280" w:left="0" w:header="0" w:footer="1069" w:gutter="0"/>
          <w:pgNumType w:start="100"/>
          <w:cols w:space="720"/>
        </w:sectPr>
      </w:pPr>
      <w:bookmarkStart w:id="2" w:name="_Hlk97624712"/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2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kepada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 dalam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komuni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ensif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elasi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lebih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eks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lusif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>husu</w:t>
      </w:r>
      <w:r>
        <w:rPr>
          <w:spacing w:val="-2"/>
          <w:w w:val="107"/>
          <w:sz w:val="22"/>
          <w:szCs w:val="22"/>
        </w:rPr>
        <w:t>s</w:t>
      </w:r>
      <w:bookmarkEnd w:id="2"/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05"/>
          <w:sz w:val="22"/>
          <w:szCs w:val="22"/>
        </w:rPr>
        <w:t>tuk</w:t>
      </w:r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elasi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-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bersama-sama</w:t>
      </w:r>
      <w:r>
        <w:rPr>
          <w:spacing w:val="-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spacing w:val="30"/>
          <w:w w:val="119"/>
          <w:sz w:val="22"/>
          <w:szCs w:val="22"/>
        </w:rPr>
        <w:t>t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tau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tiga,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enderung</w:t>
      </w:r>
      <w:r>
        <w:rPr>
          <w:spacing w:val="-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berjalan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dua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saja.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engapa?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aman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-2"/>
          <w:w w:val="108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oleh </w:t>
      </w:r>
      <w:r>
        <w:rPr>
          <w:w w:val="111"/>
          <w:sz w:val="22"/>
          <w:szCs w:val="22"/>
        </w:rPr>
        <w:t>tanggapan</w:t>
      </w:r>
      <w:r>
        <w:rPr>
          <w:spacing w:val="-21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spesial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adang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memulai</w:t>
      </w:r>
    </w:p>
    <w:p w:rsidR="00A31BD9" w:rsidRDefault="00357B69">
      <w:pPr>
        <w:spacing w:before="72" w:line="284" w:lineRule="auto"/>
        <w:ind w:left="287" w:right="1063"/>
        <w:jc w:val="both"/>
        <w:rPr>
          <w:sz w:val="22"/>
          <w:szCs w:val="22"/>
        </w:rPr>
      </w:pPr>
      <w:r>
        <w:lastRenderedPageBreak/>
        <w:pict>
          <v:group id="_x0000_s3299" style="position:absolute;left:0;text-align:left;margin-left:439.55pt;margin-top:95.45pt;width:0;height:0;z-index:-6506;mso-position-horizontal-relative:page" coordorigin="8791,1909" coordsize="0,0">
            <v:shape id="_x0000_s3300" style="position:absolute;left:8791;top:1909;width:0;height:0" coordorigin="8791,1909" coordsize="0,0" path="m8791,1909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hubungan</w:t>
      </w:r>
      <w:r w:rsidR="00021A40">
        <w:rPr>
          <w:spacing w:val="52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emanan,</w:t>
      </w:r>
      <w:r w:rsidR="00021A40">
        <w:rPr>
          <w:spacing w:val="2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kemudian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saling  me</w:t>
      </w:r>
      <w:r w:rsidR="00021A40">
        <w:rPr>
          <w:spacing w:val="-3"/>
          <w:sz w:val="22"/>
          <w:szCs w:val="22"/>
        </w:rPr>
        <w:t>n</w:t>
      </w:r>
      <w:r w:rsidR="00021A40">
        <w:rPr>
          <w:sz w:val="22"/>
          <w:szCs w:val="22"/>
        </w:rPr>
        <w:t>yu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ai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tuh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ci</w:t>
      </w:r>
      <w:r w:rsidR="00021A40">
        <w:rPr>
          <w:spacing w:val="-1"/>
          <w:w w:val="101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ta.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kemudian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membina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-10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an.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emang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semua  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eman</w:t>
      </w:r>
      <w:r w:rsidR="00021A40">
        <w:rPr>
          <w:spacing w:val="1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jadi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an,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3"/>
          <w:sz w:val="22"/>
          <w:szCs w:val="22"/>
        </w:rPr>
        <w:t xml:space="preserve">etap </w:t>
      </w:r>
      <w:r w:rsidR="00021A40">
        <w:rPr>
          <w:w w:val="108"/>
          <w:sz w:val="22"/>
          <w:szCs w:val="22"/>
        </w:rPr>
        <w:t>mempe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tahan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17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hubungan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sahab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 w:right="5400"/>
        <w:jc w:val="both"/>
        <w:rPr>
          <w:sz w:val="28"/>
          <w:szCs w:val="28"/>
        </w:rPr>
      </w:pPr>
      <w:r>
        <w:pict>
          <v:group id="_x0000_s3297" style="position:absolute;left:0;text-align:left;margin-left:88.35pt;margin-top:17.85pt;width:349.2pt;height:0;z-index:-6508;mso-position-horizontal-relative:page" coordorigin="1767,357" coordsize="6984,0">
            <v:shape id="_x0000_s3298" style="position:absolute;left:1767;top:357;width:6984;height:0" coordorigin="1767,357" coordsize="6984,0" path="m1767,35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295" style="position:absolute;left:0;text-align:left;margin-left:84.35pt;margin-top:17.85pt;width:0;height:0;z-index:-6507;mso-position-horizontal-relative:page" coordorigin="1687,357" coordsize="0,0">
            <v:shape id="_x0000_s3296" style="position:absolute;left:1687;top:357;width:0;height:0" coordorigin="1687,357" coordsize="0,0" path="m1687,35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>.</w:t>
      </w:r>
      <w:r w:rsidR="00021A40">
        <w:rPr>
          <w:b/>
          <w:color w:val="0076A3"/>
          <w:spacing w:val="-2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endalaman</w:t>
      </w:r>
      <w:r w:rsidR="00021A40">
        <w:rPr>
          <w:b/>
          <w:color w:val="0076A3"/>
          <w:spacing w:val="58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1" w:line="260" w:lineRule="exact"/>
        <w:rPr>
          <w:sz w:val="26"/>
          <w:szCs w:val="26"/>
        </w:rPr>
      </w:pPr>
    </w:p>
    <w:p w:rsidR="00A31BD9" w:rsidRDefault="00021A40">
      <w:pPr>
        <w:spacing w:line="284" w:lineRule="auto"/>
        <w:ind w:left="854" w:right="1062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idung</w:t>
      </w:r>
      <w:r>
        <w:rPr>
          <w:spacing w:val="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gung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5:9-16 dan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6:1-11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menulis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tan</w:t>
      </w:r>
      <w:r>
        <w:rPr>
          <w:spacing w:val="30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keindaha</w:t>
      </w:r>
      <w:r>
        <w:rPr>
          <w:spacing w:val="30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tubu</w:t>
      </w:r>
      <w:r>
        <w:rPr>
          <w:spacing w:val="30"/>
          <w:w w:val="107"/>
          <w:sz w:val="22"/>
          <w:szCs w:val="22"/>
        </w:rPr>
        <w:t>h</w:t>
      </w:r>
      <w:r>
        <w:rPr>
          <w:w w:val="107"/>
          <w:sz w:val="22"/>
          <w:szCs w:val="22"/>
        </w:rPr>
        <w:t>manusi</w:t>
      </w:r>
      <w:r>
        <w:rPr>
          <w:spacing w:val="30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da</w:t>
      </w:r>
      <w:r>
        <w:rPr>
          <w:spacing w:val="30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d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y</w:t>
      </w:r>
      <w:r>
        <w:rPr>
          <w:spacing w:val="30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ik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fisik</w:t>
      </w:r>
      <w:r>
        <w:rPr>
          <w:spacing w:val="-2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w w:val="105"/>
          <w:sz w:val="22"/>
          <w:szCs w:val="22"/>
        </w:rPr>
        <w:t>menimbul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05"/>
          <w:sz w:val="22"/>
          <w:szCs w:val="22"/>
        </w:rPr>
        <w:t>ta.</w:t>
      </w:r>
    </w:p>
    <w:p w:rsidR="00A31BD9" w:rsidRDefault="00357B69">
      <w:pPr>
        <w:spacing w:before="58" w:line="284" w:lineRule="auto"/>
        <w:ind w:left="854" w:right="1062" w:hanging="283"/>
        <w:jc w:val="both"/>
        <w:rPr>
          <w:sz w:val="22"/>
          <w:szCs w:val="22"/>
        </w:rPr>
      </w:pPr>
      <w:r>
        <w:pict>
          <v:group id="_x0000_s3293" style="position:absolute;left:0;text-align:left;margin-left:439.55pt;margin-top:79.85pt;width:0;height:0;z-index:-6503;mso-position-horizontal-relative:page" coordorigin="8791,1597" coordsize="0,0">
            <v:shape id="_x0000_s3294" style="position:absolute;left:8791;top:1597;width:0;height:0" coordorigin="8791,1597" coordsize="0,0" path="m8791,1597r,e" filled="f" strokecolor="#00adef" strokeweight="2pt">
              <v:path arrowok="t"/>
            </v:shape>
            <w10:wrap anchorx="page"/>
          </v:group>
        </w:pict>
      </w:r>
      <w:r w:rsidR="00021A40">
        <w:rPr>
          <w:w w:val="131"/>
          <w:sz w:val="22"/>
          <w:szCs w:val="22"/>
        </w:rPr>
        <w:t>•</w:t>
      </w:r>
      <w:r w:rsidR="00021A40">
        <w:rPr>
          <w:spacing w:val="15"/>
          <w:w w:val="13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Dalami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itab</w:t>
      </w:r>
      <w:r w:rsidR="00021A40">
        <w:rPr>
          <w:spacing w:val="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1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Ko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tus 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13  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2"/>
          <w:w w:val="10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bagaimana </w:t>
      </w:r>
      <w:r w:rsidR="00021A40">
        <w:rPr>
          <w:w w:val="107"/>
          <w:sz w:val="22"/>
          <w:szCs w:val="22"/>
        </w:rPr>
        <w:t>mene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ap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spacing w:val="24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dala</w:t>
      </w:r>
      <w:r w:rsidR="00021A40">
        <w:rPr>
          <w:spacing w:val="24"/>
          <w:w w:val="107"/>
          <w:sz w:val="22"/>
          <w:szCs w:val="22"/>
        </w:rPr>
        <w:t>m</w:t>
      </w:r>
      <w:r w:rsidR="00021A40">
        <w:rPr>
          <w:w w:val="107"/>
          <w:sz w:val="22"/>
          <w:szCs w:val="22"/>
        </w:rPr>
        <w:t xml:space="preserve">hubungan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2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sup</w:t>
      </w:r>
      <w:r w:rsidR="00021A40">
        <w:rPr>
          <w:spacing w:val="-2"/>
          <w:w w:val="109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22"/>
          <w:w w:val="108"/>
          <w:sz w:val="22"/>
          <w:szCs w:val="22"/>
        </w:rPr>
        <w:t>a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22"/>
          <w:w w:val="108"/>
          <w:sz w:val="22"/>
          <w:szCs w:val="22"/>
        </w:rPr>
        <w:t>u</w:t>
      </w:r>
      <w:r w:rsidR="00021A40">
        <w:rPr>
          <w:w w:val="104"/>
          <w:sz w:val="22"/>
          <w:szCs w:val="22"/>
        </w:rPr>
        <w:t>tida</w:t>
      </w:r>
      <w:r w:rsidR="00021A40">
        <w:rPr>
          <w:spacing w:val="22"/>
          <w:w w:val="104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kehilangan </w:t>
      </w:r>
      <w:r w:rsidR="00021A40">
        <w:rPr>
          <w:sz w:val="22"/>
          <w:szCs w:val="22"/>
        </w:rPr>
        <w:t>ide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titas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en.</w:t>
      </w:r>
    </w:p>
    <w:p w:rsidR="00A31BD9" w:rsidRDefault="00A31BD9">
      <w:pPr>
        <w:spacing w:before="2" w:line="280" w:lineRule="exact"/>
        <w:rPr>
          <w:sz w:val="28"/>
          <w:szCs w:val="28"/>
        </w:rPr>
      </w:pPr>
    </w:p>
    <w:p w:rsidR="00A31BD9" w:rsidRDefault="00357B69">
      <w:pPr>
        <w:ind w:left="287" w:right="3479"/>
        <w:jc w:val="both"/>
        <w:rPr>
          <w:sz w:val="28"/>
          <w:szCs w:val="28"/>
        </w:rPr>
      </w:pPr>
      <w:r>
        <w:pict>
          <v:group id="_x0000_s3291" style="position:absolute;left:0;text-align:left;margin-left:88.35pt;margin-top:17.95pt;width:349.2pt;height:0;z-index:-6505;mso-position-horizontal-relative:page" coordorigin="1767,359" coordsize="6984,0">
            <v:shape id="_x0000_s3292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289" style="position:absolute;left:0;text-align:left;margin-left:84.35pt;margin-top:17.95pt;width:0;height:0;z-index:-6504;mso-position-horizontal-relative:page" coordorigin="1687,359" coordsize="0,0">
            <v:shape id="_x0000_s3290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3"/>
          <w:w w:val="90"/>
          <w:sz w:val="28"/>
          <w:szCs w:val="28"/>
        </w:rPr>
        <w:t>F</w:t>
      </w:r>
      <w:r w:rsidR="00021A40">
        <w:rPr>
          <w:b/>
          <w:color w:val="0076A3"/>
          <w:w w:val="90"/>
          <w:sz w:val="28"/>
          <w:szCs w:val="28"/>
        </w:rPr>
        <w:t>.</w:t>
      </w:r>
      <w:r w:rsidR="00021A40">
        <w:rPr>
          <w:b/>
          <w:color w:val="0076A3"/>
          <w:spacing w:val="-6"/>
          <w:w w:val="9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anusia</w:t>
      </w:r>
      <w:r w:rsidR="00021A40">
        <w:rPr>
          <w:b/>
          <w:color w:val="0076A3"/>
          <w:spacing w:val="-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icipta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7"/>
          <w:sz w:val="28"/>
          <w:szCs w:val="28"/>
        </w:rPr>
        <w:t xml:space="preserve"> </w:t>
      </w:r>
      <w:r w:rsidR="00021A40">
        <w:rPr>
          <w:b/>
          <w:color w:val="0076A3"/>
          <w:spacing w:val="-6"/>
          <w:w w:val="96"/>
          <w:sz w:val="28"/>
          <w:szCs w:val="28"/>
        </w:rPr>
        <w:t>T</w:t>
      </w:r>
      <w:r w:rsidR="00021A40">
        <w:rPr>
          <w:b/>
          <w:color w:val="0076A3"/>
          <w:w w:val="96"/>
          <w:sz w:val="28"/>
          <w:szCs w:val="28"/>
        </w:rPr>
        <w:t>idak</w:t>
      </w:r>
      <w:r w:rsidR="00021A40">
        <w:rPr>
          <w:b/>
          <w:color w:val="0076A3"/>
          <w:spacing w:val="-5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w w:val="103"/>
          <w:sz w:val="28"/>
          <w:szCs w:val="28"/>
        </w:rPr>
        <w:t>endirian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287" style="position:absolute;left:0;text-align:left;margin-left:86.35pt;margin-top:147.55pt;width:350.15pt;height:0;z-index:-6499;mso-position-horizontal-relative:page" coordorigin="1727,2951" coordsize="7003,0">
            <v:shape id="_x0000_s3288" style="position:absolute;left:1727;top:2951;width:7003;height:0" coordorigin="1727,2951" coordsize="7003,0" path="m8731,2951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285" style="position:absolute;left:0;text-align:left;margin-left:440.55pt;margin-top:147.55pt;width:0;height:0;z-index:-6496;mso-position-horizontal-relative:page" coordorigin="8811,2951" coordsize="0,0">
            <v:shape id="_x0000_s3286" style="position:absolute;left:8811;top:2951;width:0;height:0" coordorigin="8811,2951" coordsize="0,0" path="m8811,2951r,e" filled="f" strokeweight="2pt">
              <v:path arrowok="t"/>
            </v:shape>
            <w10:wrap anchorx="page"/>
          </v:group>
        </w:pict>
      </w:r>
      <w:r>
        <w:pict>
          <v:group id="_x0000_s3283" style="position:absolute;left:0;text-align:left;margin-left:84.35pt;margin-top:147.55pt;width:0;height:0;z-index:-6495;mso-position-horizontal-relative:page" coordorigin="1687,2951" coordsize="0,0">
            <v:shape id="_x0000_s3284" style="position:absolute;left:1687;top:2951;width:0;height:0" coordorigin="1687,2951" coordsize="0,0" path="m1687,2951r,e" filled="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selalu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membutuh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1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4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anpa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kehadi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17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empuan,</w:t>
      </w:r>
      <w:r w:rsidR="00021A40">
        <w:rPr>
          <w:spacing w:val="10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tak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lahir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gene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asi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1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 xml:space="preserve">ejak </w:t>
      </w:r>
      <w:r w:rsidR="00021A40">
        <w:rPr>
          <w:w w:val="107"/>
          <w:sz w:val="22"/>
          <w:szCs w:val="22"/>
        </w:rPr>
        <w:t xml:space="preserve">penciptaan,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21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  melih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alau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 saja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(Kejadian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2:18).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elanjut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bai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lah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seo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9"/>
          <w:sz w:val="22"/>
          <w:szCs w:val="22"/>
        </w:rPr>
        <w:t>penolong</w:t>
      </w:r>
      <w:r w:rsidR="00021A40">
        <w:rPr>
          <w:spacing w:val="25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</w:t>
      </w:r>
      <w:r w:rsidR="00021A40">
        <w:rPr>
          <w:w w:val="110"/>
          <w:sz w:val="22"/>
          <w:szCs w:val="22"/>
        </w:rPr>
        <w:t>sepadan</w:t>
      </w:r>
      <w:r w:rsidR="00021A40">
        <w:rPr>
          <w:spacing w:val="24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dengan</w:t>
      </w:r>
      <w:r w:rsidR="00021A40">
        <w:rPr>
          <w:spacing w:val="3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dia.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30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</w:t>
      </w:r>
      <w:r w:rsidR="00021A40">
        <w:rPr>
          <w:spacing w:val="-1"/>
          <w:w w:val="106"/>
          <w:sz w:val="22"/>
          <w:szCs w:val="22"/>
        </w:rPr>
        <w:t>g</w:t>
      </w:r>
      <w:r w:rsidR="00021A40">
        <w:rPr>
          <w:w w:val="106"/>
          <w:sz w:val="22"/>
          <w:szCs w:val="22"/>
        </w:rPr>
        <w:t>in</w:t>
      </w:r>
      <w:r w:rsidR="00021A40">
        <w:rPr>
          <w:spacing w:val="-1"/>
          <w:w w:val="106"/>
          <w:sz w:val="22"/>
          <w:szCs w:val="22"/>
        </w:rPr>
        <w:t>g</w:t>
      </w:r>
      <w:r w:rsidR="00021A40">
        <w:rPr>
          <w:w w:val="106"/>
          <w:sz w:val="22"/>
          <w:szCs w:val="22"/>
        </w:rPr>
        <w:t>in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7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manusia </w:t>
      </w:r>
      <w:r w:rsidR="00021A40">
        <w:rPr>
          <w:sz w:val="22"/>
          <w:szCs w:val="22"/>
        </w:rPr>
        <w:t>hidup  saling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menolon</w:t>
      </w:r>
      <w:r w:rsidR="00021A40">
        <w:rPr>
          <w:spacing w:val="-3"/>
          <w:w w:val="108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5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men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isi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kehidupan.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 xml:space="preserve">Dalam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"/>
          <w:w w:val="8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membutuh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an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ita,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kesedihan, </w:t>
      </w:r>
      <w:r w:rsidR="00021A40">
        <w:rPr>
          <w:w w:val="108"/>
          <w:sz w:val="22"/>
          <w:szCs w:val="22"/>
        </w:rPr>
        <w:t xml:space="preserve">kesenangan </w:t>
      </w:r>
      <w:r w:rsidR="00021A40">
        <w:rPr>
          <w:sz w:val="22"/>
          <w:szCs w:val="22"/>
        </w:rPr>
        <w:t>dan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kebaha</w:t>
      </w:r>
      <w:r w:rsidR="00021A40">
        <w:rPr>
          <w:spacing w:val="-1"/>
          <w:w w:val="105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iaan,</w:t>
      </w:r>
      <w:r w:rsidR="00021A40">
        <w:rPr>
          <w:spacing w:val="1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an?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tut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bersyu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ur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eman,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sahab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ha</w:t>
      </w:r>
      <w:r w:rsidR="00021A40">
        <w:rPr>
          <w:spacing w:val="-2"/>
          <w:w w:val="104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9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50" w:lineRule="auto"/>
        <w:ind w:left="571" w:right="1346"/>
        <w:jc w:val="both"/>
        <w:rPr>
          <w:sz w:val="22"/>
          <w:szCs w:val="22"/>
        </w:rPr>
      </w:pPr>
      <w:r>
        <w:pict>
          <v:group id="_x0000_s3281" style="position:absolute;left:0;text-align:left;margin-left:84.35pt;margin-top:-2.4pt;width:0;height:177.2pt;z-index:-6502;mso-position-horizontal-relative:page" coordorigin="1687,-48" coordsize="0,3544">
            <v:shape id="_x0000_s3282" style="position:absolute;left:1687;top:-48;width:0;height:3544" coordorigin="1687,-48" coordsize="0,3544" path="m1687,-48r,3545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spacing w:val="3"/>
          <w:w w:val="98"/>
          <w:sz w:val="22"/>
          <w:szCs w:val="22"/>
        </w:rPr>
        <w:t>M</w:t>
      </w:r>
      <w:r w:rsidR="00021A40">
        <w:rPr>
          <w:w w:val="98"/>
          <w:sz w:val="22"/>
          <w:szCs w:val="22"/>
        </w:rPr>
        <w:t>indy</w:t>
      </w:r>
      <w:r w:rsidR="00021A40">
        <w:rPr>
          <w:spacing w:val="-15"/>
          <w:w w:val="98"/>
          <w:sz w:val="22"/>
          <w:szCs w:val="22"/>
        </w:rPr>
        <w:t xml:space="preserve"> </w:t>
      </w:r>
      <w:r w:rsidR="00021A40">
        <w:rPr>
          <w:spacing w:val="1"/>
          <w:w w:val="98"/>
          <w:sz w:val="22"/>
          <w:szCs w:val="22"/>
        </w:rPr>
        <w:t>M</w:t>
      </w:r>
      <w:r w:rsidR="00021A40">
        <w:rPr>
          <w:w w:val="98"/>
          <w:sz w:val="22"/>
          <w:szCs w:val="22"/>
        </w:rPr>
        <w:t>eier</w:t>
      </w:r>
      <w:r w:rsidR="00021A40">
        <w:rPr>
          <w:spacing w:val="-11"/>
          <w:w w:val="98"/>
          <w:sz w:val="22"/>
          <w:szCs w:val="22"/>
        </w:rPr>
        <w:t xml:space="preserve"> </w:t>
      </w:r>
      <w:r w:rsidR="00021A40">
        <w:rPr>
          <w:sz w:val="22"/>
          <w:szCs w:val="22"/>
        </w:rPr>
        <w:t>menulis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i/>
          <w:spacing w:val="2"/>
          <w:w w:val="97"/>
          <w:sz w:val="22"/>
          <w:szCs w:val="22"/>
        </w:rPr>
        <w:t>S</w:t>
      </w:r>
      <w:r w:rsidR="00021A40">
        <w:rPr>
          <w:i/>
          <w:w w:val="97"/>
          <w:sz w:val="22"/>
          <w:szCs w:val="22"/>
        </w:rPr>
        <w:t>ex</w:t>
      </w:r>
      <w:r w:rsidR="00021A40">
        <w:rPr>
          <w:i/>
          <w:spacing w:val="-18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and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ating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(PT</w:t>
      </w:r>
      <w:r w:rsidR="00021A40">
        <w:rPr>
          <w:spacing w:val="-9"/>
          <w:w w:val="87"/>
          <w:sz w:val="22"/>
          <w:szCs w:val="22"/>
        </w:rPr>
        <w:t xml:space="preserve"> </w:t>
      </w:r>
      <w:r w:rsidR="00021A40">
        <w:rPr>
          <w:spacing w:val="-1"/>
          <w:w w:val="98"/>
          <w:sz w:val="22"/>
          <w:szCs w:val="22"/>
        </w:rPr>
        <w:t>A</w:t>
      </w:r>
      <w:r w:rsidR="00021A40">
        <w:rPr>
          <w:w w:val="98"/>
          <w:sz w:val="22"/>
          <w:szCs w:val="22"/>
        </w:rPr>
        <w:t>bi</w:t>
      </w:r>
      <w:r w:rsidR="00021A40">
        <w:rPr>
          <w:spacing w:val="-1"/>
          <w:w w:val="98"/>
          <w:sz w:val="22"/>
          <w:szCs w:val="22"/>
        </w:rPr>
        <w:t>y</w:t>
      </w:r>
      <w:r w:rsidR="00021A40">
        <w:rPr>
          <w:w w:val="98"/>
          <w:sz w:val="22"/>
          <w:szCs w:val="22"/>
        </w:rPr>
        <w:t>ah</w:t>
      </w:r>
      <w:r w:rsidR="00021A40">
        <w:rPr>
          <w:spacing w:val="-12"/>
          <w:w w:val="98"/>
          <w:sz w:val="22"/>
          <w:szCs w:val="22"/>
        </w:rPr>
        <w:t xml:space="preserve"> </w:t>
      </w:r>
      <w:r w:rsidR="00021A40">
        <w:rPr>
          <w:spacing w:val="-4"/>
          <w:w w:val="95"/>
          <w:sz w:val="22"/>
          <w:szCs w:val="22"/>
        </w:rPr>
        <w:t>P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 xml:space="preserve">tama, </w:t>
      </w:r>
      <w:r w:rsidR="00021A40">
        <w:rPr>
          <w:sz w:val="22"/>
          <w:szCs w:val="22"/>
        </w:rPr>
        <w:t>Ja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ta,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2007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halaman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84-86):</w:t>
      </w:r>
    </w:p>
    <w:p w:rsidR="00A31BD9" w:rsidRDefault="00A31BD9">
      <w:pPr>
        <w:spacing w:before="6" w:line="200" w:lineRule="exact"/>
      </w:pPr>
    </w:p>
    <w:p w:rsidR="00A31BD9" w:rsidRDefault="00357B69">
      <w:pPr>
        <w:spacing w:line="284" w:lineRule="auto"/>
        <w:ind w:left="571" w:right="1345"/>
        <w:jc w:val="both"/>
        <w:rPr>
          <w:sz w:val="22"/>
          <w:szCs w:val="22"/>
        </w:rPr>
        <w:sectPr w:rsidR="00A31BD9">
          <w:pgSz w:w="9920" w:h="14120"/>
          <w:pgMar w:top="1000" w:right="0" w:bottom="280" w:left="1380" w:header="0" w:footer="1069" w:gutter="0"/>
          <w:cols w:space="720"/>
        </w:sectPr>
      </w:pPr>
      <w:r>
        <w:pict>
          <v:group id="_x0000_s3279" style="position:absolute;left:0;text-align:left;margin-left:88.35pt;margin-top:140.1pt;width:350.15pt;height:0;z-index:-6501;mso-position-horizontal-relative:page" coordorigin="1767,2802" coordsize="7003,0">
            <v:shape id="_x0000_s3280" style="position:absolute;left:1767;top:2802;width:7003;height:0" coordorigin="1767,2802" coordsize="7003,0" path="m1767,2802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277" style="position:absolute;left:0;text-align:left;margin-left:440.55pt;margin-top:-41.1pt;width:0;height:177.2pt;z-index:-6500;mso-position-horizontal-relative:page" coordorigin="8811,-822" coordsize="0,3544">
            <v:shape id="_x0000_s3278" style="position:absolute;left:8811;top:-822;width:0;height:3544" coordorigin="8811,-822" coordsize="0,3544" path="m8811,2723r,-3545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275" style="position:absolute;left:0;text-align:left;margin-left:84.35pt;margin-top:140.1pt;width:0;height:0;z-index:-6498;mso-position-horizontal-relative:page" coordorigin="1687,2802" coordsize="0,0">
            <v:shape id="_x0000_s3276" style="position:absolute;left:1687;top:2802;width:0;height:0" coordorigin="1687,2802" coordsize="0,0" path="m1687,2802r,e" filled="f" strokeweight="2pt">
              <v:path arrowok="t"/>
            </v:shape>
            <w10:wrap anchorx="page"/>
          </v:group>
        </w:pict>
      </w:r>
      <w:r>
        <w:pict>
          <v:group id="_x0000_s3273" style="position:absolute;left:0;text-align:left;margin-left:440.55pt;margin-top:140.1pt;width:0;height:0;z-index:-6497;mso-position-horizontal-relative:page" coordorigin="8811,2802" coordsize="0,0">
            <v:shape id="_x0000_s3274" style="position:absolute;left:8811;top:2802;width:0;height:0" coordorigin="8811,2802" coordsize="0,0" path="m8811,2802r,e" filled="f" strokeweight="2pt">
              <v:path arrowok="t"/>
            </v:shape>
            <w10:wrap anchorx="page"/>
          </v:group>
        </w:pic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1"/>
          <w:w w:val="96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</w:t>
      </w:r>
      <w:r w:rsidR="00021A40">
        <w:rPr>
          <w:i/>
          <w:spacing w:val="5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firman:</w:t>
      </w:r>
      <w:r w:rsidR="00021A40">
        <w:rPr>
          <w:i/>
          <w:spacing w:val="2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baik</w:t>
      </w:r>
      <w:r w:rsidR="00021A40">
        <w:rPr>
          <w:i/>
          <w:spacing w:val="-3"/>
          <w:sz w:val="22"/>
          <w:szCs w:val="22"/>
        </w:rPr>
        <w:t xml:space="preserve"> k</w:t>
      </w:r>
      <w:r w:rsidR="00021A40">
        <w:rPr>
          <w:i/>
          <w:sz w:val="22"/>
          <w:szCs w:val="22"/>
        </w:rPr>
        <w:t>alau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diri</w:t>
      </w:r>
      <w:r w:rsidR="00021A40">
        <w:rPr>
          <w:i/>
          <w:spacing w:val="3"/>
          <w:w w:val="9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saja.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Aku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enolong 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 sepadan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dengan 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dia</w:t>
      </w:r>
      <w:r w:rsidR="00021A40">
        <w:rPr>
          <w:i/>
          <w:spacing w:val="-24"/>
          <w:w w:val="84"/>
          <w:sz w:val="22"/>
          <w:szCs w:val="22"/>
        </w:rPr>
        <w:t>.</w:t>
      </w:r>
      <w:r w:rsidR="00021A40">
        <w:rPr>
          <w:i/>
          <w:w w:val="61"/>
          <w:sz w:val="22"/>
          <w:szCs w:val="22"/>
        </w:rPr>
        <w:t>”</w:t>
      </w:r>
      <w:r w:rsidR="00021A40">
        <w:rPr>
          <w:i/>
          <w:spacing w:val="39"/>
          <w:w w:val="61"/>
          <w:sz w:val="22"/>
          <w:szCs w:val="22"/>
        </w:rPr>
        <w:t xml:space="preserve"> </w:t>
      </w:r>
      <w:r w:rsidR="00021A40">
        <w:rPr>
          <w:i/>
          <w:spacing w:val="-1"/>
          <w:w w:val="93"/>
          <w:sz w:val="22"/>
          <w:szCs w:val="22"/>
        </w:rPr>
        <w:t>L</w:t>
      </w:r>
      <w:r w:rsidR="00021A40">
        <w:rPr>
          <w:i/>
          <w:w w:val="93"/>
          <w:sz w:val="22"/>
          <w:szCs w:val="22"/>
        </w:rPr>
        <w:t>alu</w:t>
      </w:r>
      <w:r w:rsidR="00021A40">
        <w:rPr>
          <w:i/>
          <w:spacing w:val="46"/>
          <w:w w:val="93"/>
          <w:sz w:val="22"/>
          <w:szCs w:val="22"/>
        </w:rPr>
        <w:t xml:space="preserve"> </w:t>
      </w:r>
      <w:r w:rsidR="00021A40">
        <w:rPr>
          <w:i/>
          <w:spacing w:val="-13"/>
          <w:w w:val="85"/>
          <w:sz w:val="22"/>
          <w:szCs w:val="22"/>
        </w:rPr>
        <w:t>T</w:t>
      </w:r>
      <w:r w:rsidR="00021A40">
        <w:rPr>
          <w:i/>
          <w:w w:val="105"/>
          <w:sz w:val="22"/>
          <w:szCs w:val="22"/>
        </w:rPr>
        <w:t xml:space="preserve">uhan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entuk 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tanah  segala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binatang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burung-burun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.  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D</w:t>
      </w:r>
      <w:r w:rsidR="00021A40">
        <w:rPr>
          <w:i/>
          <w:sz w:val="22"/>
          <w:szCs w:val="22"/>
        </w:rPr>
        <w:t>iba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 xml:space="preserve">a- </w:t>
      </w:r>
      <w:r w:rsidR="00021A40">
        <w:rPr>
          <w:i/>
          <w:spacing w:val="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alah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untuk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melihat,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bagaimana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ia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men</w:t>
      </w:r>
      <w:r w:rsidR="00021A40">
        <w:rPr>
          <w:i/>
          <w:spacing w:val="2"/>
          <w:w w:val="106"/>
          <w:sz w:val="22"/>
          <w:szCs w:val="22"/>
        </w:rPr>
        <w:t>e</w:t>
      </w:r>
      <w:r w:rsidR="00021A40">
        <w:rPr>
          <w:i/>
          <w:w w:val="92"/>
          <w:sz w:val="22"/>
          <w:szCs w:val="22"/>
        </w:rPr>
        <w:t xml:space="preserve">- </w:t>
      </w:r>
      <w:r w:rsidR="00021A40">
        <w:rPr>
          <w:i/>
          <w:sz w:val="22"/>
          <w:szCs w:val="22"/>
        </w:rPr>
        <w:t>rima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ti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nama 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tiap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hluk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hidu</w:t>
      </w:r>
      <w:r w:rsidR="00021A40">
        <w:rPr>
          <w:i/>
          <w:spacing w:val="-4"/>
          <w:w w:val="102"/>
          <w:sz w:val="22"/>
          <w:szCs w:val="22"/>
        </w:rPr>
        <w:t>p</w:t>
      </w:r>
      <w:r w:rsidR="00021A40">
        <w:rPr>
          <w:i/>
          <w:w w:val="84"/>
          <w:sz w:val="22"/>
          <w:szCs w:val="22"/>
        </w:rPr>
        <w:t xml:space="preserve">, </w:t>
      </w:r>
      <w:r w:rsidR="00021A40">
        <w:rPr>
          <w:i/>
          <w:sz w:val="22"/>
          <w:szCs w:val="22"/>
        </w:rPr>
        <w:t>demi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ianlah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nanti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nama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hluk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eri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nama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epada</w:t>
      </w:r>
      <w:r w:rsidR="009227C5">
        <w:rPr>
          <w:i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segal</w:t>
      </w:r>
      <w:r w:rsidR="00021A40">
        <w:rPr>
          <w:i/>
          <w:spacing w:val="16"/>
          <w:sz w:val="22"/>
          <w:szCs w:val="22"/>
        </w:rPr>
        <w:t>a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sz w:val="22"/>
          <w:szCs w:val="22"/>
        </w:rPr>
        <w:t>erna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16"/>
          <w:w w:val="84"/>
          <w:sz w:val="22"/>
          <w:szCs w:val="22"/>
        </w:rPr>
        <w:t>,</w:t>
      </w:r>
      <w:r w:rsidR="00021A40">
        <w:rPr>
          <w:i/>
          <w:w w:val="102"/>
          <w:sz w:val="22"/>
          <w:szCs w:val="22"/>
        </w:rPr>
        <w:t>tap</w:t>
      </w:r>
      <w:r w:rsidR="00021A40">
        <w:rPr>
          <w:i/>
          <w:spacing w:val="16"/>
          <w:w w:val="102"/>
          <w:sz w:val="22"/>
          <w:szCs w:val="22"/>
        </w:rPr>
        <w:t>i</w:t>
      </w:r>
      <w:r w:rsidR="00021A40">
        <w:rPr>
          <w:i/>
          <w:w w:val="101"/>
          <w:sz w:val="22"/>
          <w:szCs w:val="22"/>
        </w:rPr>
        <w:t>bag</w:t>
      </w:r>
      <w:r w:rsidR="00021A40">
        <w:rPr>
          <w:i/>
          <w:spacing w:val="16"/>
          <w:w w:val="101"/>
          <w:sz w:val="22"/>
          <w:szCs w:val="22"/>
        </w:rPr>
        <w:t>i</w:t>
      </w:r>
      <w:r w:rsidR="00021A40">
        <w:rPr>
          <w:i/>
          <w:w w:val="94"/>
          <w:sz w:val="22"/>
          <w:szCs w:val="22"/>
        </w:rPr>
        <w:t>diri</w:t>
      </w:r>
      <w:r w:rsidR="00021A40">
        <w:rPr>
          <w:i/>
          <w:spacing w:val="-1"/>
          <w:w w:val="94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spacing w:val="16"/>
          <w:w w:val="104"/>
          <w:sz w:val="22"/>
          <w:szCs w:val="22"/>
        </w:rPr>
        <w:t>a</w:t>
      </w:r>
      <w:r w:rsidR="00021A40">
        <w:rPr>
          <w:i/>
          <w:w w:val="94"/>
          <w:sz w:val="22"/>
          <w:szCs w:val="22"/>
        </w:rPr>
        <w:t>sendiri</w:t>
      </w:r>
      <w:r w:rsidR="00021A40">
        <w:rPr>
          <w:i/>
          <w:spacing w:val="16"/>
          <w:w w:val="94"/>
          <w:sz w:val="22"/>
          <w:szCs w:val="22"/>
        </w:rPr>
        <w:t>,</w:t>
      </w:r>
      <w:r w:rsidR="00021A40">
        <w:rPr>
          <w:i/>
          <w:w w:val="96"/>
          <w:sz w:val="22"/>
          <w:szCs w:val="22"/>
        </w:rPr>
        <w:t>i</w:t>
      </w:r>
      <w:r w:rsidR="00021A40">
        <w:rPr>
          <w:i/>
          <w:spacing w:val="16"/>
          <w:w w:val="96"/>
          <w:sz w:val="22"/>
          <w:szCs w:val="22"/>
        </w:rPr>
        <w:t>a</w:t>
      </w:r>
      <w:r w:rsidR="00021A40">
        <w:rPr>
          <w:i/>
          <w:w w:val="102"/>
          <w:sz w:val="22"/>
          <w:szCs w:val="22"/>
        </w:rPr>
        <w:t>tida</w:t>
      </w:r>
      <w:r w:rsidR="00021A40">
        <w:rPr>
          <w:i/>
          <w:spacing w:val="16"/>
          <w:w w:val="102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pu</w:t>
      </w:r>
      <w:r w:rsidR="00021A40">
        <w:rPr>
          <w:i/>
          <w:spacing w:val="-1"/>
          <w:w w:val="105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spacing w:val="16"/>
          <w:w w:val="104"/>
          <w:sz w:val="22"/>
          <w:szCs w:val="22"/>
        </w:rPr>
        <w:t>a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enolon</w:t>
      </w:r>
      <w:r w:rsidR="00021A40">
        <w:rPr>
          <w:i/>
          <w:spacing w:val="16"/>
          <w:w w:val="103"/>
          <w:sz w:val="22"/>
          <w:szCs w:val="22"/>
        </w:rPr>
        <w:t>g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16"/>
          <w:w w:val="105"/>
          <w:sz w:val="22"/>
          <w:szCs w:val="22"/>
        </w:rPr>
        <w:t>g</w:t>
      </w:r>
      <w:r w:rsidR="00021A40">
        <w:rPr>
          <w:i/>
          <w:w w:val="103"/>
          <w:sz w:val="22"/>
          <w:szCs w:val="22"/>
        </w:rPr>
        <w:t xml:space="preserve">sepadan </w:t>
      </w:r>
      <w:r w:rsidR="00021A40">
        <w:rPr>
          <w:i/>
          <w:sz w:val="22"/>
          <w:szCs w:val="22"/>
        </w:rPr>
        <w:t xml:space="preserve">dengan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dia.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1"/>
          <w:w w:val="93"/>
          <w:sz w:val="22"/>
          <w:szCs w:val="22"/>
        </w:rPr>
        <w:t>L</w:t>
      </w:r>
      <w:r w:rsidR="00021A40">
        <w:rPr>
          <w:i/>
          <w:w w:val="93"/>
          <w:sz w:val="22"/>
          <w:szCs w:val="22"/>
        </w:rPr>
        <w:t>alu</w:t>
      </w:r>
      <w:r w:rsidR="00021A40">
        <w:rPr>
          <w:i/>
          <w:spacing w:val="32"/>
          <w:w w:val="93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mencipta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 mendampingi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2"/>
          <w:w w:val="93"/>
          <w:sz w:val="22"/>
          <w:szCs w:val="22"/>
        </w:rPr>
        <w:t>A</w:t>
      </w:r>
      <w:r w:rsidR="00021A40">
        <w:rPr>
          <w:i/>
          <w:w w:val="107"/>
          <w:sz w:val="22"/>
          <w:szCs w:val="22"/>
        </w:rPr>
        <w:t xml:space="preserve">dam </w:t>
      </w:r>
      <w:r w:rsidR="00021A40">
        <w:rPr>
          <w:i/>
          <w:sz w:val="22"/>
          <w:szCs w:val="22"/>
        </w:rPr>
        <w:t>sebagai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enolong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sepadan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dia.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sz w:val="22"/>
          <w:szCs w:val="22"/>
        </w:rPr>
        <w:t>eti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mencipta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</w:p>
    <w:p w:rsidR="00A31BD9" w:rsidRDefault="00357B69">
      <w:pPr>
        <w:spacing w:before="62" w:line="284" w:lineRule="auto"/>
        <w:ind w:left="1384" w:right="532"/>
        <w:jc w:val="both"/>
        <w:rPr>
          <w:sz w:val="22"/>
          <w:szCs w:val="22"/>
        </w:rPr>
      </w:pPr>
      <w:r>
        <w:lastRenderedPageBreak/>
        <w:pict>
          <v:group id="_x0000_s3271" style="position:absolute;left:0;text-align:left;margin-left:56pt;margin-top:56pt;width:0;height:0;z-index:-6478;mso-position-horizontal-relative:page;mso-position-vertical-relative:page" coordorigin="1120,1120" coordsize="0,0">
            <v:shape id="_x0000_s3272" style="position:absolute;left:1120;top:1120;width:0;height:0" coordorigin="1120,1120" coordsize="0,0" path="m1120,1120r,e" filled="f" strokeweight="2pt">
              <v:path arrowok="t"/>
            </v:shape>
            <w10:wrap anchorx="page" anchory="page"/>
          </v:group>
        </w:pict>
      </w:r>
      <w:r>
        <w:pict>
          <v:group id="_x0000_s3269" style="position:absolute;left:0;text-align:left;margin-left:412.2pt;margin-top:56pt;width:0;height:0;z-index:-6479;mso-position-horizontal-relative:page;mso-position-vertical-relative:page" coordorigin="8244,1120" coordsize="0,0">
            <v:shape id="_x0000_s3270" style="position:absolute;left:8244;top:1120;width:0;height:0" coordorigin="8244,1120" coordsize="0,0" path="m8244,1120r,e" filled="f" strokeweight="2pt">
              <v:path arrowok="t"/>
            </v:shape>
            <w10:wrap anchorx="page" anchory="page"/>
          </v:group>
        </w:pict>
      </w:r>
      <w:r>
        <w:pict>
          <v:group id="_x0000_s3267" style="position:absolute;left:0;text-align:left;margin-left:58pt;margin-top:56pt;width:350.15pt;height:0;z-index:-6482;mso-position-horizontal-relative:page;mso-position-vertical-relative:page" coordorigin="1160,1120" coordsize="7003,0">
            <v:shape id="_x0000_s3268" style="position:absolute;left:1160;top:1120;width:7003;height:0" coordorigin="1160,1120" coordsize="7003,0" path="m816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265" style="position:absolute;left:0;text-align:left;margin-left:412.2pt;margin-top:58pt;width:0;height:168.75pt;z-index:-6483;mso-position-horizontal-relative:page;mso-position-vertical-relative:page" coordorigin="8244,1160" coordsize="0,3375">
            <v:shape id="_x0000_s3266" style="position:absolute;left:8244;top:1160;width:0;height:3375" coordorigin="8244,1160" coordsize="0,3375" path="m8244,4535r,-3375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263" style="position:absolute;left:0;text-align:left;margin-left:56pt;margin-top:60pt;width:0;height:168.75pt;z-index:-6485;mso-position-horizontal-relative:page;mso-position-vertical-relative:page" coordorigin="1120,1200" coordsize="0,3375">
            <v:shape id="_x0000_s3264" style="position:absolute;left:1120;top:1200;width:0;height:3375" coordorigin="1120,1200" coordsize="0,3375" path="m1120,1200r,3374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3261" style="position:absolute;left:0;text-align:left;margin-left:60pt;margin-top:171.35pt;width:350.15pt;height:0;z-index:-6484;mso-position-horizontal-relative:page" coordorigin="1200,3427" coordsize="7003,0">
            <v:shape id="_x0000_s3262" style="position:absolute;left:1200;top:3427;width:7003;height:0" coordorigin="1200,3427" coordsize="7003,0" path="m1200,3427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259" style="position:absolute;left:0;text-align:left;margin-left:56pt;margin-top:171.35pt;width:0;height:0;z-index:-6481;mso-position-horizontal-relative:page" coordorigin="1120,3427" coordsize="0,0">
            <v:shape id="_x0000_s3260" style="position:absolute;left:1120;top:3427;width:0;height:0" coordorigin="1120,3427" coordsize="0,0" path="m1120,3427r,e" filled="f" strokeweight="2pt">
              <v:path arrowok="t"/>
            </v:shape>
            <w10:wrap anchorx="page"/>
          </v:group>
        </w:pict>
      </w:r>
      <w:r>
        <w:pict>
          <v:group id="_x0000_s3257" style="position:absolute;left:0;text-align:left;margin-left:412.2pt;margin-top:171.35pt;width:0;height:0;z-index:-6480;mso-position-horizontal-relative:page" coordorigin="8244,3427" coordsize="0,0">
            <v:shape id="_x0000_s3258" style="position:absolute;left:8244;top:3427;width:0;height:0" coordorigin="8244,3427" coordsize="0,0" path="m8244,3427r,e" filled="f" strokeweight="2pt">
              <v:path arrowok="t"/>
            </v:shape>
            <w10:wrap anchorx="page"/>
          </v:group>
        </w:pict>
      </w:r>
      <w:r w:rsidR="00021A40">
        <w:rPr>
          <w:i/>
          <w:w w:val="94"/>
          <w:sz w:val="22"/>
          <w:szCs w:val="22"/>
        </w:rPr>
        <w:t>H</w:t>
      </w:r>
      <w:bookmarkStart w:id="3" w:name="_Hlk97620259"/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-4"/>
          <w:w w:val="94"/>
          <w:sz w:val="22"/>
          <w:szCs w:val="22"/>
        </w:rPr>
        <w:t>w</w:t>
      </w:r>
      <w:r w:rsidR="00021A40">
        <w:rPr>
          <w:i/>
          <w:w w:val="94"/>
          <w:sz w:val="22"/>
          <w:szCs w:val="22"/>
        </w:rPr>
        <w:t>a,</w:t>
      </w:r>
      <w:r w:rsidR="00021A40">
        <w:rPr>
          <w:i/>
          <w:spacing w:val="14"/>
          <w:w w:val="94"/>
          <w:sz w:val="22"/>
          <w:szCs w:val="22"/>
        </w:rPr>
        <w:t xml:space="preserve"> </w:t>
      </w:r>
      <w:r w:rsidR="00021A40">
        <w:rPr>
          <w:i/>
          <w:spacing w:val="1"/>
          <w:w w:val="94"/>
          <w:sz w:val="22"/>
          <w:szCs w:val="22"/>
        </w:rPr>
        <w:t>D</w:t>
      </w:r>
      <w:r w:rsidR="00021A40">
        <w:rPr>
          <w:i/>
          <w:w w:val="94"/>
          <w:sz w:val="22"/>
          <w:szCs w:val="22"/>
        </w:rPr>
        <w:t>ia</w:t>
      </w:r>
      <w:r w:rsidR="00021A40">
        <w:rPr>
          <w:i/>
          <w:spacing w:val="-12"/>
          <w:w w:val="9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erpusat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-3"/>
          <w:w w:val="98"/>
          <w:sz w:val="22"/>
          <w:szCs w:val="22"/>
        </w:rPr>
        <w:t>k</w:t>
      </w:r>
      <w:r w:rsidR="00021A40">
        <w:rPr>
          <w:i/>
          <w:w w:val="98"/>
          <w:sz w:val="22"/>
          <w:szCs w:val="22"/>
        </w:rPr>
        <w:t>esendirian</w:t>
      </w:r>
      <w:r w:rsidR="00021A40">
        <w:rPr>
          <w:i/>
          <w:spacing w:val="-6"/>
          <w:w w:val="98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A</w:t>
      </w:r>
      <w:r w:rsidR="00021A40">
        <w:rPr>
          <w:i/>
          <w:sz w:val="22"/>
          <w:szCs w:val="22"/>
        </w:rPr>
        <w:t>dam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mencipta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seo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endamping 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a. 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elain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  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mencipta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8"/>
          <w:sz w:val="22"/>
          <w:szCs w:val="22"/>
        </w:rPr>
        <w:t>o</w:t>
      </w:r>
      <w:r w:rsidR="00021A40">
        <w:rPr>
          <w:i/>
          <w:spacing w:val="-1"/>
          <w:w w:val="108"/>
          <w:sz w:val="22"/>
          <w:szCs w:val="22"/>
        </w:rPr>
        <w:t>m</w:t>
      </w:r>
      <w:r w:rsidR="00021A40">
        <w:rPr>
          <w:i/>
          <w:w w:val="102"/>
          <w:sz w:val="22"/>
          <w:szCs w:val="22"/>
        </w:rPr>
        <w:t>unita</w:t>
      </w:r>
      <w:r w:rsidR="00021A40">
        <w:rPr>
          <w:i/>
          <w:spacing w:val="-2"/>
          <w:w w:val="102"/>
          <w:sz w:val="22"/>
          <w:szCs w:val="22"/>
        </w:rPr>
        <w:t>s</w:t>
      </w:r>
      <w:r w:rsidR="00021A40">
        <w:rPr>
          <w:i/>
          <w:w w:val="84"/>
          <w:sz w:val="22"/>
          <w:szCs w:val="22"/>
        </w:rPr>
        <w:t xml:space="preserve">.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mengingin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hidup dalam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ersekut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w w:val="108"/>
          <w:sz w:val="22"/>
          <w:szCs w:val="22"/>
        </w:rPr>
        <w:t>ma</w:t>
      </w:r>
      <w:r w:rsidR="00021A40">
        <w:rPr>
          <w:i/>
          <w:spacing w:val="-1"/>
          <w:w w:val="108"/>
          <w:sz w:val="22"/>
          <w:szCs w:val="22"/>
        </w:rPr>
        <w:t>n</w:t>
      </w:r>
      <w:r w:rsidR="00021A40">
        <w:rPr>
          <w:i/>
          <w:w w:val="99"/>
          <w:sz w:val="22"/>
          <w:szCs w:val="22"/>
        </w:rPr>
        <w:t xml:space="preserve">usia </w:t>
      </w:r>
      <w:r w:rsidR="00021A40">
        <w:rPr>
          <w:i/>
          <w:sz w:val="22"/>
          <w:szCs w:val="22"/>
        </w:rPr>
        <w:t>lain.</w:t>
      </w:r>
      <w:r w:rsidR="00021A40">
        <w:rPr>
          <w:i/>
          <w:spacing w:val="4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 xml:space="preserve">apatlah 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dipahami 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 xml:space="preserve">usia 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saling  </w:t>
      </w:r>
      <w:r w:rsidR="00021A40">
        <w:rPr>
          <w:i/>
          <w:w w:val="105"/>
          <w:sz w:val="22"/>
          <w:szCs w:val="22"/>
        </w:rPr>
        <w:t>membutuh</w:t>
      </w:r>
      <w:r w:rsidR="00021A40">
        <w:rPr>
          <w:i/>
          <w:spacing w:val="-3"/>
          <w:w w:val="105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pacing w:val="26"/>
          <w:w w:val="105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 xml:space="preserve">satu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erhadap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lain.</w:t>
      </w:r>
      <w:r w:rsidR="00021A40">
        <w:rPr>
          <w:i/>
          <w:spacing w:val="-14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Kata</w:t>
      </w:r>
      <w:r w:rsidR="00021A40">
        <w:rPr>
          <w:i/>
          <w:spacing w:val="-10"/>
          <w:w w:val="9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enolong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erjemah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dari</w:t>
      </w:r>
      <w:r w:rsidR="00021A40">
        <w:rPr>
          <w:i/>
          <w:spacing w:val="-14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bahasa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Ib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ani</w:t>
      </w:r>
      <w:r w:rsidR="00021A40">
        <w:rPr>
          <w:i/>
          <w:spacing w:val="-13"/>
          <w:w w:val="94"/>
          <w:sz w:val="22"/>
          <w:szCs w:val="22"/>
        </w:rPr>
        <w:t xml:space="preserve"> </w:t>
      </w:r>
      <w:r w:rsidR="00021A40">
        <w:rPr>
          <w:i/>
          <w:w w:val="69"/>
          <w:sz w:val="22"/>
          <w:szCs w:val="22"/>
        </w:rPr>
        <w:t>“</w:t>
      </w:r>
      <w:r w:rsidR="00021A40">
        <w:rPr>
          <w:i/>
          <w:spacing w:val="1"/>
          <w:w w:val="69"/>
          <w:sz w:val="22"/>
          <w:szCs w:val="22"/>
        </w:rPr>
        <w:t>E</w:t>
      </w:r>
      <w:r w:rsidR="00021A40">
        <w:rPr>
          <w:i/>
          <w:spacing w:val="-1"/>
          <w:w w:val="106"/>
          <w:sz w:val="22"/>
          <w:szCs w:val="22"/>
        </w:rPr>
        <w:t>z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5"/>
          <w:w w:val="92"/>
          <w:sz w:val="22"/>
          <w:szCs w:val="22"/>
        </w:rPr>
        <w:t>r</w:t>
      </w:r>
      <w:r w:rsidR="00021A40">
        <w:rPr>
          <w:i/>
          <w:w w:val="61"/>
          <w:sz w:val="22"/>
          <w:szCs w:val="22"/>
        </w:rPr>
        <w:t xml:space="preserve">”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enolong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11"/>
          <w:sz w:val="22"/>
          <w:szCs w:val="22"/>
        </w:rPr>
        <w:t>(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uhan 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disebut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sebagai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1"/>
          <w:w w:val="89"/>
          <w:sz w:val="22"/>
          <w:szCs w:val="22"/>
        </w:rPr>
        <w:t>E</w:t>
      </w:r>
      <w:r w:rsidR="00021A40">
        <w:rPr>
          <w:i/>
          <w:spacing w:val="-1"/>
          <w:w w:val="89"/>
          <w:sz w:val="22"/>
          <w:szCs w:val="22"/>
        </w:rPr>
        <w:t>z</w:t>
      </w:r>
      <w:r w:rsidR="00021A40">
        <w:rPr>
          <w:i/>
          <w:w w:val="89"/>
          <w:sz w:val="22"/>
          <w:szCs w:val="22"/>
        </w:rPr>
        <w:t>er</w:t>
      </w:r>
      <w:r w:rsidR="00021A40">
        <w:rPr>
          <w:i/>
          <w:spacing w:val="17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atau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sz w:val="22"/>
          <w:szCs w:val="22"/>
        </w:rPr>
        <w:t>enolong). Kata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1"/>
          <w:w w:val="89"/>
          <w:sz w:val="22"/>
          <w:szCs w:val="22"/>
        </w:rPr>
        <w:t>E</w:t>
      </w:r>
      <w:r w:rsidR="00021A40">
        <w:rPr>
          <w:i/>
          <w:spacing w:val="-1"/>
          <w:w w:val="89"/>
          <w:sz w:val="22"/>
          <w:szCs w:val="22"/>
        </w:rPr>
        <w:t>z</w:t>
      </w:r>
      <w:r w:rsidR="00021A40">
        <w:rPr>
          <w:i/>
          <w:w w:val="89"/>
          <w:sz w:val="22"/>
          <w:szCs w:val="22"/>
        </w:rPr>
        <w:t xml:space="preserve">er </w:t>
      </w:r>
      <w:r w:rsidR="00021A40">
        <w:rPr>
          <w:i/>
          <w:spacing w:val="7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  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adar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men</w:t>
      </w:r>
      <w:r w:rsidR="00021A40">
        <w:rPr>
          <w:i/>
          <w:spacing w:val="-1"/>
          <w:w w:val="104"/>
          <w:sz w:val="22"/>
          <w:szCs w:val="22"/>
        </w:rPr>
        <w:t>g</w:t>
      </w:r>
      <w:r w:rsidR="00021A40">
        <w:rPr>
          <w:i/>
          <w:w w:val="104"/>
          <w:sz w:val="22"/>
          <w:szCs w:val="22"/>
        </w:rPr>
        <w:t>gambar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an</w:t>
      </w:r>
      <w:r w:rsidR="00021A40">
        <w:rPr>
          <w:i/>
          <w:spacing w:val="53"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hadir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enolon</w:t>
      </w:r>
      <w:r w:rsidR="00021A40">
        <w:rPr>
          <w:i/>
          <w:spacing w:val="-3"/>
          <w:w w:val="103"/>
          <w:sz w:val="22"/>
          <w:szCs w:val="22"/>
        </w:rPr>
        <w:t>g</w:t>
      </w:r>
      <w:r w:rsidR="00021A40">
        <w:rPr>
          <w:i/>
          <w:w w:val="84"/>
          <w:sz w:val="22"/>
          <w:szCs w:val="22"/>
        </w:rPr>
        <w:t xml:space="preserve">, </w:t>
      </w:r>
      <w:r w:rsidR="00021A40">
        <w:rPr>
          <w:i/>
          <w:sz w:val="22"/>
          <w:szCs w:val="22"/>
        </w:rPr>
        <w:t>melain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enolong 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datang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2"/>
          <w:sz w:val="22"/>
          <w:szCs w:val="22"/>
        </w:rPr>
        <w:t>y</w:t>
      </w:r>
      <w:r w:rsidR="00021A40">
        <w:rPr>
          <w:i/>
          <w:sz w:val="22"/>
          <w:szCs w:val="22"/>
        </w:rPr>
        <w:t>elamat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 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eri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dukungan.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edang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5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sepadan  di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erjemah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  dari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3"/>
          <w:w w:val="105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ata </w:t>
      </w:r>
      <w:r w:rsidR="00021A40">
        <w:rPr>
          <w:i/>
          <w:w w:val="94"/>
          <w:sz w:val="22"/>
          <w:szCs w:val="22"/>
        </w:rPr>
        <w:t>Ib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94"/>
          <w:sz w:val="22"/>
          <w:szCs w:val="22"/>
        </w:rPr>
        <w:t>ani</w:t>
      </w:r>
      <w:r w:rsidR="00021A40">
        <w:rPr>
          <w:i/>
          <w:spacing w:val="-16"/>
          <w:w w:val="94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“Neged</w:t>
      </w:r>
      <w:r w:rsidR="00021A40">
        <w:rPr>
          <w:i/>
          <w:spacing w:val="-32"/>
          <w:w w:val="61"/>
          <w:sz w:val="22"/>
          <w:szCs w:val="22"/>
        </w:rPr>
        <w:t>”</w:t>
      </w:r>
      <w:r w:rsidR="00021A40">
        <w:rPr>
          <w:i/>
          <w:w w:val="84"/>
          <w:sz w:val="22"/>
          <w:szCs w:val="22"/>
        </w:rPr>
        <w:t>,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a</w:t>
      </w:r>
      <w:r w:rsidR="00021A40">
        <w:rPr>
          <w:i/>
          <w:spacing w:val="6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ti</w:t>
      </w:r>
      <w:r w:rsidR="00021A40">
        <w:rPr>
          <w:i/>
          <w:spacing w:val="-1"/>
          <w:w w:val="99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9"/>
          <w:sz w:val="22"/>
          <w:szCs w:val="22"/>
        </w:rPr>
        <w:t>a</w:t>
      </w:r>
      <w:r w:rsidR="00021A40">
        <w:rPr>
          <w:i/>
          <w:spacing w:val="-17"/>
          <w:w w:val="9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eleng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ap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sempurna.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-17"/>
          <w:sz w:val="22"/>
          <w:szCs w:val="22"/>
        </w:rPr>
        <w:t>T</w:t>
      </w:r>
      <w:r w:rsidR="00021A40">
        <w:rPr>
          <w:i/>
          <w:sz w:val="22"/>
          <w:szCs w:val="22"/>
        </w:rPr>
        <w:t>anpa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Nege</w:t>
      </w:r>
      <w:r w:rsidR="00021A40">
        <w:rPr>
          <w:i/>
          <w:spacing w:val="-3"/>
          <w:w w:val="99"/>
          <w:sz w:val="22"/>
          <w:szCs w:val="22"/>
        </w:rPr>
        <w:t>d</w:t>
      </w:r>
      <w:r w:rsidR="00021A40">
        <w:rPr>
          <w:i/>
          <w:w w:val="99"/>
          <w:sz w:val="22"/>
          <w:szCs w:val="22"/>
        </w:rPr>
        <w:t>,</w:t>
      </w:r>
      <w:r w:rsidR="00021A40">
        <w:rPr>
          <w:i/>
          <w:spacing w:val="-16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ses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atu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 xml:space="preserve">itu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sempurna.</w:t>
      </w:r>
    </w:p>
    <w:bookmarkEnd w:id="3"/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3255" style="position:absolute;left:0;text-align:left;margin-left:55.5pt;margin-top:117.75pt;width:0;height:0;z-index:-6493;mso-position-horizontal-relative:page" coordorigin="1110,2355" coordsize="0,0">
            <v:shape id="_x0000_s3256" style="position:absolute;left:1110;top:2355;width:0;height:0" coordorigin="1110,2355" coordsize="0,0" path="m1110,2355r,e" filled="f" strokeweight="1pt">
              <v:path arrowok="t"/>
            </v:shape>
            <w10:wrap anchorx="page"/>
          </v:group>
        </w:pict>
      </w:r>
      <w:r>
        <w:pict>
          <v:group id="_x0000_s3253" style="position:absolute;left:0;text-align:left;margin-left:411.7pt;margin-top:117.75pt;width:0;height:0;z-index:-6488;mso-position-horizontal-relative:page" coordorigin="8234,2355" coordsize="0,0">
            <v:shape id="_x0000_s3254" style="position:absolute;left:8234;top:2355;width:0;height:0" coordorigin="8234,2355" coordsize="0,0" path="m8234,2355r,e" filled="f" strokeweight="1pt">
              <v:path arrowok="t"/>
            </v:shape>
            <w10:wrap anchorx="page"/>
          </v:group>
        </w:pict>
      </w:r>
      <w:r>
        <w:pict>
          <v:group id="_x0000_s3251" style="position:absolute;left:0;text-align:left;margin-left:406pt;margin-top:112.1pt;width:0;height:0;z-index:-6487;mso-position-horizontal-relative:page" coordorigin="8120,2242" coordsize="0,0">
            <v:shape id="_x0000_s3252" style="position:absolute;left:8120;top:2242;width:0;height:0" coordorigin="8120,2242" coordsize="0,0" path="m8120,2242r,e" filled="f" strokeweight="1pt">
              <v:path arrowok="t"/>
            </v:shape>
            <w10:wrap anchorx="page"/>
          </v:group>
        </w:pict>
      </w:r>
      <w:r>
        <w:pict>
          <v:group id="_x0000_s3249" style="position:absolute;left:0;text-align:left;margin-left:61.2pt;margin-top:112.1pt;width:0;height:0;z-index:-6486;mso-position-horizontal-relative:page" coordorigin="1224,2242" coordsize="0,0">
            <v:shape id="_x0000_s3250" style="position:absolute;left:1224;top:2242;width:0;height:0" coordorigin="1224,2242" coordsize="0,0" path="m1224,2242r,e" filled="f" strokeweight="1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tanpa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a,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dam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tida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lah  sempu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na.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menggamba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baru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sempu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na</w:t>
      </w:r>
      <w:r w:rsidR="00021A40">
        <w:rPr>
          <w:spacing w:val="1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21"/>
          <w:w w:val="9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dengan</w:t>
      </w:r>
      <w:r w:rsidR="00021A40">
        <w:rPr>
          <w:spacing w:val="37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empuan,</w:t>
      </w:r>
      <w:r w:rsidR="00021A40">
        <w:rPr>
          <w:spacing w:val="24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saling </w:t>
      </w:r>
      <w:r w:rsidR="00021A40">
        <w:rPr>
          <w:w w:val="108"/>
          <w:sz w:val="22"/>
          <w:szCs w:val="22"/>
        </w:rPr>
        <w:t xml:space="preserve">menolong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meleng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api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komunitas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4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engan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demi</w:t>
      </w:r>
      <w:r w:rsidR="00021A40">
        <w:rPr>
          <w:spacing w:val="4"/>
          <w:w w:val="104"/>
          <w:sz w:val="22"/>
          <w:szCs w:val="22"/>
        </w:rPr>
        <w:t>k</w:t>
      </w:r>
      <w:r w:rsidR="00021A40">
        <w:rPr>
          <w:sz w:val="22"/>
          <w:szCs w:val="22"/>
        </w:rPr>
        <w:t xml:space="preserve">ian,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anlah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dosa.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ik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biasa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dilanjut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3"/>
          <w:w w:val="11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dila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di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luar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tas-b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</w:t>
      </w:r>
      <w:r w:rsidR="00021A40">
        <w:rPr>
          <w:spacing w:val="22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dan  no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ma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dalam  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buruk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bersang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utan.</w:t>
      </w:r>
    </w:p>
    <w:p w:rsidR="00A31BD9" w:rsidRDefault="00A31BD9">
      <w:pPr>
        <w:spacing w:before="1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1384" w:right="532"/>
        <w:jc w:val="both"/>
        <w:rPr>
          <w:sz w:val="22"/>
          <w:szCs w:val="22"/>
        </w:rPr>
      </w:pPr>
      <w:r>
        <w:pict>
          <v:group id="_x0000_s3239" style="position:absolute;left:0;text-align:left;margin-left:55pt;margin-top:-8.35pt;width:357.15pt;height:87.4pt;z-index:-6494;mso-position-horizontal-relative:page" coordorigin="1100,-167" coordsize="7143,1748">
            <v:shape id="_x0000_s3248" style="position:absolute;left:1110;top:-157;width:7123;height:1728" coordorigin="1110,-157" coordsize="7123,1728" path="m1224,-157r-66,1l1112,-110r-2,65l1110,1457r1,38l1124,1556r62,14l8120,1571r38,-1l8219,1556r14,-61l8234,-44r-1,-37l8220,-143r-62,-14l1224,-157xe" fillcolor="#8ed7f8" stroked="f">
              <v:path arrowok="t"/>
            </v:shape>
            <v:shape id="_x0000_s3247" style="position:absolute;left:1112;top:-149;width:68;height:82" coordorigin="1112,-149" coordsize="68,82" path="m1180,-149r-16,7l1148,-131r-14,14l1122,-99r-8,24l1112,-66e" filled="f" strokeweight="1pt">
              <v:stroke dashstyle="dash"/>
              <v:path arrowok="t"/>
            </v:shape>
            <v:shape id="_x0000_s3246" style="position:absolute;left:1110;top:-5;width:0;height:1442" coordorigin="1110,-5" coordsize="0,1442" path="m1110,-5r,1442e" filled="f" strokeweight="1pt">
              <v:stroke dashstyle="dash"/>
              <v:path arrowok="t"/>
            </v:shape>
            <v:shape id="_x0000_s3245" style="position:absolute;left:1119;top:1501;width:82;height:68" coordorigin="1119,1501" coordsize="82,68" path="m1119,1501r7,16l1137,1533r14,14l1169,1559r23,8l1201,1569e" filled="f" strokeweight="1pt">
              <v:stroke dashstyle="dash"/>
              <v:path arrowok="t"/>
            </v:shape>
            <v:shape id="_x0000_s3244" style="position:absolute;left:1264;top:1571;width:6836;height:0" coordorigin="1264,1571" coordsize="6836,0" path="m1264,1571r6836,e" filled="f" strokeweight="1pt">
              <v:stroke dashstyle="dash"/>
              <v:path arrowok="t"/>
            </v:shape>
            <v:shape id="_x0000_s3243" style="position:absolute;left:8164;top:1480;width:68;height:82" coordorigin="8164,1480" coordsize="68,82" path="m8164,1562r16,-7l8196,1544r14,-14l8222,1512r8,-23l8232,1480e" filled="f" strokeweight="1pt">
              <v:stroke dashstyle="dash"/>
              <v:path arrowok="t"/>
            </v:shape>
            <v:shape id="_x0000_s3242" style="position:absolute;left:8234;top:-24;width:0;height:1442" coordorigin="8234,-24" coordsize="0,1442" path="m8234,1418r,-1442e" filled="f" strokeweight="1pt">
              <v:stroke dashstyle="dash"/>
              <v:path arrowok="t"/>
            </v:shape>
            <v:shape id="_x0000_s3241" style="position:absolute;left:8143;top:-156;width:82;height:68" coordorigin="8143,-156" coordsize="82,68" path="m8225,-88r-7,-16l8207,-120r-14,-14l8175,-146r-23,-8l8143,-156e" filled="f" strokeweight="1pt">
              <v:stroke dashstyle="dash"/>
              <v:path arrowok="t"/>
            </v:shape>
            <v:shape id="_x0000_s3240" style="position:absolute;left:1244;top:-157;width:6836;height:0" coordorigin="1244,-157" coordsize="6836,0" path="m8080,-157r-6836,e" filled="f" strokeweight="1pt">
              <v:stroke dashstyle="dash"/>
              <v:path arrowok="t"/>
            </v:shape>
            <w10:wrap anchorx="page"/>
          </v:group>
        </w:pict>
      </w:r>
      <w:r>
        <w:pict>
          <v:group id="_x0000_s3237" style="position:absolute;left:0;text-align:left;margin-left:55.5pt;margin-top:72.85pt;width:0;height:0;z-index:-6492;mso-position-horizontal-relative:page" coordorigin="1110,1457" coordsize="0,0">
            <v:shape id="_x0000_s3238" style="position:absolute;left:1110;top:1457;width:0;height:0" coordorigin="1110,1457" coordsize="0,0" path="m1110,1457r,e" filled="f" strokeweight="1pt">
              <v:path arrowok="t"/>
            </v:shape>
            <w10:wrap anchorx="page"/>
          </v:group>
        </w:pict>
      </w:r>
      <w:r>
        <w:pict>
          <v:group id="_x0000_s3235" style="position:absolute;left:0;text-align:left;margin-left:61.2pt;margin-top:78.55pt;width:0;height:0;z-index:-6491;mso-position-horizontal-relative:page" coordorigin="1224,1571" coordsize="0,0">
            <v:shape id="_x0000_s3236" style="position:absolute;left:1224;top:1571;width:0;height:0" coordorigin="1224,1571" coordsize="0,0" path="m1224,1571r,e" filled="f" strokeweight="1pt">
              <v:path arrowok="t"/>
            </v:shape>
            <w10:wrap anchorx="page"/>
          </v:group>
        </w:pict>
      </w:r>
      <w:r>
        <w:pict>
          <v:group id="_x0000_s3233" style="position:absolute;left:0;text-align:left;margin-left:406pt;margin-top:78.55pt;width:0;height:0;z-index:-6490;mso-position-horizontal-relative:page" coordorigin="8120,1571" coordsize="0,0">
            <v:shape id="_x0000_s3234" style="position:absolute;left:8120;top:1571;width:0;height:0" coordorigin="8120,1571" coordsize="0,0" path="m8120,1571r,e" filled="f" strokeweight="1pt">
              <v:path arrowok="t"/>
            </v:shape>
            <w10:wrap anchorx="page"/>
          </v:group>
        </w:pict>
      </w:r>
      <w:r>
        <w:pict>
          <v:group id="_x0000_s3231" style="position:absolute;left:0;text-align:left;margin-left:411.7pt;margin-top:72.85pt;width:0;height:0;z-index:-6489;mso-position-horizontal-relative:page" coordorigin="8234,1457" coordsize="0,0">
            <v:shape id="_x0000_s3232" style="position:absolute;left:8234;top:1457;width:0;height:0" coordorigin="8234,1457" coordsize="0,0" path="m8234,1457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hasil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emuan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melalui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media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etak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2"/>
          <w:w w:val="11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elekt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onik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 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asus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di  ling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ungan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mu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47"/>
          <w:w w:val="10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bagai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masalahan</w:t>
      </w:r>
      <w:r w:rsidR="00021A40">
        <w:rPr>
          <w:spacing w:val="2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alangan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an. 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pa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erjadi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an </w:t>
      </w:r>
      <w:r w:rsidR="00021A40">
        <w:rPr>
          <w:spacing w:val="27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etapi 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w w:val="107"/>
          <w:sz w:val="22"/>
          <w:szCs w:val="22"/>
        </w:rPr>
        <w:t>memahami</w:t>
      </w:r>
      <w:r w:rsidR="00021A40">
        <w:rPr>
          <w:spacing w:val="-12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spacing w:line="250" w:lineRule="auto"/>
        <w:ind w:left="1440" w:right="239" w:hanging="340"/>
        <w:rPr>
          <w:sz w:val="28"/>
          <w:szCs w:val="28"/>
        </w:rPr>
      </w:pPr>
      <w:r>
        <w:pict>
          <v:group id="_x0000_s3229" style="position:absolute;left:0;text-align:left;margin-left:60pt;margin-top:35.85pt;width:349.2pt;height:0;z-index:-6477;mso-position-horizontal-relative:page" coordorigin="1200,717" coordsize="6984,0">
            <v:shape id="_x0000_s3230" style="position:absolute;left:1200;top:717;width:6984;height:0" coordorigin="1200,717" coordsize="6984,0" path="m1200,71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227" style="position:absolute;left:0;text-align:left;margin-left:56pt;margin-top:35.85pt;width:0;height:0;z-index:-6476;mso-position-horizontal-relative:page" coordorigin="1120,717" coordsize="0,0">
            <v:shape id="_x0000_s3228" style="position:absolute;left:1120;top:717;width:0;height:0" coordorigin="1120,717" coordsize="0,0" path="m1120,717r,e" filled="f" strokecolor="#00adef" strokeweight="2pt">
              <v:path arrowok="t"/>
            </v:shape>
            <w10:wrap anchorx="page"/>
          </v:group>
        </w:pict>
      </w:r>
      <w:r>
        <w:pict>
          <v:group id="_x0000_s3225" style="position:absolute;left:0;text-align:left;margin-left:411.2pt;margin-top:35.85pt;width:0;height:0;z-index:-6475;mso-position-horizontal-relative:page" coordorigin="8224,717" coordsize="0,0">
            <v:shape id="_x0000_s3226" style="position:absolute;left:8224;top:717;width:0;height:0" coordorigin="8224,717" coordsize="0,0" path="m8224,71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 xml:space="preserve">anusia 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ianuge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 xml:space="preserve">ahi  </w:t>
      </w:r>
      <w:r w:rsidR="00021A40">
        <w:rPr>
          <w:b/>
          <w:color w:val="0076A3"/>
          <w:spacing w:val="53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5"/>
          <w:sz w:val="28"/>
          <w:szCs w:val="28"/>
        </w:rPr>
        <w:t>uhan</w:t>
      </w:r>
      <w:r w:rsidR="00021A40">
        <w:rPr>
          <w:b/>
          <w:color w:val="0076A3"/>
          <w:sz w:val="28"/>
          <w:szCs w:val="28"/>
        </w:rPr>
        <w:t xml:space="preserve">  </w:t>
      </w:r>
      <w:r w:rsidR="00021A40">
        <w:rPr>
          <w:b/>
          <w:color w:val="0076A3"/>
          <w:spacing w:val="11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 xml:space="preserve">dengan   </w:t>
      </w:r>
      <w:r w:rsidR="00021A40">
        <w:rPr>
          <w:b/>
          <w:color w:val="0076A3"/>
          <w:spacing w:val="19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 xml:space="preserve">emampuan </w:t>
      </w:r>
      <w:r w:rsidR="00021A40">
        <w:rPr>
          <w:b/>
          <w:color w:val="0076A3"/>
          <w:sz w:val="28"/>
          <w:szCs w:val="28"/>
        </w:rPr>
        <w:t>u</w:t>
      </w:r>
      <w:r w:rsidR="00021A40">
        <w:rPr>
          <w:b/>
          <w:color w:val="0076A3"/>
          <w:spacing w:val="-2"/>
          <w:sz w:val="28"/>
          <w:szCs w:val="28"/>
        </w:rPr>
        <w:t>n</w:t>
      </w:r>
      <w:r w:rsidR="00021A40">
        <w:rPr>
          <w:b/>
          <w:color w:val="0076A3"/>
          <w:sz w:val="28"/>
          <w:szCs w:val="28"/>
        </w:rPr>
        <w:t>tuk</w:t>
      </w:r>
      <w:r w:rsidR="00021A40">
        <w:rPr>
          <w:b/>
          <w:color w:val="0076A3"/>
          <w:spacing w:val="1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asa</w:t>
      </w:r>
      <w:r w:rsidR="00021A40">
        <w:rPr>
          <w:b/>
          <w:color w:val="0076A3"/>
          <w:spacing w:val="-21"/>
          <w:sz w:val="28"/>
          <w:szCs w:val="28"/>
        </w:rPr>
        <w:t xml:space="preserve"> </w:t>
      </w:r>
      <w:r w:rsidR="00021A40">
        <w:rPr>
          <w:b/>
          <w:color w:val="0076A3"/>
          <w:spacing w:val="-22"/>
          <w:w w:val="96"/>
          <w:sz w:val="28"/>
          <w:szCs w:val="28"/>
        </w:rPr>
        <w:t>T</w:t>
      </w:r>
      <w:r w:rsidR="00021A40">
        <w:rPr>
          <w:b/>
          <w:color w:val="0076A3"/>
          <w:w w:val="96"/>
          <w:sz w:val="28"/>
          <w:szCs w:val="28"/>
        </w:rPr>
        <w:t>e</w:t>
      </w:r>
      <w:r w:rsidR="00021A40">
        <w:rPr>
          <w:b/>
          <w:color w:val="0076A3"/>
          <w:spacing w:val="6"/>
          <w:w w:val="96"/>
          <w:sz w:val="28"/>
          <w:szCs w:val="28"/>
        </w:rPr>
        <w:t>r</w:t>
      </w:r>
      <w:r w:rsidR="00021A40">
        <w:rPr>
          <w:b/>
          <w:color w:val="0076A3"/>
          <w:w w:val="96"/>
          <w:sz w:val="28"/>
          <w:szCs w:val="28"/>
        </w:rPr>
        <w:t>tarik</w:t>
      </w:r>
      <w:r w:rsidR="00021A40">
        <w:rPr>
          <w:b/>
          <w:color w:val="0076A3"/>
          <w:spacing w:val="-4"/>
          <w:w w:val="96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pada</w:t>
      </w:r>
      <w:r w:rsidR="00021A40">
        <w:rPr>
          <w:b/>
          <w:color w:val="0076A3"/>
          <w:spacing w:val="2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76"/>
          <w:sz w:val="28"/>
          <w:szCs w:val="28"/>
        </w:rPr>
        <w:t>L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5"/>
          <w:sz w:val="28"/>
          <w:szCs w:val="28"/>
        </w:rPr>
        <w:t>w</w:t>
      </w:r>
      <w:r w:rsidR="00021A40">
        <w:rPr>
          <w:b/>
          <w:color w:val="0076A3"/>
          <w:w w:val="105"/>
          <w:sz w:val="28"/>
          <w:szCs w:val="28"/>
        </w:rPr>
        <w:t>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w w:val="103"/>
          <w:sz w:val="28"/>
          <w:szCs w:val="28"/>
        </w:rPr>
        <w:t>Jenis</w:t>
      </w:r>
    </w:p>
    <w:p w:rsidR="00A31BD9" w:rsidRDefault="00A31BD9">
      <w:pPr>
        <w:spacing w:line="180" w:lineRule="exact"/>
        <w:rPr>
          <w:sz w:val="19"/>
          <w:szCs w:val="19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asa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ik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  jenis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dosa.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4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pasangan,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dianuge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ahi 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4"/>
          <w:sz w:val="22"/>
          <w:szCs w:val="22"/>
        </w:rPr>
        <w:t>keleng</w:t>
      </w:r>
      <w:r>
        <w:rPr>
          <w:spacing w:val="4"/>
          <w:w w:val="104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apan </w:t>
      </w:r>
      <w:r>
        <w:rPr>
          <w:sz w:val="22"/>
          <w:szCs w:val="22"/>
        </w:rPr>
        <w:t xml:space="preserve">tubuh,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tulis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azmur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139:13-</w:t>
      </w:r>
    </w:p>
    <w:p w:rsidR="00A31BD9" w:rsidRDefault="00021A40">
      <w:pPr>
        <w:spacing w:before="1" w:line="284" w:lineRule="auto"/>
        <w:ind w:left="1100" w:right="248"/>
        <w:jc w:val="both"/>
        <w:rPr>
          <w:sz w:val="22"/>
          <w:szCs w:val="22"/>
        </w:rPr>
        <w:sectPr w:rsidR="00A31BD9">
          <w:pgSz w:w="9920" w:h="14120"/>
          <w:pgMar w:top="1180" w:right="1380" w:bottom="280" w:left="0" w:header="0" w:footer="1069" w:gutter="0"/>
          <w:cols w:space="720"/>
        </w:sectPr>
      </w:pPr>
      <w:r>
        <w:rPr>
          <w:sz w:val="22"/>
          <w:szCs w:val="22"/>
        </w:rPr>
        <w:t>14.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elanjut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idung</w:t>
      </w:r>
      <w:r>
        <w:rPr>
          <w:spacing w:val="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gung 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seksual</w:t>
      </w:r>
      <w:r>
        <w:rPr>
          <w:spacing w:val="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kemole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tubuh   manusia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anuge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ah</w:t>
      </w:r>
      <w:r>
        <w:rPr>
          <w:spacing w:val="4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turut 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7"/>
          <w:sz w:val="22"/>
          <w:szCs w:val="22"/>
        </w:rPr>
        <w:t>ema</w:t>
      </w:r>
      <w:r>
        <w:rPr>
          <w:spacing w:val="-1"/>
          <w:w w:val="107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kehidupan.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penjelasan</w:t>
      </w:r>
      <w:r>
        <w:rPr>
          <w:spacing w:val="46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7"/>
          <w:w w:val="9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ah</w:t>
      </w:r>
      <w:r>
        <w:rPr>
          <w:spacing w:val="-2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2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titi</w:t>
      </w:r>
      <w:r>
        <w:rPr>
          <w:spacing w:val="3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,</w:t>
      </w:r>
      <w:r>
        <w:rPr>
          <w:spacing w:val="-1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tubuh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bese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 keindahan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masuk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jenis </w:t>
      </w:r>
      <w:r>
        <w:rPr>
          <w:sz w:val="22"/>
          <w:szCs w:val="22"/>
        </w:rPr>
        <w:t xml:space="preserve">adalah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asal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anuge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ah.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</w:p>
    <w:p w:rsidR="00A31BD9" w:rsidRDefault="00357B69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lastRenderedPageBreak/>
        <w:pict>
          <v:group id="_x0000_s3223" style="position:absolute;left:0;text-align:left;margin-left:434.35pt;margin-top:52.45pt;width:0;height:0;z-index:-6467;mso-position-horizontal-relative:page" coordorigin="8687,1049" coordsize="0,0">
            <v:shape id="_x0000_s3224" style="position:absolute;left:8687;top:1049;width:0;height:0" coordorigin="8687,1049" coordsize="0,0" path="m8687,1049r,e" filled="f" strokeweight="1pt">
              <v:path arrowok="t"/>
            </v:shape>
            <w10:wrap anchorx="page"/>
          </v:group>
        </w:pict>
      </w:r>
      <w:r>
        <w:pict>
          <v:group id="_x0000_s3221" style="position:absolute;left:0;text-align:left;margin-left:89.55pt;margin-top:52.45pt;width:0;height:0;z-index:-6466;mso-position-horizontal-relative:page" coordorigin="1791,1049" coordsize="0,0">
            <v:shape id="_x0000_s3222" style="position:absolute;left:1791;top:1049;width:0;height:0" coordorigin="1791,1049" coordsize="0,0" path="m1791,1049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asaan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ik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fisi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ap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iman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adalah </w:t>
      </w:r>
      <w:r w:rsidR="00021A40">
        <w:rPr>
          <w:sz w:val="22"/>
          <w:szCs w:val="22"/>
        </w:rPr>
        <w:t>sesu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 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alami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anlah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dosa.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ian,  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dap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ah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menj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ta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aan,</w:t>
      </w:r>
      <w:r w:rsidR="00021A40">
        <w:rPr>
          <w:spacing w:val="-4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anak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sz w:val="22"/>
          <w:szCs w:val="22"/>
        </w:rPr>
        <w:t>boleh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an?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spacing w:line="338" w:lineRule="auto"/>
        <w:ind w:left="571" w:right="1854"/>
        <w:rPr>
          <w:sz w:val="22"/>
          <w:szCs w:val="22"/>
        </w:rPr>
      </w:pPr>
      <w:r>
        <w:pict>
          <v:group id="_x0000_s3219" style="position:absolute;left:0;text-align:left;margin-left:83.85pt;margin-top:1pt;width:0;height:0;z-index:-6473;mso-position-horizontal-relative:page" coordorigin="1677,20" coordsize="0,0">
            <v:shape id="_x0000_s3220" style="position:absolute;left:1677;top:20;width:0;height:0" coordorigin="1677,20" coordsize="0,0" path="m1677,20r,e" filled="f" strokeweight="1pt">
              <v:path arrowok="t"/>
            </v:shape>
            <w10:wrap anchorx="page"/>
          </v:group>
        </w:pict>
      </w:r>
      <w:r>
        <w:pict>
          <v:group id="_x0000_s3217" style="position:absolute;left:0;text-align:left;margin-left:440.05pt;margin-top:1pt;width:0;height:0;z-index:-6468;mso-position-horizontal-relative:page" coordorigin="8801,20" coordsize="0,0">
            <v:shape id="_x0000_s3218" style="position:absolute;left:8801;top:20;width:0;height:0" coordorigin="8801,20" coordsize="0,0" path="m8801,20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anak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w w:val="99"/>
          <w:sz w:val="22"/>
          <w:szCs w:val="22"/>
        </w:rPr>
        <w:t>…………………………………..</w:t>
      </w:r>
      <w:r w:rsidR="00021A40">
        <w:rPr>
          <w:spacing w:val="-7"/>
          <w:w w:val="9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99"/>
          <w:sz w:val="22"/>
          <w:szCs w:val="22"/>
        </w:rPr>
        <w:t xml:space="preserve">an! </w:t>
      </w:r>
      <w:r w:rsidR="00021A40">
        <w:rPr>
          <w:sz w:val="22"/>
          <w:szCs w:val="22"/>
        </w:rPr>
        <w:t>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5"/>
          <w:sz w:val="22"/>
          <w:szCs w:val="22"/>
        </w:rPr>
        <w:t>abanmu!</w:t>
      </w:r>
    </w:p>
    <w:p w:rsidR="00A31BD9" w:rsidRDefault="00A31BD9">
      <w:pPr>
        <w:spacing w:before="11" w:line="220" w:lineRule="exact"/>
        <w:rPr>
          <w:sz w:val="22"/>
          <w:szCs w:val="22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207" style="position:absolute;left:0;text-align:left;margin-left:83.35pt;margin-top:101.3pt;width:357.15pt;height:141.75pt;z-index:-6474;mso-position-horizontal-relative:page;mso-position-vertical-relative:page" coordorigin="1667,2026" coordsize="7143,2835">
            <v:shape id="_x0000_s3216" style="position:absolute;left:1677;top:2036;width:7123;height:2815" coordorigin="1677,2036" coordsize="7123,2815" path="m1791,2036r-66,2l1679,2084r-2,65l1677,4738r,37l1691,4837r62,14l8687,4851r38,l8786,4837r14,-62l8801,2150r-1,-38l8786,2051r-61,-14l1791,2036xe" fillcolor="#8ed7f8" stroked="f">
              <v:path arrowok="t"/>
            </v:shape>
            <v:shape id="_x0000_s3215" style="position:absolute;left:1679;top:2045;width:68;height:82" coordorigin="1679,2045" coordsize="68,82" path="m1747,2045r-16,7l1715,2063r-14,14l1689,2095r-8,23l1679,2127e" filled="f" strokeweight="1pt">
              <v:stroke dashstyle="dash"/>
              <v:path arrowok="t"/>
            </v:shape>
            <v:shape id="_x0000_s3214" style="position:absolute;left:1677;top:2189;width:0;height:2528" coordorigin="1677,2189" coordsize="0,2528" path="m1677,2189r,2529e" filled="f" strokeweight="1pt">
              <v:stroke dashstyle="dash"/>
              <v:path arrowok="t"/>
            </v:shape>
            <v:shape id="_x0000_s3213" style="position:absolute;left:1686;top:4781;width:82;height:68" coordorigin="1686,4781" coordsize="82,68" path="m1686,4781r7,16l1703,4813r15,15l1736,4839r23,9l1768,4849e" filled="f" strokeweight="1pt">
              <v:stroke dashstyle="dash"/>
              <v:path arrowok="t"/>
            </v:shape>
            <v:shape id="_x0000_s3212" style="position:absolute;left:1831;top:4851;width:6836;height:0" coordorigin="1831,4851" coordsize="6836,0" path="m1831,4851r6836,e" filled="f" strokeweight="1pt">
              <v:stroke dashstyle="dash"/>
              <v:path arrowok="t"/>
            </v:shape>
            <v:shape id="_x0000_s3211" style="position:absolute;left:8731;top:4760;width:68;height:82" coordorigin="8731,4760" coordsize="68,82" path="m8731,4842r16,-7l8763,4825r14,-14l8789,4792r8,-23l8799,4760e" filled="f" strokeweight="1pt">
              <v:stroke dashstyle="dash"/>
              <v:path arrowok="t"/>
            </v:shape>
            <v:shape id="_x0000_s3210" style="position:absolute;left:8801;top:2170;width:0;height:2528" coordorigin="8801,2170" coordsize="0,2528" path="m8801,4698r,-2528e" filled="f" strokeweight="1pt">
              <v:stroke dashstyle="dash"/>
              <v:path arrowok="t"/>
            </v:shape>
            <v:shape id="_x0000_s3209" style="position:absolute;left:8710;top:2038;width:82;height:68" coordorigin="8710,2038" coordsize="82,68" path="m8792,2106r-7,-16l8774,2074r-14,-14l8742,2048r-23,-8l8710,2038e" filled="f" strokeweight="1pt">
              <v:stroke dashstyle="dash"/>
              <v:path arrowok="t"/>
            </v:shape>
            <v:shape id="_x0000_s3208" style="position:absolute;left:1811;top:2036;width:6836;height:0" coordorigin="1811,2036" coordsize="6836,0" path="m8647,2036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3205" style="position:absolute;left:0;text-align:left;margin-left:83.85pt;margin-top:12.85pt;width:0;height:0;z-index:-6472;mso-position-horizontal-relative:page" coordorigin="1677,257" coordsize="0,0">
            <v:shape id="_x0000_s3206" style="position:absolute;left:1677;top:257;width:0;height:0" coordorigin="1677,257" coordsize="0,0" path="m1677,257r,e" filled="f" strokeweight="1pt">
              <v:path arrowok="t"/>
            </v:shape>
            <w10:wrap anchorx="page"/>
          </v:group>
        </w:pict>
      </w:r>
      <w:r>
        <w:pict>
          <v:group id="_x0000_s3203" style="position:absolute;left:0;text-align:left;margin-left:89.55pt;margin-top:18.5pt;width:0;height:0;z-index:-6471;mso-position-horizontal-relative:page" coordorigin="1791,370" coordsize="0,0">
            <v:shape id="_x0000_s3204" style="position:absolute;left:1791;top:370;width:0;height:0" coordorigin="1791,370" coordsize="0,0" path="m1791,370r,e" filled="f" strokeweight="1pt">
              <v:path arrowok="t"/>
            </v:shape>
            <w10:wrap anchorx="page"/>
          </v:group>
        </w:pict>
      </w:r>
      <w:r>
        <w:pict>
          <v:group id="_x0000_s3201" style="position:absolute;left:0;text-align:left;margin-left:434.35pt;margin-top:18.5pt;width:0;height:0;z-index:-6470;mso-position-horizontal-relative:page" coordorigin="8687,370" coordsize="0,0">
            <v:shape id="_x0000_s3202" style="position:absolute;left:8687;top:370;width:0;height:0" coordorigin="8687,370" coordsize="0,0" path="m8687,370r,e" filled="f" strokeweight="1pt">
              <v:path arrowok="t"/>
            </v:shape>
            <w10:wrap anchorx="page"/>
          </v:group>
        </w:pict>
      </w:r>
      <w:r>
        <w:pict>
          <v:group id="_x0000_s3199" style="position:absolute;left:0;text-align:left;margin-left:440.05pt;margin-top:12.85pt;width:0;height:0;z-index:-6469;mso-position-horizontal-relative:page" coordorigin="8801,257" coordsize="0,0">
            <v:shape id="_x0000_s3200" style="position:absolute;left:8801;top:257;width:0;height:0" coordorigin="8801,257" coordsize="0,0" path="m8801,257r,e" filled="f" strokeweight="1pt">
              <v:path arrowok="t"/>
            </v:shape>
            <w10:wrap anchorx="page"/>
          </v:group>
        </w:pict>
      </w:r>
      <w:r>
        <w:pict>
          <v:group id="_x0000_s3197" style="position:absolute;left:0;text-align:left;margin-left:439.55pt;margin-top:58.75pt;width:0;height:0;z-index:-6462;mso-position-horizontal-relative:page" coordorigin="8791,1175" coordsize="0,0">
            <v:shape id="_x0000_s3198" style="position:absolute;left:8791;top:1175;width:0;height:0" coordorigin="8791,1175" coordsize="0,0" path="m8791,1175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3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line="300" w:lineRule="exact"/>
        <w:ind w:left="287" w:right="3632"/>
        <w:jc w:val="both"/>
        <w:rPr>
          <w:sz w:val="28"/>
          <w:szCs w:val="28"/>
        </w:rPr>
      </w:pPr>
      <w:r>
        <w:pict>
          <v:group id="_x0000_s3195" style="position:absolute;left:0;text-align:left;margin-left:88.35pt;margin-top:19.45pt;width:349.2pt;height:0;z-index:-6464;mso-position-horizontal-relative:page" coordorigin="1767,389" coordsize="6984,0">
            <v:shape id="_x0000_s3196" style="position:absolute;left:1767;top:389;width:6984;height:0" coordorigin="1767,389" coordsize="6984,0" path="m1767,38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93" style="position:absolute;left:0;text-align:left;margin-left:84.35pt;margin-top:19.45pt;width:0;height:0;z-index:-6463;mso-position-horizontal-relative:page" coordorigin="1687,389" coordsize="0,0">
            <v:shape id="_x0000_s3194" style="position:absolute;left:1687;top:389;width:0;height:0" coordorigin="1687,389" coordsize="0,0" path="m1687,38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2"/>
          <w:position w:val="-1"/>
          <w:sz w:val="28"/>
          <w:szCs w:val="28"/>
        </w:rPr>
        <w:t>H.</w:t>
      </w:r>
      <w:r w:rsidR="00021A40">
        <w:rPr>
          <w:b/>
          <w:color w:val="0076A3"/>
          <w:spacing w:val="-7"/>
          <w:w w:val="92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position w:val="-1"/>
          <w:sz w:val="28"/>
          <w:szCs w:val="28"/>
        </w:rPr>
        <w:t>A</w:t>
      </w:r>
      <w:r w:rsidR="00021A40">
        <w:rPr>
          <w:b/>
          <w:color w:val="0076A3"/>
          <w:position w:val="-1"/>
          <w:sz w:val="28"/>
          <w:szCs w:val="28"/>
        </w:rPr>
        <w:t>pa</w:t>
      </w:r>
      <w:r w:rsidR="00021A40">
        <w:rPr>
          <w:b/>
          <w:color w:val="0076A3"/>
          <w:spacing w:val="1"/>
          <w:position w:val="-1"/>
          <w:sz w:val="28"/>
          <w:szCs w:val="28"/>
        </w:rPr>
        <w:t>k</w:t>
      </w:r>
      <w:r w:rsidR="00021A40">
        <w:rPr>
          <w:b/>
          <w:color w:val="0076A3"/>
          <w:position w:val="-1"/>
          <w:sz w:val="28"/>
          <w:szCs w:val="28"/>
        </w:rPr>
        <w:t>ah</w:t>
      </w:r>
      <w:r w:rsidR="00021A40">
        <w:rPr>
          <w:b/>
          <w:color w:val="0076A3"/>
          <w:spacing w:val="-5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position w:val="-1"/>
          <w:sz w:val="28"/>
          <w:szCs w:val="28"/>
        </w:rPr>
        <w:t>A</w:t>
      </w:r>
      <w:r w:rsidR="00021A40">
        <w:rPr>
          <w:b/>
          <w:color w:val="0076A3"/>
          <w:position w:val="-1"/>
          <w:sz w:val="28"/>
          <w:szCs w:val="28"/>
        </w:rPr>
        <w:t>nak</w:t>
      </w:r>
      <w:r w:rsidR="00021A40">
        <w:rPr>
          <w:b/>
          <w:color w:val="0076A3"/>
          <w:spacing w:val="-24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w w:val="91"/>
          <w:position w:val="-1"/>
          <w:sz w:val="28"/>
          <w:szCs w:val="28"/>
        </w:rPr>
        <w:t>S</w:t>
      </w:r>
      <w:r w:rsidR="00021A40">
        <w:rPr>
          <w:b/>
          <w:color w:val="0076A3"/>
          <w:spacing w:val="-1"/>
          <w:w w:val="91"/>
          <w:position w:val="-1"/>
          <w:sz w:val="28"/>
          <w:szCs w:val="28"/>
        </w:rPr>
        <w:t>M</w:t>
      </w:r>
      <w:r w:rsidR="00021A40">
        <w:rPr>
          <w:b/>
          <w:color w:val="0076A3"/>
          <w:w w:val="91"/>
          <w:position w:val="-1"/>
          <w:sz w:val="28"/>
          <w:szCs w:val="28"/>
        </w:rPr>
        <w:t>A</w:t>
      </w:r>
      <w:r w:rsidR="00021A40">
        <w:rPr>
          <w:b/>
          <w:color w:val="0076A3"/>
          <w:spacing w:val="-5"/>
          <w:w w:val="91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position w:val="-1"/>
          <w:sz w:val="28"/>
          <w:szCs w:val="28"/>
        </w:rPr>
        <w:t>B</w:t>
      </w:r>
      <w:r w:rsidR="00021A40">
        <w:rPr>
          <w:b/>
          <w:color w:val="0076A3"/>
          <w:position w:val="-1"/>
          <w:sz w:val="28"/>
          <w:szCs w:val="28"/>
        </w:rPr>
        <w:t>oleh</w:t>
      </w:r>
      <w:r w:rsidR="00021A40">
        <w:rPr>
          <w:b/>
          <w:color w:val="0076A3"/>
          <w:spacing w:val="18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position w:val="-1"/>
          <w:sz w:val="28"/>
          <w:szCs w:val="28"/>
        </w:rPr>
        <w:t>P</w:t>
      </w:r>
      <w:r w:rsidR="00021A40">
        <w:rPr>
          <w:b/>
          <w:color w:val="0076A3"/>
          <w:position w:val="-1"/>
          <w:sz w:val="28"/>
          <w:szCs w:val="28"/>
        </w:rPr>
        <w:t>a</w:t>
      </w:r>
      <w:r w:rsidR="00021A40">
        <w:rPr>
          <w:b/>
          <w:color w:val="0076A3"/>
          <w:spacing w:val="1"/>
          <w:position w:val="-1"/>
          <w:sz w:val="28"/>
          <w:szCs w:val="28"/>
        </w:rPr>
        <w:t>c</w:t>
      </w:r>
      <w:r w:rsidR="00021A40">
        <w:rPr>
          <w:b/>
          <w:color w:val="0076A3"/>
          <w:position w:val="-1"/>
          <w:sz w:val="28"/>
          <w:szCs w:val="28"/>
        </w:rPr>
        <w:t>a</w:t>
      </w:r>
      <w:r w:rsidR="00021A40">
        <w:rPr>
          <w:b/>
          <w:color w:val="0076A3"/>
          <w:spacing w:val="-3"/>
          <w:position w:val="-1"/>
          <w:sz w:val="28"/>
          <w:szCs w:val="28"/>
        </w:rPr>
        <w:t>r</w:t>
      </w:r>
      <w:r w:rsidR="00021A40">
        <w:rPr>
          <w:b/>
          <w:color w:val="0076A3"/>
          <w:position w:val="-1"/>
          <w:sz w:val="28"/>
          <w:szCs w:val="28"/>
        </w:rPr>
        <w:t>an?</w:t>
      </w:r>
    </w:p>
    <w:p w:rsidR="00A31BD9" w:rsidRDefault="00A31BD9">
      <w:pPr>
        <w:spacing w:before="2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4"/>
        <w:ind w:left="2243" w:right="5281"/>
        <w:jc w:val="center"/>
        <w:rPr>
          <w:rFonts w:ascii="Curlz MT" w:eastAsia="Curlz MT" w:hAnsi="Curlz MT" w:cs="Curlz MT"/>
          <w:sz w:val="22"/>
          <w:szCs w:val="22"/>
        </w:rPr>
      </w:pPr>
      <w:r>
        <w:pict>
          <v:group id="_x0000_s3188" style="position:absolute;left:0;text-align:left;margin-left:82.85pt;margin-top:-29.8pt;width:239.1pt;height:200pt;z-index:-6465;mso-position-horizontal-relative:page" coordorigin="1657,-596" coordsize="4782,4000">
            <v:shape id="_x0000_s3192" style="position:absolute;left:1677;top:-576;width:4742;height:3960" coordorigin="1677,-576" coordsize="4742,3960" path="m4048,3384r195,-7l4433,3358r185,-32l4798,3283r173,-55l5138,3163r159,-76l5449,3002r142,-95l5725,2804r124,-112l5962,2573r102,-126l6155,2314r78,-140l6299,2030r52,-150l6388,1725r24,-159l6419,1404r-7,-163l6388,1083,6351,928,6299,778,6233,633,6155,494,6064,361,5962,234,5849,115,5725,4,5591,-100r-142,-94l5297,-280r-159,-75l4971,-421r-173,-54l4618,-519r-185,-31l4243,-570r-195,-6l3854,-570r-190,20l3479,-519r-180,44l3125,-421r-166,66l2799,-280r-151,86l2505,-100,2372,4,2248,115,2135,234,2032,361r-90,133l1864,633r-66,145l1746,928r-38,155l1685,1241r-8,163l1685,1566r23,159l1746,1880r52,150l1864,2174r78,140l2032,2447r103,126l2248,2692r124,112l2505,2907r143,95l2799,3087r160,76l3125,3228r174,55l3479,3326r185,32l3854,3377r194,7xe" filled="f" strokeweight="2pt">
              <v:path arrowok="t"/>
            </v:shape>
            <v:shape id="_x0000_s3191" style="position:absolute;left:2475;top:541;width:736;height:509" coordorigin="2475,541" coordsize="736,509" path="m2843,1050r30,-1l2903,1047r28,-4l2959,1037r27,-7l3012,1022r25,-10l3060,1001r23,-12l3103,975r37,-29l3170,912r22,-36l3206,837r5,-42l3210,775r-10,-41l3182,696r-26,-35l3122,630r-39,-28l3060,590r-23,-11l3012,569r-26,-8l2959,554r-28,-6l2903,544r-30,-2l2843,541r-30,1l2783,544r-28,4l2727,554r-27,7l2674,569r-25,10l2626,590r-22,12l2583,615r-37,30l2516,678r-22,37l2480,754r-5,41l2476,816r10,41l2504,895r26,35l2564,961r40,28l2626,1001r23,11l2674,1022r26,8l2727,1037r28,6l2783,1047r30,2l2843,1050xe" fillcolor="#a7a9ab" stroked="f">
              <v:path arrowok="t"/>
            </v:shape>
            <v:shape id="_x0000_s3190" style="position:absolute;left:4870;top:540;width:736;height:509" coordorigin="4870,540" coordsize="736,509" path="m5238,1049r31,l5298,1046r29,-4l5355,1037r27,-8l5407,1021r25,-10l5456,1000r22,-12l5499,975r36,-30l5565,912r23,-37l5601,836r5,-41l5605,774r-9,-40l5577,696r-26,-35l5518,629r-40,-27l5456,589r-24,-11l5407,569r-25,-9l5355,553r-28,-5l5298,544r-29,-3l5238,540r-30,1l5179,544r-29,4l5122,553r-27,7l5069,569r-24,9l5021,589r-22,13l4978,615r-37,30l4911,678r-22,36l4875,754r-5,41l4872,816r9,40l4899,894r27,35l4959,961r40,27l5021,1000r24,11l5069,1021r26,8l5122,1037r28,5l5179,1046r29,3l5238,1049xe" fillcolor="#a7a9ab" stroked="f">
              <v:path arrowok="t"/>
            </v:shape>
            <v:shape id="_x0000_s3189" style="position:absolute;left:2977;top:2209;width:2143;height:504" coordorigin="2977,2209" coordsize="2143,504" path="m2977,2209r153,95l3268,2390r126,76l3508,2531r105,56l3710,2632r90,35l3885,2692r83,15l4048,2712r81,-5l4211,2692r86,-25l4387,2632r97,-45l4588,2531r115,-65l4828,2390r139,-86l5120,2209e" filled="f" strokeweight="2pt">
              <v:path arrowok="t"/>
            </v:shape>
            <w10:wrap anchorx="page"/>
          </v:group>
        </w:pict>
      </w:r>
      <w:r w:rsidR="00021A40">
        <w:rPr>
          <w:rFonts w:ascii="Curlz MT" w:eastAsia="Curlz MT" w:hAnsi="Curlz MT" w:cs="Curlz MT"/>
          <w:sz w:val="22"/>
          <w:szCs w:val="22"/>
        </w:rPr>
        <w:t xml:space="preserve">I Love </w:t>
      </w:r>
      <w:r w:rsidR="00021A40">
        <w:rPr>
          <w:rFonts w:ascii="Curlz MT" w:eastAsia="Curlz MT" w:hAnsi="Curlz MT" w:cs="Curlz MT"/>
          <w:spacing w:val="-24"/>
          <w:sz w:val="22"/>
          <w:szCs w:val="22"/>
        </w:rPr>
        <w:t>Y</w:t>
      </w:r>
      <w:r w:rsidR="00021A40">
        <w:rPr>
          <w:rFonts w:ascii="Curlz MT" w:eastAsia="Curlz MT" w:hAnsi="Curlz MT" w:cs="Curlz MT"/>
          <w:sz w:val="22"/>
          <w:szCs w:val="22"/>
        </w:rPr>
        <w:t>ou</w:t>
      </w:r>
    </w:p>
    <w:p w:rsidR="00A31BD9" w:rsidRDefault="00A31BD9">
      <w:pPr>
        <w:spacing w:before="4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ind w:left="1680" w:right="4590"/>
        <w:jc w:val="center"/>
        <w:rPr>
          <w:rFonts w:ascii="Curlz MT" w:eastAsia="Curlz MT" w:hAnsi="Curlz MT" w:cs="Curlz MT"/>
          <w:sz w:val="28"/>
          <w:szCs w:val="28"/>
        </w:rPr>
      </w:pPr>
      <w:r>
        <w:rPr>
          <w:rFonts w:ascii="Curlz MT" w:eastAsia="Curlz MT" w:hAnsi="Curlz MT" w:cs="Curlz MT"/>
          <w:sz w:val="28"/>
          <w:szCs w:val="28"/>
        </w:rPr>
        <w:t xml:space="preserve">do </w:t>
      </w:r>
      <w:r>
        <w:rPr>
          <w:rFonts w:ascii="Curlz MT" w:eastAsia="Curlz MT" w:hAnsi="Curlz MT" w:cs="Curlz MT"/>
          <w:spacing w:val="-6"/>
          <w:sz w:val="28"/>
          <w:szCs w:val="28"/>
        </w:rPr>
        <w:t>y</w:t>
      </w:r>
      <w:r>
        <w:rPr>
          <w:rFonts w:ascii="Curlz MT" w:eastAsia="Curlz MT" w:hAnsi="Curlz MT" w:cs="Curlz MT"/>
          <w:sz w:val="28"/>
          <w:szCs w:val="28"/>
        </w:rPr>
        <w:t>ou love me ????</w:t>
      </w:r>
    </w:p>
    <w:p w:rsidR="00A31BD9" w:rsidRDefault="00A31BD9">
      <w:pPr>
        <w:spacing w:before="3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penjelasan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disampai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  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3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jenis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no</w:t>
      </w:r>
      <w:r>
        <w:rPr>
          <w:spacing w:val="1"/>
          <w:w w:val="107"/>
          <w:sz w:val="22"/>
          <w:szCs w:val="22"/>
        </w:rPr>
        <w:t>r</w:t>
      </w:r>
      <w:r>
        <w:rPr>
          <w:w w:val="103"/>
          <w:sz w:val="22"/>
          <w:szCs w:val="22"/>
        </w:rPr>
        <w:t>ma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1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ini,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adang</w:t>
      </w:r>
      <w:r>
        <w:rPr>
          <w:spacing w:val="34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yimpan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3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pacing w:val="-2"/>
          <w:w w:val="9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9"/>
          <w:sz w:val="22"/>
          <w:szCs w:val="22"/>
        </w:rPr>
        <w:t xml:space="preserve">an </w:t>
      </w:r>
      <w:r>
        <w:rPr>
          <w:w w:val="102"/>
          <w:sz w:val="22"/>
          <w:szCs w:val="22"/>
        </w:rPr>
        <w:t>jeni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malu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menguta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asaanmu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w w:val="107"/>
          <w:sz w:val="22"/>
          <w:szCs w:val="22"/>
        </w:rPr>
        <w:t>di</w:t>
      </w:r>
      <w:r>
        <w:rPr>
          <w:spacing w:val="-1"/>
          <w:w w:val="107"/>
          <w:sz w:val="22"/>
          <w:szCs w:val="22"/>
        </w:rPr>
        <w:t>t</w:t>
      </w:r>
      <w:r>
        <w:rPr>
          <w:sz w:val="22"/>
          <w:szCs w:val="22"/>
        </w:rPr>
        <w:t>ola</w:t>
      </w:r>
      <w:r>
        <w:rPr>
          <w:spacing w:val="3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1100" w:right="250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ai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taupun 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tuh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10"/>
          <w:sz w:val="22"/>
          <w:szCs w:val="22"/>
        </w:rPr>
        <w:t xml:space="preserve">oba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5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w w:val="99"/>
          <w:sz w:val="22"/>
          <w:szCs w:val="22"/>
        </w:rPr>
        <w:t>yu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ai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a?</w:t>
      </w:r>
    </w:p>
    <w:p w:rsidR="00A31BD9" w:rsidRDefault="00021A40">
      <w:pPr>
        <w:spacing w:before="58" w:line="284" w:lineRule="auto"/>
        <w:ind w:left="1667" w:right="250" w:hanging="283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fisi</w:t>
      </w:r>
      <w:r>
        <w:rPr>
          <w:spacing w:val="4"/>
          <w:w w:val="96"/>
          <w:sz w:val="22"/>
          <w:szCs w:val="22"/>
        </w:rPr>
        <w:t>k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a?</w:t>
      </w:r>
      <w:r>
        <w:rPr>
          <w:spacing w:val="-1"/>
          <w:w w:val="96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</w:t>
      </w:r>
      <w:r>
        <w:rPr>
          <w:spacing w:val="11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 xml:space="preserve">tampan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ca</w:t>
      </w:r>
      <w:r>
        <w:rPr>
          <w:spacing w:val="-1"/>
          <w:w w:val="107"/>
          <w:sz w:val="22"/>
          <w:szCs w:val="22"/>
        </w:rPr>
        <w:t>n</w:t>
      </w:r>
      <w:r>
        <w:rPr>
          <w:w w:val="98"/>
          <w:sz w:val="22"/>
          <w:szCs w:val="22"/>
        </w:rPr>
        <w:t>ti</w:t>
      </w:r>
      <w:r>
        <w:rPr>
          <w:spacing w:val="3"/>
          <w:w w:val="98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badan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</w:t>
      </w:r>
      <w:r>
        <w:rPr>
          <w:spacing w:val="-2"/>
          <w:w w:val="107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oporsional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bagus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populer?</w:t>
      </w:r>
    </w:p>
    <w:p w:rsidR="00A31BD9" w:rsidRDefault="00021A40">
      <w:pPr>
        <w:spacing w:before="58"/>
        <w:ind w:left="1384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a:</w:t>
      </w:r>
      <w:r>
        <w:rPr>
          <w:spacing w:val="-5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lemah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lembu</w:t>
      </w:r>
      <w:r>
        <w:rPr>
          <w:spacing w:val="-1"/>
          <w:w w:val="108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juju</w:t>
      </w:r>
      <w:r>
        <w:rPr>
          <w:spacing w:val="-12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,</w:t>
      </w:r>
      <w:r>
        <w:rPr>
          <w:spacing w:val="-3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hana,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>ega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ibadah.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667" w:right="249" w:hanging="283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 xml:space="preserve">anak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mobil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kenda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aan 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tumpan</w:t>
      </w:r>
      <w:r>
        <w:rPr>
          <w:spacing w:val="-1"/>
          <w:w w:val="110"/>
          <w:sz w:val="22"/>
          <w:szCs w:val="22"/>
        </w:rPr>
        <w:t>g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ang?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mengutama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9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popula</w:t>
      </w:r>
      <w:r>
        <w:rPr>
          <w:spacing w:val="1"/>
          <w:w w:val="107"/>
          <w:sz w:val="22"/>
          <w:szCs w:val="22"/>
        </w:rPr>
        <w:t>r</w:t>
      </w:r>
      <w:r>
        <w:rPr>
          <w:w w:val="104"/>
          <w:sz w:val="22"/>
          <w:szCs w:val="22"/>
        </w:rPr>
        <w:t>ita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alah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lua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saja,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dasar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hubungan.</w:t>
      </w:r>
      <w:r>
        <w:rPr>
          <w:spacing w:val="4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iman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tun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w w:val="110"/>
          <w:sz w:val="22"/>
          <w:szCs w:val="22"/>
        </w:rPr>
        <w:t>dan 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2"/>
          <w:w w:val="87"/>
          <w:sz w:val="22"/>
          <w:szCs w:val="22"/>
        </w:rPr>
        <w:t>C</w:t>
      </w:r>
      <w:r>
        <w:rPr>
          <w:w w:val="110"/>
          <w:sz w:val="22"/>
          <w:szCs w:val="22"/>
        </w:rPr>
        <w:t>ob</w:t>
      </w:r>
      <w:r>
        <w:rPr>
          <w:spacing w:val="23"/>
          <w:w w:val="110"/>
          <w:sz w:val="22"/>
          <w:szCs w:val="22"/>
        </w:rPr>
        <w:t>a</w:t>
      </w:r>
      <w:r>
        <w:rPr>
          <w:w w:val="106"/>
          <w:sz w:val="22"/>
          <w:szCs w:val="22"/>
        </w:rPr>
        <w:t>pul</w:t>
      </w:r>
      <w:r>
        <w:rPr>
          <w:spacing w:val="23"/>
          <w:w w:val="106"/>
          <w:sz w:val="22"/>
          <w:szCs w:val="22"/>
        </w:rPr>
        <w:t>a</w:t>
      </w:r>
      <w:r>
        <w:rPr>
          <w:spacing w:val="-2"/>
          <w:w w:val="98"/>
          <w:sz w:val="22"/>
          <w:szCs w:val="22"/>
        </w:rPr>
        <w:t>r</w:t>
      </w:r>
      <w:r>
        <w:rPr>
          <w:w w:val="108"/>
          <w:sz w:val="22"/>
          <w:szCs w:val="22"/>
        </w:rPr>
        <w:t>enung</w:t>
      </w:r>
      <w:r>
        <w:rPr>
          <w:spacing w:val="4"/>
          <w:w w:val="108"/>
          <w:sz w:val="22"/>
          <w:szCs w:val="22"/>
        </w:rPr>
        <w:t>k</w:t>
      </w:r>
      <w:r>
        <w:rPr>
          <w:w w:val="104"/>
          <w:sz w:val="22"/>
          <w:szCs w:val="22"/>
        </w:rPr>
        <w:t>an</w:t>
      </w:r>
      <w:r>
        <w:rPr>
          <w:spacing w:val="23"/>
          <w:w w:val="104"/>
          <w:sz w:val="22"/>
          <w:szCs w:val="22"/>
        </w:rPr>
        <w:t>,</w:t>
      </w:r>
      <w:r>
        <w:rPr>
          <w:w w:val="106"/>
          <w:sz w:val="22"/>
          <w:szCs w:val="22"/>
        </w:rPr>
        <w:t>apa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3"/>
          <w:w w:val="109"/>
          <w:sz w:val="22"/>
          <w:szCs w:val="22"/>
        </w:rPr>
        <w:t>h</w:t>
      </w:r>
      <w:r>
        <w:rPr>
          <w:w w:val="109"/>
          <w:sz w:val="22"/>
          <w:szCs w:val="22"/>
        </w:rPr>
        <w:t>suda</w:t>
      </w:r>
      <w:r>
        <w:rPr>
          <w:spacing w:val="23"/>
          <w:w w:val="109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7"/>
          <w:sz w:val="22"/>
          <w:szCs w:val="22"/>
        </w:rPr>
        <w:t>aktu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3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spacing w:val="23"/>
          <w:w w:val="84"/>
          <w:sz w:val="22"/>
          <w:szCs w:val="22"/>
        </w:rPr>
        <w:t>i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3"/>
          <w:w w:val="108"/>
          <w:sz w:val="22"/>
          <w:szCs w:val="22"/>
        </w:rPr>
        <w:t>u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</w:t>
      </w:r>
      <w:r>
        <w:rPr>
          <w:spacing w:val="23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an?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26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-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ana</w:t>
      </w:r>
      <w:r>
        <w:rPr>
          <w:spacing w:val="27"/>
          <w:w w:val="105"/>
          <w:sz w:val="22"/>
          <w:szCs w:val="22"/>
        </w:rPr>
        <w:t>k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emaj</w:t>
      </w:r>
      <w:r>
        <w:rPr>
          <w:spacing w:val="27"/>
          <w:w w:val="105"/>
          <w:sz w:val="22"/>
          <w:szCs w:val="22"/>
        </w:rPr>
        <w:t>a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an</w:t>
      </w:r>
      <w:r>
        <w:rPr>
          <w:spacing w:val="27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be</w:t>
      </w:r>
      <w:r>
        <w:rPr>
          <w:spacing w:val="5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ta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a,</w:t>
      </w:r>
      <w:r>
        <w:rPr>
          <w:spacing w:val="-23"/>
          <w:w w:val="10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6"/>
          <w:w w:val="109"/>
          <w:sz w:val="22"/>
          <w:szCs w:val="22"/>
        </w:rPr>
        <w:t>h</w:t>
      </w:r>
      <w:r>
        <w:rPr>
          <w:w w:val="105"/>
          <w:sz w:val="22"/>
          <w:szCs w:val="22"/>
        </w:rPr>
        <w:t>ana</w:t>
      </w:r>
      <w:r>
        <w:rPr>
          <w:spacing w:val="26"/>
          <w:w w:val="105"/>
          <w:sz w:val="22"/>
          <w:szCs w:val="22"/>
        </w:rPr>
        <w:t>k</w:t>
      </w:r>
      <w:r>
        <w:rPr>
          <w:w w:val="89"/>
          <w:sz w:val="22"/>
          <w:szCs w:val="22"/>
        </w:rPr>
        <w:t>S</w:t>
      </w:r>
      <w:r>
        <w:rPr>
          <w:spacing w:val="-2"/>
          <w:w w:val="89"/>
          <w:sz w:val="22"/>
          <w:szCs w:val="22"/>
        </w:rPr>
        <w:t>M</w:t>
      </w:r>
      <w:r>
        <w:rPr>
          <w:w w:val="84"/>
          <w:sz w:val="22"/>
          <w:szCs w:val="22"/>
        </w:rPr>
        <w:t>A</w:t>
      </w:r>
      <w:r>
        <w:rPr>
          <w:spacing w:val="-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suda</w:t>
      </w:r>
      <w:r>
        <w:rPr>
          <w:spacing w:val="26"/>
          <w:w w:val="109"/>
          <w:sz w:val="22"/>
          <w:szCs w:val="22"/>
        </w:rPr>
        <w:t>h</w:t>
      </w:r>
      <w:r>
        <w:rPr>
          <w:w w:val="108"/>
          <w:sz w:val="22"/>
          <w:szCs w:val="22"/>
        </w:rPr>
        <w:t>bole</w:t>
      </w:r>
      <w:r>
        <w:rPr>
          <w:spacing w:val="26"/>
          <w:w w:val="108"/>
          <w:sz w:val="22"/>
          <w:szCs w:val="22"/>
        </w:rPr>
        <w:t>h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an?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soal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boleh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  tidak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boleh.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sudah</w:t>
      </w:r>
      <w:r>
        <w:rPr>
          <w:spacing w:val="3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6"/>
          <w:w w:val="9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</w:t>
      </w:r>
      <w:r>
        <w:rPr>
          <w:spacing w:val="-1"/>
          <w:w w:val="111"/>
          <w:sz w:val="22"/>
          <w:szCs w:val="22"/>
        </w:rPr>
        <w:t>a</w:t>
      </w:r>
      <w:r>
        <w:rPr>
          <w:w w:val="107"/>
          <w:sz w:val="22"/>
          <w:szCs w:val="22"/>
        </w:rPr>
        <w:t>tas-b</w:t>
      </w:r>
      <w:r>
        <w:rPr>
          <w:spacing w:val="-1"/>
          <w:w w:val="107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tas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an?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sanggup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memba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1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w w:val="111"/>
          <w:sz w:val="22"/>
          <w:szCs w:val="22"/>
        </w:rPr>
        <w:t>dengan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belajar?</w:t>
      </w:r>
      <w:r>
        <w:rPr>
          <w:spacing w:val="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sejumlah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konse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uensi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in</w:t>
      </w:r>
      <w:r>
        <w:rPr>
          <w:spacing w:val="-1"/>
          <w:w w:val="105"/>
          <w:sz w:val="22"/>
          <w:szCs w:val="22"/>
        </w:rPr>
        <w:t>g</w:t>
      </w:r>
      <w:r>
        <w:rPr>
          <w:w w:val="101"/>
          <w:sz w:val="22"/>
          <w:szCs w:val="22"/>
        </w:rPr>
        <w:t xml:space="preserve">in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lain, 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inan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penola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taksir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taupun </w:t>
      </w:r>
      <w:r>
        <w:rPr>
          <w:sz w:val="22"/>
          <w:szCs w:val="22"/>
        </w:rPr>
        <w:t>putus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bina,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ebab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pacing w:val="-1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asa 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2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apa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3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yimpangan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ib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 pende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itaan,</w:t>
      </w:r>
      <w:r>
        <w:rPr>
          <w:spacing w:val="1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hamil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ni</w:t>
      </w:r>
      <w:r>
        <w:rPr>
          <w:spacing w:val="4"/>
          <w:w w:val="98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ah, </w:t>
      </w:r>
      <w:r>
        <w:rPr>
          <w:sz w:val="22"/>
          <w:szCs w:val="22"/>
        </w:rPr>
        <w:t xml:space="preserve">pacar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mempengaruhi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pecandu</w:t>
      </w:r>
      <w:r>
        <w:rPr>
          <w:spacing w:val="28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ob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4"/>
          <w:w w:val="92"/>
          <w:sz w:val="22"/>
          <w:szCs w:val="22"/>
        </w:rPr>
        <w:t>-</w:t>
      </w:r>
      <w:r>
        <w:rPr>
          <w:w w:val="110"/>
          <w:sz w:val="22"/>
          <w:szCs w:val="22"/>
        </w:rPr>
        <w:t>ob</w:t>
      </w:r>
      <w:r>
        <w:rPr>
          <w:spacing w:val="-1"/>
          <w:w w:val="110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>la</w:t>
      </w:r>
      <w:r>
        <w:rPr>
          <w:spacing w:val="-1"/>
          <w:w w:val="99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yimpangan</w:t>
      </w:r>
      <w:r>
        <w:rPr>
          <w:spacing w:val="-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memahami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tas-b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3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dibahas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>emuan 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tabs>
          <w:tab w:val="left" w:pos="8180"/>
        </w:tabs>
        <w:ind w:left="1100"/>
        <w:rPr>
          <w:sz w:val="28"/>
          <w:szCs w:val="28"/>
        </w:rPr>
      </w:pPr>
      <w:r>
        <w:pict>
          <v:group id="_x0000_s3186" style="position:absolute;left:0;text-align:left;margin-left:56pt;margin-top:16.9pt;width:0;height:0;z-index:-6461;mso-position-horizontal-relative:page" coordorigin="1120,338" coordsize="0,0">
            <v:shape id="_x0000_s3187" style="position:absolute;left:1120;top:338;width:0;height:0" coordorigin="1120,338" coordsize="0,0" path="m1120,338r,e" filled="f" strokecolor="#00adef" strokeweight="2pt">
              <v:path arrowok="t"/>
            </v:shape>
            <w10:wrap anchorx="page"/>
          </v:group>
        </w:pict>
      </w:r>
      <w:r>
        <w:pict>
          <v:group id="_x0000_s3184" style="position:absolute;left:0;text-align:left;margin-left:411.2pt;margin-top:16.9pt;width:0;height:0;z-index:-6460;mso-position-horizontal-relative:page" coordorigin="8224,338" coordsize="0,0">
            <v:shape id="_x0000_s3185" style="position:absolute;left:8224;top:338;width:0;height:0" coordorigin="8224,338" coordsize="0,0" path="m8224,33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73"/>
          <w:sz w:val="28"/>
          <w:szCs w:val="28"/>
        </w:rPr>
        <w:t>I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9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  <w:u w:val="thick" w:color="00ADEF"/>
        </w:rPr>
        <w:t>M</w:t>
      </w:r>
      <w:r w:rsidR="00021A40">
        <w:rPr>
          <w:b/>
          <w:color w:val="0076A3"/>
          <w:w w:val="107"/>
          <w:sz w:val="28"/>
          <w:szCs w:val="28"/>
          <w:u w:val="thick" w:color="00ADEF"/>
        </w:rPr>
        <w:t>enulis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2"/>
          <w:w w:val="85"/>
          <w:sz w:val="28"/>
          <w:szCs w:val="28"/>
          <w:u w:val="thick" w:color="00ADEF"/>
        </w:rPr>
        <w:t>r</w:t>
      </w:r>
      <w:r w:rsidR="00021A40">
        <w:rPr>
          <w:b/>
          <w:color w:val="0076A3"/>
          <w:w w:val="106"/>
          <w:sz w:val="28"/>
          <w:szCs w:val="28"/>
          <w:u w:val="thick" w:color="00ADEF"/>
        </w:rPr>
        <w:t>efleksi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r>
        <w:rPr>
          <w:spacing w:val="-9"/>
          <w:w w:val="92"/>
          <w:sz w:val="22"/>
          <w:szCs w:val="22"/>
        </w:rPr>
        <w:t>T</w:t>
      </w:r>
      <w:r>
        <w:rPr>
          <w:w w:val="92"/>
          <w:sz w:val="22"/>
          <w:szCs w:val="22"/>
        </w:rPr>
        <w:t xml:space="preserve">ulis  </w:t>
      </w:r>
      <w:r>
        <w:rPr>
          <w:sz w:val="22"/>
          <w:szCs w:val="22"/>
        </w:rPr>
        <w:t>puisi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efleksi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3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3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tuh </w:t>
      </w:r>
      <w:r>
        <w:rPr>
          <w:spacing w:val="2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tupun</w:t>
      </w:r>
      <w:r>
        <w:rPr>
          <w:spacing w:val="-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an.</w:t>
      </w:r>
      <w:r>
        <w:rPr>
          <w:spacing w:val="22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Ji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13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belum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menulis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-24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-2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anjang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tulisan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½</w:t>
      </w:r>
      <w:r>
        <w:rPr>
          <w:spacing w:val="-1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halaman. </w:t>
      </w:r>
      <w:r>
        <w:rPr>
          <w:spacing w:val="-10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ugas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umpul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emuan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357B69">
      <w:pPr>
        <w:tabs>
          <w:tab w:val="left" w:pos="7360"/>
        </w:tabs>
        <w:spacing w:before="53"/>
        <w:ind w:left="287"/>
        <w:rPr>
          <w:sz w:val="28"/>
          <w:szCs w:val="28"/>
        </w:rPr>
      </w:pPr>
      <w:r>
        <w:lastRenderedPageBreak/>
        <w:pict>
          <v:group id="_x0000_s3181" style="position:absolute;left:0;text-align:left;margin-left:75.8pt;margin-top:55pt;width:370.75pt;height:161.6pt;z-index:-6459;mso-position-horizontal-relative:page;mso-position-vertical-relative:page" coordorigin="1516,1100" coordsize="7415,3232">
            <v:shape id="_x0000_s3183" style="position:absolute;left:1526;top:1110;width:7395;height:3212" coordorigin="1526,1110" coordsize="7395,3212" path="m1639,1110r-65,2l1528,1158r-2,65l1526,4208r,38l1540,4308r62,14l8808,4322r37,l8907,4308r14,-62l8921,1224r,-38l8907,1125r-61,-14l1639,1110xe" fillcolor="#d1d2d4" stroked="f">
              <v:path arrowok="t"/>
            </v:shape>
            <v:shape id="_x0000_s3182" style="position:absolute;left:1526;top:1110;width:7395;height:3212" coordorigin="1526,1110" coordsize="7395,3212" path="m1639,1110r-65,2l1528,1158r-2,65l1526,1224r,2984l1528,4274r46,46l1639,4322r,l8808,4322r66,-2l8920,4274r1,-65l8921,4208r,-2984l8920,1158r-46,-46l8809,1110r-1,l1639,1110xe" filled="f" strokeweight="1pt">
              <v:path arrowok="t"/>
            </v:shape>
            <w10:wrap anchorx="page" anchory="page"/>
          </v:group>
        </w:pict>
      </w:r>
      <w:r>
        <w:pict>
          <v:group id="_x0000_s3179" style="position:absolute;left:0;text-align:left;margin-left:84.35pt;margin-top:19.7pt;width:0;height:0;z-index:-6458;mso-position-horizontal-relative:page" coordorigin="1687,394" coordsize="0,0">
            <v:shape id="_x0000_s3180" style="position:absolute;left:1687;top:394;width:0;height:0" coordorigin="1687,394" coordsize="0,0" path="m1687,394r,e" filled="f" strokecolor="#00adef" strokeweight="2pt">
              <v:path arrowok="t"/>
            </v:shape>
            <w10:wrap anchorx="page"/>
          </v:group>
        </w:pict>
      </w:r>
      <w:r>
        <w:pict>
          <v:group id="_x0000_s3177" style="position:absolute;left:0;text-align:left;margin-left:439.55pt;margin-top:19.7pt;width:0;height:0;z-index:-6457;mso-position-horizontal-relative:page" coordorigin="8791,394" coordsize="0,0">
            <v:shape id="_x0000_s3178" style="position:absolute;left:8791;top:394;width:0;height:0" coordorigin="8791,394" coordsize="0,0" path="m8791,39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2"/>
          <w:sz w:val="28"/>
          <w:szCs w:val="28"/>
        </w:rPr>
        <w:t>J</w:t>
      </w:r>
      <w:r w:rsidR="00021A40">
        <w:rPr>
          <w:b/>
          <w:color w:val="0076A3"/>
          <w:w w:val="104"/>
          <w:sz w:val="28"/>
          <w:szCs w:val="28"/>
          <w:u w:val="thick" w:color="00ADEF"/>
        </w:rPr>
        <w:t>.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  <w:u w:val="thick" w:color="00ADEF"/>
        </w:rPr>
        <w:t>R</w:t>
      </w:r>
      <w:r w:rsidR="00021A40">
        <w:rPr>
          <w:b/>
          <w:color w:val="0076A3"/>
          <w:w w:val="105"/>
          <w:sz w:val="28"/>
          <w:szCs w:val="28"/>
          <w:u w:val="thick" w:color="00ADEF"/>
        </w:rPr>
        <w:t>angkuman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175" style="position:absolute;left:0;text-align:left;margin-left:439.55pt;margin-top:168pt;width:0;height:0;z-index:-6454;mso-position-horizontal-relative:page" coordorigin="8791,3360" coordsize="0,0">
            <v:shape id="_x0000_s3176" style="position:absolute;left:8791;top:3360;width:0;height:0" coordorigin="8791,3360" coordsize="0,0" path="m8791,3360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eksp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esi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asaan,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agum,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</w:t>
      </w:r>
      <w:r w:rsidR="00021A40">
        <w:rPr>
          <w:spacing w:val="-2"/>
          <w:w w:val="105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diwujud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dalam  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mengasihi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</w:t>
      </w:r>
      <w:r w:rsidR="00021A40">
        <w:rPr>
          <w:w w:val="107"/>
          <w:sz w:val="22"/>
          <w:szCs w:val="22"/>
        </w:rPr>
        <w:t>memahami</w:t>
      </w:r>
      <w:r w:rsidR="00021A40">
        <w:rPr>
          <w:spacing w:val="1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dici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tai.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08"/>
          <w:sz w:val="22"/>
          <w:szCs w:val="22"/>
        </w:rPr>
        <w:t>edang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 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3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sebuah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-19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96"/>
          <w:sz w:val="22"/>
          <w:szCs w:val="22"/>
        </w:rPr>
        <w:t>eks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lusi</w:t>
      </w:r>
      <w:r w:rsidR="00021A40">
        <w:rPr>
          <w:spacing w:val="-7"/>
          <w:w w:val="96"/>
          <w:sz w:val="22"/>
          <w:szCs w:val="22"/>
        </w:rPr>
        <w:t>f</w:t>
      </w:r>
      <w:r w:rsidR="00021A40">
        <w:rPr>
          <w:w w:val="96"/>
          <w:sz w:val="22"/>
          <w:szCs w:val="22"/>
        </w:rPr>
        <w:t>.</w:t>
      </w:r>
      <w:r w:rsidR="00021A40">
        <w:rPr>
          <w:spacing w:val="-2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-1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dua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lib</w:t>
      </w:r>
      <w:r w:rsidR="00021A40">
        <w:rPr>
          <w:spacing w:val="-1"/>
          <w:w w:val="101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sz w:val="22"/>
          <w:szCs w:val="22"/>
        </w:rPr>
        <w:t>didalam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mengeksp</w:t>
      </w:r>
      <w:r w:rsidR="00021A40">
        <w:rPr>
          <w:spacing w:val="-2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esi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an </w:t>
      </w:r>
      <w:r w:rsidR="00021A40">
        <w:rPr>
          <w:spacing w:val="51"/>
          <w:w w:val="10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asih,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mengha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gai</w:t>
      </w:r>
      <w:r w:rsidR="00021A40">
        <w:rPr>
          <w:spacing w:val="2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menjaga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</w:t>
      </w:r>
      <w:r w:rsidR="00021A40">
        <w:rPr>
          <w:spacing w:val="5"/>
          <w:w w:val="105"/>
          <w:sz w:val="22"/>
          <w:szCs w:val="22"/>
        </w:rPr>
        <w:t>r</w:t>
      </w:r>
      <w:r w:rsidR="00021A40">
        <w:rPr>
          <w:w w:val="112"/>
          <w:sz w:val="22"/>
          <w:szCs w:val="22"/>
        </w:rPr>
        <w:t xml:space="preserve">ta </w:t>
      </w:r>
      <w:r w:rsidR="00021A40">
        <w:rPr>
          <w:w w:val="107"/>
          <w:sz w:val="22"/>
          <w:szCs w:val="22"/>
        </w:rPr>
        <w:t>melindun</w:t>
      </w:r>
      <w:r w:rsidR="00021A40">
        <w:rPr>
          <w:spacing w:val="-1"/>
          <w:w w:val="107"/>
          <w:sz w:val="22"/>
          <w:szCs w:val="22"/>
        </w:rPr>
        <w:t>g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5"/>
          <w:w w:val="83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 unsur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mengho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ti</w:t>
      </w:r>
      <w:r w:rsidR="00021A40">
        <w:rPr>
          <w:spacing w:val="9"/>
          <w:w w:val="10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 xml:space="preserve">masuk </w:t>
      </w:r>
      <w:r w:rsidR="00021A40">
        <w:rPr>
          <w:w w:val="107"/>
          <w:sz w:val="22"/>
          <w:szCs w:val="22"/>
        </w:rPr>
        <w:t>mengho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ti b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tasan-b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tasan</w:t>
      </w:r>
      <w:r w:rsidR="00021A40">
        <w:rPr>
          <w:spacing w:val="1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an,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aitu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setia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juju</w:t>
      </w:r>
      <w:r w:rsidR="00021A40">
        <w:rPr>
          <w:spacing w:val="-12"/>
          <w:w w:val="101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emua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tang</w:t>
      </w:r>
      <w:r w:rsidR="00021A40">
        <w:rPr>
          <w:spacing w:val="3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kedua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belah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piha</w:t>
      </w:r>
      <w:r w:rsidR="00021A40">
        <w:rPr>
          <w:spacing w:val="3"/>
          <w:w w:val="104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173" style="position:absolute;left:0;text-align:left;margin-left:88.35pt;margin-top:19pt;width:349.2pt;height:0;z-index:-6456;mso-position-horizontal-relative:page" coordorigin="1767,380" coordsize="6984,0">
            <v:shape id="_x0000_s3174" style="position:absolute;left:1767;top:380;width:6984;height:0" coordorigin="1767,380" coordsize="6984,0" path="m1767,380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71" style="position:absolute;left:0;text-align:left;margin-left:84.35pt;margin-top:19pt;width:0;height:0;z-index:-6455;mso-position-horizontal-relative:page" coordorigin="1687,380" coordsize="0,0">
            <v:shape id="_x0000_s3172" style="position:absolute;left:1687;top:380;width:0;height:0" coordorigin="1687,380" coordsize="0,0" path="m1687,380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3"/>
          <w:w w:val="85"/>
          <w:sz w:val="28"/>
          <w:szCs w:val="28"/>
        </w:rPr>
        <w:t>K</w:t>
      </w:r>
      <w:r w:rsidR="00021A40">
        <w:rPr>
          <w:b/>
          <w:color w:val="0076A3"/>
          <w:w w:val="85"/>
          <w:sz w:val="28"/>
          <w:szCs w:val="28"/>
        </w:rPr>
        <w:t>.</w:t>
      </w:r>
      <w:r w:rsidR="00021A40">
        <w:rPr>
          <w:b/>
          <w:color w:val="0076A3"/>
          <w:spacing w:val="34"/>
          <w:w w:val="85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ugas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w w:val="99"/>
          <w:sz w:val="22"/>
          <w:szCs w:val="22"/>
        </w:rPr>
        <w:t>La</w:t>
      </w:r>
      <w:r>
        <w:rPr>
          <w:spacing w:val="1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u</w:t>
      </w:r>
      <w:r>
        <w:rPr>
          <w:spacing w:val="4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an</w:t>
      </w:r>
      <w:r>
        <w:rPr>
          <w:spacing w:val="-21"/>
          <w:w w:val="9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27"/>
          <w:w w:val="10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sekolah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</w:t>
      </w:r>
      <w:r>
        <w:rPr>
          <w:spacing w:val="-2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eja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0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an,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tujuan </w:t>
      </w:r>
      <w:r>
        <w:rPr>
          <w:spacing w:val="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apa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dila</w:t>
      </w:r>
      <w:r>
        <w:rPr>
          <w:spacing w:val="1"/>
          <w:w w:val="99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hasil obse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asimu  </w:t>
      </w:r>
      <w:r>
        <w:rPr>
          <w:w w:val="99"/>
          <w:sz w:val="22"/>
          <w:szCs w:val="22"/>
        </w:rPr>
        <w:t>di</w:t>
      </w:r>
      <w:r>
        <w:rPr>
          <w:spacing w:val="1"/>
          <w:w w:val="99"/>
          <w:sz w:val="22"/>
          <w:szCs w:val="22"/>
        </w:rPr>
        <w:t>k</w:t>
      </w:r>
      <w:r>
        <w:rPr>
          <w:w w:val="105"/>
          <w:sz w:val="22"/>
          <w:szCs w:val="22"/>
        </w:rPr>
        <w:t>umpul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dibahas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kela</w:t>
      </w:r>
      <w:r>
        <w:rPr>
          <w:spacing w:val="-2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.</w:t>
      </w:r>
      <w:r>
        <w:rPr>
          <w:spacing w:val="19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tugas  ini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4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masing-masing</w:t>
      </w:r>
      <w:r>
        <w:rPr>
          <w:spacing w:val="1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3-4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asing-masing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emaja.</w:t>
      </w:r>
    </w:p>
    <w:p w:rsidR="00A31BD9" w:rsidRDefault="00021A40">
      <w:pPr>
        <w:spacing w:before="58"/>
        <w:ind w:left="571"/>
        <w:rPr>
          <w:sz w:val="22"/>
          <w:szCs w:val="22"/>
        </w:rPr>
      </w:pPr>
      <w:r>
        <w:rPr>
          <w:i/>
          <w:spacing w:val="-5"/>
          <w:w w:val="83"/>
          <w:sz w:val="22"/>
          <w:szCs w:val="22"/>
        </w:rPr>
        <w:t>P</w:t>
      </w:r>
      <w:r>
        <w:rPr>
          <w:i/>
          <w:w w:val="105"/>
          <w:sz w:val="22"/>
          <w:szCs w:val="22"/>
        </w:rPr>
        <w:t>and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2"/>
          <w:w w:val="97"/>
          <w:sz w:val="22"/>
          <w:szCs w:val="22"/>
        </w:rPr>
        <w:t>D</w:t>
      </w:r>
      <w:r>
        <w:rPr>
          <w:i/>
          <w:spacing w:val="1"/>
          <w:w w:val="97"/>
          <w:sz w:val="22"/>
          <w:szCs w:val="22"/>
        </w:rPr>
        <w:t>af</w:t>
      </w:r>
      <w:r>
        <w:rPr>
          <w:i/>
          <w:w w:val="97"/>
          <w:sz w:val="22"/>
          <w:szCs w:val="22"/>
        </w:rPr>
        <w:t>tar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6"/>
          <w:w w:val="92"/>
          <w:sz w:val="22"/>
          <w:szCs w:val="22"/>
        </w:rPr>
        <w:t>r</w:t>
      </w:r>
      <w:r>
        <w:rPr>
          <w:i/>
          <w:w w:val="107"/>
          <w:sz w:val="22"/>
          <w:szCs w:val="22"/>
        </w:rPr>
        <w:t>ta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aan</w:t>
      </w:r>
    </w:p>
    <w:p w:rsidR="00A31BD9" w:rsidRDefault="00A31BD9">
      <w:pPr>
        <w:spacing w:before="3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U</w:t>
      </w:r>
      <w:r>
        <w:rPr>
          <w:w w:val="95"/>
          <w:sz w:val="22"/>
          <w:szCs w:val="22"/>
        </w:rPr>
        <w:t>sia</w:t>
      </w:r>
      <w:r>
        <w:rPr>
          <w:spacing w:val="-3"/>
          <w:w w:val="95"/>
          <w:sz w:val="22"/>
          <w:szCs w:val="22"/>
        </w:rPr>
        <w:t xml:space="preserve"> 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esponden,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jenjang</w:t>
      </w:r>
      <w:r>
        <w:rPr>
          <w:spacing w:val="3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studi: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854" w:right="1062" w:hanging="283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5"/>
          <w:sz w:val="22"/>
          <w:szCs w:val="22"/>
        </w:rPr>
        <w:t>inggal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bersama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tua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kos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tinggal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2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(</w:t>
      </w:r>
      <w:r>
        <w:rPr>
          <w:spacing w:val="-1"/>
          <w:w w:val="94"/>
          <w:sz w:val="22"/>
          <w:szCs w:val="22"/>
        </w:rPr>
        <w:t>c</w:t>
      </w:r>
      <w:r>
        <w:rPr>
          <w:w w:val="105"/>
          <w:sz w:val="22"/>
          <w:szCs w:val="22"/>
        </w:rPr>
        <w:t>o</w:t>
      </w:r>
      <w:r>
        <w:rPr>
          <w:spacing w:val="-2"/>
          <w:w w:val="105"/>
          <w:sz w:val="22"/>
          <w:szCs w:val="22"/>
        </w:rPr>
        <w:t>r</w:t>
      </w:r>
      <w:r>
        <w:rPr>
          <w:w w:val="115"/>
          <w:sz w:val="22"/>
          <w:szCs w:val="22"/>
        </w:rPr>
        <w:t xml:space="preserve">et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6"/>
          <w:sz w:val="22"/>
          <w:szCs w:val="22"/>
        </w:rPr>
        <w:t>lu)</w:t>
      </w:r>
    </w:p>
    <w:p w:rsidR="00A31BD9" w:rsidRDefault="00021A40">
      <w:pPr>
        <w:spacing w:before="58"/>
        <w:ind w:left="571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an?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sudah,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apa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ali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sz w:val="22"/>
          <w:szCs w:val="22"/>
        </w:rPr>
        <w:t xml:space="preserve">5.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 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?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854" w:right="1062" w:hanging="283"/>
        <w:rPr>
          <w:sz w:val="22"/>
          <w:szCs w:val="22"/>
        </w:rPr>
      </w:pPr>
      <w:r>
        <w:rPr>
          <w:sz w:val="22"/>
          <w:szCs w:val="22"/>
        </w:rPr>
        <w:t xml:space="preserve">6.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 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rat</w:t>
      </w:r>
      <w:r>
        <w:rPr>
          <w:sz w:val="22"/>
          <w:szCs w:val="22"/>
        </w:rPr>
        <w:t>-s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harus </w:t>
      </w:r>
      <w:r>
        <w:rPr>
          <w:w w:val="95"/>
          <w:sz w:val="22"/>
          <w:szCs w:val="22"/>
        </w:rPr>
        <w:t>dimili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pacar?</w:t>
      </w:r>
    </w:p>
    <w:p w:rsidR="00A31BD9" w:rsidRDefault="00021A40">
      <w:pPr>
        <w:spacing w:before="58" w:line="284" w:lineRule="auto"/>
        <w:ind w:left="854" w:right="1062" w:hanging="283"/>
        <w:rPr>
          <w:sz w:val="22"/>
          <w:szCs w:val="22"/>
        </w:rPr>
      </w:pPr>
      <w:r>
        <w:rPr>
          <w:sz w:val="22"/>
          <w:szCs w:val="22"/>
        </w:rPr>
        <w:t xml:space="preserve">7.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bersama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mu?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9"/>
          <w:sz w:val="22"/>
          <w:szCs w:val="22"/>
        </w:rPr>
        <w:t>ebut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a:</w:t>
      </w:r>
    </w:p>
    <w:p w:rsidR="00A31BD9" w:rsidRDefault="00021A40">
      <w:pPr>
        <w:spacing w:before="58"/>
        <w:ind w:left="854"/>
        <w:rPr>
          <w:sz w:val="22"/>
          <w:szCs w:val="22"/>
        </w:rPr>
      </w:pPr>
      <w:r>
        <w:rPr>
          <w:sz w:val="22"/>
          <w:szCs w:val="22"/>
        </w:rPr>
        <w:t>-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bersama               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bersama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851"/>
        <w:rPr>
          <w:sz w:val="22"/>
          <w:szCs w:val="22"/>
        </w:rPr>
        <w:sectPr w:rsidR="00A31BD9">
          <w:pgSz w:w="9920" w:h="14120"/>
          <w:pgMar w:top="1160" w:right="0" w:bottom="280" w:left="1380" w:header="0" w:footer="1069" w:gutter="0"/>
          <w:cols w:space="720"/>
        </w:sectPr>
      </w:pPr>
      <w:r>
        <w:rPr>
          <w:sz w:val="22"/>
          <w:szCs w:val="22"/>
        </w:rPr>
        <w:t>-</w:t>
      </w:r>
      <w:r>
        <w:rPr>
          <w:spacing w:val="-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dua             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ita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3169" style="position:absolute;left:0;text-align:left;margin-left:60pt;margin-top:19.45pt;width:349.2pt;height:0;z-index:-6453;mso-position-horizontal-relative:page" coordorigin="1200,389" coordsize="6984,0">
            <v:shape id="_x0000_s3170" style="position:absolute;left:1200;top:389;width:6984;height:0" coordorigin="1200,389" coordsize="6984,0" path="m1200,38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67" style="position:absolute;left:0;text-align:left;margin-left:56pt;margin-top:19.45pt;width:0;height:0;z-index:-6452;mso-position-horizontal-relative:page" coordorigin="1120,389" coordsize="0,0">
            <v:shape id="_x0000_s3168" style="position:absolute;left:1120;top:389;width:0;height:0" coordorigin="1120,389" coordsize="0,0" path="m1120,389r,e" filled="f" strokecolor="#00adef" strokeweight="2pt">
              <v:path arrowok="t"/>
            </v:shape>
            <w10:wrap anchorx="page"/>
          </v:group>
        </w:pict>
      </w:r>
      <w:r>
        <w:pict>
          <v:shape id="_x0000_s3166" type="#_x0000_t75" style="position:absolute;left:0;text-align:left;margin-left:55pt;margin-top:25.35pt;width:47.9pt;height:42.65pt;z-index:-6450;mso-position-horizontal-relative:page">
            <v:imagedata r:id="rId15" o:title=""/>
            <w10:wrap anchorx="page"/>
          </v:shape>
        </w:pict>
      </w:r>
      <w:r w:rsidR="00021A40">
        <w:rPr>
          <w:b/>
          <w:color w:val="0076A3"/>
          <w:w w:val="84"/>
          <w:sz w:val="28"/>
          <w:szCs w:val="28"/>
        </w:rPr>
        <w:t>L.</w:t>
      </w:r>
      <w:r w:rsidR="00021A40">
        <w:rPr>
          <w:b/>
          <w:color w:val="0076A3"/>
          <w:spacing w:val="-2"/>
          <w:w w:val="84"/>
          <w:sz w:val="28"/>
          <w:szCs w:val="28"/>
        </w:rPr>
        <w:t xml:space="preserve"> </w:t>
      </w:r>
      <w:r w:rsidR="00021A40">
        <w:rPr>
          <w:b/>
          <w:color w:val="0076A3"/>
          <w:w w:val="104"/>
          <w:sz w:val="28"/>
          <w:szCs w:val="28"/>
        </w:rPr>
        <w:t>Doa</w:t>
      </w:r>
    </w:p>
    <w:p w:rsidR="00A31BD9" w:rsidRDefault="00021A40">
      <w:pPr>
        <w:spacing w:before="9" w:line="180" w:lineRule="exact"/>
        <w:rPr>
          <w:sz w:val="18"/>
          <w:szCs w:val="18"/>
        </w:rPr>
      </w:pPr>
      <w:r>
        <w:br w:type="column"/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right="249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num="2" w:space="720" w:equalWidth="0">
            <w:col w:w="2059" w:space="119"/>
            <w:col w:w="6362"/>
          </w:cols>
        </w:sectPr>
      </w:pPr>
      <w:r>
        <w:pict>
          <v:group id="_x0000_s3164" style="position:absolute;left:0;text-align:left;margin-left:411.2pt;margin-top:-10pt;width:0;height:0;z-index:-6451;mso-position-horizontal-relative:page" coordorigin="8224,-200" coordsize="0,0">
            <v:shape id="_x0000_s3165" style="position:absolute;left:8224;top:-200;width:0;height:0" coordorigin="8224,-200" coordsize="0,0" path="m8224,-200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uhan,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Eng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au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asaan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kepada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3"/>
          <w:sz w:val="22"/>
          <w:szCs w:val="22"/>
        </w:rPr>
        <w:t>ima</w:t>
      </w:r>
      <w:r w:rsidR="00021A40">
        <w:rPr>
          <w:spacing w:val="32"/>
          <w:w w:val="10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asih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3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juga  sudah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menghadi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30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 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29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empuan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-2"/>
          <w:w w:val="108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83"/>
          <w:sz w:val="22"/>
          <w:szCs w:val="22"/>
        </w:rPr>
        <w:t xml:space="preserve">i.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uhan,</w:t>
      </w:r>
      <w:r w:rsidR="00021A40">
        <w:rPr>
          <w:spacing w:val="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ilah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ke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 xml:space="preserve">tan </w:t>
      </w:r>
      <w:r w:rsidR="00021A40">
        <w:rPr>
          <w:sz w:val="22"/>
          <w:szCs w:val="22"/>
        </w:rPr>
        <w:t>iman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2"/>
          <w:w w:val="106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0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3"/>
          <w:sz w:val="22"/>
          <w:szCs w:val="22"/>
        </w:rPr>
        <w:t xml:space="preserve">etap </w:t>
      </w:r>
      <w:r w:rsidR="00021A40">
        <w:rPr>
          <w:sz w:val="22"/>
          <w:szCs w:val="22"/>
        </w:rPr>
        <w:t xml:space="preserve">bisa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menjaga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  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yimpangan.</w:t>
      </w:r>
      <w:r w:rsidR="00021A40">
        <w:rPr>
          <w:spacing w:val="51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Namun,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 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belum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mempu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2"/>
          <w:w w:val="106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 xml:space="preserve">bimbinglah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etap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w w:val="109"/>
          <w:sz w:val="22"/>
          <w:szCs w:val="22"/>
        </w:rPr>
        <w:t>bersahab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spacing w:val="31"/>
          <w:w w:val="119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siapa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z w:val="22"/>
          <w:szCs w:val="22"/>
        </w:rPr>
        <w:t>tanpa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kehilangan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ide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titas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sebagai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iman.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min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25" w:line="460" w:lineRule="exact"/>
        <w:ind w:left="703"/>
        <w:rPr>
          <w:sz w:val="48"/>
          <w:szCs w:val="48"/>
        </w:rPr>
      </w:pPr>
      <w:r>
        <w:rPr>
          <w:b/>
          <w:color w:val="0076A3"/>
          <w:spacing w:val="1"/>
          <w:position w:val="13"/>
          <w:sz w:val="26"/>
          <w:szCs w:val="26"/>
        </w:rPr>
        <w:t>B</w:t>
      </w:r>
      <w:r>
        <w:rPr>
          <w:b/>
          <w:color w:val="0076A3"/>
          <w:position w:val="13"/>
          <w:sz w:val="26"/>
          <w:szCs w:val="26"/>
        </w:rPr>
        <w:t xml:space="preserve">ab        </w:t>
      </w:r>
      <w:r>
        <w:rPr>
          <w:b/>
          <w:color w:val="0076A3"/>
          <w:spacing w:val="22"/>
          <w:position w:val="13"/>
          <w:sz w:val="26"/>
          <w:szCs w:val="26"/>
        </w:rPr>
        <w:t xml:space="preserve"> </w:t>
      </w:r>
      <w:r>
        <w:rPr>
          <w:b/>
          <w:color w:val="0076A3"/>
          <w:spacing w:val="1"/>
          <w:position w:val="-9"/>
          <w:sz w:val="48"/>
          <w:szCs w:val="48"/>
        </w:rPr>
        <w:t>B</w:t>
      </w:r>
      <w:r>
        <w:rPr>
          <w:b/>
          <w:color w:val="0076A3"/>
          <w:spacing w:val="-4"/>
          <w:position w:val="-9"/>
          <w:sz w:val="48"/>
          <w:szCs w:val="48"/>
        </w:rPr>
        <w:t>a</w:t>
      </w:r>
      <w:r>
        <w:rPr>
          <w:b/>
          <w:color w:val="0076A3"/>
          <w:position w:val="-9"/>
          <w:sz w:val="48"/>
          <w:szCs w:val="48"/>
        </w:rPr>
        <w:t>tas-b</w:t>
      </w:r>
      <w:r>
        <w:rPr>
          <w:b/>
          <w:color w:val="0076A3"/>
          <w:spacing w:val="-4"/>
          <w:position w:val="-9"/>
          <w:sz w:val="48"/>
          <w:szCs w:val="48"/>
        </w:rPr>
        <w:t>a</w:t>
      </w:r>
      <w:r>
        <w:rPr>
          <w:b/>
          <w:color w:val="0076A3"/>
          <w:position w:val="-9"/>
          <w:sz w:val="48"/>
          <w:szCs w:val="48"/>
        </w:rPr>
        <w:t>tas</w:t>
      </w:r>
      <w:r>
        <w:rPr>
          <w:b/>
          <w:color w:val="0076A3"/>
          <w:spacing w:val="79"/>
          <w:position w:val="-9"/>
          <w:sz w:val="48"/>
          <w:szCs w:val="48"/>
        </w:rPr>
        <w:t xml:space="preserve"> </w:t>
      </w:r>
      <w:r>
        <w:rPr>
          <w:b/>
          <w:color w:val="0076A3"/>
          <w:w w:val="101"/>
          <w:position w:val="-9"/>
          <w:sz w:val="48"/>
          <w:szCs w:val="48"/>
        </w:rPr>
        <w:t>Dalam</w:t>
      </w:r>
    </w:p>
    <w:p w:rsidR="00A31BD9" w:rsidRDefault="00357B69">
      <w:pPr>
        <w:spacing w:line="660" w:lineRule="exact"/>
        <w:ind w:left="748"/>
        <w:rPr>
          <w:sz w:val="48"/>
          <w:szCs w:val="48"/>
        </w:rPr>
      </w:pPr>
      <w:r>
        <w:pict>
          <v:group id="_x0000_s3159" style="position:absolute;left:0;text-align:left;margin-left:83.85pt;margin-top:-24.95pt;width:62.4pt;height:62.35pt;z-index:-6449;mso-position-horizontal-relative:page" coordorigin="1677,-499" coordsize="1248,1247">
            <v:shape id="_x0000_s3163" style="position:absolute;left:1688;top:-489;width:1227;height:1227" coordorigin="1688,-489" coordsize="1227,1227" path="m1801,-489r-66,2l1694,-462r-6,48l1688,-376r,1001l1689,690r26,42l1763,738r38,l2801,738r66,-2l2909,711r6,-48l2915,625r,-1001l2913,-441r-26,-42l2839,-489r-38,l1801,-489xe" filled="f" strokecolor="#0076a3" strokeweight="1pt">
              <v:path arrowok="t"/>
            </v:shape>
            <v:shape id="_x0000_s3162" style="position:absolute;left:1692;top:-67;width:1207;height:794" coordorigin="1692,-67" coordsize="1207,794" path="m1806,-67r-66,2l1698,-39r-6,48l1692,614r,37l1698,699r42,26l1805,727r980,l2823,727r48,-6l2897,680r2,-66l2899,47r,-38l2893,-39r-42,-26l2786,-67r-980,xe" fillcolor="#0076a3" stroked="f">
              <v:path arrowok="t"/>
            </v:shape>
            <v:shape id="_x0000_s3161" style="position:absolute;left:1692;top:-67;width:1207;height:794" coordorigin="1692,-67" coordsize="1207,794" path="m1806,-67r-66,2l1698,-39r-6,48l1692,47r,567l1694,679r26,42l1768,727r38,l2785,727r66,-2l2893,700r6,-48l2899,614r,-567l2897,-19r-26,-42l2823,-66r-38,-1l1806,-67xe" filled="f" strokecolor="#0076a3" strokeweight="1pt">
              <v:path arrowok="t"/>
            </v:shape>
            <v:shape id="_x0000_s3160" style="position:absolute;left:1687;top:-130;width:1227;height:243" coordorigin="1687,-130" coordsize="1227,243" path="m1687,114r1227,l2914,-130r-1227,l1687,114xe" fillcolor="#0076a3" stroked="f">
              <v:path arrowok="t"/>
            </v:shape>
            <w10:wrap anchorx="page"/>
          </v:group>
        </w:pict>
      </w:r>
      <w:r>
        <w:pict>
          <v:group id="_x0000_s3154" style="position:absolute;left:0;text-align:left;margin-left:87.15pt;margin-top:51.75pt;width:353.05pt;height:3.7pt;z-index:-6445;mso-position-horizontal-relative:page" coordorigin="1743,1035" coordsize="7061,74">
            <v:shape id="_x0000_s3158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3157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3156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3155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position w:val="6"/>
          <w:sz w:val="60"/>
          <w:szCs w:val="60"/>
        </w:rPr>
        <w:t xml:space="preserve">X  </w:t>
      </w:r>
      <w:r w:rsidR="00021A40">
        <w:rPr>
          <w:b/>
          <w:color w:val="FFFFFF"/>
          <w:spacing w:val="127"/>
          <w:position w:val="6"/>
          <w:sz w:val="60"/>
          <w:szCs w:val="60"/>
        </w:rPr>
        <w:t xml:space="preserve"> </w:t>
      </w:r>
      <w:r w:rsidR="00021A40">
        <w:rPr>
          <w:b/>
          <w:color w:val="0076A3"/>
          <w:spacing w:val="3"/>
          <w:w w:val="90"/>
          <w:position w:val="-4"/>
          <w:sz w:val="48"/>
          <w:szCs w:val="48"/>
        </w:rPr>
        <w:t>B</w:t>
      </w:r>
      <w:r w:rsidR="00021A40">
        <w:rPr>
          <w:b/>
          <w:color w:val="0076A3"/>
          <w:w w:val="104"/>
          <w:position w:val="-4"/>
          <w:sz w:val="48"/>
          <w:szCs w:val="48"/>
        </w:rPr>
        <w:t>erpa</w:t>
      </w:r>
      <w:r w:rsidR="00021A40">
        <w:rPr>
          <w:b/>
          <w:color w:val="0076A3"/>
          <w:spacing w:val="2"/>
          <w:w w:val="104"/>
          <w:position w:val="-4"/>
          <w:sz w:val="48"/>
          <w:szCs w:val="48"/>
        </w:rPr>
        <w:t>c</w:t>
      </w:r>
      <w:r w:rsidR="00021A40">
        <w:rPr>
          <w:b/>
          <w:color w:val="0076A3"/>
          <w:w w:val="96"/>
          <w:position w:val="-4"/>
          <w:sz w:val="48"/>
          <w:szCs w:val="48"/>
        </w:rPr>
        <w:t>a</w:t>
      </w:r>
      <w:r w:rsidR="00021A40">
        <w:rPr>
          <w:b/>
          <w:color w:val="0076A3"/>
          <w:spacing w:val="-5"/>
          <w:w w:val="96"/>
          <w:position w:val="-4"/>
          <w:sz w:val="48"/>
          <w:szCs w:val="48"/>
        </w:rPr>
        <w:t>r</w:t>
      </w:r>
      <w:r w:rsidR="00021A40">
        <w:rPr>
          <w:b/>
          <w:color w:val="0076A3"/>
          <w:w w:val="105"/>
          <w:position w:val="-4"/>
          <w:sz w:val="48"/>
          <w:szCs w:val="48"/>
        </w:rPr>
        <w:t>an</w:t>
      </w:r>
    </w:p>
    <w:p w:rsidR="00A31BD9" w:rsidRDefault="00A31BD9">
      <w:pPr>
        <w:spacing w:before="10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30"/>
        <w:ind w:left="1014"/>
        <w:rPr>
          <w:sz w:val="22"/>
          <w:szCs w:val="22"/>
        </w:rPr>
      </w:pPr>
      <w:r>
        <w:pict>
          <v:group id="_x0000_s3149" style="position:absolute;left:0;text-align:left;margin-left:82.85pt;margin-top:-9.9pt;width:3.7pt;height:35.1pt;z-index:-6448;mso-position-horizontal-relative:page" coordorigin="1657,-198" coordsize="74,702">
            <v:shape id="_x0000_s3153" style="position:absolute;left:1674;top:-188;width:46;height:53" coordorigin="1674,-188" coordsize="46,53" path="m1721,-188r-16,10l1691,-165r-12,18l1674,-135e" filled="f" strokecolor="#0076a3" strokeweight="1pt">
              <v:path arrowok="t"/>
            </v:shape>
            <v:shape id="_x0000_s3152" style="position:absolute;left:1667;top:-26;width:0;height:446" coordorigin="1667,-26" coordsize="0,446" path="m1667,-26r,446e" filled="f" strokecolor="#0076a3" strokeweight="1pt">
              <v:path arrowok="t"/>
            </v:shape>
            <v:shape id="_x0000_s3151" style="position:absolute;left:1667;top:-118;width:2;height:56" coordorigin="1667,-118" coordsize="2,56" path="m1670,-118r-2,8l1667,-101r,10l1667,-63e" filled="f" strokecolor="#0076a3" strokeweight="1pt">
              <v:path arrowok="t"/>
            </v:shape>
            <v:shape id="_x0000_s3150" style="position:absolute;left:1667;top:438;width:4;height:55" coordorigin="1667,438" coordsize="4,55" path="m1667,438r,28l1667,478r4,15e" filled="f" strokecolor="#0076a3" strokeweight="1pt">
              <v:path arrowok="t"/>
            </v:shape>
            <w10:wrap anchorx="page"/>
          </v:group>
        </w:pict>
      </w:r>
      <w:r>
        <w:pict>
          <v:group id="_x0000_s3144" style="position:absolute;left:0;text-align:left;margin-left:83.65pt;margin-top:25.8pt;width:353.05pt;height:3.7pt;z-index:-6447;mso-position-horizontal-relative:page" coordorigin="1673,516" coordsize="7061,74">
            <v:shape id="_x0000_s3148" style="position:absolute;left:1683;top:526;width:53;height:46" coordorigin="1683,526" coordsize="53,46" path="m1683,526r10,16l1707,556r18,12l1736,573e" filled="f" strokecolor="#0076a3" strokeweight="1pt">
              <v:path arrowok="t"/>
            </v:shape>
            <v:shape id="_x0000_s3147" style="position:absolute;left:1851;top:580;width:6796;height:0" coordorigin="1851,580" coordsize="6796,0" path="m1851,580r6796,e" filled="f" strokecolor="#0076a3" strokeweight="1pt">
              <v:path arrowok="t"/>
            </v:shape>
            <v:shape id="_x0000_s3146" style="position:absolute;left:1753;top:577;width:57;height:2" coordorigin="1753,577" coordsize="57,2" path="m1753,577r9,2l1771,580r10,l1811,580e" filled="f" strokecolor="#0076a3" strokeweight="1pt">
              <v:path arrowok="t"/>
            </v:shape>
            <v:shape id="_x0000_s3145" style="position:absolute;left:8667;top:576;width:57;height:4" coordorigin="8667,576" coordsize="57,4" path="m8667,580r30,l8709,580r15,-4e" filled="f" strokecolor="#0076a3" strokeweight="1pt">
              <v:path arrowok="t"/>
            </v:shape>
            <w10:wrap anchorx="page"/>
          </v:group>
        </w:pict>
      </w:r>
      <w:r>
        <w:pict>
          <v:group id="_x0000_s3139" style="position:absolute;left:0;text-align:left;margin-left:437.35pt;margin-top:-6.4pt;width:3.7pt;height:35.1pt;z-index:-6446;mso-position-horizontal-relative:page" coordorigin="8747,-128" coordsize="74,702">
            <v:shape id="_x0000_s3143" style="position:absolute;left:8757;top:510;width:46;height:53" coordorigin="8757,510" coordsize="46,53" path="m8757,564r16,-10l8787,540r12,-18l8804,510e" filled="f" strokecolor="#0076a3" strokeweight="1pt">
              <v:path arrowok="t"/>
            </v:shape>
            <v:shape id="_x0000_s3142" style="position:absolute;left:8811;top:-44;width:0;height:446" coordorigin="8811,-44" coordsize="0,446" path="m8811,402r,-446e" filled="f" strokecolor="#0076a3" strokeweight="1pt">
              <v:path arrowok="t"/>
            </v:shape>
            <v:shape id="_x0000_s3141" style="position:absolute;left:8808;top:438;width:2;height:56" coordorigin="8808,438" coordsize="2,56" path="m8808,493r2,-8l8811,476r,-10l8811,438e" filled="f" strokecolor="#0076a3" strokeweight="1pt">
              <v:path arrowok="t"/>
            </v:shape>
            <v:shape id="_x0000_s3140" style="position:absolute;left:8807;top:-118;width:4;height:55" coordorigin="8807,-118" coordsize="4,55" path="m8811,-63r,-28l8811,-102r-4,-16e" filled="f" strokecolor="#0076a3" strokeweight="1pt">
              <v:path arrowok="t"/>
            </v:shape>
            <w10:wrap anchorx="page"/>
          </v:group>
        </w:pict>
      </w:r>
      <w:r>
        <w:pict>
          <v:group id="_x0000_s3137" style="position:absolute;left:0;text-align:left;margin-left:439.55pt;margin-top:108pt;width:0;height:0;z-index:-6442;mso-position-horizontal-relative:page" coordorigin="8791,2160" coordsize="0,0">
            <v:shape id="_x0000_s3138" style="position:absolute;left:8791;top:2160;width:0;height:0" coordorigin="8791,2160" coordsize="0,0" path="m8791,2160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Bacaan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02"/>
          <w:sz w:val="22"/>
          <w:szCs w:val="22"/>
        </w:rPr>
        <w:t>e</w:t>
      </w:r>
      <w:r w:rsidR="00021A40">
        <w:rPr>
          <w:b/>
          <w:spacing w:val="-2"/>
          <w:w w:val="102"/>
          <w:sz w:val="22"/>
          <w:szCs w:val="22"/>
        </w:rPr>
        <w:t>r</w:t>
      </w:r>
      <w:r w:rsidR="00021A40">
        <w:rPr>
          <w:b/>
          <w:w w:val="106"/>
          <w:sz w:val="22"/>
          <w:szCs w:val="22"/>
        </w:rPr>
        <w:t>emia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29:11;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msal</w:t>
      </w:r>
      <w:r w:rsidR="00021A40">
        <w:rPr>
          <w:b/>
          <w:spacing w:val="-9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23:18;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2"/>
          <w:sz w:val="22"/>
          <w:szCs w:val="22"/>
        </w:rPr>
        <w:t>ori</w:t>
      </w:r>
      <w:r w:rsidR="00021A40">
        <w:rPr>
          <w:b/>
          <w:spacing w:val="-1"/>
          <w:w w:val="102"/>
          <w:sz w:val="22"/>
          <w:szCs w:val="22"/>
        </w:rPr>
        <w:t>n</w:t>
      </w:r>
      <w:r w:rsidR="00021A40">
        <w:rPr>
          <w:b/>
          <w:w w:val="108"/>
          <w:sz w:val="22"/>
          <w:szCs w:val="22"/>
        </w:rPr>
        <w:t>tus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3:16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3135" style="position:absolute;left:0;text-align:left;margin-left:88.35pt;margin-top:17.55pt;width:349.2pt;height:0;z-index:-6444;mso-position-horizontal-relative:page" coordorigin="1767,351" coordsize="6984,0">
            <v:shape id="_x0000_s3136" style="position:absolute;left:1767;top:351;width:6984;height:0" coordorigin="1767,351" coordsize="6984,0" path="m1767,35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33" style="position:absolute;left:0;text-align:left;margin-left:84.35pt;margin-top:17.55pt;width:0;height:0;z-index:-6443;mso-position-horizontal-relative:page" coordorigin="1687,351" coordsize="0,0">
            <v:shape id="_x0000_s3134" style="position:absolute;left:1687;top:351;width:0;height:0" coordorigin="1687,351" coordsize="0,0" path="m1687,35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4"/>
          <w:sz w:val="28"/>
          <w:szCs w:val="28"/>
        </w:rPr>
        <w:t>A.</w:t>
      </w:r>
      <w:r w:rsidR="00021A40">
        <w:rPr>
          <w:b/>
          <w:color w:val="0076A3"/>
          <w:spacing w:val="-9"/>
          <w:w w:val="9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3131" style="position:absolute;left:0;text-align:left;margin-left:439.55pt;margin-top:168.95pt;width:0;height:0;z-index:-6439;mso-position-horizontal-relative:page" coordorigin="8791,3379" coordsize="0,0">
            <v:shape id="_x0000_s3132" style="position:absolute;left:8791;top:3379;width:0;height:0" coordorigin="8791,3379" coordsize="0,0" path="m8791,3379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embahasan</w:t>
      </w:r>
      <w:r w:rsidR="00021A40">
        <w:rPr>
          <w:spacing w:val="11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merupa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kelanjutan  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5"/>
          <w:w w:val="107"/>
          <w:sz w:val="22"/>
          <w:szCs w:val="22"/>
        </w:rPr>
        <w:t>r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emuan</w:t>
      </w:r>
      <w:r w:rsidR="00021A40">
        <w:rPr>
          <w:spacing w:val="30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sebelum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1"/>
          <w:w w:val="107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8"/>
          <w:sz w:val="22"/>
          <w:szCs w:val="22"/>
        </w:rPr>
        <w:t>membahas</w:t>
      </w:r>
      <w:r w:rsidR="00021A40">
        <w:rPr>
          <w:spacing w:val="-19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-19"/>
          <w:w w:val="108"/>
          <w:sz w:val="22"/>
          <w:szCs w:val="22"/>
        </w:rPr>
        <w:t xml:space="preserve"> </w:t>
      </w:r>
      <w:r w:rsidR="00021A40">
        <w:rPr>
          <w:spacing w:val="-1"/>
          <w:w w:val="88"/>
          <w:sz w:val="22"/>
          <w:szCs w:val="22"/>
        </w:rPr>
        <w:t>A</w:t>
      </w:r>
      <w:r w:rsidR="00021A40">
        <w:rPr>
          <w:w w:val="88"/>
          <w:sz w:val="22"/>
          <w:szCs w:val="22"/>
        </w:rPr>
        <w:t>nak</w:t>
      </w:r>
      <w:r w:rsidR="00021A40">
        <w:rPr>
          <w:spacing w:val="36"/>
          <w:w w:val="88"/>
          <w:sz w:val="22"/>
          <w:szCs w:val="22"/>
        </w:rPr>
        <w:t xml:space="preserve"> </w:t>
      </w:r>
      <w:r w:rsidR="00021A40">
        <w:rPr>
          <w:w w:val="88"/>
          <w:sz w:val="22"/>
          <w:szCs w:val="22"/>
        </w:rPr>
        <w:t>S</w:t>
      </w:r>
      <w:r w:rsidR="00021A40">
        <w:rPr>
          <w:spacing w:val="-2"/>
          <w:w w:val="88"/>
          <w:sz w:val="22"/>
          <w:szCs w:val="22"/>
        </w:rPr>
        <w:t>M</w:t>
      </w:r>
      <w:r w:rsidR="00021A40">
        <w:rPr>
          <w:w w:val="88"/>
          <w:sz w:val="22"/>
          <w:szCs w:val="22"/>
        </w:rPr>
        <w:t>A</w:t>
      </w:r>
      <w:r w:rsidR="00021A40">
        <w:rPr>
          <w:spacing w:val="-12"/>
          <w:w w:val="88"/>
          <w:sz w:val="22"/>
          <w:szCs w:val="22"/>
        </w:rPr>
        <w:t xml:space="preserve"> </w:t>
      </w:r>
      <w:r w:rsidR="00021A40">
        <w:rPr>
          <w:sz w:val="22"/>
          <w:szCs w:val="22"/>
        </w:rPr>
        <w:t>boleh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an?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membahas</w:t>
      </w:r>
      <w:r w:rsidR="00021A40">
        <w:rPr>
          <w:spacing w:val="-19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mengenai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5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pembahasan</w:t>
      </w:r>
      <w:r w:rsidR="00021A40">
        <w:rPr>
          <w:spacing w:val="-20"/>
          <w:w w:val="109"/>
          <w:sz w:val="22"/>
          <w:szCs w:val="22"/>
        </w:rPr>
        <w:t xml:space="preserve"> 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ali</w:t>
      </w:r>
      <w:r w:rsidR="00021A40">
        <w:rPr>
          <w:spacing w:val="-10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ketahui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tujuan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2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 </w:t>
      </w:r>
      <w:r w:rsidR="00021A40">
        <w:rPr>
          <w:w w:val="108"/>
          <w:sz w:val="22"/>
          <w:szCs w:val="22"/>
        </w:rPr>
        <w:t>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tas-b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</w:t>
      </w:r>
      <w:r w:rsidR="00021A40">
        <w:rPr>
          <w:spacing w:val="2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an.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anak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>A</w:t>
      </w:r>
      <w:r w:rsidR="00021A40">
        <w:rPr>
          <w:spacing w:val="33"/>
          <w:w w:val="8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sudah </w:t>
      </w:r>
      <w:r w:rsidR="00021A40">
        <w:rPr>
          <w:sz w:val="22"/>
          <w:szCs w:val="22"/>
        </w:rPr>
        <w:t>mulai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mengada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9"/>
          <w:w w:val="10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ede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(pende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tan)</w:t>
      </w:r>
      <w:r w:rsidR="00021A40">
        <w:rPr>
          <w:spacing w:val="-14"/>
          <w:w w:val="10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hadap</w:t>
      </w:r>
      <w:r w:rsidR="00021A40">
        <w:rPr>
          <w:spacing w:val="2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taupun </w:t>
      </w:r>
      <w:r w:rsidR="00021A40">
        <w:rPr>
          <w:sz w:val="22"/>
          <w:szCs w:val="22"/>
        </w:rPr>
        <w:t>sudah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an.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dibimbing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mempelaja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w w:val="108"/>
          <w:sz w:val="22"/>
          <w:szCs w:val="22"/>
        </w:rPr>
        <w:t>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tas-b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</w:t>
      </w:r>
      <w:r w:rsidR="00021A40">
        <w:rPr>
          <w:spacing w:val="3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paca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14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dengan</w:t>
      </w:r>
      <w:r w:rsidR="00021A40">
        <w:rPr>
          <w:spacing w:val="4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mengacu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iman 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 xml:space="preserve">en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bersumber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w w:val="90"/>
          <w:sz w:val="22"/>
          <w:szCs w:val="22"/>
        </w:rPr>
        <w:t>l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</w:t>
      </w:r>
      <w:r w:rsidR="00021A40">
        <w:rPr>
          <w:spacing w:val="-5"/>
          <w:w w:val="107"/>
          <w:sz w:val="22"/>
          <w:szCs w:val="22"/>
        </w:rPr>
        <w:t>b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021A40">
      <w:pPr>
        <w:ind w:left="287"/>
        <w:rPr>
          <w:sz w:val="28"/>
          <w:szCs w:val="28"/>
        </w:rPr>
      </w:pPr>
      <w:r>
        <w:rPr>
          <w:b/>
          <w:color w:val="0076A3"/>
          <w:spacing w:val="-4"/>
          <w:sz w:val="28"/>
          <w:szCs w:val="28"/>
        </w:rPr>
        <w:t>B</w:t>
      </w:r>
      <w:r>
        <w:rPr>
          <w:b/>
          <w:color w:val="0076A3"/>
          <w:sz w:val="28"/>
          <w:szCs w:val="28"/>
        </w:rPr>
        <w:t>.</w:t>
      </w:r>
      <w:r>
        <w:rPr>
          <w:b/>
          <w:color w:val="0076A3"/>
          <w:spacing w:val="27"/>
          <w:sz w:val="28"/>
          <w:szCs w:val="28"/>
        </w:rPr>
        <w:t xml:space="preserve"> </w:t>
      </w:r>
      <w:r>
        <w:rPr>
          <w:b/>
          <w:color w:val="0076A3"/>
          <w:spacing w:val="-7"/>
          <w:w w:val="105"/>
          <w:sz w:val="28"/>
          <w:szCs w:val="28"/>
        </w:rPr>
        <w:t>P</w:t>
      </w:r>
      <w:r>
        <w:rPr>
          <w:b/>
          <w:color w:val="0076A3"/>
          <w:w w:val="105"/>
          <w:sz w:val="28"/>
          <w:szCs w:val="28"/>
        </w:rPr>
        <w:t>embahasan</w:t>
      </w:r>
      <w:r>
        <w:rPr>
          <w:b/>
          <w:color w:val="0076A3"/>
          <w:spacing w:val="-6"/>
          <w:w w:val="105"/>
          <w:sz w:val="28"/>
          <w:szCs w:val="28"/>
        </w:rPr>
        <w:t xml:space="preserve"> </w:t>
      </w:r>
      <w:r>
        <w:rPr>
          <w:b/>
          <w:color w:val="0076A3"/>
          <w:sz w:val="28"/>
          <w:szCs w:val="28"/>
        </w:rPr>
        <w:t>Hasil</w:t>
      </w:r>
      <w:r>
        <w:rPr>
          <w:b/>
          <w:color w:val="0076A3"/>
          <w:spacing w:val="-19"/>
          <w:sz w:val="28"/>
          <w:szCs w:val="28"/>
        </w:rPr>
        <w:t xml:space="preserve"> </w:t>
      </w:r>
      <w:r>
        <w:rPr>
          <w:b/>
          <w:color w:val="0076A3"/>
          <w:spacing w:val="1"/>
          <w:w w:val="92"/>
          <w:sz w:val="28"/>
          <w:szCs w:val="28"/>
        </w:rPr>
        <w:t>O</w:t>
      </w:r>
      <w:r>
        <w:rPr>
          <w:b/>
          <w:color w:val="0076A3"/>
          <w:w w:val="105"/>
          <w:sz w:val="28"/>
          <w:szCs w:val="28"/>
        </w:rPr>
        <w:t>bse</w:t>
      </w:r>
      <w:r>
        <w:rPr>
          <w:b/>
          <w:color w:val="0076A3"/>
          <w:spacing w:val="5"/>
          <w:w w:val="105"/>
          <w:sz w:val="28"/>
          <w:szCs w:val="28"/>
        </w:rPr>
        <w:t>r</w:t>
      </w:r>
      <w:r>
        <w:rPr>
          <w:b/>
          <w:color w:val="0076A3"/>
          <w:spacing w:val="-2"/>
          <w:w w:val="106"/>
          <w:sz w:val="28"/>
          <w:szCs w:val="28"/>
        </w:rPr>
        <w:t>v</w:t>
      </w:r>
      <w:r>
        <w:rPr>
          <w:b/>
          <w:color w:val="0076A3"/>
          <w:w w:val="106"/>
          <w:sz w:val="28"/>
          <w:szCs w:val="28"/>
        </w:rPr>
        <w:t>asi</w:t>
      </w:r>
    </w:p>
    <w:p w:rsidR="00A31BD9" w:rsidRDefault="00357B69">
      <w:pPr>
        <w:spacing w:before="14"/>
        <w:ind w:left="627"/>
        <w:rPr>
          <w:sz w:val="28"/>
          <w:szCs w:val="28"/>
        </w:rPr>
      </w:pPr>
      <w:r>
        <w:pict>
          <v:group id="_x0000_s3129" style="position:absolute;left:0;text-align:left;margin-left:88.35pt;margin-top:18.85pt;width:349.2pt;height:0;z-index:-6441;mso-position-horizontal-relative:page" coordorigin="1767,377" coordsize="6984,0">
            <v:shape id="_x0000_s3130" style="position:absolute;left:1767;top:377;width:6984;height:0" coordorigin="1767,377" coordsize="6984,0" path="m1767,37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27" style="position:absolute;left:0;text-align:left;margin-left:84.35pt;margin-top:18.85pt;width:0;height:0;z-index:-6440;mso-position-horizontal-relative:page" coordorigin="1687,377" coordsize="0,0">
            <v:shape id="_x0000_s3128" style="position:absolute;left:1687;top:377;width:0;height:0" coordorigin="1687,377" coordsize="0,0" path="m1687,37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"/>
          <w:w w:val="109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e</w:t>
      </w:r>
      <w:r w:rsidR="00021A40">
        <w:rPr>
          <w:b/>
          <w:color w:val="0076A3"/>
          <w:spacing w:val="-2"/>
          <w:w w:val="109"/>
          <w:sz w:val="28"/>
          <w:szCs w:val="28"/>
        </w:rPr>
        <w:t>n</w:t>
      </w:r>
      <w:r w:rsidR="00021A40">
        <w:rPr>
          <w:b/>
          <w:color w:val="0076A3"/>
          <w:w w:val="109"/>
          <w:sz w:val="28"/>
          <w:szCs w:val="28"/>
        </w:rPr>
        <w:t>tang</w:t>
      </w:r>
      <w:r w:rsidR="00021A40">
        <w:rPr>
          <w:b/>
          <w:color w:val="0076A3"/>
          <w:spacing w:val="-12"/>
          <w:w w:val="109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erpa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-1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0"/>
          <w:sz w:val="28"/>
          <w:szCs w:val="28"/>
        </w:rPr>
        <w:t>B</w:t>
      </w:r>
      <w:r w:rsidR="00021A40">
        <w:rPr>
          <w:b/>
          <w:color w:val="0076A3"/>
          <w:spacing w:val="-2"/>
          <w:w w:val="105"/>
          <w:sz w:val="28"/>
          <w:szCs w:val="28"/>
        </w:rPr>
        <w:t>a</w:t>
      </w:r>
      <w:r w:rsidR="00021A40">
        <w:rPr>
          <w:b/>
          <w:color w:val="0076A3"/>
          <w:w w:val="106"/>
          <w:sz w:val="28"/>
          <w:szCs w:val="28"/>
        </w:rPr>
        <w:t>tas-b</w:t>
      </w:r>
      <w:r w:rsidR="00021A40">
        <w:rPr>
          <w:b/>
          <w:color w:val="0076A3"/>
          <w:spacing w:val="-2"/>
          <w:w w:val="106"/>
          <w:sz w:val="28"/>
          <w:szCs w:val="28"/>
        </w:rPr>
        <w:t>a</w:t>
      </w:r>
      <w:r w:rsidR="00021A40">
        <w:rPr>
          <w:b/>
          <w:color w:val="0076A3"/>
          <w:w w:val="107"/>
          <w:sz w:val="28"/>
          <w:szCs w:val="28"/>
        </w:rPr>
        <w:t>tas</w:t>
      </w:r>
      <w:r w:rsidR="00021A40">
        <w:rPr>
          <w:b/>
          <w:color w:val="0076A3"/>
          <w:spacing w:val="-5"/>
          <w:w w:val="107"/>
          <w:sz w:val="28"/>
          <w:szCs w:val="28"/>
        </w:rPr>
        <w:t>n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1" w:firstLine="283"/>
        <w:jc w:val="both"/>
        <w:rPr>
          <w:sz w:val="22"/>
          <w:szCs w:val="22"/>
        </w:rPr>
        <w:sectPr w:rsidR="00A31BD9">
          <w:pgSz w:w="9920" w:h="14120"/>
          <w:pgMar w:top="1300" w:right="0" w:bottom="280" w:left="1380" w:header="0" w:footer="1069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emuan </w:t>
      </w:r>
      <w:r>
        <w:rPr>
          <w:sz w:val="22"/>
          <w:szCs w:val="22"/>
        </w:rPr>
        <w:t>sebelum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tugas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obse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 </w:t>
      </w:r>
      <w:r>
        <w:rPr>
          <w:spacing w:val="3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mengenai 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 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tas-b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tas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a. 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hasil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obse</w:t>
      </w:r>
      <w:r>
        <w:rPr>
          <w:spacing w:val="5"/>
          <w:w w:val="108"/>
          <w:sz w:val="22"/>
          <w:szCs w:val="22"/>
        </w:rPr>
        <w:t>r</w:t>
      </w:r>
      <w:r>
        <w:rPr>
          <w:spacing w:val="-1"/>
          <w:w w:val="96"/>
          <w:sz w:val="22"/>
          <w:szCs w:val="22"/>
        </w:rPr>
        <w:t>v</w:t>
      </w:r>
      <w:r>
        <w:rPr>
          <w:sz w:val="22"/>
          <w:szCs w:val="22"/>
        </w:rPr>
        <w:t xml:space="preserve">asi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46"/>
          <w:w w:val="8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5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gamba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5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keseluruhan   </w:t>
      </w:r>
      <w:r>
        <w:rPr>
          <w:w w:val="108"/>
          <w:sz w:val="22"/>
          <w:szCs w:val="22"/>
        </w:rPr>
        <w:t>mengenai</w:t>
      </w:r>
      <w:r>
        <w:rPr>
          <w:spacing w:val="42"/>
          <w:w w:val="10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an,  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16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 dalam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ese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tasi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hasil obse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asimu  </w:t>
      </w:r>
      <w:r>
        <w:rPr>
          <w:w w:val="105"/>
          <w:sz w:val="22"/>
          <w:szCs w:val="22"/>
        </w:rPr>
        <w:t>seca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kelompok</w:t>
      </w:r>
      <w:r>
        <w:rPr>
          <w:spacing w:val="5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individ</w:t>
      </w:r>
      <w:r>
        <w:rPr>
          <w:spacing w:val="-2"/>
          <w:w w:val="102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3125" style="position:absolute;left:0;text-align:left;margin-left:60pt;margin-top:22.75pt;width:349.2pt;height:0;z-index:-6429;mso-position-horizontal-relative:page" coordorigin="1200,455" coordsize="6984,0">
            <v:shape id="_x0000_s3126" style="position:absolute;left:1200;top:455;width:6984;height:0" coordorigin="1200,455" coordsize="6984,0" path="m1200,45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123" style="position:absolute;left:0;text-align:left;margin-left:56pt;margin-top:22.75pt;width:0;height:0;z-index:-6428;mso-position-horizontal-relative:page" coordorigin="1120,455" coordsize="0,0">
            <v:shape id="_x0000_s3124" style="position:absolute;left:1120;top:455;width:0;height:0" coordorigin="1120,455" coordsize="0,0" path="m1120,455r,e" filled="f" strokecolor="#00adef" strokeweight="2pt">
              <v:path arrowok="t"/>
            </v:shape>
            <w10:wrap anchorx="page"/>
          </v:group>
        </w:pict>
      </w:r>
      <w:r>
        <w:pict>
          <v:group id="_x0000_s3121" style="position:absolute;left:0;text-align:left;margin-left:411.2pt;margin-top:72.1pt;width:0;height:0;z-index:-6427;mso-position-horizontal-relative:page;mso-position-vertical-relative:page" coordorigin="8224,1442" coordsize="0,0">
            <v:shape id="_x0000_s3122" style="position:absolute;left:8224;top:1442;width:0;height:0" coordorigin="8224,1442" coordsize="0,0" path="m8224,1442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5"/>
          <w:sz w:val="28"/>
          <w:szCs w:val="28"/>
        </w:rPr>
        <w:t>n</w:t>
      </w:r>
      <w:r w:rsidR="00021A40">
        <w:rPr>
          <w:b/>
          <w:color w:val="0076A3"/>
          <w:spacing w:val="-4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o</w:t>
      </w:r>
      <w:r w:rsidR="00021A40">
        <w:rPr>
          <w:b/>
          <w:color w:val="0076A3"/>
          <w:spacing w:val="-2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ot</w:t>
      </w:r>
      <w:r w:rsidR="00021A40">
        <w:rPr>
          <w:b/>
          <w:color w:val="0076A3"/>
          <w:spacing w:val="27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-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segi</w:t>
      </w:r>
      <w:r w:rsidR="00021A40">
        <w:rPr>
          <w:b/>
          <w:color w:val="0076A3"/>
          <w:spacing w:val="4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73"/>
          <w:sz w:val="28"/>
          <w:szCs w:val="28"/>
        </w:rPr>
        <w:t>I</w:t>
      </w:r>
      <w:r w:rsidR="00021A40">
        <w:rPr>
          <w:b/>
          <w:color w:val="0076A3"/>
          <w:w w:val="104"/>
          <w:sz w:val="28"/>
          <w:szCs w:val="28"/>
        </w:rPr>
        <w:t>man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Kris</w:t>
      </w:r>
      <w:r w:rsidR="00021A40">
        <w:rPr>
          <w:b/>
          <w:color w:val="0076A3"/>
          <w:spacing w:val="-1"/>
          <w:sz w:val="28"/>
          <w:szCs w:val="28"/>
        </w:rPr>
        <w:t>t</w:t>
      </w:r>
      <w:r w:rsidR="00021A40">
        <w:rPr>
          <w:b/>
          <w:color w:val="0076A3"/>
          <w:sz w:val="28"/>
          <w:szCs w:val="28"/>
        </w:rPr>
        <w:t>en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iman 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 xml:space="preserve">en,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husus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an,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7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13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masuk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manusia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mengudus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memulia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tubuh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erjuangan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2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menci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tai </w:t>
      </w:r>
      <w:r>
        <w:rPr>
          <w:spacing w:val="10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Ia harus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Laban,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2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meni</w:t>
      </w:r>
      <w:r>
        <w:rPr>
          <w:spacing w:val="4"/>
          <w:w w:val="103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ahi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ia ditipu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Laban,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11"/>
          <w:sz w:val="22"/>
          <w:szCs w:val="22"/>
        </w:rPr>
        <w:t>pa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 xml:space="preserve">tang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ah,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ahi</w:t>
      </w:r>
      <w:r>
        <w:rPr>
          <w:spacing w:val="11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ahe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itulah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-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mula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Laban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berjanji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6"/>
          <w:w w:val="1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ha</w:t>
      </w:r>
      <w:r>
        <w:rPr>
          <w:spacing w:val="1"/>
          <w:w w:val="106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ahan,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pada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1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ea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sauda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ahe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,</w:t>
      </w:r>
      <w:r>
        <w:rPr>
          <w:spacing w:val="3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Laban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sz w:val="22"/>
          <w:szCs w:val="22"/>
        </w:rPr>
        <w:t>menipu</w:t>
      </w:r>
      <w:r>
        <w:rPr>
          <w:spacing w:val="2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  <w:r>
        <w:rPr>
          <w:spacing w:val="-15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Di</w:t>
      </w:r>
      <w:r>
        <w:rPr>
          <w:spacing w:val="-9"/>
          <w:w w:val="9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2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30"/>
          <w:w w:val="119"/>
          <w:sz w:val="22"/>
          <w:szCs w:val="22"/>
        </w:rPr>
        <w:t>t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mempelai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anita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>an mengena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penutup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hingga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mempelai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mempelai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anita.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tulah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tahu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hadapan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5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ea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ahe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>.</w:t>
      </w:r>
      <w:r>
        <w:rPr>
          <w:spacing w:val="13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mengetahui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Laban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menipu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1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23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 xml:space="preserve">bersedia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bekerja  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Laban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selama </w:t>
      </w:r>
      <w:r>
        <w:rPr>
          <w:sz w:val="22"/>
          <w:szCs w:val="22"/>
        </w:rPr>
        <w:t xml:space="preserve">tujuh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ahi </w:t>
      </w:r>
      <w:r>
        <w:rPr>
          <w:spacing w:val="32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8"/>
          <w:sz w:val="22"/>
          <w:szCs w:val="22"/>
        </w:rPr>
        <w:t>ebelum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ia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bekerja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selama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tujuh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tahun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ahi 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tapi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4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4"/>
          <w:sz w:val="22"/>
          <w:szCs w:val="22"/>
        </w:rPr>
        <w:t>ea.</w:t>
      </w:r>
      <w:r>
        <w:rPr>
          <w:spacing w:val="4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 xml:space="preserve">Jadi,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otal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emp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belas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w w:val="112"/>
          <w:sz w:val="22"/>
          <w:szCs w:val="22"/>
        </w:rPr>
        <w:t>ub</w:t>
      </w:r>
      <w:r>
        <w:rPr>
          <w:spacing w:val="4"/>
          <w:w w:val="1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bekerja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Laban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ahi </w:t>
      </w:r>
      <w:r>
        <w:rPr>
          <w:spacing w:val="10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ahel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1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sej</w:t>
      </w:r>
      <w:r>
        <w:rPr>
          <w:spacing w:val="-1"/>
          <w:w w:val="104"/>
          <w:sz w:val="22"/>
          <w:szCs w:val="22"/>
        </w:rPr>
        <w:t>a</w:t>
      </w:r>
      <w:r>
        <w:rPr>
          <w:w w:val="106"/>
          <w:sz w:val="22"/>
          <w:szCs w:val="22"/>
        </w:rPr>
        <w:t>ti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119" style="position:absolute;left:0;text-align:left;margin-left:55.5pt;margin-top:68.45pt;width:0;height:0;z-index:-6437;mso-position-horizontal-relative:page" coordorigin="1110,1369" coordsize="0,0">
            <v:shape id="_x0000_s3120" style="position:absolute;left:1110;top:1369;width:0;height:0" coordorigin="1110,1369" coordsize="0,0" path="m1110,1369r,e" filled="f" strokeweight="1pt">
              <v:path arrowok="t"/>
            </v:shape>
            <w10:wrap anchorx="page"/>
          </v:group>
        </w:pict>
      </w:r>
      <w:r>
        <w:pict>
          <v:group id="_x0000_s3117" style="position:absolute;left:0;text-align:left;margin-left:411.7pt;margin-top:68.45pt;width:0;height:0;z-index:-6432;mso-position-horizontal-relative:page" coordorigin="8234,1369" coordsize="0,0">
            <v:shape id="_x0000_s3118" style="position:absolute;left:8234;top:1369;width:0;height:0" coordorigin="8234,1369" coordsize="0,0" path="m8234,1369r,e" filled="f" strokeweight="1pt">
              <v:path arrowok="t"/>
            </v:shape>
            <w10:wrap anchorx="page"/>
          </v:group>
        </w:pict>
      </w:r>
      <w:r>
        <w:pict>
          <v:group id="_x0000_s3115" style="position:absolute;left:0;text-align:left;margin-left:406pt;margin-top:62.8pt;width:0;height:0;z-index:-6431;mso-position-horizontal-relative:page" coordorigin="8120,1256" coordsize="0,0">
            <v:shape id="_x0000_s3116" style="position:absolute;left:8120;top:1256;width:0;height:0" coordorigin="8120,1256" coordsize="0,0" path="m8120,1256r,e" filled="f" strokeweight="1pt">
              <v:path arrowok="t"/>
            </v:shape>
            <w10:wrap anchorx="page"/>
          </v:group>
        </w:pict>
      </w:r>
      <w:r>
        <w:pict>
          <v:group id="_x0000_s3113" style="position:absolute;left:0;text-align:left;margin-left:61.2pt;margin-top:62.8pt;width:0;height:0;z-index:-6430;mso-position-horizontal-relative:page" coordorigin="1224,1256" coordsize="0,0">
            <v:shape id="_x0000_s3114" style="position:absolute;left:1224;top:1256;width:0;height:0" coordorigin="1224,1256" coordsize="0,0" path="m1224,1256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menggamba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10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 betapa</w:t>
      </w:r>
      <w:r w:rsidR="00021A40">
        <w:rPr>
          <w:spacing w:val="3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ela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ban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ci</w:t>
      </w:r>
      <w:r w:rsidR="00021A40">
        <w:rPr>
          <w:spacing w:val="-1"/>
          <w:w w:val="101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ta,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k</w:t>
      </w:r>
      <w:r w:rsidR="00021A40">
        <w:rPr>
          <w:w w:val="112"/>
          <w:sz w:val="22"/>
          <w:szCs w:val="22"/>
        </w:rPr>
        <w:t>ub</w:t>
      </w:r>
      <w:r w:rsidR="00021A40">
        <w:rPr>
          <w:spacing w:val="24"/>
          <w:w w:val="11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pa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tang</w:t>
      </w:r>
      <w:r w:rsidR="00021A40">
        <w:rPr>
          <w:spacing w:val="22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2"/>
          <w:sz w:val="22"/>
          <w:szCs w:val="22"/>
        </w:rPr>
        <w:t>y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ah,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ela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bekerja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mes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ipun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ditipu  </w:t>
      </w:r>
      <w:r w:rsidR="00021A40">
        <w:rPr>
          <w:w w:val="106"/>
          <w:sz w:val="22"/>
          <w:szCs w:val="22"/>
        </w:rPr>
        <w:t xml:space="preserve">demi </w:t>
      </w:r>
      <w:r w:rsidR="00021A40">
        <w:rPr>
          <w:w w:val="108"/>
          <w:sz w:val="22"/>
          <w:szCs w:val="22"/>
        </w:rPr>
        <w:t>memenang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2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sej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diperjuang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1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30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melalui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benar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juju</w:t>
      </w:r>
      <w:r w:rsidR="00021A40">
        <w:rPr>
          <w:spacing w:val="-12"/>
          <w:w w:val="101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8" w:line="220" w:lineRule="exact"/>
        <w:rPr>
          <w:sz w:val="22"/>
          <w:szCs w:val="22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an?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3103" style="position:absolute;left:0;text-align:left;margin-left:55pt;margin-top:411.05pt;width:357.15pt;height:205.25pt;z-index:-6438;mso-position-horizontal-relative:page;mso-position-vertical-relative:page" coordorigin="1100,8221" coordsize="7143,4105">
            <v:shape id="_x0000_s3112" style="position:absolute;left:1110;top:8231;width:7123;height:4085" coordorigin="1110,8231" coordsize="7123,4085" path="m1224,8231r-66,2l1112,8278r-2,66l1110,12202r1,37l1124,12301r62,14l8120,12315r38,l8219,12301r14,-61l8234,8344r-1,-37l8220,8245r-62,-14l1224,8231xe" fillcolor="#8ed7f8" stroked="f">
              <v:path arrowok="t"/>
            </v:shape>
            <v:shape id="_x0000_s3111" style="position:absolute;left:1112;top:8240;width:68;height:82" coordorigin="1112,8240" coordsize="68,82" path="m1180,8240r-16,7l1148,8257r-14,14l1122,8290r-8,23l1112,8322e" filled="f" strokeweight="1pt">
              <v:stroke dashstyle="dash"/>
              <v:path arrowok="t"/>
            </v:shape>
            <v:shape id="_x0000_s3110" style="position:absolute;left:1110;top:8385;width:0;height:3798" coordorigin="1110,8385" coordsize="0,3798" path="m1110,8385r,3797e" filled="f" strokeweight="1pt">
              <v:stroke dashstyle="dash"/>
              <v:path arrowok="t"/>
            </v:shape>
            <v:shape id="_x0000_s3109" style="position:absolute;left:1119;top:12246;width:82;height:68" coordorigin="1119,12246" coordsize="82,68" path="m1119,12246r7,16l1137,12278r14,14l1169,12304r23,8l1201,12314e" filled="f" strokeweight="1pt">
              <v:stroke dashstyle="dash"/>
              <v:path arrowok="t"/>
            </v:shape>
            <v:shape id="_x0000_s3108" style="position:absolute;left:1264;top:12316;width:6836;height:0" coordorigin="1264,12316" coordsize="6836,0" path="m1264,12316r6836,e" filled="f" strokeweight="1pt">
              <v:stroke dashstyle="dash"/>
              <v:path arrowok="t"/>
            </v:shape>
            <v:shape id="_x0000_s3107" style="position:absolute;left:8164;top:12225;width:68;height:82" coordorigin="8164,12225" coordsize="68,82" path="m8164,12307r16,-7l8196,12289r14,-14l8222,12257r8,-24l8232,12225e" filled="f" strokeweight="1pt">
              <v:stroke dashstyle="dash"/>
              <v:path arrowok="t"/>
            </v:shape>
            <v:shape id="_x0000_s3106" style="position:absolute;left:8234;top:8364;width:0;height:3798" coordorigin="8234,8364" coordsize="0,3798" path="m8234,12162r,-3798e" filled="f" strokeweight="1pt">
              <v:stroke dashstyle="dash"/>
              <v:path arrowok="t"/>
            </v:shape>
            <v:shape id="_x0000_s3105" style="position:absolute;left:8143;top:8233;width:82;height:68" coordorigin="8143,8233" coordsize="82,68" path="m8225,8300r-7,-16l8207,8269r-14,-15l8175,8242r-23,-8l8143,8233e" filled="f" strokeweight="1pt">
              <v:stroke dashstyle="dash"/>
              <v:path arrowok="t"/>
            </v:shape>
            <v:shape id="_x0000_s3104" style="position:absolute;left:1244;top:8231;width:6836;height:0" coordorigin="1244,8231" coordsize="6836,0" path="m8080,8231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r>
        <w:pict>
          <v:group id="_x0000_s3101" style="position:absolute;left:0;text-align:left;margin-left:55.5pt;margin-top:14.9pt;width:0;height:0;z-index:-6436;mso-position-horizontal-relative:page" coordorigin="1110,298" coordsize="0,0">
            <v:shape id="_x0000_s3102" style="position:absolute;left:1110;top:298;width:0;height:0" coordorigin="1110,298" coordsize="0,0" path="m1110,298r,e" filled="f" strokeweight="1pt">
              <v:path arrowok="t"/>
            </v:shape>
            <w10:wrap anchorx="page"/>
          </v:group>
        </w:pict>
      </w:r>
      <w:r>
        <w:pict>
          <v:group id="_x0000_s3099" style="position:absolute;left:0;text-align:left;margin-left:61.2pt;margin-top:20.6pt;width:0;height:0;z-index:-6435;mso-position-horizontal-relative:page" coordorigin="1224,412" coordsize="0,0">
            <v:shape id="_x0000_s3100" style="position:absolute;left:1224;top:412;width:0;height:0" coordorigin="1224,412" coordsize="0,0" path="m1224,412r,e" filled="f" strokeweight="1pt">
              <v:path arrowok="t"/>
            </v:shape>
            <w10:wrap anchorx="page"/>
          </v:group>
        </w:pict>
      </w:r>
      <w:r>
        <w:pict>
          <v:group id="_x0000_s3097" style="position:absolute;left:0;text-align:left;margin-left:406pt;margin-top:20.6pt;width:0;height:0;z-index:-6434;mso-position-horizontal-relative:page" coordorigin="8120,412" coordsize="0,0">
            <v:shape id="_x0000_s3098" style="position:absolute;left:8120;top:412;width:0;height:0" coordorigin="8120,412" coordsize="0,0" path="m8120,412r,e" filled="f" strokeweight="1pt">
              <v:path arrowok="t"/>
            </v:shape>
            <w10:wrap anchorx="page"/>
          </v:group>
        </w:pict>
      </w:r>
      <w:r>
        <w:pict>
          <v:group id="_x0000_s3095" style="position:absolute;left:0;text-align:left;margin-left:411.7pt;margin-top:14.9pt;width:0;height:0;z-index:-6433;mso-position-horizontal-relative:page" coordorigin="8234,298" coordsize="0,0">
            <v:shape id="_x0000_s3096" style="position:absolute;left:8234;top:298;width:0;height:0" coordorigin="8234,298" coordsize="0,0" path="m8234,29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021A40">
      <w:pPr>
        <w:spacing w:before="73"/>
        <w:ind w:left="287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1.</w:t>
      </w:r>
      <w:r>
        <w:rPr>
          <w:b/>
          <w:spacing w:val="-6"/>
          <w:sz w:val="22"/>
          <w:szCs w:val="22"/>
        </w:rPr>
        <w:t xml:space="preserve"> </w:t>
      </w:r>
      <w:r>
        <w:rPr>
          <w:b/>
          <w:spacing w:val="-12"/>
          <w:w w:val="97"/>
          <w:sz w:val="22"/>
          <w:szCs w:val="22"/>
        </w:rPr>
        <w:t>T</w:t>
      </w:r>
      <w:r>
        <w:rPr>
          <w:b/>
          <w:w w:val="97"/>
          <w:sz w:val="22"/>
          <w:szCs w:val="22"/>
        </w:rPr>
        <w:t>ujuan</w:t>
      </w:r>
      <w:r>
        <w:rPr>
          <w:b/>
          <w:spacing w:val="-4"/>
          <w:w w:val="97"/>
          <w:sz w:val="22"/>
          <w:szCs w:val="22"/>
        </w:rPr>
        <w:t xml:space="preserve"> </w:t>
      </w:r>
      <w:r>
        <w:rPr>
          <w:b/>
          <w:spacing w:val="-4"/>
          <w:w w:val="95"/>
          <w:sz w:val="22"/>
          <w:szCs w:val="22"/>
        </w:rPr>
        <w:t>P</w:t>
      </w:r>
      <w:r>
        <w:rPr>
          <w:b/>
          <w:w w:val="103"/>
          <w:sz w:val="22"/>
          <w:szCs w:val="22"/>
        </w:rPr>
        <w:t>a</w:t>
      </w:r>
      <w:r>
        <w:rPr>
          <w:b/>
          <w:spacing w:val="1"/>
          <w:w w:val="103"/>
          <w:sz w:val="22"/>
          <w:szCs w:val="22"/>
        </w:rPr>
        <w:t>c</w:t>
      </w:r>
      <w:r>
        <w:rPr>
          <w:b/>
          <w:w w:val="96"/>
          <w:sz w:val="22"/>
          <w:szCs w:val="22"/>
        </w:rPr>
        <w:t>a</w:t>
      </w:r>
      <w:r>
        <w:rPr>
          <w:b/>
          <w:spacing w:val="-2"/>
          <w:w w:val="96"/>
          <w:sz w:val="22"/>
          <w:szCs w:val="22"/>
        </w:rPr>
        <w:t>r</w:t>
      </w:r>
      <w:r>
        <w:rPr>
          <w:b/>
          <w:w w:val="105"/>
          <w:sz w:val="22"/>
          <w:szCs w:val="22"/>
        </w:rPr>
        <w:t>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t>Bica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tas-b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tas </w:t>
      </w:r>
      <w:r>
        <w:rPr>
          <w:sz w:val="22"/>
          <w:szCs w:val="22"/>
        </w:rPr>
        <w:t>dalam</w:t>
      </w:r>
      <w:r>
        <w:rPr>
          <w:spacing w:val="5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2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apa </w:t>
      </w:r>
      <w:r>
        <w:rPr>
          <w:sz w:val="22"/>
          <w:szCs w:val="22"/>
        </w:rPr>
        <w:t>tujuan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an?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 tujuan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an?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isi</w:t>
      </w:r>
      <w:r>
        <w:rPr>
          <w:spacing w:val="3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kekosongan </w:t>
      </w:r>
      <w:r>
        <w:rPr>
          <w:sz w:val="22"/>
          <w:szCs w:val="22"/>
        </w:rPr>
        <w:t>dalam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ita,</w:t>
      </w:r>
      <w:r>
        <w:rPr>
          <w:spacing w:val="-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memenuhi</w:t>
      </w:r>
      <w:r>
        <w:rPr>
          <w:spacing w:val="-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kepuasan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i, </w:t>
      </w:r>
      <w:r>
        <w:rPr>
          <w:sz w:val="22"/>
          <w:szCs w:val="22"/>
        </w:rPr>
        <w:t>dimana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pus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tian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masa  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timbul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milik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dua.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5"/>
          <w:sz w:val="22"/>
          <w:szCs w:val="22"/>
        </w:rPr>
        <w:t>pa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ah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unsur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asma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a?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engacu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filsuf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psikolog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asma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tian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aitu: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ind w:left="571" w:right="6492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</w:p>
    <w:p w:rsidR="00A31BD9" w:rsidRDefault="00021A40">
      <w:pPr>
        <w:spacing w:before="47"/>
        <w:ind w:left="571" w:right="6380"/>
        <w:jc w:val="both"/>
        <w:rPr>
          <w:sz w:val="22"/>
          <w:szCs w:val="22"/>
        </w:rPr>
      </w:pPr>
      <w:r>
        <w:rPr>
          <w:w w:val="82"/>
          <w:sz w:val="22"/>
          <w:szCs w:val="22"/>
        </w:rPr>
        <w:t xml:space="preserve">•       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ahi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asma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itu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asma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w w:val="103"/>
          <w:sz w:val="22"/>
          <w:szCs w:val="22"/>
        </w:rPr>
        <w:t>naksir/kein</w:t>
      </w:r>
      <w:r>
        <w:rPr>
          <w:spacing w:val="-1"/>
          <w:w w:val="103"/>
          <w:sz w:val="22"/>
          <w:szCs w:val="22"/>
        </w:rPr>
        <w:t>g</w:t>
      </w:r>
      <w:r>
        <w:rPr>
          <w:w w:val="106"/>
          <w:sz w:val="22"/>
          <w:szCs w:val="22"/>
        </w:rPr>
        <w:t xml:space="preserve">inan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pus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asaan </w:t>
      </w:r>
      <w:r>
        <w:rPr>
          <w:sz w:val="22"/>
          <w:szCs w:val="22"/>
        </w:rPr>
        <w:t xml:space="preserve">mengasihi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mana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ada   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ap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saling 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ti</w:t>
      </w:r>
      <w:r>
        <w:rPr>
          <w:spacing w:val="4"/>
          <w:w w:val="110"/>
          <w:sz w:val="22"/>
          <w:szCs w:val="22"/>
        </w:rPr>
        <w:t>k</w:t>
      </w:r>
      <w:r>
        <w:rPr>
          <w:w w:val="110"/>
          <w:sz w:val="22"/>
          <w:szCs w:val="22"/>
        </w:rPr>
        <w:t>an,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mengha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gai</w:t>
      </w:r>
      <w:r>
        <w:rPr>
          <w:spacing w:val="5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6"/>
          <w:sz w:val="22"/>
          <w:szCs w:val="22"/>
        </w:rPr>
        <w:t>mengho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 xml:space="preserve">ti. </w:t>
      </w:r>
      <w:r>
        <w:rPr>
          <w:spacing w:val="26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hal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positif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spacing w:val="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kehidupan. </w:t>
      </w:r>
      <w:r>
        <w:rPr>
          <w:sz w:val="22"/>
          <w:szCs w:val="22"/>
        </w:rPr>
        <w:t>Bacalah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13:4-7</w:t>
      </w:r>
      <w:r>
        <w:rPr>
          <w:spacing w:val="4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-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asih.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4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openg</w:t>
      </w:r>
      <w:r>
        <w:rPr>
          <w:spacing w:val="1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maksud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asi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w w:val="107"/>
          <w:sz w:val="22"/>
          <w:szCs w:val="22"/>
        </w:rPr>
        <w:t>meme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mengutama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asma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itu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3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ta.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pus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su  (seks)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enderung</w:t>
      </w:r>
      <w:r>
        <w:rPr>
          <w:spacing w:val="2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mendo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ong</w:t>
      </w:r>
      <w:r>
        <w:rPr>
          <w:spacing w:val="31"/>
          <w:w w:val="10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w w:val="105"/>
          <w:sz w:val="22"/>
          <w:szCs w:val="22"/>
        </w:rPr>
        <w:t>yimpangan.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w w:val="95"/>
          <w:sz w:val="22"/>
          <w:szCs w:val="22"/>
        </w:rPr>
        <w:t>P</w:t>
      </w:r>
      <w:r>
        <w:rPr>
          <w:w w:val="104"/>
          <w:sz w:val="22"/>
          <w:szCs w:val="22"/>
        </w:rPr>
        <w:t>aca</w:t>
      </w:r>
      <w:r>
        <w:rPr>
          <w:spacing w:val="-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>a</w:t>
      </w:r>
      <w:r>
        <w:rPr>
          <w:spacing w:val="20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0"/>
          <w:w w:val="110"/>
          <w:sz w:val="22"/>
          <w:szCs w:val="22"/>
        </w:rPr>
        <w:t>g</w:t>
      </w:r>
      <w:r>
        <w:rPr>
          <w:w w:val="109"/>
          <w:sz w:val="22"/>
          <w:szCs w:val="22"/>
        </w:rPr>
        <w:t>bena</w:t>
      </w:r>
      <w:r>
        <w:rPr>
          <w:spacing w:val="20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haru</w:t>
      </w:r>
      <w:r>
        <w:rPr>
          <w:spacing w:val="20"/>
          <w:w w:val="106"/>
          <w:sz w:val="22"/>
          <w:szCs w:val="22"/>
        </w:rPr>
        <w:t>s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ie</w:t>
      </w:r>
      <w:r>
        <w:rPr>
          <w:spacing w:val="-1"/>
          <w:w w:val="105"/>
          <w:sz w:val="22"/>
          <w:szCs w:val="22"/>
        </w:rPr>
        <w:t>n</w:t>
      </w:r>
      <w:r>
        <w:rPr>
          <w:w w:val="104"/>
          <w:sz w:val="22"/>
          <w:szCs w:val="22"/>
        </w:rPr>
        <w:t>tas</w:t>
      </w:r>
      <w:r>
        <w:rPr>
          <w:spacing w:val="20"/>
          <w:w w:val="104"/>
          <w:sz w:val="22"/>
          <w:szCs w:val="22"/>
        </w:rPr>
        <w:t>i</w:t>
      </w:r>
      <w:r>
        <w:rPr>
          <w:w w:val="111"/>
          <w:sz w:val="22"/>
          <w:szCs w:val="22"/>
        </w:rPr>
        <w:t>pad</w:t>
      </w:r>
      <w:r>
        <w:rPr>
          <w:spacing w:val="20"/>
          <w:w w:val="111"/>
          <w:sz w:val="22"/>
          <w:szCs w:val="22"/>
        </w:rPr>
        <w:t>a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asi</w:t>
      </w:r>
      <w:r>
        <w:rPr>
          <w:spacing w:val="20"/>
          <w:w w:val="103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0"/>
          <w:w w:val="109"/>
          <w:sz w:val="22"/>
          <w:szCs w:val="22"/>
        </w:rPr>
        <w:t>n</w:t>
      </w:r>
      <w:r>
        <w:rPr>
          <w:spacing w:val="-1"/>
          <w:w w:val="84"/>
          <w:sz w:val="22"/>
          <w:szCs w:val="22"/>
        </w:rPr>
        <w:t>A</w:t>
      </w:r>
      <w:r>
        <w:rPr>
          <w:sz w:val="22"/>
          <w:szCs w:val="22"/>
        </w:rPr>
        <w:t>lla</w:t>
      </w:r>
      <w:r>
        <w:rPr>
          <w:spacing w:val="20"/>
          <w:sz w:val="22"/>
          <w:szCs w:val="22"/>
        </w:rPr>
        <w:t>h</w:t>
      </w:r>
      <w:r>
        <w:rPr>
          <w:w w:val="102"/>
          <w:sz w:val="22"/>
          <w:szCs w:val="22"/>
        </w:rPr>
        <w:t>d</w:t>
      </w:r>
      <w:r>
        <w:rPr>
          <w:spacing w:val="20"/>
          <w:w w:val="102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pacing w:val="20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dituruti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 xml:space="preserve">harus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hidup 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disetujui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llah,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pus</w:t>
      </w:r>
      <w:r>
        <w:rPr>
          <w:spacing w:val="-1"/>
          <w:w w:val="109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 xml:space="preserve">pada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asih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uti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main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13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>:</w:t>
      </w:r>
      <w:r>
        <w:rPr>
          <w:spacing w:val="1"/>
          <w:w w:val="74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6:14</w:t>
      </w:r>
      <w:r>
        <w:rPr>
          <w:spacing w:val="-21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.</w:t>
      </w:r>
      <w:r>
        <w:rPr>
          <w:spacing w:val="-2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emia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29:11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msal</w:t>
      </w:r>
      <w:r>
        <w:rPr>
          <w:spacing w:val="-7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 xml:space="preserve">23:18 </w:t>
      </w:r>
      <w:r>
        <w:rPr>
          <w:w w:val="106"/>
          <w:sz w:val="22"/>
          <w:szCs w:val="22"/>
        </w:rPr>
        <w:t>mene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didasa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sehingga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tasi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gaulan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tubuh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dua</w:t>
      </w:r>
      <w:r>
        <w:rPr>
          <w:spacing w:val="4"/>
          <w:w w:val="107"/>
          <w:sz w:val="22"/>
          <w:szCs w:val="22"/>
        </w:rPr>
        <w:t>-</w:t>
      </w:r>
      <w:r>
        <w:rPr>
          <w:w w:val="110"/>
          <w:sz w:val="22"/>
          <w:szCs w:val="22"/>
        </w:rPr>
        <w:t xml:space="preserve">duaan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dua</w:t>
      </w:r>
      <w:r>
        <w:rPr>
          <w:spacing w:val="4"/>
          <w:w w:val="108"/>
          <w:sz w:val="22"/>
          <w:szCs w:val="22"/>
        </w:rPr>
        <w:t>-</w:t>
      </w:r>
      <w:r>
        <w:rPr>
          <w:w w:val="108"/>
          <w:sz w:val="22"/>
          <w:szCs w:val="22"/>
        </w:rPr>
        <w:t>duaan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5"/>
          <w:sz w:val="22"/>
          <w:szCs w:val="22"/>
        </w:rPr>
        <w:t xml:space="preserve"> </w:t>
      </w:r>
      <w:r>
        <w:rPr>
          <w:spacing w:val="-5"/>
          <w:w w:val="62"/>
          <w:sz w:val="22"/>
          <w:szCs w:val="22"/>
        </w:rPr>
        <w:t>‘</w:t>
      </w:r>
      <w:r>
        <w:rPr>
          <w:w w:val="108"/>
          <w:sz w:val="22"/>
          <w:szCs w:val="22"/>
        </w:rPr>
        <w:t>nenek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bilang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…</w:t>
      </w:r>
      <w:r>
        <w:rPr>
          <w:spacing w:val="-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bah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spacing w:val="-7"/>
          <w:w w:val="108"/>
          <w:sz w:val="22"/>
          <w:szCs w:val="22"/>
        </w:rPr>
        <w:t>a</w:t>
      </w:r>
      <w:r>
        <w:rPr>
          <w:spacing w:val="-34"/>
          <w:w w:val="62"/>
          <w:sz w:val="22"/>
          <w:szCs w:val="22"/>
        </w:rPr>
        <w:t>’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16" w:line="220" w:lineRule="exact"/>
        <w:rPr>
          <w:sz w:val="22"/>
          <w:szCs w:val="22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oti</w:t>
      </w:r>
      <w:r>
        <w:rPr>
          <w:b/>
          <w:spacing w:val="-2"/>
          <w:sz w:val="22"/>
          <w:szCs w:val="22"/>
        </w:rPr>
        <w:t>v</w:t>
      </w:r>
      <w:r>
        <w:rPr>
          <w:b/>
          <w:sz w:val="22"/>
          <w:szCs w:val="22"/>
        </w:rPr>
        <w:t>asi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tau</w:t>
      </w:r>
      <w:r>
        <w:rPr>
          <w:b/>
          <w:spacing w:val="13"/>
          <w:sz w:val="22"/>
          <w:szCs w:val="22"/>
        </w:rPr>
        <w:t xml:space="preserve"> </w:t>
      </w:r>
      <w:r>
        <w:rPr>
          <w:b/>
          <w:sz w:val="22"/>
          <w:szCs w:val="22"/>
        </w:rPr>
        <w:t>Do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ongan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tuk</w:t>
      </w:r>
      <w:r>
        <w:rPr>
          <w:b/>
          <w:spacing w:val="11"/>
          <w:sz w:val="22"/>
          <w:szCs w:val="22"/>
        </w:rPr>
        <w:t xml:space="preserve"> </w:t>
      </w:r>
      <w:r>
        <w:rPr>
          <w:b/>
          <w:spacing w:val="-4"/>
          <w:w w:val="95"/>
          <w:sz w:val="22"/>
          <w:szCs w:val="22"/>
        </w:rPr>
        <w:t>P</w:t>
      </w:r>
      <w:r>
        <w:rPr>
          <w:b/>
          <w:w w:val="103"/>
          <w:sz w:val="22"/>
          <w:szCs w:val="22"/>
        </w:rPr>
        <w:t>a</w:t>
      </w:r>
      <w:r>
        <w:rPr>
          <w:b/>
          <w:spacing w:val="1"/>
          <w:w w:val="103"/>
          <w:sz w:val="22"/>
          <w:szCs w:val="22"/>
        </w:rPr>
        <w:t>c</w:t>
      </w:r>
      <w:r>
        <w:rPr>
          <w:b/>
          <w:w w:val="96"/>
          <w:sz w:val="22"/>
          <w:szCs w:val="22"/>
        </w:rPr>
        <w:t>a</w:t>
      </w:r>
      <w:r>
        <w:rPr>
          <w:b/>
          <w:spacing w:val="-2"/>
          <w:w w:val="96"/>
          <w:sz w:val="22"/>
          <w:szCs w:val="22"/>
        </w:rPr>
        <w:t>r</w:t>
      </w:r>
      <w:r>
        <w:rPr>
          <w:b/>
          <w:w w:val="105"/>
          <w:sz w:val="22"/>
          <w:szCs w:val="22"/>
        </w:rPr>
        <w:t>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mahasis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nama   Nur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Hamida</w:t>
      </w:r>
      <w:r>
        <w:rPr>
          <w:spacing w:val="51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uni</w:t>
      </w:r>
      <w:r>
        <w:rPr>
          <w:spacing w:val="47"/>
          <w:w w:val="10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penelitian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w w:val="99"/>
          <w:sz w:val="22"/>
          <w:szCs w:val="22"/>
        </w:rPr>
        <w:t>dila</w:t>
      </w:r>
      <w:r>
        <w:rPr>
          <w:spacing w:val="1"/>
          <w:w w:val="99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2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w w:val="98"/>
          <w:sz w:val="22"/>
          <w:szCs w:val="22"/>
        </w:rPr>
        <w:t>ian: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alangan 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 xml:space="preserve">emaja  </w:t>
      </w:r>
      <w:r>
        <w:rPr>
          <w:i/>
          <w:sz w:val="22"/>
          <w:szCs w:val="22"/>
        </w:rPr>
        <w:t xml:space="preserve">adalah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mendapat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4"/>
          <w:w w:val="10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eman 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untuk 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2"/>
          <w:w w:val="105"/>
          <w:sz w:val="22"/>
          <w:szCs w:val="22"/>
        </w:rPr>
        <w:t>c</w:t>
      </w:r>
      <w:r>
        <w:rPr>
          <w:i/>
          <w:w w:val="98"/>
          <w:sz w:val="22"/>
          <w:szCs w:val="22"/>
        </w:rPr>
        <w:t>erita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21"/>
          <w:w w:val="105"/>
          <w:sz w:val="22"/>
          <w:szCs w:val="22"/>
        </w:rPr>
        <w:t>n</w:t>
      </w:r>
      <w:r>
        <w:rPr>
          <w:i/>
          <w:w w:val="103"/>
          <w:sz w:val="22"/>
          <w:szCs w:val="22"/>
        </w:rPr>
        <w:t>masala</w:t>
      </w:r>
      <w:r>
        <w:rPr>
          <w:i/>
          <w:spacing w:val="21"/>
          <w:w w:val="103"/>
          <w:sz w:val="22"/>
          <w:szCs w:val="22"/>
        </w:rPr>
        <w:t>h</w:t>
      </w:r>
      <w:r>
        <w:rPr>
          <w:i/>
          <w:w w:val="96"/>
          <w:sz w:val="22"/>
          <w:szCs w:val="22"/>
        </w:rPr>
        <w:t>pribadi</w:t>
      </w:r>
      <w:r>
        <w:rPr>
          <w:i/>
          <w:spacing w:val="21"/>
          <w:w w:val="96"/>
          <w:sz w:val="22"/>
          <w:szCs w:val="22"/>
        </w:rPr>
        <w:t>,</w:t>
      </w:r>
      <w:r>
        <w:rPr>
          <w:i/>
          <w:w w:val="101"/>
          <w:sz w:val="22"/>
          <w:szCs w:val="22"/>
        </w:rPr>
        <w:t>sebaga</w:t>
      </w:r>
      <w:r>
        <w:rPr>
          <w:i/>
          <w:spacing w:val="21"/>
          <w:w w:val="101"/>
          <w:sz w:val="22"/>
          <w:szCs w:val="22"/>
        </w:rPr>
        <w:t>i</w:t>
      </w:r>
      <w:r>
        <w:rPr>
          <w:i/>
          <w:w w:val="98"/>
          <w:sz w:val="22"/>
          <w:szCs w:val="22"/>
        </w:rPr>
        <w:t>hibu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101"/>
          <w:sz w:val="22"/>
          <w:szCs w:val="22"/>
        </w:rPr>
        <w:t>an</w:t>
      </w:r>
      <w:r>
        <w:rPr>
          <w:i/>
          <w:spacing w:val="21"/>
          <w:w w:val="101"/>
          <w:sz w:val="22"/>
          <w:szCs w:val="22"/>
        </w:rPr>
        <w:t>,</w:t>
      </w:r>
      <w:r>
        <w:rPr>
          <w:i/>
          <w:w w:val="101"/>
          <w:sz w:val="22"/>
          <w:szCs w:val="22"/>
        </w:rPr>
        <w:t>sebaga</w:t>
      </w:r>
      <w:r>
        <w:rPr>
          <w:i/>
          <w:spacing w:val="21"/>
          <w:w w:val="101"/>
          <w:sz w:val="22"/>
          <w:szCs w:val="22"/>
        </w:rPr>
        <w:t>i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7"/>
          <w:sz w:val="22"/>
          <w:szCs w:val="22"/>
        </w:rPr>
        <w:t>empa</w:t>
      </w:r>
      <w:r>
        <w:rPr>
          <w:i/>
          <w:spacing w:val="21"/>
          <w:w w:val="107"/>
          <w:sz w:val="22"/>
          <w:szCs w:val="22"/>
        </w:rPr>
        <w:t>t</w:t>
      </w:r>
      <w:r>
        <w:rPr>
          <w:i/>
          <w:w w:val="106"/>
          <w:sz w:val="22"/>
          <w:szCs w:val="22"/>
        </w:rPr>
        <w:t>untu</w:t>
      </w:r>
      <w:r>
        <w:rPr>
          <w:i/>
          <w:spacing w:val="21"/>
          <w:w w:val="106"/>
          <w:sz w:val="22"/>
          <w:szCs w:val="22"/>
        </w:rPr>
        <w:t>k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7"/>
          <w:sz w:val="22"/>
          <w:szCs w:val="22"/>
        </w:rPr>
        <w:t xml:space="preserve">erbagi, </w:t>
      </w:r>
      <w:r>
        <w:rPr>
          <w:i/>
          <w:sz w:val="22"/>
          <w:szCs w:val="22"/>
        </w:rPr>
        <w:t>memahami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ar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</w:t>
      </w:r>
      <w:r>
        <w:rPr>
          <w:i/>
          <w:spacing w:val="-1"/>
          <w:w w:val="106"/>
          <w:sz w:val="22"/>
          <w:szCs w:val="22"/>
        </w:rPr>
        <w:t>m</w:t>
      </w:r>
      <w:r>
        <w:rPr>
          <w:i/>
          <w:w w:val="106"/>
          <w:sz w:val="22"/>
          <w:szCs w:val="22"/>
        </w:rPr>
        <w:t>utus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an</w:t>
      </w:r>
      <w:r>
        <w:rPr>
          <w:i/>
          <w:spacing w:val="-9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seriu</w:t>
      </w:r>
      <w:r>
        <w:rPr>
          <w:i/>
          <w:spacing w:val="-2"/>
          <w:w w:val="93"/>
          <w:sz w:val="22"/>
          <w:szCs w:val="22"/>
        </w:rPr>
        <w:t>s</w:t>
      </w:r>
      <w:r>
        <w:rPr>
          <w:i/>
          <w:w w:val="93"/>
          <w:sz w:val="22"/>
          <w:szCs w:val="22"/>
        </w:rPr>
        <w:t>,</w:t>
      </w:r>
      <w:r>
        <w:rPr>
          <w:i/>
          <w:spacing w:val="2"/>
          <w:w w:val="93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mening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at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</w:p>
    <w:p w:rsidR="00A31BD9" w:rsidRDefault="00021A40">
      <w:pPr>
        <w:spacing w:before="73" w:line="284" w:lineRule="auto"/>
        <w:ind w:left="1384" w:right="249"/>
        <w:jc w:val="both"/>
        <w:rPr>
          <w:sz w:val="22"/>
          <w:szCs w:val="22"/>
        </w:rPr>
      </w:pPr>
      <w:r>
        <w:rPr>
          <w:i/>
          <w:w w:val="98"/>
          <w:sz w:val="22"/>
          <w:szCs w:val="22"/>
        </w:rPr>
        <w:lastRenderedPageBreak/>
        <w:t>moti</w:t>
      </w:r>
      <w:r>
        <w:rPr>
          <w:i/>
          <w:spacing w:val="-4"/>
          <w:w w:val="98"/>
          <w:sz w:val="22"/>
          <w:szCs w:val="22"/>
        </w:rPr>
        <w:t>v</w:t>
      </w:r>
      <w:r>
        <w:rPr>
          <w:i/>
          <w:w w:val="98"/>
          <w:sz w:val="22"/>
          <w:szCs w:val="22"/>
        </w:rPr>
        <w:t>as</w:t>
      </w:r>
      <w:r>
        <w:rPr>
          <w:i/>
          <w:spacing w:val="28"/>
          <w:w w:val="98"/>
          <w:sz w:val="22"/>
          <w:szCs w:val="22"/>
        </w:rPr>
        <w:t>i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elaja</w:t>
      </w:r>
      <w:r>
        <w:rPr>
          <w:i/>
          <w:spacing w:val="-8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,</w:t>
      </w:r>
      <w:r>
        <w:rPr>
          <w:i/>
          <w:spacing w:val="-16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da</w:t>
      </w:r>
      <w:r>
        <w:rPr>
          <w:i/>
          <w:spacing w:val="29"/>
          <w:sz w:val="22"/>
          <w:szCs w:val="22"/>
        </w:rPr>
        <w:t>n</w:t>
      </w:r>
      <w:r>
        <w:rPr>
          <w:i/>
          <w:sz w:val="22"/>
          <w:szCs w:val="22"/>
        </w:rPr>
        <w:t>membukti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29"/>
          <w:sz w:val="22"/>
          <w:szCs w:val="22"/>
        </w:rPr>
        <w:t>n</w:t>
      </w:r>
      <w:r>
        <w:rPr>
          <w:i/>
          <w:sz w:val="22"/>
          <w:szCs w:val="22"/>
        </w:rPr>
        <w:t>diri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cuku</w:t>
      </w:r>
      <w:r>
        <w:rPr>
          <w:i/>
          <w:spacing w:val="29"/>
          <w:sz w:val="22"/>
          <w:szCs w:val="22"/>
        </w:rPr>
        <w:t>p</w:t>
      </w:r>
      <w:r>
        <w:rPr>
          <w:i/>
          <w:sz w:val="22"/>
          <w:szCs w:val="22"/>
        </w:rPr>
        <w:t>menari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Alasa</w:t>
      </w:r>
      <w:r>
        <w:rPr>
          <w:i/>
          <w:spacing w:val="29"/>
          <w:w w:val="98"/>
          <w:sz w:val="22"/>
          <w:szCs w:val="22"/>
        </w:rPr>
        <w:t>n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1"/>
          <w:sz w:val="22"/>
          <w:szCs w:val="22"/>
        </w:rPr>
        <w:t>emiliha</w:t>
      </w:r>
      <w:r>
        <w:rPr>
          <w:i/>
          <w:spacing w:val="29"/>
          <w:w w:val="101"/>
          <w:sz w:val="22"/>
          <w:szCs w:val="22"/>
        </w:rPr>
        <w:t>n</w:t>
      </w:r>
      <w:r>
        <w:rPr>
          <w:i/>
          <w:w w:val="101"/>
          <w:sz w:val="22"/>
          <w:szCs w:val="22"/>
        </w:rPr>
        <w:t>pa</w:t>
      </w:r>
      <w:r>
        <w:rPr>
          <w:i/>
          <w:spacing w:val="-3"/>
          <w:w w:val="101"/>
          <w:sz w:val="22"/>
          <w:szCs w:val="22"/>
        </w:rPr>
        <w:t>c</w:t>
      </w:r>
      <w:r>
        <w:rPr>
          <w:i/>
          <w:w w:val="94"/>
          <w:sz w:val="22"/>
          <w:szCs w:val="22"/>
        </w:rPr>
        <w:t xml:space="preserve">ar </w:t>
      </w:r>
      <w:r>
        <w:rPr>
          <w:i/>
          <w:sz w:val="22"/>
          <w:szCs w:val="22"/>
        </w:rPr>
        <w:t>adalah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si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at-si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at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dimili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</w:t>
      </w:r>
      <w:r>
        <w:rPr>
          <w:i/>
          <w:spacing w:val="-3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pa</w:t>
      </w:r>
      <w:r>
        <w:rPr>
          <w:i/>
          <w:spacing w:val="-3"/>
          <w:w w:val="95"/>
          <w:sz w:val="22"/>
          <w:szCs w:val="22"/>
        </w:rPr>
        <w:t>c</w:t>
      </w:r>
      <w:r>
        <w:rPr>
          <w:i/>
          <w:w w:val="95"/>
          <w:sz w:val="22"/>
          <w:szCs w:val="22"/>
        </w:rPr>
        <w:t>a</w:t>
      </w:r>
      <w:r>
        <w:rPr>
          <w:i/>
          <w:spacing w:val="-8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,</w:t>
      </w:r>
      <w:r>
        <w:rPr>
          <w:i/>
          <w:spacing w:val="3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ersamaan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si</w:t>
      </w:r>
      <w:r>
        <w:rPr>
          <w:i/>
          <w:spacing w:val="-2"/>
          <w:w w:val="97"/>
          <w:sz w:val="22"/>
          <w:szCs w:val="22"/>
        </w:rPr>
        <w:t>f</w:t>
      </w:r>
      <w:r>
        <w:rPr>
          <w:i/>
          <w:w w:val="97"/>
          <w:sz w:val="22"/>
          <w:szCs w:val="22"/>
        </w:rPr>
        <w:t>at,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epandaian,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tarik </w:t>
      </w:r>
      <w:r>
        <w:rPr>
          <w:i/>
          <w:w w:val="91"/>
          <w:sz w:val="22"/>
          <w:szCs w:val="22"/>
        </w:rPr>
        <w:t>fisi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,</w:t>
      </w:r>
      <w:r>
        <w:rPr>
          <w:i/>
          <w:spacing w:val="20"/>
          <w:w w:val="9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aan,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eman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tarik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latar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9"/>
          <w:sz w:val="22"/>
          <w:szCs w:val="22"/>
        </w:rPr>
        <w:t>ela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ga.</w:t>
      </w:r>
    </w:p>
    <w:p w:rsidR="00A31BD9" w:rsidRDefault="00021A40">
      <w:pPr>
        <w:spacing w:before="58" w:line="284" w:lineRule="auto"/>
        <w:ind w:left="1100" w:right="249" w:firstLine="283"/>
        <w:jc w:val="both"/>
        <w:rPr>
          <w:sz w:val="22"/>
          <w:szCs w:val="22"/>
        </w:rPr>
      </w:pPr>
      <w:r>
        <w:rPr>
          <w:w w:val="95"/>
          <w:sz w:val="22"/>
          <w:szCs w:val="22"/>
        </w:rPr>
        <w:t>Da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</w:t>
      </w:r>
      <w:r>
        <w:rPr>
          <w:spacing w:val="-10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definisi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alasan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memilih</w:t>
      </w:r>
      <w:r>
        <w:rPr>
          <w:spacing w:val="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aspek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asma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  masih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memegang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memilih </w:t>
      </w:r>
      <w:r>
        <w:rPr>
          <w:sz w:val="22"/>
          <w:szCs w:val="22"/>
        </w:rPr>
        <w:t>pacar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Jadi,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alangan</w:t>
      </w:r>
      <w:r>
        <w:rPr>
          <w:spacing w:val="4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moti</w:t>
      </w:r>
      <w:r>
        <w:rPr>
          <w:spacing w:val="-1"/>
          <w:w w:val="104"/>
          <w:sz w:val="22"/>
          <w:szCs w:val="22"/>
        </w:rPr>
        <w:t>v</w:t>
      </w:r>
      <w:r>
        <w:rPr>
          <w:sz w:val="22"/>
          <w:szCs w:val="22"/>
        </w:rPr>
        <w:t xml:space="preserve">asi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dido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10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2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>t</w:t>
      </w:r>
      <w:r>
        <w:rPr>
          <w:spacing w:val="-7"/>
          <w:w w:val="112"/>
          <w:sz w:val="22"/>
          <w:szCs w:val="22"/>
        </w:rPr>
        <w:t>a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setuju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kesimpulan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ini?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3093" style="position:absolute;left:0;text-align:left;margin-left:60pt;margin-top:17.85pt;width:349.2pt;height:0;z-index:-6426;mso-position-horizontal-relative:page" coordorigin="1200,357" coordsize="6984,0">
            <v:shape id="_x0000_s3094" style="position:absolute;left:1200;top:357;width:6984;height:0" coordorigin="1200,357" coordsize="6984,0" path="m1200,35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091" style="position:absolute;left:0;text-align:left;margin-left:56pt;margin-top:17.85pt;width:0;height:0;z-index:-6425;mso-position-horizontal-relative:page" coordorigin="1120,357" coordsize="0,0">
            <v:shape id="_x0000_s3092" style="position:absolute;left:1120;top:357;width:0;height:0" coordorigin="1120,357" coordsize="0,0" path="m1120,357r,e" filled="f" strokecolor="#00adef" strokeweight="2pt">
              <v:path arrowok="t"/>
            </v:shape>
            <w10:wrap anchorx="page"/>
          </v:group>
        </w:pict>
      </w:r>
      <w:r>
        <w:pict>
          <v:group id="_x0000_s3089" style="position:absolute;left:0;text-align:left;margin-left:411.2pt;margin-top:17.85pt;width:0;height:0;z-index:-6424;mso-position-horizontal-relative:page" coordorigin="8224,357" coordsize="0,0">
            <v:shape id="_x0000_s3090" style="position:absolute;left:8224;top:357;width:0;height:0" coordorigin="8224,357" coordsize="0,0" path="m8224,35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B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tas-</w:t>
      </w:r>
      <w:r w:rsidR="00021A40">
        <w:rPr>
          <w:b/>
          <w:color w:val="0076A3"/>
          <w:spacing w:val="1"/>
          <w:sz w:val="28"/>
          <w:szCs w:val="28"/>
        </w:rPr>
        <w:t>B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tas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-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menu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ut</w:t>
      </w:r>
      <w:r w:rsidR="00021A40">
        <w:rPr>
          <w:b/>
          <w:color w:val="0076A3"/>
          <w:spacing w:val="26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sz w:val="28"/>
          <w:szCs w:val="28"/>
        </w:rPr>
        <w:t>S</w:t>
      </w:r>
      <w:r w:rsidR="00021A40">
        <w:rPr>
          <w:b/>
          <w:color w:val="0076A3"/>
          <w:sz w:val="28"/>
          <w:szCs w:val="28"/>
        </w:rPr>
        <w:t>tandar</w:t>
      </w:r>
      <w:r w:rsidR="00021A40">
        <w:rPr>
          <w:b/>
          <w:color w:val="0076A3"/>
          <w:spacing w:val="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7"/>
          <w:sz w:val="28"/>
          <w:szCs w:val="28"/>
        </w:rPr>
        <w:t>M</w:t>
      </w:r>
      <w:r w:rsidR="00021A40">
        <w:rPr>
          <w:b/>
          <w:color w:val="0076A3"/>
          <w:w w:val="97"/>
          <w:sz w:val="28"/>
          <w:szCs w:val="28"/>
        </w:rPr>
        <w:t>o</w:t>
      </w:r>
      <w:r w:rsidR="00021A40">
        <w:rPr>
          <w:b/>
          <w:color w:val="0076A3"/>
          <w:spacing w:val="-3"/>
          <w:w w:val="97"/>
          <w:sz w:val="28"/>
          <w:szCs w:val="28"/>
        </w:rPr>
        <w:t>r</w:t>
      </w:r>
      <w:r w:rsidR="00021A40">
        <w:rPr>
          <w:b/>
          <w:color w:val="0076A3"/>
          <w:w w:val="97"/>
          <w:sz w:val="28"/>
          <w:szCs w:val="28"/>
        </w:rPr>
        <w:t>al</w:t>
      </w:r>
      <w:r w:rsidR="00021A40">
        <w:rPr>
          <w:b/>
          <w:color w:val="0076A3"/>
          <w:spacing w:val="-8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31" w:firstLine="283"/>
        <w:jc w:val="both"/>
        <w:rPr>
          <w:sz w:val="22"/>
          <w:szCs w:val="22"/>
        </w:rPr>
      </w:pPr>
      <w:bookmarkStart w:id="4" w:name="_Hlk97621655"/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dibena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pegangan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tangan,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ciuman,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mes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aan</w:t>
      </w:r>
      <w:r>
        <w:rPr>
          <w:spacing w:val="-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otis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-7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12:12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tidak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serupa</w:t>
      </w:r>
      <w:r>
        <w:rPr>
          <w:spacing w:val="4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dunia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jangan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tasi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27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w w:val="79"/>
          <w:sz w:val="22"/>
          <w:szCs w:val="22"/>
        </w:rPr>
        <w:t>”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w</w:t>
      </w:r>
      <w:r>
        <w:rPr>
          <w:w w:val="107"/>
          <w:sz w:val="22"/>
          <w:szCs w:val="22"/>
        </w:rPr>
        <w:t>a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bookmarkEnd w:id="4"/>
      <w:r>
        <w:rPr>
          <w:sz w:val="22"/>
          <w:szCs w:val="22"/>
        </w:rPr>
        <w:t>.</w:t>
      </w:r>
      <w:r>
        <w:rPr>
          <w:spacing w:val="26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bedaan 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 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tasi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34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w w:val="79"/>
          <w:sz w:val="22"/>
          <w:szCs w:val="22"/>
        </w:rPr>
        <w:t xml:space="preserve">”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tasi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1"/>
          <w:w w:val="93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bedaan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aitu: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pada  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34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w w:val="79"/>
          <w:sz w:val="22"/>
          <w:szCs w:val="22"/>
        </w:rPr>
        <w:t xml:space="preserve">” </w:t>
      </w:r>
      <w:r>
        <w:rPr>
          <w:spacing w:val="1"/>
          <w:w w:val="7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tujuan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menca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7"/>
          <w:sz w:val="22"/>
          <w:szCs w:val="22"/>
        </w:rPr>
        <w:t xml:space="preserve">pengalaman 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ta-m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ta 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keni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 </w:t>
      </w:r>
      <w:r>
        <w:rPr>
          <w:w w:val="111"/>
          <w:sz w:val="22"/>
          <w:szCs w:val="22"/>
        </w:rPr>
        <w:t xml:space="preserve">hubungan 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 </w:t>
      </w:r>
      <w:r>
        <w:rPr>
          <w:w w:val="109"/>
          <w:sz w:val="22"/>
          <w:szCs w:val="22"/>
        </w:rPr>
        <w:t>dengan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timbangan</w:t>
      </w:r>
      <w:r>
        <w:rPr>
          <w:spacing w:val="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besok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sudah  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pacar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4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la</w:t>
      </w:r>
      <w:r>
        <w:rPr>
          <w:spacing w:val="-1"/>
          <w:w w:val="104"/>
          <w:sz w:val="22"/>
          <w:szCs w:val="22"/>
        </w:rPr>
        <w:t>g</w:t>
      </w:r>
      <w:r>
        <w:rPr>
          <w:w w:val="83"/>
          <w:sz w:val="22"/>
          <w:szCs w:val="22"/>
        </w:rPr>
        <w:t xml:space="preserve">i.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edang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  kepada </w:t>
      </w:r>
      <w:r>
        <w:rPr>
          <w:spacing w:val="1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6"/>
          <w:sz w:val="22"/>
          <w:szCs w:val="22"/>
        </w:rPr>
        <w:t>hubunga</w:t>
      </w:r>
      <w:r>
        <w:rPr>
          <w:spacing w:val="30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</w:t>
      </w:r>
      <w:r>
        <w:rPr>
          <w:spacing w:val="30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sebaga</w:t>
      </w:r>
      <w:r>
        <w:rPr>
          <w:spacing w:val="30"/>
          <w:w w:val="106"/>
          <w:sz w:val="22"/>
          <w:szCs w:val="22"/>
        </w:rPr>
        <w:t>i</w:t>
      </w:r>
      <w:r>
        <w:rPr>
          <w:w w:val="106"/>
          <w:sz w:val="22"/>
          <w:szCs w:val="22"/>
        </w:rPr>
        <w:t>kemung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ina</w:t>
      </w:r>
      <w:r>
        <w:rPr>
          <w:spacing w:val="30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titik</w:t>
      </w:r>
      <w:r>
        <w:rPr>
          <w:spacing w:val="-14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olak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8"/>
          <w:w w:val="110"/>
          <w:sz w:val="22"/>
          <w:szCs w:val="22"/>
        </w:rPr>
        <w:t>g</w:t>
      </w:r>
      <w:r>
        <w:rPr>
          <w:w w:val="107"/>
          <w:sz w:val="22"/>
          <w:szCs w:val="22"/>
        </w:rPr>
        <w:t>menuj</w:t>
      </w:r>
      <w:r>
        <w:rPr>
          <w:spacing w:val="28"/>
          <w:w w:val="107"/>
          <w:sz w:val="22"/>
          <w:szCs w:val="22"/>
        </w:rPr>
        <w:t>u</w:t>
      </w:r>
      <w:r>
        <w:rPr>
          <w:w w:val="107"/>
          <w:sz w:val="22"/>
          <w:szCs w:val="22"/>
        </w:rPr>
        <w:t>sesu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dipe</w:t>
      </w:r>
      <w:r>
        <w:rPr>
          <w:spacing w:val="5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tanggungj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ab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an.</w:t>
      </w:r>
      <w:r>
        <w:rPr>
          <w:spacing w:val="-3"/>
          <w:w w:val="10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saling 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isi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kebai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hal-hal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guna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kedua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4"/>
          <w:sz w:val="22"/>
          <w:szCs w:val="22"/>
        </w:rPr>
        <w:t xml:space="preserve"> </w:t>
      </w:r>
      <w:bookmarkStart w:id="5" w:name="_Hlk97621720"/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tasi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42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w w:val="79"/>
          <w:sz w:val="22"/>
          <w:szCs w:val="22"/>
        </w:rPr>
        <w:t xml:space="preserve">”  </w:t>
      </w:r>
      <w:r>
        <w:rPr>
          <w:w w:val="107"/>
          <w:sz w:val="22"/>
          <w:szCs w:val="22"/>
        </w:rPr>
        <w:t>memanfa</w:t>
      </w:r>
      <w:r>
        <w:rPr>
          <w:spacing w:val="-1"/>
          <w:w w:val="107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tubuh 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pasangan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6"/>
          <w:sz w:val="22"/>
          <w:szCs w:val="22"/>
        </w:rPr>
        <w:t>memuas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asaan </w:t>
      </w:r>
      <w:r>
        <w:rPr>
          <w:spacing w:val="28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seksua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mula-mula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ciuman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pelu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gampang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menjurus </w:t>
      </w:r>
      <w:r>
        <w:rPr>
          <w:sz w:val="22"/>
          <w:szCs w:val="22"/>
        </w:rPr>
        <w:t xml:space="preserve">kepada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seksua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bookmarkEnd w:id="5"/>
      <w:r>
        <w:rPr>
          <w:spacing w:val="30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tanggung</w:t>
      </w:r>
      <w:r>
        <w:rPr>
          <w:spacing w:val="2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j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sz w:val="22"/>
          <w:szCs w:val="22"/>
        </w:rPr>
        <w:t xml:space="preserve">kepada </w:t>
      </w:r>
      <w:r>
        <w:rPr>
          <w:spacing w:val="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tubuh 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pasangan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rumah 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kediaman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(1Ko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15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3:16)</w:t>
      </w:r>
      <w:r>
        <w:rPr>
          <w:spacing w:val="-10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agumi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ciptaan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</w:p>
    <w:p w:rsidR="00A31BD9" w:rsidRDefault="00021A40" w:rsidP="004E277E">
      <w:pPr>
        <w:spacing w:before="1" w:line="284" w:lineRule="auto"/>
        <w:ind w:left="1101" w:right="249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bookmarkStart w:id="6" w:name="_Hlk97622078"/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iuman  dan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pelu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pemuda</w:t>
      </w:r>
      <w:r>
        <w:rPr>
          <w:spacing w:val="3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pemudi </w:t>
      </w:r>
      <w:r>
        <w:rPr>
          <w:spacing w:val="3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merupa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fisik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8"/>
          <w:sz w:val="22"/>
          <w:szCs w:val="22"/>
        </w:rPr>
        <w:t>mendap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has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seksual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tan. </w:t>
      </w:r>
      <w:r>
        <w:rPr>
          <w:spacing w:val="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ensitas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fisi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,</w:t>
      </w:r>
      <w:r>
        <w:rPr>
          <w:spacing w:val="3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dimulai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lemah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paling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u</w:t>
      </w:r>
      <w:r>
        <w:rPr>
          <w:spacing w:val="-1"/>
          <w:w w:val="109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bookmarkEnd w:id="6"/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Keemp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ialah:</w:t>
      </w:r>
    </w:p>
    <w:p w:rsidR="00A31BD9" w:rsidRDefault="00021A40">
      <w:pPr>
        <w:spacing w:before="73"/>
        <w:ind w:left="571"/>
        <w:rPr>
          <w:sz w:val="22"/>
          <w:szCs w:val="22"/>
        </w:rPr>
      </w:pPr>
      <w:r>
        <w:rPr>
          <w:w w:val="131"/>
          <w:sz w:val="22"/>
          <w:szCs w:val="22"/>
        </w:rPr>
        <w:lastRenderedPageBreak/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pegangan</w:t>
      </w:r>
      <w:r>
        <w:rPr>
          <w:spacing w:val="-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aling</w:t>
      </w:r>
      <w:r>
        <w:rPr>
          <w:spacing w:val="-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memeluk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38"/>
          <w:w w:val="13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ciuman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854" w:right="1063" w:hanging="283"/>
        <w:jc w:val="both"/>
        <w:rPr>
          <w:sz w:val="22"/>
          <w:szCs w:val="22"/>
        </w:rPr>
      </w:pPr>
      <w:r>
        <w:rPr>
          <w:w w:val="131"/>
          <w:sz w:val="22"/>
          <w:szCs w:val="22"/>
        </w:rPr>
        <w:t xml:space="preserve">• </w:t>
      </w:r>
      <w:r>
        <w:rPr>
          <w:spacing w:val="27"/>
          <w:w w:val="1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aling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membelai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 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mening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puji,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z w:val="22"/>
          <w:szCs w:val="22"/>
        </w:rPr>
        <w:t>seks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agama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tu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an/no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ma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3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angsangan </w:t>
      </w:r>
      <w:r>
        <w:rPr>
          <w:sz w:val="22"/>
          <w:szCs w:val="22"/>
        </w:rPr>
        <w:t>seksual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erus-menerus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mencipta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"/>
          <w:w w:val="10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do</w:t>
      </w:r>
      <w:r>
        <w:rPr>
          <w:spacing w:val="-2"/>
          <w:w w:val="108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ongan </w:t>
      </w:r>
      <w:r>
        <w:rPr>
          <w:sz w:val="22"/>
          <w:szCs w:val="22"/>
        </w:rPr>
        <w:t>biolo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is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  </w:t>
      </w:r>
      <w:r>
        <w:rPr>
          <w:w w:val="106"/>
          <w:sz w:val="22"/>
          <w:szCs w:val="22"/>
        </w:rPr>
        <w:t>memunca</w:t>
      </w:r>
      <w:r>
        <w:rPr>
          <w:spacing w:val="3"/>
          <w:w w:val="106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do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ongan 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seks 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menggebu</w:t>
      </w:r>
      <w:r>
        <w:rPr>
          <w:spacing w:val="3"/>
          <w:w w:val="109"/>
          <w:sz w:val="22"/>
          <w:szCs w:val="22"/>
        </w:rPr>
        <w:t>-</w:t>
      </w:r>
      <w:r>
        <w:rPr>
          <w:w w:val="112"/>
          <w:sz w:val="22"/>
          <w:szCs w:val="22"/>
        </w:rPr>
        <w:t>geb</w:t>
      </w:r>
      <w:r>
        <w:rPr>
          <w:spacing w:val="-2"/>
          <w:w w:val="112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kede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asaan,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dasan,  dan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pendi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ian-pendi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ian</w:t>
      </w:r>
      <w:r>
        <w:rPr>
          <w:spacing w:val="1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fungsi,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seme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a.</w:t>
      </w:r>
      <w:r>
        <w:rPr>
          <w:spacing w:val="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pasangan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muda 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  ciuman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no</w:t>
      </w:r>
      <w:r>
        <w:rPr>
          <w:spacing w:val="1"/>
          <w:w w:val="107"/>
          <w:sz w:val="22"/>
          <w:szCs w:val="22"/>
        </w:rPr>
        <w:t>r</w:t>
      </w:r>
      <w:r>
        <w:rPr>
          <w:w w:val="103"/>
          <w:sz w:val="22"/>
          <w:szCs w:val="22"/>
        </w:rPr>
        <w:t>ma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11"/>
          <w:w w:val="8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ciuman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masa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tali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belah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piha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pacing w:val="4"/>
          <w:w w:val="71"/>
          <w:sz w:val="22"/>
          <w:szCs w:val="22"/>
        </w:rPr>
        <w:t>I</w:t>
      </w:r>
      <w:r>
        <w:rPr>
          <w:w w:val="113"/>
          <w:sz w:val="22"/>
          <w:szCs w:val="22"/>
        </w:rPr>
        <w:t>tu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5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keliru</w:t>
      </w:r>
      <w:r>
        <w:rPr>
          <w:spacing w:val="-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12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penjelasan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dampak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  </w:t>
      </w:r>
      <w:r>
        <w:rPr>
          <w:w w:val="106"/>
          <w:sz w:val="22"/>
          <w:szCs w:val="22"/>
        </w:rPr>
        <w:t xml:space="preserve">bersalah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bisa 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mengubah</w:t>
      </w:r>
      <w:r>
        <w:rPr>
          <w:spacing w:val="4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benci. </w:t>
      </w:r>
      <w:r>
        <w:rPr>
          <w:spacing w:val="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2 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amuel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13.1:15 </w:t>
      </w:r>
      <w:r>
        <w:rPr>
          <w:w w:val="109"/>
          <w:sz w:val="22"/>
          <w:szCs w:val="22"/>
        </w:rPr>
        <w:t>men</w:t>
      </w:r>
      <w:r>
        <w:rPr>
          <w:spacing w:val="-1"/>
          <w:w w:val="109"/>
          <w:sz w:val="22"/>
          <w:szCs w:val="22"/>
        </w:rPr>
        <w:t>g</w:t>
      </w:r>
      <w:r>
        <w:rPr>
          <w:w w:val="109"/>
          <w:sz w:val="22"/>
          <w:szCs w:val="22"/>
        </w:rPr>
        <w:t>isah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 xml:space="preserve">tang  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-anak 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Dau</w:t>
      </w:r>
      <w:r>
        <w:rPr>
          <w:spacing w:val="-2"/>
          <w:w w:val="104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mnon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mnon</w:t>
      </w:r>
      <w:r>
        <w:rPr>
          <w:spacing w:val="53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menci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tai </w:t>
      </w:r>
      <w:r>
        <w:rPr>
          <w:spacing w:val="11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sampai-sampai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3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  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20"/>
          <w:w w:val="98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28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etapi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dosa </w:t>
      </w:r>
      <w:r>
        <w:rPr>
          <w:w w:val="102"/>
          <w:sz w:val="22"/>
          <w:szCs w:val="22"/>
        </w:rPr>
        <w:t>sek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timbullah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kebencian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mnon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ama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ni</w:t>
      </w:r>
      <w:r>
        <w:rPr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w w:val="108"/>
          <w:sz w:val="22"/>
          <w:szCs w:val="22"/>
        </w:rPr>
        <w:t>be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cumbuan</w:t>
      </w:r>
      <w:r>
        <w:rPr>
          <w:spacing w:val="4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jaminan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  Bi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</w:t>
      </w:r>
      <w:r>
        <w:rPr>
          <w:spacing w:val="2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henda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 diwujud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40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legal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dibe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1"/>
          <w:sz w:val="22"/>
          <w:szCs w:val="22"/>
        </w:rPr>
        <w:t xml:space="preserve">ti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uhan. 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luar 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legal 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cumbuan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dilandasi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asi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na</w:t>
      </w:r>
      <w:r>
        <w:rPr>
          <w:spacing w:val="-2"/>
          <w:w w:val="104"/>
          <w:sz w:val="22"/>
          <w:szCs w:val="22"/>
        </w:rPr>
        <w:t>f</w:t>
      </w:r>
      <w:r>
        <w:rPr>
          <w:w w:val="106"/>
          <w:sz w:val="22"/>
          <w:szCs w:val="22"/>
        </w:rPr>
        <w:t xml:space="preserve">su </w:t>
      </w:r>
      <w:r>
        <w:rPr>
          <w:sz w:val="22"/>
          <w:szCs w:val="22"/>
        </w:rPr>
        <w:t>dan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 xml:space="preserve">kepuasaan </w:t>
      </w:r>
      <w:r>
        <w:rPr>
          <w:spacing w:val="32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i,</w:t>
      </w:r>
      <w:r>
        <w:rPr>
          <w:spacing w:val="26"/>
          <w:w w:val="9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w w:val="111"/>
          <w:sz w:val="22"/>
          <w:szCs w:val="22"/>
        </w:rPr>
        <w:t>hubungan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2"/>
          <w:w w:val="108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winan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hal itu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mensyu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kebai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sang</w:t>
      </w:r>
      <w:r>
        <w:rPr>
          <w:spacing w:val="2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encipta.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Hubungan  manusia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tim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dieksp</w:t>
      </w:r>
      <w:r>
        <w:rPr>
          <w:spacing w:val="-2"/>
          <w:w w:val="104"/>
          <w:sz w:val="22"/>
          <w:szCs w:val="22"/>
        </w:rPr>
        <w:t>r</w:t>
      </w:r>
      <w:r>
        <w:rPr>
          <w:w w:val="99"/>
          <w:sz w:val="22"/>
          <w:szCs w:val="22"/>
        </w:rPr>
        <w:t>esi</w:t>
      </w:r>
      <w:r>
        <w:rPr>
          <w:spacing w:val="4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dalam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winan.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eks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ditimbul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 xml:space="preserve">cumbuan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tuhan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mis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winan.</w:t>
      </w:r>
      <w:r>
        <w:rPr>
          <w:spacing w:val="4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mnon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amar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elah </w:t>
      </w:r>
      <w:r>
        <w:rPr>
          <w:w w:val="105"/>
          <w:sz w:val="22"/>
          <w:szCs w:val="22"/>
        </w:rPr>
        <w:t>membukti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9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3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cumbu</w:t>
      </w:r>
      <w:r>
        <w:rPr>
          <w:spacing w:val="2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dan  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luar 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winan,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dila</w:t>
      </w:r>
      <w:r>
        <w:rPr>
          <w:spacing w:val="1"/>
          <w:w w:val="99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an, </w:t>
      </w:r>
      <w:r>
        <w:rPr>
          <w:w w:val="111"/>
          <w:sz w:val="22"/>
          <w:szCs w:val="22"/>
        </w:rPr>
        <w:t>hubungan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rusak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kebencian.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aulus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jema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E</w:t>
      </w:r>
      <w:r>
        <w:rPr>
          <w:spacing w:val="-3"/>
          <w:w w:val="98"/>
          <w:sz w:val="22"/>
          <w:szCs w:val="22"/>
        </w:rPr>
        <w:t>f</w:t>
      </w:r>
      <w:r>
        <w:rPr>
          <w:w w:val="98"/>
          <w:sz w:val="22"/>
          <w:szCs w:val="22"/>
        </w:rPr>
        <w:t>esus</w:t>
      </w:r>
      <w:r>
        <w:rPr>
          <w:spacing w:val="49"/>
          <w:w w:val="9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pesan</w:t>
      </w:r>
      <w:r>
        <w:rPr>
          <w:spacing w:val="45"/>
          <w:w w:val="109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(E</w:t>
      </w:r>
      <w:r>
        <w:rPr>
          <w:spacing w:val="-3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esus</w:t>
      </w:r>
      <w:r>
        <w:rPr>
          <w:spacing w:val="52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4:17-</w:t>
      </w:r>
    </w:p>
    <w:p w:rsidR="00A31BD9" w:rsidRDefault="00021A40">
      <w:pPr>
        <w:spacing w:before="47" w:line="284" w:lineRule="auto"/>
        <w:ind w:left="287" w:right="1062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sz w:val="22"/>
          <w:szCs w:val="22"/>
        </w:rPr>
        <w:t>21)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anak 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4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jangan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tuh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ciuman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lain-lain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8"/>
          <w:sz w:val="22"/>
          <w:szCs w:val="22"/>
        </w:rPr>
        <w:t>me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angsang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paca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</w:t>
      </w:r>
      <w:r>
        <w:rPr>
          <w:spacing w:val="-5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engan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ian, </w:t>
      </w:r>
      <w:r>
        <w:rPr>
          <w:spacing w:val="4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spacing w:val="2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  </w:t>
      </w:r>
      <w:r>
        <w:rPr>
          <w:w w:val="108"/>
          <w:sz w:val="22"/>
          <w:szCs w:val="22"/>
        </w:rPr>
        <w:t>menghinda</w:t>
      </w:r>
      <w:r>
        <w:rPr>
          <w:spacing w:val="1"/>
          <w:w w:val="108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26"/>
          <w:w w:val="8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cumbuan </w:t>
      </w:r>
      <w:r>
        <w:rPr>
          <w:sz w:val="22"/>
          <w:szCs w:val="22"/>
        </w:rPr>
        <w:t xml:space="preserve">dalam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 </w:t>
      </w:r>
      <w:r>
        <w:rPr>
          <w:spacing w:val="25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inda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z w:val="22"/>
          <w:szCs w:val="22"/>
        </w:rPr>
        <w:t xml:space="preserve">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ahan 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</w:p>
    <w:p w:rsidR="00A31BD9" w:rsidRDefault="00357B69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lastRenderedPageBreak/>
        <w:pict>
          <v:group id="_x0000_s3087" style="position:absolute;left:0;text-align:left;margin-left:411.2pt;margin-top:231.45pt;width:0;height:0;z-index:-6421;mso-position-horizontal-relative:page" coordorigin="8224,4629" coordsize="0,0">
            <v:shape id="_x0000_s3088" style="position:absolute;left:8224;top:4629;width:0;height:0" coordorigin="8224,4629" coordsize="0,0" path="m8224,4629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pada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seksualita</w:t>
      </w:r>
      <w:r w:rsidR="00021A40">
        <w:rPr>
          <w:spacing w:val="-2"/>
          <w:w w:val="103"/>
          <w:sz w:val="22"/>
          <w:szCs w:val="22"/>
        </w:rPr>
        <w:t>s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membia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na</w:t>
      </w:r>
      <w:r w:rsidR="00021A40">
        <w:rPr>
          <w:spacing w:val="-2"/>
          <w:sz w:val="22"/>
          <w:szCs w:val="22"/>
        </w:rPr>
        <w:t>f</w:t>
      </w:r>
      <w:r w:rsidR="00021A40">
        <w:rPr>
          <w:sz w:val="22"/>
          <w:szCs w:val="22"/>
        </w:rPr>
        <w:t>su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an,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na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107"/>
          <w:sz w:val="22"/>
          <w:szCs w:val="22"/>
        </w:rPr>
        <w:t>memb</w:t>
      </w:r>
      <w:r w:rsidR="00021A40">
        <w:rPr>
          <w:spacing w:val="-2"/>
          <w:w w:val="107"/>
          <w:sz w:val="22"/>
          <w:szCs w:val="22"/>
        </w:rPr>
        <w:t>a</w:t>
      </w:r>
      <w:r w:rsidR="00021A40">
        <w:rPr>
          <w:spacing w:val="-1"/>
          <w:w w:val="107"/>
          <w:sz w:val="22"/>
          <w:szCs w:val="22"/>
        </w:rPr>
        <w:t>w</w:t>
      </w:r>
      <w:r w:rsidR="00021A40">
        <w:rPr>
          <w:w w:val="107"/>
          <w:sz w:val="22"/>
          <w:szCs w:val="22"/>
        </w:rPr>
        <w:t>a</w:t>
      </w:r>
      <w:r w:rsidR="00021A40">
        <w:rPr>
          <w:spacing w:val="26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ema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pelangga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2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kehendak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llah.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3"/>
          <w:w w:val="77"/>
          <w:sz w:val="22"/>
          <w:szCs w:val="22"/>
        </w:rPr>
        <w:t>L</w:t>
      </w:r>
      <w:r w:rsidR="00021A40">
        <w:rPr>
          <w:w w:val="108"/>
          <w:sz w:val="22"/>
          <w:szCs w:val="22"/>
        </w:rPr>
        <w:t>ebih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jauh </w:t>
      </w:r>
      <w:r w:rsidR="00021A40">
        <w:rPr>
          <w:sz w:val="22"/>
          <w:szCs w:val="22"/>
        </w:rPr>
        <w:t>la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pengaja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an-pengaja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mo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al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aulus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kepada  anak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muda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mana </w:t>
      </w:r>
      <w:r w:rsidR="00021A40">
        <w:rPr>
          <w:sz w:val="22"/>
          <w:szCs w:val="22"/>
        </w:rPr>
        <w:t>saja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1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pacing w:val="-3"/>
          <w:w w:val="81"/>
          <w:sz w:val="22"/>
          <w:szCs w:val="22"/>
        </w:rPr>
        <w:t>T</w:t>
      </w:r>
      <w:r w:rsidR="00021A40">
        <w:rPr>
          <w:w w:val="104"/>
          <w:sz w:val="22"/>
          <w:szCs w:val="22"/>
        </w:rPr>
        <w:t>imotius</w:t>
      </w:r>
      <w:r w:rsidR="00021A40">
        <w:rPr>
          <w:sz w:val="22"/>
          <w:szCs w:val="22"/>
        </w:rPr>
        <w:t xml:space="preserve"> 5:22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hir menulis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74"/>
          <w:sz w:val="22"/>
          <w:szCs w:val="22"/>
        </w:rPr>
        <w:t xml:space="preserve">: </w:t>
      </w:r>
      <w:r w:rsidR="00021A40">
        <w:rPr>
          <w:spacing w:val="11"/>
          <w:w w:val="74"/>
          <w:sz w:val="22"/>
          <w:szCs w:val="22"/>
        </w:rPr>
        <w:t xml:space="preserve"> </w:t>
      </w:r>
      <w:r w:rsidR="00021A40">
        <w:rPr>
          <w:sz w:val="22"/>
          <w:szCs w:val="22"/>
        </w:rPr>
        <w:t>“jagalah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kemu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nian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di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im</w:t>
      </w:r>
      <w:r w:rsidR="00021A40">
        <w:rPr>
          <w:spacing w:val="-5"/>
          <w:w w:val="104"/>
          <w:sz w:val="22"/>
          <w:szCs w:val="22"/>
        </w:rPr>
        <w:t>u</w:t>
      </w:r>
      <w:r w:rsidR="00021A40">
        <w:rPr>
          <w:spacing w:val="-34"/>
          <w:w w:val="79"/>
          <w:sz w:val="22"/>
          <w:szCs w:val="22"/>
        </w:rPr>
        <w:t>”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etap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menjaga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kesucian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semua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muda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 xml:space="preserve">baik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maupun</w:t>
      </w:r>
      <w:r w:rsidR="00021A40">
        <w:rPr>
          <w:spacing w:val="34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empuan.</w:t>
      </w:r>
      <w:r w:rsidR="00021A40">
        <w:rPr>
          <w:spacing w:val="2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ting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egas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ada </w:t>
      </w:r>
      <w:r w:rsidR="00021A40">
        <w:rPr>
          <w:sz w:val="22"/>
          <w:szCs w:val="22"/>
        </w:rPr>
        <w:t>pemi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kembang</w:t>
      </w:r>
      <w:r w:rsidR="00021A40">
        <w:rPr>
          <w:spacing w:val="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seolah</w:t>
      </w:r>
      <w:r w:rsidR="00021A40">
        <w:rPr>
          <w:spacing w:val="4"/>
          <w:sz w:val="22"/>
          <w:szCs w:val="22"/>
        </w:rPr>
        <w:t>-</w:t>
      </w:r>
      <w:r w:rsidR="00021A40">
        <w:rPr>
          <w:sz w:val="22"/>
          <w:szCs w:val="22"/>
        </w:rPr>
        <w:t>olah  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harus </w:t>
      </w:r>
      <w:r w:rsidR="00021A40">
        <w:rPr>
          <w:sz w:val="22"/>
          <w:szCs w:val="22"/>
        </w:rPr>
        <w:t>menjaga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kesucian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di</w:t>
      </w:r>
      <w:r w:rsidR="00021A40">
        <w:rPr>
          <w:spacing w:val="1"/>
          <w:w w:val="97"/>
          <w:sz w:val="22"/>
          <w:szCs w:val="22"/>
        </w:rPr>
        <w:t>r</w:t>
      </w:r>
      <w:r w:rsidR="00021A40">
        <w:rPr>
          <w:w w:val="97"/>
          <w:sz w:val="22"/>
          <w:szCs w:val="22"/>
        </w:rPr>
        <w:t>i</w:t>
      </w:r>
      <w:r w:rsidR="00021A40">
        <w:rPr>
          <w:spacing w:val="-15"/>
          <w:w w:val="9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sedang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19"/>
          <w:w w:val="107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13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boleh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suci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taupun</w:t>
      </w:r>
      <w:r w:rsidR="00021A40">
        <w:rPr>
          <w:spacing w:val="-20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mu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 xml:space="preserve">ni.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</w:t>
      </w:r>
      <w:r w:rsidR="00021A40">
        <w:rPr>
          <w:spacing w:val="-5"/>
          <w:w w:val="95"/>
          <w:sz w:val="22"/>
          <w:szCs w:val="22"/>
        </w:rPr>
        <w:t>b</w:t>
      </w:r>
      <w:r w:rsidR="00021A40">
        <w:rPr>
          <w:w w:val="95"/>
          <w:sz w:val="22"/>
          <w:szCs w:val="22"/>
        </w:rPr>
        <w:t>,</w:t>
      </w:r>
      <w:r w:rsidR="00021A40">
        <w:rPr>
          <w:spacing w:val="7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4"/>
          <w:w w:val="9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maupun 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empuan </w:t>
      </w:r>
      <w:r w:rsidR="00021A40">
        <w:rPr>
          <w:sz w:val="22"/>
          <w:szCs w:val="22"/>
        </w:rPr>
        <w:t>harus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menjaga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tubuh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rumah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emp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</w:t>
      </w:r>
      <w:r w:rsidR="00021A40">
        <w:rPr>
          <w:spacing w:val="20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diam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 saja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menulis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tang</w:t>
      </w:r>
      <w:r w:rsidR="00021A40">
        <w:rPr>
          <w:spacing w:val="8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tin</w:t>
      </w:r>
      <w:r w:rsidR="00021A40">
        <w:rPr>
          <w:spacing w:val="-1"/>
          <w:w w:val="109"/>
          <w:sz w:val="22"/>
          <w:szCs w:val="22"/>
        </w:rPr>
        <w:t>g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1"/>
          <w:w w:val="109"/>
          <w:sz w:val="22"/>
          <w:szCs w:val="22"/>
        </w:rPr>
        <w:t>y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-2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menjaga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kesucian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di</w:t>
      </w:r>
      <w:r w:rsidR="00021A40">
        <w:rPr>
          <w:spacing w:val="1"/>
          <w:w w:val="95"/>
          <w:sz w:val="22"/>
          <w:szCs w:val="22"/>
        </w:rPr>
        <w:t>r</w:t>
      </w:r>
      <w:r w:rsidR="00021A40">
        <w:rPr>
          <w:w w:val="95"/>
          <w:sz w:val="22"/>
          <w:szCs w:val="22"/>
        </w:rPr>
        <w:t>i,</w:t>
      </w:r>
      <w:r w:rsidR="00021A40">
        <w:rPr>
          <w:spacing w:val="-5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aitan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an,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no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tur mengenai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bagaimana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seharus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 w:right="3854"/>
        <w:jc w:val="both"/>
        <w:rPr>
          <w:sz w:val="28"/>
          <w:szCs w:val="28"/>
        </w:rPr>
      </w:pPr>
      <w:r>
        <w:pict>
          <v:group id="_x0000_s3085" style="position:absolute;left:0;text-align:left;margin-left:60pt;margin-top:18.8pt;width:349.2pt;height:0;z-index:-6423;mso-position-horizontal-relative:page" coordorigin="1200,376" coordsize="6984,0">
            <v:shape id="_x0000_s3086" style="position:absolute;left:1200;top:376;width:6984;height:0" coordorigin="1200,376" coordsize="6984,0" path="m1200,37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083" style="position:absolute;left:0;text-align:left;margin-left:56pt;margin-top:18.8pt;width:0;height:0;z-index:-6422;mso-position-horizontal-relative:page" coordorigin="1120,376" coordsize="0,0">
            <v:shape id="_x0000_s3084" style="position:absolute;left:1120;top:376;width:0;height:0" coordorigin="1120,376" coordsize="0,0" path="m1120,37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sz w:val="28"/>
          <w:szCs w:val="28"/>
        </w:rPr>
        <w:t>N</w:t>
      </w:r>
      <w:r w:rsidR="00021A40">
        <w:rPr>
          <w:b/>
          <w:color w:val="0076A3"/>
          <w:sz w:val="28"/>
          <w:szCs w:val="28"/>
        </w:rPr>
        <w:t>orma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06"/>
          <w:sz w:val="28"/>
          <w:szCs w:val="28"/>
        </w:rPr>
        <w:t>as</w:t>
      </w:r>
      <w:r w:rsidR="00021A40">
        <w:rPr>
          <w:b/>
          <w:color w:val="0076A3"/>
          <w:spacing w:val="-2"/>
          <w:w w:val="106"/>
          <w:sz w:val="28"/>
          <w:szCs w:val="28"/>
        </w:rPr>
        <w:t>y</w:t>
      </w:r>
      <w:r w:rsidR="00021A40">
        <w:rPr>
          <w:b/>
          <w:color w:val="0076A3"/>
          <w:w w:val="96"/>
          <w:sz w:val="28"/>
          <w:szCs w:val="28"/>
        </w:rPr>
        <w:t>a</w:t>
      </w:r>
      <w:r w:rsidR="00021A40">
        <w:rPr>
          <w:b/>
          <w:color w:val="0076A3"/>
          <w:spacing w:val="-3"/>
          <w:w w:val="96"/>
          <w:sz w:val="28"/>
          <w:szCs w:val="28"/>
        </w:rPr>
        <w:t>r</w:t>
      </w:r>
      <w:r w:rsidR="00021A40">
        <w:rPr>
          <w:b/>
          <w:color w:val="0076A3"/>
          <w:w w:val="101"/>
          <w:sz w:val="28"/>
          <w:szCs w:val="28"/>
        </w:rPr>
        <w:t>a</w:t>
      </w:r>
      <w:r w:rsidR="00021A40">
        <w:rPr>
          <w:b/>
          <w:color w:val="0076A3"/>
          <w:spacing w:val="1"/>
          <w:w w:val="101"/>
          <w:sz w:val="28"/>
          <w:szCs w:val="28"/>
        </w:rPr>
        <w:t>k</w:t>
      </w:r>
      <w:r w:rsidR="00021A40">
        <w:rPr>
          <w:b/>
          <w:color w:val="0076A3"/>
          <w:spacing w:val="-2"/>
          <w:w w:val="105"/>
          <w:sz w:val="28"/>
          <w:szCs w:val="28"/>
        </w:rPr>
        <w:t>a</w:t>
      </w:r>
      <w:r w:rsidR="00021A40">
        <w:rPr>
          <w:b/>
          <w:color w:val="0076A3"/>
          <w:w w:val="110"/>
          <w:sz w:val="28"/>
          <w:szCs w:val="28"/>
        </w:rPr>
        <w:t>t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3081" style="position:absolute;left:0;text-align:left;margin-left:411.2pt;margin-top:227.75pt;width:0;height:0;z-index:-6418;mso-position-horizontal-relative:page" coordorigin="8224,4555" coordsize="0,0">
            <v:shape id="_x0000_s3082" style="position:absolute;left:8224;top:4555;width:0;height:0" coordorigin="8224,4555" coordsize="0,0" path="m8224,455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anusia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komunitas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itu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oleh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bersama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tujuan</w:t>
      </w:r>
      <w:r w:rsidR="00021A40">
        <w:rPr>
          <w:spacing w:val="2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tur</w:t>
      </w:r>
      <w:r w:rsidR="00021A40">
        <w:rPr>
          <w:spacing w:val="1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4"/>
          <w:w w:val="82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 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mo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al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8"/>
          <w:sz w:val="22"/>
          <w:szCs w:val="22"/>
        </w:rPr>
        <w:t>be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kembang</w:t>
      </w:r>
      <w:r w:rsidR="00021A40">
        <w:rPr>
          <w:spacing w:val="-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dilanggar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melahi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sejumlah </w:t>
      </w:r>
      <w:r w:rsidR="00021A40">
        <w:rPr>
          <w:sz w:val="22"/>
          <w:szCs w:val="22"/>
        </w:rPr>
        <w:t>konse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uensi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  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ib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8"/>
          <w:w w:val="82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bersif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men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semua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ga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tunduk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  dan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Undang-undan</w:t>
      </w:r>
      <w:r w:rsidR="00021A40">
        <w:rPr>
          <w:spacing w:val="-3"/>
          <w:w w:val="107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6"/>
          <w:w w:val="82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juga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tulis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berupa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al dan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nilai-nilai</w:t>
      </w:r>
      <w:r w:rsidR="00021A40">
        <w:rPr>
          <w:spacing w:val="-18"/>
          <w:w w:val="9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tumbuh</w:t>
      </w:r>
      <w:r w:rsidR="00021A40">
        <w:rPr>
          <w:spacing w:val="-4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dalam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30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 harus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dita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oleh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tiap penganut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a.</w:t>
      </w:r>
      <w:r w:rsidR="00021A40">
        <w:rPr>
          <w:spacing w:val="21"/>
          <w:w w:val="10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ipun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5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ang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ut</w:t>
      </w:r>
      <w:r w:rsidR="00021A40">
        <w:rPr>
          <w:spacing w:val="21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urusan  p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ibadi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dua </w:t>
      </w:r>
      <w:r w:rsidR="00021A40">
        <w:rPr>
          <w:sz w:val="22"/>
          <w:szCs w:val="22"/>
        </w:rPr>
        <w:t>manusia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tapi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komunitas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mas</w:t>
      </w:r>
      <w:r w:rsidR="00021A40">
        <w:rPr>
          <w:spacing w:val="-1"/>
          <w:w w:val="104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4"/>
          <w:w w:val="104"/>
          <w:sz w:val="22"/>
          <w:szCs w:val="22"/>
        </w:rPr>
        <w:t>k</w:t>
      </w:r>
      <w:r w:rsidR="00021A40">
        <w:rPr>
          <w:spacing w:val="-1"/>
          <w:w w:val="104"/>
          <w:sz w:val="22"/>
          <w:szCs w:val="22"/>
        </w:rPr>
        <w:t>a</w:t>
      </w:r>
      <w:r w:rsidR="00021A40">
        <w:rPr>
          <w:w w:val="104"/>
          <w:sz w:val="22"/>
          <w:szCs w:val="22"/>
        </w:rPr>
        <w:t xml:space="preserve">t </w:t>
      </w:r>
      <w:r w:rsidR="00021A40">
        <w:rPr>
          <w:sz w:val="22"/>
          <w:szCs w:val="22"/>
        </w:rPr>
        <w:t>dan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agama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an,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um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aja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bersif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tas-b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tas</w:t>
      </w:r>
      <w:r w:rsidR="00021A40">
        <w:rPr>
          <w:spacing w:val="-1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an.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itu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pula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tunangan </w:t>
      </w:r>
      <w:r w:rsidR="00021A40">
        <w:rPr>
          <w:sz w:val="22"/>
          <w:szCs w:val="22"/>
        </w:rPr>
        <w:t xml:space="preserve">dan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ahan.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hal-hal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boleh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boleh </w:t>
      </w:r>
      <w:r w:rsidR="00021A40">
        <w:rPr>
          <w:w w:val="99"/>
          <w:sz w:val="22"/>
          <w:szCs w:val="22"/>
        </w:rPr>
        <w:t>dila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1100" w:right="2492"/>
        <w:jc w:val="both"/>
        <w:rPr>
          <w:sz w:val="28"/>
          <w:szCs w:val="28"/>
        </w:rPr>
      </w:pPr>
      <w:r>
        <w:pict>
          <v:group id="_x0000_s3079" style="position:absolute;left:0;text-align:left;margin-left:60pt;margin-top:18.75pt;width:349.2pt;height:0;z-index:-6420;mso-position-horizontal-relative:page" coordorigin="1200,375" coordsize="6984,0">
            <v:shape id="_x0000_s3080" style="position:absolute;left:1200;top:375;width:6984;height:0" coordorigin="1200,375" coordsize="6984,0" path="m1200,37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3077" style="position:absolute;left:0;text-align:left;margin-left:56pt;margin-top:18.75pt;width:0;height:0;z-index:-6419;mso-position-horizontal-relative:page" coordorigin="1120,375" coordsize="0,0">
            <v:shape id="_x0000_s3078" style="position:absolute;left:1120;top:375;width:0;height:0" coordorigin="1120,375" coordsize="0,0" path="m1120,37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G</w:t>
      </w:r>
      <w:r w:rsidR="00021A40">
        <w:rPr>
          <w:b/>
          <w:color w:val="0076A3"/>
          <w:spacing w:val="-3"/>
          <w:sz w:val="28"/>
          <w:szCs w:val="28"/>
        </w:rPr>
        <w:t>a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22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-9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Remaja</w:t>
      </w:r>
      <w:r w:rsidR="00021A40">
        <w:rPr>
          <w:b/>
          <w:color w:val="0076A3"/>
          <w:spacing w:val="-22"/>
          <w:sz w:val="28"/>
          <w:szCs w:val="28"/>
        </w:rPr>
        <w:t xml:space="preserve"> </w:t>
      </w:r>
      <w:r w:rsidR="00021A40">
        <w:rPr>
          <w:b/>
          <w:color w:val="0076A3"/>
          <w:w w:val="91"/>
          <w:sz w:val="28"/>
          <w:szCs w:val="28"/>
        </w:rPr>
        <w:t>S</w:t>
      </w:r>
      <w:r w:rsidR="00021A40">
        <w:rPr>
          <w:b/>
          <w:color w:val="0076A3"/>
          <w:spacing w:val="-1"/>
          <w:w w:val="91"/>
          <w:sz w:val="28"/>
          <w:szCs w:val="28"/>
        </w:rPr>
        <w:t>M</w:t>
      </w:r>
      <w:r w:rsidR="00021A40">
        <w:rPr>
          <w:b/>
          <w:color w:val="0076A3"/>
          <w:w w:val="91"/>
          <w:sz w:val="28"/>
          <w:szCs w:val="28"/>
        </w:rPr>
        <w:t>A</w:t>
      </w:r>
      <w:r w:rsidR="00021A40">
        <w:rPr>
          <w:b/>
          <w:color w:val="0076A3"/>
          <w:spacing w:val="-5"/>
          <w:w w:val="91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asa</w:t>
      </w:r>
      <w:r w:rsidR="00021A40">
        <w:rPr>
          <w:b/>
          <w:color w:val="0076A3"/>
          <w:spacing w:val="-1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Kini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069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msal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23:18;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3:16</w:t>
      </w:r>
      <w:r>
        <w:rPr>
          <w:spacing w:val="-1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,</w:t>
      </w:r>
      <w:r>
        <w:rPr>
          <w:spacing w:val="1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pemahaman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-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tlah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penilaian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ini.</w:t>
      </w:r>
      <w:r>
        <w:rPr>
          <w:spacing w:val="-4"/>
          <w:w w:val="9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menurut</w:t>
      </w:r>
      <w:r>
        <w:rPr>
          <w:spacing w:val="5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emaja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 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ini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sesuai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insip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itab?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sudah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sesuai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insip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-1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alas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menj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3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 xml:space="preserve">ian?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ebali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ji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sesuai</w:t>
      </w:r>
      <w:r>
        <w:rPr>
          <w:spacing w:val="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insip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>ian?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3073" style="position:absolute;left:0;text-align:left;margin-left:439.55pt;margin-top:98.3pt;width:0;height:0;z-index:-6411;mso-position-horizontal-relative:page" coordorigin="8791,1966" coordsize="0,0">
            <v:shape id="_x0000_s3074" style="position:absolute;left:8791;top:1966;width:0;height:0" coordorigin="8791,1966" coordsize="0,0" path="m8791,1966r,e" filled="f" strokeweight="2pt">
              <v:path arrowok="t"/>
            </v:shape>
            <w10:wrap anchorx="page"/>
          </v:group>
        </w:pict>
      </w:r>
      <w:r>
        <w:pict>
          <v:group id="_x0000_s2047" style="position:absolute;left:0;text-align:left;margin-left:83.35pt;margin-top:98.3pt;width:0;height:0;z-index:-6410;mso-position-horizontal-relative:page" coordorigin="1667,1966" coordsize="0,0">
            <v:shape id="_x0000_s3072" style="position:absolute;left:1667;top:1966;width:0;height:0" coordorigin="1667,1966" coordsize="0,0" path="m1667,1966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dilanjut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dengan</w:t>
      </w:r>
      <w:r w:rsidR="00021A40">
        <w:rPr>
          <w:spacing w:val="-7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meno</w:t>
      </w:r>
      <w:r w:rsidR="00021A40">
        <w:rPr>
          <w:spacing w:val="-1"/>
          <w:w w:val="110"/>
          <w:sz w:val="22"/>
          <w:szCs w:val="22"/>
        </w:rPr>
        <w:t>nt</w:t>
      </w:r>
      <w:r w:rsidR="00021A40">
        <w:rPr>
          <w:w w:val="110"/>
          <w:sz w:val="22"/>
          <w:szCs w:val="22"/>
        </w:rPr>
        <w:t>on</w:t>
      </w:r>
      <w:r w:rsidR="00021A40">
        <w:rPr>
          <w:spacing w:val="-8"/>
          <w:w w:val="110"/>
          <w:sz w:val="22"/>
          <w:szCs w:val="22"/>
        </w:rPr>
        <w:t xml:space="preserve"> </w:t>
      </w:r>
      <w:r w:rsidR="00021A40">
        <w:rPr>
          <w:w w:val="95"/>
          <w:sz w:val="22"/>
          <w:szCs w:val="22"/>
        </w:rPr>
        <w:t>film</w:t>
      </w:r>
      <w:r w:rsidR="00021A40">
        <w:rPr>
          <w:spacing w:val="-5"/>
          <w:w w:val="95"/>
          <w:sz w:val="22"/>
          <w:szCs w:val="22"/>
        </w:rPr>
        <w:t xml:space="preserve"> </w:t>
      </w:r>
      <w:r w:rsidR="00021A40">
        <w:rPr>
          <w:sz w:val="22"/>
          <w:szCs w:val="22"/>
        </w:rPr>
        <w:t>pendek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ci</w:t>
      </w:r>
      <w:r w:rsidR="00021A40">
        <w:rPr>
          <w:spacing w:val="-1"/>
          <w:w w:val="101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 xml:space="preserve">ta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ditimbul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mendis</w:t>
      </w:r>
      <w:r w:rsidR="00021A40">
        <w:rPr>
          <w:spacing w:val="1"/>
          <w:w w:val="104"/>
          <w:sz w:val="22"/>
          <w:szCs w:val="22"/>
        </w:rPr>
        <w:t>k</w:t>
      </w:r>
      <w:r w:rsidR="00021A40">
        <w:rPr>
          <w:w w:val="99"/>
          <w:sz w:val="22"/>
          <w:szCs w:val="22"/>
        </w:rPr>
        <w:t>usi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w w:val="91"/>
          <w:sz w:val="22"/>
          <w:szCs w:val="22"/>
        </w:rPr>
        <w:t>isi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film,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kemudian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penilaian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2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positif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2"/>
          <w:w w:val="110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neg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96"/>
          <w:sz w:val="22"/>
          <w:szCs w:val="22"/>
        </w:rPr>
        <w:t xml:space="preserve">tif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alangan 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emaja.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pelaja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dua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buah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asus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ini, kemudian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yimpangan</w:t>
      </w:r>
      <w:r w:rsidR="00021A40">
        <w:rPr>
          <w:spacing w:val="-22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erutama</w:t>
      </w:r>
      <w:r w:rsidR="00021A40">
        <w:rPr>
          <w:spacing w:val="-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nilai-nilai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agama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mas</w:t>
      </w:r>
      <w:r w:rsidR="00021A40">
        <w:rPr>
          <w:spacing w:val="-1"/>
          <w:w w:val="103"/>
          <w:sz w:val="22"/>
          <w:szCs w:val="22"/>
        </w:rPr>
        <w:t>y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</w:p>
    <w:p w:rsidR="00A31BD9" w:rsidRDefault="00357B69">
      <w:pPr>
        <w:spacing w:before="8" w:line="220" w:lineRule="exact"/>
        <w:rPr>
          <w:sz w:val="22"/>
          <w:szCs w:val="22"/>
        </w:rPr>
      </w:pPr>
      <w:r>
        <w:pict>
          <v:group id="_x0000_s2043" style="position:absolute;margin-left:82.5pt;margin-top:3.45pt;width:355pt;height:456.25pt;z-index:-6416;mso-position-horizontal-relative:page" coordorigin="1747,604" coordsize="7003,0">
            <v:shape id="_x0000_s2044" style="position:absolute;left:1747;top:604;width:7003;height:0" coordorigin="1747,604" coordsize="7003,0" path="m1747,604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3075" style="position:absolute;margin-left:85.35pt;margin-top:4.85pt;width:350.15pt;height:53.2pt;z-index:-6414;mso-position-horizontal-relative:page" coordorigin="1707,1966" coordsize="7003,0">
            <v:shape id="_x0000_s3076" style="position:absolute;left:1707;top:1966;width:7003;height:0" coordorigin="1707,1966" coordsize="7003,0" path="m8711,1966r-7004,e" filled="f" strokeweight="2pt">
              <v:stroke dashstyle="dash"/>
              <v:path arrowok="t"/>
            </v:shape>
            <w10:wrap anchorx="page"/>
          </v:group>
        </w:pict>
      </w:r>
    </w:p>
    <w:p w:rsidR="00A31BD9" w:rsidRDefault="00357B69">
      <w:pPr>
        <w:ind w:left="571" w:right="3171"/>
        <w:jc w:val="both"/>
        <w:rPr>
          <w:sz w:val="22"/>
          <w:szCs w:val="22"/>
        </w:rPr>
      </w:pPr>
      <w:bookmarkStart w:id="7" w:name="_Hlk97545468"/>
      <w:r>
        <w:pict>
          <v:group id="_x0000_s2045" style="position:absolute;left:0;text-align:left;margin-left:83.35pt;margin-top:-2.7pt;width:0;height:449.2pt;z-index:-6417;mso-position-horizontal-relative:page" coordorigin="1667,-54" coordsize="0,8984">
            <v:shape id="_x0000_s2046" style="position:absolute;left:1667;top:-54;width:0;height:8984" coordorigin="1667,-54" coordsize="0,8984" path="m1667,-54r,8985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b/>
          <w:spacing w:val="-2"/>
          <w:sz w:val="22"/>
          <w:szCs w:val="22"/>
        </w:rPr>
        <w:t>P</w:t>
      </w:r>
      <w:r w:rsidR="00021A40">
        <w:rPr>
          <w:b/>
          <w:sz w:val="22"/>
          <w:szCs w:val="22"/>
        </w:rPr>
        <w:t>utus</w:t>
      </w:r>
      <w:r w:rsidR="00021A40">
        <w:rPr>
          <w:b/>
          <w:spacing w:val="11"/>
          <w:sz w:val="22"/>
          <w:szCs w:val="22"/>
        </w:rPr>
        <w:t xml:space="preserve"> </w:t>
      </w:r>
      <w:r w:rsidR="00021A40">
        <w:rPr>
          <w:b/>
          <w:spacing w:val="-1"/>
          <w:w w:val="98"/>
          <w:sz w:val="22"/>
          <w:szCs w:val="22"/>
        </w:rPr>
        <w:t>C</w:t>
      </w:r>
      <w:r w:rsidR="00021A40">
        <w:rPr>
          <w:b/>
          <w:w w:val="98"/>
          <w:sz w:val="22"/>
          <w:szCs w:val="22"/>
        </w:rPr>
        <w:t>i</w:t>
      </w:r>
      <w:r w:rsidR="00021A40">
        <w:rPr>
          <w:b/>
          <w:spacing w:val="-1"/>
          <w:w w:val="98"/>
          <w:sz w:val="22"/>
          <w:szCs w:val="22"/>
        </w:rPr>
        <w:t>n</w:t>
      </w:r>
      <w:r w:rsidR="00021A40">
        <w:rPr>
          <w:b/>
          <w:w w:val="98"/>
          <w:sz w:val="22"/>
          <w:szCs w:val="22"/>
        </w:rPr>
        <w:t>ta,</w:t>
      </w:r>
      <w:r w:rsidR="00021A40">
        <w:rPr>
          <w:b/>
          <w:spacing w:val="-7"/>
          <w:w w:val="98"/>
          <w:sz w:val="22"/>
          <w:szCs w:val="22"/>
        </w:rPr>
        <w:t xml:space="preserve"> </w:t>
      </w:r>
      <w:r w:rsidR="00021A40">
        <w:rPr>
          <w:b/>
          <w:spacing w:val="1"/>
          <w:w w:val="73"/>
          <w:sz w:val="22"/>
          <w:szCs w:val="22"/>
        </w:rPr>
        <w:t>I</w:t>
      </w:r>
      <w:r w:rsidR="00021A40">
        <w:rPr>
          <w:b/>
          <w:w w:val="103"/>
          <w:sz w:val="22"/>
          <w:szCs w:val="22"/>
        </w:rPr>
        <w:t>nilah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-2"/>
          <w:sz w:val="22"/>
          <w:szCs w:val="22"/>
        </w:rPr>
        <w:t>y</w:t>
      </w:r>
      <w:r w:rsidR="00021A40">
        <w:rPr>
          <w:b/>
          <w:sz w:val="22"/>
          <w:szCs w:val="22"/>
        </w:rPr>
        <w:t>ang</w:t>
      </w:r>
      <w:r w:rsidR="00021A40">
        <w:rPr>
          <w:b/>
          <w:spacing w:val="24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D</w:t>
      </w:r>
      <w:r w:rsidR="00021A40">
        <w:rPr>
          <w:b/>
          <w:sz w:val="22"/>
          <w:szCs w:val="22"/>
        </w:rPr>
        <w:t>ilaku</w:t>
      </w:r>
      <w:r w:rsidR="00021A40">
        <w:rPr>
          <w:b/>
          <w:spacing w:val="1"/>
          <w:sz w:val="22"/>
          <w:szCs w:val="22"/>
        </w:rPr>
        <w:t>k</w:t>
      </w:r>
      <w:r w:rsidR="00021A40">
        <w:rPr>
          <w:b/>
          <w:sz w:val="22"/>
          <w:szCs w:val="22"/>
        </w:rPr>
        <w:t>an</w:t>
      </w:r>
      <w:r w:rsidR="00021A40">
        <w:rPr>
          <w:b/>
          <w:spacing w:val="-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Remaja</w:t>
      </w:r>
      <w:r w:rsidR="00021A40">
        <w:rPr>
          <w:b/>
          <w:spacing w:val="-18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G</w:t>
      </w:r>
      <w:r w:rsidR="00021A40">
        <w:rPr>
          <w:b/>
          <w:sz w:val="22"/>
          <w:szCs w:val="22"/>
        </w:rPr>
        <w:t>alau</w:t>
      </w:r>
    </w:p>
    <w:p w:rsidR="00A31BD9" w:rsidRDefault="00021A40">
      <w:pPr>
        <w:spacing w:before="47"/>
        <w:ind w:left="571" w:right="5154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ami</w:t>
      </w:r>
      <w:r>
        <w:rPr>
          <w:spacing w:val="-2"/>
          <w:w w:val="103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28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Juni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2012,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13:43</w:t>
      </w:r>
      <w:r>
        <w:rPr>
          <w:spacing w:val="-21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WIB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571" w:right="1346"/>
        <w:jc w:val="both"/>
        <w:rPr>
          <w:sz w:val="22"/>
          <w:szCs w:val="22"/>
        </w:rPr>
      </w:pPr>
      <w:r>
        <w:rPr>
          <w:i/>
          <w:w w:val="87"/>
          <w:sz w:val="22"/>
          <w:szCs w:val="22"/>
        </w:rPr>
        <w:t>REPUBLI</w:t>
      </w:r>
      <w:r>
        <w:rPr>
          <w:i/>
          <w:spacing w:val="1"/>
          <w:w w:val="87"/>
          <w:sz w:val="22"/>
          <w:szCs w:val="22"/>
        </w:rPr>
        <w:t>K</w:t>
      </w:r>
      <w:r>
        <w:rPr>
          <w:i/>
          <w:w w:val="87"/>
          <w:sz w:val="22"/>
          <w:szCs w:val="22"/>
        </w:rPr>
        <w:t>A.</w:t>
      </w:r>
      <w:r>
        <w:rPr>
          <w:i/>
          <w:spacing w:val="-5"/>
          <w:w w:val="87"/>
          <w:sz w:val="22"/>
          <w:szCs w:val="22"/>
        </w:rPr>
        <w:t>CO</w:t>
      </w:r>
      <w:r>
        <w:rPr>
          <w:i/>
          <w:w w:val="87"/>
          <w:sz w:val="22"/>
          <w:szCs w:val="22"/>
        </w:rPr>
        <w:t>.I</w:t>
      </w:r>
      <w:r>
        <w:rPr>
          <w:i/>
          <w:spacing w:val="-5"/>
          <w:w w:val="87"/>
          <w:sz w:val="22"/>
          <w:szCs w:val="22"/>
        </w:rPr>
        <w:t>D</w:t>
      </w:r>
      <w:r>
        <w:rPr>
          <w:i/>
          <w:w w:val="87"/>
          <w:sz w:val="22"/>
          <w:szCs w:val="22"/>
        </w:rPr>
        <w:t>, PE</w:t>
      </w:r>
      <w:r>
        <w:rPr>
          <w:i/>
          <w:spacing w:val="1"/>
          <w:w w:val="87"/>
          <w:sz w:val="22"/>
          <w:szCs w:val="22"/>
        </w:rPr>
        <w:t>K</w:t>
      </w:r>
      <w:r>
        <w:rPr>
          <w:i/>
          <w:w w:val="87"/>
          <w:sz w:val="22"/>
          <w:szCs w:val="22"/>
        </w:rPr>
        <w:t>AN</w:t>
      </w:r>
      <w:r>
        <w:rPr>
          <w:i/>
          <w:spacing w:val="1"/>
          <w:w w:val="87"/>
          <w:sz w:val="22"/>
          <w:szCs w:val="22"/>
        </w:rPr>
        <w:t>B</w:t>
      </w:r>
      <w:r>
        <w:rPr>
          <w:i/>
          <w:w w:val="87"/>
          <w:sz w:val="22"/>
          <w:szCs w:val="22"/>
        </w:rPr>
        <w:t>A</w:t>
      </w:r>
      <w:r>
        <w:rPr>
          <w:i/>
          <w:spacing w:val="-2"/>
          <w:w w:val="87"/>
          <w:sz w:val="22"/>
          <w:szCs w:val="22"/>
        </w:rPr>
        <w:t>R</w:t>
      </w:r>
      <w:r>
        <w:rPr>
          <w:i/>
          <w:w w:val="87"/>
          <w:sz w:val="22"/>
          <w:szCs w:val="22"/>
        </w:rPr>
        <w:t>U---</w:t>
      </w:r>
      <w:r>
        <w:rPr>
          <w:i/>
          <w:spacing w:val="2"/>
          <w:w w:val="87"/>
          <w:sz w:val="22"/>
          <w:szCs w:val="22"/>
        </w:rPr>
        <w:t>R</w:t>
      </w:r>
      <w:r>
        <w:rPr>
          <w:i/>
          <w:w w:val="87"/>
          <w:sz w:val="22"/>
          <w:szCs w:val="22"/>
        </w:rPr>
        <w:t>i</w:t>
      </w:r>
      <w:r>
        <w:rPr>
          <w:i/>
          <w:spacing w:val="-3"/>
          <w:w w:val="87"/>
          <w:sz w:val="22"/>
          <w:szCs w:val="22"/>
        </w:rPr>
        <w:t>k</w:t>
      </w:r>
      <w:r>
        <w:rPr>
          <w:i/>
          <w:w w:val="87"/>
          <w:sz w:val="22"/>
          <w:szCs w:val="22"/>
        </w:rPr>
        <w:t>a</w:t>
      </w:r>
      <w:r>
        <w:rPr>
          <w:i/>
          <w:spacing w:val="-1"/>
          <w:w w:val="87"/>
          <w:sz w:val="22"/>
          <w:szCs w:val="22"/>
        </w:rPr>
        <w:t>r</w:t>
      </w:r>
      <w:r>
        <w:rPr>
          <w:i/>
          <w:w w:val="87"/>
          <w:sz w:val="22"/>
          <w:szCs w:val="22"/>
        </w:rPr>
        <w:t>d</w:t>
      </w:r>
      <w:r>
        <w:rPr>
          <w:i/>
          <w:spacing w:val="-3"/>
          <w:w w:val="87"/>
          <w:sz w:val="22"/>
          <w:szCs w:val="22"/>
        </w:rPr>
        <w:t>o</w:t>
      </w:r>
      <w:r>
        <w:rPr>
          <w:i/>
          <w:w w:val="87"/>
          <w:sz w:val="22"/>
          <w:szCs w:val="22"/>
        </w:rPr>
        <w:t xml:space="preserve">,  </w:t>
      </w:r>
      <w:r>
        <w:rPr>
          <w:i/>
          <w:spacing w:val="29"/>
          <w:w w:val="87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 xml:space="preserve">emaja </w:t>
      </w:r>
      <w:r>
        <w:rPr>
          <w:i/>
          <w:spacing w:val="8"/>
          <w:w w:val="10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elasan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 xml:space="preserve">un 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pacing w:val="-4"/>
          <w:w w:val="106"/>
          <w:sz w:val="22"/>
          <w:szCs w:val="22"/>
        </w:rPr>
        <w:t>w</w:t>
      </w:r>
      <w:r>
        <w:rPr>
          <w:i/>
          <w:w w:val="94"/>
          <w:sz w:val="22"/>
          <w:szCs w:val="22"/>
        </w:rPr>
        <w:t>a</w:t>
      </w:r>
      <w:r>
        <w:rPr>
          <w:i/>
          <w:spacing w:val="-2"/>
          <w:w w:val="94"/>
          <w:sz w:val="22"/>
          <w:szCs w:val="22"/>
        </w:rPr>
        <w:t>r</w:t>
      </w:r>
      <w:r>
        <w:rPr>
          <w:i/>
          <w:w w:val="104"/>
          <w:sz w:val="22"/>
          <w:szCs w:val="22"/>
        </w:rPr>
        <w:t xml:space="preserve">ga </w:t>
      </w:r>
      <w:r>
        <w:rPr>
          <w:i/>
          <w:spacing w:val="-4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anbar</w:t>
      </w:r>
      <w:r>
        <w:rPr>
          <w:i/>
          <w:spacing w:val="-2"/>
          <w:w w:val="95"/>
          <w:sz w:val="22"/>
          <w:szCs w:val="22"/>
        </w:rPr>
        <w:t>u</w:t>
      </w:r>
      <w:r>
        <w:rPr>
          <w:i/>
          <w:w w:val="95"/>
          <w:sz w:val="22"/>
          <w:szCs w:val="22"/>
        </w:rPr>
        <w:t>,</w:t>
      </w:r>
      <w:r>
        <w:rPr>
          <w:i/>
          <w:spacing w:val="26"/>
          <w:w w:val="95"/>
          <w:sz w:val="22"/>
          <w:szCs w:val="22"/>
        </w:rPr>
        <w:t xml:space="preserve"> </w:t>
      </w:r>
      <w:r>
        <w:rPr>
          <w:i/>
          <w:spacing w:val="2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ia</w:t>
      </w:r>
      <w:r>
        <w:rPr>
          <w:i/>
          <w:spacing w:val="-2"/>
          <w:w w:val="95"/>
          <w:sz w:val="22"/>
          <w:szCs w:val="22"/>
        </w:rPr>
        <w:t>u</w:t>
      </w:r>
      <w:r>
        <w:rPr>
          <w:i/>
          <w:w w:val="95"/>
          <w:sz w:val="22"/>
          <w:szCs w:val="22"/>
        </w:rPr>
        <w:t>,</w:t>
      </w:r>
      <w:r>
        <w:rPr>
          <w:i/>
          <w:spacing w:val="-15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sempat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hilang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sejak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enin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(25/6),</w:t>
      </w:r>
      <w:r>
        <w:rPr>
          <w:i/>
          <w:spacing w:val="-9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ne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erjun 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gian 300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menga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Sungai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Sia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/>
        <w:ind w:left="571" w:right="1351"/>
        <w:jc w:val="both"/>
        <w:rPr>
          <w:sz w:val="22"/>
          <w:szCs w:val="22"/>
        </w:rPr>
      </w:pPr>
      <w:r>
        <w:rPr>
          <w:i/>
          <w:w w:val="90"/>
          <w:sz w:val="22"/>
          <w:szCs w:val="22"/>
        </w:rPr>
        <w:t>Ia</w:t>
      </w:r>
      <w:r>
        <w:rPr>
          <w:i/>
          <w:spacing w:val="-14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ne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did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putus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cinta.</w:t>
      </w:r>
      <w:r>
        <w:rPr>
          <w:i/>
          <w:spacing w:val="24"/>
          <w:w w:val="91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"</w:t>
      </w:r>
      <w:r>
        <w:rPr>
          <w:i/>
          <w:spacing w:val="1"/>
          <w:w w:val="91"/>
          <w:sz w:val="22"/>
          <w:szCs w:val="22"/>
        </w:rPr>
        <w:t>B</w:t>
      </w:r>
      <w:r>
        <w:rPr>
          <w:i/>
          <w:w w:val="91"/>
          <w:sz w:val="22"/>
          <w:szCs w:val="22"/>
        </w:rPr>
        <w:t>ena</w:t>
      </w:r>
      <w:r>
        <w:rPr>
          <w:i/>
          <w:spacing w:val="-7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,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tadi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se</w:t>
      </w:r>
      <w:r>
        <w:rPr>
          <w:i/>
          <w:spacing w:val="2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itar</w:t>
      </w:r>
      <w:r>
        <w:rPr>
          <w:i/>
          <w:spacing w:val="-16"/>
          <w:w w:val="97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pukul</w:t>
      </w:r>
    </w:p>
    <w:p w:rsidR="00A31BD9" w:rsidRDefault="00021A40">
      <w:pPr>
        <w:spacing w:before="47" w:line="284" w:lineRule="auto"/>
        <w:ind w:left="571" w:right="1345"/>
        <w:jc w:val="both"/>
        <w:rPr>
          <w:sz w:val="22"/>
          <w:szCs w:val="22"/>
        </w:rPr>
      </w:pPr>
      <w:r>
        <w:rPr>
          <w:i/>
          <w:w w:val="96"/>
          <w:sz w:val="22"/>
          <w:szCs w:val="22"/>
        </w:rPr>
        <w:t>09.3</w:t>
      </w:r>
      <w:r>
        <w:rPr>
          <w:i/>
          <w:spacing w:val="20"/>
          <w:w w:val="96"/>
          <w:sz w:val="22"/>
          <w:szCs w:val="22"/>
        </w:rPr>
        <w:t>0</w:t>
      </w:r>
      <w:r>
        <w:rPr>
          <w:i/>
          <w:w w:val="89"/>
          <w:sz w:val="22"/>
          <w:szCs w:val="22"/>
        </w:rPr>
        <w:t>WI</w:t>
      </w:r>
      <w:r>
        <w:rPr>
          <w:i/>
          <w:spacing w:val="20"/>
          <w:w w:val="89"/>
          <w:sz w:val="22"/>
          <w:szCs w:val="22"/>
        </w:rPr>
        <w:t>B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am</w:t>
      </w:r>
      <w:r>
        <w:rPr>
          <w:i/>
          <w:spacing w:val="20"/>
          <w:w w:val="104"/>
          <w:sz w:val="22"/>
          <w:szCs w:val="22"/>
        </w:rPr>
        <w:t>i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1"/>
          <w:sz w:val="22"/>
          <w:szCs w:val="22"/>
        </w:rPr>
        <w:t>ela</w:t>
      </w:r>
      <w:r>
        <w:rPr>
          <w:i/>
          <w:spacing w:val="20"/>
          <w:w w:val="101"/>
          <w:sz w:val="22"/>
          <w:szCs w:val="22"/>
        </w:rPr>
        <w:t>h</w:t>
      </w:r>
      <w:r>
        <w:rPr>
          <w:i/>
          <w:w w:val="107"/>
          <w:sz w:val="22"/>
          <w:szCs w:val="22"/>
        </w:rPr>
        <w:t>mene</w:t>
      </w:r>
      <w:r>
        <w:rPr>
          <w:i/>
          <w:spacing w:val="-1"/>
          <w:w w:val="107"/>
          <w:sz w:val="22"/>
          <w:szCs w:val="22"/>
        </w:rPr>
        <w:t>m</w:t>
      </w:r>
      <w:r>
        <w:rPr>
          <w:i/>
          <w:w w:val="104"/>
          <w:sz w:val="22"/>
          <w:szCs w:val="22"/>
        </w:rPr>
        <w:t>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20"/>
          <w:w w:val="105"/>
          <w:sz w:val="22"/>
          <w:szCs w:val="22"/>
        </w:rPr>
        <w:t>n</w:t>
      </w:r>
      <w:r>
        <w:rPr>
          <w:i/>
          <w:w w:val="106"/>
          <w:sz w:val="22"/>
          <w:szCs w:val="22"/>
        </w:rPr>
        <w:t>ma</w:t>
      </w:r>
      <w:r>
        <w:rPr>
          <w:i/>
          <w:spacing w:val="-4"/>
          <w:w w:val="106"/>
          <w:sz w:val="22"/>
          <w:szCs w:val="22"/>
        </w:rPr>
        <w:t>y</w:t>
      </w:r>
      <w:r>
        <w:rPr>
          <w:i/>
          <w:w w:val="107"/>
          <w:sz w:val="22"/>
          <w:szCs w:val="22"/>
        </w:rPr>
        <w:t>a</w:t>
      </w:r>
      <w:r>
        <w:rPr>
          <w:i/>
          <w:spacing w:val="20"/>
          <w:w w:val="107"/>
          <w:sz w:val="22"/>
          <w:szCs w:val="22"/>
        </w:rPr>
        <w:t>t</w:t>
      </w:r>
      <w:r>
        <w:rPr>
          <w:i/>
          <w:spacing w:val="2"/>
          <w:w w:val="85"/>
          <w:sz w:val="22"/>
          <w:szCs w:val="22"/>
        </w:rPr>
        <w:t>R</w:t>
      </w:r>
      <w:r>
        <w:rPr>
          <w:i/>
          <w:w w:val="95"/>
          <w:sz w:val="22"/>
          <w:szCs w:val="22"/>
        </w:rPr>
        <w:t>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4"/>
          <w:sz w:val="22"/>
          <w:szCs w:val="22"/>
        </w:rPr>
        <w:t>d</w:t>
      </w:r>
      <w:r>
        <w:rPr>
          <w:i/>
          <w:spacing w:val="20"/>
          <w:w w:val="104"/>
          <w:sz w:val="22"/>
          <w:szCs w:val="22"/>
        </w:rPr>
        <w:t>o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0"/>
          <w:w w:val="105"/>
          <w:sz w:val="22"/>
          <w:szCs w:val="22"/>
        </w:rPr>
        <w:t>g</w:t>
      </w:r>
      <w:r>
        <w:rPr>
          <w:i/>
          <w:sz w:val="22"/>
          <w:szCs w:val="22"/>
        </w:rPr>
        <w:t>hilan</w:t>
      </w:r>
      <w:r>
        <w:rPr>
          <w:i/>
          <w:spacing w:val="20"/>
          <w:sz w:val="22"/>
          <w:szCs w:val="22"/>
        </w:rPr>
        <w:t>g</w:t>
      </w:r>
      <w:r>
        <w:rPr>
          <w:i/>
          <w:w w:val="98"/>
          <w:sz w:val="22"/>
          <w:szCs w:val="22"/>
        </w:rPr>
        <w:t>seja</w:t>
      </w:r>
      <w:r>
        <w:rPr>
          <w:i/>
          <w:spacing w:val="20"/>
          <w:w w:val="98"/>
          <w:sz w:val="22"/>
          <w:szCs w:val="22"/>
        </w:rPr>
        <w:t>k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3"/>
          <w:sz w:val="22"/>
          <w:szCs w:val="22"/>
        </w:rPr>
        <w:t>e</w:t>
      </w:r>
      <w:r>
        <w:rPr>
          <w:i/>
          <w:spacing w:val="1"/>
          <w:w w:val="103"/>
          <w:sz w:val="22"/>
          <w:szCs w:val="22"/>
        </w:rPr>
        <w:t>b</w:t>
      </w:r>
      <w:r>
        <w:rPr>
          <w:i/>
          <w:w w:val="92"/>
          <w:sz w:val="22"/>
          <w:szCs w:val="22"/>
        </w:rPr>
        <w:t>e</w:t>
      </w:r>
      <w:r>
        <w:rPr>
          <w:i/>
          <w:spacing w:val="-3"/>
          <w:w w:val="92"/>
          <w:sz w:val="22"/>
          <w:szCs w:val="22"/>
        </w:rPr>
        <w:t>r</w:t>
      </w:r>
      <w:r>
        <w:rPr>
          <w:i/>
          <w:w w:val="104"/>
          <w:sz w:val="22"/>
          <w:szCs w:val="22"/>
        </w:rPr>
        <w:t xml:space="preserve">apa </w:t>
      </w:r>
      <w:r>
        <w:rPr>
          <w:i/>
          <w:w w:val="96"/>
          <w:sz w:val="22"/>
          <w:szCs w:val="22"/>
        </w:rPr>
        <w:t>hari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lalu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Sungai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Sia</w:t>
      </w:r>
      <w:r>
        <w:rPr>
          <w:i/>
          <w:spacing w:val="2"/>
          <w:w w:val="97"/>
          <w:sz w:val="22"/>
          <w:szCs w:val="22"/>
        </w:rPr>
        <w:t>k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>"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gas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e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olisian</w:t>
      </w:r>
      <w:r>
        <w:rPr>
          <w:i/>
          <w:spacing w:val="-2"/>
          <w:w w:val="97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ai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an</w:t>
      </w:r>
      <w:r>
        <w:rPr>
          <w:i/>
          <w:spacing w:val="-12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empat,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Kami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71" w:right="1345"/>
        <w:jc w:val="both"/>
        <w:rPr>
          <w:sz w:val="22"/>
          <w:szCs w:val="22"/>
        </w:rPr>
      </w:pPr>
      <w:r>
        <w:rPr>
          <w:i/>
          <w:spacing w:val="-4"/>
          <w:w w:val="99"/>
          <w:sz w:val="22"/>
          <w:szCs w:val="22"/>
        </w:rPr>
        <w:t>P</w:t>
      </w:r>
      <w:r>
        <w:rPr>
          <w:i/>
          <w:w w:val="99"/>
          <w:sz w:val="22"/>
          <w:szCs w:val="22"/>
        </w:rPr>
        <w:t>et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99"/>
          <w:sz w:val="22"/>
          <w:szCs w:val="22"/>
        </w:rPr>
        <w:t>gas</w:t>
      </w:r>
      <w:r>
        <w:rPr>
          <w:i/>
          <w:spacing w:val="-6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mengakui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an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erja</w:t>
      </w:r>
      <w:r>
        <w:rPr>
          <w:i/>
          <w:spacing w:val="-4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 tim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en</w:t>
      </w:r>
      <w:r>
        <w:rPr>
          <w:i/>
          <w:spacing w:val="-3"/>
          <w:w w:val="97"/>
          <w:sz w:val="22"/>
          <w:szCs w:val="22"/>
        </w:rPr>
        <w:t>c</w:t>
      </w:r>
      <w:r>
        <w:rPr>
          <w:i/>
          <w:w w:val="97"/>
          <w:sz w:val="22"/>
          <w:szCs w:val="22"/>
        </w:rPr>
        <w:t>ari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elamat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ermasuk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Badan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SAR</w:t>
      </w:r>
      <w:r>
        <w:rPr>
          <w:i/>
          <w:spacing w:val="-14"/>
          <w:w w:val="91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>Nasional</w:t>
      </w:r>
      <w:r>
        <w:rPr>
          <w:i/>
          <w:spacing w:val="46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(Basarnas).</w:t>
      </w:r>
    </w:p>
    <w:p w:rsidR="00A31BD9" w:rsidRDefault="00021A40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se</w:t>
      </w:r>
      <w:r>
        <w:rPr>
          <w:i/>
          <w:spacing w:val="2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ita</w:t>
      </w:r>
      <w:r>
        <w:rPr>
          <w:i/>
          <w:spacing w:val="-8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,</w:t>
      </w:r>
      <w:r>
        <w:rPr>
          <w:i/>
          <w:spacing w:val="-11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y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(36)</w:t>
      </w:r>
      <w:r>
        <w:rPr>
          <w:i/>
          <w:spacing w:val="-10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mengakui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sempat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melihat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ondisi</w:t>
      </w:r>
      <w:r>
        <w:rPr>
          <w:i/>
          <w:spacing w:val="-9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R</w:t>
      </w:r>
      <w:r>
        <w:rPr>
          <w:i/>
          <w:sz w:val="22"/>
          <w:szCs w:val="22"/>
        </w:rPr>
        <w:t>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do sudah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ulai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membusu</w:t>
      </w:r>
      <w:r>
        <w:rPr>
          <w:i/>
          <w:spacing w:val="3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denga</w:t>
      </w:r>
      <w:r>
        <w:rPr>
          <w:i/>
          <w:spacing w:val="33"/>
          <w:w w:val="104"/>
          <w:sz w:val="22"/>
          <w:szCs w:val="22"/>
        </w:rPr>
        <w:t>n</w:t>
      </w:r>
      <w:r>
        <w:rPr>
          <w:i/>
          <w:spacing w:val="-4"/>
          <w:w w:val="104"/>
          <w:sz w:val="22"/>
          <w:szCs w:val="22"/>
        </w:rPr>
        <w:t>w</w:t>
      </w:r>
      <w:r>
        <w:rPr>
          <w:i/>
          <w:w w:val="104"/>
          <w:sz w:val="22"/>
          <w:szCs w:val="22"/>
        </w:rPr>
        <w:t>arna</w:t>
      </w:r>
      <w:r>
        <w:rPr>
          <w:i/>
          <w:spacing w:val="-16"/>
          <w:w w:val="104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kulit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</w:t>
      </w:r>
      <w:r>
        <w:rPr>
          <w:i/>
          <w:spacing w:val="32"/>
          <w:sz w:val="22"/>
          <w:szCs w:val="22"/>
        </w:rPr>
        <w:t>g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membir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79"/>
          <w:sz w:val="22"/>
          <w:szCs w:val="22"/>
        </w:rPr>
        <w:t>"</w:t>
      </w:r>
      <w:r>
        <w:rPr>
          <w:i/>
          <w:spacing w:val="-17"/>
          <w:w w:val="79"/>
          <w:sz w:val="22"/>
          <w:szCs w:val="22"/>
        </w:rPr>
        <w:t>T</w:t>
      </w:r>
      <w:r>
        <w:rPr>
          <w:i/>
          <w:w w:val="99"/>
          <w:sz w:val="22"/>
          <w:szCs w:val="22"/>
        </w:rPr>
        <w:t>adi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w w:val="97"/>
          <w:sz w:val="22"/>
          <w:szCs w:val="22"/>
        </w:rPr>
        <w:t>liat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sudah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membiru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ba</w:t>
      </w:r>
      <w:r>
        <w:rPr>
          <w:i/>
          <w:spacing w:val="-2"/>
          <w:w w:val="104"/>
          <w:sz w:val="22"/>
          <w:szCs w:val="22"/>
        </w:rPr>
        <w:t>u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>"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ata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571" w:right="1345"/>
        <w:jc w:val="both"/>
        <w:rPr>
          <w:sz w:val="22"/>
          <w:szCs w:val="22"/>
        </w:rPr>
      </w:pPr>
      <w:r>
        <w:rPr>
          <w:i/>
          <w:w w:val="98"/>
          <w:sz w:val="22"/>
          <w:szCs w:val="22"/>
        </w:rPr>
        <w:t>Informasi</w:t>
      </w:r>
      <w:r>
        <w:rPr>
          <w:i/>
          <w:spacing w:val="-20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tim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elamat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saat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ini</w:t>
      </w:r>
      <w:r>
        <w:rPr>
          <w:i/>
          <w:spacing w:val="-17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at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2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do</w:t>
      </w:r>
      <w:r>
        <w:rPr>
          <w:i/>
          <w:spacing w:val="-13"/>
          <w:w w:val="9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diba</w:t>
      </w:r>
      <w:r>
        <w:rPr>
          <w:i/>
          <w:spacing w:val="-4"/>
          <w:w w:val="102"/>
          <w:sz w:val="22"/>
          <w:szCs w:val="22"/>
        </w:rPr>
        <w:t>w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amar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at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umah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um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(RSUD)</w:t>
      </w:r>
      <w:r>
        <w:rPr>
          <w:i/>
          <w:spacing w:val="-5"/>
          <w:w w:val="93"/>
          <w:sz w:val="22"/>
          <w:szCs w:val="22"/>
        </w:rPr>
        <w:t xml:space="preserve"> </w:t>
      </w:r>
      <w:r>
        <w:rPr>
          <w:i/>
          <w:spacing w:val="-4"/>
          <w:w w:val="93"/>
          <w:sz w:val="22"/>
          <w:szCs w:val="22"/>
        </w:rPr>
        <w:t>P</w:t>
      </w:r>
      <w:r>
        <w:rPr>
          <w:i/>
          <w:w w:val="93"/>
          <w:sz w:val="22"/>
          <w:szCs w:val="22"/>
        </w:rPr>
        <w:t>e</w:t>
      </w:r>
      <w:r>
        <w:rPr>
          <w:i/>
          <w:spacing w:val="-3"/>
          <w:w w:val="93"/>
          <w:sz w:val="22"/>
          <w:szCs w:val="22"/>
        </w:rPr>
        <w:t>k</w:t>
      </w:r>
      <w:r>
        <w:rPr>
          <w:i/>
          <w:w w:val="93"/>
          <w:sz w:val="22"/>
          <w:szCs w:val="22"/>
        </w:rPr>
        <w:t xml:space="preserve">anbaru </w:t>
      </w:r>
      <w:r>
        <w:rPr>
          <w:i/>
          <w:spacing w:val="48"/>
          <w:w w:val="93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untuk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entingan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visum.</w:t>
      </w:r>
    </w:p>
    <w:p w:rsidR="00A31BD9" w:rsidRDefault="00021A40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emaja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putri,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Elsita,</w:t>
      </w:r>
      <w:r>
        <w:rPr>
          <w:i/>
          <w:spacing w:val="15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lain adalah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mantan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R</w:t>
      </w:r>
      <w:r>
        <w:rPr>
          <w:i/>
          <w:sz w:val="22"/>
          <w:szCs w:val="22"/>
        </w:rPr>
        <w:t>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do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dihadapan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gas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olisian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di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105"/>
          <w:sz w:val="22"/>
          <w:szCs w:val="22"/>
        </w:rPr>
        <w:t>eta</w:t>
      </w:r>
      <w:r>
        <w:rPr>
          <w:i/>
          <w:spacing w:val="-1"/>
          <w:w w:val="105"/>
          <w:sz w:val="22"/>
          <w:szCs w:val="22"/>
        </w:rPr>
        <w:t>h</w:t>
      </w:r>
      <w:r>
        <w:rPr>
          <w:i/>
          <w:w w:val="97"/>
          <w:sz w:val="22"/>
          <w:szCs w:val="22"/>
        </w:rPr>
        <w:t xml:space="preserve">ui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ne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erjun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jembatan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Sungai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Sia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98"/>
          <w:sz w:val="22"/>
          <w:szCs w:val="22"/>
        </w:rPr>
        <w:t>e</w:t>
      </w:r>
      <w:r>
        <w:rPr>
          <w:i/>
          <w:spacing w:val="-3"/>
          <w:w w:val="98"/>
          <w:sz w:val="22"/>
          <w:szCs w:val="22"/>
        </w:rPr>
        <w:t>c</w:t>
      </w:r>
      <w:r>
        <w:rPr>
          <w:i/>
          <w:w w:val="107"/>
          <w:sz w:val="22"/>
          <w:szCs w:val="22"/>
        </w:rPr>
        <w:t xml:space="preserve">amatan </w:t>
      </w:r>
      <w:r>
        <w:rPr>
          <w:i/>
          <w:spacing w:val="-1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umbai,</w:t>
      </w:r>
      <w:r>
        <w:rPr>
          <w:i/>
          <w:spacing w:val="-7"/>
          <w:w w:val="98"/>
          <w:sz w:val="22"/>
          <w:szCs w:val="22"/>
        </w:rPr>
        <w:t xml:space="preserve"> </w:t>
      </w:r>
      <w:r>
        <w:rPr>
          <w:i/>
          <w:spacing w:val="-4"/>
          <w:w w:val="98"/>
          <w:sz w:val="22"/>
          <w:szCs w:val="22"/>
        </w:rPr>
        <w:t>P</w:t>
      </w:r>
      <w:r>
        <w:rPr>
          <w:i/>
          <w:w w:val="98"/>
          <w:sz w:val="22"/>
          <w:szCs w:val="22"/>
        </w:rPr>
        <w:t>e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anbar</w:t>
      </w:r>
      <w:r>
        <w:rPr>
          <w:i/>
          <w:spacing w:val="-2"/>
          <w:w w:val="98"/>
          <w:sz w:val="22"/>
          <w:szCs w:val="22"/>
        </w:rPr>
        <w:t>u</w:t>
      </w:r>
      <w:r>
        <w:rPr>
          <w:i/>
          <w:w w:val="98"/>
          <w:sz w:val="22"/>
          <w:szCs w:val="22"/>
        </w:rPr>
        <w:t>,</w:t>
      </w:r>
      <w:r>
        <w:rPr>
          <w:i/>
          <w:spacing w:val="-9"/>
          <w:w w:val="9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sempat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w w:val="98"/>
          <w:sz w:val="22"/>
          <w:szCs w:val="22"/>
        </w:rPr>
        <w:t>t</w:t>
      </w:r>
      <w:r>
        <w:rPr>
          <w:i/>
          <w:w w:val="98"/>
          <w:sz w:val="22"/>
          <w:szCs w:val="22"/>
        </w:rPr>
        <w:t>erlibat</w:t>
      </w:r>
      <w:r>
        <w:rPr>
          <w:i/>
          <w:spacing w:val="-11"/>
          <w:w w:val="9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debatan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sengit.</w:t>
      </w:r>
    </w:p>
    <w:p w:rsidR="00A31BD9" w:rsidRDefault="00021A40">
      <w:pPr>
        <w:spacing w:before="58" w:line="284" w:lineRule="auto"/>
        <w:ind w:left="571" w:right="1345"/>
        <w:jc w:val="both"/>
        <w:rPr>
          <w:sz w:val="22"/>
          <w:szCs w:val="22"/>
        </w:rPr>
      </w:pPr>
      <w:r>
        <w:rPr>
          <w:i/>
          <w:spacing w:val="1"/>
          <w:w w:val="87"/>
          <w:sz w:val="22"/>
          <w:szCs w:val="22"/>
        </w:rPr>
        <w:t>D</w:t>
      </w:r>
      <w:r>
        <w:rPr>
          <w:i/>
          <w:w w:val="87"/>
          <w:sz w:val="22"/>
          <w:szCs w:val="22"/>
        </w:rPr>
        <w:t>i</w:t>
      </w:r>
      <w:r>
        <w:rPr>
          <w:i/>
          <w:spacing w:val="3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seo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pria</w:t>
      </w:r>
      <w:r>
        <w:rPr>
          <w:i/>
          <w:spacing w:val="-1"/>
          <w:w w:val="95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emaja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lain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mengaku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Elsita.</w:t>
      </w:r>
      <w:r>
        <w:rPr>
          <w:i/>
          <w:spacing w:val="12"/>
          <w:w w:val="9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</w:t>
      </w:r>
      <w:r>
        <w:rPr>
          <w:i/>
          <w:w w:val="91"/>
          <w:sz w:val="22"/>
          <w:szCs w:val="22"/>
        </w:rPr>
        <w:t>Elsita</w:t>
      </w:r>
      <w:r>
        <w:rPr>
          <w:i/>
          <w:spacing w:val="11"/>
          <w:w w:val="9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mengakui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mema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ari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pria</w:t>
      </w:r>
      <w:r>
        <w:rPr>
          <w:i/>
          <w:spacing w:val="-14"/>
          <w:w w:val="95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emaja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ini,</w:t>
      </w:r>
      <w:r>
        <w:rPr>
          <w:i/>
          <w:spacing w:val="-13"/>
          <w:w w:val="92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</w:t>
      </w:r>
      <w:r>
        <w:rPr>
          <w:i/>
          <w:spacing w:val="-1"/>
          <w:w w:val="106"/>
          <w:sz w:val="22"/>
          <w:szCs w:val="22"/>
        </w:rPr>
        <w:t>m</w:t>
      </w:r>
      <w:r>
        <w:rPr>
          <w:i/>
          <w:w w:val="106"/>
          <w:sz w:val="22"/>
          <w:szCs w:val="22"/>
        </w:rPr>
        <w:t>utus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an</w:t>
      </w:r>
      <w:r>
        <w:rPr>
          <w:i/>
          <w:spacing w:val="-19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memilih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salah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satu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ed</w:t>
      </w:r>
      <w:r>
        <w:rPr>
          <w:i/>
          <w:spacing w:val="-1"/>
          <w:w w:val="104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rPr>
          <w:i/>
          <w:w w:val="91"/>
          <w:sz w:val="22"/>
          <w:szCs w:val="22"/>
        </w:rPr>
        <w:t>Elsita</w:t>
      </w:r>
      <w:r>
        <w:rPr>
          <w:i/>
          <w:spacing w:val="12"/>
          <w:w w:val="9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mengaku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2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i</w:t>
      </w:r>
      <w:r>
        <w:rPr>
          <w:i/>
          <w:spacing w:val="-3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a</w:t>
      </w:r>
      <w:r>
        <w:rPr>
          <w:i/>
          <w:spacing w:val="-1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do</w:t>
      </w:r>
      <w:r>
        <w:rPr>
          <w:i/>
          <w:spacing w:val="14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enin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(25/6)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malam, </w:t>
      </w:r>
      <w:r>
        <w:rPr>
          <w:i/>
          <w:w w:val="106"/>
          <w:sz w:val="22"/>
          <w:szCs w:val="22"/>
        </w:rPr>
        <w:t>me</w:t>
      </w:r>
      <w:r>
        <w:rPr>
          <w:i/>
          <w:spacing w:val="-1"/>
          <w:w w:val="106"/>
          <w:sz w:val="22"/>
          <w:szCs w:val="22"/>
        </w:rPr>
        <w:t>m</w:t>
      </w:r>
      <w:r>
        <w:rPr>
          <w:i/>
          <w:w w:val="106"/>
          <w:sz w:val="22"/>
          <w:szCs w:val="22"/>
        </w:rPr>
        <w:t>utus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an</w:t>
      </w:r>
      <w:r>
        <w:rPr>
          <w:i/>
          <w:spacing w:val="-17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lagi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menjalin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ubungan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asma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orban.</w:t>
      </w:r>
    </w:p>
    <w:p w:rsidR="00A31BD9" w:rsidRDefault="00357B69">
      <w:pPr>
        <w:spacing w:before="58"/>
        <w:ind w:left="571" w:right="1351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pict>
          <v:group id="_x0000_s2041" style="position:absolute;left:0;text-align:left;margin-left:439.55pt;margin-top:-423pt;width:0;height:449.2pt;z-index:-6415;mso-position-horizontal-relative:page" coordorigin="8791,-8460" coordsize="0,8984">
            <v:shape id="_x0000_s2042" style="position:absolute;left:8791;top:-8460;width:0;height:8984" coordorigin="8791,-8460" coordsize="0,8984" path="m8791,524r,-8984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39" style="position:absolute;left:0;text-align:left;margin-left:83.35pt;margin-top:30.2pt;width:0;height:0;z-index:-6413;mso-position-horizontal-relative:page" coordorigin="1667,604" coordsize="0,0">
            <v:shape id="_x0000_s2040" style="position:absolute;left:1667;top:604;width:0;height:0" coordorigin="1667,604" coordsize="0,0" path="m1667,604r,e" filled="f" strokeweight="2pt">
              <v:path arrowok="t"/>
            </v:shape>
            <w10:wrap anchorx="page"/>
          </v:group>
        </w:pict>
      </w:r>
      <w:r>
        <w:pict>
          <v:group id="_x0000_s2037" style="position:absolute;left:0;text-align:left;margin-left:439.55pt;margin-top:30.2pt;width:0;height:0;z-index:-6412;mso-position-horizontal-relative:page" coordorigin="8791,604" coordsize="0,0">
            <v:shape id="_x0000_s2038" style="position:absolute;left:8791;top:604;width:0;height:0" coordorigin="8791,604" coordsize="0,0" path="m8791,604r,e" filled="f" strokeweight="2pt">
              <v:path arrowok="t"/>
            </v:shape>
            <w10:wrap anchorx="page"/>
          </v:group>
        </w:pict>
      </w:r>
      <w:r w:rsidR="00021A40">
        <w:rPr>
          <w:i/>
          <w:spacing w:val="-8"/>
          <w:sz w:val="22"/>
          <w:szCs w:val="22"/>
        </w:rPr>
        <w:t>W</w:t>
      </w:r>
      <w:r w:rsidR="00021A40">
        <w:rPr>
          <w:i/>
          <w:sz w:val="22"/>
          <w:szCs w:val="22"/>
        </w:rPr>
        <w:t>anita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eru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ur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elasan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 xml:space="preserve">un 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ini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memilih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untuk 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mengi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7"/>
          <w:sz w:val="22"/>
          <w:szCs w:val="22"/>
        </w:rPr>
        <w:t>at</w:t>
      </w:r>
    </w:p>
    <w:p w:rsidR="00A31BD9" w:rsidRDefault="00357B69">
      <w:pPr>
        <w:spacing w:before="78" w:line="284" w:lineRule="auto"/>
        <w:ind w:left="1384" w:right="532"/>
        <w:jc w:val="both"/>
        <w:rPr>
          <w:sz w:val="22"/>
          <w:szCs w:val="22"/>
        </w:rPr>
      </w:pPr>
      <w:r>
        <w:lastRenderedPageBreak/>
        <w:pict>
          <v:group id="_x0000_s2021" style="position:absolute;left:0;text-align:left;margin-left:60pt;margin-top:-151.65pt;width:350.15pt;height:221.95pt;z-index:-6408;mso-position-horizontal-relative:page" coordorigin="1200,429" coordsize="7003,0">
            <v:shape id="_x0000_s2022" style="position:absolute;left:1200;top:429;width:7003;height:0" coordorigin="1200,429" coordsize="7003,0" path="m1200,429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35" style="position:absolute;left:0;text-align:left;margin-left:56pt;margin-top:56pt;width:0;height:0;z-index:-6402;mso-position-horizontal-relative:page;mso-position-vertical-relative:page" coordorigin="1120,1120" coordsize="0,0">
            <v:shape id="_x0000_s2036" style="position:absolute;left:1120;top:1120;width:0;height:0" coordorigin="1120,1120" coordsize="0,0" path="m1120,1120r,e" filled="f" strokeweight="2pt">
              <v:path arrowok="t"/>
            </v:shape>
            <w10:wrap anchorx="page" anchory="page"/>
          </v:group>
        </w:pict>
      </w:r>
      <w:r>
        <w:pict>
          <v:group id="_x0000_s2033" style="position:absolute;left:0;text-align:left;margin-left:412.2pt;margin-top:56pt;width:0;height:0;z-index:-6403;mso-position-horizontal-relative:page;mso-position-vertical-relative:page" coordorigin="8244,1120" coordsize="0,0">
            <v:shape id="_x0000_s2034" style="position:absolute;left:8244;top:1120;width:0;height:0" coordorigin="8244,1120" coordsize="0,0" path="m8244,1120r,e" filled="f" strokeweight="2pt">
              <v:path arrowok="t"/>
            </v:shape>
            <w10:wrap anchorx="page" anchory="page"/>
          </v:group>
        </w:pict>
      </w:r>
      <w:r>
        <w:pict>
          <v:group id="_x0000_s2031" style="position:absolute;left:0;text-align:left;margin-left:58pt;margin-top:56pt;width:350.15pt;height:0;z-index:-6406;mso-position-horizontal-relative:page;mso-position-vertical-relative:page" coordorigin="1160,1120" coordsize="7003,0">
            <v:shape id="_x0000_s2032" style="position:absolute;left:1160;top:1120;width:7003;height:0" coordorigin="1160,1120" coordsize="7003,0" path="m816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2029" style="position:absolute;left:0;text-align:left;margin-left:412.2pt;margin-top:58.05pt;width:0;height:67.45pt;z-index:-6407;mso-position-horizontal-relative:page;mso-position-vertical-relative:page" coordorigin="8244,1161" coordsize="0,1349">
            <v:shape id="_x0000_s2030" style="position:absolute;left:8244;top:1161;width:0;height:1349" coordorigin="8244,1161" coordsize="0,1349" path="m8244,2510r,-1349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2027" style="position:absolute;left:0;text-align:left;margin-left:56pt;margin-top:60.1pt;width:0;height:67.45pt;z-index:-6409;mso-position-horizontal-relative:page;mso-position-vertical-relative:page" coordorigin="1120,1202" coordsize="0,1349">
            <v:shape id="_x0000_s2028" style="position:absolute;left:1120;top:1202;width:0;height:1349" coordorigin="1120,1202" coordsize="0,1349" path="m1120,1202r,1349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2025" style="position:absolute;left:0;text-align:left;margin-left:412.2pt;margin-top:70.3pt;width:0;height:0;z-index:-6404;mso-position-horizontal-relative:page" coordorigin="8244,1406" coordsize="0,0">
            <v:shape id="_x0000_s2026" style="position:absolute;left:8244;top:1406;width:0;height:0" coordorigin="8244,1406" coordsize="0,0" path="m8244,1406r,e" filled="f" strokeweight="2pt">
              <v:path arrowok="t"/>
            </v:shape>
            <w10:wrap anchorx="page"/>
          </v:group>
        </w:pict>
      </w:r>
      <w:r>
        <w:pict>
          <v:group id="_x0000_s2023" style="position:absolute;left:0;text-align:left;margin-left:412.2pt;margin-top:84.6pt;width:0;height:0;z-index:-6395;mso-position-horizontal-relative:page" coordorigin="8244,1692" coordsize="0,0">
            <v:shape id="_x0000_s2024" style="position:absolute;left:8244;top:1692;width:0;height:0" coordorigin="8244,1692" coordsize="0,0" path="m8244,1692r,e" filled="f" strokeweight="2pt">
              <v:path arrowok="t"/>
            </v:shape>
            <w10:wrap anchorx="page"/>
          </v:group>
        </w:pic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ubungan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cintaan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pria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lain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elum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di</w:t>
      </w:r>
      <w:r w:rsidR="00021A40">
        <w:rPr>
          <w:i/>
          <w:spacing w:val="-3"/>
          <w:w w:val="99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eta</w:t>
      </w:r>
      <w:r w:rsidR="00021A40">
        <w:rPr>
          <w:i/>
          <w:spacing w:val="-1"/>
          <w:w w:val="105"/>
          <w:sz w:val="22"/>
          <w:szCs w:val="22"/>
        </w:rPr>
        <w:t>h</w:t>
      </w:r>
      <w:r w:rsidR="00021A40">
        <w:rPr>
          <w:i/>
          <w:w w:val="97"/>
          <w:sz w:val="22"/>
          <w:szCs w:val="22"/>
        </w:rPr>
        <w:t xml:space="preserve">ui </w:t>
      </w:r>
      <w:r w:rsidR="00021A40">
        <w:rPr>
          <w:i/>
          <w:sz w:val="22"/>
          <w:szCs w:val="22"/>
        </w:rPr>
        <w:t>identitas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Mendengar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eputusan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pahit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R</w:t>
      </w:r>
      <w:r w:rsidR="00021A40">
        <w:rPr>
          <w:i/>
          <w:sz w:val="22"/>
          <w:szCs w:val="22"/>
        </w:rPr>
        <w:t>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do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did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8"/>
          <w:sz w:val="22"/>
          <w:szCs w:val="22"/>
        </w:rPr>
        <w:t>e</w:t>
      </w:r>
      <w:r w:rsidR="00021A40">
        <w:rPr>
          <w:i/>
          <w:spacing w:val="-1"/>
          <w:w w:val="108"/>
          <w:sz w:val="22"/>
          <w:szCs w:val="22"/>
        </w:rPr>
        <w:t>m</w:t>
      </w:r>
      <w:r w:rsidR="00021A40">
        <w:rPr>
          <w:i/>
          <w:w w:val="102"/>
          <w:sz w:val="22"/>
          <w:szCs w:val="22"/>
        </w:rPr>
        <w:t xml:space="preserve">udian </w:t>
      </w:r>
      <w:r w:rsidR="00021A40">
        <w:rPr>
          <w:i/>
          <w:sz w:val="22"/>
          <w:szCs w:val="22"/>
        </w:rPr>
        <w:t>melaku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aksi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erjun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Sungai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.</w:t>
      </w:r>
    </w:p>
    <w:p w:rsidR="00A31BD9" w:rsidRDefault="00357B69">
      <w:pPr>
        <w:spacing w:before="1" w:line="240" w:lineRule="exact"/>
        <w:ind w:left="1384" w:right="3158"/>
        <w:jc w:val="both"/>
        <w:rPr>
          <w:sz w:val="22"/>
          <w:szCs w:val="22"/>
        </w:rPr>
      </w:pPr>
      <w:r>
        <w:pict>
          <v:group id="_x0000_s2019" style="position:absolute;left:0;text-align:left;margin-left:56pt;margin-top:21.45pt;width:0;height:0;z-index:-6405;mso-position-horizontal-relative:page" coordorigin="1120,429" coordsize="0,0">
            <v:shape id="_x0000_s2020" style="position:absolute;left:1120;top:429;width:0;height:0" coordorigin="1120,429" coordsize="0,0" path="m1120,429r,e" filled="f" strokeweight="2pt">
              <v:path arrowok="t"/>
            </v:shape>
            <w10:wrap anchorx="page"/>
          </v:group>
        </w:pict>
      </w:r>
      <w:r>
        <w:pict>
          <v:group id="_x0000_s2017" style="position:absolute;left:0;text-align:left;margin-left:58pt;margin-top:35.75pt;width:350.15pt;height:0;z-index:-6398;mso-position-horizontal-relative:page" coordorigin="1160,715" coordsize="7003,0">
            <v:shape id="_x0000_s2018" style="position:absolute;left:1160;top:715;width:7003;height:0" coordorigin="1160,715" coordsize="7003,0" path="m8164,715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15" style="position:absolute;left:0;text-align:left;margin-left:56pt;margin-top:35.75pt;width:0;height:0;z-index:-6394;mso-position-horizontal-relative:page" coordorigin="1120,715" coordsize="0,0">
            <v:shape id="_x0000_s2016" style="position:absolute;left:1120;top:715;width:0;height:0" coordorigin="1120,715" coordsize="0,0" path="m1120,715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(Diunduh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tanggal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29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esember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2013)</w:t>
      </w:r>
    </w:p>
    <w:bookmarkEnd w:id="7"/>
    <w:p w:rsidR="00A31BD9" w:rsidRDefault="00A31BD9">
      <w:pPr>
        <w:spacing w:before="1" w:line="160" w:lineRule="exact"/>
        <w:rPr>
          <w:sz w:val="16"/>
          <w:szCs w:val="16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021A40">
      <w:pPr>
        <w:spacing w:before="30"/>
        <w:ind w:left="1430" w:right="607"/>
        <w:jc w:val="both"/>
        <w:rPr>
          <w:sz w:val="22"/>
          <w:szCs w:val="22"/>
        </w:rPr>
      </w:pPr>
      <w:r>
        <w:rPr>
          <w:b/>
          <w:spacing w:val="1"/>
          <w:w w:val="98"/>
          <w:sz w:val="22"/>
          <w:szCs w:val="22"/>
        </w:rPr>
        <w:t>M</w:t>
      </w:r>
      <w:r>
        <w:rPr>
          <w:b/>
          <w:w w:val="98"/>
          <w:sz w:val="22"/>
          <w:szCs w:val="22"/>
        </w:rPr>
        <w:t>alam</w:t>
      </w:r>
      <w:r>
        <w:rPr>
          <w:b/>
          <w:spacing w:val="-13"/>
          <w:w w:val="98"/>
          <w:sz w:val="22"/>
          <w:szCs w:val="22"/>
        </w:rPr>
        <w:t xml:space="preserve"> </w:t>
      </w:r>
      <w:r>
        <w:rPr>
          <w:b/>
          <w:spacing w:val="-15"/>
          <w:w w:val="82"/>
          <w:sz w:val="22"/>
          <w:szCs w:val="22"/>
        </w:rPr>
        <w:t>T</w:t>
      </w:r>
      <w:r>
        <w:rPr>
          <w:b/>
          <w:w w:val="105"/>
          <w:sz w:val="22"/>
          <w:szCs w:val="22"/>
        </w:rPr>
        <w:t>ahun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w w:val="96"/>
          <w:sz w:val="22"/>
          <w:szCs w:val="22"/>
        </w:rPr>
        <w:t>B</w:t>
      </w:r>
      <w:r>
        <w:rPr>
          <w:b/>
          <w:w w:val="96"/>
          <w:sz w:val="22"/>
          <w:szCs w:val="22"/>
        </w:rPr>
        <w:t>a</w:t>
      </w:r>
      <w:r>
        <w:rPr>
          <w:b/>
          <w:spacing w:val="-1"/>
          <w:w w:val="96"/>
          <w:sz w:val="22"/>
          <w:szCs w:val="22"/>
        </w:rPr>
        <w:t>r</w:t>
      </w:r>
      <w:r>
        <w:rPr>
          <w:b/>
          <w:w w:val="96"/>
          <w:sz w:val="22"/>
          <w:szCs w:val="22"/>
        </w:rPr>
        <w:t>u</w:t>
      </w:r>
      <w:r>
        <w:rPr>
          <w:b/>
          <w:spacing w:val="-8"/>
          <w:w w:val="96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-4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ak</w:t>
      </w:r>
      <w:r>
        <w:rPr>
          <w:b/>
          <w:spacing w:val="-7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D</w:t>
      </w:r>
      <w:r>
        <w:rPr>
          <w:b/>
          <w:sz w:val="22"/>
          <w:szCs w:val="22"/>
        </w:rPr>
        <w:t>iguna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an</w:t>
      </w:r>
      <w:r>
        <w:rPr>
          <w:b/>
          <w:spacing w:val="27"/>
          <w:sz w:val="22"/>
          <w:szCs w:val="22"/>
        </w:rPr>
        <w:t xml:space="preserve"> </w:t>
      </w:r>
      <w:r>
        <w:rPr>
          <w:b/>
          <w:sz w:val="22"/>
          <w:szCs w:val="22"/>
        </w:rPr>
        <w:t>Remaja</w:t>
      </w:r>
      <w:r>
        <w:rPr>
          <w:b/>
          <w:spacing w:val="-18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B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bu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S</w:t>
      </w:r>
      <w:r>
        <w:rPr>
          <w:b/>
          <w:sz w:val="22"/>
          <w:szCs w:val="22"/>
        </w:rPr>
        <w:t>eks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1"/>
          <w:w w:val="90"/>
          <w:sz w:val="22"/>
          <w:szCs w:val="22"/>
        </w:rPr>
        <w:t>B</w:t>
      </w:r>
      <w:r>
        <w:rPr>
          <w:b/>
          <w:w w:val="110"/>
          <w:sz w:val="22"/>
          <w:szCs w:val="22"/>
        </w:rPr>
        <w:t>ebas</w:t>
      </w:r>
    </w:p>
    <w:p w:rsidR="00A31BD9" w:rsidRDefault="00021A40">
      <w:pPr>
        <w:spacing w:before="47"/>
        <w:ind w:left="1384" w:right="3850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enin,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31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esember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2012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08:59</w:t>
      </w:r>
      <w:r>
        <w:rPr>
          <w:spacing w:val="-21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WIB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w w:val="88"/>
          <w:sz w:val="22"/>
          <w:szCs w:val="22"/>
        </w:rPr>
        <w:t>TRI</w:t>
      </w:r>
      <w:r>
        <w:rPr>
          <w:i/>
          <w:spacing w:val="-2"/>
          <w:w w:val="88"/>
          <w:sz w:val="22"/>
          <w:szCs w:val="22"/>
        </w:rPr>
        <w:t>B</w:t>
      </w:r>
      <w:r>
        <w:rPr>
          <w:i/>
          <w:w w:val="88"/>
          <w:sz w:val="22"/>
          <w:szCs w:val="22"/>
        </w:rPr>
        <w:t>UN-ME</w:t>
      </w:r>
      <w:r>
        <w:rPr>
          <w:i/>
          <w:spacing w:val="-2"/>
          <w:w w:val="88"/>
          <w:sz w:val="22"/>
          <w:szCs w:val="22"/>
        </w:rPr>
        <w:t>D</w:t>
      </w:r>
      <w:r>
        <w:rPr>
          <w:i/>
          <w:w w:val="88"/>
          <w:sz w:val="22"/>
          <w:szCs w:val="22"/>
        </w:rPr>
        <w:t>AN.</w:t>
      </w:r>
      <w:r>
        <w:rPr>
          <w:i/>
          <w:spacing w:val="-2"/>
          <w:w w:val="88"/>
          <w:sz w:val="22"/>
          <w:szCs w:val="22"/>
        </w:rPr>
        <w:t>c</w:t>
      </w:r>
      <w:r>
        <w:rPr>
          <w:i/>
          <w:w w:val="88"/>
          <w:sz w:val="22"/>
          <w:szCs w:val="22"/>
        </w:rPr>
        <w:t xml:space="preserve">om, </w:t>
      </w:r>
      <w:r>
        <w:rPr>
          <w:i/>
          <w:spacing w:val="19"/>
          <w:w w:val="88"/>
          <w:sz w:val="22"/>
          <w:szCs w:val="22"/>
        </w:rPr>
        <w:t xml:space="preserve"> </w:t>
      </w:r>
      <w:r>
        <w:rPr>
          <w:i/>
          <w:spacing w:val="-12"/>
          <w:w w:val="88"/>
          <w:sz w:val="22"/>
          <w:szCs w:val="22"/>
        </w:rPr>
        <w:t>P</w:t>
      </w:r>
      <w:r>
        <w:rPr>
          <w:i/>
          <w:w w:val="88"/>
          <w:sz w:val="22"/>
          <w:szCs w:val="22"/>
        </w:rPr>
        <w:t>ALEM</w:t>
      </w:r>
      <w:r>
        <w:rPr>
          <w:i/>
          <w:spacing w:val="1"/>
          <w:w w:val="88"/>
          <w:sz w:val="22"/>
          <w:szCs w:val="22"/>
        </w:rPr>
        <w:t>B</w:t>
      </w:r>
      <w:r>
        <w:rPr>
          <w:i/>
          <w:w w:val="88"/>
          <w:sz w:val="22"/>
          <w:szCs w:val="22"/>
        </w:rPr>
        <w:t>ANG</w:t>
      </w:r>
      <w:r>
        <w:rPr>
          <w:i/>
          <w:spacing w:val="13"/>
          <w:w w:val="88"/>
          <w:sz w:val="22"/>
          <w:szCs w:val="22"/>
        </w:rPr>
        <w:t xml:space="preserve"> </w:t>
      </w:r>
      <w:r>
        <w:rPr>
          <w:i/>
          <w:sz w:val="22"/>
          <w:szCs w:val="22"/>
        </w:rPr>
        <w:t>--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5"/>
          <w:sz w:val="22"/>
          <w:szCs w:val="22"/>
        </w:rPr>
        <w:t>et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4"/>
          <w:sz w:val="22"/>
          <w:szCs w:val="22"/>
        </w:rPr>
        <w:t>a</w:t>
      </w:r>
      <w:r>
        <w:rPr>
          <w:i/>
          <w:spacing w:val="16"/>
          <w:w w:val="104"/>
          <w:sz w:val="22"/>
          <w:szCs w:val="22"/>
        </w:rPr>
        <w:t xml:space="preserve"> </w:t>
      </w:r>
      <w:r>
        <w:rPr>
          <w:i/>
          <w:spacing w:val="-7"/>
          <w:sz w:val="22"/>
          <w:szCs w:val="22"/>
        </w:rPr>
        <w:t>W</w:t>
      </w:r>
      <w:r>
        <w:rPr>
          <w:i/>
          <w:sz w:val="22"/>
          <w:szCs w:val="22"/>
        </w:rPr>
        <w:t>omens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w w:val="91"/>
          <w:sz w:val="22"/>
          <w:szCs w:val="22"/>
        </w:rPr>
        <w:t xml:space="preserve">Crisis </w:t>
      </w:r>
      <w:r>
        <w:rPr>
          <w:i/>
          <w:spacing w:val="-2"/>
          <w:w w:val="91"/>
          <w:sz w:val="22"/>
          <w:szCs w:val="22"/>
        </w:rPr>
        <w:t>C</w:t>
      </w:r>
      <w:r>
        <w:rPr>
          <w:i/>
          <w:w w:val="91"/>
          <w:sz w:val="22"/>
          <w:szCs w:val="22"/>
        </w:rPr>
        <w:t>en</w:t>
      </w:r>
      <w:r>
        <w:rPr>
          <w:i/>
          <w:spacing w:val="-1"/>
          <w:w w:val="91"/>
          <w:sz w:val="22"/>
          <w:szCs w:val="22"/>
        </w:rPr>
        <w:t>t</w:t>
      </w:r>
      <w:r>
        <w:rPr>
          <w:i/>
          <w:w w:val="91"/>
          <w:sz w:val="22"/>
          <w:szCs w:val="22"/>
        </w:rPr>
        <w:t xml:space="preserve">er </w:t>
      </w:r>
      <w:r>
        <w:rPr>
          <w:i/>
          <w:spacing w:val="1"/>
          <w:w w:val="91"/>
          <w:sz w:val="22"/>
          <w:szCs w:val="22"/>
        </w:rPr>
        <w:t xml:space="preserve"> </w:t>
      </w:r>
      <w:r>
        <w:rPr>
          <w:i/>
          <w:spacing w:val="10"/>
          <w:w w:val="85"/>
          <w:sz w:val="22"/>
          <w:szCs w:val="22"/>
        </w:rPr>
        <w:t>(</w:t>
      </w:r>
      <w:r>
        <w:rPr>
          <w:i/>
          <w:w w:val="92"/>
          <w:sz w:val="22"/>
          <w:szCs w:val="22"/>
        </w:rPr>
        <w:t>W</w:t>
      </w:r>
      <w:r>
        <w:rPr>
          <w:i/>
          <w:spacing w:val="-5"/>
          <w:w w:val="92"/>
          <w:sz w:val="22"/>
          <w:szCs w:val="22"/>
        </w:rPr>
        <w:t>C</w:t>
      </w:r>
      <w:r>
        <w:rPr>
          <w:i/>
          <w:spacing w:val="4"/>
          <w:w w:val="83"/>
          <w:sz w:val="22"/>
          <w:szCs w:val="22"/>
        </w:rPr>
        <w:t>C</w:t>
      </w:r>
      <w:r>
        <w:rPr>
          <w:i/>
          <w:w w:val="85"/>
          <w:sz w:val="22"/>
          <w:szCs w:val="22"/>
        </w:rPr>
        <w:t xml:space="preserve">) </w:t>
      </w:r>
      <w:r>
        <w:rPr>
          <w:i/>
          <w:spacing w:val="-5"/>
          <w:w w:val="83"/>
          <w:sz w:val="22"/>
          <w:szCs w:val="22"/>
        </w:rPr>
        <w:t>P</w:t>
      </w:r>
      <w:r>
        <w:rPr>
          <w:i/>
          <w:w w:val="104"/>
          <w:sz w:val="22"/>
          <w:szCs w:val="22"/>
        </w:rPr>
        <w:t>alemban</w:t>
      </w:r>
      <w:r>
        <w:rPr>
          <w:i/>
          <w:spacing w:val="-3"/>
          <w:w w:val="104"/>
          <w:sz w:val="22"/>
          <w:szCs w:val="22"/>
        </w:rPr>
        <w:t>g</w:t>
      </w:r>
      <w:r>
        <w:rPr>
          <w:i/>
          <w:spacing w:val="25"/>
          <w:w w:val="84"/>
          <w:sz w:val="22"/>
          <w:szCs w:val="22"/>
        </w:rPr>
        <w:t>,</w:t>
      </w:r>
      <w:r>
        <w:rPr>
          <w:i/>
          <w:spacing w:val="-15"/>
          <w:w w:val="92"/>
          <w:sz w:val="22"/>
          <w:szCs w:val="22"/>
        </w:rPr>
        <w:t>Y</w:t>
      </w:r>
      <w:r>
        <w:rPr>
          <w:i/>
          <w:w w:val="99"/>
          <w:sz w:val="22"/>
          <w:szCs w:val="22"/>
        </w:rPr>
        <w:t>en</w:t>
      </w:r>
      <w:r>
        <w:rPr>
          <w:i/>
          <w:spacing w:val="25"/>
          <w:w w:val="99"/>
          <w:sz w:val="22"/>
          <w:szCs w:val="22"/>
        </w:rPr>
        <w:t>i</w:t>
      </w:r>
      <w:r>
        <w:rPr>
          <w:i/>
          <w:w w:val="94"/>
          <w:sz w:val="22"/>
          <w:szCs w:val="22"/>
        </w:rPr>
        <w:t>Roslain</w:t>
      </w:r>
      <w:r>
        <w:rPr>
          <w:i/>
          <w:spacing w:val="25"/>
          <w:w w:val="94"/>
          <w:sz w:val="22"/>
          <w:szCs w:val="22"/>
        </w:rPr>
        <w:t>i</w:t>
      </w:r>
      <w:r>
        <w:rPr>
          <w:i/>
          <w:spacing w:val="2"/>
          <w:w w:val="69"/>
          <w:sz w:val="22"/>
          <w:szCs w:val="22"/>
        </w:rPr>
        <w:t>I</w:t>
      </w:r>
      <w:r>
        <w:rPr>
          <w:i/>
          <w:w w:val="96"/>
          <w:sz w:val="22"/>
          <w:szCs w:val="22"/>
        </w:rPr>
        <w:t>z</w:t>
      </w:r>
      <w:r>
        <w:rPr>
          <w:i/>
          <w:spacing w:val="25"/>
          <w:w w:val="96"/>
          <w:sz w:val="22"/>
          <w:szCs w:val="22"/>
        </w:rPr>
        <w:t>i</w:t>
      </w:r>
      <w:r>
        <w:rPr>
          <w:i/>
          <w:w w:val="106"/>
          <w:sz w:val="22"/>
          <w:szCs w:val="22"/>
        </w:rPr>
        <w:t>mengata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1"/>
          <w:sz w:val="22"/>
          <w:szCs w:val="22"/>
        </w:rPr>
        <w:t>an</w:t>
      </w:r>
      <w:r>
        <w:rPr>
          <w:i/>
          <w:spacing w:val="25"/>
          <w:w w:val="101"/>
          <w:sz w:val="22"/>
          <w:szCs w:val="22"/>
        </w:rPr>
        <w:t>,</w:t>
      </w:r>
      <w:r>
        <w:rPr>
          <w:i/>
          <w:w w:val="106"/>
          <w:sz w:val="22"/>
          <w:szCs w:val="22"/>
        </w:rPr>
        <w:t>mala</w:t>
      </w:r>
      <w:r>
        <w:rPr>
          <w:i/>
          <w:spacing w:val="25"/>
          <w:w w:val="106"/>
          <w:sz w:val="22"/>
          <w:szCs w:val="22"/>
        </w:rPr>
        <w:t>m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-2"/>
          <w:w w:val="92"/>
          <w:sz w:val="22"/>
          <w:szCs w:val="22"/>
        </w:rPr>
        <w:t>r</w:t>
      </w:r>
      <w:r>
        <w:rPr>
          <w:i/>
          <w:w w:val="104"/>
          <w:sz w:val="22"/>
          <w:szCs w:val="22"/>
        </w:rPr>
        <w:t>gantia</w:t>
      </w:r>
      <w:r>
        <w:rPr>
          <w:i/>
          <w:spacing w:val="25"/>
          <w:w w:val="104"/>
          <w:sz w:val="22"/>
          <w:szCs w:val="22"/>
        </w:rPr>
        <w:t>n</w:t>
      </w:r>
      <w:r>
        <w:rPr>
          <w:i/>
          <w:w w:val="107"/>
          <w:sz w:val="22"/>
          <w:szCs w:val="22"/>
        </w:rPr>
        <w:t>ta</w:t>
      </w:r>
      <w:r>
        <w:rPr>
          <w:i/>
          <w:spacing w:val="-1"/>
          <w:w w:val="107"/>
          <w:sz w:val="22"/>
          <w:szCs w:val="22"/>
        </w:rPr>
        <w:t>h</w:t>
      </w:r>
      <w:r>
        <w:rPr>
          <w:i/>
          <w:w w:val="106"/>
          <w:sz w:val="22"/>
          <w:szCs w:val="22"/>
        </w:rPr>
        <w:t>u</w:t>
      </w:r>
      <w:r>
        <w:rPr>
          <w:i/>
          <w:spacing w:val="25"/>
          <w:w w:val="106"/>
          <w:sz w:val="22"/>
          <w:szCs w:val="22"/>
        </w:rPr>
        <w:t>n</w:t>
      </w:r>
      <w:r>
        <w:rPr>
          <w:i/>
          <w:w w:val="105"/>
          <w:sz w:val="22"/>
          <w:szCs w:val="22"/>
        </w:rPr>
        <w:t>da</w:t>
      </w:r>
      <w:r>
        <w:rPr>
          <w:i/>
          <w:spacing w:val="25"/>
          <w:w w:val="105"/>
          <w:sz w:val="22"/>
          <w:szCs w:val="22"/>
        </w:rPr>
        <w:t>n</w:t>
      </w:r>
      <w:r>
        <w:rPr>
          <w:i/>
          <w:w w:val="96"/>
          <w:sz w:val="22"/>
          <w:szCs w:val="22"/>
        </w:rPr>
        <w:t xml:space="preserve">hari </w:t>
      </w:r>
      <w:r>
        <w:rPr>
          <w:i/>
          <w:spacing w:val="-4"/>
          <w:sz w:val="22"/>
          <w:szCs w:val="22"/>
        </w:rPr>
        <w:t>v</w:t>
      </w:r>
      <w:r>
        <w:rPr>
          <w:i/>
          <w:sz w:val="22"/>
          <w:szCs w:val="22"/>
        </w:rPr>
        <w:t>alentine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diguna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pasangan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emaja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melaku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5"/>
          <w:sz w:val="22"/>
          <w:szCs w:val="22"/>
        </w:rPr>
        <w:t xml:space="preserve">ubungan </w:t>
      </w:r>
      <w:r>
        <w:rPr>
          <w:i/>
          <w:sz w:val="22"/>
          <w:szCs w:val="22"/>
        </w:rPr>
        <w:t>seks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eba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2"/>
          <w:w w:val="88"/>
          <w:sz w:val="22"/>
          <w:szCs w:val="22"/>
        </w:rPr>
        <w:t>P</w:t>
      </w:r>
      <w:r>
        <w:rPr>
          <w:i/>
          <w:w w:val="88"/>
          <w:sz w:val="22"/>
          <w:szCs w:val="22"/>
        </w:rPr>
        <w:t>ria</w:t>
      </w:r>
      <w:r>
        <w:rPr>
          <w:i/>
          <w:spacing w:val="37"/>
          <w:w w:val="88"/>
          <w:sz w:val="22"/>
          <w:szCs w:val="22"/>
        </w:rPr>
        <w:t xml:space="preserve"> </w:t>
      </w:r>
      <w:r>
        <w:rPr>
          <w:i/>
          <w:sz w:val="22"/>
          <w:szCs w:val="22"/>
        </w:rPr>
        <w:t>biasa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menga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ali  aksi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ay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an</w:t>
      </w:r>
      <w:r>
        <w:rPr>
          <w:i/>
          <w:spacing w:val="30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janji 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ab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agar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pasangan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in.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da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pria</w:t>
      </w:r>
      <w:r>
        <w:rPr>
          <w:i/>
          <w:spacing w:val="-15"/>
          <w:w w:val="9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ayu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meminta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embuktian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cinta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dari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sang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asih.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Biasa</w:t>
      </w:r>
      <w:r>
        <w:rPr>
          <w:i/>
          <w:spacing w:val="-1"/>
          <w:w w:val="97"/>
          <w:sz w:val="22"/>
          <w:szCs w:val="22"/>
        </w:rPr>
        <w:t>n</w:t>
      </w:r>
      <w:r>
        <w:rPr>
          <w:i/>
          <w:spacing w:val="-4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>a,</w:t>
      </w:r>
      <w:r>
        <w:rPr>
          <w:i/>
          <w:spacing w:val="2"/>
          <w:w w:val="97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emaja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larut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emeriahan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 xml:space="preserve">malam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baru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hari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v</w:t>
      </w:r>
      <w:r>
        <w:rPr>
          <w:i/>
          <w:sz w:val="22"/>
          <w:szCs w:val="22"/>
        </w:rPr>
        <w:t>alentin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mau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saja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aja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w w:val="92"/>
          <w:sz w:val="22"/>
          <w:szCs w:val="22"/>
        </w:rPr>
        <w:t>"Kami</w:t>
      </w:r>
      <w:r>
        <w:rPr>
          <w:i/>
          <w:spacing w:val="4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ernah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melihat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hal itu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dasar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su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sama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a.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8"/>
          <w:sz w:val="22"/>
          <w:szCs w:val="22"/>
        </w:rPr>
        <w:t>e</w:t>
      </w:r>
      <w:r>
        <w:rPr>
          <w:i/>
          <w:spacing w:val="-1"/>
          <w:w w:val="108"/>
          <w:sz w:val="22"/>
          <w:szCs w:val="22"/>
        </w:rPr>
        <w:t>m</w:t>
      </w:r>
      <w:r>
        <w:rPr>
          <w:i/>
          <w:spacing w:val="-1"/>
          <w:w w:val="105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</w:t>
      </w:r>
      <w:r>
        <w:rPr>
          <w:i/>
          <w:spacing w:val="-1"/>
          <w:w w:val="105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z w:val="22"/>
          <w:szCs w:val="22"/>
        </w:rPr>
        <w:t>pasti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latar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Bisa</w:t>
      </w:r>
      <w:r>
        <w:rPr>
          <w:i/>
          <w:spacing w:val="9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bujuk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3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ay</w:t>
      </w:r>
      <w:r>
        <w:rPr>
          <w:i/>
          <w:spacing w:val="-2"/>
          <w:w w:val="95"/>
          <w:sz w:val="22"/>
          <w:szCs w:val="22"/>
        </w:rPr>
        <w:t>u</w:t>
      </w:r>
      <w:r>
        <w:rPr>
          <w:i/>
          <w:w w:val="95"/>
          <w:sz w:val="22"/>
          <w:szCs w:val="22"/>
        </w:rPr>
        <w:t>,</w:t>
      </w:r>
      <w:r>
        <w:rPr>
          <w:i/>
          <w:spacing w:val="15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janji-janji</w:t>
      </w:r>
      <w:r>
        <w:rPr>
          <w:i/>
          <w:spacing w:val="-1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mani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an</w:t>
      </w:r>
      <w:r>
        <w:rPr>
          <w:i/>
          <w:spacing w:val="-3"/>
          <w:w w:val="102"/>
          <w:sz w:val="22"/>
          <w:szCs w:val="22"/>
        </w:rPr>
        <w:t>c</w:t>
      </w:r>
      <w:r>
        <w:rPr>
          <w:i/>
          <w:w w:val="107"/>
          <w:sz w:val="22"/>
          <w:szCs w:val="22"/>
        </w:rPr>
        <w:t xml:space="preserve">aman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utusan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ubungan  pa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an.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 xml:space="preserve">etapi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ami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 xml:space="preserve">atat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jumlah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pasti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osaan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erjadi</w:t>
      </w:r>
      <w:r>
        <w:rPr>
          <w:i/>
          <w:spacing w:val="-8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malam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baru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4"/>
          <w:w w:val="102"/>
          <w:sz w:val="22"/>
          <w:szCs w:val="22"/>
        </w:rPr>
        <w:t>v</w:t>
      </w:r>
      <w:r>
        <w:rPr>
          <w:i/>
          <w:w w:val="101"/>
          <w:sz w:val="22"/>
          <w:szCs w:val="22"/>
        </w:rPr>
        <w:t>alentin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>"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egas </w:t>
      </w:r>
      <w:r>
        <w:rPr>
          <w:i/>
          <w:spacing w:val="-15"/>
          <w:sz w:val="22"/>
          <w:szCs w:val="22"/>
        </w:rPr>
        <w:t>Y</w:t>
      </w:r>
      <w:r>
        <w:rPr>
          <w:i/>
          <w:sz w:val="22"/>
          <w:szCs w:val="22"/>
        </w:rPr>
        <w:t>eni,</w:t>
      </w:r>
    </w:p>
    <w:p w:rsidR="00A31BD9" w:rsidRDefault="00021A40">
      <w:pPr>
        <w:spacing w:before="58" w:line="284" w:lineRule="auto"/>
        <w:ind w:left="1384" w:right="533"/>
        <w:jc w:val="both"/>
        <w:rPr>
          <w:sz w:val="22"/>
          <w:szCs w:val="22"/>
        </w:rPr>
      </w:pPr>
      <w:r>
        <w:rPr>
          <w:i/>
          <w:spacing w:val="-4"/>
          <w:w w:val="99"/>
          <w:sz w:val="22"/>
          <w:szCs w:val="22"/>
        </w:rPr>
        <w:t>P</w:t>
      </w:r>
      <w:r>
        <w:rPr>
          <w:i/>
          <w:w w:val="99"/>
          <w:sz w:val="22"/>
          <w:szCs w:val="22"/>
        </w:rPr>
        <w:t>erb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99"/>
          <w:sz w:val="22"/>
          <w:szCs w:val="22"/>
        </w:rPr>
        <w:t>atan</w:t>
      </w:r>
      <w:r>
        <w:rPr>
          <w:i/>
          <w:spacing w:val="11"/>
          <w:w w:val="99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lepas dari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lemah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ont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ol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t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2"/>
          <w:sz w:val="22"/>
          <w:szCs w:val="22"/>
        </w:rPr>
        <w:t xml:space="preserve">erhadap </w:t>
      </w:r>
      <w:r>
        <w:rPr>
          <w:i/>
          <w:sz w:val="22"/>
          <w:szCs w:val="22"/>
        </w:rPr>
        <w:t>ana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5"/>
          <w:sz w:val="22"/>
          <w:szCs w:val="22"/>
        </w:rPr>
        <w:t>enga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103"/>
          <w:sz w:val="22"/>
          <w:szCs w:val="22"/>
        </w:rPr>
        <w:t xml:space="preserve">asan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etat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dilaku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elum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engec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alian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pulang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malam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hari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pria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mengeta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97"/>
          <w:sz w:val="22"/>
          <w:szCs w:val="22"/>
        </w:rPr>
        <w:t xml:space="preserve">ui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ang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sengaja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mengajak  pasangan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menginap  di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ho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dengan </w:t>
      </w:r>
      <w:r>
        <w:rPr>
          <w:i/>
          <w:sz w:val="22"/>
          <w:szCs w:val="22"/>
        </w:rPr>
        <w:t xml:space="preserve">alasan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pulang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emalaman. 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"</w:t>
      </w:r>
      <w:r>
        <w:rPr>
          <w:i/>
          <w:spacing w:val="2"/>
          <w:w w:val="97"/>
          <w:sz w:val="22"/>
          <w:szCs w:val="22"/>
        </w:rPr>
        <w:t>S</w:t>
      </w:r>
      <w:r>
        <w:rPr>
          <w:i/>
          <w:w w:val="97"/>
          <w:sz w:val="22"/>
          <w:szCs w:val="22"/>
        </w:rPr>
        <w:t>eharus</w:t>
      </w:r>
      <w:r>
        <w:rPr>
          <w:i/>
          <w:spacing w:val="-1"/>
          <w:w w:val="97"/>
          <w:sz w:val="22"/>
          <w:szCs w:val="22"/>
        </w:rPr>
        <w:t>n</w:t>
      </w:r>
      <w:r>
        <w:rPr>
          <w:i/>
          <w:spacing w:val="-4"/>
          <w:w w:val="97"/>
          <w:sz w:val="22"/>
          <w:szCs w:val="22"/>
        </w:rPr>
        <w:t>y</w:t>
      </w:r>
      <w:r>
        <w:rPr>
          <w:i/>
          <w:w w:val="97"/>
          <w:sz w:val="22"/>
          <w:szCs w:val="22"/>
        </w:rPr>
        <w:t xml:space="preserve">a, 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a</w:t>
      </w:r>
      <w:r>
        <w:rPr>
          <w:i/>
          <w:spacing w:val="-4"/>
          <w:w w:val="102"/>
          <w:sz w:val="22"/>
          <w:szCs w:val="22"/>
        </w:rPr>
        <w:t>y</w:t>
      </w:r>
      <w:r>
        <w:rPr>
          <w:i/>
          <w:w w:val="103"/>
          <w:sz w:val="22"/>
          <w:szCs w:val="22"/>
        </w:rPr>
        <w:t>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2"/>
          <w:sz w:val="22"/>
          <w:szCs w:val="22"/>
        </w:rPr>
        <w:t>anlah</w:t>
      </w:r>
      <w:r>
        <w:rPr>
          <w:i/>
          <w:spacing w:val="50"/>
          <w:w w:val="102"/>
          <w:sz w:val="22"/>
          <w:szCs w:val="22"/>
        </w:rPr>
        <w:t xml:space="preserve"> </w:t>
      </w:r>
      <w:r>
        <w:rPr>
          <w:i/>
          <w:sz w:val="22"/>
          <w:szCs w:val="22"/>
        </w:rPr>
        <w:t>hari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1"/>
          <w:sz w:val="22"/>
          <w:szCs w:val="22"/>
        </w:rPr>
        <w:t xml:space="preserve">ersama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9"/>
          <w:sz w:val="22"/>
          <w:szCs w:val="22"/>
        </w:rPr>
        <w:t>el</w:t>
      </w:r>
      <w:r>
        <w:rPr>
          <w:i/>
          <w:spacing w:val="-1"/>
          <w:w w:val="99"/>
          <w:sz w:val="22"/>
          <w:szCs w:val="22"/>
        </w:rPr>
        <w:t>u</w:t>
      </w:r>
      <w:r>
        <w:rPr>
          <w:i/>
          <w:w w:val="94"/>
          <w:sz w:val="22"/>
          <w:szCs w:val="22"/>
        </w:rPr>
        <w:t>a</w:t>
      </w:r>
      <w:r>
        <w:rPr>
          <w:i/>
          <w:spacing w:val="-2"/>
          <w:w w:val="94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26"/>
          <w:sz w:val="22"/>
          <w:szCs w:val="22"/>
        </w:rPr>
        <w:t>.</w:t>
      </w:r>
      <w:r>
        <w:rPr>
          <w:i/>
          <w:spacing w:val="-8"/>
          <w:w w:val="99"/>
          <w:sz w:val="22"/>
          <w:szCs w:val="22"/>
        </w:rPr>
        <w:t>W</w:t>
      </w:r>
      <w:r>
        <w:rPr>
          <w:i/>
          <w:w w:val="103"/>
          <w:sz w:val="22"/>
          <w:szCs w:val="22"/>
        </w:rPr>
        <w:t>anit</w:t>
      </w:r>
      <w:r>
        <w:rPr>
          <w:i/>
          <w:spacing w:val="26"/>
          <w:w w:val="103"/>
          <w:sz w:val="22"/>
          <w:szCs w:val="22"/>
        </w:rPr>
        <w:t>a</w:t>
      </w:r>
      <w:r>
        <w:rPr>
          <w:i/>
          <w:w w:val="96"/>
          <w:sz w:val="22"/>
          <w:szCs w:val="22"/>
        </w:rPr>
        <w:t>j</w:t>
      </w:r>
      <w:r>
        <w:rPr>
          <w:i/>
          <w:spacing w:val="-1"/>
          <w:w w:val="96"/>
          <w:sz w:val="22"/>
          <w:szCs w:val="22"/>
        </w:rPr>
        <w:t>u</w:t>
      </w:r>
      <w:r>
        <w:rPr>
          <w:i/>
          <w:w w:val="104"/>
          <w:sz w:val="22"/>
          <w:szCs w:val="22"/>
        </w:rPr>
        <w:t>g</w:t>
      </w:r>
      <w:r>
        <w:rPr>
          <w:i/>
          <w:spacing w:val="26"/>
          <w:w w:val="104"/>
          <w:sz w:val="22"/>
          <w:szCs w:val="22"/>
        </w:rPr>
        <w:t>a</w:t>
      </w:r>
      <w:r>
        <w:rPr>
          <w:i/>
          <w:w w:val="99"/>
          <w:sz w:val="22"/>
          <w:szCs w:val="22"/>
        </w:rPr>
        <w:t>haru</w:t>
      </w:r>
      <w:r>
        <w:rPr>
          <w:i/>
          <w:spacing w:val="26"/>
          <w:w w:val="99"/>
          <w:sz w:val="22"/>
          <w:szCs w:val="22"/>
        </w:rPr>
        <w:t>s</w:t>
      </w:r>
      <w:r>
        <w:rPr>
          <w:i/>
          <w:sz w:val="22"/>
          <w:szCs w:val="22"/>
        </w:rPr>
        <w:t>hati-hati</w:t>
      </w:r>
      <w:r>
        <w:rPr>
          <w:i/>
          <w:spacing w:val="26"/>
          <w:sz w:val="22"/>
          <w:szCs w:val="22"/>
        </w:rPr>
        <w:t>,</w:t>
      </w:r>
      <w:r>
        <w:rPr>
          <w:i/>
          <w:w w:val="103"/>
          <w:sz w:val="22"/>
          <w:szCs w:val="22"/>
        </w:rPr>
        <w:t>janga</w:t>
      </w:r>
      <w:r>
        <w:rPr>
          <w:i/>
          <w:spacing w:val="26"/>
          <w:w w:val="103"/>
          <w:sz w:val="22"/>
          <w:szCs w:val="22"/>
        </w:rPr>
        <w:t>n</w:t>
      </w:r>
      <w:r>
        <w:rPr>
          <w:i/>
          <w:spacing w:val="-1"/>
          <w:w w:val="111"/>
          <w:sz w:val="22"/>
          <w:szCs w:val="22"/>
        </w:rPr>
        <w:t>m</w:t>
      </w:r>
      <w:r>
        <w:rPr>
          <w:i/>
          <w:w w:val="105"/>
          <w:sz w:val="22"/>
          <w:szCs w:val="22"/>
        </w:rPr>
        <w:t>uda</w:t>
      </w:r>
      <w:r>
        <w:rPr>
          <w:i/>
          <w:spacing w:val="26"/>
          <w:w w:val="105"/>
          <w:sz w:val="22"/>
          <w:szCs w:val="22"/>
        </w:rPr>
        <w:t>h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97"/>
          <w:sz w:val="22"/>
          <w:szCs w:val="22"/>
        </w:rPr>
        <w:t>er</w:t>
      </w:r>
      <w:r>
        <w:rPr>
          <w:i/>
          <w:spacing w:val="1"/>
          <w:w w:val="97"/>
          <w:sz w:val="22"/>
          <w:szCs w:val="22"/>
        </w:rPr>
        <w:t>p</w:t>
      </w:r>
      <w:r>
        <w:rPr>
          <w:i/>
          <w:w w:val="102"/>
          <w:sz w:val="22"/>
          <w:szCs w:val="22"/>
        </w:rPr>
        <w:t>engaru</w:t>
      </w:r>
      <w:r>
        <w:rPr>
          <w:i/>
          <w:spacing w:val="26"/>
          <w:w w:val="102"/>
          <w:sz w:val="22"/>
          <w:szCs w:val="22"/>
        </w:rPr>
        <w:t>h</w:t>
      </w:r>
      <w:r>
        <w:rPr>
          <w:i/>
          <w:w w:val="106"/>
          <w:sz w:val="22"/>
          <w:szCs w:val="22"/>
        </w:rPr>
        <w:t>ta</w:t>
      </w:r>
      <w:r>
        <w:rPr>
          <w:i/>
          <w:spacing w:val="-4"/>
          <w:w w:val="106"/>
          <w:sz w:val="22"/>
          <w:szCs w:val="22"/>
        </w:rPr>
        <w:t>w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2"/>
          <w:sz w:val="22"/>
          <w:szCs w:val="22"/>
        </w:rPr>
        <w:t xml:space="preserve">an- </w:t>
      </w:r>
      <w:r>
        <w:rPr>
          <w:i/>
          <w:sz w:val="22"/>
          <w:szCs w:val="22"/>
        </w:rPr>
        <w:t>ta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w w:val="101"/>
          <w:sz w:val="22"/>
          <w:szCs w:val="22"/>
        </w:rPr>
        <w:t>mencuriga</w:t>
      </w:r>
      <w:r>
        <w:rPr>
          <w:i/>
          <w:spacing w:val="-3"/>
          <w:w w:val="101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>"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jelas</w:t>
      </w:r>
      <w:r>
        <w:rPr>
          <w:i/>
          <w:spacing w:val="-13"/>
          <w:w w:val="95"/>
          <w:sz w:val="22"/>
          <w:szCs w:val="22"/>
        </w:rPr>
        <w:t xml:space="preserve"> </w:t>
      </w:r>
      <w:r>
        <w:rPr>
          <w:i/>
          <w:spacing w:val="-1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eni.</w:t>
      </w:r>
      <w:r>
        <w:rPr>
          <w:i/>
          <w:spacing w:val="-11"/>
          <w:w w:val="95"/>
          <w:sz w:val="22"/>
          <w:szCs w:val="22"/>
        </w:rPr>
        <w:t xml:space="preserve"> </w:t>
      </w:r>
      <w:r>
        <w:rPr>
          <w:i/>
          <w:spacing w:val="-1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eni</w:t>
      </w:r>
      <w:r>
        <w:rPr>
          <w:i/>
          <w:spacing w:val="-7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meminta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anita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harus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ani 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5"/>
          <w:w w:val="77"/>
          <w:sz w:val="22"/>
          <w:szCs w:val="22"/>
        </w:rPr>
        <w:t>'</w:t>
      </w:r>
      <w:r>
        <w:rPr>
          <w:i/>
          <w:sz w:val="22"/>
          <w:szCs w:val="22"/>
        </w:rPr>
        <w:t>tidak'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setiap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aja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mer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an.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ataan </w:t>
      </w:r>
      <w:r>
        <w:rPr>
          <w:i/>
          <w:sz w:val="22"/>
          <w:szCs w:val="22"/>
        </w:rPr>
        <w:t>itu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entu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harus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sela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54"/>
          <w:sz w:val="22"/>
          <w:szCs w:val="22"/>
        </w:rPr>
        <w:t xml:space="preserve"> </w:t>
      </w:r>
      <w:r>
        <w:rPr>
          <w:i/>
          <w:sz w:val="22"/>
          <w:szCs w:val="22"/>
        </w:rPr>
        <w:t>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ap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erilak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Jangan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spacing w:val="-2"/>
          <w:w w:val="99"/>
          <w:sz w:val="22"/>
          <w:szCs w:val="22"/>
        </w:rPr>
        <w:t>y</w:t>
      </w:r>
      <w:r>
        <w:rPr>
          <w:i/>
          <w:w w:val="98"/>
          <w:sz w:val="22"/>
          <w:szCs w:val="22"/>
        </w:rPr>
        <w:t xml:space="preserve">esal </w:t>
      </w:r>
      <w:r>
        <w:rPr>
          <w:i/>
          <w:sz w:val="22"/>
          <w:szCs w:val="22"/>
        </w:rPr>
        <w:t>dan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meminta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f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mengata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ersebut.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</w:t>
      </w:r>
      <w:r>
        <w:rPr>
          <w:i/>
          <w:spacing w:val="-4"/>
          <w:sz w:val="22"/>
          <w:szCs w:val="22"/>
        </w:rPr>
        <w:t>b</w:t>
      </w:r>
      <w:r>
        <w:rPr>
          <w:i/>
          <w:sz w:val="22"/>
          <w:szCs w:val="22"/>
        </w:rPr>
        <w:t>,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pria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dapat </w:t>
      </w:r>
      <w:r>
        <w:rPr>
          <w:i/>
          <w:sz w:val="22"/>
          <w:szCs w:val="22"/>
        </w:rPr>
        <w:t>melihat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dapat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diman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>aat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udian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hari.</w:t>
      </w:r>
    </w:p>
    <w:p w:rsidR="00A31BD9" w:rsidRDefault="00357B69">
      <w:pPr>
        <w:spacing w:before="58" w:line="284" w:lineRule="auto"/>
        <w:ind w:left="1384" w:right="533"/>
        <w:jc w:val="both"/>
        <w:rPr>
          <w:sz w:val="22"/>
          <w:szCs w:val="22"/>
        </w:rPr>
        <w:sectPr w:rsidR="00A31BD9">
          <w:pgSz w:w="9920" w:h="14120"/>
          <w:pgMar w:top="1180" w:right="1380" w:bottom="280" w:left="0" w:header="0" w:footer="1069" w:gutter="0"/>
          <w:cols w:space="720"/>
        </w:sectPr>
      </w:pPr>
      <w:r>
        <w:pict>
          <v:group id="_x0000_s2013" style="position:absolute;left:0;text-align:left;margin-left:56pt;margin-top:-394.4pt;width:0;height:455.9pt;z-index:-6401;mso-position-horizontal-relative:page" coordorigin="1120,-7888" coordsize="0,9118">
            <v:shape id="_x0000_s2014" style="position:absolute;left:1120;top:-7888;width:0;height:9118" coordorigin="1120,-7888" coordsize="0,9118" path="m1120,-7888r,9118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11" style="position:absolute;left:0;text-align:left;margin-left:60pt;margin-top:63.5pt;width:350.15pt;height:0;z-index:-6400;mso-position-horizontal-relative:page" coordorigin="1200,1270" coordsize="7003,0">
            <v:shape id="_x0000_s2012" style="position:absolute;left:1200;top:1270;width:7003;height:0" coordorigin="1200,1270" coordsize="7003,0" path="m1200,1270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09" style="position:absolute;left:0;text-align:left;margin-left:412.2pt;margin-top:-396.45pt;width:0;height:455.9pt;z-index:-6399;mso-position-horizontal-relative:page" coordorigin="8244,-7929" coordsize="0,9118">
            <v:shape id="_x0000_s2010" style="position:absolute;left:8244;top:-7929;width:0;height:9118" coordorigin="8244,-7929" coordsize="0,9118" path="m8244,1190r,-9119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2007" style="position:absolute;left:0;text-align:left;margin-left:56pt;margin-top:63.5pt;width:0;height:0;z-index:-6397;mso-position-horizontal-relative:page" coordorigin="1120,1270" coordsize="0,0">
            <v:shape id="_x0000_s2008" style="position:absolute;left:1120;top:1270;width:0;height:0" coordorigin="1120,1270" coordsize="0,0" path="m1120,1270r,e" filled="f" strokeweight="2pt">
              <v:path arrowok="t"/>
            </v:shape>
            <w10:wrap anchorx="page"/>
          </v:group>
        </w:pict>
      </w:r>
      <w:r>
        <w:pict>
          <v:group id="_x0000_s2005" style="position:absolute;left:0;text-align:left;margin-left:412.2pt;margin-top:63.5pt;width:0;height:0;z-index:-6396;mso-position-horizontal-relative:page" coordorigin="8244,1270" coordsize="0,0">
            <v:shape id="_x0000_s2006" style="position:absolute;left:8244;top:1270;width:0;height:0" coordorigin="8244,1270" coordsize="0,0" path="m8244,1270r,e" filled="f" strokeweight="2pt">
              <v:path arrowok="t"/>
            </v:shape>
            <w10:wrap anchorx="page"/>
          </v:group>
        </w:pict>
      </w:r>
      <w:r w:rsidR="00021A40">
        <w:rPr>
          <w:i/>
          <w:w w:val="93"/>
          <w:sz w:val="22"/>
          <w:szCs w:val="22"/>
        </w:rPr>
        <w:t>"</w:t>
      </w:r>
      <w:r w:rsidR="00021A40">
        <w:rPr>
          <w:i/>
          <w:spacing w:val="-2"/>
          <w:w w:val="93"/>
          <w:sz w:val="22"/>
          <w:szCs w:val="22"/>
        </w:rPr>
        <w:t>P</w:t>
      </w:r>
      <w:r w:rsidR="00021A40">
        <w:rPr>
          <w:i/>
          <w:spacing w:val="-1"/>
          <w:w w:val="93"/>
          <w:sz w:val="22"/>
          <w:szCs w:val="22"/>
        </w:rPr>
        <w:t>r</w:t>
      </w:r>
      <w:r w:rsidR="00021A40">
        <w:rPr>
          <w:i/>
          <w:spacing w:val="1"/>
          <w:w w:val="93"/>
          <w:sz w:val="22"/>
          <w:szCs w:val="22"/>
        </w:rPr>
        <w:t>o</w:t>
      </w:r>
      <w:r w:rsidR="00021A40">
        <w:rPr>
          <w:i/>
          <w:w w:val="93"/>
          <w:sz w:val="22"/>
          <w:szCs w:val="22"/>
        </w:rPr>
        <w:t xml:space="preserve">duk 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ermen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ening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at 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angsangan</w:t>
      </w:r>
      <w:r w:rsidR="00021A40">
        <w:rPr>
          <w:i/>
          <w:spacing w:val="45"/>
          <w:w w:val="10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sex?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Kami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 xml:space="preserve">elum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mene</w:t>
      </w:r>
      <w:r w:rsidR="00021A40">
        <w:rPr>
          <w:i/>
          <w:spacing w:val="-1"/>
          <w:w w:val="107"/>
          <w:sz w:val="22"/>
          <w:szCs w:val="22"/>
        </w:rPr>
        <w:t>m</w:t>
      </w:r>
      <w:r w:rsidR="00021A40">
        <w:rPr>
          <w:i/>
          <w:w w:val="104"/>
          <w:sz w:val="22"/>
          <w:szCs w:val="22"/>
        </w:rPr>
        <w:t>u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ibat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dus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Sumse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 Na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un,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aktu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lalu </w:t>
      </w:r>
      <w:r w:rsidR="00021A40">
        <w:rPr>
          <w:i/>
          <w:w w:val="105"/>
          <w:sz w:val="22"/>
          <w:szCs w:val="22"/>
        </w:rPr>
        <w:t>mendapat</w:t>
      </w:r>
      <w:r w:rsidR="00021A40">
        <w:rPr>
          <w:i/>
          <w:spacing w:val="-3"/>
          <w:w w:val="105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21"/>
          <w:w w:val="10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esan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Black</w:t>
      </w:r>
      <w:r w:rsidR="00021A40">
        <w:rPr>
          <w:i/>
          <w:spacing w:val="1"/>
          <w:w w:val="91"/>
          <w:sz w:val="22"/>
          <w:szCs w:val="22"/>
        </w:rPr>
        <w:t>B</w:t>
      </w:r>
      <w:r w:rsidR="00021A40">
        <w:rPr>
          <w:i/>
          <w:w w:val="91"/>
          <w:sz w:val="22"/>
          <w:szCs w:val="22"/>
        </w:rPr>
        <w:t>er</w:t>
      </w:r>
      <w:r w:rsidR="00021A40">
        <w:rPr>
          <w:i/>
          <w:spacing w:val="4"/>
          <w:w w:val="91"/>
          <w:sz w:val="22"/>
          <w:szCs w:val="22"/>
        </w:rPr>
        <w:t>r</w:t>
      </w:r>
      <w:r w:rsidR="00021A40">
        <w:rPr>
          <w:i/>
          <w:w w:val="91"/>
          <w:sz w:val="22"/>
          <w:szCs w:val="22"/>
        </w:rPr>
        <w:t>y</w:t>
      </w:r>
      <w:r w:rsidR="00021A40">
        <w:rPr>
          <w:i/>
          <w:spacing w:val="28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eman</w:t>
      </w:r>
      <w:r w:rsidR="00021A40">
        <w:rPr>
          <w:i/>
          <w:spacing w:val="5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Medan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aspadai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edar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dus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baru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it</w:t>
      </w:r>
      <w:r w:rsidR="00021A40">
        <w:rPr>
          <w:i/>
          <w:spacing w:val="-2"/>
          <w:w w:val="101"/>
          <w:sz w:val="22"/>
          <w:szCs w:val="22"/>
        </w:rPr>
        <w:t>u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"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-15"/>
          <w:sz w:val="22"/>
          <w:szCs w:val="22"/>
        </w:rPr>
        <w:t>Y</w:t>
      </w:r>
      <w:r w:rsidR="00021A40">
        <w:rPr>
          <w:i/>
          <w:sz w:val="22"/>
          <w:szCs w:val="22"/>
        </w:rPr>
        <w:t>eni.</w:t>
      </w:r>
    </w:p>
    <w:p w:rsidR="00A31BD9" w:rsidRDefault="00357B69">
      <w:pPr>
        <w:spacing w:before="65" w:line="284" w:lineRule="auto"/>
        <w:ind w:left="571" w:right="1345"/>
        <w:jc w:val="both"/>
        <w:rPr>
          <w:sz w:val="22"/>
          <w:szCs w:val="22"/>
        </w:rPr>
      </w:pPr>
      <w:r>
        <w:lastRenderedPageBreak/>
        <w:pict>
          <v:group id="_x0000_s2003" style="position:absolute;left:0;text-align:left;margin-left:83.35pt;margin-top:56pt;width:0;height:0;z-index:-6374;mso-position-horizontal-relative:page;mso-position-vertical-relative:page" coordorigin="1667,1120" coordsize="0,0">
            <v:shape id="_x0000_s2004" style="position:absolute;left:1667;top:1120;width:0;height:0" coordorigin="1667,1120" coordsize="0,0" path="m1667,1120r,e" filled="f" strokeweight="2pt">
              <v:path arrowok="t"/>
            </v:shape>
            <w10:wrap anchorx="page" anchory="page"/>
          </v:group>
        </w:pict>
      </w:r>
      <w:r>
        <w:pict>
          <v:group id="_x0000_s2001" style="position:absolute;left:0;text-align:left;margin-left:439.55pt;margin-top:56pt;width:0;height:0;z-index:-6375;mso-position-horizontal-relative:page;mso-position-vertical-relative:page" coordorigin="8791,1120" coordsize="0,0">
            <v:shape id="_x0000_s2002" style="position:absolute;left:8791;top:1120;width:0;height:0" coordorigin="8791,1120" coordsize="0,0" path="m8791,1120r,e" filled="f" strokeweight="2pt">
              <v:path arrowok="t"/>
            </v:shape>
            <w10:wrap anchorx="page" anchory="page"/>
          </v:group>
        </w:pict>
      </w:r>
      <w:r>
        <w:pict>
          <v:group id="_x0000_s1999" style="position:absolute;left:0;text-align:left;margin-left:85.35pt;margin-top:56pt;width:350.15pt;height:0;z-index:-6378;mso-position-horizontal-relative:page;mso-position-vertical-relative:page" coordorigin="1707,1120" coordsize="7003,0">
            <v:shape id="_x0000_s2000" style="position:absolute;left:1707;top:1120;width:7003;height:0" coordorigin="1707,1120" coordsize="7003,0" path="m8711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997" style="position:absolute;left:0;text-align:left;margin-left:439.55pt;margin-top:58pt;width:0;height:202.7pt;z-index:-6379;mso-position-horizontal-relative:page;mso-position-vertical-relative:page" coordorigin="8791,1160" coordsize="0,4054">
            <v:shape id="_x0000_s1998" style="position:absolute;left:8791;top:1160;width:0;height:4054" coordorigin="8791,1160" coordsize="0,4054" path="m8791,5214r,-4054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995" style="position:absolute;left:0;text-align:left;margin-left:83.35pt;margin-top:2.7pt;width:0;height:202.7pt;z-index:-6381;mso-position-horizontal-relative:page" coordorigin="1667,54" coordsize="0,4054">
            <v:shape id="_x0000_s1996" style="position:absolute;left:1667;top:54;width:0;height:4054" coordorigin="1667,54" coordsize="0,4054" path="m1667,54r,4054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"/>
          <w:w w:val="90"/>
          <w:sz w:val="22"/>
          <w:szCs w:val="22"/>
        </w:rPr>
        <w:t>D</w:t>
      </w:r>
      <w:r w:rsidR="00021A40">
        <w:rPr>
          <w:i/>
          <w:w w:val="90"/>
          <w:sz w:val="22"/>
          <w:szCs w:val="22"/>
        </w:rPr>
        <w:t>ari</w:t>
      </w:r>
      <w:r w:rsidR="00021A40">
        <w:rPr>
          <w:i/>
          <w:spacing w:val="-13"/>
          <w:w w:val="9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asus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osaan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ele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ahan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seks</w:t>
      </w:r>
      <w:r w:rsidR="00021A40">
        <w:rPr>
          <w:i/>
          <w:spacing w:val="-1"/>
          <w:w w:val="98"/>
          <w:sz w:val="22"/>
          <w:szCs w:val="22"/>
        </w:rPr>
        <w:t>u</w:t>
      </w:r>
      <w:r w:rsidR="00021A40">
        <w:rPr>
          <w:i/>
          <w:w w:val="98"/>
          <w:sz w:val="22"/>
          <w:szCs w:val="22"/>
        </w:rPr>
        <w:t>al</w:t>
      </w:r>
      <w:r w:rsidR="00021A40">
        <w:rPr>
          <w:i/>
          <w:spacing w:val="-13"/>
          <w:w w:val="9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 xml:space="preserve">didampingi </w:t>
      </w:r>
      <w:r w:rsidR="00021A40">
        <w:rPr>
          <w:i/>
          <w:w w:val="89"/>
          <w:sz w:val="22"/>
          <w:szCs w:val="22"/>
        </w:rPr>
        <w:t>W</w:t>
      </w:r>
      <w:r w:rsidR="00021A40">
        <w:rPr>
          <w:i/>
          <w:spacing w:val="-5"/>
          <w:w w:val="89"/>
          <w:sz w:val="22"/>
          <w:szCs w:val="22"/>
        </w:rPr>
        <w:t>C</w:t>
      </w:r>
      <w:r w:rsidR="00021A40">
        <w:rPr>
          <w:i/>
          <w:w w:val="89"/>
          <w:sz w:val="22"/>
          <w:szCs w:val="22"/>
        </w:rPr>
        <w:t>C</w:t>
      </w:r>
      <w:r w:rsidR="00021A40">
        <w:rPr>
          <w:i/>
          <w:spacing w:val="1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ui,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ak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dibujuk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3"/>
          <w:sz w:val="22"/>
          <w:szCs w:val="22"/>
        </w:rPr>
        <w:t>ayu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meman</w:t>
      </w:r>
      <w:r w:rsidR="00021A40">
        <w:rPr>
          <w:i/>
          <w:spacing w:val="-2"/>
          <w:w w:val="106"/>
          <w:sz w:val="22"/>
          <w:szCs w:val="22"/>
        </w:rPr>
        <w:t>f</w:t>
      </w:r>
      <w:r w:rsidR="00021A40">
        <w:rPr>
          <w:i/>
          <w:w w:val="106"/>
          <w:sz w:val="22"/>
          <w:szCs w:val="22"/>
        </w:rPr>
        <w:t>aat</w:t>
      </w:r>
      <w:r w:rsidR="00021A40">
        <w:rPr>
          <w:i/>
          <w:spacing w:val="-3"/>
          <w:w w:val="106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an</w:t>
      </w:r>
      <w:r w:rsidR="00021A40">
        <w:rPr>
          <w:i/>
          <w:spacing w:val="-7"/>
          <w:w w:val="106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jejaring</w:t>
      </w:r>
      <w:r w:rsidR="00021A40">
        <w:rPr>
          <w:i/>
          <w:spacing w:val="-2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sosial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ernet.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osaan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elum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dib</w:t>
      </w:r>
      <w:r w:rsidR="00021A40">
        <w:rPr>
          <w:i/>
          <w:spacing w:val="-1"/>
          <w:w w:val="101"/>
          <w:sz w:val="22"/>
          <w:szCs w:val="22"/>
        </w:rPr>
        <w:t>u</w:t>
      </w:r>
      <w:r w:rsidR="00021A40">
        <w:rPr>
          <w:i/>
          <w:w w:val="107"/>
          <w:sz w:val="22"/>
          <w:szCs w:val="22"/>
        </w:rPr>
        <w:t xml:space="preserve">at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sadar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um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es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jeru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.</w:t>
      </w:r>
    </w:p>
    <w:p w:rsidR="00A31BD9" w:rsidRDefault="00357B69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pict>
          <v:group id="_x0000_s1993" style="position:absolute;left:0;text-align:left;margin-left:439.55pt;margin-top:144.25pt;width:0;height:0;z-index:-6376;mso-position-horizontal-relative:page" coordorigin="8791,2885" coordsize="0,0">
            <v:shape id="_x0000_s1994" style="position:absolute;left:8791;top:2885;width:0;height:0" coordorigin="8791,2885" coordsize="0,0" path="m8791,2885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Hampir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osaan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didampingi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w w:val="89"/>
          <w:sz w:val="22"/>
          <w:szCs w:val="22"/>
        </w:rPr>
        <w:t>W</w:t>
      </w:r>
      <w:r w:rsidR="00021A40">
        <w:rPr>
          <w:i/>
          <w:spacing w:val="-4"/>
          <w:w w:val="89"/>
          <w:sz w:val="22"/>
          <w:szCs w:val="22"/>
        </w:rPr>
        <w:t>C</w:t>
      </w:r>
      <w:r w:rsidR="00021A40">
        <w:rPr>
          <w:i/>
          <w:w w:val="89"/>
          <w:sz w:val="22"/>
          <w:szCs w:val="22"/>
        </w:rPr>
        <w:t>C</w:t>
      </w:r>
      <w:r w:rsidR="00021A40">
        <w:rPr>
          <w:i/>
          <w:spacing w:val="13"/>
          <w:w w:val="8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dilaku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de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at.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A</w:t>
      </w:r>
      <w:r w:rsidR="00021A40">
        <w:rPr>
          <w:i/>
          <w:sz w:val="22"/>
          <w:szCs w:val="22"/>
        </w:rPr>
        <w:t>da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datang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 lingkungan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ga,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,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etan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ga,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eman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angt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75"/>
          <w:sz w:val="22"/>
          <w:szCs w:val="22"/>
        </w:rPr>
        <w:t>"</w:t>
      </w:r>
      <w:r w:rsidR="00021A40">
        <w:rPr>
          <w:i/>
          <w:spacing w:val="-2"/>
          <w:w w:val="75"/>
          <w:sz w:val="22"/>
          <w:szCs w:val="22"/>
        </w:rPr>
        <w:t>K</w:t>
      </w:r>
      <w:r w:rsidR="00021A40">
        <w:rPr>
          <w:i/>
          <w:sz w:val="22"/>
          <w:szCs w:val="22"/>
        </w:rPr>
        <w:t>ejadian itu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disebab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>elaku</w:t>
      </w:r>
      <w:r w:rsidR="00021A40">
        <w:rPr>
          <w:i/>
          <w:spacing w:val="-3"/>
          <w:w w:val="101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ejat.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>orban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ami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dampingi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ata-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106"/>
          <w:sz w:val="22"/>
          <w:szCs w:val="22"/>
        </w:rPr>
        <w:t>ata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1"/>
          <w:w w:val="97"/>
          <w:sz w:val="22"/>
          <w:szCs w:val="22"/>
        </w:rPr>
        <w:t>b</w:t>
      </w:r>
      <w:r w:rsidR="00021A40">
        <w:rPr>
          <w:i/>
          <w:w w:val="97"/>
          <w:sz w:val="22"/>
          <w:szCs w:val="22"/>
        </w:rPr>
        <w:t>erusia</w:t>
      </w:r>
      <w:r w:rsidR="00021A40">
        <w:rPr>
          <w:i/>
          <w:spacing w:val="-1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14-18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ta</w:t>
      </w:r>
      <w:r w:rsidR="00021A40">
        <w:rPr>
          <w:i/>
          <w:spacing w:val="-1"/>
          <w:w w:val="107"/>
          <w:sz w:val="22"/>
          <w:szCs w:val="22"/>
        </w:rPr>
        <w:t>h</w:t>
      </w:r>
      <w:r w:rsidR="00021A40">
        <w:rPr>
          <w:i/>
          <w:w w:val="101"/>
          <w:sz w:val="22"/>
          <w:szCs w:val="22"/>
        </w:rPr>
        <w:t xml:space="preserve">un. </w:t>
      </w:r>
      <w:r w:rsidR="00021A40">
        <w:rPr>
          <w:i/>
          <w:w w:val="92"/>
          <w:sz w:val="22"/>
          <w:szCs w:val="22"/>
        </w:rPr>
        <w:t>Usia</w:t>
      </w:r>
      <w:r w:rsidR="00021A40">
        <w:rPr>
          <w:i/>
          <w:spacing w:val="-2"/>
          <w:w w:val="9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egori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masih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labi</w:t>
      </w:r>
      <w:r w:rsidR="00021A40">
        <w:rPr>
          <w:i/>
          <w:spacing w:val="-3"/>
          <w:w w:val="92"/>
          <w:sz w:val="22"/>
          <w:szCs w:val="22"/>
        </w:rPr>
        <w:t>l</w:t>
      </w:r>
      <w:r w:rsidR="00021A40">
        <w:rPr>
          <w:i/>
          <w:w w:val="92"/>
          <w:sz w:val="22"/>
          <w:szCs w:val="22"/>
        </w:rPr>
        <w:t>,</w:t>
      </w:r>
      <w:r w:rsidR="00021A40">
        <w:rPr>
          <w:i/>
          <w:spacing w:val="2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gampang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ayu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diiming-imingi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 xml:space="preserve">"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-15"/>
          <w:sz w:val="22"/>
          <w:szCs w:val="22"/>
        </w:rPr>
        <w:t>Y</w:t>
      </w:r>
      <w:r w:rsidR="00021A40">
        <w:rPr>
          <w:i/>
          <w:sz w:val="22"/>
          <w:szCs w:val="22"/>
        </w:rPr>
        <w:t>eni.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5952"/>
        <w:jc w:val="both"/>
        <w:rPr>
          <w:sz w:val="22"/>
          <w:szCs w:val="22"/>
        </w:rPr>
      </w:pPr>
      <w:r>
        <w:rPr>
          <w:spacing w:val="-1"/>
          <w:w w:val="80"/>
          <w:sz w:val="22"/>
          <w:szCs w:val="22"/>
        </w:rPr>
        <w:t>E</w:t>
      </w:r>
      <w:r>
        <w:rPr>
          <w:w w:val="107"/>
          <w:sz w:val="22"/>
          <w:szCs w:val="22"/>
        </w:rPr>
        <w:t>di</w:t>
      </w:r>
      <w:r>
        <w:rPr>
          <w:spacing w:val="-1"/>
          <w:w w:val="107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2"/>
          <w:w w:val="105"/>
          <w:sz w:val="22"/>
          <w:szCs w:val="22"/>
        </w:rPr>
        <w:t>r</w:t>
      </w:r>
      <w:r>
        <w:rPr>
          <w:w w:val="74"/>
          <w:sz w:val="22"/>
          <w:szCs w:val="22"/>
        </w:rPr>
        <w:t>:</w:t>
      </w:r>
      <w:r>
        <w:rPr>
          <w:spacing w:val="-8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Silfa</w:t>
      </w:r>
      <w:r>
        <w:rPr>
          <w:spacing w:val="-4"/>
          <w:w w:val="9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Humai</w:t>
      </w:r>
      <w:r>
        <w:rPr>
          <w:spacing w:val="-1"/>
          <w:w w:val="92"/>
          <w:sz w:val="22"/>
          <w:szCs w:val="22"/>
        </w:rPr>
        <w:t>r</w:t>
      </w:r>
      <w:r>
        <w:rPr>
          <w:w w:val="109"/>
          <w:sz w:val="22"/>
          <w:szCs w:val="22"/>
        </w:rPr>
        <w:t>ah</w:t>
      </w:r>
    </w:p>
    <w:p w:rsidR="00A31BD9" w:rsidRDefault="00357B69">
      <w:pPr>
        <w:spacing w:before="47"/>
        <w:ind w:left="571" w:right="3110"/>
        <w:jc w:val="both"/>
        <w:rPr>
          <w:sz w:val="22"/>
          <w:szCs w:val="22"/>
        </w:rPr>
      </w:pPr>
      <w:r>
        <w:pict>
          <v:group id="_x0000_s1991" style="position:absolute;left:0;text-align:left;margin-left:87.35pt;margin-top:23.65pt;width:350.15pt;height:0;z-index:-6380;mso-position-horizontal-relative:page" coordorigin="1747,473" coordsize="7003,0">
            <v:shape id="_x0000_s1992" style="position:absolute;left:1747;top:473;width:7003;height:0" coordorigin="1747,473" coordsize="7003,0" path="m1747,473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989" style="position:absolute;left:0;text-align:left;margin-left:83.35pt;margin-top:23.65pt;width:0;height:0;z-index:-6377;mso-position-horizontal-relative:page" coordorigin="1667,473" coordsize="0,0">
            <v:shape id="_x0000_s1990" style="position:absolute;left:1667;top:473;width:0;height:0" coordorigin="1667,473" coordsize="0,0" path="m1667,473r,e" filled="f" strokeweight="2pt">
              <v:path arrowok="t"/>
            </v:shape>
            <w10:wrap anchorx="page"/>
          </v:group>
        </w:pict>
      </w:r>
      <w:r w:rsidR="00021A40">
        <w:rPr>
          <w:w w:val="105"/>
          <w:sz w:val="22"/>
          <w:szCs w:val="22"/>
        </w:rPr>
        <w:t>Sumbe</w:t>
      </w:r>
      <w:r w:rsidR="00021A40">
        <w:rPr>
          <w:spacing w:val="2"/>
          <w:w w:val="105"/>
          <w:sz w:val="22"/>
          <w:szCs w:val="22"/>
        </w:rPr>
        <w:t>r</w:t>
      </w:r>
      <w:r w:rsidR="00021A40">
        <w:rPr>
          <w:w w:val="74"/>
          <w:sz w:val="22"/>
          <w:szCs w:val="22"/>
        </w:rPr>
        <w:t>: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(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Diunduh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pada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tanggal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29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esember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2013)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 xml:space="preserve">ua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buah 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asus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 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59"/>
          <w:w w:val="10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menjadi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ban 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nama   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ta,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erjadi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manipulasi   dan </w:t>
      </w:r>
      <w:r>
        <w:rPr>
          <w:spacing w:val="49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w w:val="106"/>
          <w:sz w:val="22"/>
          <w:szCs w:val="22"/>
        </w:rPr>
        <w:t xml:space="preserve">yimpangan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hadap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an.</w:t>
      </w:r>
      <w:r>
        <w:rPr>
          <w:spacing w:val="3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menga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obsesi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pacar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bukti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ta,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sek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987" style="position:absolute;left:0;text-align:left;margin-left:434.35pt;margin-top:106.25pt;width:0;height:0;z-index:-6386;mso-position-horizontal-relative:page" coordorigin="8687,2125" coordsize="0,0">
            <v:shape id="_x0000_s1988" style="position:absolute;left:8687;top:2125;width:0;height:0" coordorigin="8687,2125" coordsize="0,0" path="m8687,2125r,e" filled="f" strokeweight="1pt">
              <v:path arrowok="t"/>
            </v:shape>
            <w10:wrap anchorx="page"/>
          </v:group>
        </w:pict>
      </w:r>
      <w:r>
        <w:pict>
          <v:group id="_x0000_s1985" style="position:absolute;left:0;text-align:left;margin-left:439.55pt;margin-top:92.2pt;width:0;height:0;z-index:-6382;mso-position-horizontal-relative:page" coordorigin="8791,1844" coordsize="0,0">
            <v:shape id="_x0000_s1986" style="position:absolute;left:8791;top:1844;width:0;height:0" coordorigin="8791,1844" coordsize="0,0" path="m8791,1844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Simak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dua  buah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asus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2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tas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dan  kemu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</w:t>
      </w:r>
      <w:r w:rsidR="00021A40">
        <w:rPr>
          <w:spacing w:val="22"/>
          <w:w w:val="111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dua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buah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asus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  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at</w:t>
      </w:r>
      <w:r w:rsidR="00021A40">
        <w:rPr>
          <w:sz w:val="22"/>
          <w:szCs w:val="22"/>
        </w:rPr>
        <w:t>ego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pe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 xml:space="preserve">yimpangan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4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na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an?  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enurut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4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seharus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pemuda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putus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ci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itu?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983" style="position:absolute;left:0;text-align:left;margin-left:89.55pt;margin-top:32.25pt;width:0;height:0;z-index:-6385;mso-position-horizontal-relative:page" coordorigin="1791,645" coordsize="0,0">
            <v:shape id="_x0000_s1984" style="position:absolute;left:1791;top:645;width:0;height:0" coordorigin="1791,645" coordsize="0,0" path="m1791,645r,e" filled="f" strokeweight="1pt">
              <v:path arrowok="t"/>
            </v:shape>
            <w10:wrap anchorx="page"/>
          </v:group>
        </w:pict>
      </w:r>
      <w:r>
        <w:pict>
          <v:group id="_x0000_s1981" style="position:absolute;left:0;text-align:left;margin-left:88.35pt;margin-top:18.2pt;width:349.2pt;height:0;z-index:-6384;mso-position-horizontal-relative:page" coordorigin="1767,364" coordsize="6984,0">
            <v:shape id="_x0000_s1982" style="position:absolute;left:1767;top:364;width:6984;height:0" coordorigin="1767,364" coordsize="6984,0" path="m1767,36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979" style="position:absolute;left:0;text-align:left;margin-left:84.35pt;margin-top:18.2pt;width:0;height:0;z-index:-6383;mso-position-horizontal-relative:page" coordorigin="1687,364" coordsize="0,0">
            <v:shape id="_x0000_s1980" style="position:absolute;left:1687;top:364;width:0;height:0" coordorigin="1687,364" coordsize="0,0" path="m1687,36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1"/>
          <w:sz w:val="28"/>
          <w:szCs w:val="28"/>
        </w:rPr>
        <w:t>G.</w:t>
      </w:r>
      <w:r w:rsidR="00021A40">
        <w:rPr>
          <w:b/>
          <w:color w:val="0076A3"/>
          <w:spacing w:val="-18"/>
          <w:w w:val="91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ugas</w:t>
      </w:r>
    </w:p>
    <w:p w:rsidR="00A31BD9" w:rsidRDefault="00A31BD9">
      <w:pPr>
        <w:spacing w:before="4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4699"/>
        <w:jc w:val="both"/>
        <w:rPr>
          <w:sz w:val="22"/>
          <w:szCs w:val="22"/>
        </w:rPr>
      </w:pPr>
      <w:r>
        <w:pict>
          <v:group id="_x0000_s1977" style="position:absolute;left:0;text-align:left;margin-left:83.85pt;margin-top:3.1pt;width:0;height:0;z-index:-6392;mso-position-horizontal-relative:page" coordorigin="1677,62" coordsize="0,0">
            <v:shape id="_x0000_s1978" style="position:absolute;left:1677;top:62;width:0;height:0" coordorigin="1677,62" coordsize="0,0" path="m1677,62r,e" filled="f" strokeweight="1pt">
              <v:path arrowok="t"/>
            </v:shape>
            <w10:wrap anchorx="page"/>
          </v:group>
        </w:pict>
      </w:r>
      <w:r>
        <w:pict>
          <v:group id="_x0000_s1975" style="position:absolute;left:0;text-align:left;margin-left:440.05pt;margin-top:3.1pt;width:0;height:0;z-index:-6387;mso-position-horizontal-relative:page" coordorigin="8801,62" coordsize="0,0">
            <v:shape id="_x0000_s1976" style="position:absolute;left:8801;top:62;width:0;height:0" coordorigin="8801,62" coordsize="0,0" path="m8801,62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ablah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aan</w:t>
      </w:r>
      <w:r w:rsidR="00021A40">
        <w:rPr>
          <w:spacing w:val="-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5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3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>tm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ada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tasan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paca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an?</w:t>
      </w:r>
    </w:p>
    <w:p w:rsidR="00A31BD9" w:rsidRDefault="00021A40">
      <w:pPr>
        <w:spacing w:before="47"/>
        <w:ind w:left="854"/>
        <w:rPr>
          <w:sz w:val="22"/>
          <w:szCs w:val="22"/>
        </w:rPr>
      </w:pPr>
      <w:r>
        <w:rPr>
          <w:spacing w:val="1"/>
          <w:w w:val="90"/>
          <w:sz w:val="22"/>
          <w:szCs w:val="22"/>
        </w:rPr>
        <w:t>M</w:t>
      </w:r>
      <w:r>
        <w:rPr>
          <w:w w:val="108"/>
          <w:sz w:val="22"/>
          <w:szCs w:val="22"/>
        </w:rPr>
        <w:t>engapa?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</w:pPr>
      <w:r>
        <w:pict>
          <v:group id="_x0000_s1965" style="position:absolute;left:0;text-align:left;margin-left:83.35pt;margin-top:-76.4pt;width:357.15pt;height:156.45pt;z-index:-6393;mso-position-horizontal-relative:page" coordorigin="1667,-1528" coordsize="7143,3129">
            <v:shape id="_x0000_s1974" style="position:absolute;left:1677;top:-1518;width:7123;height:3109" coordorigin="1677,-1518" coordsize="7123,3109" path="m1791,-1518r-66,2l1679,-1471r-2,65l1677,1478r,37l1691,1577r62,14l8687,1591r38,l8786,1577r14,-61l8801,-1405r-1,-37l8786,-1504r-61,-14l1791,-1518xe" fillcolor="#8ed7f8" stroked="f">
              <v:path arrowok="t"/>
            </v:shape>
            <v:shape id="_x0000_s1973" style="position:absolute;left:1679;top:-1510;width:68;height:82" coordorigin="1679,-1510" coordsize="68,82" path="m1747,-1510r-16,8l1715,-1492r-14,14l1689,-1459r-8,23l1679,-1427e" filled="f" strokeweight="1pt">
              <v:stroke dashstyle="dash"/>
              <v:path arrowok="t"/>
            </v:shape>
            <v:shape id="_x0000_s1972" style="position:absolute;left:1677;top:-1365;width:0;height:2823" coordorigin="1677,-1365" coordsize="0,2823" path="m1677,-1365r,2823e" filled="f" strokeweight="1pt">
              <v:stroke dashstyle="dash"/>
              <v:path arrowok="t"/>
            </v:shape>
            <v:shape id="_x0000_s1971" style="position:absolute;left:1686;top:1522;width:82;height:68" coordorigin="1686,1522" coordsize="82,68" path="m1686,1522r7,16l1703,1554r15,14l1736,1580r23,8l1768,1590e" filled="f" strokeweight="1pt">
              <v:stroke dashstyle="dash"/>
              <v:path arrowok="t"/>
            </v:shape>
            <v:shape id="_x0000_s1970" style="position:absolute;left:1831;top:1591;width:6836;height:0" coordorigin="1831,1591" coordsize="6836,0" path="m1831,1591r6836,e" filled="f" strokeweight="1pt">
              <v:stroke dashstyle="dash"/>
              <v:path arrowok="t"/>
            </v:shape>
            <v:shape id="_x0000_s1969" style="position:absolute;left:8731;top:1500;width:68;height:82" coordorigin="8731,1500" coordsize="68,82" path="m8731,1583r16,-8l8763,1565r14,-14l8789,1533r8,-24l8799,1500e" filled="f" strokeweight="1pt">
              <v:stroke dashstyle="dash"/>
              <v:path arrowok="t"/>
            </v:shape>
            <v:shape id="_x0000_s1968" style="position:absolute;left:8801;top:-1385;width:0;height:2823" coordorigin="8801,-1385" coordsize="0,2823" path="m8801,1438r,-2823e" filled="f" strokeweight="1pt">
              <v:stroke dashstyle="dash"/>
              <v:path arrowok="t"/>
            </v:shape>
            <v:shape id="_x0000_s1967" style="position:absolute;left:8710;top:-1517;width:82;height:68" coordorigin="8710,-1517" coordsize="82,68" path="m8792,-1449r-7,-16l8774,-1480r-14,-15l8742,-1507r-23,-8l8710,-1517e" filled="f" strokeweight="1pt">
              <v:stroke dashstyle="dash"/>
              <v:path arrowok="t"/>
            </v:shape>
            <v:shape id="_x0000_s1966" style="position:absolute;left:1811;top:-1518;width:6836;height:0" coordorigin="1811,-1518" coordsize="6836,0" path="m8647,-1518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  <w:sectPr w:rsidR="00A31BD9">
          <w:pgSz w:w="9920" w:h="14120"/>
          <w:pgMar w:top="1140" w:right="0" w:bottom="280" w:left="1380" w:header="0" w:footer="1069" w:gutter="0"/>
          <w:cols w:space="720"/>
        </w:sectPr>
      </w:pPr>
      <w:r>
        <w:pict>
          <v:group id="_x0000_s1963" style="position:absolute;left:0;text-align:left;margin-left:83.85pt;margin-top:15.55pt;width:0;height:0;z-index:-6391;mso-position-horizontal-relative:page" coordorigin="1677,311" coordsize="0,0">
            <v:shape id="_x0000_s1964" style="position:absolute;left:1677;top:311;width:0;height:0" coordorigin="1677,311" coordsize="0,0" path="m1677,311r,e" filled="f" strokeweight="1pt">
              <v:path arrowok="t"/>
            </v:shape>
            <w10:wrap anchorx="page"/>
          </v:group>
        </w:pict>
      </w:r>
      <w:r>
        <w:pict>
          <v:group id="_x0000_s1961" style="position:absolute;left:0;text-align:left;margin-left:89.55pt;margin-top:21.2pt;width:0;height:0;z-index:-6390;mso-position-horizontal-relative:page" coordorigin="1791,424" coordsize="0,0">
            <v:shape id="_x0000_s1962" style="position:absolute;left:1791;top:424;width:0;height:0" coordorigin="1791,424" coordsize="0,0" path="m1791,424r,e" filled="f" strokeweight="1pt">
              <v:path arrowok="t"/>
            </v:shape>
            <w10:wrap anchorx="page"/>
          </v:group>
        </w:pict>
      </w:r>
      <w:r>
        <w:pict>
          <v:group id="_x0000_s1959" style="position:absolute;left:0;text-align:left;margin-left:434.35pt;margin-top:21.2pt;width:0;height:0;z-index:-6389;mso-position-horizontal-relative:page" coordorigin="8687,424" coordsize="0,0">
            <v:shape id="_x0000_s1960" style="position:absolute;left:8687;top:424;width:0;height:0" coordorigin="8687,424" coordsize="0,0" path="m8687,424r,e" filled="f" strokeweight="1pt">
              <v:path arrowok="t"/>
            </v:shape>
            <w10:wrap anchorx="page"/>
          </v:group>
        </w:pict>
      </w:r>
      <w:r>
        <w:pict>
          <v:group id="_x0000_s1957" style="position:absolute;left:0;text-align:left;margin-left:440.05pt;margin-top:15.55pt;width:0;height:0;z-index:-6388;mso-position-horizontal-relative:page" coordorigin="8801,311" coordsize="0,0">
            <v:shape id="_x0000_s1958" style="position:absolute;left:8801;top:311;width:0;height:0" coordorigin="8801,311" coordsize="0,0" path="m8801,311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5"/>
        <w:ind w:left="1384"/>
        <w:rPr>
          <w:sz w:val="22"/>
          <w:szCs w:val="22"/>
        </w:rPr>
      </w:pPr>
      <w:r>
        <w:lastRenderedPageBreak/>
        <w:pict>
          <v:group id="_x0000_s1955" style="position:absolute;left:0;text-align:left;margin-left:61.2pt;margin-top:50.5pt;width:0;height:0;z-index:-6365;mso-position-horizontal-relative:page;mso-position-vertical-relative:page" coordorigin="1224,1010" coordsize="0,0">
            <v:shape id="_x0000_s1956" style="position:absolute;left:1224;top:1010;width:0;height:0" coordorigin="1224,1010" coordsize="0,0" path="m1224,1010r,e" filled="f" strokeweight="1pt">
              <v:path arrowok="t"/>
            </v:shape>
            <w10:wrap anchorx="page" anchory="page"/>
          </v:group>
        </w:pict>
      </w:r>
      <w:r>
        <w:pict>
          <v:group id="_x0000_s1953" style="position:absolute;left:0;text-align:left;margin-left:406pt;margin-top:50.5pt;width:0;height:0;z-index:-6366;mso-position-horizontal-relative:page;mso-position-vertical-relative:page" coordorigin="8120,1010" coordsize="0,0">
            <v:shape id="_x0000_s1954" style="position:absolute;left:8120;top:1010;width:0;height:0" coordorigin="8120,1010" coordsize="0,0" path="m8120,1010r,e" filled="f" strokeweight="1pt">
              <v:path arrowok="t"/>
            </v:shape>
            <w10:wrap anchorx="page" anchory="page"/>
          </v:group>
        </w:pict>
      </w:r>
      <w:r>
        <w:pict>
          <v:group id="_x0000_s1951" style="position:absolute;left:0;text-align:left;margin-left:411.7pt;margin-top:56.2pt;width:0;height:0;z-index:-6367;mso-position-horizontal-relative:page;mso-position-vertical-relative:page" coordorigin="8234,1124" coordsize="0,0">
            <v:shape id="_x0000_s1952" style="position:absolute;left:8234;top:1124;width:0;height:0" coordorigin="8234,1124" coordsize="0,0" path="m8234,1124r,e" filled="f" strokeweight="1pt">
              <v:path arrowok="t"/>
            </v:shape>
            <w10:wrap anchorx="page" anchory="page"/>
          </v:group>
        </w:pict>
      </w:r>
      <w:r>
        <w:pict>
          <v:group id="_x0000_s1949" style="position:absolute;left:0;text-align:left;margin-left:55.5pt;margin-top:56.2pt;width:0;height:0;z-index:-6372;mso-position-horizontal-relative:page;mso-position-vertical-relative:page" coordorigin="1110,1124" coordsize="0,0">
            <v:shape id="_x0000_s1950" style="position:absolute;left:1110;top:1124;width:0;height:0" coordorigin="1110,1124" coordsize="0,0" path="m1110,1124r,e" filled="f" strokeweight="1pt">
              <v:path arrowok="t"/>
            </v:shape>
            <w10:wrap anchorx="page" anchory="page"/>
          </v:group>
        </w:pict>
      </w:r>
      <w:r>
        <w:pict>
          <v:group id="_x0000_s1939" style="position:absolute;left:0;text-align:left;margin-left:55pt;margin-top:50pt;width:357.15pt;height:557.85pt;z-index:-6373;mso-position-horizontal-relative:page;mso-position-vertical-relative:page" coordorigin="1100,1000" coordsize="7143,11157">
            <v:shape id="_x0000_s1948" style="position:absolute;left:1110;top:1010;width:7123;height:11137" coordorigin="1110,1010" coordsize="7123,11137" path="m1224,1010r-66,2l1112,1058r-2,65l1110,12034r1,37l1124,12133r62,14l8120,12147r38,l8219,12133r14,-61l8234,1124r-1,-38l8220,1025r-62,-14l1224,1010xe" fillcolor="#8ed7f8" stroked="f">
              <v:path arrowok="t"/>
            </v:shape>
            <v:shape id="_x0000_s1947" style="position:absolute;left:1112;top:1019;width:68;height:82" coordorigin="1112,1019" coordsize="68,82" path="m1180,1019r-16,7l1148,1037r-14,14l1122,1069r-8,23l1112,1101e" filled="f" strokeweight="1pt">
              <v:stroke dashstyle="dash"/>
              <v:path arrowok="t"/>
            </v:shape>
            <v:shape id="_x0000_s1946" style="position:absolute;left:1110;top:1164;width:0;height:10850" coordorigin="1110,1164" coordsize="0,10850" path="m1110,1164r,10850e" filled="f" strokeweight="1pt">
              <v:stroke dashstyle="dash"/>
              <v:path arrowok="t"/>
            </v:shape>
            <v:shape id="_x0000_s1945" style="position:absolute;left:1119;top:12078;width:82;height:68" coordorigin="1119,12078" coordsize="82,68" path="m1119,12078r7,16l1137,12110r14,14l1169,12136r23,8l1201,12146e" filled="f" strokeweight="1pt">
              <v:stroke dashstyle="dash"/>
              <v:path arrowok="t"/>
            </v:shape>
            <v:shape id="_x0000_s1944" style="position:absolute;left:1264;top:12147;width:6836;height:0" coordorigin="1264,12147" coordsize="6836,0" path="m1264,12147r6836,e" filled="f" strokeweight="1pt">
              <v:stroke dashstyle="dash"/>
              <v:path arrowok="t"/>
            </v:shape>
            <v:shape id="_x0000_s1943" style="position:absolute;left:8164;top:12056;width:68;height:82" coordorigin="8164,12056" coordsize="68,82" path="m8164,12139r16,-7l8196,12121r14,-14l8222,12089r8,-24l8232,12056e" filled="f" strokeweight="1pt">
              <v:stroke dashstyle="dash"/>
              <v:path arrowok="t"/>
            </v:shape>
            <v:shape id="_x0000_s1942" style="position:absolute;left:8234;top:1144;width:0;height:10850" coordorigin="8234,1144" coordsize="0,10850" path="m8234,11994r,-10850e" filled="f" strokeweight="1pt">
              <v:stroke dashstyle="dash"/>
              <v:path arrowok="t"/>
            </v:shape>
            <v:shape id="_x0000_s1941" style="position:absolute;left:8143;top:1012;width:82;height:68" coordorigin="8143,1012" coordsize="82,68" path="m8225,1080r-7,-16l8207,1048r-14,-14l8175,1022r-23,-8l8143,1012e" filled="f" strokeweight="1pt">
              <v:stroke dashstyle="dash"/>
              <v:path arrowok="t"/>
            </v:shape>
            <v:shape id="_x0000_s1940" style="position:absolute;left:1244;top:1010;width:6836;height:0" coordorigin="1244,1010" coordsize="6836,0" path="m8080,1010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sz w:val="22"/>
          <w:szCs w:val="22"/>
        </w:rPr>
        <w:t>2.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pandangan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2"/>
          <w:w w:val="11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an?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200" w:lineRule="exact"/>
      </w:pP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667" w:right="533" w:hanging="283"/>
        <w:rPr>
          <w:sz w:val="22"/>
          <w:szCs w:val="22"/>
        </w:rPr>
      </w:pPr>
      <w:r>
        <w:rPr>
          <w:sz w:val="22"/>
          <w:szCs w:val="22"/>
        </w:rPr>
        <w:t>3.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3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-7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w w:val="99"/>
          <w:sz w:val="22"/>
          <w:szCs w:val="22"/>
        </w:rPr>
        <w:t>yu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ai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1"/>
          <w:sz w:val="22"/>
          <w:szCs w:val="22"/>
        </w:rPr>
        <w:t>a!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667" w:right="533" w:hanging="283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5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>tm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kelas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1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 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boleh </w:t>
      </w:r>
      <w:r>
        <w:rPr>
          <w:sz w:val="22"/>
          <w:szCs w:val="22"/>
        </w:rPr>
        <w:t>paca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an?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8"/>
          <w:sz w:val="22"/>
          <w:szCs w:val="22"/>
        </w:rPr>
        <w:t>engapa?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  <w:sectPr w:rsidR="00A31BD9">
          <w:pgSz w:w="9920" w:h="14120"/>
          <w:pgMar w:top="1160" w:right="1380" w:bottom="280" w:left="0" w:header="0" w:footer="1069" w:gutter="0"/>
          <w:cols w:space="720"/>
        </w:sectPr>
      </w:pPr>
      <w:r>
        <w:pict>
          <v:group id="_x0000_s1937" style="position:absolute;left:0;text-align:left;margin-left:55.5pt;margin-top:21.4pt;width:0;height:0;z-index:-6371;mso-position-horizontal-relative:page" coordorigin="1110,428" coordsize="0,0">
            <v:shape id="_x0000_s1938" style="position:absolute;left:1110;top:428;width:0;height:0" coordorigin="1110,428" coordsize="0,0" path="m1110,428r,e" filled="f" strokeweight="1pt">
              <v:path arrowok="t"/>
            </v:shape>
            <w10:wrap anchorx="page"/>
          </v:group>
        </w:pict>
      </w:r>
      <w:r>
        <w:pict>
          <v:group id="_x0000_s1935" style="position:absolute;left:0;text-align:left;margin-left:61.2pt;margin-top:27.05pt;width:0;height:0;z-index:-6370;mso-position-horizontal-relative:page" coordorigin="1224,541" coordsize="0,0">
            <v:shape id="_x0000_s1936" style="position:absolute;left:1224;top:541;width:0;height:0" coordorigin="1224,541" coordsize="0,0" path="m1224,541r,e" filled="f" strokeweight="1pt">
              <v:path arrowok="t"/>
            </v:shape>
            <w10:wrap anchorx="page"/>
          </v:group>
        </w:pict>
      </w:r>
      <w:r>
        <w:pict>
          <v:group id="_x0000_s1933" style="position:absolute;left:0;text-align:left;margin-left:406pt;margin-top:27.05pt;width:0;height:0;z-index:-6369;mso-position-horizontal-relative:page" coordorigin="8120,541" coordsize="0,0">
            <v:shape id="_x0000_s1934" style="position:absolute;left:8120;top:541;width:0;height:0" coordorigin="8120,541" coordsize="0,0" path="m8120,541r,e" filled="f" strokeweight="1pt">
              <v:path arrowok="t"/>
            </v:shape>
            <w10:wrap anchorx="page"/>
          </v:group>
        </w:pict>
      </w:r>
      <w:r>
        <w:pict>
          <v:group id="_x0000_s1931" style="position:absolute;left:0;text-align:left;margin-left:411.7pt;margin-top:21.4pt;width:0;height:0;z-index:-6368;mso-position-horizontal-relative:page" coordorigin="8234,428" coordsize="0,0">
            <v:shape id="_x0000_s1932" style="position:absolute;left:8234;top:428;width:0;height:0" coordorigin="8234,428" coordsize="0,0" path="m8234,42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1929" style="position:absolute;left:0;text-align:left;margin-left:84.35pt;margin-top:21.7pt;width:0;height:0;z-index:-6363;mso-position-horizontal-relative:page" coordorigin="1687,434" coordsize="0,0">
            <v:shape id="_x0000_s1930" style="position:absolute;left:1687;top:434;width:0;height:0" coordorigin="1687,434" coordsize="0,0" path="m1687,434r,e" filled="f" strokecolor="#00adef" strokeweight="2pt">
              <v:path arrowok="t"/>
            </v:shape>
            <w10:wrap anchorx="page"/>
          </v:group>
        </w:pict>
      </w:r>
      <w:r>
        <w:pict>
          <v:group id="_x0000_s1927" style="position:absolute;left:0;text-align:left;margin-left:439.55pt;margin-top:71pt;width:0;height:0;z-index:-6362;mso-position-horizontal-relative:page;mso-position-vertical-relative:page" coordorigin="8791,1420" coordsize="0,0">
            <v:shape id="_x0000_s1928" style="position:absolute;left:8791;top:1420;width:0;height:0" coordorigin="8791,1420" coordsize="0,0" path="m8791,1420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923" style="position:absolute;left:0;text-align:left;margin-left:75.45pt;margin-top:49.35pt;width:370.75pt;height:302.75pt;z-index:-6364;mso-position-horizontal-relative:page;mso-position-vertical-relative:page" coordorigin="1509,987" coordsize="7415,6055">
            <v:shape id="_x0000_s1926" style="position:absolute;left:1519;top:997;width:7395;height:6035" coordorigin="1519,997" coordsize="7395,6035" path="m1632,997r-66,2l1520,1044r-1,66l1519,6918r,38l1533,7017r61,14l8801,7032r37,l8900,7018r14,-62l8914,1110r,-37l8900,1011r-62,-14l1632,997xe" fillcolor="#d1d2d4" stroked="f">
              <v:path arrowok="t"/>
            </v:shape>
            <v:shape id="_x0000_s1925" style="position:absolute;left:1519;top:997;width:7395;height:6035" coordorigin="1519,997" coordsize="7395,6035" path="m1632,997r-66,2l1520,1044r-1,66l1519,1110r,5808l1520,6984r46,46l1631,7032r1,l8801,7032r65,-2l8912,6984r2,-65l8914,6918r,-5808l8912,1045r-46,-46l8801,997r,l1632,997xe" filled="f" strokeweight="1pt">
              <v:path arrowok="t"/>
            </v:shape>
            <v:shape id="_x0000_s1924" style="position:absolute;left:1767;top:1420;width:6984;height:0" coordorigin="1767,1420" coordsize="6984,0" path="m1767,1420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bilang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emaja  adalah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paling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indah.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</w:t>
      </w:r>
      <w:r w:rsidR="00021A40">
        <w:rPr>
          <w:spacing w:val="25"/>
          <w:w w:val="11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keindahan </w:t>
      </w:r>
      <w:r w:rsidR="00021A40">
        <w:rPr>
          <w:sz w:val="22"/>
          <w:szCs w:val="22"/>
        </w:rPr>
        <w:t xml:space="preserve">itulah,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tiap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emaja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sedap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</w:t>
      </w:r>
      <w:r w:rsidR="00021A40">
        <w:rPr>
          <w:spacing w:val="5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mung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in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mampu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menahan</w:t>
      </w:r>
      <w:r w:rsidR="00021A40">
        <w:rPr>
          <w:spacing w:val="4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 xml:space="preserve">bagai </w:t>
      </w:r>
      <w:r w:rsidR="00021A40">
        <w:rPr>
          <w:sz w:val="22"/>
          <w:szCs w:val="22"/>
        </w:rPr>
        <w:t xml:space="preserve">hal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meru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an.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 xml:space="preserve">engan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be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4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meni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ti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keindahan </w:t>
      </w:r>
      <w:r w:rsidR="00021A40">
        <w:rPr>
          <w:sz w:val="22"/>
          <w:szCs w:val="22"/>
        </w:rPr>
        <w:t>masa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menuju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kede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asaan.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ada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sa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ini,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alangan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muncul </w:t>
      </w:r>
      <w:r w:rsidR="00021A40">
        <w:rPr>
          <w:sz w:val="22"/>
          <w:szCs w:val="22"/>
        </w:rPr>
        <w:t>pemi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seolah</w:t>
      </w:r>
      <w:r w:rsidR="00021A40">
        <w:rPr>
          <w:spacing w:val="4"/>
          <w:sz w:val="22"/>
          <w:szCs w:val="22"/>
        </w:rPr>
        <w:t>-</w:t>
      </w:r>
      <w:r w:rsidR="00021A40">
        <w:rPr>
          <w:sz w:val="22"/>
          <w:szCs w:val="22"/>
        </w:rPr>
        <w:t>olah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seseo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aneh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belum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paca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 xml:space="preserve">an.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alaupun</w:t>
      </w:r>
      <w:r w:rsidR="00021A40">
        <w:rPr>
          <w:spacing w:val="1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paca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 </w:t>
      </w:r>
      <w:r w:rsidR="00021A40">
        <w:rPr>
          <w:w w:val="106"/>
          <w:sz w:val="22"/>
          <w:szCs w:val="22"/>
        </w:rPr>
        <w:t xml:space="preserve">mencium </w:t>
      </w:r>
      <w:r w:rsidR="00021A40">
        <w:rPr>
          <w:sz w:val="22"/>
          <w:szCs w:val="22"/>
        </w:rPr>
        <w:t xml:space="preserve">dan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2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 xml:space="preserve">tuh </w:t>
      </w:r>
      <w:r w:rsidR="00021A40">
        <w:rPr>
          <w:spacing w:val="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badan 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ap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itu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dipandang 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>un</w:t>
      </w:r>
      <w:r w:rsidR="00021A40">
        <w:rPr>
          <w:spacing w:val="-5"/>
          <w:w w:val="110"/>
          <w:sz w:val="22"/>
          <w:szCs w:val="22"/>
        </w:rPr>
        <w:t>o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10"/>
          <w:w w:val="82"/>
          <w:sz w:val="22"/>
          <w:szCs w:val="22"/>
        </w:rPr>
        <w:t xml:space="preserve"> </w:t>
      </w:r>
      <w:r w:rsidR="00021A40">
        <w:rPr>
          <w:w w:val="96"/>
          <w:sz w:val="22"/>
          <w:szCs w:val="22"/>
        </w:rPr>
        <w:t>O</w:t>
      </w:r>
      <w:r w:rsidR="00021A40">
        <w:rPr>
          <w:spacing w:val="-1"/>
          <w:w w:val="9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memutus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0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1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a.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Jadi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keputusan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paca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20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haruslah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dasa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alasan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bena</w:t>
      </w:r>
      <w:r w:rsidR="00021A40">
        <w:rPr>
          <w:spacing w:val="-12"/>
          <w:w w:val="109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5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fisik 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 xml:space="preserve">taupun  </w:t>
      </w:r>
      <w:r w:rsidR="00021A40">
        <w:rPr>
          <w:spacing w:val="14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disebut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1"/>
          <w:w w:val="93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>un</w:t>
      </w:r>
      <w:r w:rsidR="00021A40">
        <w:rPr>
          <w:spacing w:val="-5"/>
          <w:w w:val="110"/>
          <w:sz w:val="22"/>
          <w:szCs w:val="22"/>
        </w:rPr>
        <w:t>o</w:t>
      </w:r>
      <w:r w:rsidR="00021A40"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921" style="position:absolute;left:0;text-align:left;margin-left:439.55pt;margin-top:137.3pt;width:0;height:0;z-index:-6359;mso-position-horizontal-relative:page" coordorigin="8791,2746" coordsize="0,0">
            <v:shape id="_x0000_s1922" style="position:absolute;left:8791;top:2746;width:0;height:0" coordorigin="8791,2746" coordsize="0,0" path="m8791,2746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10"/>
          <w:sz w:val="22"/>
          <w:szCs w:val="22"/>
        </w:rPr>
        <w:t>ng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03"/>
          <w:sz w:val="22"/>
          <w:szCs w:val="22"/>
        </w:rPr>
        <w:t xml:space="preserve">tlah, </w:t>
      </w:r>
      <w:r w:rsidR="00021A40">
        <w:rPr>
          <w:spacing w:val="11"/>
          <w:w w:val="10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ditanam 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   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pengaruh </w:t>
      </w:r>
      <w:r w:rsidR="00021A40">
        <w:rPr>
          <w:spacing w:val="9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masa </w:t>
      </w:r>
      <w:r w:rsidR="00021A40">
        <w:rPr>
          <w:sz w:val="22"/>
          <w:szCs w:val="22"/>
        </w:rPr>
        <w:t xml:space="preserve">depan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seseo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27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emua  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nah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kesalahan,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 xml:space="preserve">semua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mampu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mempe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bu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tan</w:t>
      </w:r>
      <w:r w:rsidR="00021A40">
        <w:rPr>
          <w:spacing w:val="45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salah </w:t>
      </w:r>
      <w:r w:rsidR="00021A40">
        <w:rPr>
          <w:sz w:val="22"/>
          <w:szCs w:val="22"/>
        </w:rPr>
        <w:t>dan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yimpan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 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meninggal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16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a.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lebih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</w:t>
      </w:r>
      <w:r w:rsidR="00021A40">
        <w:rPr>
          <w:spacing w:val="-1"/>
          <w:w w:val="109"/>
          <w:sz w:val="22"/>
          <w:szCs w:val="22"/>
        </w:rPr>
        <w:t>c</w:t>
      </w:r>
      <w:r w:rsidR="00021A40">
        <w:rPr>
          <w:w w:val="109"/>
          <w:sz w:val="22"/>
          <w:szCs w:val="22"/>
        </w:rPr>
        <w:t>egah</w:t>
      </w:r>
      <w:r w:rsidR="00021A40">
        <w:rPr>
          <w:spacing w:val="-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w w:val="106"/>
          <w:sz w:val="22"/>
          <w:szCs w:val="22"/>
        </w:rPr>
        <w:t>me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yimpang</w:t>
      </w:r>
      <w:r w:rsidR="00021A40">
        <w:rPr>
          <w:spacing w:val="9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muda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z w:val="22"/>
          <w:szCs w:val="22"/>
        </w:rPr>
        <w:t>jejak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5"/>
          <w:sz w:val="22"/>
          <w:szCs w:val="22"/>
        </w:rPr>
        <w:t xml:space="preserve">tut </w:t>
      </w:r>
      <w:r w:rsidR="00021A40">
        <w:rPr>
          <w:sz w:val="22"/>
          <w:szCs w:val="22"/>
        </w:rPr>
        <w:t>ditiru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lain.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919" style="position:absolute;left:0;text-align:left;margin-left:88.35pt;margin-top:18.3pt;width:349.2pt;height:0;z-index:-6361;mso-position-horizontal-relative:page" coordorigin="1767,366" coordsize="6984,0">
            <v:shape id="_x0000_s1920" style="position:absolute;left:1767;top:366;width:6984;height:0" coordorigin="1767,366" coordsize="6984,0" path="m1767,36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917" style="position:absolute;left:0;text-align:left;margin-left:84.35pt;margin-top:18.3pt;width:0;height:0;z-index:-6360;mso-position-horizontal-relative:page" coordorigin="1687,366" coordsize="0,0">
            <v:shape id="_x0000_s1918" style="position:absolute;left:1687;top:366;width:0;height:0" coordorigin="1687,366" coordsize="0,0" path="m1687,36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85"/>
          <w:sz w:val="28"/>
          <w:szCs w:val="28"/>
        </w:rPr>
        <w:t>I.</w:t>
      </w:r>
      <w:r w:rsidR="00021A40">
        <w:rPr>
          <w:b/>
          <w:color w:val="0076A3"/>
          <w:spacing w:val="-2"/>
          <w:w w:val="8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11"/>
          <w:sz w:val="28"/>
          <w:szCs w:val="28"/>
        </w:rPr>
        <w:t>e</w:t>
      </w:r>
      <w:r w:rsidR="00021A40">
        <w:rPr>
          <w:b/>
          <w:color w:val="0076A3"/>
          <w:spacing w:val="-5"/>
          <w:w w:val="111"/>
          <w:sz w:val="28"/>
          <w:szCs w:val="28"/>
        </w:rPr>
        <w:t>n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  <w:r w:rsidR="00021A40">
        <w:rPr>
          <w:b/>
          <w:color w:val="0076A3"/>
          <w:spacing w:val="-5"/>
          <w:w w:val="105"/>
          <w:sz w:val="28"/>
          <w:szCs w:val="28"/>
        </w:rPr>
        <w:t>n</w:t>
      </w:r>
      <w:r w:rsidR="00021A40">
        <w:rPr>
          <w:b/>
          <w:color w:val="0076A3"/>
          <w:w w:val="102"/>
          <w:sz w:val="28"/>
          <w:szCs w:val="28"/>
        </w:rPr>
        <w:t>yi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3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 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komitmenmu</w:t>
      </w:r>
      <w:r>
        <w:rPr>
          <w:spacing w:val="2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9"/>
          <w:sz w:val="22"/>
          <w:szCs w:val="22"/>
        </w:rPr>
        <w:t>bena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lagu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bersama-sama:</w:t>
      </w:r>
    </w:p>
    <w:p w:rsidR="00A31BD9" w:rsidRDefault="00021A40">
      <w:pPr>
        <w:spacing w:before="58"/>
        <w:ind w:left="571"/>
        <w:rPr>
          <w:sz w:val="22"/>
          <w:szCs w:val="22"/>
        </w:rPr>
      </w:pPr>
      <w:r>
        <w:rPr>
          <w:i/>
          <w:w w:val="98"/>
          <w:sz w:val="22"/>
          <w:szCs w:val="22"/>
        </w:rPr>
        <w:t>Masa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uda,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sun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senang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w w:val="98"/>
          <w:sz w:val="22"/>
          <w:szCs w:val="22"/>
        </w:rPr>
        <w:t>Masa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uh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cita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cita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engan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api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tak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kunjung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padam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2"/>
          <w:w w:val="97"/>
          <w:sz w:val="22"/>
          <w:szCs w:val="22"/>
        </w:rPr>
        <w:t>S</w:t>
      </w:r>
      <w:r>
        <w:rPr>
          <w:i/>
          <w:w w:val="97"/>
          <w:sz w:val="22"/>
          <w:szCs w:val="22"/>
        </w:rPr>
        <w:t>elalu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memba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hati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w w:val="98"/>
          <w:sz w:val="22"/>
          <w:szCs w:val="22"/>
        </w:rPr>
        <w:t>Masa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masa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sz w:val="22"/>
          <w:szCs w:val="22"/>
        </w:rPr>
        <w:t>erindah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w w:val="98"/>
          <w:sz w:val="22"/>
          <w:szCs w:val="22"/>
        </w:rPr>
        <w:t>Masa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uhan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meman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gil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ku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571" w:right="4651"/>
        <w:rPr>
          <w:sz w:val="22"/>
          <w:szCs w:val="22"/>
        </w:rPr>
      </w:pPr>
      <w:r>
        <w:rPr>
          <w:i/>
          <w:w w:val="98"/>
          <w:sz w:val="22"/>
          <w:szCs w:val="22"/>
        </w:rPr>
        <w:t>Masa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masa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enang </w:t>
      </w:r>
      <w:r>
        <w:rPr>
          <w:i/>
          <w:sz w:val="22"/>
          <w:szCs w:val="22"/>
        </w:rPr>
        <w:t>ku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tin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dosa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ku</w:t>
      </w:r>
    </w:p>
    <w:p w:rsidR="00A31BD9" w:rsidRDefault="00021A40">
      <w:pPr>
        <w:spacing w:before="4" w:line="338" w:lineRule="auto"/>
        <w:ind w:left="1007" w:right="3594" w:hanging="436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069" w:gutter="0"/>
          <w:cols w:space="720"/>
        </w:sectPr>
      </w:pPr>
      <w:r>
        <w:rPr>
          <w:i/>
          <w:w w:val="93"/>
          <w:sz w:val="22"/>
          <w:szCs w:val="22"/>
        </w:rPr>
        <w:t>Ref</w:t>
      </w:r>
      <w:r>
        <w:rPr>
          <w:i/>
          <w:spacing w:val="-6"/>
          <w:w w:val="93"/>
          <w:sz w:val="22"/>
          <w:szCs w:val="22"/>
        </w:rPr>
        <w:t>f</w:t>
      </w:r>
      <w:r>
        <w:rPr>
          <w:i/>
          <w:w w:val="93"/>
          <w:sz w:val="22"/>
          <w:szCs w:val="22"/>
        </w:rPr>
        <w:t>.</w:t>
      </w:r>
      <w:r>
        <w:rPr>
          <w:i/>
          <w:spacing w:val="9"/>
          <w:w w:val="93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la…la…la…la…la…la…la…</w:t>
      </w:r>
      <w:r>
        <w:rPr>
          <w:i/>
          <w:spacing w:val="-18"/>
          <w:w w:val="10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la…la…la… la…la…la…la…la…la…la…</w:t>
      </w:r>
      <w:r>
        <w:rPr>
          <w:i/>
          <w:spacing w:val="-18"/>
          <w:w w:val="10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la…la…la… </w:t>
      </w:r>
      <w:r>
        <w:rPr>
          <w:i/>
          <w:w w:val="105"/>
          <w:sz w:val="22"/>
          <w:szCs w:val="22"/>
        </w:rPr>
        <w:lastRenderedPageBreak/>
        <w:t>la…la…la…la…la…la…la…</w:t>
      </w:r>
      <w:r>
        <w:rPr>
          <w:i/>
          <w:spacing w:val="-18"/>
          <w:w w:val="10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la…la…la… la…la…la…la…la…la…la…</w:t>
      </w:r>
      <w:r>
        <w:rPr>
          <w:i/>
          <w:spacing w:val="-18"/>
          <w:w w:val="10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la…la…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  <w:sectPr w:rsidR="00A31BD9">
          <w:pgSz w:w="9920" w:h="14120"/>
          <w:pgMar w:top="1300" w:right="1380" w:bottom="280" w:left="0" w:header="0" w:footer="1069" w:gutter="0"/>
          <w:cols w:space="720"/>
        </w:sectPr>
      </w:pPr>
    </w:p>
    <w:p w:rsidR="00A31BD9" w:rsidRDefault="00357B69">
      <w:pPr>
        <w:spacing w:before="25"/>
        <w:ind w:right="58"/>
        <w:jc w:val="right"/>
        <w:rPr>
          <w:sz w:val="26"/>
          <w:szCs w:val="26"/>
        </w:rPr>
      </w:pPr>
      <w:r>
        <w:lastRenderedPageBreak/>
        <w:pict>
          <v:group id="_x0000_s1912" style="position:absolute;left:0;text-align:left;margin-left:55pt;margin-top:-.35pt;width:62.4pt;height:62.35pt;z-index:-6358;mso-position-horizontal-relative:page" coordorigin="1100,-7" coordsize="1248,1247">
            <v:shape id="_x0000_s1916" style="position:absolute;left:1111;top:3;width:1227;height:1227" coordorigin="1111,3" coordsize="1227,1227" path="m1224,3r-65,1l1117,30r-6,48l1111,116r,1000l1112,1182r26,42l1186,1230r38,l2224,1230r66,-2l2332,1202r6,-48l2338,1116r,-1000l2336,51,2310,9,2262,3r-38,l1224,3xe" filled="f" strokecolor="#0076a3" strokeweight="1pt">
              <v:path arrowok="t"/>
            </v:shape>
            <v:shape id="_x0000_s1915" style="position:absolute;left:1115;top:425;width:1207;height:794" coordorigin="1115,425" coordsize="1207,794" path="m1229,425r-66,2l1121,453r-6,48l1115,1105r,38l1121,1191r42,26l1228,1219r981,l2246,1219r48,-6l2320,1171r2,-65l2322,538r,-37l2316,453r-42,-26l2209,425r-980,xe" fillcolor="#0076a3" stroked="f">
              <v:path arrowok="t"/>
            </v:shape>
            <v:shape id="_x0000_s1914" style="position:absolute;left:1115;top:425;width:1207;height:794" coordorigin="1115,425" coordsize="1207,794" path="m1229,425r-66,2l1121,453r-6,48l1115,538r,567l1117,1171r26,42l1191,1219r38,l2209,1219r65,-2l2316,1191r6,-48l2322,1105r,-567l2320,473r-26,-42l2246,425r-37,l1229,425xe" filled="f" strokecolor="#0076a3" strokeweight="1pt">
              <v:path arrowok="t"/>
            </v:shape>
            <v:shape id="_x0000_s1913" style="position:absolute;left:1110;top:362;width:1227;height:243" coordorigin="1110,362" coordsize="1227,243" path="m1110,605r1228,l2338,362r-1228,l1110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w w:val="90"/>
          <w:sz w:val="26"/>
          <w:szCs w:val="26"/>
        </w:rPr>
        <w:t>B</w:t>
      </w:r>
      <w:r w:rsidR="00021A40">
        <w:rPr>
          <w:b/>
          <w:color w:val="0076A3"/>
          <w:w w:val="106"/>
          <w:sz w:val="26"/>
          <w:szCs w:val="26"/>
        </w:rPr>
        <w:t>ab</w:t>
      </w:r>
    </w:p>
    <w:p w:rsidR="00A31BD9" w:rsidRDefault="00357B69">
      <w:pPr>
        <w:spacing w:before="83"/>
        <w:jc w:val="right"/>
        <w:rPr>
          <w:sz w:val="60"/>
          <w:szCs w:val="60"/>
        </w:rPr>
      </w:pPr>
      <w:r>
        <w:pict>
          <v:group id="_x0000_s1907" style="position:absolute;left:0;text-align:left;margin-left:54pt;margin-top:60.95pt;width:3.7pt;height:35.1pt;z-index:-6357;mso-position-horizontal-relative:page" coordorigin="1080,1219" coordsize="74,702">
            <v:shape id="_x0000_s1911" style="position:absolute;left:1097;top:1229;width:46;height:53" coordorigin="1097,1229" coordsize="46,53" path="m1144,1229r-16,10l1114,1253r-12,18l1097,1282e" filled="f" strokecolor="#0076a3" strokeweight="1pt">
              <v:path arrowok="t"/>
            </v:shape>
            <v:shape id="_x0000_s1910" style="position:absolute;left:1090;top:1391;width:0;height:446" coordorigin="1090,1391" coordsize="0,446" path="m1090,1391r,446e" filled="f" strokecolor="#0076a3" strokeweight="1pt">
              <v:path arrowok="t"/>
            </v:shape>
            <v:shape id="_x0000_s1909" style="position:absolute;left:1090;top:1299;width:2;height:56" coordorigin="1090,1299" coordsize="2,56" path="m1093,1299r-2,8l1090,1317r,10l1090,1355e" filled="f" strokecolor="#0076a3" strokeweight="1pt">
              <v:path arrowok="t"/>
            </v:shape>
            <v:shape id="_x0000_s1908" style="position:absolute;left:1090;top:1855;width:4;height:55" coordorigin="1090,1855" coordsize="4,55" path="m1090,1855r,29l1090,1895r4,16e" filled="f" strokecolor="#0076a3" strokeweight="1pt">
              <v:path arrowok="t"/>
            </v:shape>
            <w10:wrap anchorx="page"/>
          </v:group>
        </w:pict>
      </w:r>
      <w:r>
        <w:pict>
          <v:group id="_x0000_s1902" style="position:absolute;left:0;text-align:left;margin-left:54.8pt;margin-top:96.65pt;width:353.05pt;height:3.7pt;z-index:-6356;mso-position-horizontal-relative:page" coordorigin="1096,1933" coordsize="7061,74">
            <v:shape id="_x0000_s1906" style="position:absolute;left:1106;top:1943;width:53;height:46" coordorigin="1106,1943" coordsize="53,46" path="m1106,1943r10,16l1130,1973r18,12l1160,1990e" filled="f" strokecolor="#0076a3" strokeweight="1pt">
              <v:path arrowok="t"/>
            </v:shape>
            <v:shape id="_x0000_s1905" style="position:absolute;left:1274;top:1997;width:6796;height:0" coordorigin="1274,1997" coordsize="6796,0" path="m1274,1997r6796,e" filled="f" strokecolor="#0076a3" strokeweight="1pt">
              <v:path arrowok="t"/>
            </v:shape>
            <v:shape id="_x0000_s1904" style="position:absolute;left:1176;top:1994;width:57;height:2" coordorigin="1176,1994" coordsize="57,2" path="m1176,1994r9,2l1194,1997r10,l1234,1997e" filled="f" strokecolor="#0076a3" strokeweight="1pt">
              <v:path arrowok="t"/>
            </v:shape>
            <v:shape id="_x0000_s1903" style="position:absolute;left:8090;top:1993;width:57;height:4" coordorigin="8090,1993" coordsize="57,4" path="m8090,1997r30,l8132,1997r15,-4e" filled="f" strokecolor="#0076a3" strokeweight="1pt">
              <v:path arrowok="t"/>
            </v:shape>
            <w10:wrap anchorx="page"/>
          </v:group>
        </w:pict>
      </w:r>
      <w:r>
        <w:pict>
          <v:group id="_x0000_s1897" style="position:absolute;left:0;text-align:left;margin-left:58.35pt;margin-top:60.15pt;width:353.05pt;height:3.7pt;z-index:-6354;mso-position-horizontal-relative:page" coordorigin="1167,1203" coordsize="7061,74">
            <v:shape id="_x0000_s1901" style="position:absolute;left:8164;top:1220;width:53;height:46" coordorigin="8164,1220" coordsize="53,46" path="m8218,1267r-10,-16l8194,1237r-18,-12l8164,1220e" filled="f" strokecolor="#0076a3" strokeweight="1pt">
              <v:path arrowok="t"/>
            </v:shape>
            <v:shape id="_x0000_s1900" style="position:absolute;left:1254;top:1213;width:6796;height:0" coordorigin="1254,1213" coordsize="6796,0" path="m8050,1213r-6796,e" filled="f" strokecolor="#0076a3" strokeweight="1pt">
              <v:path arrowok="t"/>
            </v:shape>
            <v:shape id="_x0000_s1899" style="position:absolute;left:8090;top:1213;width:57;height:2" coordorigin="8090,1213" coordsize="57,2" path="m8148,1216r-9,-2l8130,1213r-10,l8090,1213e" filled="f" strokecolor="#0076a3" strokeweight="1pt">
              <v:path arrowok="t"/>
            </v:shape>
            <v:shape id="_x0000_s1898" style="position:absolute;left:1177;top:1213;width:57;height:4" coordorigin="1177,1213" coordsize="57,4" path="m1234,1213r-30,l1192,1213r-15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0"/>
          <w:sz w:val="60"/>
          <w:szCs w:val="60"/>
        </w:rPr>
        <w:t>XI</w:t>
      </w:r>
    </w:p>
    <w:p w:rsidR="00A31BD9" w:rsidRDefault="00021A40">
      <w:pPr>
        <w:spacing w:before="4" w:line="140" w:lineRule="exact"/>
        <w:rPr>
          <w:sz w:val="15"/>
          <w:szCs w:val="15"/>
        </w:rPr>
      </w:pPr>
      <w:r>
        <w:br w:type="column"/>
      </w:r>
    </w:p>
    <w:p w:rsidR="00A31BD9" w:rsidRDefault="00A31BD9">
      <w:pPr>
        <w:spacing w:line="200" w:lineRule="exact"/>
      </w:pPr>
    </w:p>
    <w:p w:rsidR="00A31BD9" w:rsidRDefault="00021A40">
      <w:pPr>
        <w:rPr>
          <w:sz w:val="48"/>
          <w:szCs w:val="48"/>
        </w:rPr>
      </w:pPr>
      <w:r>
        <w:rPr>
          <w:b/>
          <w:color w:val="0076A3"/>
          <w:spacing w:val="4"/>
          <w:w w:val="97"/>
          <w:sz w:val="48"/>
          <w:szCs w:val="48"/>
        </w:rPr>
        <w:t>R</w:t>
      </w:r>
      <w:r>
        <w:rPr>
          <w:b/>
          <w:color w:val="0076A3"/>
          <w:w w:val="97"/>
          <w:sz w:val="48"/>
          <w:szCs w:val="48"/>
        </w:rPr>
        <w:t>a</w:t>
      </w:r>
      <w:r>
        <w:rPr>
          <w:b/>
          <w:color w:val="0076A3"/>
          <w:spacing w:val="-5"/>
          <w:w w:val="97"/>
          <w:sz w:val="48"/>
          <w:szCs w:val="48"/>
        </w:rPr>
        <w:t>s</w:t>
      </w:r>
      <w:r>
        <w:rPr>
          <w:b/>
          <w:color w:val="0076A3"/>
          <w:w w:val="97"/>
          <w:sz w:val="48"/>
          <w:szCs w:val="48"/>
        </w:rPr>
        <w:t>,</w:t>
      </w:r>
      <w:r>
        <w:rPr>
          <w:b/>
          <w:color w:val="0076A3"/>
          <w:spacing w:val="-16"/>
          <w:w w:val="97"/>
          <w:sz w:val="48"/>
          <w:szCs w:val="48"/>
        </w:rPr>
        <w:t xml:space="preserve"> </w:t>
      </w:r>
      <w:r>
        <w:rPr>
          <w:b/>
          <w:color w:val="0076A3"/>
          <w:spacing w:val="-3"/>
          <w:w w:val="80"/>
          <w:sz w:val="48"/>
          <w:szCs w:val="48"/>
        </w:rPr>
        <w:t>E</w:t>
      </w:r>
      <w:r>
        <w:rPr>
          <w:b/>
          <w:color w:val="0076A3"/>
          <w:w w:val="106"/>
          <w:sz w:val="48"/>
          <w:szCs w:val="48"/>
        </w:rPr>
        <w:t>tni</w:t>
      </w:r>
      <w:r>
        <w:rPr>
          <w:b/>
          <w:color w:val="0076A3"/>
          <w:spacing w:val="-5"/>
          <w:w w:val="106"/>
          <w:sz w:val="48"/>
          <w:szCs w:val="48"/>
        </w:rPr>
        <w:t>s</w:t>
      </w:r>
      <w:r>
        <w:rPr>
          <w:b/>
          <w:color w:val="0076A3"/>
          <w:w w:val="104"/>
          <w:sz w:val="48"/>
          <w:szCs w:val="48"/>
        </w:rPr>
        <w:t>,</w:t>
      </w:r>
      <w:r>
        <w:rPr>
          <w:b/>
          <w:color w:val="0076A3"/>
          <w:spacing w:val="-23"/>
          <w:sz w:val="48"/>
          <w:szCs w:val="48"/>
        </w:rPr>
        <w:t xml:space="preserve"> </w:t>
      </w:r>
      <w:r>
        <w:rPr>
          <w:b/>
          <w:color w:val="0076A3"/>
          <w:sz w:val="48"/>
          <w:szCs w:val="48"/>
        </w:rPr>
        <w:t>dan</w:t>
      </w:r>
      <w:r>
        <w:rPr>
          <w:b/>
          <w:color w:val="0076A3"/>
          <w:spacing w:val="23"/>
          <w:sz w:val="48"/>
          <w:szCs w:val="48"/>
        </w:rPr>
        <w:t xml:space="preserve"> </w:t>
      </w:r>
      <w:r>
        <w:rPr>
          <w:b/>
          <w:color w:val="0076A3"/>
          <w:spacing w:val="3"/>
          <w:w w:val="87"/>
          <w:sz w:val="48"/>
          <w:szCs w:val="48"/>
        </w:rPr>
        <w:t>G</w:t>
      </w:r>
      <w:r>
        <w:rPr>
          <w:b/>
          <w:color w:val="0076A3"/>
          <w:w w:val="107"/>
          <w:sz w:val="48"/>
          <w:szCs w:val="48"/>
        </w:rPr>
        <w:t>ender</w:t>
      </w:r>
    </w:p>
    <w:p w:rsidR="00A31BD9" w:rsidRDefault="00A31BD9">
      <w:pPr>
        <w:spacing w:before="3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line="250" w:lineRule="auto"/>
        <w:ind w:left="793" w:right="1698" w:hanging="790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num="2" w:space="720" w:equalWidth="0">
            <w:col w:w="2014" w:space="475"/>
            <w:col w:w="6051"/>
          </w:cols>
        </w:sectPr>
      </w:pPr>
      <w:r>
        <w:pict>
          <v:group id="_x0000_s1892" style="position:absolute;left:0;text-align:left;margin-left:408.5pt;margin-top:-1.8pt;width:3.7pt;height:35.1pt;z-index:-6355;mso-position-horizontal-relative:page" coordorigin="8170,-36" coordsize="74,702">
            <v:shape id="_x0000_s1896" style="position:absolute;left:8180;top:602;width:46;height:53" coordorigin="8180,602" coordsize="46,53" path="m8180,655r16,-10l8210,631r12,-18l8227,602e" filled="f" strokecolor="#0076a3" strokeweight="1pt">
              <v:path arrowok="t"/>
            </v:shape>
            <v:shape id="_x0000_s1895" style="position:absolute;left:8234;top:47;width:0;height:446" coordorigin="8234,47" coordsize="0,446" path="m8234,493r,-446e" filled="f" strokecolor="#0076a3" strokeweight="1pt">
              <v:path arrowok="t"/>
            </v:shape>
            <v:shape id="_x0000_s1894" style="position:absolute;left:8231;top:530;width:2;height:56" coordorigin="8231,530" coordsize="2,56" path="m8231,585r2,-8l8234,568r,-10l8234,530e" filled="f" strokecolor="#0076a3" strokeweight="1pt">
              <v:path arrowok="t"/>
            </v:shape>
            <v:shape id="_x0000_s1893" style="position:absolute;left:8230;top:-26;width:4;height:55" coordorigin="8230,-26" coordsize="4,55" path="m8234,29r,-28l8234,-11r-4,-15e" filled="f" strokecolor="#0076a3" strokeweight="1pt">
              <v:path arrowok="t"/>
            </v:shape>
            <w10:wrap anchorx="page"/>
          </v:group>
        </w:pict>
      </w:r>
      <w:r>
        <w:pict>
          <v:group id="_x0000_s1890" style="position:absolute;left:0;text-align:left;margin-left:411.2pt;margin-top:180.65pt;width:0;height:0;z-index:-6351;mso-position-horizontal-relative:page" coordorigin="8224,3613" coordsize="0,0">
            <v:shape id="_x0000_s1891" style="position:absolute;left:8224;top:3613;width:0;height:0" coordorigin="8224,3613" coordsize="0,0" path="m8224,3613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Bacaan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5"/>
          <w:sz w:val="22"/>
          <w:szCs w:val="22"/>
        </w:rPr>
        <w:t>ejadian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1-2;</w:t>
      </w:r>
      <w:r w:rsidR="00021A40">
        <w:rPr>
          <w:b/>
          <w:spacing w:val="-7"/>
          <w:sz w:val="22"/>
          <w:szCs w:val="22"/>
        </w:rPr>
        <w:t xml:space="preserve"> </w:t>
      </w:r>
      <w:r w:rsidR="00021A40">
        <w:rPr>
          <w:b/>
          <w:spacing w:val="-2"/>
          <w:w w:val="76"/>
          <w:sz w:val="22"/>
          <w:szCs w:val="22"/>
        </w:rPr>
        <w:t>L</w:t>
      </w:r>
      <w:r w:rsidR="00021A40">
        <w:rPr>
          <w:b/>
          <w:w w:val="101"/>
          <w:sz w:val="22"/>
          <w:szCs w:val="22"/>
        </w:rPr>
        <w:t>u</w:t>
      </w:r>
      <w:r w:rsidR="00021A40">
        <w:rPr>
          <w:b/>
          <w:spacing w:val="1"/>
          <w:w w:val="101"/>
          <w:sz w:val="22"/>
          <w:szCs w:val="22"/>
        </w:rPr>
        <w:t>k</w:t>
      </w:r>
      <w:r w:rsidR="00021A40">
        <w:rPr>
          <w:b/>
          <w:w w:val="108"/>
          <w:sz w:val="22"/>
          <w:szCs w:val="22"/>
        </w:rPr>
        <w:t>as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4"/>
          <w:sz w:val="22"/>
          <w:szCs w:val="22"/>
        </w:rPr>
        <w:t xml:space="preserve">10:25-36; </w:t>
      </w:r>
      <w:r w:rsidR="00021A40">
        <w:rPr>
          <w:b/>
          <w:sz w:val="22"/>
          <w:szCs w:val="22"/>
        </w:rPr>
        <w:t>Roma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10:12;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3"/>
          <w:sz w:val="22"/>
          <w:szCs w:val="22"/>
        </w:rPr>
        <w:t>elua</w:t>
      </w:r>
      <w:r w:rsidR="00021A40">
        <w:rPr>
          <w:b/>
          <w:spacing w:val="-2"/>
          <w:w w:val="103"/>
          <w:sz w:val="22"/>
          <w:szCs w:val="22"/>
        </w:rPr>
        <w:t>r</w:t>
      </w:r>
      <w:r w:rsidR="00021A40">
        <w:rPr>
          <w:b/>
          <w:w w:val="105"/>
          <w:sz w:val="22"/>
          <w:szCs w:val="22"/>
        </w:rPr>
        <w:t>an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6"/>
          <w:sz w:val="22"/>
          <w:szCs w:val="22"/>
        </w:rPr>
        <w:t>22:21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9" w:line="280" w:lineRule="exact"/>
        <w:rPr>
          <w:sz w:val="28"/>
          <w:szCs w:val="28"/>
        </w:rPr>
      </w:pPr>
    </w:p>
    <w:p w:rsidR="00A31BD9" w:rsidRDefault="00357B69">
      <w:pPr>
        <w:spacing w:before="22"/>
        <w:ind w:left="1100"/>
        <w:rPr>
          <w:sz w:val="28"/>
          <w:szCs w:val="28"/>
        </w:rPr>
      </w:pPr>
      <w:r>
        <w:pict>
          <v:group id="_x0000_s1888" style="position:absolute;left:0;text-align:left;margin-left:60pt;margin-top:19.3pt;width:349.2pt;height:0;z-index:-6353;mso-position-horizontal-relative:page" coordorigin="1200,386" coordsize="6984,0">
            <v:shape id="_x0000_s1889" style="position:absolute;left:1200;top:386;width:6984;height:0" coordorigin="1200,386" coordsize="6984,0" path="m1200,38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886" style="position:absolute;left:0;text-align:left;margin-left:56pt;margin-top:19.3pt;width:0;height:0;z-index:-6352;mso-position-horizontal-relative:page" coordorigin="1120,386" coordsize="0,0">
            <v:shape id="_x0000_s1887" style="position:absolute;left:1120;top:386;width:0;height:0" coordorigin="1120,386" coordsize="0,0" path="m1120,38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space="720"/>
        </w:sectPr>
      </w:pPr>
      <w:r>
        <w:rPr>
          <w:sz w:val="22"/>
          <w:szCs w:val="22"/>
        </w:rPr>
        <w:t xml:space="preserve">Dalam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dalam</w:t>
      </w:r>
      <w:r>
        <w:rPr>
          <w:spacing w:val="49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pemahaman 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mengenai 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gaulan </w:t>
      </w:r>
      <w:r>
        <w:rPr>
          <w:w w:val="111"/>
          <w:sz w:val="22"/>
          <w:szCs w:val="22"/>
        </w:rPr>
        <w:t>dengan</w:t>
      </w:r>
      <w:r>
        <w:rPr>
          <w:spacing w:val="5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kehilangan   </w:t>
      </w:r>
      <w:r>
        <w:rPr>
          <w:w w:val="107"/>
          <w:sz w:val="22"/>
          <w:szCs w:val="22"/>
        </w:rPr>
        <w:t>ide</w:t>
      </w:r>
      <w:r>
        <w:rPr>
          <w:spacing w:val="-1"/>
          <w:w w:val="107"/>
          <w:sz w:val="22"/>
          <w:szCs w:val="22"/>
        </w:rPr>
        <w:t>n</w:t>
      </w:r>
      <w:r>
        <w:rPr>
          <w:w w:val="106"/>
          <w:sz w:val="22"/>
          <w:szCs w:val="22"/>
        </w:rPr>
        <w:t>tita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pacing w:val="7"/>
          <w:w w:val="8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mempelaja</w:t>
      </w:r>
      <w:r>
        <w:rPr>
          <w:spacing w:val="1"/>
          <w:w w:val="106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8"/>
          <w:sz w:val="22"/>
          <w:szCs w:val="22"/>
        </w:rPr>
        <w:t>mengenai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dicipta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15"/>
          <w:w w:val="1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gender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tut </w:t>
      </w:r>
      <w:r>
        <w:rPr>
          <w:spacing w:val="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disyu</w:t>
      </w:r>
      <w:r>
        <w:rPr>
          <w:spacing w:val="1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u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i.</w:t>
      </w:r>
      <w:r>
        <w:rPr>
          <w:spacing w:val="6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abad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mode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  di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mana </w:t>
      </w:r>
      <w:r>
        <w:rPr>
          <w:sz w:val="22"/>
          <w:szCs w:val="22"/>
        </w:rPr>
        <w:t>demo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hak asasi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dijunjung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ting</w:t>
      </w:r>
      <w:r>
        <w:rPr>
          <w:spacing w:val="-1"/>
          <w:w w:val="108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tak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dipung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(pe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endahan)</w:t>
      </w:r>
      <w:r>
        <w:rPr>
          <w:spacing w:val="-23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gender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1"/>
          <w:sz w:val="22"/>
          <w:szCs w:val="22"/>
        </w:rPr>
        <w:t xml:space="preserve">erjadi. </w:t>
      </w:r>
      <w:r>
        <w:rPr>
          <w:spacing w:val="1"/>
          <w:w w:val="97"/>
          <w:sz w:val="22"/>
          <w:szCs w:val="22"/>
        </w:rPr>
        <w:t>M</w:t>
      </w:r>
      <w:r>
        <w:rPr>
          <w:w w:val="97"/>
          <w:sz w:val="22"/>
          <w:szCs w:val="22"/>
        </w:rPr>
        <w:t>elalui</w:t>
      </w:r>
      <w:r>
        <w:rPr>
          <w:spacing w:val="-19"/>
          <w:w w:val="9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pembahasa</w:t>
      </w:r>
      <w:r>
        <w:rPr>
          <w:spacing w:val="29"/>
          <w:w w:val="105"/>
          <w:sz w:val="22"/>
          <w:szCs w:val="22"/>
        </w:rPr>
        <w:t>n</w:t>
      </w:r>
      <w:r>
        <w:rPr>
          <w:w w:val="105"/>
          <w:sz w:val="22"/>
          <w:szCs w:val="22"/>
        </w:rPr>
        <w:t>ini,</w:t>
      </w:r>
      <w:r>
        <w:rPr>
          <w:spacing w:val="-19"/>
          <w:w w:val="105"/>
          <w:sz w:val="22"/>
          <w:szCs w:val="22"/>
        </w:rPr>
        <w:t xml:space="preserve"> 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am</w:t>
      </w:r>
      <w:r>
        <w:rPr>
          <w:spacing w:val="29"/>
          <w:w w:val="105"/>
          <w:sz w:val="22"/>
          <w:szCs w:val="22"/>
        </w:rPr>
        <w:t>u</w:t>
      </w:r>
      <w:r>
        <w:rPr>
          <w:w w:val="105"/>
          <w:sz w:val="22"/>
          <w:szCs w:val="22"/>
        </w:rPr>
        <w:t>dap</w:t>
      </w:r>
      <w:r>
        <w:rPr>
          <w:spacing w:val="-1"/>
          <w:w w:val="105"/>
          <w:sz w:val="22"/>
          <w:szCs w:val="22"/>
        </w:rPr>
        <w:t>a</w:t>
      </w:r>
      <w:r>
        <w:rPr>
          <w:spacing w:val="29"/>
          <w:w w:val="105"/>
          <w:sz w:val="22"/>
          <w:szCs w:val="22"/>
        </w:rPr>
        <w:t>t</w:t>
      </w:r>
      <w:r>
        <w:rPr>
          <w:w w:val="105"/>
          <w:sz w:val="22"/>
          <w:szCs w:val="22"/>
        </w:rPr>
        <w:t>lebih</w:t>
      </w:r>
      <w:r>
        <w:rPr>
          <w:spacing w:val="-5"/>
          <w:w w:val="10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</w:t>
      </w:r>
      <w:r>
        <w:rPr>
          <w:spacing w:val="28"/>
          <w:w w:val="107"/>
          <w:sz w:val="22"/>
          <w:szCs w:val="22"/>
        </w:rPr>
        <w:t>i</w:t>
      </w:r>
      <w:r>
        <w:rPr>
          <w:w w:val="108"/>
          <w:sz w:val="22"/>
          <w:szCs w:val="22"/>
        </w:rPr>
        <w:t>bagaiman</w:t>
      </w:r>
      <w:r>
        <w:rPr>
          <w:spacing w:val="28"/>
          <w:w w:val="108"/>
          <w:sz w:val="22"/>
          <w:szCs w:val="22"/>
        </w:rPr>
        <w:t>a</w:t>
      </w:r>
      <w:r>
        <w:rPr>
          <w:w w:val="110"/>
          <w:sz w:val="22"/>
          <w:szCs w:val="22"/>
        </w:rPr>
        <w:t xml:space="preserve">membangun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4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39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etnis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41"/>
          <w:w w:val="82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erutama  dalam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apmu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mencipta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5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semua  manusia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ha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>tab</w:t>
      </w:r>
      <w:r>
        <w:rPr>
          <w:spacing w:val="-1"/>
          <w:w w:val="112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sama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gai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lepas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tar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ang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etnis</w:t>
      </w:r>
      <w:r>
        <w:rPr>
          <w:spacing w:val="2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kenalan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gaulan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 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denganmu </w:t>
      </w:r>
      <w:r>
        <w:rPr>
          <w:sz w:val="22"/>
          <w:szCs w:val="22"/>
        </w:rPr>
        <w:t>tidak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menghalan</w:t>
      </w:r>
      <w:r>
        <w:rPr>
          <w:spacing w:val="-1"/>
          <w:w w:val="108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5"/>
          <w:w w:val="8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imu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emaja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-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bena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spacing w:val="1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u</w:t>
      </w:r>
      <w:r>
        <w:rPr>
          <w:spacing w:val="-1"/>
          <w:w w:val="109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7"/>
          <w:sz w:val="22"/>
          <w:szCs w:val="22"/>
        </w:rPr>
        <w:t>ide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titasmu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1884" style="position:absolute;left:0;text-align:left;margin-left:439.55pt;margin-top:38.4pt;width:0;height:0;z-index:-6348;mso-position-horizontal-relative:page" coordorigin="8791,768" coordsize="0,0">
            <v:shape id="_x0000_s1885" style="position:absolute;left:8791;top:768;width:0;height:0" coordorigin="8791,768" coordsize="0,0" path="m8791,76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emahami</w:t>
      </w:r>
      <w:r w:rsidR="00021A40">
        <w:rPr>
          <w:b/>
          <w:color w:val="0076A3"/>
          <w:spacing w:val="5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</w:t>
      </w:r>
      <w:r w:rsidR="00021A40">
        <w:rPr>
          <w:b/>
          <w:color w:val="0076A3"/>
          <w:spacing w:val="6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ta</w:t>
      </w:r>
      <w:r w:rsidR="00021A40">
        <w:rPr>
          <w:b/>
          <w:color w:val="0076A3"/>
          <w:spacing w:val="6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enerima</w:t>
      </w:r>
      <w:r w:rsidR="00021A40">
        <w:rPr>
          <w:b/>
          <w:color w:val="0076A3"/>
          <w:spacing w:val="4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anusia</w:t>
      </w:r>
      <w:r w:rsidR="00021A40">
        <w:rPr>
          <w:b/>
          <w:color w:val="0076A3"/>
          <w:spacing w:val="36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dalam</w:t>
      </w:r>
      <w:r w:rsidR="00021A40">
        <w:rPr>
          <w:b/>
          <w:color w:val="0076A3"/>
          <w:spacing w:val="5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5"/>
          <w:sz w:val="28"/>
          <w:szCs w:val="28"/>
        </w:rPr>
        <w:t>euni</w:t>
      </w:r>
      <w:r w:rsidR="00021A40">
        <w:rPr>
          <w:b/>
          <w:color w:val="0076A3"/>
          <w:spacing w:val="1"/>
          <w:w w:val="105"/>
          <w:sz w:val="28"/>
          <w:szCs w:val="28"/>
        </w:rPr>
        <w:t>k</w:t>
      </w:r>
      <w:r w:rsidR="00021A40">
        <w:rPr>
          <w:b/>
          <w:color w:val="0076A3"/>
          <w:w w:val="105"/>
          <w:sz w:val="28"/>
          <w:szCs w:val="28"/>
        </w:rPr>
        <w:t>an</w:t>
      </w:r>
    </w:p>
    <w:p w:rsidR="00A31BD9" w:rsidRDefault="00357B69">
      <w:pPr>
        <w:spacing w:before="14" w:line="300" w:lineRule="exact"/>
        <w:ind w:left="627"/>
        <w:rPr>
          <w:sz w:val="28"/>
          <w:szCs w:val="28"/>
        </w:rPr>
      </w:pPr>
      <w:r>
        <w:pict>
          <v:group id="_x0000_s1882" style="position:absolute;left:0;text-align:left;margin-left:88.35pt;margin-top:19.2pt;width:349.2pt;height:0;z-index:-6350;mso-position-horizontal-relative:page" coordorigin="1767,384" coordsize="6984,0">
            <v:shape id="_x0000_s1883" style="position:absolute;left:1767;top:384;width:6984;height:0" coordorigin="1767,384" coordsize="6984,0" path="m1767,38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880" style="position:absolute;left:0;text-align:left;margin-left:84.35pt;margin-top:19.2pt;width:0;height:0;z-index:-6349;mso-position-horizontal-relative:page" coordorigin="1687,384" coordsize="0,0">
            <v:shape id="_x0000_s1881" style="position:absolute;left:1687;top:384;width:0;height:0" coordorigin="1687,384" coordsize="0,0" path="m1687,38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3"/>
          <w:w w:val="97"/>
          <w:position w:val="-1"/>
          <w:sz w:val="28"/>
          <w:szCs w:val="28"/>
        </w:rPr>
        <w:t>R</w:t>
      </w:r>
      <w:r w:rsidR="00021A40">
        <w:rPr>
          <w:b/>
          <w:color w:val="0076A3"/>
          <w:w w:val="97"/>
          <w:position w:val="-1"/>
          <w:sz w:val="28"/>
          <w:szCs w:val="28"/>
        </w:rPr>
        <w:t>a</w:t>
      </w:r>
      <w:r w:rsidR="00021A40">
        <w:rPr>
          <w:b/>
          <w:color w:val="0076A3"/>
          <w:spacing w:val="-3"/>
          <w:w w:val="97"/>
          <w:position w:val="-1"/>
          <w:sz w:val="28"/>
          <w:szCs w:val="28"/>
        </w:rPr>
        <w:t>s</w:t>
      </w:r>
      <w:r w:rsidR="00021A40">
        <w:rPr>
          <w:b/>
          <w:color w:val="0076A3"/>
          <w:w w:val="97"/>
          <w:position w:val="-1"/>
          <w:sz w:val="28"/>
          <w:szCs w:val="28"/>
        </w:rPr>
        <w:t>,</w:t>
      </w:r>
      <w:r w:rsidR="00021A40">
        <w:rPr>
          <w:b/>
          <w:color w:val="0076A3"/>
          <w:spacing w:val="-9"/>
          <w:w w:val="97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80"/>
          <w:position w:val="-1"/>
          <w:sz w:val="28"/>
          <w:szCs w:val="28"/>
        </w:rPr>
        <w:t>E</w:t>
      </w:r>
      <w:r w:rsidR="00021A40">
        <w:rPr>
          <w:b/>
          <w:color w:val="0076A3"/>
          <w:w w:val="106"/>
          <w:position w:val="-1"/>
          <w:sz w:val="28"/>
          <w:szCs w:val="28"/>
        </w:rPr>
        <w:t>tnis</w:t>
      </w:r>
      <w:r w:rsidR="00021A40">
        <w:rPr>
          <w:b/>
          <w:color w:val="0076A3"/>
          <w:spacing w:val="-13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position w:val="-1"/>
          <w:sz w:val="28"/>
          <w:szCs w:val="28"/>
        </w:rPr>
        <w:t>dan</w:t>
      </w:r>
      <w:r w:rsidR="00021A40">
        <w:rPr>
          <w:b/>
          <w:color w:val="0076A3"/>
          <w:spacing w:val="14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87"/>
          <w:position w:val="-1"/>
          <w:sz w:val="28"/>
          <w:szCs w:val="28"/>
        </w:rPr>
        <w:t>G</w:t>
      </w:r>
      <w:r w:rsidR="00021A40">
        <w:rPr>
          <w:b/>
          <w:color w:val="0076A3"/>
          <w:w w:val="107"/>
          <w:position w:val="-1"/>
          <w:sz w:val="28"/>
          <w:szCs w:val="28"/>
        </w:rPr>
        <w:t>ender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20" w:line="220" w:lineRule="exact"/>
        <w:rPr>
          <w:sz w:val="22"/>
          <w:szCs w:val="22"/>
        </w:rPr>
      </w:pPr>
    </w:p>
    <w:p w:rsidR="00A31BD9" w:rsidRDefault="00357B69">
      <w:pPr>
        <w:spacing w:before="29" w:line="240" w:lineRule="exact"/>
        <w:ind w:left="2254"/>
        <w:rPr>
          <w:sz w:val="22"/>
          <w:szCs w:val="22"/>
        </w:rPr>
      </w:pPr>
      <w:r>
        <w:pict>
          <v:group id="_x0000_s1876" style="position:absolute;left:0;text-align:left;margin-left:128.75pt;margin-top:-124.5pt;width:119.1pt;height:132.4pt;z-index:-6347;mso-position-horizontal-relative:page" coordorigin="2575,-2490" coordsize="2382,2648">
            <v:shape id="_x0000_s1879" style="position:absolute;left:2585;top:-2480;width:2362;height:2628" coordorigin="2585,-2480" coordsize="2362,2628" path="m2585,-2480r,2628l4947,148r,-2628l2585,-2480xe" fillcolor="black" stroked="f">
              <v:path arrowok="t"/>
            </v:shape>
            <v:shape id="_x0000_s1878" type="#_x0000_t75" style="position:absolute;left:2627;top:-2444;width:2120;height:2391">
              <v:imagedata r:id="rId39" o:title=""/>
            </v:shape>
            <v:shape id="_x0000_s1877" style="position:absolute;left:2627;top:-2444;width:2120;height:2391" coordorigin="2627,-2444" coordsize="2120,2391" path="m2627,-54r2119,l4746,-2444r-2119,l2627,-54xe" filled="f" strokeweight="1pt">
              <v:path arrowok="t"/>
            </v:shape>
            <w10:wrap anchorx="page"/>
          </v:group>
        </w:pict>
      </w:r>
      <w:r>
        <w:pict>
          <v:group id="_x0000_s1872" style="position:absolute;left:0;text-align:left;margin-left:264.4pt;margin-top:-124.5pt;width:124.5pt;height:132.4pt;z-index:-6346;mso-position-horizontal-relative:page" coordorigin="5288,-2490" coordsize="2490,2648">
            <v:shape id="_x0000_s1875" style="position:absolute;left:5298;top:-2480;width:2470;height:2628" coordorigin="5298,-2480" coordsize="2470,2628" path="m5298,-2480r,2628l7768,148r,-2628l5298,-2480xe" fillcolor="black" stroked="f">
              <v:path arrowok="t"/>
            </v:shape>
            <v:shape id="_x0000_s1874" type="#_x0000_t75" style="position:absolute;left:5340;top:-2444;width:2230;height:2391">
              <v:imagedata r:id="rId40" o:title=""/>
            </v:shape>
            <v:shape id="_x0000_s1873" style="position:absolute;left:5340;top:-2444;width:2230;height:2391" coordorigin="5340,-2444" coordsize="2230,2391" path="m5340,-54r2230,l7570,-2444r-2230,l5340,-54x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(1)                                          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(2)</w:t>
      </w:r>
    </w:p>
    <w:p w:rsidR="00A31BD9" w:rsidRDefault="00A31BD9">
      <w:pPr>
        <w:spacing w:before="1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9"/>
        <w:ind w:left="2323"/>
        <w:rPr>
          <w:sz w:val="22"/>
          <w:szCs w:val="22"/>
        </w:rPr>
      </w:pPr>
      <w:r>
        <w:pict>
          <v:group id="_x0000_s1868" style="position:absolute;left:0;text-align:left;margin-left:129.5pt;margin-top:-125.7pt;width:123.05pt;height:132.4pt;z-index:-6345;mso-position-horizontal-relative:page" coordorigin="2590,-2514" coordsize="2461,2648">
            <v:shape id="_x0000_s1871" style="position:absolute;left:2600;top:-2504;width:2441;height:2628" coordorigin="2600,-2504" coordsize="2441,2628" path="m2600,-2504r,2628l5040,124r,-2628l2600,-2504xe" fillcolor="black" stroked="f">
              <v:path arrowok="t"/>
            </v:shape>
            <v:shape id="_x0000_s1870" type="#_x0000_t75" style="position:absolute;left:2641;top:-2468;width:2200;height:2391">
              <v:imagedata r:id="rId41" o:title=""/>
            </v:shape>
            <v:shape id="_x0000_s1869" style="position:absolute;left:2641;top:-2468;width:2200;height:2391" coordorigin="2641,-2468" coordsize="2200,2391" path="m2641,-78r2200,l4841,-2468r-2200,l2641,-78xe" filled="f" strokeweight="1pt">
              <v:path arrowok="t"/>
            </v:shape>
            <w10:wrap anchorx="page"/>
          </v:group>
        </w:pict>
      </w:r>
      <w:r>
        <w:pict>
          <v:group id="_x0000_s1864" style="position:absolute;left:0;text-align:left;margin-left:266.25pt;margin-top:-125.7pt;width:123.4pt;height:132.4pt;z-index:-6344;mso-position-horizontal-relative:page" coordorigin="5325,-2514" coordsize="2468,2648">
            <v:shape id="_x0000_s1867" style="position:absolute;left:5335;top:-2504;width:2448;height:2628" coordorigin="5335,-2504" coordsize="2448,2628" path="m5335,-2504r,2628l7783,124r,-2628l5335,-2504xe" fillcolor="black" stroked="f">
              <v:path arrowok="t"/>
            </v:shape>
            <v:shape id="_x0000_s1866" type="#_x0000_t75" style="position:absolute;left:5376;top:-2468;width:2211;height:2395">
              <v:imagedata r:id="rId42" o:title=""/>
            </v:shape>
            <v:shape id="_x0000_s1865" style="position:absolute;left:5376;top:-2468;width:2211;height:2395" coordorigin="5376,-2468" coordsize="2211,2395" path="m5376,-73r2211,l7587,-2468r-2211,l5376,-73x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(3)                                          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(4)</w:t>
      </w:r>
    </w:p>
    <w:p w:rsidR="00A31BD9" w:rsidRDefault="00021A40">
      <w:pPr>
        <w:spacing w:before="60"/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Kemdi</w:t>
      </w:r>
      <w:r>
        <w:rPr>
          <w:color w:val="00ADEF"/>
          <w:spacing w:val="3"/>
          <w:sz w:val="16"/>
          <w:szCs w:val="16"/>
        </w:rPr>
        <w:t>k</w:t>
      </w:r>
      <w:r>
        <w:rPr>
          <w:color w:val="00ADEF"/>
          <w:sz w:val="16"/>
          <w:szCs w:val="16"/>
        </w:rPr>
        <w:t>bud</w:t>
      </w:r>
      <w:r>
        <w:rPr>
          <w:color w:val="00ADEF"/>
          <w:spacing w:val="7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dan</w:t>
      </w:r>
      <w:r>
        <w:rPr>
          <w:color w:val="00ADEF"/>
          <w:spacing w:val="17"/>
          <w:sz w:val="16"/>
          <w:szCs w:val="16"/>
        </w:rPr>
        <w:t xml:space="preserve"> </w:t>
      </w:r>
      <w:r>
        <w:rPr>
          <w:color w:val="00ADEF"/>
          <w:spacing w:val="-1"/>
          <w:w w:val="111"/>
          <w:sz w:val="16"/>
          <w:szCs w:val="16"/>
        </w:rPr>
        <w:t>h</w:t>
      </w:r>
      <w:r>
        <w:rPr>
          <w:color w:val="00ADEF"/>
          <w:w w:val="104"/>
          <w:sz w:val="16"/>
          <w:szCs w:val="16"/>
        </w:rPr>
        <w:t>ttp:/en.wi</w:t>
      </w:r>
      <w:r>
        <w:rPr>
          <w:color w:val="00ADEF"/>
          <w:spacing w:val="3"/>
          <w:w w:val="104"/>
          <w:sz w:val="16"/>
          <w:szCs w:val="16"/>
        </w:rPr>
        <w:t>k</w:t>
      </w:r>
      <w:r>
        <w:rPr>
          <w:color w:val="00ADEF"/>
          <w:w w:val="104"/>
          <w:sz w:val="16"/>
          <w:szCs w:val="16"/>
        </w:rPr>
        <w:t>ipedia.o</w:t>
      </w:r>
      <w:r>
        <w:rPr>
          <w:color w:val="00ADEF"/>
          <w:spacing w:val="-1"/>
          <w:w w:val="104"/>
          <w:sz w:val="16"/>
          <w:szCs w:val="16"/>
        </w:rPr>
        <w:t>r</w:t>
      </w:r>
      <w:r>
        <w:rPr>
          <w:color w:val="00ADEF"/>
          <w:w w:val="102"/>
          <w:sz w:val="16"/>
          <w:szCs w:val="16"/>
        </w:rPr>
        <w:t>g/wi</w:t>
      </w:r>
      <w:r>
        <w:rPr>
          <w:color w:val="00ADEF"/>
          <w:spacing w:val="3"/>
          <w:w w:val="102"/>
          <w:sz w:val="16"/>
          <w:szCs w:val="16"/>
        </w:rPr>
        <w:t>k</w:t>
      </w:r>
      <w:r>
        <w:rPr>
          <w:color w:val="00ADEF"/>
          <w:w w:val="96"/>
          <w:sz w:val="16"/>
          <w:szCs w:val="16"/>
        </w:rPr>
        <w:t>i/</w:t>
      </w:r>
      <w:r>
        <w:rPr>
          <w:color w:val="00ADEF"/>
          <w:spacing w:val="2"/>
          <w:w w:val="96"/>
          <w:sz w:val="16"/>
          <w:szCs w:val="16"/>
        </w:rPr>
        <w:t>H</w:t>
      </w:r>
      <w:r>
        <w:rPr>
          <w:color w:val="00ADEF"/>
          <w:w w:val="94"/>
          <w:sz w:val="16"/>
          <w:szCs w:val="16"/>
        </w:rPr>
        <w:t>illa</w:t>
      </w:r>
      <w:r>
        <w:rPr>
          <w:color w:val="00ADEF"/>
          <w:spacing w:val="4"/>
          <w:w w:val="94"/>
          <w:sz w:val="16"/>
          <w:szCs w:val="16"/>
        </w:rPr>
        <w:t>r</w:t>
      </w:r>
      <w:r>
        <w:rPr>
          <w:color w:val="00ADEF"/>
          <w:w w:val="90"/>
          <w:sz w:val="16"/>
          <w:szCs w:val="16"/>
        </w:rPr>
        <w:t>y_</w:t>
      </w:r>
      <w:r>
        <w:rPr>
          <w:color w:val="00ADEF"/>
          <w:spacing w:val="1"/>
          <w:w w:val="90"/>
          <w:sz w:val="16"/>
          <w:szCs w:val="16"/>
        </w:rPr>
        <w:t>R</w:t>
      </w:r>
      <w:r>
        <w:rPr>
          <w:color w:val="00ADEF"/>
          <w:w w:val="103"/>
          <w:sz w:val="16"/>
          <w:szCs w:val="16"/>
        </w:rPr>
        <w:t>odham_Cli</w:t>
      </w:r>
      <w:r>
        <w:rPr>
          <w:color w:val="00ADEF"/>
          <w:spacing w:val="-1"/>
          <w:w w:val="103"/>
          <w:sz w:val="16"/>
          <w:szCs w:val="16"/>
        </w:rPr>
        <w:t>n</w:t>
      </w:r>
      <w:r>
        <w:rPr>
          <w:color w:val="00ADEF"/>
          <w:spacing w:val="-1"/>
          <w:w w:val="119"/>
          <w:sz w:val="16"/>
          <w:szCs w:val="16"/>
        </w:rPr>
        <w:t>t</w:t>
      </w:r>
      <w:r>
        <w:rPr>
          <w:color w:val="00ADEF"/>
          <w:w w:val="110"/>
          <w:sz w:val="16"/>
          <w:szCs w:val="16"/>
        </w:rPr>
        <w:t>on</w:t>
      </w:r>
    </w:p>
    <w:p w:rsidR="00A31BD9" w:rsidRDefault="00021A40">
      <w:pPr>
        <w:spacing w:before="13"/>
        <w:ind w:left="28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11.1</w:t>
      </w:r>
      <w:r>
        <w:rPr>
          <w:spacing w:val="-17"/>
          <w:sz w:val="18"/>
          <w:szCs w:val="18"/>
        </w:rPr>
        <w:t xml:space="preserve"> </w:t>
      </w:r>
      <w:r>
        <w:rPr>
          <w:spacing w:val="-13"/>
          <w:w w:val="81"/>
          <w:sz w:val="18"/>
          <w:szCs w:val="18"/>
        </w:rPr>
        <w:t>T</w:t>
      </w:r>
      <w:r>
        <w:rPr>
          <w:w w:val="106"/>
          <w:sz w:val="18"/>
          <w:szCs w:val="18"/>
        </w:rPr>
        <w:t>okoh</w:t>
      </w:r>
      <w:r>
        <w:rPr>
          <w:spacing w:val="-7"/>
          <w:sz w:val="18"/>
          <w:szCs w:val="18"/>
        </w:rPr>
        <w:t xml:space="preserve"> </w:t>
      </w:r>
      <w:r>
        <w:rPr>
          <w:w w:val="107"/>
          <w:sz w:val="18"/>
          <w:szCs w:val="18"/>
        </w:rPr>
        <w:t>dunia</w:t>
      </w:r>
    </w:p>
    <w:p w:rsidR="00A31BD9" w:rsidRDefault="00A31BD9">
      <w:pPr>
        <w:spacing w:before="10"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bookmarkStart w:id="8" w:name="_Hlk97548841"/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 xml:space="preserve">t  </w:t>
      </w:r>
      <w:r>
        <w:rPr>
          <w:sz w:val="22"/>
          <w:szCs w:val="22"/>
        </w:rPr>
        <w:t xml:space="preserve">gambar   di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 xml:space="preserve">ni </w:t>
      </w:r>
      <w:r>
        <w:rPr>
          <w:spacing w:val="2"/>
          <w:w w:val="10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gambar   emp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okoh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dunia,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aitu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(1)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Nelson 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andela,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  </w:t>
      </w: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>epublik</w:t>
      </w:r>
      <w:r>
        <w:rPr>
          <w:spacing w:val="46"/>
          <w:w w:val="10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ezim</w:t>
      </w:r>
      <w:r>
        <w:rPr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theid</w:t>
      </w:r>
      <w:r>
        <w:rPr>
          <w:i/>
          <w:spacing w:val="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ditumbang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an,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(2)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nes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1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8"/>
          <w:sz w:val="22"/>
          <w:szCs w:val="22"/>
        </w:rPr>
        <w:t>dena</w:t>
      </w:r>
      <w:r>
        <w:rPr>
          <w:spacing w:val="-2"/>
          <w:w w:val="108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pas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or 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95"/>
          <w:sz w:val="22"/>
          <w:szCs w:val="22"/>
        </w:rPr>
        <w:t xml:space="preserve">olik </w:t>
      </w:r>
      <w:r>
        <w:rPr>
          <w:spacing w:val="30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air 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agua,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 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menjab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 </w:t>
      </w:r>
      <w:r>
        <w:rPr>
          <w:spacing w:val="3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tahan</w:t>
      </w:r>
      <w:r>
        <w:rPr>
          <w:spacing w:val="31"/>
          <w:w w:val="10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Daniel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ega,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(3) Chiune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diplom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Jepang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pada  masa</w:t>
      </w:r>
      <w:r>
        <w:rPr>
          <w:spacing w:val="36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unia</w:t>
      </w:r>
      <w:r>
        <w:rPr>
          <w:spacing w:val="16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>II,</w:t>
      </w:r>
      <w:r>
        <w:rPr>
          <w:spacing w:val="24"/>
          <w:w w:val="7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4"/>
          <w:sz w:val="22"/>
          <w:szCs w:val="22"/>
        </w:rPr>
        <w:t>me</w:t>
      </w:r>
      <w:r>
        <w:rPr>
          <w:spacing w:val="-3"/>
          <w:w w:val="104"/>
          <w:sz w:val="22"/>
          <w:szCs w:val="22"/>
        </w:rPr>
        <w:t>n</w:t>
      </w:r>
      <w:r>
        <w:rPr>
          <w:spacing w:val="-2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>elam</w:t>
      </w:r>
      <w:r>
        <w:rPr>
          <w:spacing w:val="-1"/>
          <w:w w:val="104"/>
          <w:sz w:val="22"/>
          <w:szCs w:val="22"/>
        </w:rPr>
        <w:t>a</w:t>
      </w:r>
      <w:r>
        <w:rPr>
          <w:w w:val="104"/>
          <w:sz w:val="22"/>
          <w:szCs w:val="22"/>
        </w:rPr>
        <w:t>t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an </w:t>
      </w:r>
      <w:r>
        <w:rPr>
          <w:spacing w:val="11"/>
          <w:w w:val="10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se</w:t>
      </w:r>
      <w:r>
        <w:rPr>
          <w:spacing w:val="1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u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ang-</w:t>
      </w:r>
      <w:r>
        <w:rPr>
          <w:spacing w:val="1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u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an</w:t>
      </w:r>
      <w:r>
        <w:rPr>
          <w:spacing w:val="-1"/>
          <w:w w:val="104"/>
          <w:sz w:val="22"/>
          <w:szCs w:val="22"/>
        </w:rPr>
        <w:t>g</w:t>
      </w:r>
      <w:r>
        <w:rPr>
          <w:spacing w:val="-3"/>
          <w:w w:val="104"/>
          <w:sz w:val="22"/>
          <w:szCs w:val="22"/>
        </w:rPr>
        <w:t>n</w:t>
      </w:r>
      <w:r>
        <w:rPr>
          <w:spacing w:val="-1"/>
          <w:w w:val="104"/>
          <w:sz w:val="22"/>
          <w:szCs w:val="22"/>
        </w:rPr>
        <w:t>y</w:t>
      </w:r>
      <w:r>
        <w:rPr>
          <w:w w:val="104"/>
          <w:sz w:val="22"/>
          <w:szCs w:val="22"/>
        </w:rPr>
        <w:t xml:space="preserve">a </w:t>
      </w:r>
      <w:r>
        <w:rPr>
          <w:spacing w:val="3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10.000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</w:t>
      </w:r>
      <w:r>
        <w:rPr>
          <w:w w:val="108"/>
          <w:sz w:val="22"/>
          <w:szCs w:val="22"/>
        </w:rPr>
        <w:t>pengeja</w:t>
      </w:r>
      <w:r>
        <w:rPr>
          <w:spacing w:val="-1"/>
          <w:w w:val="108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Nazi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Lithuania,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(4)</w:t>
      </w:r>
      <w:r>
        <w:rPr>
          <w:spacing w:val="-19"/>
          <w:sz w:val="22"/>
          <w:szCs w:val="22"/>
        </w:rPr>
        <w:t xml:space="preserve"> </w:t>
      </w:r>
      <w:r>
        <w:rPr>
          <w:spacing w:val="2"/>
          <w:w w:val="93"/>
          <w:sz w:val="22"/>
          <w:szCs w:val="22"/>
        </w:rPr>
        <w:t>H</w:t>
      </w:r>
      <w:r>
        <w:rPr>
          <w:w w:val="93"/>
          <w:sz w:val="22"/>
          <w:szCs w:val="22"/>
        </w:rPr>
        <w:t>illa</w:t>
      </w:r>
      <w:r>
        <w:rPr>
          <w:spacing w:val="6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y</w:t>
      </w:r>
      <w:r>
        <w:rPr>
          <w:spacing w:val="6"/>
          <w:w w:val="93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odham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Cli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nege</w:t>
      </w:r>
      <w:r>
        <w:rPr>
          <w:spacing w:val="1"/>
          <w:w w:val="110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.</w:t>
      </w:r>
      <w:r>
        <w:rPr>
          <w:spacing w:val="1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ebelum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,</w:t>
      </w:r>
      <w:r>
        <w:rPr>
          <w:spacing w:val="1"/>
          <w:w w:val="9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beliau </w:t>
      </w:r>
      <w:r>
        <w:rPr>
          <w:sz w:val="22"/>
          <w:szCs w:val="22"/>
        </w:rPr>
        <w:t xml:space="preserve">adalah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sen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12"/>
          <w:w w:val="105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51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pengaca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</w:t>
      </w:r>
      <w:r>
        <w:rPr>
          <w:spacing w:val="4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ist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>e</w:t>
      </w:r>
      <w:r>
        <w:rPr>
          <w:sz w:val="22"/>
          <w:szCs w:val="22"/>
        </w:rPr>
        <w:t xml:space="preserve">-42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w w:val="98"/>
          <w:sz w:val="22"/>
          <w:szCs w:val="22"/>
        </w:rPr>
        <w:t>S</w:t>
      </w:r>
      <w:r>
        <w:rPr>
          <w:w w:val="98"/>
          <w:sz w:val="22"/>
          <w:szCs w:val="22"/>
        </w:rPr>
        <w:t>e</w:t>
      </w:r>
      <w:r>
        <w:rPr>
          <w:spacing w:val="1"/>
          <w:w w:val="98"/>
          <w:sz w:val="22"/>
          <w:szCs w:val="22"/>
        </w:rPr>
        <w:t>r</w:t>
      </w:r>
      <w:r>
        <w:rPr>
          <w:w w:val="98"/>
          <w:sz w:val="22"/>
          <w:szCs w:val="22"/>
        </w:rPr>
        <w:t>i</w:t>
      </w:r>
      <w:r>
        <w:rPr>
          <w:spacing w:val="4"/>
          <w:w w:val="98"/>
          <w:sz w:val="22"/>
          <w:szCs w:val="22"/>
        </w:rPr>
        <w:t>k</w:t>
      </w:r>
      <w:r>
        <w:rPr>
          <w:spacing w:val="-1"/>
          <w:w w:val="98"/>
          <w:sz w:val="22"/>
          <w:szCs w:val="22"/>
        </w:rPr>
        <w:t>at</w:t>
      </w:r>
      <w:r>
        <w:rPr>
          <w:w w:val="98"/>
          <w:sz w:val="22"/>
          <w:szCs w:val="22"/>
        </w:rPr>
        <w:t>,</w:t>
      </w:r>
      <w:r>
        <w:rPr>
          <w:spacing w:val="-5"/>
          <w:w w:val="98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Bill</w:t>
      </w:r>
      <w:r>
        <w:rPr>
          <w:spacing w:val="1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Cli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on.</w:t>
      </w:r>
    </w:p>
    <w:bookmarkEnd w:id="8"/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banding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an,</w:t>
      </w:r>
      <w:r>
        <w:rPr>
          <w:spacing w:val="-1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gambar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108"/>
          <w:sz w:val="22"/>
          <w:szCs w:val="22"/>
        </w:rPr>
        <w:t>persamaan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1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tubuh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a?</w:t>
      </w:r>
      <w:r>
        <w:rPr>
          <w:spacing w:val="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>ian?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footerReference w:type="default" r:id="rId43"/>
          <w:pgSz w:w="9920" w:h="14120"/>
          <w:pgMar w:top="980" w:right="0" w:bottom="280" w:left="1380" w:header="0" w:footer="1158" w:gutter="0"/>
          <w:pgNumType w:start="119"/>
          <w:cols w:space="720"/>
        </w:sectPr>
      </w:pPr>
      <w:r>
        <w:rPr>
          <w:spacing w:val="4"/>
          <w:w w:val="75"/>
          <w:sz w:val="22"/>
          <w:szCs w:val="22"/>
        </w:rPr>
        <w:lastRenderedPageBreak/>
        <w:t>K</w:t>
      </w:r>
      <w:r>
        <w:rPr>
          <w:w w:val="108"/>
          <w:sz w:val="22"/>
          <w:szCs w:val="22"/>
        </w:rPr>
        <w:t>amu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3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</w:t>
      </w:r>
      <w:r>
        <w:rPr>
          <w:spacing w:val="1"/>
          <w:w w:val="108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6"/>
          <w:sz w:val="22"/>
          <w:szCs w:val="22"/>
        </w:rPr>
        <w:t>kome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mu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ti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gambar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-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menulis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6"/>
          <w:sz w:val="22"/>
          <w:szCs w:val="22"/>
        </w:rPr>
        <w:t>kome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mu</w:t>
      </w:r>
      <w:r>
        <w:rPr>
          <w:spacing w:val="-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kotak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</w:p>
    <w:p w:rsidR="00A31BD9" w:rsidRDefault="00357B69">
      <w:pPr>
        <w:spacing w:before="73"/>
        <w:ind w:left="1384"/>
        <w:rPr>
          <w:sz w:val="22"/>
          <w:szCs w:val="22"/>
        </w:rPr>
      </w:pPr>
      <w:r>
        <w:lastRenderedPageBreak/>
        <w:pict>
          <v:group id="_x0000_s1862" style="position:absolute;left:0;text-align:left;margin-left:61.2pt;margin-top:47pt;width:0;height:0;z-index:-6335;mso-position-horizontal-relative:page;mso-position-vertical-relative:page" coordorigin="1224,940" coordsize="0,0">
            <v:shape id="_x0000_s1863" style="position:absolute;left:1224;top:940;width:0;height:0" coordorigin="1224,940" coordsize="0,0" path="m1224,940r,e" filled="f" strokeweight="1pt">
              <v:path arrowok="t"/>
            </v:shape>
            <w10:wrap anchorx="page" anchory="page"/>
          </v:group>
        </w:pict>
      </w:r>
      <w:r>
        <w:pict>
          <v:group id="_x0000_s1860" style="position:absolute;left:0;text-align:left;margin-left:406pt;margin-top:47pt;width:0;height:0;z-index:-6336;mso-position-horizontal-relative:page;mso-position-vertical-relative:page" coordorigin="8120,940" coordsize="0,0">
            <v:shape id="_x0000_s1861" style="position:absolute;left:8120;top:940;width:0;height:0" coordorigin="8120,940" coordsize="0,0" path="m8120,940r,e" filled="f" strokeweight="1pt">
              <v:path arrowok="t"/>
            </v:shape>
            <w10:wrap anchorx="page" anchory="page"/>
          </v:group>
        </w:pict>
      </w:r>
      <w:r>
        <w:pict>
          <v:group id="_x0000_s1850" style="position:absolute;left:0;text-align:left;margin-left:55pt;margin-top:46.5pt;width:357.15pt;height:172.9pt;z-index:-6343;mso-position-horizontal-relative:page;mso-position-vertical-relative:page" coordorigin="1100,930" coordsize="7143,3458">
            <v:shape id="_x0000_s1859" style="position:absolute;left:1110;top:940;width:7123;height:3438" coordorigin="1110,940" coordsize="7123,3438" path="m1224,940r-66,2l1112,988r-2,65l1110,4265r1,37l1124,4364r62,14l8120,4378r38,l8219,4364r14,-61l8234,1054r-1,-38l8220,954r-62,-14l1224,940xe" fillcolor="#8ed7f8" stroked="f">
              <v:path arrowok="t"/>
            </v:shape>
            <v:shape id="_x0000_s1858" style="position:absolute;left:1112;top:949;width:68;height:82" coordorigin="1112,949" coordsize="68,82" path="m1180,949r-16,7l1148,966r-14,15l1122,999r-8,23l1112,1031e" filled="f" strokeweight="1pt">
              <v:stroke dashstyle="dash"/>
              <v:path arrowok="t"/>
            </v:shape>
            <v:shape id="_x0000_s1857" style="position:absolute;left:1110;top:1094;width:0;height:3151" coordorigin="1110,1094" coordsize="0,3151" path="m1110,1094r,3151e" filled="f" strokeweight="1pt">
              <v:stroke dashstyle="dash"/>
              <v:path arrowok="t"/>
            </v:shape>
            <v:shape id="_x0000_s1856" style="position:absolute;left:1119;top:4309;width:82;height:68" coordorigin="1119,4309" coordsize="82,68" path="m1119,4309r7,16l1137,4341r14,14l1169,4367r23,8l1201,4377e" filled="f" strokeweight="1pt">
              <v:stroke dashstyle="dash"/>
              <v:path arrowok="t"/>
            </v:shape>
            <v:shape id="_x0000_s1855" style="position:absolute;left:1264;top:4378;width:6836;height:0" coordorigin="1264,4378" coordsize="6836,0" path="m1264,4378r6836,e" filled="f" strokeweight="1pt">
              <v:stroke dashstyle="dash"/>
              <v:path arrowok="t"/>
            </v:shape>
            <v:shape id="_x0000_s1854" style="position:absolute;left:8164;top:4288;width:68;height:82" coordorigin="8164,4288" coordsize="68,82" path="m8164,4370r16,-7l8196,4352r14,-14l8222,4320r8,-24l8232,4288e" filled="f" strokeweight="1pt">
              <v:stroke dashstyle="dash"/>
              <v:path arrowok="t"/>
            </v:shape>
            <v:shape id="_x0000_s1853" style="position:absolute;left:8234;top:1074;width:0;height:3151" coordorigin="8234,1074" coordsize="0,3151" path="m8234,4225r,-3151e" filled="f" strokeweight="1pt">
              <v:stroke dashstyle="dash"/>
              <v:path arrowok="t"/>
            </v:shape>
            <v:shape id="_x0000_s1852" style="position:absolute;left:8143;top:942;width:82;height:68" coordorigin="8143,942" coordsize="82,68" path="m8225,1010r-7,-16l8207,978r-14,-14l8175,952r-23,-8l8143,942e" filled="f" strokeweight="1pt">
              <v:stroke dashstyle="dash"/>
              <v:path arrowok="t"/>
            </v:shape>
            <v:shape id="_x0000_s1851" style="position:absolute;left:1244;top:940;width:6836;height:0" coordorigin="1244,940" coordsize="6836,0" path="m8080,940r-6836,e" filled="f" strokeweight="1pt">
              <v:stroke dashstyle="dash"/>
              <v:path arrowok="t"/>
            </v:shape>
            <w10:wrap anchorx="page" anchory="page"/>
          </v:group>
        </w:pict>
      </w:r>
      <w:r>
        <w:pict>
          <v:group id="_x0000_s1848" style="position:absolute;left:0;text-align:left;margin-left:55.5pt;margin-top:3.35pt;width:0;height:0;z-index:-6342;mso-position-horizontal-relative:page" coordorigin="1110,67" coordsize="0,0">
            <v:shape id="_x0000_s1849" style="position:absolute;left:1110;top:67;width:0;height:0" coordorigin="1110,67" coordsize="0,0" path="m1110,67r,e" filled="f" strokeweight="1pt">
              <v:path arrowok="t"/>
            </v:shape>
            <w10:wrap anchorx="page"/>
          </v:group>
        </w:pict>
      </w:r>
      <w:r>
        <w:pict>
          <v:group id="_x0000_s1846" style="position:absolute;left:0;text-align:left;margin-left:411.7pt;margin-top:52.7pt;width:0;height:0;z-index:-6337;mso-position-horizontal-relative:page;mso-position-vertical-relative:page" coordorigin="8234,1054" coordsize="0,0">
            <v:shape id="_x0000_s1847" style="position:absolute;left:8234;top:1054;width:0;height:0" coordorigin="8234,1054" coordsize="0,0" path="m8234,1054r,e" filled="f" strokeweight="1pt">
              <v:path arrowok="t"/>
            </v:shape>
            <w10:wrap anchorx="page" anchory="page"/>
          </v:group>
        </w:pict>
      </w:r>
      <w:r w:rsidR="00021A40">
        <w:rPr>
          <w:sz w:val="22"/>
          <w:szCs w:val="22"/>
        </w:rPr>
        <w:t>Kome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tar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a: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844" style="position:absolute;left:0;text-align:left;margin-left:55.5pt;margin-top:14.4pt;width:0;height:0;z-index:-6341;mso-position-horizontal-relative:page" coordorigin="1110,288" coordsize="0,0">
            <v:shape id="_x0000_s1845" style="position:absolute;left:1110;top:288;width:0;height:0" coordorigin="1110,288" coordsize="0,0" path="m1110,288r,e" filled="f" strokeweight="1pt">
              <v:path arrowok="t"/>
            </v:shape>
            <w10:wrap anchorx="page"/>
          </v:group>
        </w:pict>
      </w:r>
      <w:r>
        <w:pict>
          <v:group id="_x0000_s1842" style="position:absolute;left:0;text-align:left;margin-left:61.2pt;margin-top:20.05pt;width:0;height:0;z-index:-6340;mso-position-horizontal-relative:page" coordorigin="1224,401" coordsize="0,0">
            <v:shape id="_x0000_s1843" style="position:absolute;left:1224;top:401;width:0;height:0" coordorigin="1224,401" coordsize="0,0" path="m1224,401r,e" filled="f" strokeweight="1pt">
              <v:path arrowok="t"/>
            </v:shape>
            <w10:wrap anchorx="page"/>
          </v:group>
        </w:pict>
      </w:r>
      <w:r>
        <w:pict>
          <v:group id="_x0000_s1840" style="position:absolute;left:0;text-align:left;margin-left:406pt;margin-top:20.05pt;width:0;height:0;z-index:-6339;mso-position-horizontal-relative:page" coordorigin="8120,401" coordsize="0,0">
            <v:shape id="_x0000_s1841" style="position:absolute;left:8120;top:401;width:0;height:0" coordorigin="8120,401" coordsize="0,0" path="m8120,401r,e" filled="f" strokeweight="1pt">
              <v:path arrowok="t"/>
            </v:shape>
            <w10:wrap anchorx="page"/>
          </v:group>
        </w:pict>
      </w:r>
      <w:r>
        <w:pict>
          <v:group id="_x0000_s1838" style="position:absolute;left:0;text-align:left;margin-left:411.7pt;margin-top:14.4pt;width:0;height:0;z-index:-6338;mso-position-horizontal-relative:page" coordorigin="8234,288" coordsize="0,0">
            <v:shape id="_x0000_s1839" style="position:absolute;left:8234;top:288;width:0;height:0" coordorigin="8234,288" coordsize="0,0" path="m8234,288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Dalam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pembahasan</w:t>
      </w:r>
      <w:r>
        <w:rPr>
          <w:spacing w:val="4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  SD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SMP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3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mencipta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kepelbagaian. 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elalui</w:t>
      </w:r>
      <w:r>
        <w:rPr>
          <w:spacing w:val="-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kepelbagaian</w:t>
      </w:r>
      <w:r>
        <w:rPr>
          <w:spacing w:val="21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itu </w:t>
      </w:r>
      <w:r>
        <w:rPr>
          <w:sz w:val="22"/>
          <w:szCs w:val="22"/>
        </w:rPr>
        <w:t>manusia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kebesa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encipta.</w:t>
      </w:r>
      <w:r>
        <w:rPr>
          <w:spacing w:val="3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Namun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ali, </w:t>
      </w:r>
      <w:r>
        <w:rPr>
          <w:w w:val="107"/>
          <w:sz w:val="22"/>
          <w:szCs w:val="22"/>
        </w:rPr>
        <w:t>kepelbagaian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justru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menjerumus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 xml:space="preserve">dalam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sombong</w:t>
      </w:r>
      <w:r>
        <w:rPr>
          <w:spacing w:val="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endah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 </w:t>
      </w:r>
      <w:r>
        <w:rPr>
          <w:w w:val="107"/>
          <w:sz w:val="22"/>
          <w:szCs w:val="22"/>
        </w:rPr>
        <w:t xml:space="preserve">dunia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lemba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an-lemba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an</w:t>
      </w:r>
      <w:r>
        <w:rPr>
          <w:spacing w:val="1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gelap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 </w:t>
      </w:r>
      <w:r>
        <w:rPr>
          <w:w w:val="108"/>
          <w:sz w:val="22"/>
          <w:szCs w:val="22"/>
        </w:rPr>
        <w:t>membeda-beda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uli</w:t>
      </w:r>
      <w:r>
        <w:rPr>
          <w:spacing w:val="-1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 xml:space="preserve">, </w:t>
      </w:r>
      <w:r>
        <w:rPr>
          <w:sz w:val="22"/>
          <w:szCs w:val="22"/>
        </w:rPr>
        <w:t>kelompok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dasa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gende</w:t>
      </w:r>
      <w:r>
        <w:rPr>
          <w:spacing w:val="1"/>
          <w:w w:val="110"/>
          <w:sz w:val="22"/>
          <w:szCs w:val="22"/>
        </w:rPr>
        <w:t>r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  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putih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dan  di</w:t>
      </w:r>
      <w:r>
        <w:rPr>
          <w:spacing w:val="2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ust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alia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memandang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endah 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hitam 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be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na.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Keadaan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sedemi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sehingga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malah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memperjual- </w:t>
      </w:r>
      <w:r>
        <w:rPr>
          <w:sz w:val="22"/>
          <w:szCs w:val="22"/>
        </w:rPr>
        <w:t>beli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4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4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gela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hitam.</w:t>
      </w:r>
      <w:r>
        <w:rPr>
          <w:spacing w:val="34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a,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2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-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bin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tang</w:t>
      </w:r>
      <w:r>
        <w:rPr>
          <w:spacing w:val="-2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4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diperjual-beli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  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bin</w:t>
      </w:r>
      <w:r>
        <w:rPr>
          <w:spacing w:val="-1"/>
          <w:w w:val="106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3"/>
          <w:w w:val="112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bisa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disuruh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bekerja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jam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isti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dihu</w:t>
      </w:r>
      <w:r>
        <w:rPr>
          <w:spacing w:val="1"/>
          <w:w w:val="104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um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kejam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apabila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tuan-tuan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bekerja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kesalahan.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adang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uli,</w:t>
      </w:r>
      <w:r>
        <w:rPr>
          <w:spacing w:val="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diba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2"/>
          <w:w w:val="104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dimutilasi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(dipo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ong 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tubuh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a),  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cap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besi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memba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beda.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bedaan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1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 xml:space="preserve">t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endah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Di zaman 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dahul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2"/>
          <w:w w:val="8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unani </w:t>
      </w:r>
      <w:r>
        <w:rPr>
          <w:w w:val="110"/>
          <w:sz w:val="22"/>
          <w:szCs w:val="22"/>
        </w:rPr>
        <w:t>menganggap</w:t>
      </w:r>
      <w:r>
        <w:rPr>
          <w:spacing w:val="-27"/>
          <w:w w:val="11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di</w:t>
      </w:r>
      <w:r>
        <w:rPr>
          <w:spacing w:val="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i</w:t>
      </w:r>
      <w:r>
        <w:rPr>
          <w:spacing w:val="-18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heb</w:t>
      </w:r>
      <w:r>
        <w:rPr>
          <w:spacing w:val="-1"/>
          <w:w w:val="111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13"/>
          <w:sz w:val="22"/>
          <w:szCs w:val="22"/>
        </w:rPr>
        <w:t xml:space="preserve">ebut </w:t>
      </w:r>
      <w:r>
        <w:rPr>
          <w:w w:val="108"/>
          <w:sz w:val="22"/>
          <w:szCs w:val="22"/>
        </w:rPr>
        <w:t>bangsa-bangsa</w:t>
      </w:r>
      <w:r>
        <w:rPr>
          <w:spacing w:val="1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 </w:t>
      </w:r>
      <w:r>
        <w:rPr>
          <w:spacing w:val="1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ba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</w:t>
      </w:r>
      <w:r>
        <w:rPr>
          <w:spacing w:val="7"/>
          <w:w w:val="107"/>
          <w:sz w:val="22"/>
          <w:szCs w:val="22"/>
        </w:rPr>
        <w:t>r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2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ung</w:t>
      </w:r>
      <w:r>
        <w:rPr>
          <w:spacing w:val="4"/>
          <w:w w:val="106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apan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23"/>
          <w:sz w:val="22"/>
          <w:szCs w:val="22"/>
        </w:rPr>
        <w:t>,</w:t>
      </w:r>
      <w:r>
        <w:rPr>
          <w:sz w:val="22"/>
          <w:szCs w:val="22"/>
        </w:rPr>
        <w:t>“Ba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angsiapa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unani,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</w:t>
      </w:r>
      <w:r>
        <w:rPr>
          <w:spacing w:val="-12"/>
          <w:w w:val="107"/>
          <w:sz w:val="22"/>
          <w:szCs w:val="22"/>
        </w:rPr>
        <w:t>r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>a 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2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-1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16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27"/>
          <w:w w:val="110"/>
          <w:sz w:val="22"/>
          <w:szCs w:val="22"/>
        </w:rPr>
        <w:t>g</w:t>
      </w:r>
      <w:r>
        <w:rPr>
          <w:spacing w:val="-12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unani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w w:val="102"/>
          <w:sz w:val="22"/>
          <w:szCs w:val="22"/>
        </w:rPr>
        <w:t>u-su</w:t>
      </w:r>
      <w:r>
        <w:rPr>
          <w:spacing w:val="1"/>
          <w:w w:val="102"/>
          <w:sz w:val="22"/>
          <w:szCs w:val="22"/>
        </w:rPr>
        <w:t>k</w:t>
      </w:r>
      <w:r>
        <w:rPr>
          <w:w w:val="110"/>
          <w:sz w:val="22"/>
          <w:szCs w:val="22"/>
        </w:rPr>
        <w:t>u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dan  kota-kota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opa,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bangsa-bangsa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ngl</w:t>
      </w:r>
      <w:r>
        <w:rPr>
          <w:spacing w:val="3"/>
          <w:sz w:val="22"/>
          <w:szCs w:val="22"/>
        </w:rPr>
        <w:t>o</w:t>
      </w:r>
      <w:r>
        <w:rPr>
          <w:sz w:val="22"/>
          <w:szCs w:val="22"/>
        </w:rPr>
        <w:t xml:space="preserve">-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x</w:t>
      </w:r>
      <w:r>
        <w:rPr>
          <w:sz w:val="22"/>
          <w:szCs w:val="22"/>
        </w:rPr>
        <w:t>on</w:t>
      </w:r>
      <w:r>
        <w:rPr>
          <w:spacing w:val="13"/>
          <w:sz w:val="22"/>
          <w:szCs w:val="22"/>
        </w:rPr>
        <w:t xml:space="preserve"> </w:t>
      </w:r>
      <w:r>
        <w:rPr>
          <w:w w:val="78"/>
          <w:sz w:val="22"/>
          <w:szCs w:val="22"/>
        </w:rPr>
        <w:t>(</w:t>
      </w:r>
      <w:r>
        <w:rPr>
          <w:spacing w:val="2"/>
          <w:w w:val="78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5"/>
          <w:sz w:val="22"/>
          <w:szCs w:val="22"/>
        </w:rPr>
        <w:t>elanda,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dl</w:t>
      </w:r>
      <w:r>
        <w:rPr>
          <w:spacing w:val="-2"/>
          <w:sz w:val="22"/>
          <w:szCs w:val="22"/>
        </w:rPr>
        <w:t>l</w:t>
      </w:r>
      <w:r>
        <w:rPr>
          <w:sz w:val="22"/>
          <w:szCs w:val="22"/>
        </w:rPr>
        <w:t>.)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3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menganggap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endah 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sz w:val="22"/>
          <w:szCs w:val="22"/>
        </w:rPr>
        <w:t>talia,</w:t>
      </w:r>
      <w:r>
        <w:rPr>
          <w:spacing w:val="-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Spa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1"/>
          <w:sz w:val="22"/>
          <w:szCs w:val="22"/>
        </w:rPr>
        <w:t>o</w:t>
      </w:r>
      <w:r>
        <w:rPr>
          <w:spacing w:val="-2"/>
          <w:w w:val="101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>o</w:t>
      </w:r>
      <w:r>
        <w:rPr>
          <w:spacing w:val="5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>tuga</w:t>
      </w:r>
      <w:r>
        <w:rPr>
          <w:spacing w:val="-2"/>
          <w:w w:val="10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hal ini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erjadi?</w:t>
      </w:r>
      <w:r>
        <w:rPr>
          <w:spacing w:val="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2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dis</w:t>
      </w:r>
      <w:r>
        <w:rPr>
          <w:spacing w:val="1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usi</w:t>
      </w:r>
      <w:r>
        <w:rPr>
          <w:spacing w:val="4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bersama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sebang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2"/>
          <w:sz w:val="22"/>
          <w:szCs w:val="22"/>
        </w:rPr>
        <w:t>amu!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836" style="position:absolute;left:0;text-align:left;margin-left:439.55pt;margin-top:362.6pt;width:0;height:0;z-index:-6332;mso-position-horizontal-relative:page" coordorigin="8791,7252" coordsize="0,0">
            <v:shape id="_x0000_s1837" style="position:absolute;left:8791;top:7252;width:0;height:0" coordorigin="8791,7252" coordsize="0,0" path="m8791,7252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h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ti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 bagaimana</w:t>
      </w:r>
      <w:r w:rsidR="00021A40">
        <w:rPr>
          <w:spacing w:val="1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kelua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ga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bah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luas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membeda-beda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empuan?</w:t>
      </w:r>
      <w:r w:rsidR="00021A40">
        <w:rPr>
          <w:spacing w:val="21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nak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 biasa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main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luar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rumah,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seme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1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anak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-16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biasa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 xml:space="preserve">main </w:t>
      </w:r>
      <w:r w:rsidR="00021A40">
        <w:rPr>
          <w:sz w:val="22"/>
          <w:szCs w:val="22"/>
        </w:rPr>
        <w:t>di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rumah.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nak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dibe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tua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mainan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sepe</w:t>
      </w:r>
      <w:r w:rsidR="00021A40">
        <w:rPr>
          <w:spacing w:val="5"/>
          <w:w w:val="10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ti </w:t>
      </w:r>
      <w:r w:rsidR="00021A40">
        <w:rPr>
          <w:sz w:val="22"/>
          <w:szCs w:val="22"/>
        </w:rPr>
        <w:t xml:space="preserve">mobil-mobilan, 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pis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ol-pis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olan,   </w:t>
      </w:r>
      <w:r w:rsidR="00021A40">
        <w:rPr>
          <w:w w:val="106"/>
          <w:sz w:val="22"/>
          <w:szCs w:val="22"/>
        </w:rPr>
        <w:t xml:space="preserve">mainan-mainan </w:t>
      </w:r>
      <w:r w:rsidR="00021A40">
        <w:rPr>
          <w:spacing w:val="9"/>
          <w:w w:val="106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mili</w:t>
      </w:r>
      <w:r w:rsidR="00021A40">
        <w:rPr>
          <w:spacing w:val="-1"/>
          <w:w w:val="9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12"/>
          <w:w w:val="106"/>
          <w:sz w:val="22"/>
          <w:szCs w:val="22"/>
        </w:rPr>
        <w:t>r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16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pes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wa</w:t>
      </w:r>
      <w:r w:rsidR="00021A40">
        <w:rPr>
          <w:sz w:val="22"/>
          <w:szCs w:val="22"/>
        </w:rPr>
        <w:t xml:space="preserve">t 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ban</w:t>
      </w:r>
      <w:r w:rsidR="00021A40">
        <w:rPr>
          <w:spacing w:val="-3"/>
          <w:w w:val="111"/>
          <w:sz w:val="22"/>
          <w:szCs w:val="22"/>
        </w:rPr>
        <w:t>g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w w:val="94"/>
          <w:sz w:val="22"/>
          <w:szCs w:val="22"/>
        </w:rPr>
        <w:t>dl</w:t>
      </w:r>
      <w:r w:rsidR="00021A40">
        <w:rPr>
          <w:spacing w:val="-2"/>
          <w:w w:val="94"/>
          <w:sz w:val="22"/>
          <w:szCs w:val="22"/>
        </w:rPr>
        <w:t>l</w:t>
      </w:r>
      <w:r w:rsidR="00021A40">
        <w:rPr>
          <w:w w:val="94"/>
          <w:sz w:val="22"/>
          <w:szCs w:val="22"/>
        </w:rPr>
        <w:t xml:space="preserve">. </w:t>
      </w:r>
      <w:r w:rsidR="00021A40">
        <w:rPr>
          <w:spacing w:val="5"/>
          <w:w w:val="9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eme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 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5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ana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 xml:space="preserve">-anak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5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dibe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tua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mainan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bone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a,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al</w:t>
      </w:r>
      <w:r w:rsidR="00021A40">
        <w:rPr>
          <w:spacing w:val="-1"/>
          <w:sz w:val="22"/>
          <w:szCs w:val="22"/>
        </w:rPr>
        <w:t>at</w:t>
      </w:r>
      <w:r w:rsidR="00021A40">
        <w:rPr>
          <w:sz w:val="22"/>
          <w:szCs w:val="22"/>
        </w:rPr>
        <w:t>-al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  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masa</w:t>
      </w:r>
      <w:r w:rsidR="00021A40">
        <w:rPr>
          <w:spacing w:val="-2"/>
          <w:w w:val="104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-memasa</w:t>
      </w:r>
      <w:r w:rsidR="00021A40">
        <w:rPr>
          <w:spacing w:val="3"/>
          <w:w w:val="104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4"/>
          <w:w w:val="8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ds</w:t>
      </w:r>
      <w:r w:rsidR="00021A40">
        <w:rPr>
          <w:spacing w:val="-5"/>
          <w:w w:val="110"/>
          <w:sz w:val="22"/>
          <w:szCs w:val="22"/>
        </w:rPr>
        <w:t>b</w:t>
      </w:r>
      <w:r w:rsidR="00021A40">
        <w:rPr>
          <w:w w:val="82"/>
          <w:sz w:val="22"/>
          <w:szCs w:val="22"/>
        </w:rPr>
        <w:t xml:space="preserve">.  </w:t>
      </w:r>
      <w:r w:rsidR="00021A40">
        <w:rPr>
          <w:spacing w:val="15"/>
          <w:w w:val="82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B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tasan-b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tasan</w:t>
      </w:r>
      <w:r w:rsidR="00021A40">
        <w:rPr>
          <w:spacing w:val="30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ini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membelah </w:t>
      </w:r>
      <w:r w:rsidR="00021A40">
        <w:rPr>
          <w:sz w:val="22"/>
          <w:szCs w:val="22"/>
        </w:rPr>
        <w:t>dunia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dua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dunia,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seolah</w:t>
      </w:r>
      <w:r w:rsidR="00021A40">
        <w:rPr>
          <w:spacing w:val="4"/>
          <w:sz w:val="22"/>
          <w:szCs w:val="22"/>
        </w:rPr>
        <w:t>-</w:t>
      </w:r>
      <w:r w:rsidR="00021A40">
        <w:rPr>
          <w:sz w:val="22"/>
          <w:szCs w:val="22"/>
        </w:rPr>
        <w:t>olah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dunia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empuan.</w:t>
      </w:r>
      <w:r w:rsidR="00021A40">
        <w:rPr>
          <w:spacing w:val="31"/>
          <w:w w:val="10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D</w:t>
      </w:r>
      <w:r w:rsidR="00021A40">
        <w:rPr>
          <w:sz w:val="22"/>
          <w:szCs w:val="22"/>
        </w:rPr>
        <w:t>unia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diba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dua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mana </w:t>
      </w:r>
      <w:r w:rsidR="00021A40">
        <w:rPr>
          <w:w w:val="105"/>
          <w:sz w:val="22"/>
          <w:szCs w:val="22"/>
        </w:rPr>
        <w:t>masing-masing</w:t>
      </w:r>
      <w:r w:rsidR="00021A40">
        <w:rPr>
          <w:spacing w:val="-1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boleh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dimasu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jenis kelamin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misal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rumah </w:t>
      </w:r>
      <w:r w:rsidR="00021A40">
        <w:rPr>
          <w:sz w:val="22"/>
          <w:szCs w:val="22"/>
        </w:rPr>
        <w:t>dan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-2"/>
          <w:sz w:val="22"/>
          <w:szCs w:val="22"/>
        </w:rPr>
        <w:t>k</w:t>
      </w:r>
      <w:r w:rsidR="00021A40">
        <w:rPr>
          <w:sz w:val="22"/>
          <w:szCs w:val="22"/>
        </w:rPr>
        <w:t xml:space="preserve">-memasak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boleh  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aum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empuan.</w:t>
      </w:r>
      <w:r w:rsidR="00021A40">
        <w:rPr>
          <w:spacing w:val="14"/>
          <w:w w:val="108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ena pandangan</w:t>
      </w:r>
      <w:r w:rsidR="00021A40">
        <w:rPr>
          <w:spacing w:val="-25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ian,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jenis-jenis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6"/>
          <w:w w:val="111"/>
          <w:sz w:val="22"/>
          <w:szCs w:val="22"/>
        </w:rPr>
        <w:t>r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tu</w:t>
      </w:r>
      <w:r w:rsidR="00021A40">
        <w:rPr>
          <w:spacing w:val="-22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dipandang</w:t>
      </w:r>
      <w:r w:rsidR="00021A40">
        <w:rPr>
          <w:spacing w:val="-25"/>
          <w:w w:val="109"/>
          <w:sz w:val="22"/>
          <w:szCs w:val="22"/>
        </w:rPr>
        <w:t xml:space="preserve"> 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2"/>
          <w:sz w:val="22"/>
          <w:szCs w:val="22"/>
        </w:rPr>
        <w:t xml:space="preserve">ajar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16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z w:val="22"/>
          <w:szCs w:val="22"/>
        </w:rPr>
        <w:t>kelamin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3"/>
          <w:sz w:val="22"/>
          <w:szCs w:val="22"/>
        </w:rPr>
        <w:t>t</w:t>
      </w:r>
      <w:r w:rsidR="00021A40">
        <w:rPr>
          <w:spacing w:val="-2"/>
          <w:w w:val="113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z w:val="22"/>
          <w:szCs w:val="22"/>
        </w:rPr>
        <w:t>misal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sopir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>mobi</w:t>
      </w:r>
      <w:r w:rsidR="00021A40">
        <w:rPr>
          <w:spacing w:val="-2"/>
          <w:w w:val="103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ang be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hubungan dengan</w:t>
      </w:r>
      <w:r w:rsidR="00021A40">
        <w:rPr>
          <w:spacing w:val="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mesin,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pilot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pes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wa</w:t>
      </w:r>
      <w:r w:rsidR="00021A40">
        <w:rPr>
          <w:sz w:val="22"/>
          <w:szCs w:val="22"/>
        </w:rPr>
        <w:t xml:space="preserve">t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ban</w:t>
      </w:r>
      <w:r w:rsidR="00021A40">
        <w:rPr>
          <w:spacing w:val="-3"/>
          <w:w w:val="111"/>
          <w:sz w:val="22"/>
          <w:szCs w:val="22"/>
        </w:rPr>
        <w:t>g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tu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angan,</w:t>
      </w:r>
      <w:r w:rsidR="00021A40">
        <w:rPr>
          <w:spacing w:val="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mili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dll adalah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pekerjaan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ajar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93"/>
          <w:sz w:val="22"/>
          <w:szCs w:val="22"/>
        </w:rPr>
        <w:t>la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i-la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3"/>
          <w:sz w:val="22"/>
          <w:szCs w:val="22"/>
        </w:rPr>
        <w:t>i.</w:t>
      </w:r>
      <w:r w:rsidR="00021A40">
        <w:rPr>
          <w:spacing w:val="11"/>
          <w:w w:val="9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edang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empuan </w:t>
      </w:r>
      <w:r w:rsidR="00021A40">
        <w:rPr>
          <w:w w:val="106"/>
          <w:sz w:val="22"/>
          <w:szCs w:val="22"/>
        </w:rPr>
        <w:t>dipandan</w:t>
      </w:r>
      <w:r w:rsidR="00021A40">
        <w:rPr>
          <w:spacing w:val="29"/>
          <w:w w:val="106"/>
          <w:sz w:val="22"/>
          <w:szCs w:val="22"/>
        </w:rPr>
        <w:t>g</w:t>
      </w:r>
      <w:r w:rsidR="00021A40">
        <w:rPr>
          <w:spacing w:val="-1"/>
          <w:w w:val="106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o</w:t>
      </w:r>
      <w:r w:rsidR="00021A40">
        <w:rPr>
          <w:spacing w:val="-1"/>
          <w:w w:val="106"/>
          <w:sz w:val="22"/>
          <w:szCs w:val="22"/>
        </w:rPr>
        <w:t>c</w:t>
      </w:r>
      <w:r w:rsidR="00021A40">
        <w:rPr>
          <w:w w:val="106"/>
          <w:sz w:val="22"/>
          <w:szCs w:val="22"/>
        </w:rPr>
        <w:t>ok</w:t>
      </w:r>
      <w:r w:rsidR="00021A40">
        <w:rPr>
          <w:spacing w:val="-23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mela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u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29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pekerjaa</w:t>
      </w:r>
      <w:r w:rsidR="00021A40">
        <w:rPr>
          <w:spacing w:val="29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spacing w:val="-1"/>
          <w:w w:val="106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1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t</w:t>
      </w:r>
      <w:r w:rsidR="00021A40">
        <w:rPr>
          <w:spacing w:val="29"/>
          <w:w w:val="106"/>
          <w:sz w:val="22"/>
          <w:szCs w:val="22"/>
        </w:rPr>
        <w:t>u</w:t>
      </w:r>
      <w:r w:rsidR="00021A40">
        <w:rPr>
          <w:w w:val="106"/>
          <w:sz w:val="22"/>
          <w:szCs w:val="22"/>
        </w:rPr>
        <w:t>jug</w:t>
      </w:r>
      <w:r w:rsidR="00021A40">
        <w:rPr>
          <w:spacing w:val="29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sepe</w:t>
      </w:r>
      <w:r w:rsidR="00021A40">
        <w:rPr>
          <w:spacing w:val="5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ti</w:t>
      </w:r>
      <w:r w:rsidR="00021A40">
        <w:rPr>
          <w:spacing w:val="-16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menjad</w:t>
      </w:r>
      <w:r w:rsidR="00021A40">
        <w:rPr>
          <w:spacing w:val="27"/>
          <w:w w:val="106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se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spacing w:val="-2"/>
          <w:w w:val="98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eta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2"/>
          <w:w w:val="94"/>
          <w:sz w:val="22"/>
          <w:szCs w:val="22"/>
        </w:rPr>
        <w:t>s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spacing w:val="-2"/>
          <w:w w:val="108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3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adminst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sz w:val="22"/>
          <w:szCs w:val="22"/>
        </w:rPr>
        <w:t>as</w:t>
      </w:r>
      <w:r w:rsidR="00021A40">
        <w:rPr>
          <w:spacing w:val="25"/>
          <w:sz w:val="22"/>
          <w:szCs w:val="22"/>
        </w:rPr>
        <w:t>i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5"/>
          <w:w w:val="109"/>
          <w:sz w:val="22"/>
          <w:szCs w:val="22"/>
        </w:rPr>
        <w:t>n</w:t>
      </w:r>
      <w:r w:rsidR="00021A40">
        <w:rPr>
          <w:w w:val="98"/>
          <w:sz w:val="22"/>
          <w:szCs w:val="22"/>
        </w:rPr>
        <w:t>dl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30"/>
          <w:sz w:val="22"/>
          <w:szCs w:val="22"/>
        </w:rPr>
        <w:t xml:space="preserve"> </w:t>
      </w:r>
      <w:r w:rsidR="00021A40">
        <w:rPr>
          <w:spacing w:val="-6"/>
          <w:w w:val="95"/>
          <w:sz w:val="22"/>
          <w:szCs w:val="22"/>
        </w:rPr>
        <w:t>P</w:t>
      </w:r>
      <w:r w:rsidR="00021A40">
        <w:rPr>
          <w:w w:val="110"/>
          <w:sz w:val="22"/>
          <w:szCs w:val="22"/>
        </w:rPr>
        <w:t>ad</w:t>
      </w:r>
      <w:r w:rsidR="00021A40">
        <w:rPr>
          <w:spacing w:val="25"/>
          <w:w w:val="110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sa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spacing w:val="25"/>
          <w:w w:val="119"/>
          <w:sz w:val="22"/>
          <w:szCs w:val="22"/>
        </w:rPr>
        <w:t>t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ini</w:t>
      </w:r>
      <w:r w:rsidR="00021A40">
        <w:rPr>
          <w:spacing w:val="25"/>
          <w:w w:val="94"/>
          <w:sz w:val="22"/>
          <w:szCs w:val="22"/>
        </w:rPr>
        <w:t>,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25"/>
          <w:w w:val="108"/>
          <w:sz w:val="22"/>
          <w:szCs w:val="22"/>
        </w:rPr>
        <w:t>u</w:t>
      </w:r>
      <w:r w:rsidR="00021A40">
        <w:rPr>
          <w:w w:val="111"/>
          <w:sz w:val="22"/>
          <w:szCs w:val="22"/>
        </w:rPr>
        <w:t>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spacing w:val="25"/>
          <w:w w:val="119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saksi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5"/>
          <w:w w:val="109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kondisi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ersebut</w:t>
      </w:r>
      <w:r w:rsidR="00021A40">
        <w:rPr>
          <w:spacing w:val="-6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berubah.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5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empuan</w:t>
      </w:r>
      <w:r w:rsidR="00021A40">
        <w:rPr>
          <w:spacing w:val="-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1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kesemp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 xml:space="preserve">tan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bekerja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bidang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asal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sesuai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z w:val="22"/>
          <w:szCs w:val="22"/>
        </w:rPr>
        <w:t>keca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apan,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ampilan.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Di</w:t>
      </w:r>
      <w:r w:rsidR="00021A40">
        <w:rPr>
          <w:spacing w:val="2"/>
          <w:w w:val="9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alangan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kelua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ga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muda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di masa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ini, 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tua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-10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empuan</w:t>
      </w:r>
      <w:r w:rsidR="00021A40">
        <w:rPr>
          <w:spacing w:val="17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bersama-sama</w:t>
      </w:r>
      <w:r w:rsidR="00021A40">
        <w:rPr>
          <w:spacing w:val="-19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rumah </w:t>
      </w:r>
      <w:r w:rsidR="00021A40">
        <w:rPr>
          <w:sz w:val="22"/>
          <w:szCs w:val="22"/>
        </w:rPr>
        <w:t>tangga,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memasa</w:t>
      </w:r>
      <w:r w:rsidR="00021A40">
        <w:rPr>
          <w:spacing w:val="3"/>
          <w:w w:val="105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mencuci,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membersih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3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rumah,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mengurus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z w:val="22"/>
          <w:szCs w:val="22"/>
        </w:rPr>
        <w:t>yi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dl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287" w:right="2971"/>
        <w:jc w:val="both"/>
        <w:rPr>
          <w:sz w:val="28"/>
          <w:szCs w:val="28"/>
        </w:rPr>
      </w:pPr>
      <w:r>
        <w:pict>
          <v:group id="_x0000_s1834" style="position:absolute;left:0;text-align:left;margin-left:88.35pt;margin-top:18.55pt;width:349.2pt;height:0;z-index:-6334;mso-position-horizontal-relative:page" coordorigin="1767,371" coordsize="6984,0">
            <v:shape id="_x0000_s1835" style="position:absolute;left:1767;top:371;width:6984;height:0" coordorigin="1767,371" coordsize="6984,0" path="m1767,37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832" style="position:absolute;left:0;text-align:left;margin-left:84.35pt;margin-top:18.55pt;width:0;height:0;z-index:-6333;mso-position-horizontal-relative:page" coordorigin="1687,371" coordsize="0,0">
            <v:shape id="_x0000_s1833" style="position:absolute;left:1687;top:371;width:0;height:0" coordorigin="1687,371" coordsize="0,0" path="m1687,37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enge</w:t>
      </w:r>
      <w:r w:rsidR="00021A40">
        <w:rPr>
          <w:b/>
          <w:color w:val="0076A3"/>
          <w:spacing w:val="6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tian</w:t>
      </w:r>
      <w:r w:rsidR="00021A40">
        <w:rPr>
          <w:b/>
          <w:color w:val="0076A3"/>
          <w:spacing w:val="62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97"/>
          <w:sz w:val="28"/>
          <w:szCs w:val="28"/>
        </w:rPr>
        <w:t>R</w:t>
      </w:r>
      <w:r w:rsidR="00021A40">
        <w:rPr>
          <w:b/>
          <w:color w:val="0076A3"/>
          <w:w w:val="97"/>
          <w:sz w:val="28"/>
          <w:szCs w:val="28"/>
        </w:rPr>
        <w:t>a</w:t>
      </w:r>
      <w:r w:rsidR="00021A40">
        <w:rPr>
          <w:b/>
          <w:color w:val="0076A3"/>
          <w:spacing w:val="-3"/>
          <w:w w:val="97"/>
          <w:sz w:val="28"/>
          <w:szCs w:val="28"/>
        </w:rPr>
        <w:t>s</w:t>
      </w:r>
      <w:r w:rsidR="00021A40">
        <w:rPr>
          <w:b/>
          <w:color w:val="0076A3"/>
          <w:w w:val="97"/>
          <w:sz w:val="28"/>
          <w:szCs w:val="28"/>
        </w:rPr>
        <w:t>,</w:t>
      </w:r>
      <w:r w:rsidR="00021A40">
        <w:rPr>
          <w:b/>
          <w:color w:val="0076A3"/>
          <w:spacing w:val="-9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80"/>
          <w:sz w:val="28"/>
          <w:szCs w:val="28"/>
        </w:rPr>
        <w:t>E</w:t>
      </w:r>
      <w:r w:rsidR="00021A40">
        <w:rPr>
          <w:b/>
          <w:color w:val="0076A3"/>
          <w:w w:val="106"/>
          <w:sz w:val="28"/>
          <w:szCs w:val="28"/>
        </w:rPr>
        <w:t>tni</w:t>
      </w:r>
      <w:r w:rsidR="00021A40">
        <w:rPr>
          <w:b/>
          <w:color w:val="0076A3"/>
          <w:spacing w:val="-3"/>
          <w:w w:val="106"/>
          <w:sz w:val="28"/>
          <w:szCs w:val="28"/>
        </w:rPr>
        <w:t>s</w:t>
      </w:r>
      <w:r w:rsidR="00021A40">
        <w:rPr>
          <w:b/>
          <w:color w:val="0076A3"/>
          <w:w w:val="104"/>
          <w:sz w:val="28"/>
          <w:szCs w:val="28"/>
        </w:rPr>
        <w:t>,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Suku</w:t>
      </w:r>
      <w:r w:rsidR="00021A40">
        <w:rPr>
          <w:b/>
          <w:color w:val="0076A3"/>
          <w:spacing w:val="-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87"/>
          <w:sz w:val="28"/>
          <w:szCs w:val="28"/>
        </w:rPr>
        <w:t>G</w:t>
      </w:r>
      <w:r w:rsidR="00021A40">
        <w:rPr>
          <w:b/>
          <w:color w:val="0076A3"/>
          <w:w w:val="107"/>
          <w:sz w:val="28"/>
          <w:szCs w:val="28"/>
        </w:rPr>
        <w:t>ender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ersoalan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etnis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abad-abad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deb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sampai </w:t>
      </w:r>
      <w:r>
        <w:rPr>
          <w:w w:val="111"/>
          <w:sz w:val="22"/>
          <w:szCs w:val="22"/>
        </w:rPr>
        <w:t>dengan</w:t>
      </w:r>
      <w:r>
        <w:rPr>
          <w:spacing w:val="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engapa?</w:t>
      </w:r>
      <w:r>
        <w:rPr>
          <w:spacing w:val="50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7"/>
          <w:sz w:val="22"/>
          <w:szCs w:val="22"/>
        </w:rPr>
        <w:t>la</w:t>
      </w:r>
      <w:r>
        <w:rPr>
          <w:spacing w:val="1"/>
          <w:w w:val="97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dilurus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</w:t>
      </w:r>
      <w:r>
        <w:rPr>
          <w:spacing w:val="7"/>
          <w:w w:val="106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etnis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ersoalan</w:t>
      </w:r>
      <w:r>
        <w:rPr>
          <w:spacing w:val="3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rumpun kebangsaan</w:t>
      </w:r>
      <w:r>
        <w:rPr>
          <w:spacing w:val="4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jenis  kelamin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lu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pelaja</w:t>
      </w:r>
      <w:r>
        <w:rPr>
          <w:spacing w:val="1"/>
          <w:w w:val="104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47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ini kemung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inan   dibahas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lmu</w:t>
      </w:r>
      <w:r>
        <w:rPr>
          <w:spacing w:val="46"/>
          <w:w w:val="10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osial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3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 xml:space="preserve">PPKN, </w:t>
      </w:r>
      <w:r>
        <w:rPr>
          <w:spacing w:val="5"/>
          <w:w w:val="8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etapi </w:t>
      </w:r>
      <w:r>
        <w:rPr>
          <w:sz w:val="22"/>
          <w:szCs w:val="22"/>
        </w:rPr>
        <w:t xml:space="preserve">sebagai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3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4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1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2"/>
          <w:sz w:val="22"/>
          <w:szCs w:val="22"/>
        </w:rPr>
        <w:t>bersi</w:t>
      </w:r>
      <w:r>
        <w:rPr>
          <w:spacing w:val="4"/>
          <w:w w:val="102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z w:val="22"/>
          <w:szCs w:val="22"/>
        </w:rPr>
        <w:t xml:space="preserve">Konsep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bangsa-bangsa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opa</w:t>
      </w:r>
      <w:r>
        <w:rPr>
          <w:spacing w:val="-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berjumpa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bangsa- </w:t>
      </w:r>
      <w:r>
        <w:rPr>
          <w:sz w:val="22"/>
          <w:szCs w:val="22"/>
        </w:rPr>
        <w:t xml:space="preserve">bangsa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mulai 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</w:t>
      </w:r>
      <w:r>
        <w:rPr>
          <w:spacing w:val="4"/>
          <w:w w:val="106"/>
          <w:sz w:val="22"/>
          <w:szCs w:val="22"/>
        </w:rPr>
        <w:t>k</w:t>
      </w:r>
      <w:r>
        <w:rPr>
          <w:spacing w:val="-1"/>
          <w:w w:val="106"/>
          <w:sz w:val="22"/>
          <w:szCs w:val="22"/>
        </w:rPr>
        <w:t>at</w:t>
      </w:r>
      <w:r>
        <w:rPr>
          <w:w w:val="106"/>
          <w:sz w:val="22"/>
          <w:szCs w:val="22"/>
        </w:rPr>
        <w:t>ego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pacing w:val="18"/>
          <w:w w:val="10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kelompo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>-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kelompok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ci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fisi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ujuan</w:t>
      </w:r>
      <w:r>
        <w:rPr>
          <w:sz w:val="22"/>
          <w:szCs w:val="22"/>
        </w:rPr>
        <w:t xml:space="preserve"> 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2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membena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buda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a. 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bedaan-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26"/>
          <w:w w:val="110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fisik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kelompo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-kelompok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pacing w:val="31"/>
          <w:sz w:val="22"/>
          <w:szCs w:val="22"/>
        </w:rPr>
        <w:t>t</w:t>
      </w:r>
      <w:r>
        <w:rPr>
          <w:sz w:val="22"/>
          <w:szCs w:val="22"/>
        </w:rPr>
        <w:t>itu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-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</w:t>
      </w:r>
      <w:r>
        <w:rPr>
          <w:spacing w:val="-1"/>
          <w:w w:val="108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min</w:t>
      </w:r>
      <w:r>
        <w:rPr>
          <w:spacing w:val="4"/>
          <w:w w:val="101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2"/>
          <w:w w:val="1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4"/>
          <w:sz w:val="22"/>
          <w:szCs w:val="22"/>
        </w:rPr>
        <w:t>elektua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4"/>
          <w:sz w:val="22"/>
          <w:szCs w:val="22"/>
        </w:rPr>
        <w:t>ila</w:t>
      </w:r>
      <w:r>
        <w:rPr>
          <w:spacing w:val="1"/>
          <w:w w:val="94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a. </w:t>
      </w:r>
      <w:r>
        <w:rPr>
          <w:spacing w:val="2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1735,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olus Linnaeus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penemu</w:t>
      </w:r>
      <w:r>
        <w:rPr>
          <w:spacing w:val="-1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taksonomi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w w:val="96"/>
          <w:sz w:val="22"/>
          <w:szCs w:val="22"/>
        </w:rPr>
        <w:t>z</w:t>
      </w:r>
      <w:r>
        <w:rPr>
          <w:w w:val="107"/>
          <w:sz w:val="22"/>
          <w:szCs w:val="22"/>
        </w:rPr>
        <w:t>oolo</w:t>
      </w:r>
      <w:r>
        <w:rPr>
          <w:spacing w:val="-1"/>
          <w:w w:val="107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memba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ke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-15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Hom</w:t>
      </w:r>
      <w:r>
        <w:rPr>
          <w:i/>
          <w:spacing w:val="28"/>
          <w:w w:val="101"/>
          <w:sz w:val="22"/>
          <w:szCs w:val="22"/>
        </w:rPr>
        <w:t>o</w:t>
      </w:r>
      <w:r>
        <w:rPr>
          <w:i/>
          <w:spacing w:val="2"/>
          <w:w w:val="93"/>
          <w:sz w:val="22"/>
          <w:szCs w:val="22"/>
        </w:rPr>
        <w:t>S</w:t>
      </w:r>
      <w:r>
        <w:rPr>
          <w:i/>
          <w:w w:val="101"/>
          <w:sz w:val="22"/>
          <w:szCs w:val="22"/>
        </w:rPr>
        <w:t>apiens</w:t>
      </w:r>
      <w:r>
        <w:rPr>
          <w:w w:val="82"/>
          <w:sz w:val="22"/>
          <w:szCs w:val="22"/>
        </w:rPr>
        <w:t>,</w:t>
      </w:r>
      <w:r>
        <w:rPr>
          <w:spacing w:val="-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-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masing-masing</w:t>
      </w:r>
      <w:r>
        <w:rPr>
          <w:spacing w:val="-23"/>
          <w:sz w:val="22"/>
          <w:szCs w:val="22"/>
        </w:rPr>
        <w:t xml:space="preserve"> </w:t>
      </w:r>
      <w:r>
        <w:rPr>
          <w:i/>
          <w:spacing w:val="-1"/>
          <w:w w:val="77"/>
          <w:sz w:val="22"/>
          <w:szCs w:val="22"/>
        </w:rPr>
        <w:t>E</w:t>
      </w:r>
      <w:r>
        <w:rPr>
          <w:i/>
          <w:w w:val="94"/>
          <w:sz w:val="22"/>
          <w:szCs w:val="22"/>
        </w:rPr>
        <w:t>u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3"/>
          <w:sz w:val="22"/>
          <w:szCs w:val="22"/>
        </w:rPr>
        <w:t xml:space="preserve">opaeus </w:t>
      </w:r>
      <w:r>
        <w:rPr>
          <w:i/>
          <w:sz w:val="22"/>
          <w:szCs w:val="22"/>
        </w:rPr>
        <w:t>(ma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E</w:t>
      </w:r>
      <w:r>
        <w:rPr>
          <w:i/>
          <w:spacing w:val="-1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opah)</w:t>
      </w:r>
      <w:r>
        <w:rPr>
          <w:w w:val="93"/>
          <w:sz w:val="22"/>
          <w:szCs w:val="22"/>
        </w:rPr>
        <w:t>,</w:t>
      </w:r>
      <w:r>
        <w:rPr>
          <w:spacing w:val="19"/>
          <w:w w:val="93"/>
          <w:sz w:val="22"/>
          <w:szCs w:val="22"/>
        </w:rPr>
        <w:t xml:space="preserve"> </w:t>
      </w:r>
      <w:r>
        <w:rPr>
          <w:i/>
          <w:spacing w:val="1"/>
          <w:w w:val="93"/>
          <w:sz w:val="22"/>
          <w:szCs w:val="22"/>
        </w:rPr>
        <w:t>A</w:t>
      </w:r>
      <w:r>
        <w:rPr>
          <w:i/>
          <w:w w:val="93"/>
          <w:sz w:val="22"/>
          <w:szCs w:val="22"/>
        </w:rPr>
        <w:t>siaticus</w:t>
      </w:r>
      <w:r>
        <w:rPr>
          <w:i/>
          <w:spacing w:val="30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(ma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w w:val="92"/>
          <w:sz w:val="22"/>
          <w:szCs w:val="22"/>
        </w:rPr>
        <w:t>A</w:t>
      </w:r>
      <w:r>
        <w:rPr>
          <w:i/>
          <w:w w:val="92"/>
          <w:sz w:val="22"/>
          <w:szCs w:val="22"/>
        </w:rPr>
        <w:t>sia),</w:t>
      </w:r>
      <w:r>
        <w:rPr>
          <w:i/>
          <w:spacing w:val="5"/>
          <w:w w:val="9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meri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(ma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usia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2"/>
          <w:w w:val="97"/>
          <w:sz w:val="22"/>
          <w:szCs w:val="22"/>
        </w:rPr>
        <w:t>A</w:t>
      </w:r>
      <w:r>
        <w:rPr>
          <w:i/>
          <w:w w:val="97"/>
          <w:sz w:val="22"/>
          <w:szCs w:val="22"/>
        </w:rPr>
        <w:t>meri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a)</w:t>
      </w:r>
      <w:r>
        <w:rPr>
          <w:i/>
          <w:spacing w:val="3"/>
          <w:w w:val="97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-1"/>
          <w:sz w:val="22"/>
          <w:szCs w:val="22"/>
        </w:rPr>
        <w:t>A</w:t>
      </w:r>
      <w:r>
        <w:rPr>
          <w:i/>
          <w:sz w:val="22"/>
          <w:szCs w:val="22"/>
        </w:rPr>
        <w:t>fer(ma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usia </w:t>
      </w:r>
      <w:r>
        <w:rPr>
          <w:i/>
          <w:spacing w:val="-1"/>
          <w:w w:val="92"/>
          <w:sz w:val="22"/>
          <w:szCs w:val="22"/>
        </w:rPr>
        <w:t>A</w:t>
      </w:r>
      <w:r>
        <w:rPr>
          <w:i/>
          <w:w w:val="92"/>
          <w:sz w:val="22"/>
          <w:szCs w:val="22"/>
        </w:rPr>
        <w:t>fri</w:t>
      </w:r>
      <w:r>
        <w:rPr>
          <w:i/>
          <w:spacing w:val="-3"/>
          <w:w w:val="92"/>
          <w:sz w:val="22"/>
          <w:szCs w:val="22"/>
        </w:rPr>
        <w:t>k</w:t>
      </w:r>
      <w:r>
        <w:rPr>
          <w:i/>
          <w:w w:val="92"/>
          <w:sz w:val="22"/>
          <w:szCs w:val="22"/>
        </w:rPr>
        <w:t>a)</w:t>
      </w:r>
      <w:r>
        <w:rPr>
          <w:w w:val="92"/>
          <w:sz w:val="22"/>
          <w:szCs w:val="22"/>
        </w:rPr>
        <w:t>.</w:t>
      </w:r>
      <w:r>
        <w:rPr>
          <w:spacing w:val="26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Homo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apiens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1"/>
          <w:w w:val="77"/>
          <w:sz w:val="22"/>
          <w:szCs w:val="22"/>
        </w:rPr>
        <w:t>E</w:t>
      </w:r>
      <w:r>
        <w:rPr>
          <w:i/>
          <w:w w:val="94"/>
          <w:sz w:val="22"/>
          <w:szCs w:val="22"/>
        </w:rPr>
        <w:t>u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3"/>
          <w:sz w:val="22"/>
          <w:szCs w:val="22"/>
        </w:rPr>
        <w:t>opaeus</w:t>
      </w:r>
      <w:r>
        <w:rPr>
          <w:i/>
          <w:spacing w:val="19"/>
          <w:w w:val="10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6"/>
          <w:w w:val="10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akti</w:t>
      </w:r>
      <w:r>
        <w:rPr>
          <w:spacing w:val="-7"/>
          <w:w w:val="96"/>
          <w:sz w:val="22"/>
          <w:szCs w:val="22"/>
        </w:rPr>
        <w:t>f</w:t>
      </w:r>
      <w:r>
        <w:rPr>
          <w:w w:val="96"/>
          <w:sz w:val="22"/>
          <w:szCs w:val="22"/>
        </w:rPr>
        <w:t>,</w:t>
      </w:r>
      <w:r>
        <w:rPr>
          <w:spacing w:val="21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a</w:t>
      </w:r>
      <w:r>
        <w:rPr>
          <w:spacing w:val="1"/>
          <w:w w:val="96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8"/>
          <w:sz w:val="22"/>
          <w:szCs w:val="22"/>
        </w:rPr>
        <w:t>petualang</w:t>
      </w:r>
      <w:r>
        <w:rPr>
          <w:spacing w:val="4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sedang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9"/>
          <w:w w:val="108"/>
          <w:sz w:val="22"/>
          <w:szCs w:val="22"/>
        </w:rPr>
        <w:t xml:space="preserve"> </w:t>
      </w:r>
      <w:r>
        <w:rPr>
          <w:i/>
          <w:sz w:val="22"/>
          <w:szCs w:val="22"/>
        </w:rPr>
        <w:t>Homo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apiens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A</w:t>
      </w:r>
      <w:r>
        <w:rPr>
          <w:i/>
          <w:sz w:val="22"/>
          <w:szCs w:val="22"/>
        </w:rPr>
        <w:t>fer</w:t>
      </w:r>
      <w:r>
        <w:rPr>
          <w:i/>
          <w:spacing w:val="17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lici</w:t>
      </w:r>
      <w:r>
        <w:rPr>
          <w:spacing w:val="3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 xml:space="preserve">,  </w:t>
      </w:r>
      <w:r>
        <w:rPr>
          <w:sz w:val="22"/>
          <w:szCs w:val="22"/>
        </w:rPr>
        <w:t xml:space="preserve">malas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semb</w:t>
      </w:r>
      <w:r>
        <w:rPr>
          <w:spacing w:val="-2"/>
          <w:w w:val="107"/>
          <w:sz w:val="22"/>
          <w:szCs w:val="22"/>
        </w:rPr>
        <w:t>r</w:t>
      </w:r>
      <w:r>
        <w:rPr>
          <w:w w:val="110"/>
          <w:sz w:val="22"/>
          <w:szCs w:val="22"/>
        </w:rPr>
        <w:t>on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 xml:space="preserve">.  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sini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bagaimana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pembedaan</w:t>
      </w:r>
      <w:r>
        <w:rPr>
          <w:spacing w:val="2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melahi</w:t>
      </w:r>
      <w:r>
        <w:rPr>
          <w:spacing w:val="1"/>
          <w:w w:val="103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inalisasi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endahan</w:t>
      </w:r>
      <w:r>
        <w:rPr>
          <w:spacing w:val="-5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 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3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 xml:space="preserve">as </w:t>
      </w:r>
      <w:r>
        <w:rPr>
          <w:spacing w:val="17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konsep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</w:t>
      </w:r>
      <w:r>
        <w:rPr>
          <w:spacing w:val="4"/>
          <w:w w:val="105"/>
          <w:sz w:val="22"/>
          <w:szCs w:val="22"/>
        </w:rPr>
        <w:t>k</w:t>
      </w:r>
      <w:r>
        <w:rPr>
          <w:spacing w:val="-1"/>
          <w:w w:val="105"/>
          <w:sz w:val="22"/>
          <w:szCs w:val="22"/>
        </w:rPr>
        <w:t>at</w:t>
      </w:r>
      <w:r>
        <w:rPr>
          <w:w w:val="105"/>
          <w:sz w:val="22"/>
          <w:szCs w:val="22"/>
        </w:rPr>
        <w:t>ego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2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sekelompok </w:t>
      </w:r>
      <w:r>
        <w:rPr>
          <w:sz w:val="22"/>
          <w:szCs w:val="22"/>
        </w:rPr>
        <w:t>manusia.</w:t>
      </w:r>
      <w:r>
        <w:rPr>
          <w:spacing w:val="34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bedaan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 xml:space="preserve">omi  tubuh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uli</w:t>
      </w:r>
      <w:r>
        <w:rPr>
          <w:spacing w:val="-1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,</w:t>
      </w:r>
      <w:r>
        <w:rPr>
          <w:spacing w:val="8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10"/>
          <w:sz w:val="22"/>
          <w:szCs w:val="22"/>
        </w:rPr>
        <w:t>ambu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ta,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ting</w:t>
      </w:r>
      <w:r>
        <w:rPr>
          <w:spacing w:val="-1"/>
          <w:w w:val="108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badan,</w:t>
      </w:r>
      <w:r>
        <w:rPr>
          <w:spacing w:val="44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dll),</w:t>
      </w:r>
      <w:r>
        <w:rPr>
          <w:spacing w:val="1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geneti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4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 xml:space="preserve">afiliasi </w:t>
      </w:r>
      <w:r>
        <w:rPr>
          <w:sz w:val="22"/>
          <w:szCs w:val="22"/>
        </w:rPr>
        <w:t>geo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>afi,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ah,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bahasa,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kelompok </w:t>
      </w:r>
      <w:r>
        <w:rPr>
          <w:sz w:val="22"/>
          <w:szCs w:val="22"/>
        </w:rPr>
        <w:t>sosial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diguna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menci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mudah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pengenalan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sekelompok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seha</w:t>
      </w:r>
      <w:r>
        <w:rPr>
          <w:spacing w:val="1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i-ha</w:t>
      </w:r>
      <w:r>
        <w:rPr>
          <w:spacing w:val="1"/>
          <w:w w:val="101"/>
          <w:sz w:val="22"/>
          <w:szCs w:val="22"/>
        </w:rPr>
        <w:t>r</w:t>
      </w:r>
      <w:r>
        <w:rPr>
          <w:w w:val="83"/>
          <w:sz w:val="22"/>
          <w:szCs w:val="22"/>
        </w:rPr>
        <w:t xml:space="preserve">i.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</w:t>
      </w:r>
      <w:r>
        <w:rPr>
          <w:spacing w:val="-1"/>
          <w:w w:val="109"/>
          <w:sz w:val="22"/>
          <w:szCs w:val="22"/>
        </w:rPr>
        <w:t>g</w:t>
      </w:r>
      <w:r>
        <w:rPr>
          <w:w w:val="109"/>
          <w:sz w:val="22"/>
          <w:szCs w:val="22"/>
        </w:rPr>
        <w:t>ian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hana.</w:t>
      </w:r>
      <w:r>
        <w:rPr>
          <w:spacing w:val="5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</w:t>
      </w:r>
      <w:r>
        <w:rPr>
          <w:spacing w:val="-3"/>
          <w:w w:val="95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>taan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tidak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ian.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ambut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iting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 xml:space="preserve">disebut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sebagai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a,</w:t>
      </w:r>
      <w:r>
        <w:rPr>
          <w:spacing w:val="15"/>
          <w:w w:val="9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etapi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mustahil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asal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9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 xml:space="preserve">apua.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uning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sipit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dikenali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 xml:space="preserve">ina, </w:t>
      </w:r>
      <w:r>
        <w:rPr>
          <w:w w:val="96"/>
          <w:sz w:val="22"/>
          <w:szCs w:val="22"/>
        </w:rPr>
        <w:t>Ko</w:t>
      </w:r>
      <w:r>
        <w:rPr>
          <w:spacing w:val="-2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ea,</w:t>
      </w:r>
      <w:r>
        <w:rPr>
          <w:spacing w:val="-3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Jepan</w:t>
      </w:r>
      <w:r>
        <w:rPr>
          <w:spacing w:val="-3"/>
          <w:w w:val="109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tapi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jadi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3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inahasa.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w w:val="81"/>
          <w:sz w:val="22"/>
          <w:szCs w:val="22"/>
        </w:rPr>
        <w:t>B</w:t>
      </w:r>
      <w:r>
        <w:rPr>
          <w:w w:val="112"/>
          <w:sz w:val="22"/>
          <w:szCs w:val="22"/>
        </w:rPr>
        <w:t>etapapu</w:t>
      </w:r>
      <w:r>
        <w:rPr>
          <w:spacing w:val="23"/>
          <w:w w:val="112"/>
          <w:sz w:val="22"/>
          <w:szCs w:val="22"/>
        </w:rPr>
        <w:t>n</w:t>
      </w:r>
      <w:r>
        <w:rPr>
          <w:w w:val="106"/>
          <w:sz w:val="22"/>
          <w:szCs w:val="22"/>
        </w:rPr>
        <w:t>jug</w:t>
      </w:r>
      <w:r>
        <w:rPr>
          <w:spacing w:val="23"/>
          <w:w w:val="106"/>
          <w:sz w:val="22"/>
          <w:szCs w:val="22"/>
        </w:rPr>
        <w:t>a</w:t>
      </w:r>
      <w:r>
        <w:rPr>
          <w:w w:val="110"/>
          <w:sz w:val="22"/>
          <w:szCs w:val="22"/>
        </w:rPr>
        <w:t>pembedaan-pembedaa</w:t>
      </w:r>
      <w:r>
        <w:rPr>
          <w:spacing w:val="2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3"/>
          <w:w w:val="110"/>
          <w:sz w:val="22"/>
          <w:szCs w:val="22"/>
        </w:rPr>
        <w:t>g</w:t>
      </w:r>
      <w:r>
        <w:rPr>
          <w:w w:val="108"/>
          <w:sz w:val="22"/>
          <w:szCs w:val="22"/>
        </w:rPr>
        <w:t>dibu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23"/>
          <w:w w:val="82"/>
          <w:sz w:val="22"/>
          <w:szCs w:val="22"/>
        </w:rPr>
        <w:t>,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it</w:t>
      </w:r>
      <w:r>
        <w:rPr>
          <w:spacing w:val="23"/>
          <w:w w:val="105"/>
          <w:sz w:val="22"/>
          <w:szCs w:val="22"/>
        </w:rPr>
        <w:t>a</w:t>
      </w:r>
      <w:r>
        <w:rPr>
          <w:w w:val="106"/>
          <w:sz w:val="22"/>
          <w:szCs w:val="22"/>
        </w:rPr>
        <w:t>haru</w:t>
      </w:r>
      <w:r>
        <w:rPr>
          <w:spacing w:val="23"/>
          <w:w w:val="106"/>
          <w:sz w:val="22"/>
          <w:szCs w:val="22"/>
        </w:rPr>
        <w:t>s</w:t>
      </w:r>
      <w:r>
        <w:rPr>
          <w:w w:val="107"/>
          <w:sz w:val="22"/>
          <w:szCs w:val="22"/>
        </w:rPr>
        <w:t xml:space="preserve">memahami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pun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unggul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ipada 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 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kedudu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sede</w:t>
      </w:r>
      <w:r>
        <w:rPr>
          <w:spacing w:val="-1"/>
          <w:w w:val="108"/>
          <w:sz w:val="22"/>
          <w:szCs w:val="22"/>
        </w:rPr>
        <w:t>r</w:t>
      </w:r>
      <w:r>
        <w:rPr>
          <w:w w:val="103"/>
          <w:sz w:val="22"/>
          <w:szCs w:val="22"/>
        </w:rPr>
        <w:t>aj</w:t>
      </w:r>
      <w:r>
        <w:rPr>
          <w:spacing w:val="-1"/>
          <w:w w:val="103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1"/>
          <w:w w:val="80"/>
          <w:sz w:val="22"/>
          <w:szCs w:val="22"/>
        </w:rPr>
        <w:t>E</w:t>
      </w:r>
      <w:r>
        <w:rPr>
          <w:w w:val="105"/>
          <w:sz w:val="22"/>
          <w:szCs w:val="22"/>
        </w:rPr>
        <w:t>tnis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-3"/>
          <w:w w:val="110"/>
          <w:sz w:val="22"/>
          <w:szCs w:val="22"/>
        </w:rPr>
        <w:t>n</w:t>
      </w:r>
      <w:r>
        <w:rPr>
          <w:spacing w:val="-2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ebutan</w:t>
      </w:r>
      <w:r>
        <w:rPr>
          <w:spacing w:val="-22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sekelompok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mendiami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</w:t>
      </w:r>
      <w:r>
        <w:rPr>
          <w:spacing w:val="2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  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kebiasaan 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23"/>
          <w:w w:val="8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kebiasaan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ad</w:t>
      </w:r>
      <w:r>
        <w:rPr>
          <w:spacing w:val="-1"/>
          <w:w w:val="106"/>
          <w:sz w:val="22"/>
          <w:szCs w:val="22"/>
        </w:rPr>
        <w:t>at</w:t>
      </w:r>
      <w:r>
        <w:rPr>
          <w:w w:val="106"/>
          <w:sz w:val="22"/>
          <w:szCs w:val="22"/>
        </w:rPr>
        <w:t>-istiad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6"/>
          <w:w w:val="9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has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membeda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etnis  </w:t>
      </w:r>
      <w:r>
        <w:rPr>
          <w:w w:val="111"/>
          <w:sz w:val="22"/>
          <w:szCs w:val="22"/>
        </w:rPr>
        <w:t>dengan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ndonesia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2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 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beda-beda. 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da </w:t>
      </w:r>
      <w:r>
        <w:rPr>
          <w:spacing w:val="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bedaan 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95"/>
          <w:sz w:val="22"/>
          <w:szCs w:val="22"/>
        </w:rPr>
        <w:t>keci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,</w:t>
      </w:r>
      <w:r>
        <w:rPr>
          <w:spacing w:val="10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0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Bali.</w:t>
      </w:r>
      <w:r>
        <w:rPr>
          <w:spacing w:val="13"/>
          <w:w w:val="8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u-su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beda,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eh</w:t>
      </w:r>
      <w:r>
        <w:rPr>
          <w:spacing w:val="-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apua.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Namun,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sede</w:t>
      </w:r>
      <w:r>
        <w:rPr>
          <w:spacing w:val="-1"/>
          <w:w w:val="108"/>
          <w:sz w:val="22"/>
          <w:szCs w:val="22"/>
        </w:rPr>
        <w:t>r</w:t>
      </w:r>
      <w:r>
        <w:rPr>
          <w:w w:val="103"/>
          <w:sz w:val="22"/>
          <w:szCs w:val="22"/>
        </w:rPr>
        <w:t>aj</w:t>
      </w:r>
      <w:r>
        <w:rPr>
          <w:spacing w:val="-1"/>
          <w:w w:val="103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-istiad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unik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luhur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endah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ipada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lain.</w:t>
      </w:r>
      <w:r>
        <w:rPr>
          <w:spacing w:val="-14"/>
          <w:w w:val="9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9"/>
          <w:sz w:val="22"/>
          <w:szCs w:val="22"/>
        </w:rPr>
        <w:t xml:space="preserve">etiap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 </w:t>
      </w:r>
      <w:r>
        <w:rPr>
          <w:w w:val="107"/>
          <w:sz w:val="22"/>
          <w:szCs w:val="22"/>
        </w:rPr>
        <w:t>mengembang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kebud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41"/>
          <w:w w:val="8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be</w:t>
      </w:r>
      <w:r>
        <w:rPr>
          <w:spacing w:val="1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bahasa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log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14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mengembang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ad</w:t>
      </w:r>
      <w:r>
        <w:rPr>
          <w:spacing w:val="-1"/>
          <w:w w:val="107"/>
          <w:sz w:val="22"/>
          <w:szCs w:val="22"/>
        </w:rPr>
        <w:t>at</w:t>
      </w:r>
      <w:r>
        <w:rPr>
          <w:w w:val="107"/>
          <w:sz w:val="22"/>
          <w:szCs w:val="22"/>
        </w:rPr>
        <w:t>-istiad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a </w:t>
      </w:r>
      <w:r>
        <w:rPr>
          <w:sz w:val="22"/>
          <w:szCs w:val="22"/>
        </w:rPr>
        <w:t>sesuai</w:t>
      </w:r>
      <w:r>
        <w:rPr>
          <w:spacing w:val="3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w w:val="109"/>
          <w:sz w:val="22"/>
          <w:szCs w:val="22"/>
        </w:rPr>
        <w:t>kebutuhan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elain</w:t>
      </w:r>
      <w:r>
        <w:rPr>
          <w:spacing w:val="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13"/>
          <w:w w:val="9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kebud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a,</w:t>
      </w:r>
      <w:r>
        <w:rPr>
          <w:spacing w:val="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2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adang-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dibeda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ci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-</w:t>
      </w:r>
      <w:r>
        <w:rPr>
          <w:w w:val="91"/>
          <w:sz w:val="22"/>
          <w:szCs w:val="22"/>
        </w:rPr>
        <w:t>ci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8"/>
          <w:w w:val="91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fisik</w:t>
      </w:r>
      <w:r>
        <w:rPr>
          <w:spacing w:val="-3"/>
          <w:w w:val="9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73" w:line="284" w:lineRule="auto"/>
        <w:ind w:left="287" w:right="1061" w:firstLine="283"/>
        <w:jc w:val="both"/>
        <w:rPr>
          <w:sz w:val="22"/>
          <w:szCs w:val="22"/>
        </w:rPr>
      </w:pPr>
      <w:r>
        <w:lastRenderedPageBreak/>
        <w:pict>
          <v:group id="_x0000_s1830" style="position:absolute;left:0;text-align:left;margin-left:439.55pt;margin-top:321.3pt;width:0;height:0;z-index:-6329;mso-position-horizontal-relative:page" coordorigin="8791,6426" coordsize="0,0">
            <v:shape id="_x0000_s1831" style="position:absolute;left:8791;top:6426;width:0;height:0" coordorigin="8791,6426" coordsize="0,0" path="m8791,6426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bedaan</w:t>
      </w:r>
      <w:r w:rsidR="00021A40">
        <w:rPr>
          <w:spacing w:val="2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fungsi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sosial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dikonstruksi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</w:t>
      </w:r>
      <w:r w:rsidR="00021A40">
        <w:rPr>
          <w:w w:val="107"/>
          <w:sz w:val="22"/>
          <w:szCs w:val="22"/>
        </w:rPr>
        <w:t xml:space="preserve">oleh </w:t>
      </w:r>
      <w:r w:rsidR="00021A40">
        <w:rPr>
          <w:sz w:val="22"/>
          <w:szCs w:val="22"/>
        </w:rPr>
        <w:t>mas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15"/>
          <w:w w:val="110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22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empuan.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ender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belum 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emp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t</w:t>
      </w:r>
      <w:r w:rsidR="00021A40">
        <w:rPr>
          <w:spacing w:val="4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beda,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berubah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aktu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akt</w:t>
      </w:r>
      <w:r w:rsidR="00021A40">
        <w:rPr>
          <w:spacing w:val="-2"/>
          <w:w w:val="106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>ender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sama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0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seks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kelamin.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kelamin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-2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empuan</w:t>
      </w:r>
      <w:r w:rsidR="00021A40">
        <w:rPr>
          <w:spacing w:val="-22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di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</w:t>
      </w:r>
      <w:r w:rsidR="00021A40">
        <w:rPr>
          <w:spacing w:val="-1"/>
          <w:w w:val="107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tu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22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ole</w:t>
      </w:r>
      <w:r w:rsidR="00021A40">
        <w:rPr>
          <w:spacing w:val="21"/>
          <w:w w:val="107"/>
          <w:sz w:val="22"/>
          <w:szCs w:val="22"/>
        </w:rPr>
        <w:t>h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-25"/>
          <w:sz w:val="22"/>
          <w:szCs w:val="22"/>
        </w:rPr>
        <w:t xml:space="preserve"> </w:t>
      </w:r>
      <w:r w:rsidR="00021A40">
        <w:rPr>
          <w:sz w:val="22"/>
          <w:szCs w:val="22"/>
        </w:rPr>
        <w:t>keti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dilahi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an.</w:t>
      </w:r>
      <w:r w:rsidR="00021A40">
        <w:rPr>
          <w:spacing w:val="-25"/>
          <w:sz w:val="22"/>
          <w:szCs w:val="22"/>
        </w:rPr>
        <w:t xml:space="preserve"> </w: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10"/>
          <w:sz w:val="22"/>
          <w:szCs w:val="22"/>
        </w:rPr>
        <w:t>eme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50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gender   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anlah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kod</w:t>
      </w:r>
      <w:r w:rsidR="00021A40">
        <w:rPr>
          <w:spacing w:val="-1"/>
          <w:sz w:val="22"/>
          <w:szCs w:val="22"/>
        </w:rPr>
        <w:t>ra</w:t>
      </w:r>
      <w:r w:rsidR="00021A40">
        <w:rPr>
          <w:sz w:val="22"/>
          <w:szCs w:val="22"/>
        </w:rPr>
        <w:t xml:space="preserve">t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taupun</w:t>
      </w:r>
      <w:r w:rsidR="00021A40">
        <w:rPr>
          <w:spacing w:val="56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ke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tuan</w:t>
      </w:r>
      <w:r w:rsidR="00021A40">
        <w:rPr>
          <w:spacing w:val="40"/>
          <w:w w:val="109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uhan.</w:t>
      </w:r>
      <w:r w:rsidR="00021A40">
        <w:rPr>
          <w:spacing w:val="50"/>
          <w:w w:val="10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G</w:t>
      </w:r>
      <w:r w:rsidR="00021A40">
        <w:rPr>
          <w:sz w:val="22"/>
          <w:szCs w:val="22"/>
        </w:rPr>
        <w:t xml:space="preserve">ender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 xml:space="preserve">aitan </w:t>
      </w:r>
      <w:r w:rsidR="00021A40">
        <w:rPr>
          <w:w w:val="110"/>
          <w:sz w:val="22"/>
          <w:szCs w:val="22"/>
        </w:rPr>
        <w:t>dengan</w:t>
      </w:r>
      <w:r w:rsidR="00021A40">
        <w:rPr>
          <w:spacing w:val="19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pandangan</w:t>
      </w:r>
      <w:r w:rsidR="00021A40">
        <w:rPr>
          <w:spacing w:val="12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 </w:t>
      </w:r>
      <w:r w:rsidR="00021A40">
        <w:rPr>
          <w:w w:val="109"/>
          <w:sz w:val="22"/>
          <w:szCs w:val="22"/>
        </w:rPr>
        <w:t>pemahaman</w:t>
      </w:r>
      <w:r w:rsidR="00021A40">
        <w:rPr>
          <w:spacing w:val="13"/>
          <w:w w:val="109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tang</w:t>
      </w:r>
      <w:r w:rsidR="00021A40">
        <w:rPr>
          <w:spacing w:val="34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bagaimana</w:t>
      </w:r>
      <w:r w:rsidR="00021A40">
        <w:rPr>
          <w:spacing w:val="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seharus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 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25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1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dan  be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tindak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sesuai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17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t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nilai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erstruktu</w:t>
      </w:r>
      <w:r w:rsidR="00021A40">
        <w:rPr>
          <w:spacing w:val="-12"/>
          <w:w w:val="105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3"/>
          <w:w w:val="8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ke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tuan</w:t>
      </w:r>
      <w:r w:rsidR="00021A40">
        <w:rPr>
          <w:spacing w:val="22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sosial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dan  bud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di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emp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</w:t>
      </w:r>
      <w:r w:rsidR="00021A40">
        <w:rPr>
          <w:spacing w:val="2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ada.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1"/>
          <w:w w:val="92"/>
          <w:sz w:val="22"/>
          <w:szCs w:val="22"/>
        </w:rPr>
        <w:t>D</w:t>
      </w:r>
      <w:r w:rsidR="00021A40">
        <w:rPr>
          <w:w w:val="111"/>
          <w:sz w:val="22"/>
          <w:szCs w:val="22"/>
        </w:rPr>
        <w:t xml:space="preserve">engan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definisi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gender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 </w:t>
      </w:r>
      <w:r w:rsidR="00021A40">
        <w:rPr>
          <w:w w:val="111"/>
          <w:sz w:val="22"/>
          <w:szCs w:val="22"/>
        </w:rPr>
        <w:t>pembedaan</w:t>
      </w:r>
      <w:r w:rsidR="00021A40">
        <w:rPr>
          <w:spacing w:val="3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an,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 xml:space="preserve">fungsi, </w:t>
      </w:r>
      <w:r w:rsidR="00021A40">
        <w:rPr>
          <w:sz w:val="22"/>
          <w:szCs w:val="22"/>
        </w:rPr>
        <w:t xml:space="preserve">dan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tanggung</w:t>
      </w:r>
      <w:r w:rsidR="00021A40">
        <w:rPr>
          <w:spacing w:val="36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ab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4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dibe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 </w:t>
      </w:r>
      <w:r w:rsidR="00021A40">
        <w:rPr>
          <w:sz w:val="22"/>
          <w:szCs w:val="22"/>
        </w:rPr>
        <w:t>dikonstruksi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sosial-bud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berubah </w:t>
      </w:r>
      <w:r w:rsidR="00021A40">
        <w:rPr>
          <w:sz w:val="22"/>
          <w:szCs w:val="22"/>
        </w:rPr>
        <w:t>sesuai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kembangan</w:t>
      </w:r>
      <w:r w:rsidR="00021A40">
        <w:rPr>
          <w:spacing w:val="-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zaman.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C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nt</w:t>
      </w:r>
      <w:r w:rsidR="00021A40">
        <w:rPr>
          <w:sz w:val="22"/>
          <w:szCs w:val="22"/>
        </w:rPr>
        <w:t>oh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dahulu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menganggap</w:t>
      </w:r>
      <w:r w:rsidR="00021A40">
        <w:rPr>
          <w:spacing w:val="-9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memasak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menjahit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empuan.</w:t>
      </w:r>
      <w:r w:rsidR="00021A40">
        <w:rPr>
          <w:spacing w:val="-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Namun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juru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masak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ancang</w:t>
      </w:r>
      <w:r w:rsidR="00021A40">
        <w:rPr>
          <w:spacing w:val="1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busana.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-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-6"/>
          <w:w w:val="95"/>
          <w:sz w:val="22"/>
          <w:szCs w:val="22"/>
        </w:rPr>
        <w:t>P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tti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adj</w:t>
      </w:r>
      <w:r w:rsidR="00021A40">
        <w:rPr>
          <w:spacing w:val="-2"/>
          <w:w w:val="106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e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0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Rudy Choirudin,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nold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3"/>
          <w:w w:val="95"/>
          <w:sz w:val="22"/>
          <w:szCs w:val="22"/>
        </w:rPr>
        <w:t>P</w:t>
      </w:r>
      <w:r w:rsidR="00021A40">
        <w:rPr>
          <w:w w:val="105"/>
          <w:sz w:val="22"/>
          <w:szCs w:val="22"/>
        </w:rPr>
        <w:t>u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nom</w:t>
      </w:r>
      <w:r w:rsidR="00021A40">
        <w:rPr>
          <w:spacing w:val="-5"/>
          <w:w w:val="109"/>
          <w:sz w:val="22"/>
          <w:szCs w:val="22"/>
        </w:rPr>
        <w:t>o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0"/>
          <w:w w:val="82"/>
          <w:sz w:val="22"/>
          <w:szCs w:val="22"/>
        </w:rPr>
        <w:t xml:space="preserve"> </w:t>
      </w:r>
      <w:r w:rsidR="00021A40">
        <w:rPr>
          <w:w w:val="92"/>
          <w:sz w:val="22"/>
          <w:szCs w:val="22"/>
        </w:rPr>
        <w:t>dl</w:t>
      </w:r>
      <w:r w:rsidR="00021A40">
        <w:rPr>
          <w:spacing w:val="-2"/>
          <w:w w:val="92"/>
          <w:sz w:val="22"/>
          <w:szCs w:val="22"/>
        </w:rPr>
        <w:t>l</w:t>
      </w:r>
      <w:r w:rsidR="00021A40">
        <w:rPr>
          <w:w w:val="92"/>
          <w:sz w:val="22"/>
          <w:szCs w:val="22"/>
        </w:rPr>
        <w:t>.,</w:t>
      </w:r>
      <w:r w:rsidR="00021A40">
        <w:rPr>
          <w:spacing w:val="17"/>
          <w:w w:val="92"/>
          <w:sz w:val="22"/>
          <w:szCs w:val="22"/>
        </w:rPr>
        <w:t xml:space="preserve"> </w:t>
      </w:r>
      <w:r w:rsidR="00021A40">
        <w:rPr>
          <w:sz w:val="22"/>
          <w:szCs w:val="22"/>
        </w:rPr>
        <w:t>dikenal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3"/>
          <w:sz w:val="22"/>
          <w:szCs w:val="22"/>
        </w:rPr>
        <w:t xml:space="preserve">juru </w:t>
      </w:r>
      <w:r w:rsidR="00021A40">
        <w:rPr>
          <w:sz w:val="22"/>
          <w:szCs w:val="22"/>
        </w:rPr>
        <w:t>masak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ing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tampil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di 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ar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elevisi.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pacing w:val="-16"/>
          <w:w w:val="81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okoh-</w:t>
      </w:r>
      <w:r w:rsidR="00021A40">
        <w:rPr>
          <w:spacing w:val="-1"/>
          <w:w w:val="105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okoh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alm.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-3"/>
          <w:w w:val="81"/>
          <w:sz w:val="22"/>
          <w:szCs w:val="22"/>
        </w:rPr>
        <w:t>T</w:t>
      </w:r>
      <w:r w:rsidR="00021A40">
        <w:rPr>
          <w:w w:val="91"/>
          <w:sz w:val="22"/>
          <w:szCs w:val="22"/>
        </w:rPr>
        <w:t>i</w:t>
      </w:r>
      <w:r w:rsidR="00021A40">
        <w:rPr>
          <w:spacing w:val="5"/>
          <w:w w:val="91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 xml:space="preserve">ta, </w:t>
      </w:r>
      <w:r w:rsidR="00021A40">
        <w:rPr>
          <w:spacing w:val="-1"/>
          <w:w w:val="80"/>
          <w:sz w:val="22"/>
          <w:szCs w:val="22"/>
        </w:rPr>
        <w:t>E</w:t>
      </w:r>
      <w:r w:rsidR="00021A40">
        <w:rPr>
          <w:w w:val="106"/>
          <w:sz w:val="22"/>
          <w:szCs w:val="22"/>
        </w:rPr>
        <w:t>d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2"/>
          <w:sz w:val="22"/>
          <w:szCs w:val="22"/>
        </w:rPr>
        <w:t>d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Hutaba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4"/>
          <w:w w:val="71"/>
          <w:sz w:val="22"/>
          <w:szCs w:val="22"/>
        </w:rPr>
        <w:t>I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2"/>
          <w:w w:val="74"/>
          <w:sz w:val="22"/>
          <w:szCs w:val="22"/>
        </w:rPr>
        <w:t>Y</w:t>
      </w:r>
      <w:r w:rsidR="00021A40">
        <w:rPr>
          <w:w w:val="103"/>
          <w:sz w:val="22"/>
          <w:szCs w:val="22"/>
        </w:rPr>
        <w:t>unasz,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adalah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sejumlah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i-la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ancang</w:t>
      </w:r>
      <w:r w:rsidR="00021A40">
        <w:rPr>
          <w:spacing w:val="6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mode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kemu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nega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ita.</w:t>
      </w:r>
    </w:p>
    <w:p w:rsidR="00A31BD9" w:rsidRDefault="00A31BD9">
      <w:pPr>
        <w:spacing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828" style="position:absolute;left:0;text-align:left;margin-left:88.35pt;margin-top:18.65pt;width:349.2pt;height:0;z-index:-6331;mso-position-horizontal-relative:page" coordorigin="1767,373" coordsize="6984,0">
            <v:shape id="_x0000_s1829" style="position:absolute;left:1767;top:373;width:6984;height:0" coordorigin="1767,373" coordsize="6984,0" path="m1767,37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826" style="position:absolute;left:0;text-align:left;margin-left:84.35pt;margin-top:18.65pt;width:0;height:0;z-index:-6330;mso-position-horizontal-relative:page" coordorigin="1687,373" coordsize="0,0">
            <v:shape id="_x0000_s1827" style="position:absolute;left:1687;top:373;width:0;height:0" coordorigin="1687,373" coordsize="0,0" path="m1687,37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asalah-masalah</w:t>
      </w:r>
      <w:r w:rsidR="00021A40">
        <w:rPr>
          <w:b/>
          <w:color w:val="0076A3"/>
          <w:spacing w:val="32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S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itar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97"/>
          <w:sz w:val="28"/>
          <w:szCs w:val="28"/>
        </w:rPr>
        <w:t>R</w:t>
      </w:r>
      <w:r w:rsidR="00021A40">
        <w:rPr>
          <w:b/>
          <w:color w:val="0076A3"/>
          <w:w w:val="97"/>
          <w:sz w:val="28"/>
          <w:szCs w:val="28"/>
        </w:rPr>
        <w:t>a</w:t>
      </w:r>
      <w:r w:rsidR="00021A40">
        <w:rPr>
          <w:b/>
          <w:color w:val="0076A3"/>
          <w:spacing w:val="-3"/>
          <w:w w:val="97"/>
          <w:sz w:val="28"/>
          <w:szCs w:val="28"/>
        </w:rPr>
        <w:t>s</w:t>
      </w:r>
      <w:r w:rsidR="00021A40">
        <w:rPr>
          <w:b/>
          <w:color w:val="0076A3"/>
          <w:w w:val="97"/>
          <w:sz w:val="28"/>
          <w:szCs w:val="28"/>
        </w:rPr>
        <w:t>,</w:t>
      </w:r>
      <w:r w:rsidR="00021A40">
        <w:rPr>
          <w:b/>
          <w:color w:val="0076A3"/>
          <w:spacing w:val="-9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80"/>
          <w:sz w:val="28"/>
          <w:szCs w:val="28"/>
        </w:rPr>
        <w:t>E</w:t>
      </w:r>
      <w:r w:rsidR="00021A40">
        <w:rPr>
          <w:b/>
          <w:color w:val="0076A3"/>
          <w:w w:val="106"/>
          <w:sz w:val="28"/>
          <w:szCs w:val="28"/>
        </w:rPr>
        <w:t>tnis</w:t>
      </w:r>
      <w:r w:rsidR="00021A40">
        <w:rPr>
          <w:b/>
          <w:color w:val="0076A3"/>
          <w:sz w:val="28"/>
          <w:szCs w:val="28"/>
        </w:rPr>
        <w:t xml:space="preserve"> </w:t>
      </w:r>
      <w:r w:rsidR="00021A40">
        <w:rPr>
          <w:b/>
          <w:color w:val="0076A3"/>
          <w:spacing w:val="-2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87"/>
          <w:sz w:val="28"/>
          <w:szCs w:val="28"/>
        </w:rPr>
        <w:t>G</w:t>
      </w:r>
      <w:r w:rsidR="00021A40">
        <w:rPr>
          <w:b/>
          <w:color w:val="0076A3"/>
          <w:w w:val="107"/>
          <w:sz w:val="28"/>
          <w:szCs w:val="28"/>
        </w:rPr>
        <w:t>ender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z w:val="22"/>
          <w:szCs w:val="22"/>
        </w:rPr>
        <w:t>1.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D</w:t>
      </w:r>
      <w:r>
        <w:rPr>
          <w:b/>
          <w:sz w:val="22"/>
          <w:szCs w:val="22"/>
        </w:rPr>
        <w:t>is</w:t>
      </w:r>
      <w:r>
        <w:rPr>
          <w:b/>
          <w:spacing w:val="2"/>
          <w:sz w:val="22"/>
          <w:szCs w:val="22"/>
        </w:rPr>
        <w:t>k</w:t>
      </w:r>
      <w:r>
        <w:rPr>
          <w:b/>
          <w:sz w:val="22"/>
          <w:szCs w:val="22"/>
        </w:rPr>
        <w:t>riminasi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2"/>
          <w:w w:val="98"/>
          <w:sz w:val="22"/>
          <w:szCs w:val="22"/>
        </w:rPr>
        <w:t>R</w:t>
      </w:r>
      <w:r>
        <w:rPr>
          <w:b/>
          <w:w w:val="98"/>
          <w:sz w:val="22"/>
          <w:szCs w:val="22"/>
        </w:rPr>
        <w:t>asial</w:t>
      </w:r>
      <w:r>
        <w:rPr>
          <w:b/>
          <w:spacing w:val="-10"/>
          <w:w w:val="98"/>
          <w:sz w:val="22"/>
          <w:szCs w:val="22"/>
        </w:rPr>
        <w:t xml:space="preserve"> </w:t>
      </w:r>
      <w:r>
        <w:rPr>
          <w:b/>
          <w:sz w:val="22"/>
          <w:szCs w:val="22"/>
        </w:rPr>
        <w:t>dan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-1"/>
          <w:w w:val="80"/>
          <w:sz w:val="22"/>
          <w:szCs w:val="22"/>
        </w:rPr>
        <w:t>E</w:t>
      </w:r>
      <w:r>
        <w:rPr>
          <w:b/>
          <w:w w:val="106"/>
          <w:sz w:val="22"/>
          <w:szCs w:val="22"/>
        </w:rPr>
        <w:t>tnis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penulis</w:t>
      </w:r>
      <w:r>
        <w:rPr>
          <w:spacing w:val="3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ancis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nama </w:t>
      </w:r>
      <w:r>
        <w:rPr>
          <w:spacing w:val="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ç</w:t>
      </w:r>
      <w:r>
        <w:rPr>
          <w:sz w:val="22"/>
          <w:szCs w:val="22"/>
        </w:rPr>
        <w:t>ois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nier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 xml:space="preserve">yusun 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sebuah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menjelas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</w:t>
      </w:r>
      <w:r>
        <w:rPr>
          <w:spacing w:val="-1"/>
          <w:w w:val="109"/>
          <w:sz w:val="22"/>
          <w:szCs w:val="22"/>
        </w:rPr>
        <w:t>g</w:t>
      </w:r>
      <w:r>
        <w:rPr>
          <w:w w:val="109"/>
          <w:sz w:val="22"/>
          <w:szCs w:val="22"/>
        </w:rPr>
        <w:t>ian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kelompo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 xml:space="preserve">kelompok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berjudul </w:t>
      </w:r>
      <w:r>
        <w:rPr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Nou</w:t>
      </w:r>
      <w:r>
        <w:rPr>
          <w:i/>
          <w:spacing w:val="-2"/>
          <w:sz w:val="22"/>
          <w:szCs w:val="22"/>
        </w:rPr>
        <w:t>v</w:t>
      </w:r>
      <w:r>
        <w:rPr>
          <w:i/>
          <w:sz w:val="22"/>
          <w:szCs w:val="22"/>
        </w:rPr>
        <w:t>elle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division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de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la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par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les </w:t>
      </w:r>
      <w:r>
        <w:rPr>
          <w:i/>
          <w:w w:val="98"/>
          <w:sz w:val="22"/>
          <w:szCs w:val="22"/>
        </w:rPr>
        <w:t>diffé</w:t>
      </w:r>
      <w:r>
        <w:rPr>
          <w:i/>
          <w:spacing w:val="-1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ents</w:t>
      </w:r>
      <w:r>
        <w:rPr>
          <w:i/>
          <w:spacing w:val="-6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es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è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es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ou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</w:t>
      </w:r>
      <w:r>
        <w:rPr>
          <w:i/>
          <w:spacing w:val="-2"/>
          <w:w w:val="96"/>
          <w:sz w:val="22"/>
          <w:szCs w:val="22"/>
        </w:rPr>
        <w:t>c</w:t>
      </w:r>
      <w:r>
        <w:rPr>
          <w:i/>
          <w:w w:val="96"/>
          <w:sz w:val="22"/>
          <w:szCs w:val="22"/>
        </w:rPr>
        <w:t>es</w:t>
      </w:r>
      <w:r>
        <w:rPr>
          <w:i/>
          <w:spacing w:val="-12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qui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80"/>
          <w:sz w:val="22"/>
          <w:szCs w:val="22"/>
        </w:rPr>
        <w:t>l</w:t>
      </w:r>
      <w:r>
        <w:rPr>
          <w:i/>
          <w:spacing w:val="3"/>
          <w:w w:val="80"/>
          <w:sz w:val="22"/>
          <w:szCs w:val="22"/>
        </w:rPr>
        <w:t>'</w:t>
      </w:r>
      <w:r>
        <w:rPr>
          <w:i/>
          <w:w w:val="103"/>
          <w:sz w:val="22"/>
          <w:szCs w:val="22"/>
        </w:rPr>
        <w:t>habi</w:t>
      </w:r>
      <w:r>
        <w:rPr>
          <w:i/>
          <w:spacing w:val="-1"/>
          <w:w w:val="103"/>
          <w:sz w:val="22"/>
          <w:szCs w:val="22"/>
        </w:rPr>
        <w:t>t</w:t>
      </w:r>
      <w:r>
        <w:rPr>
          <w:i/>
          <w:w w:val="106"/>
          <w:sz w:val="22"/>
          <w:szCs w:val="22"/>
        </w:rPr>
        <w:t>ent</w:t>
      </w:r>
      <w:r>
        <w:rPr>
          <w:i/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tahun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1684.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footerReference w:type="default" r:id="rId44"/>
          <w:pgSz w:w="9920" w:h="14120"/>
          <w:pgMar w:top="980" w:right="0" w:bottom="280" w:left="1380" w:header="0" w:footer="1158" w:gutter="0"/>
          <w:pgNumType w:start="123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abad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k</w:t>
      </w:r>
      <w:r>
        <w:rPr>
          <w:spacing w:val="6"/>
          <w:sz w:val="22"/>
          <w:szCs w:val="22"/>
        </w:rPr>
        <w:t>e</w:t>
      </w:r>
      <w:r>
        <w:rPr>
          <w:sz w:val="22"/>
          <w:szCs w:val="22"/>
        </w:rPr>
        <w:t xml:space="preserve">-18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mendalami  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bedaan-pe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bedaan</w:t>
      </w:r>
      <w:r>
        <w:rPr>
          <w:spacing w:val="5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ini, namun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pemahaman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mulai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tai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gagasan</w:t>
      </w:r>
      <w:r>
        <w:rPr>
          <w:spacing w:val="3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gagasan</w:t>
      </w:r>
      <w:r>
        <w:rPr>
          <w:spacing w:val="-2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asis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w w:val="107"/>
          <w:sz w:val="22"/>
          <w:szCs w:val="22"/>
        </w:rPr>
        <w:t>ke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>enderungan-ke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 xml:space="preserve">enderungan 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tiniah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 </w:t>
      </w:r>
      <w:r>
        <w:rPr>
          <w:spacing w:val="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kelompo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,  </w:t>
      </w:r>
      <w:r>
        <w:rPr>
          <w:w w:val="111"/>
          <w:sz w:val="22"/>
          <w:szCs w:val="22"/>
        </w:rPr>
        <w:t xml:space="preserve">dengan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7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2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 xml:space="preserve">putih. </w:t>
      </w:r>
      <w:r>
        <w:rPr>
          <w:spacing w:val="25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Di</w:t>
      </w:r>
      <w:r>
        <w:rPr>
          <w:spacing w:val="3"/>
          <w:w w:val="9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sudah </w:t>
      </w:r>
      <w:r>
        <w:rPr>
          <w:sz w:val="22"/>
          <w:szCs w:val="22"/>
        </w:rPr>
        <w:t>dijelas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4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pengelompo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4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  itu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 </w:t>
      </w:r>
      <w:r>
        <w:rPr>
          <w:sz w:val="22"/>
          <w:szCs w:val="22"/>
        </w:rPr>
        <w:t>didasa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</w:t>
      </w:r>
      <w:r>
        <w:rPr>
          <w:w w:val="107"/>
          <w:sz w:val="22"/>
          <w:szCs w:val="22"/>
        </w:rPr>
        <w:t>membena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 dan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penindasan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2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</w:t>
      </w:r>
      <w:r>
        <w:rPr>
          <w:spacing w:val="13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dipandang </w:t>
      </w:r>
      <w:r>
        <w:rPr>
          <w:sz w:val="22"/>
          <w:szCs w:val="22"/>
        </w:rPr>
        <w:t>sebagai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2"/>
          <w:sz w:val="22"/>
          <w:szCs w:val="22"/>
        </w:rPr>
        <w:t>aja</w:t>
      </w:r>
      <w:r>
        <w:rPr>
          <w:spacing w:val="-12"/>
          <w:w w:val="102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dipandang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endah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ma</w:t>
      </w:r>
      <w:r>
        <w:rPr>
          <w:spacing w:val="5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tab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kemanusiaan.</w:t>
      </w:r>
    </w:p>
    <w:p w:rsidR="00A31BD9" w:rsidRDefault="00021A40">
      <w:pPr>
        <w:spacing w:before="73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3"/>
          <w:w w:val="80"/>
          <w:sz w:val="22"/>
          <w:szCs w:val="22"/>
        </w:rPr>
        <w:lastRenderedPageBreak/>
        <w:t>R</w:t>
      </w:r>
      <w:r>
        <w:rPr>
          <w:w w:val="102"/>
          <w:sz w:val="22"/>
          <w:szCs w:val="22"/>
        </w:rPr>
        <w:t xml:space="preserve">asialisme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-p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insip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hak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asasi</w:t>
      </w:r>
      <w:r>
        <w:rPr>
          <w:spacing w:val="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manusia. </w:t>
      </w:r>
      <w:r>
        <w:rPr>
          <w:spacing w:val="3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asialisme</w:t>
      </w:r>
      <w:r>
        <w:rPr>
          <w:spacing w:val="33"/>
          <w:w w:val="10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menimbul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6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pende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itaan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biasa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as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a: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pende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itaan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ndian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 hitam</w:t>
      </w:r>
      <w:r>
        <w:rPr>
          <w:spacing w:val="4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kehilangan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-ha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hitam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 kehilangan </w:t>
      </w:r>
      <w:r>
        <w:rPr>
          <w:spacing w:val="2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ha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ha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politik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asial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disebut</w:t>
      </w:r>
      <w:r>
        <w:rPr>
          <w:spacing w:val="46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apa</w:t>
      </w:r>
      <w:r>
        <w:rPr>
          <w:i/>
          <w:spacing w:val="6"/>
          <w:w w:val="99"/>
          <w:sz w:val="22"/>
          <w:szCs w:val="22"/>
        </w:rPr>
        <w:t>r</w:t>
      </w:r>
      <w:r>
        <w:rPr>
          <w:i/>
          <w:w w:val="102"/>
          <w:sz w:val="22"/>
          <w:szCs w:val="22"/>
        </w:rPr>
        <w:t>theid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pembedaan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manusia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mendis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hitam,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>ulit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15"/>
          <w:w w:val="107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sia</w:t>
      </w:r>
      <w:r>
        <w:rPr>
          <w:spacing w:val="-6"/>
          <w:w w:val="93"/>
          <w:sz w:val="22"/>
          <w:szCs w:val="22"/>
        </w:rPr>
        <w:t xml:space="preserve"> </w:t>
      </w:r>
      <w:r>
        <w:rPr>
          <w:w w:val="78"/>
          <w:sz w:val="22"/>
          <w:szCs w:val="22"/>
        </w:rPr>
        <w:t>(</w:t>
      </w:r>
      <w:r>
        <w:rPr>
          <w:spacing w:val="2"/>
          <w:w w:val="78"/>
          <w:sz w:val="22"/>
          <w:szCs w:val="22"/>
        </w:rPr>
        <w:t>I</w:t>
      </w:r>
      <w:r>
        <w:rPr>
          <w:sz w:val="22"/>
          <w:szCs w:val="22"/>
        </w:rPr>
        <w:t>ndia).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putih </w:t>
      </w:r>
      <w:r>
        <w:rPr>
          <w:sz w:val="22"/>
          <w:szCs w:val="22"/>
        </w:rPr>
        <w:t>dib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tasi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ruang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hampir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hak  sebagai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ga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a.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aneh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theid</w:t>
      </w:r>
      <w:r>
        <w:rPr>
          <w:i/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4"/>
          <w:sz w:val="22"/>
          <w:szCs w:val="22"/>
        </w:rPr>
        <w:t>el</w:t>
      </w:r>
      <w:r>
        <w:rPr>
          <w:spacing w:val="-1"/>
          <w:w w:val="104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tan, </w:t>
      </w:r>
      <w:r>
        <w:rPr>
          <w:sz w:val="22"/>
          <w:szCs w:val="22"/>
        </w:rPr>
        <w:t xml:space="preserve">bangsa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Jepang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ui  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 xml:space="preserve">ulit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putih.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engapa? </w:t>
      </w:r>
      <w:r>
        <w:rPr>
          <w:spacing w:val="24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 xml:space="preserve">idak </w:t>
      </w:r>
      <w:r>
        <w:rPr>
          <w:spacing w:val="4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nega</w:t>
      </w:r>
      <w:r>
        <w:rPr>
          <w:spacing w:val="-1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Jepang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golong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maju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ezim</w:t>
      </w:r>
      <w:r>
        <w:rPr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apa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theid</w:t>
      </w:r>
      <w:r>
        <w:rPr>
          <w:i/>
          <w:spacing w:val="13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</w:t>
      </w:r>
      <w:r>
        <w:rPr>
          <w:spacing w:val="19"/>
          <w:w w:val="91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4"/>
          <w:sz w:val="22"/>
          <w:szCs w:val="22"/>
        </w:rPr>
        <w:t>el</w:t>
      </w:r>
      <w:r>
        <w:rPr>
          <w:spacing w:val="-1"/>
          <w:w w:val="104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memetik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keu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tungan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ekonomi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dengan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mempe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la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1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5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Jepang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sana.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>Nelson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andela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pejuang 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52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</w:t>
      </w:r>
      <w:r>
        <w:rPr>
          <w:spacing w:val="27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3"/>
          <w:sz w:val="22"/>
          <w:szCs w:val="22"/>
        </w:rPr>
        <w:t>kena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Ia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hasil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memperjuang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hitam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hak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putih.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usaha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selama </w:t>
      </w:r>
      <w:r>
        <w:rPr>
          <w:sz w:val="22"/>
          <w:szCs w:val="22"/>
        </w:rPr>
        <w:t>puluhan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tahun,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Juni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1991</w:t>
      </w:r>
      <w:r>
        <w:rPr>
          <w:spacing w:val="-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dis</w:t>
      </w:r>
      <w:r>
        <w:rPr>
          <w:spacing w:val="4"/>
          <w:w w:val="99"/>
          <w:sz w:val="22"/>
          <w:szCs w:val="22"/>
        </w:rPr>
        <w:t>k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iminasi</w:t>
      </w:r>
      <w:r>
        <w:rPr>
          <w:spacing w:val="-12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5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</w:t>
      </w:r>
      <w:r>
        <w:rPr>
          <w:spacing w:val="-8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hadap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dicabu</w:t>
      </w:r>
      <w:r>
        <w:rPr>
          <w:spacing w:val="-1"/>
          <w:w w:val="108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asih 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okoh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kenal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mel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asial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54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5"/>
          <w:sz w:val="22"/>
          <w:szCs w:val="22"/>
        </w:rPr>
        <w:t>d</w:t>
      </w:r>
      <w:r>
        <w:rPr>
          <w:spacing w:val="-1"/>
          <w:w w:val="115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D</w:t>
      </w:r>
      <w:r>
        <w:rPr>
          <w:spacing w:val="-1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.</w:t>
      </w:r>
      <w:r>
        <w:rPr>
          <w:spacing w:val="20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tin</w:t>
      </w:r>
      <w:r>
        <w:rPr>
          <w:spacing w:val="15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uther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J</w:t>
      </w:r>
      <w:r>
        <w:rPr>
          <w:spacing w:val="-1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.</w:t>
      </w:r>
      <w:r>
        <w:rPr>
          <w:spacing w:val="21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06"/>
          <w:sz w:val="22"/>
          <w:szCs w:val="22"/>
        </w:rPr>
        <w:t>memimpin demonst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asi</w:t>
      </w:r>
      <w:r>
        <w:rPr>
          <w:spacing w:val="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pemogo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damai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memperjuang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w w:val="104"/>
          <w:sz w:val="22"/>
          <w:szCs w:val="22"/>
        </w:rPr>
        <w:t>ha</w:t>
      </w:r>
      <w:r>
        <w:rPr>
          <w:spacing w:val="-2"/>
          <w:w w:val="104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-hak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hitam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hingga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dibunuh.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Je</w:t>
      </w:r>
      <w:r>
        <w:rPr>
          <w:spacing w:val="1"/>
          <w:w w:val="102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man,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dolf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itler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membunuh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enam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juta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 kebencian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3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etnis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kebanggaan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a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92"/>
          <w:sz w:val="22"/>
          <w:szCs w:val="22"/>
        </w:rPr>
        <w:t>A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ia</w:t>
      </w:r>
      <w:r>
        <w:rPr>
          <w:spacing w:val="1"/>
          <w:w w:val="9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dianggap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paling </w:t>
      </w:r>
      <w:r>
        <w:rPr>
          <w:w w:val="108"/>
          <w:sz w:val="22"/>
          <w:szCs w:val="22"/>
        </w:rPr>
        <w:t>unggu</w:t>
      </w:r>
      <w:r>
        <w:rPr>
          <w:spacing w:val="-2"/>
          <w:w w:val="108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China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sejak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>isti</w:t>
      </w:r>
      <w:r>
        <w:rPr>
          <w:spacing w:val="-1"/>
          <w:w w:val="99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w w:val="91"/>
          <w:sz w:val="22"/>
          <w:szCs w:val="22"/>
        </w:rPr>
        <w:t>G-30-S/PKI</w:t>
      </w:r>
      <w:r>
        <w:rPr>
          <w:spacing w:val="5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 xml:space="preserve">1965.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memp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4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kepe</w:t>
      </w:r>
      <w:r>
        <w:rPr>
          <w:spacing w:val="-2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>aan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(Kong  Hu </w:t>
      </w:r>
      <w:r>
        <w:rPr>
          <w:spacing w:val="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C</w:t>
      </w:r>
      <w:r>
        <w:rPr>
          <w:sz w:val="22"/>
          <w:szCs w:val="22"/>
        </w:rPr>
        <w:t xml:space="preserve">u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agama-agama 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ionghoa 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dilebur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agama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Buddha),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nama-nama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bau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China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diga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nama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31"/>
          <w:w w:val="106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enggunaan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huruf  China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penggunaan</w:t>
      </w:r>
      <w:r>
        <w:rPr>
          <w:spacing w:val="2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pendidi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bahasa  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-1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24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anan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politik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 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ionghoa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perjuangan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de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aan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pun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dihilang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36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10"/>
          <w:w w:val="9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hadir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Kon</w:t>
      </w:r>
      <w:r>
        <w:rPr>
          <w:spacing w:val="-1"/>
          <w:sz w:val="22"/>
          <w:szCs w:val="22"/>
        </w:rPr>
        <w:t>g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emuda</w:t>
      </w:r>
      <w:r>
        <w:rPr>
          <w:spacing w:val="47"/>
          <w:sz w:val="22"/>
          <w:szCs w:val="22"/>
        </w:rPr>
        <w:t xml:space="preserve"> </w:t>
      </w:r>
      <w:r>
        <w:rPr>
          <w:w w:val="71"/>
          <w:sz w:val="22"/>
          <w:szCs w:val="22"/>
        </w:rPr>
        <w:t>II</w:t>
      </w:r>
      <w:r>
        <w:rPr>
          <w:spacing w:val="11"/>
          <w:w w:val="7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merumus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Sumpah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emuda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dap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pemuda</w:t>
      </w:r>
      <w:r>
        <w:rPr>
          <w:spacing w:val="-26"/>
          <w:w w:val="110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ionghoa,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w w:val="75"/>
          <w:sz w:val="22"/>
          <w:szCs w:val="22"/>
        </w:rPr>
        <w:t>K</w:t>
      </w:r>
      <w:r>
        <w:rPr>
          <w:spacing w:val="-2"/>
          <w:w w:val="101"/>
          <w:sz w:val="22"/>
          <w:szCs w:val="22"/>
        </w:rPr>
        <w:t>w</w:t>
      </w:r>
      <w:r>
        <w:rPr>
          <w:w w:val="113"/>
          <w:sz w:val="22"/>
          <w:szCs w:val="22"/>
        </w:rPr>
        <w:t>ee</w:t>
      </w:r>
      <w:r>
        <w:rPr>
          <w:spacing w:val="-21"/>
          <w:sz w:val="22"/>
          <w:szCs w:val="22"/>
        </w:rPr>
        <w:t xml:space="preserve"> </w:t>
      </w:r>
      <w:r>
        <w:rPr>
          <w:spacing w:val="-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iam</w:t>
      </w:r>
      <w:r>
        <w:rPr>
          <w:spacing w:val="-7"/>
          <w:w w:val="9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Hong </w:t>
      </w:r>
      <w:r>
        <w:rPr>
          <w:sz w:val="22"/>
          <w:szCs w:val="22"/>
        </w:rPr>
        <w:lastRenderedPageBreak/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3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pemuda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ionghoa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 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g</w:t>
      </w:r>
      <w:r>
        <w:rPr>
          <w:w w:val="105"/>
          <w:sz w:val="22"/>
          <w:szCs w:val="22"/>
        </w:rPr>
        <w:t>itu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emp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ionghoa </w:t>
      </w:r>
      <w:r>
        <w:rPr>
          <w:sz w:val="22"/>
          <w:szCs w:val="22"/>
        </w:rPr>
        <w:t>duduk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Badan</w:t>
      </w:r>
      <w:r>
        <w:rPr>
          <w:spacing w:val="-12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1"/>
          <w:sz w:val="22"/>
          <w:szCs w:val="22"/>
        </w:rPr>
        <w:t>e</w:t>
      </w:r>
      <w:r>
        <w:rPr>
          <w:spacing w:val="-3"/>
          <w:w w:val="111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98"/>
          <w:sz w:val="22"/>
          <w:szCs w:val="22"/>
        </w:rPr>
        <w:t>elidik</w:t>
      </w:r>
      <w:r>
        <w:rPr>
          <w:spacing w:val="-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saha-usaha</w:t>
      </w:r>
      <w:r>
        <w:rPr>
          <w:spacing w:val="17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ersiapan</w:t>
      </w:r>
      <w:r>
        <w:rPr>
          <w:spacing w:val="15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Keme</w:t>
      </w:r>
      <w:r>
        <w:rPr>
          <w:spacing w:val="-2"/>
          <w:w w:val="99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aan</w:t>
      </w:r>
    </w:p>
    <w:p w:rsidR="00A31BD9" w:rsidRDefault="00021A40">
      <w:pPr>
        <w:spacing w:before="73" w:line="284" w:lineRule="auto"/>
        <w:ind w:left="287" w:right="1063"/>
        <w:jc w:val="both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lastRenderedPageBreak/>
        <w:t>I</w:t>
      </w:r>
      <w:r>
        <w:rPr>
          <w:w w:val="107"/>
          <w:sz w:val="22"/>
          <w:szCs w:val="22"/>
        </w:rPr>
        <w:t>ndonesia</w:t>
      </w:r>
      <w:r>
        <w:rPr>
          <w:spacing w:val="-6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(BPUPKI)</w:t>
      </w:r>
      <w:r>
        <w:rPr>
          <w:spacing w:val="2"/>
          <w:w w:val="8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merumus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UUD</w:t>
      </w:r>
      <w:r>
        <w:rPr>
          <w:spacing w:val="-24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 xml:space="preserve">‘45,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7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Liem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Koen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96"/>
          <w:sz w:val="22"/>
          <w:szCs w:val="22"/>
        </w:rPr>
        <w:t>H</w:t>
      </w:r>
      <w:r>
        <w:rPr>
          <w:w w:val="96"/>
          <w:sz w:val="22"/>
          <w:szCs w:val="22"/>
        </w:rPr>
        <w:t>ian,</w:t>
      </w:r>
      <w:r>
        <w:rPr>
          <w:spacing w:val="-9"/>
          <w:w w:val="96"/>
          <w:sz w:val="22"/>
          <w:szCs w:val="22"/>
        </w:rPr>
        <w:t xml:space="preserve"> </w:t>
      </w:r>
      <w:r>
        <w:rPr>
          <w:spacing w:val="-1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an</w:t>
      </w:r>
      <w:r>
        <w:rPr>
          <w:spacing w:val="2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Eng Hoa,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ey</w:t>
      </w:r>
      <w:r>
        <w:rPr>
          <w:spacing w:val="-5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iang</w:t>
      </w:r>
      <w:r>
        <w:rPr>
          <w:spacing w:val="-3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Tjo</w:t>
      </w:r>
      <w:r>
        <w:rPr>
          <w:spacing w:val="-3"/>
          <w:w w:val="95"/>
          <w:sz w:val="22"/>
          <w:szCs w:val="22"/>
        </w:rPr>
        <w:t>e</w:t>
      </w:r>
      <w:r>
        <w:rPr>
          <w:w w:val="95"/>
          <w:sz w:val="22"/>
          <w:szCs w:val="22"/>
        </w:rPr>
        <w:t>,</w:t>
      </w:r>
      <w:r>
        <w:rPr>
          <w:spacing w:val="9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ey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Tjong</w:t>
      </w:r>
      <w:r>
        <w:rPr>
          <w:spacing w:val="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Hau</w:t>
      </w:r>
      <w:r>
        <w:rPr>
          <w:spacing w:val="-9"/>
          <w:w w:val="101"/>
          <w:sz w:val="22"/>
          <w:szCs w:val="22"/>
        </w:rPr>
        <w:t>w</w:t>
      </w:r>
      <w:r>
        <w:rPr>
          <w:w w:val="82"/>
          <w:sz w:val="22"/>
          <w:szCs w:val="22"/>
        </w:rPr>
        <w:t>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anitia</w:t>
      </w:r>
      <w:r>
        <w:rPr>
          <w:spacing w:val="1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ersiapan</w:t>
      </w:r>
      <w:r>
        <w:rPr>
          <w:spacing w:val="44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Keme</w:t>
      </w:r>
      <w:r>
        <w:rPr>
          <w:spacing w:val="-2"/>
          <w:w w:val="99"/>
          <w:sz w:val="22"/>
          <w:szCs w:val="22"/>
        </w:rPr>
        <w:t>r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aan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-8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 xml:space="preserve">(PPKI)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2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ionghoa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5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Dr</w:t>
      </w:r>
      <w:r>
        <w:rPr>
          <w:spacing w:val="-2"/>
          <w:w w:val="93"/>
          <w:sz w:val="22"/>
          <w:szCs w:val="22"/>
        </w:rPr>
        <w:t>s</w:t>
      </w:r>
      <w:r>
        <w:rPr>
          <w:w w:val="93"/>
          <w:sz w:val="22"/>
          <w:szCs w:val="22"/>
        </w:rPr>
        <w:t>.</w:t>
      </w:r>
      <w:r>
        <w:rPr>
          <w:spacing w:val="-11"/>
          <w:w w:val="93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1"/>
          <w:sz w:val="22"/>
          <w:szCs w:val="22"/>
        </w:rPr>
        <w:t>ap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Tj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-21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Bin</w:t>
      </w:r>
      <w:r>
        <w:rPr>
          <w:spacing w:val="-3"/>
          <w:w w:val="97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Janua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2001,</w:t>
      </w:r>
      <w:r>
        <w:rPr>
          <w:spacing w:val="-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bdu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ahman</w:t>
      </w:r>
      <w:r>
        <w:rPr>
          <w:spacing w:val="37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ahid</w:t>
      </w:r>
      <w:r>
        <w:rPr>
          <w:spacing w:val="-17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(</w:t>
      </w:r>
      <w:r>
        <w:rPr>
          <w:w w:val="95"/>
          <w:sz w:val="22"/>
          <w:szCs w:val="22"/>
        </w:rPr>
        <w:t>Gus</w:t>
      </w:r>
      <w:r>
        <w:rPr>
          <w:spacing w:val="-11"/>
          <w:w w:val="95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D</w:t>
      </w:r>
      <w:r>
        <w:rPr>
          <w:w w:val="95"/>
          <w:sz w:val="22"/>
          <w:szCs w:val="22"/>
        </w:rPr>
        <w:t>ur)</w:t>
      </w:r>
      <w:r>
        <w:rPr>
          <w:spacing w:val="-9"/>
          <w:w w:val="9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mengumum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4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ahun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Baru China</w:t>
      </w:r>
      <w:r>
        <w:rPr>
          <w:spacing w:val="13"/>
          <w:sz w:val="22"/>
          <w:szCs w:val="22"/>
        </w:rPr>
        <w:t xml:space="preserve"> </w:t>
      </w:r>
      <w:r>
        <w:rPr>
          <w:w w:val="78"/>
          <w:sz w:val="22"/>
          <w:szCs w:val="22"/>
        </w:rPr>
        <w:t>(</w:t>
      </w:r>
      <w:r>
        <w:rPr>
          <w:spacing w:val="2"/>
          <w:w w:val="78"/>
          <w:sz w:val="22"/>
          <w:szCs w:val="22"/>
        </w:rPr>
        <w:t>I</w:t>
      </w:r>
      <w:r>
        <w:rPr>
          <w:w w:val="99"/>
          <w:sz w:val="22"/>
          <w:szCs w:val="22"/>
        </w:rPr>
        <w:t>mlek)</w:t>
      </w:r>
      <w:r>
        <w:rPr>
          <w:spacing w:val="13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menjadi 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libur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pilihan,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diubah </w:t>
      </w:r>
      <w:r>
        <w:rPr>
          <w:sz w:val="22"/>
          <w:szCs w:val="22"/>
        </w:rPr>
        <w:t xml:space="preserve">oleh 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esiden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eg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wa</w:t>
      </w:r>
      <w:r>
        <w:rPr>
          <w:sz w:val="22"/>
          <w:szCs w:val="22"/>
        </w:rPr>
        <w:t xml:space="preserve">ti  menjadi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libur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nasiona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inda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Gus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ur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ini dii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8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pencabutan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angan 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penggunaan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huruf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ionghoa.</w:t>
      </w:r>
      <w:r>
        <w:rPr>
          <w:spacing w:val="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Gus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ur juga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memulih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-hak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21"/>
          <w:sz w:val="22"/>
          <w:szCs w:val="22"/>
        </w:rPr>
        <w:t xml:space="preserve"> </w:t>
      </w:r>
      <w:r>
        <w:rPr>
          <w:spacing w:val="-3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ionghoa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-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ha</w:t>
      </w:r>
      <w:r>
        <w:rPr>
          <w:spacing w:val="-2"/>
          <w:w w:val="104"/>
          <w:sz w:val="22"/>
          <w:szCs w:val="22"/>
        </w:rPr>
        <w:t>k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hak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etnis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dijamin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0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U</w:t>
      </w:r>
      <w:r>
        <w:rPr>
          <w:spacing w:val="-5"/>
          <w:w w:val="87"/>
          <w:sz w:val="22"/>
          <w:szCs w:val="22"/>
        </w:rPr>
        <w:t>U</w:t>
      </w:r>
      <w:r>
        <w:rPr>
          <w:w w:val="87"/>
          <w:sz w:val="22"/>
          <w:szCs w:val="22"/>
        </w:rPr>
        <w:t>.</w:t>
      </w:r>
      <w:r>
        <w:rPr>
          <w:spacing w:val="-6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-20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ji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</w:t>
      </w:r>
      <w:r>
        <w:rPr>
          <w:spacing w:val="-10"/>
          <w:w w:val="9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ada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pele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ehan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  etnis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3"/>
          <w:sz w:val="22"/>
          <w:szCs w:val="22"/>
        </w:rPr>
        <w:t>t</w:t>
      </w:r>
      <w:r>
        <w:rPr>
          <w:spacing w:val="-2"/>
          <w:w w:val="113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8"/>
          <w:w w:val="8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</w:t>
      </w:r>
      <w:r>
        <w:rPr>
          <w:spacing w:val="4"/>
          <w:w w:val="104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bersang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utan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ditu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hu</w:t>
      </w:r>
      <w:r>
        <w:rPr>
          <w:spacing w:val="1"/>
          <w:w w:val="105"/>
          <w:sz w:val="22"/>
          <w:szCs w:val="22"/>
        </w:rPr>
        <w:t>k</w:t>
      </w:r>
      <w:r>
        <w:rPr>
          <w:w w:val="104"/>
          <w:sz w:val="22"/>
          <w:szCs w:val="22"/>
        </w:rPr>
        <w:t>um.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ianlah,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kembangan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kemajuan </w:t>
      </w:r>
      <w:r>
        <w:rPr>
          <w:spacing w:val="1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ilmu </w:t>
      </w:r>
      <w:r>
        <w:rPr>
          <w:w w:val="111"/>
          <w:sz w:val="22"/>
          <w:szCs w:val="22"/>
        </w:rPr>
        <w:t xml:space="preserve">pengetahuan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7"/>
          <w:sz w:val="22"/>
          <w:szCs w:val="22"/>
        </w:rPr>
        <w:t>nolo</w:t>
      </w:r>
      <w:r>
        <w:rPr>
          <w:spacing w:val="-1"/>
          <w:w w:val="107"/>
          <w:sz w:val="22"/>
          <w:szCs w:val="22"/>
        </w:rPr>
        <w:t>g</w:t>
      </w:r>
      <w:r>
        <w:rPr>
          <w:w w:val="83"/>
          <w:sz w:val="22"/>
          <w:szCs w:val="22"/>
        </w:rPr>
        <w:t>i,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asial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mulai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lahan </w:t>
      </w:r>
      <w:r>
        <w:rPr>
          <w:sz w:val="22"/>
          <w:szCs w:val="22"/>
        </w:rPr>
        <w:t xml:space="preserve">dan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muncul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kesada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asial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pacing w:val="16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hak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asasi manusia.</w:t>
      </w:r>
      <w:r>
        <w:rPr>
          <w:spacing w:val="23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Di</w:t>
      </w:r>
      <w:r>
        <w:rPr>
          <w:spacing w:val="-3"/>
          <w:w w:val="9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0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e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</w:t>
      </w:r>
      <w:r>
        <w:rPr>
          <w:spacing w:val="4"/>
          <w:w w:val="96"/>
          <w:sz w:val="22"/>
          <w:szCs w:val="22"/>
        </w:rPr>
        <w:t>k</w:t>
      </w:r>
      <w:r>
        <w:rPr>
          <w:spacing w:val="-1"/>
          <w:w w:val="96"/>
          <w:sz w:val="22"/>
          <w:szCs w:val="22"/>
        </w:rPr>
        <w:t>at</w:t>
      </w:r>
      <w:r>
        <w:rPr>
          <w:w w:val="96"/>
          <w:sz w:val="22"/>
          <w:szCs w:val="22"/>
        </w:rPr>
        <w:t>,</w:t>
      </w:r>
      <w:r>
        <w:rPr>
          <w:spacing w:val="8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Ba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ak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Obama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</w:t>
      </w:r>
      <w:r>
        <w:rPr>
          <w:spacing w:val="-1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hitam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 xml:space="preserve">Di </w:t>
      </w:r>
      <w:r>
        <w:rPr>
          <w:spacing w:val="4"/>
          <w:w w:val="71"/>
          <w:sz w:val="22"/>
          <w:szCs w:val="22"/>
        </w:rPr>
        <w:t>I</w:t>
      </w:r>
      <w:r>
        <w:rPr>
          <w:sz w:val="22"/>
          <w:szCs w:val="22"/>
        </w:rPr>
        <w:t>talia,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ecile</w:t>
      </w:r>
      <w:r>
        <w:rPr>
          <w:spacing w:val="-20"/>
          <w:sz w:val="22"/>
          <w:szCs w:val="22"/>
        </w:rPr>
        <w:t xml:space="preserve"> </w:t>
      </w:r>
      <w:r>
        <w:rPr>
          <w:spacing w:val="-4"/>
          <w:w w:val="75"/>
          <w:sz w:val="22"/>
          <w:szCs w:val="22"/>
        </w:rPr>
        <w:t>K</w:t>
      </w:r>
      <w:r>
        <w:rPr>
          <w:spacing w:val="-2"/>
          <w:w w:val="94"/>
          <w:sz w:val="22"/>
          <w:szCs w:val="22"/>
        </w:rPr>
        <w:t>y</w:t>
      </w:r>
      <w:r>
        <w:rPr>
          <w:w w:val="112"/>
          <w:sz w:val="22"/>
          <w:szCs w:val="22"/>
        </w:rPr>
        <w:t>eng</w:t>
      </w:r>
      <w:r>
        <w:rPr>
          <w:spacing w:val="-3"/>
          <w:w w:val="112"/>
          <w:sz w:val="22"/>
          <w:szCs w:val="22"/>
        </w:rPr>
        <w:t>e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A</w:t>
      </w:r>
      <w:r>
        <w:rPr>
          <w:w w:val="91"/>
          <w:sz w:val="22"/>
          <w:szCs w:val="22"/>
        </w:rPr>
        <w:t>f</w:t>
      </w:r>
      <w:r>
        <w:rPr>
          <w:spacing w:val="1"/>
          <w:w w:val="91"/>
          <w:sz w:val="22"/>
          <w:szCs w:val="22"/>
        </w:rPr>
        <w:t>r</w:t>
      </w:r>
      <w:r>
        <w:rPr>
          <w:w w:val="91"/>
          <w:sz w:val="22"/>
          <w:szCs w:val="22"/>
        </w:rPr>
        <w:t>i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</w:t>
      </w:r>
      <w:r>
        <w:rPr>
          <w:spacing w:val="15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kelahi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Kong</w:t>
      </w:r>
      <w:r>
        <w:rPr>
          <w:spacing w:val="-5"/>
          <w:w w:val="101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ulit hitam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diang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urusan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g</w:t>
      </w:r>
      <w:r>
        <w:rPr>
          <w:spacing w:val="-1"/>
          <w:w w:val="98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16" w:line="220" w:lineRule="exact"/>
        <w:rPr>
          <w:sz w:val="22"/>
          <w:szCs w:val="22"/>
        </w:rPr>
      </w:pPr>
    </w:p>
    <w:p w:rsidR="00A31BD9" w:rsidRDefault="00021A40">
      <w:pPr>
        <w:ind w:left="287" w:right="5990"/>
        <w:jc w:val="both"/>
        <w:rPr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D</w:t>
      </w:r>
      <w:r>
        <w:rPr>
          <w:b/>
          <w:sz w:val="22"/>
          <w:szCs w:val="22"/>
        </w:rPr>
        <w:t>is</w:t>
      </w:r>
      <w:r>
        <w:rPr>
          <w:b/>
          <w:spacing w:val="2"/>
          <w:sz w:val="22"/>
          <w:szCs w:val="22"/>
        </w:rPr>
        <w:t>k</w:t>
      </w:r>
      <w:r>
        <w:rPr>
          <w:b/>
          <w:sz w:val="22"/>
          <w:szCs w:val="22"/>
        </w:rPr>
        <w:t>riminasi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1"/>
          <w:w w:val="87"/>
          <w:sz w:val="22"/>
          <w:szCs w:val="22"/>
        </w:rPr>
        <w:t>G</w:t>
      </w:r>
      <w:r>
        <w:rPr>
          <w:b/>
          <w:w w:val="107"/>
          <w:sz w:val="22"/>
          <w:szCs w:val="22"/>
        </w:rPr>
        <w:t>ender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definisi 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ada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 </w:t>
      </w:r>
      <w:r>
        <w:rPr>
          <w:spacing w:val="28"/>
          <w:sz w:val="22"/>
          <w:szCs w:val="22"/>
        </w:rPr>
        <w:t xml:space="preserve"> </w:t>
      </w:r>
      <w:r>
        <w:rPr>
          <w:i/>
          <w:w w:val="70"/>
          <w:sz w:val="22"/>
          <w:szCs w:val="22"/>
        </w:rPr>
        <w:t>“</w:t>
      </w:r>
      <w:r>
        <w:rPr>
          <w:i/>
          <w:spacing w:val="-2"/>
          <w:w w:val="70"/>
          <w:sz w:val="22"/>
          <w:szCs w:val="22"/>
        </w:rPr>
        <w:t>K</w:t>
      </w:r>
      <w:r>
        <w:rPr>
          <w:i/>
          <w:w w:val="99"/>
          <w:sz w:val="22"/>
          <w:szCs w:val="22"/>
        </w:rPr>
        <w:t>eseta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aan </w:t>
      </w:r>
      <w:r>
        <w:rPr>
          <w:i/>
          <w:spacing w:val="31"/>
          <w:w w:val="105"/>
          <w:sz w:val="22"/>
          <w:szCs w:val="22"/>
        </w:rPr>
        <w:t xml:space="preserve"> </w:t>
      </w:r>
      <w:r>
        <w:rPr>
          <w:i/>
          <w:spacing w:val="1"/>
          <w:w w:val="86"/>
          <w:sz w:val="22"/>
          <w:szCs w:val="22"/>
        </w:rPr>
        <w:t>G</w:t>
      </w:r>
      <w:r>
        <w:rPr>
          <w:i/>
          <w:sz w:val="22"/>
          <w:szCs w:val="22"/>
        </w:rPr>
        <w:t>ende</w:t>
      </w:r>
      <w:r>
        <w:rPr>
          <w:i/>
          <w:spacing w:val="6"/>
          <w:sz w:val="22"/>
          <w:szCs w:val="22"/>
        </w:rPr>
        <w:t>r</w:t>
      </w:r>
      <w:r>
        <w:rPr>
          <w:i/>
          <w:w w:val="61"/>
          <w:sz w:val="22"/>
          <w:szCs w:val="22"/>
        </w:rPr>
        <w:t xml:space="preserve">”  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oleh</w:t>
      </w:r>
      <w:r>
        <w:rPr>
          <w:spacing w:val="26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ELS</w:t>
      </w:r>
      <w:r>
        <w:rPr>
          <w:spacing w:val="-1"/>
          <w:w w:val="83"/>
          <w:sz w:val="22"/>
          <w:szCs w:val="22"/>
        </w:rPr>
        <w:t>A</w:t>
      </w:r>
      <w:r>
        <w:rPr>
          <w:w w:val="83"/>
          <w:sz w:val="22"/>
          <w:szCs w:val="22"/>
        </w:rPr>
        <w:t>M,</w:t>
      </w:r>
      <w:r>
        <w:rPr>
          <w:spacing w:val="16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6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LSM</w:t>
      </w:r>
      <w:r>
        <w:rPr>
          <w:spacing w:val="7"/>
          <w:w w:val="8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bidang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d</w:t>
      </w:r>
      <w:r>
        <w:rPr>
          <w:spacing w:val="-2"/>
          <w:w w:val="110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 xml:space="preserve">aan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empuan, </w:t>
      </w:r>
      <w:r>
        <w:rPr>
          <w:spacing w:val="1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istilah 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w w:val="110"/>
          <w:sz w:val="22"/>
          <w:szCs w:val="22"/>
        </w:rPr>
        <w:t>“</w:t>
      </w:r>
      <w:r>
        <w:rPr>
          <w:spacing w:val="-2"/>
          <w:w w:val="110"/>
          <w:sz w:val="22"/>
          <w:szCs w:val="22"/>
        </w:rPr>
        <w:t>k</w:t>
      </w:r>
      <w:r>
        <w:rPr>
          <w:w w:val="110"/>
          <w:sz w:val="22"/>
          <w:szCs w:val="22"/>
        </w:rPr>
        <w:t>eseta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aan 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” </w:t>
      </w:r>
      <w:r>
        <w:rPr>
          <w:spacing w:val="1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  kesamaan 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kondisi </w:t>
      </w:r>
      <w:r>
        <w:rPr>
          <w:spacing w:val="2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4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4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kesemp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4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1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ha</w:t>
      </w:r>
      <w:r>
        <w:rPr>
          <w:spacing w:val="-2"/>
          <w:w w:val="104"/>
          <w:sz w:val="22"/>
          <w:szCs w:val="22"/>
        </w:rPr>
        <w:t>k</w:t>
      </w:r>
      <w:r>
        <w:rPr>
          <w:w w:val="102"/>
          <w:sz w:val="22"/>
          <w:szCs w:val="22"/>
        </w:rPr>
        <w:t>-ha</w:t>
      </w:r>
      <w:r>
        <w:rPr>
          <w:spacing w:val="4"/>
          <w:w w:val="102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sebagai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agar  mampu 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2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tisipasi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</w:t>
      </w:r>
      <w:r>
        <w:rPr>
          <w:spacing w:val="-1"/>
          <w:w w:val="105"/>
          <w:sz w:val="22"/>
          <w:szCs w:val="22"/>
        </w:rPr>
        <w:t>g</w:t>
      </w:r>
      <w:r>
        <w:rPr>
          <w:w w:val="99"/>
          <w:sz w:val="22"/>
          <w:szCs w:val="22"/>
        </w:rPr>
        <w:t>i</w:t>
      </w:r>
      <w:r>
        <w:rPr>
          <w:spacing w:val="-1"/>
          <w:w w:val="99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w w:val="98"/>
          <w:sz w:val="22"/>
          <w:szCs w:val="22"/>
        </w:rPr>
        <w:t>politi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29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um,  ekonomi,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sosial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an,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kesamaan 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pembangunan</w:t>
      </w:r>
      <w:r>
        <w:rPr>
          <w:spacing w:val="27"/>
          <w:w w:val="110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3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Keseta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aan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juga  </w:t>
      </w:r>
      <w:r>
        <w:rPr>
          <w:w w:val="104"/>
          <w:sz w:val="22"/>
          <w:szCs w:val="22"/>
        </w:rPr>
        <w:t xml:space="preserve">meliputi </w:t>
      </w:r>
      <w:r>
        <w:rPr>
          <w:w w:val="110"/>
          <w:sz w:val="22"/>
          <w:szCs w:val="22"/>
        </w:rPr>
        <w:t>penghapusan</w:t>
      </w:r>
      <w:r>
        <w:rPr>
          <w:spacing w:val="-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3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struktu</w:t>
      </w:r>
      <w:r>
        <w:rPr>
          <w:spacing w:val="-1"/>
          <w:w w:val="105"/>
          <w:sz w:val="22"/>
          <w:szCs w:val="22"/>
        </w:rPr>
        <w:t>r</w:t>
      </w:r>
      <w:r>
        <w:rPr>
          <w:w w:val="99"/>
          <w:sz w:val="22"/>
          <w:szCs w:val="22"/>
        </w:rPr>
        <w:t>a</w:t>
      </w:r>
      <w:r>
        <w:rPr>
          <w:spacing w:val="-2"/>
          <w:w w:val="99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108"/>
          <w:sz w:val="22"/>
          <w:szCs w:val="22"/>
        </w:rPr>
        <w:t>maupun</w:t>
      </w:r>
      <w:r>
        <w:rPr>
          <w:spacing w:val="-5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gender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beda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7"/>
          <w:w w:val="110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2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  <w:r>
        <w:rPr>
          <w:spacing w:val="1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7"/>
          <w:w w:val="1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empuan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dipengaruhi </w:t>
      </w:r>
      <w:r>
        <w:rPr>
          <w:sz w:val="22"/>
          <w:szCs w:val="22"/>
        </w:rPr>
        <w:t>oleh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Umum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pihak </w:t>
      </w:r>
      <w:r>
        <w:rPr>
          <w:sz w:val="22"/>
          <w:szCs w:val="22"/>
        </w:rPr>
        <w:t>pada</w:t>
      </w:r>
      <w:r>
        <w:rPr>
          <w:spacing w:val="4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24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dibanding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aum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empuan.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11"/>
          <w:w w:val="9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biasa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Bapak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apa?”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3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“</w:t>
      </w:r>
      <w:r>
        <w:rPr>
          <w:spacing w:val="1"/>
          <w:w w:val="80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put</w:t>
      </w:r>
      <w:r>
        <w:rPr>
          <w:spacing w:val="-1"/>
          <w:w w:val="110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Bapak?”</w:t>
      </w:r>
      <w:r>
        <w:rPr>
          <w:spacing w:val="-1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 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 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lebih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alah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dita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kebe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adaan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jumlah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sebuah</w:t>
      </w:r>
      <w:r>
        <w:rPr>
          <w:spacing w:val="5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kelua</w:t>
      </w:r>
      <w:r>
        <w:rPr>
          <w:spacing w:val="-2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>ga.</w:t>
      </w:r>
    </w:p>
    <w:p w:rsidR="00A31BD9" w:rsidRDefault="00021A40">
      <w:pPr>
        <w:spacing w:before="73" w:line="284" w:lineRule="auto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itu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jenis</w:t>
      </w:r>
      <w:r>
        <w:rPr>
          <w:spacing w:val="1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kelamin.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tua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ing 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mengaja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5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anak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14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 xml:space="preserve">Jangan </w:t>
      </w:r>
      <w:r>
        <w:rPr>
          <w:w w:val="110"/>
          <w:sz w:val="22"/>
          <w:szCs w:val="22"/>
        </w:rPr>
        <w:t>menan</w:t>
      </w:r>
      <w:r>
        <w:rPr>
          <w:spacing w:val="-1"/>
          <w:w w:val="110"/>
          <w:sz w:val="22"/>
          <w:szCs w:val="22"/>
        </w:rPr>
        <w:t>g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w w:val="62"/>
          <w:sz w:val="22"/>
          <w:szCs w:val="22"/>
        </w:rPr>
        <w:t>‘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1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4"/>
          <w:w w:val="97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76"/>
          <w:sz w:val="22"/>
          <w:szCs w:val="22"/>
        </w:rPr>
        <w:t>i!</w:t>
      </w:r>
      <w:r>
        <w:rPr>
          <w:spacing w:val="13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La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i-la</w:t>
      </w:r>
      <w:r>
        <w:rPr>
          <w:spacing w:val="4"/>
          <w:w w:val="92"/>
          <w:sz w:val="22"/>
          <w:szCs w:val="22"/>
        </w:rPr>
        <w:t>k</w:t>
      </w:r>
      <w:r>
        <w:rPr>
          <w:w w:val="92"/>
          <w:sz w:val="22"/>
          <w:szCs w:val="22"/>
        </w:rPr>
        <w:t>i</w:t>
      </w:r>
      <w:r>
        <w:rPr>
          <w:spacing w:val="18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boleh</w:t>
      </w:r>
      <w:r>
        <w:rPr>
          <w:spacing w:val="5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menan</w:t>
      </w:r>
      <w:r>
        <w:rPr>
          <w:spacing w:val="-1"/>
          <w:w w:val="110"/>
          <w:sz w:val="22"/>
          <w:szCs w:val="22"/>
        </w:rPr>
        <w:t>g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6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A</w:t>
      </w:r>
      <w:r>
        <w:rPr>
          <w:w w:val="98"/>
          <w:sz w:val="22"/>
          <w:szCs w:val="22"/>
        </w:rPr>
        <w:t>ta</w:t>
      </w:r>
      <w:r>
        <w:rPr>
          <w:spacing w:val="-2"/>
          <w:w w:val="98"/>
          <w:sz w:val="22"/>
          <w:szCs w:val="22"/>
        </w:rPr>
        <w:t>u</w:t>
      </w:r>
      <w:r>
        <w:rPr>
          <w:w w:val="98"/>
          <w:sz w:val="22"/>
          <w:szCs w:val="22"/>
        </w:rPr>
        <w:t>,</w:t>
      </w:r>
      <w:r>
        <w:rPr>
          <w:spacing w:val="18"/>
          <w:w w:val="9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seo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ibu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anak 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empuan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a,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 </w:t>
      </w:r>
      <w:r>
        <w:rPr>
          <w:sz w:val="22"/>
          <w:szCs w:val="22"/>
        </w:rPr>
        <w:t xml:space="preserve">harus 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memba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56"/>
          <w:w w:val="10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2"/>
          <w:sz w:val="22"/>
          <w:szCs w:val="22"/>
        </w:rPr>
        <w:t>bu</w:t>
      </w:r>
      <w:r>
        <w:rPr>
          <w:spacing w:val="54"/>
          <w:w w:val="1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w w:val="109"/>
          <w:sz w:val="22"/>
          <w:szCs w:val="22"/>
        </w:rPr>
        <w:t>dapu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tugas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empuan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nak</w:t>
      </w:r>
      <w:r>
        <w:rPr>
          <w:spacing w:val="-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13"/>
          <w:w w:val="9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menan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is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banci.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nak</w:t>
      </w:r>
      <w:r>
        <w:rPr>
          <w:spacing w:val="-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main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luar </w:t>
      </w:r>
      <w:r>
        <w:rPr>
          <w:sz w:val="22"/>
          <w:szCs w:val="22"/>
        </w:rPr>
        <w:t>ketimbang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memba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dapur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24"/>
          <w:w w:val="10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om</w:t>
      </w:r>
      <w:r>
        <w:rPr>
          <w:i/>
          <w:spacing w:val="1"/>
          <w:sz w:val="22"/>
          <w:szCs w:val="22"/>
        </w:rPr>
        <w:t>b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y</w:t>
      </w:r>
      <w:r>
        <w:rPr>
          <w:i/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kelela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i-lela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ian. 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menan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is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sebuah 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apan</w:t>
      </w:r>
      <w:r>
        <w:rPr>
          <w:spacing w:val="3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emosi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ajar</w:t>
      </w:r>
      <w:r>
        <w:rPr>
          <w:spacing w:val="3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manusia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1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12"/>
          <w:w w:val="9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maupun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  <w:r>
        <w:rPr>
          <w:spacing w:val="-19"/>
          <w:w w:val="10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emba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memasak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dapur</w:t>
      </w:r>
      <w:r>
        <w:rPr>
          <w:spacing w:val="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pun </w:t>
      </w:r>
      <w:r>
        <w:rPr>
          <w:sz w:val="22"/>
          <w:szCs w:val="22"/>
        </w:rPr>
        <w:t>bisa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39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i-la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i.</w:t>
      </w:r>
      <w:r>
        <w:rPr>
          <w:spacing w:val="26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disinggung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betapa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juru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 xml:space="preserve">masak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ancang</w:t>
      </w:r>
      <w:r>
        <w:rPr>
          <w:spacing w:val="4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mode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42"/>
          <w:w w:val="8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42"/>
          <w:w w:val="10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Keadilan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oses 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  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uan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adil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hadap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i-la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i.</w:t>
      </w:r>
      <w:r>
        <w:rPr>
          <w:spacing w:val="8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Keadilan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menghilang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pemba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uan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an, </w:t>
      </w:r>
      <w:r>
        <w:rPr>
          <w:sz w:val="22"/>
          <w:szCs w:val="22"/>
        </w:rPr>
        <w:t xml:space="preserve">beban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ganda,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subo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dinasi,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inalisasi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kelompok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dianggap </w:t>
      </w:r>
      <w:r>
        <w:rPr>
          <w:sz w:val="22"/>
          <w:szCs w:val="22"/>
        </w:rPr>
        <w:t>lebih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lemah,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maupun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4"/>
          <w:w w:val="97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6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wujud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keseta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(persamaan)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keadilan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ditandai</w:t>
      </w:r>
      <w:r>
        <w:rPr>
          <w:spacing w:val="5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 xml:space="preserve">tidak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 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iminasi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(pembedaan) 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4"/>
          <w:w w:val="97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83"/>
          <w:sz w:val="22"/>
          <w:szCs w:val="22"/>
        </w:rPr>
        <w:t xml:space="preserve">i.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  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akses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bidang 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kehidupan. </w:t>
      </w:r>
      <w:r>
        <w:rPr>
          <w:spacing w:val="1"/>
          <w:w w:val="95"/>
          <w:sz w:val="22"/>
          <w:szCs w:val="22"/>
        </w:rPr>
        <w:t>M</w:t>
      </w:r>
      <w:r>
        <w:rPr>
          <w:w w:val="95"/>
          <w:sz w:val="22"/>
          <w:szCs w:val="22"/>
        </w:rPr>
        <w:t>emili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-1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akses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tisipasi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1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peluang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-19"/>
          <w:w w:val="10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oleh </w:t>
      </w:r>
      <w:r>
        <w:rPr>
          <w:sz w:val="22"/>
          <w:szCs w:val="22"/>
        </w:rPr>
        <w:t>keadilan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di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  bidang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kehidupan.  Keseta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juga </w:t>
      </w:r>
      <w:r>
        <w:rPr>
          <w:sz w:val="22"/>
          <w:szCs w:val="22"/>
        </w:rPr>
        <w:t>meliputi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penghapusan</w:t>
      </w:r>
      <w:r>
        <w:rPr>
          <w:spacing w:val="-2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struktu</w:t>
      </w:r>
      <w:r>
        <w:rPr>
          <w:spacing w:val="-1"/>
          <w:w w:val="105"/>
          <w:sz w:val="22"/>
          <w:szCs w:val="22"/>
        </w:rPr>
        <w:t>r</w:t>
      </w:r>
      <w:r>
        <w:rPr>
          <w:w w:val="99"/>
          <w:sz w:val="22"/>
          <w:szCs w:val="22"/>
        </w:rPr>
        <w:t>a</w:t>
      </w:r>
      <w:r>
        <w:rPr>
          <w:spacing w:val="-2"/>
          <w:w w:val="99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hadap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</w:pPr>
      <w:r>
        <w:rPr>
          <w:w w:val="90"/>
          <w:sz w:val="22"/>
          <w:szCs w:val="22"/>
        </w:rPr>
        <w:t>Di</w:t>
      </w:r>
      <w:r>
        <w:rPr>
          <w:spacing w:val="3"/>
          <w:w w:val="90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kesada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gender </w:t>
      </w:r>
      <w:r>
        <w:rPr>
          <w:sz w:val="22"/>
          <w:szCs w:val="22"/>
        </w:rPr>
        <w:t xml:space="preserve">sehingga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masih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3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tinggal  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bidang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kehidupan. </w:t>
      </w:r>
      <w:r>
        <w:rPr>
          <w:spacing w:val="2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tua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utama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anak</w:t>
      </w:r>
      <w:r>
        <w:rPr>
          <w:spacing w:val="1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bersekolah</w:t>
      </w:r>
      <w:r>
        <w:rPr>
          <w:spacing w:val="4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ipada </w:t>
      </w:r>
      <w:r>
        <w:rPr>
          <w:sz w:val="22"/>
          <w:szCs w:val="22"/>
        </w:rPr>
        <w:t xml:space="preserve">anak 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  <w:r>
        <w:rPr>
          <w:spacing w:val="36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buta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huruf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aum 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4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ak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ipada 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aum </w:t>
      </w:r>
      <w:r>
        <w:rPr>
          <w:spacing w:val="26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i-la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 xml:space="preserve">i. </w:t>
      </w:r>
      <w:r>
        <w:rPr>
          <w:spacing w:val="15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tinggalan   </w:t>
      </w:r>
      <w:r>
        <w:rPr>
          <w:w w:val="106"/>
          <w:sz w:val="22"/>
          <w:szCs w:val="22"/>
        </w:rPr>
        <w:t>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empuan </w:t>
      </w:r>
      <w:r>
        <w:rPr>
          <w:spacing w:val="33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min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48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masih </w:t>
      </w:r>
      <w:r>
        <w:rPr>
          <w:sz w:val="22"/>
          <w:szCs w:val="22"/>
        </w:rPr>
        <w:t>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ketidakseta</w:t>
      </w:r>
      <w:r>
        <w:rPr>
          <w:spacing w:val="-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aan</w:t>
      </w:r>
      <w:r>
        <w:rPr>
          <w:spacing w:val="2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1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empuan</w:t>
      </w:r>
      <w:r>
        <w:rPr>
          <w:spacing w:val="56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di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58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93"/>
          <w:sz w:val="22"/>
          <w:szCs w:val="22"/>
        </w:rPr>
        <w:t>ini,</w:t>
      </w:r>
      <w:r>
        <w:rPr>
          <w:spacing w:val="-8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ndonesia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-hak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dijamin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1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U</w:t>
      </w:r>
      <w:r>
        <w:rPr>
          <w:spacing w:val="-5"/>
          <w:w w:val="87"/>
          <w:sz w:val="22"/>
          <w:szCs w:val="22"/>
        </w:rPr>
        <w:t>U</w:t>
      </w:r>
      <w:r>
        <w:rPr>
          <w:w w:val="87"/>
          <w:sz w:val="22"/>
          <w:szCs w:val="22"/>
        </w:rPr>
        <w:t>.</w:t>
      </w:r>
      <w:r>
        <w:rPr>
          <w:spacing w:val="-5"/>
          <w:w w:val="8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mengalami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rumah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tangga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(dipu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taupun </w:t>
      </w:r>
      <w:r>
        <w:rPr>
          <w:sz w:val="22"/>
          <w:szCs w:val="22"/>
        </w:rPr>
        <w:t>dihina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suami),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melapo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ersebut </w:t>
      </w:r>
      <w:r>
        <w:rPr>
          <w:sz w:val="22"/>
          <w:szCs w:val="22"/>
        </w:rPr>
        <w:t>kepada</w:t>
      </w:r>
      <w:r>
        <w:rPr>
          <w:spacing w:val="5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pihak </w:t>
      </w:r>
      <w:r>
        <w:rPr>
          <w:sz w:val="22"/>
          <w:szCs w:val="22"/>
        </w:rPr>
        <w:t>kepolisian.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elanjut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9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polisi</w:t>
      </w:r>
      <w:r>
        <w:rPr>
          <w:spacing w:val="-17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hadap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pihak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keke</w:t>
      </w:r>
      <w:r>
        <w:rPr>
          <w:spacing w:val="-1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>asan.</w:t>
      </w:r>
    </w:p>
    <w:p w:rsidR="00A31BD9" w:rsidRDefault="00357B69">
      <w:pPr>
        <w:spacing w:before="73" w:line="284" w:lineRule="auto"/>
        <w:ind w:left="287" w:right="1063"/>
        <w:rPr>
          <w:sz w:val="22"/>
          <w:szCs w:val="22"/>
        </w:rPr>
      </w:pPr>
      <w:r>
        <w:lastRenderedPageBreak/>
        <w:pict>
          <v:group id="_x0000_s1824" style="position:absolute;left:0;text-align:left;margin-left:434.35pt;margin-top:37.35pt;width:0;height:0;z-index:-6321;mso-position-horizontal-relative:page" coordorigin="8687,747" coordsize="0,0">
            <v:shape id="_x0000_s1825" style="position:absolute;left:8687;top:747;width:0;height:0" coordorigin="8687,747" coordsize="0,0" path="m8687,747r,e" filled="f" strokeweight="1pt">
              <v:path arrowok="t"/>
            </v:shape>
            <w10:wrap anchorx="page"/>
          </v:group>
        </w:pict>
      </w:r>
      <w:r>
        <w:pict>
          <v:group id="_x0000_s1822" style="position:absolute;left:0;text-align:left;margin-left:89.55pt;margin-top:37.35pt;width:0;height:0;z-index:-6320;mso-position-horizontal-relative:page" coordorigin="1791,747" coordsize="0,0">
            <v:shape id="_x0000_s1823" style="position:absolute;left:1791;top:747;width:0;height:0" coordorigin="1791,747" coordsize="0,0" path="m1791,747r,e" filled="f" strokeweight="1pt">
              <v:path arrowok="t"/>
            </v:shape>
            <w10:wrap anchorx="page"/>
          </v:group>
        </w:pic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>ulislah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masing-masing 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tiga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ah 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on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oh 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aktik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dis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riminasi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as/etnis</w:t>
      </w:r>
      <w:r w:rsidR="00021A40">
        <w:rPr>
          <w:i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 xml:space="preserve">dan </w:t>
      </w:r>
      <w:r w:rsidR="00021A40">
        <w:rPr>
          <w:i/>
          <w:w w:val="97"/>
          <w:sz w:val="22"/>
          <w:szCs w:val="22"/>
        </w:rPr>
        <w:t>dis</w:t>
      </w:r>
      <w:r w:rsidR="00021A40">
        <w:rPr>
          <w:i/>
          <w:spacing w:val="2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riminasi</w:t>
      </w:r>
      <w:r w:rsidR="00021A40">
        <w:rPr>
          <w:i/>
          <w:spacing w:val="-10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gender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se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eliling</w:t>
      </w:r>
      <w:r w:rsidR="00021A40">
        <w:rPr>
          <w:i/>
          <w:spacing w:val="-7"/>
          <w:w w:val="96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8"/>
          <w:sz w:val="22"/>
          <w:szCs w:val="22"/>
        </w:rPr>
        <w:t>a</w:t>
      </w:r>
      <w:r w:rsidR="00021A40">
        <w:rPr>
          <w:i/>
          <w:spacing w:val="-1"/>
          <w:w w:val="108"/>
          <w:sz w:val="22"/>
          <w:szCs w:val="22"/>
        </w:rPr>
        <w:t>m</w:t>
      </w:r>
      <w:r w:rsidR="00021A40">
        <w:rPr>
          <w:i/>
          <w:w w:val="91"/>
          <w:sz w:val="22"/>
          <w:szCs w:val="22"/>
        </w:rPr>
        <w:t>u!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1820" style="position:absolute;left:0;text-align:left;margin-left:83.85pt;margin-top:3.7pt;width:0;height:0;z-index:-6327;mso-position-horizontal-relative:page" coordorigin="1677,74" coordsize="0,0">
            <v:shape id="_x0000_s1821" style="position:absolute;left:1677;top:74;width:0;height:0" coordorigin="1677,74" coordsize="0,0" path="m1677,74r,e" filled="f" strokeweight="1pt">
              <v:path arrowok="t"/>
            </v:shape>
            <w10:wrap anchorx="page"/>
          </v:group>
        </w:pict>
      </w:r>
      <w:r>
        <w:pict>
          <v:group id="_x0000_s1818" style="position:absolute;left:0;text-align:left;margin-left:440.05pt;margin-top:92.35pt;width:0;height:0;z-index:-6322;mso-position-horizontal-relative:page;mso-position-vertical-relative:page" coordorigin="8801,1847" coordsize="0,0">
            <v:shape id="_x0000_s1819" style="position:absolute;left:8801;top:1847;width:0;height:0" coordorigin="8801,1847" coordsize="0,0" path="m8801,1847r,e" filled="f" strokeweight="1pt">
              <v:path arrowok="t"/>
            </v:shape>
            <w10:wrap anchorx="page" anchory="page"/>
          </v:group>
        </w:pict>
      </w:r>
      <w:r w:rsidR="00021A40">
        <w:rPr>
          <w:i/>
          <w:spacing w:val="1"/>
          <w:w w:val="95"/>
          <w:sz w:val="22"/>
          <w:szCs w:val="22"/>
        </w:rPr>
        <w:t>D</w:t>
      </w:r>
      <w:r w:rsidR="00021A40">
        <w:rPr>
          <w:i/>
          <w:w w:val="95"/>
          <w:sz w:val="22"/>
          <w:szCs w:val="22"/>
        </w:rPr>
        <w:t>is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riminasi</w:t>
      </w:r>
      <w:r w:rsidR="00021A40">
        <w:rPr>
          <w:i/>
          <w:spacing w:val="-7"/>
          <w:w w:val="95"/>
          <w:sz w:val="22"/>
          <w:szCs w:val="22"/>
        </w:rPr>
        <w:t xml:space="preserve"> 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2"/>
          <w:sz w:val="22"/>
          <w:szCs w:val="22"/>
        </w:rPr>
        <w:t>as/etnis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569" w:lineRule="auto"/>
        <w:ind w:left="571" w:right="1334"/>
        <w:rPr>
          <w:sz w:val="22"/>
          <w:szCs w:val="22"/>
        </w:rPr>
      </w:pPr>
      <w:r>
        <w:pict>
          <v:group id="_x0000_s1808" style="position:absolute;left:0;text-align:left;margin-left:83.35pt;margin-top:86.2pt;width:357.15pt;height:344.9pt;z-index:-6328;mso-position-horizontal-relative:page;mso-position-vertical-relative:page" coordorigin="1667,1724" coordsize="7143,6898">
            <v:shape id="_x0000_s1817" style="position:absolute;left:1677;top:1734;width:7123;height:6878" coordorigin="1677,1734" coordsize="7123,6878" path="m1791,1734r-66,2l1679,1781r-2,66l1677,8498r,38l1691,8597r62,14l8687,8612r38,-1l8786,8597r14,-61l8801,1847r-1,-37l8786,1748r-61,-14l1791,1734xe" fillcolor="#8ed7f8" stroked="f">
              <v:path arrowok="t"/>
            </v:shape>
            <v:shape id="_x0000_s1816" style="position:absolute;left:1679;top:1743;width:68;height:82" coordorigin="1679,1743" coordsize="68,82" path="m1747,1743r-16,7l1715,1760r-14,14l1689,1793r-8,23l1679,1825e" filled="f" strokeweight="1pt">
              <v:stroke dashstyle="dash"/>
              <v:path arrowok="t"/>
            </v:shape>
            <v:shape id="_x0000_s1815" style="position:absolute;left:1677;top:1887;width:0;height:6591" coordorigin="1677,1887" coordsize="0,6591" path="m1677,1887r,6591e" filled="f" strokeweight="1pt">
              <v:stroke dashstyle="dash"/>
              <v:path arrowok="t"/>
            </v:shape>
            <v:shape id="_x0000_s1814" style="position:absolute;left:1686;top:8542;width:82;height:68" coordorigin="1686,8542" coordsize="82,68" path="m1686,8542r7,16l1703,8574r15,14l1736,8600r23,8l1768,8610e" filled="f" strokeweight="1pt">
              <v:stroke dashstyle="dash"/>
              <v:path arrowok="t"/>
            </v:shape>
            <v:shape id="_x0000_s1813" style="position:absolute;left:1831;top:8612;width:6836;height:0" coordorigin="1831,8612" coordsize="6836,0" path="m1831,8612r6836,e" filled="f" strokeweight="1pt">
              <v:stroke dashstyle="dash"/>
              <v:path arrowok="t"/>
            </v:shape>
            <v:shape id="_x0000_s1812" style="position:absolute;left:8731;top:8521;width:68;height:82" coordorigin="8731,8521" coordsize="68,82" path="m8731,8603r16,-7l8763,8585r14,-14l8789,8553r8,-23l8799,8521e" filled="f" strokeweight="1pt">
              <v:stroke dashstyle="dash"/>
              <v:path arrowok="t"/>
            </v:shape>
            <v:shape id="_x0000_s1811" style="position:absolute;left:8801;top:1867;width:0;height:6591" coordorigin="8801,1867" coordsize="0,6591" path="m8801,8458r,-6591e" filled="f" strokeweight="1pt">
              <v:stroke dashstyle="dash"/>
              <v:path arrowok="t"/>
            </v:shape>
            <v:shape id="_x0000_s1810" style="position:absolute;left:8710;top:1736;width:82;height:68" coordorigin="8710,1736" coordsize="82,68" path="m8792,1803r-7,-16l8774,1772r-14,-15l8742,1745r-23,-8l8710,1736e" filled="f" strokeweight="1pt">
              <v:stroke dashstyle="dash"/>
              <v:path arrowok="t"/>
            </v:shape>
            <v:shape id="_x0000_s1809" style="position:absolute;left:1811;top:1734;width:6836;height:0" coordorigin="1811,1734" coordsize="6836,0" path="m8647,1734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 xml:space="preserve">.………………………..……………………....……............………… </w:t>
      </w:r>
      <w:r w:rsidR="00021A40">
        <w:rPr>
          <w:i/>
          <w:spacing w:val="1"/>
          <w:w w:val="95"/>
          <w:sz w:val="22"/>
          <w:szCs w:val="22"/>
        </w:rPr>
        <w:t>D</w:t>
      </w:r>
      <w:r w:rsidR="00021A40">
        <w:rPr>
          <w:i/>
          <w:w w:val="95"/>
          <w:sz w:val="22"/>
          <w:szCs w:val="22"/>
        </w:rPr>
        <w:t>is</w:t>
      </w:r>
      <w:r w:rsidR="00021A40">
        <w:rPr>
          <w:i/>
          <w:spacing w:val="2"/>
          <w:w w:val="95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riminasi</w:t>
      </w:r>
      <w:r w:rsidR="00021A40">
        <w:rPr>
          <w:i/>
          <w:spacing w:val="-7"/>
          <w:w w:val="95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>gender</w:t>
      </w:r>
    </w:p>
    <w:p w:rsidR="00A31BD9" w:rsidRDefault="00021A40">
      <w:pPr>
        <w:spacing w:line="240" w:lineRule="exact"/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1806" style="position:absolute;left:0;text-align:left;margin-left:83.85pt;margin-top:14.55pt;width:0;height:0;z-index:-6326;mso-position-horizontal-relative:page" coordorigin="1677,291" coordsize="0,0">
            <v:shape id="_x0000_s1807" style="position:absolute;left:1677;top:291;width:0;height:0" coordorigin="1677,291" coordsize="0,0" path="m1677,291r,e" filled="f" strokeweight="1pt">
              <v:path arrowok="t"/>
            </v:shape>
            <w10:wrap anchorx="page"/>
          </v:group>
        </w:pict>
      </w:r>
      <w:r>
        <w:pict>
          <v:group id="_x0000_s1804" style="position:absolute;left:0;text-align:left;margin-left:89.55pt;margin-top:20.2pt;width:0;height:0;z-index:-6325;mso-position-horizontal-relative:page" coordorigin="1791,404" coordsize="0,0">
            <v:shape id="_x0000_s1805" style="position:absolute;left:1791;top:404;width:0;height:0" coordorigin="1791,404" coordsize="0,0" path="m1791,404r,e" filled="f" strokeweight="1pt">
              <v:path arrowok="t"/>
            </v:shape>
            <w10:wrap anchorx="page"/>
          </v:group>
        </w:pict>
      </w:r>
      <w:r>
        <w:pict>
          <v:group id="_x0000_s1802" style="position:absolute;left:0;text-align:left;margin-left:434.35pt;margin-top:20.2pt;width:0;height:0;z-index:-6324;mso-position-horizontal-relative:page" coordorigin="8687,404" coordsize="0,0">
            <v:shape id="_x0000_s1803" style="position:absolute;left:8687;top:404;width:0;height:0" coordorigin="8687,404" coordsize="0,0" path="m8687,404r,e" filled="f" strokeweight="1pt">
              <v:path arrowok="t"/>
            </v:shape>
            <w10:wrap anchorx="page"/>
          </v:group>
        </w:pict>
      </w:r>
      <w:r>
        <w:pict>
          <v:group id="_x0000_s1800" style="position:absolute;left:0;text-align:left;margin-left:440.05pt;margin-top:14.55pt;width:0;height:0;z-index:-6323;mso-position-horizontal-relative:page" coordorigin="8801,291" coordsize="0,0">
            <v:shape id="_x0000_s1801" style="position:absolute;left:8801;top:291;width:0;height:0" coordorigin="8801,291" coordsize="0,0" path="m8801,291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3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798" style="position:absolute;left:0;text-align:left;margin-left:88.35pt;margin-top:17.55pt;width:349.2pt;height:0;z-index:-6319;mso-position-horizontal-relative:page" coordorigin="1767,351" coordsize="6984,0">
            <v:shape id="_x0000_s1799" style="position:absolute;left:1767;top:351;width:6984;height:0" coordorigin="1767,351" coordsize="6984,0" path="m1767,351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796" style="position:absolute;left:0;text-align:left;margin-left:84.35pt;margin-top:17.55pt;width:0;height:0;z-index:-6318;mso-position-horizontal-relative:page" coordorigin="1687,351" coordsize="0,0">
            <v:shape id="_x0000_s1797" style="position:absolute;left:1687;top:351;width:0;height:0" coordorigin="1687,351" coordsize="0,0" path="m1687,351r,e" filled="f" strokecolor="#00adef" strokeweight="2pt">
              <v:path arrowok="t"/>
            </v:shape>
            <w10:wrap anchorx="page"/>
          </v:group>
        </w:pict>
      </w:r>
      <w:r>
        <w:pict>
          <v:group id="_x0000_s1794" style="position:absolute;left:0;text-align:left;margin-left:439.55pt;margin-top:17.55pt;width:0;height:0;z-index:-6317;mso-position-horizontal-relative:page" coordorigin="8791,351" coordsize="0,0">
            <v:shape id="_x0000_s1795" style="position:absolute;left:8791;top:351;width:0;height:0" coordorigin="8791,351" coordsize="0,0" path="m8791,351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>.</w:t>
      </w:r>
      <w:r w:rsidR="00021A40">
        <w:rPr>
          <w:b/>
          <w:color w:val="0076A3"/>
          <w:spacing w:val="-2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emahaman</w:t>
      </w:r>
      <w:r w:rsidR="00021A40">
        <w:rPr>
          <w:b/>
          <w:color w:val="0076A3"/>
          <w:spacing w:val="45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itab</w:t>
      </w:r>
      <w:r w:rsidR="00021A40">
        <w:rPr>
          <w:b/>
          <w:color w:val="0076A3"/>
          <w:spacing w:val="-10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w w:val="109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e</w:t>
      </w:r>
      <w:r w:rsidR="00021A40">
        <w:rPr>
          <w:b/>
          <w:color w:val="0076A3"/>
          <w:spacing w:val="-2"/>
          <w:w w:val="109"/>
          <w:sz w:val="28"/>
          <w:szCs w:val="28"/>
        </w:rPr>
        <w:t>n</w:t>
      </w:r>
      <w:r w:rsidR="00021A40">
        <w:rPr>
          <w:b/>
          <w:color w:val="0076A3"/>
          <w:w w:val="109"/>
          <w:sz w:val="28"/>
          <w:szCs w:val="28"/>
        </w:rPr>
        <w:t>tang</w:t>
      </w:r>
      <w:r w:rsidR="00021A40">
        <w:rPr>
          <w:b/>
          <w:color w:val="0076A3"/>
          <w:spacing w:val="-12"/>
          <w:w w:val="109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97"/>
          <w:sz w:val="28"/>
          <w:szCs w:val="28"/>
        </w:rPr>
        <w:t>R</w:t>
      </w:r>
      <w:r w:rsidR="00021A40">
        <w:rPr>
          <w:b/>
          <w:color w:val="0076A3"/>
          <w:w w:val="97"/>
          <w:sz w:val="28"/>
          <w:szCs w:val="28"/>
        </w:rPr>
        <w:t>a</w:t>
      </w:r>
      <w:r w:rsidR="00021A40">
        <w:rPr>
          <w:b/>
          <w:color w:val="0076A3"/>
          <w:spacing w:val="-3"/>
          <w:w w:val="97"/>
          <w:sz w:val="28"/>
          <w:szCs w:val="28"/>
        </w:rPr>
        <w:t>s</w:t>
      </w:r>
      <w:r w:rsidR="00021A40">
        <w:rPr>
          <w:b/>
          <w:color w:val="0076A3"/>
          <w:w w:val="97"/>
          <w:sz w:val="28"/>
          <w:szCs w:val="28"/>
        </w:rPr>
        <w:t>,</w:t>
      </w:r>
      <w:r w:rsidR="00021A40">
        <w:rPr>
          <w:b/>
          <w:color w:val="0076A3"/>
          <w:spacing w:val="-9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80"/>
          <w:sz w:val="28"/>
          <w:szCs w:val="28"/>
        </w:rPr>
        <w:t>E</w:t>
      </w:r>
      <w:r w:rsidR="00021A40">
        <w:rPr>
          <w:b/>
          <w:color w:val="0076A3"/>
          <w:w w:val="106"/>
          <w:sz w:val="28"/>
          <w:szCs w:val="28"/>
        </w:rPr>
        <w:t>tnis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87"/>
          <w:sz w:val="28"/>
          <w:szCs w:val="28"/>
        </w:rPr>
        <w:t>G</w:t>
      </w:r>
      <w:r w:rsidR="00021A40">
        <w:rPr>
          <w:b/>
          <w:color w:val="0076A3"/>
          <w:w w:val="107"/>
          <w:sz w:val="28"/>
          <w:szCs w:val="28"/>
        </w:rPr>
        <w:t>ender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>oma</w:t>
      </w:r>
      <w:r>
        <w:rPr>
          <w:spacing w:val="-2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10:12,</w:t>
      </w:r>
      <w:r>
        <w:rPr>
          <w:spacing w:val="-23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19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-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menuli</w:t>
      </w:r>
      <w:r>
        <w:rPr>
          <w:spacing w:val="-2"/>
          <w:w w:val="104"/>
          <w:sz w:val="22"/>
          <w:szCs w:val="22"/>
        </w:rPr>
        <w:t>s</w:t>
      </w:r>
      <w:r>
        <w:rPr>
          <w:spacing w:val="14"/>
          <w:w w:val="82"/>
          <w:sz w:val="22"/>
          <w:szCs w:val="22"/>
        </w:rPr>
        <w:t>,</w:t>
      </w:r>
      <w:r>
        <w:rPr>
          <w:w w:val="84"/>
          <w:sz w:val="22"/>
          <w:szCs w:val="22"/>
        </w:rPr>
        <w:t>“</w:t>
      </w:r>
      <w:r>
        <w:rPr>
          <w:spacing w:val="1"/>
          <w:w w:val="84"/>
          <w:sz w:val="22"/>
          <w:szCs w:val="22"/>
        </w:rPr>
        <w:t>S</w:t>
      </w:r>
      <w:r>
        <w:rPr>
          <w:w w:val="112"/>
          <w:sz w:val="22"/>
          <w:szCs w:val="22"/>
        </w:rPr>
        <w:t>ebab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25"/>
          <w:w w:val="1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unani.</w:t>
      </w:r>
      <w:r>
        <w:rPr>
          <w:spacing w:val="-6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6"/>
          <w:sz w:val="22"/>
          <w:szCs w:val="22"/>
        </w:rPr>
        <w:t>ena,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semua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berseru </w:t>
      </w:r>
      <w:r>
        <w:rPr>
          <w:spacing w:val="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kepada-</w:t>
      </w:r>
      <w:r>
        <w:rPr>
          <w:spacing w:val="2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  <w:r>
        <w:rPr>
          <w:spacing w:val="-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taan </w:t>
      </w:r>
      <w:r>
        <w:rPr>
          <w:spacing w:val="18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 xml:space="preserve">aulus </w:t>
      </w:r>
      <w:r>
        <w:rPr>
          <w:sz w:val="22"/>
          <w:szCs w:val="22"/>
        </w:rPr>
        <w:t>ini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mengejut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2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</w:t>
      </w:r>
      <w:r>
        <w:rPr>
          <w:spacing w:val="-1"/>
          <w:w w:val="108"/>
          <w:sz w:val="22"/>
          <w:szCs w:val="22"/>
        </w:rPr>
        <w:t>g</w:t>
      </w:r>
      <w:r>
        <w:rPr>
          <w:w w:val="108"/>
          <w:sz w:val="22"/>
          <w:szCs w:val="22"/>
        </w:rPr>
        <w:t>ing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unani </w:t>
      </w:r>
      <w:r>
        <w:rPr>
          <w:sz w:val="22"/>
          <w:szCs w:val="22"/>
        </w:rPr>
        <w:t>biasa</w:t>
      </w:r>
      <w:r>
        <w:rPr>
          <w:spacing w:val="3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ebut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non</w:t>
      </w:r>
      <w:r>
        <w:rPr>
          <w:spacing w:val="-11"/>
          <w:w w:val="107"/>
          <w:sz w:val="22"/>
          <w:szCs w:val="22"/>
        </w:rPr>
        <w:t>-</w:t>
      </w:r>
      <w:r>
        <w:rPr>
          <w:spacing w:val="-12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unani</w:t>
      </w:r>
      <w:r>
        <w:rPr>
          <w:spacing w:val="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bangsa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0"/>
          <w:sz w:val="22"/>
          <w:szCs w:val="22"/>
        </w:rPr>
        <w:t>eme</w:t>
      </w:r>
      <w:r>
        <w:rPr>
          <w:spacing w:val="-1"/>
          <w:w w:val="110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menganggap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 lebih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ting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ipada </w:t>
      </w:r>
      <w:r>
        <w:rPr>
          <w:w w:val="108"/>
          <w:sz w:val="22"/>
          <w:szCs w:val="22"/>
        </w:rPr>
        <w:t>bangsa-bangsa</w:t>
      </w:r>
      <w:r>
        <w:rPr>
          <w:spacing w:val="-19"/>
          <w:w w:val="10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lain.</w:t>
      </w:r>
      <w:r>
        <w:rPr>
          <w:spacing w:val="-14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pilihan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llah,</w:t>
      </w:r>
      <w:r>
        <w:rPr>
          <w:spacing w:val="-6"/>
          <w:w w:val="9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seme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</w:t>
      </w:r>
      <w:r>
        <w:rPr>
          <w:spacing w:val="-14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lain</w:t>
      </w:r>
      <w:r>
        <w:rPr>
          <w:spacing w:val="-3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4"/>
          <w:sz w:val="22"/>
          <w:szCs w:val="22"/>
        </w:rPr>
        <w:t>tida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/>
        <w:ind w:left="1100"/>
        <w:rPr>
          <w:sz w:val="22"/>
          <w:szCs w:val="22"/>
        </w:rPr>
      </w:pPr>
      <w:r>
        <w:rPr>
          <w:b/>
          <w:spacing w:val="1"/>
          <w:sz w:val="22"/>
          <w:szCs w:val="22"/>
        </w:rPr>
        <w:lastRenderedPageBreak/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ang</w:t>
      </w:r>
      <w:r>
        <w:rPr>
          <w:b/>
          <w:spacing w:val="-8"/>
          <w:sz w:val="22"/>
          <w:szCs w:val="22"/>
        </w:rPr>
        <w:t xml:space="preserve"> </w:t>
      </w:r>
      <w:r>
        <w:rPr>
          <w:b/>
          <w:spacing w:val="2"/>
          <w:sz w:val="22"/>
          <w:szCs w:val="22"/>
        </w:rPr>
        <w:t>S</w:t>
      </w:r>
      <w:r>
        <w:rPr>
          <w:b/>
          <w:sz w:val="22"/>
          <w:szCs w:val="22"/>
        </w:rPr>
        <w:t>amaria</w:t>
      </w:r>
      <w:r>
        <w:rPr>
          <w:b/>
          <w:spacing w:val="-8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ang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w w:val="97"/>
          <w:sz w:val="22"/>
          <w:szCs w:val="22"/>
        </w:rPr>
        <w:t>Mu</w:t>
      </w:r>
      <w:r>
        <w:rPr>
          <w:b/>
          <w:spacing w:val="-2"/>
          <w:w w:val="97"/>
          <w:sz w:val="22"/>
          <w:szCs w:val="22"/>
        </w:rPr>
        <w:t>r</w:t>
      </w:r>
      <w:r>
        <w:rPr>
          <w:b/>
          <w:w w:val="97"/>
          <w:sz w:val="22"/>
          <w:szCs w:val="22"/>
        </w:rPr>
        <w:t>ah</w:t>
      </w:r>
      <w:r>
        <w:rPr>
          <w:b/>
          <w:spacing w:val="-8"/>
          <w:w w:val="97"/>
          <w:sz w:val="22"/>
          <w:szCs w:val="22"/>
        </w:rPr>
        <w:t xml:space="preserve"> </w:t>
      </w:r>
      <w:r>
        <w:rPr>
          <w:b/>
          <w:sz w:val="22"/>
          <w:szCs w:val="22"/>
        </w:rPr>
        <w:t>H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ti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25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5"/>
          <w:sz w:val="22"/>
          <w:szCs w:val="22"/>
        </w:rPr>
        <w:t>as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10:25-36,</w:t>
      </w:r>
      <w:r>
        <w:rPr>
          <w:spacing w:val="-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9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</w:t>
      </w:r>
      <w:r>
        <w:rPr>
          <w:spacing w:val="-1"/>
          <w:w w:val="107"/>
          <w:sz w:val="22"/>
          <w:szCs w:val="22"/>
        </w:rPr>
        <w:t>g</w:t>
      </w:r>
      <w:r>
        <w:rPr>
          <w:w w:val="107"/>
          <w:sz w:val="22"/>
          <w:szCs w:val="22"/>
        </w:rPr>
        <w:t>isah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perumpamaan</w:t>
      </w:r>
      <w:r>
        <w:rPr>
          <w:spacing w:val="40"/>
          <w:w w:val="107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  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ti.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perumpamaan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pendenga</w:t>
      </w:r>
      <w:r>
        <w:rPr>
          <w:spacing w:val="-1"/>
          <w:w w:val="110"/>
          <w:sz w:val="22"/>
          <w:szCs w:val="22"/>
        </w:rPr>
        <w:t>r</w:t>
      </w:r>
      <w:r>
        <w:rPr>
          <w:w w:val="92"/>
          <w:sz w:val="22"/>
          <w:szCs w:val="22"/>
        </w:rPr>
        <w:t xml:space="preserve">- 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dikejut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oleh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1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z w:val="22"/>
          <w:szCs w:val="22"/>
        </w:rPr>
        <w:t>pahl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4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adahal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  dimusuhi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45"/>
          <w:w w:val="10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dianggap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naji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56"/>
        <w:ind w:left="1100"/>
      </w:pPr>
      <w:r>
        <w:pict>
          <v:shape id="_x0000_i1028" type="#_x0000_t75" style="width:356.8pt;height:230.5pt">
            <v:imagedata r:id="rId45" o:title=""/>
          </v:shape>
        </w:pict>
      </w:r>
    </w:p>
    <w:p w:rsidR="00A31BD9" w:rsidRDefault="00021A40">
      <w:pPr>
        <w:spacing w:before="10"/>
        <w:ind w:left="1100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13" w:line="200" w:lineRule="exact"/>
        <w:ind w:left="1100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11.1</w:t>
      </w:r>
      <w:r>
        <w:rPr>
          <w:spacing w:val="-10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ang</w:t>
      </w:r>
      <w:r>
        <w:rPr>
          <w:spacing w:val="1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S</w:t>
      </w:r>
      <w:r>
        <w:rPr>
          <w:sz w:val="18"/>
          <w:szCs w:val="18"/>
        </w:rPr>
        <w:t>ama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ia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y</w:t>
      </w:r>
      <w:r>
        <w:rPr>
          <w:sz w:val="18"/>
          <w:szCs w:val="18"/>
        </w:rPr>
        <w:t>ang</w:t>
      </w:r>
      <w:r>
        <w:rPr>
          <w:spacing w:val="14"/>
          <w:sz w:val="18"/>
          <w:szCs w:val="18"/>
        </w:rPr>
        <w:t xml:space="preserve"> </w:t>
      </w:r>
      <w:r>
        <w:rPr>
          <w:sz w:val="18"/>
          <w:szCs w:val="18"/>
        </w:rPr>
        <w:t>mu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ah</w:t>
      </w:r>
      <w:r>
        <w:rPr>
          <w:spacing w:val="26"/>
          <w:sz w:val="18"/>
          <w:szCs w:val="18"/>
        </w:rPr>
        <w:t xml:space="preserve"> </w:t>
      </w:r>
      <w:r>
        <w:rPr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ti</w:t>
      </w:r>
      <w:r>
        <w:rPr>
          <w:spacing w:val="9"/>
          <w:sz w:val="18"/>
          <w:szCs w:val="18"/>
        </w:rPr>
        <w:t xml:space="preserve"> </w:t>
      </w:r>
      <w:r>
        <w:rPr>
          <w:w w:val="108"/>
          <w:sz w:val="18"/>
          <w:szCs w:val="18"/>
        </w:rPr>
        <w:t>menolong</w:t>
      </w:r>
      <w:r>
        <w:rPr>
          <w:spacing w:val="-11"/>
          <w:w w:val="108"/>
          <w:sz w:val="18"/>
          <w:szCs w:val="18"/>
        </w:rPr>
        <w:t xml:space="preserve"> </w:t>
      </w:r>
      <w:r>
        <w:rPr>
          <w:sz w:val="18"/>
          <w:szCs w:val="18"/>
        </w:rPr>
        <w:t>tanpa</w:t>
      </w:r>
      <w:r>
        <w:rPr>
          <w:spacing w:val="36"/>
          <w:sz w:val="18"/>
          <w:szCs w:val="18"/>
        </w:rPr>
        <w:t xml:space="preserve"> </w:t>
      </w:r>
      <w:r>
        <w:rPr>
          <w:w w:val="106"/>
          <w:sz w:val="18"/>
          <w:szCs w:val="18"/>
        </w:rPr>
        <w:t>mempe</w:t>
      </w:r>
      <w:r>
        <w:rPr>
          <w:spacing w:val="1"/>
          <w:w w:val="106"/>
          <w:sz w:val="18"/>
          <w:szCs w:val="18"/>
        </w:rPr>
        <w:t>r</w:t>
      </w:r>
      <w:r>
        <w:rPr>
          <w:w w:val="106"/>
          <w:sz w:val="18"/>
          <w:szCs w:val="18"/>
        </w:rPr>
        <w:t>h</w:t>
      </w:r>
      <w:r>
        <w:rPr>
          <w:spacing w:val="-1"/>
          <w:w w:val="106"/>
          <w:sz w:val="18"/>
          <w:szCs w:val="18"/>
        </w:rPr>
        <w:t>a</w:t>
      </w:r>
      <w:r>
        <w:rPr>
          <w:w w:val="106"/>
          <w:sz w:val="18"/>
          <w:szCs w:val="18"/>
        </w:rPr>
        <w:t>ti</w:t>
      </w:r>
      <w:r>
        <w:rPr>
          <w:spacing w:val="3"/>
          <w:w w:val="106"/>
          <w:sz w:val="18"/>
          <w:szCs w:val="18"/>
        </w:rPr>
        <w:t>k</w:t>
      </w:r>
      <w:r>
        <w:rPr>
          <w:w w:val="106"/>
          <w:sz w:val="18"/>
          <w:szCs w:val="18"/>
        </w:rPr>
        <w:t>an</w:t>
      </w:r>
      <w:r>
        <w:rPr>
          <w:spacing w:val="-3"/>
          <w:w w:val="106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as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dan</w:t>
      </w:r>
      <w:r>
        <w:rPr>
          <w:spacing w:val="19"/>
          <w:sz w:val="18"/>
          <w:szCs w:val="18"/>
        </w:rPr>
        <w:t xml:space="preserve"> </w:t>
      </w:r>
      <w:r>
        <w:rPr>
          <w:w w:val="106"/>
          <w:sz w:val="18"/>
          <w:szCs w:val="18"/>
        </w:rPr>
        <w:t>etnis</w:t>
      </w:r>
    </w:p>
    <w:p w:rsidR="00A31BD9" w:rsidRDefault="00A31BD9">
      <w:pPr>
        <w:spacing w:before="17" w:line="220" w:lineRule="exact"/>
        <w:rPr>
          <w:sz w:val="22"/>
          <w:szCs w:val="22"/>
        </w:rPr>
      </w:pPr>
    </w:p>
    <w:p w:rsidR="00A31BD9" w:rsidRDefault="00021A40">
      <w:pPr>
        <w:spacing w:before="29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engapa</w:t>
      </w:r>
      <w:r>
        <w:rPr>
          <w:spacing w:val="3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3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2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pengaja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demi</w:t>
      </w:r>
      <w:r>
        <w:rPr>
          <w:spacing w:val="4"/>
          <w:w w:val="104"/>
          <w:sz w:val="22"/>
          <w:szCs w:val="22"/>
        </w:rPr>
        <w:t>k</w:t>
      </w:r>
      <w:r>
        <w:rPr>
          <w:sz w:val="22"/>
          <w:szCs w:val="22"/>
        </w:rPr>
        <w:t xml:space="preserve">ian? Bila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3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kembali 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penciptaan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manusia,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14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dia</w:t>
      </w:r>
      <w:r>
        <w:rPr>
          <w:spacing w:val="1"/>
          <w:w w:val="101"/>
          <w:sz w:val="22"/>
          <w:szCs w:val="22"/>
        </w:rPr>
        <w:t>k</w:t>
      </w:r>
      <w:r>
        <w:rPr>
          <w:w w:val="101"/>
          <w:sz w:val="22"/>
          <w:szCs w:val="22"/>
        </w:rPr>
        <w:t xml:space="preserve">ui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nenek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>
        <w:rPr>
          <w:spacing w:val="-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o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sama,</w:t>
      </w:r>
      <w:r>
        <w:rPr>
          <w:spacing w:val="5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4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a.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ipun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sudah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8"/>
          <w:sz w:val="22"/>
          <w:szCs w:val="22"/>
        </w:rPr>
        <w:t xml:space="preserve">i-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pada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dasa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masih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talian  kelua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itulah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diaja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>saling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37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membela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peduli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ita.</w:t>
      </w:r>
      <w:r>
        <w:rPr>
          <w:spacing w:val="-16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Hal</w:t>
      </w:r>
      <w:r>
        <w:rPr>
          <w:spacing w:val="-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</w:t>
      </w:r>
      <w:r>
        <w:rPr>
          <w:spacing w:val="-1"/>
          <w:w w:val="107"/>
          <w:sz w:val="22"/>
          <w:szCs w:val="22"/>
        </w:rPr>
        <w:t>t</w:t>
      </w:r>
      <w:r>
        <w:rPr>
          <w:w w:val="105"/>
          <w:sz w:val="22"/>
          <w:szCs w:val="22"/>
        </w:rPr>
        <w:t>egas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2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Kelua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22:21</w:t>
      </w:r>
      <w:r>
        <w:rPr>
          <w:spacing w:val="-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7"/>
          <w:sz w:val="22"/>
          <w:szCs w:val="22"/>
        </w:rPr>
        <w:t>Janganlah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tindas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au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4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sebab 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dahulu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asing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tanah </w:t>
      </w:r>
      <w:r>
        <w:rPr>
          <w:spacing w:val="1"/>
          <w:w w:val="90"/>
          <w:sz w:val="22"/>
          <w:szCs w:val="22"/>
        </w:rPr>
        <w:t>M</w:t>
      </w:r>
      <w:r>
        <w:rPr>
          <w:w w:val="101"/>
          <w:sz w:val="22"/>
          <w:szCs w:val="22"/>
        </w:rPr>
        <w:t>esi</w:t>
      </w:r>
      <w:r>
        <w:rPr>
          <w:spacing w:val="-12"/>
          <w:w w:val="101"/>
          <w:sz w:val="22"/>
          <w:szCs w:val="22"/>
        </w:rPr>
        <w:t>r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footerReference w:type="default" r:id="rId46"/>
          <w:pgSz w:w="9920" w:h="14120"/>
          <w:pgMar w:top="980" w:right="1380" w:bottom="280" w:left="0" w:header="0" w:footer="1160" w:gutter="0"/>
          <w:pgNumType w:start="128"/>
          <w:cols w:space="720"/>
        </w:sectPr>
      </w:pPr>
      <w:r>
        <w:rPr>
          <w:spacing w:val="1"/>
          <w:w w:val="88"/>
          <w:sz w:val="22"/>
          <w:szCs w:val="22"/>
        </w:rPr>
        <w:t>S</w:t>
      </w:r>
      <w:r>
        <w:rPr>
          <w:w w:val="111"/>
          <w:sz w:val="22"/>
          <w:szCs w:val="22"/>
        </w:rPr>
        <w:t>ehubungan</w:t>
      </w:r>
      <w:r>
        <w:rPr>
          <w:spacing w:val="27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keadilan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mengaja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an kepada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kedudu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 xml:space="preserve">a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11"/>
          <w:w w:val="9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isah </w:t>
      </w:r>
      <w:r>
        <w:rPr>
          <w:w w:val="109"/>
          <w:sz w:val="22"/>
          <w:szCs w:val="22"/>
        </w:rPr>
        <w:t xml:space="preserve">penciptaan </w:t>
      </w: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Kejadian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2:18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46"/>
          <w:sz w:val="22"/>
          <w:szCs w:val="22"/>
        </w:rPr>
        <w:t xml:space="preserve"> </w:t>
      </w:r>
      <w:r>
        <w:rPr>
          <w:spacing w:val="8"/>
          <w:w w:val="86"/>
          <w:sz w:val="22"/>
          <w:szCs w:val="22"/>
        </w:rPr>
        <w:t>“</w:t>
      </w:r>
      <w:r>
        <w:rPr>
          <w:w w:val="86"/>
          <w:sz w:val="22"/>
          <w:szCs w:val="22"/>
        </w:rPr>
        <w:t>TUHAN</w:t>
      </w:r>
      <w:r>
        <w:rPr>
          <w:spacing w:val="15"/>
          <w:w w:val="8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man:</w:t>
      </w:r>
      <w:r>
        <w:rPr>
          <w:spacing w:val="9"/>
          <w:sz w:val="22"/>
          <w:szCs w:val="22"/>
        </w:rPr>
        <w:t xml:space="preserve"> </w:t>
      </w:r>
      <w:r>
        <w:rPr>
          <w:spacing w:val="9"/>
          <w:w w:val="62"/>
          <w:sz w:val="22"/>
          <w:szCs w:val="22"/>
        </w:rPr>
        <w:t>‘</w:t>
      </w:r>
      <w:r>
        <w:rPr>
          <w:spacing w:val="-3"/>
          <w:w w:val="81"/>
          <w:sz w:val="22"/>
          <w:szCs w:val="22"/>
        </w:rPr>
        <w:t>T</w:t>
      </w:r>
      <w:r>
        <w:rPr>
          <w:w w:val="101"/>
          <w:sz w:val="22"/>
          <w:szCs w:val="22"/>
        </w:rPr>
        <w:t xml:space="preserve">idak </w:t>
      </w:r>
      <w:r>
        <w:rPr>
          <w:w w:val="98"/>
          <w:sz w:val="22"/>
          <w:szCs w:val="22"/>
        </w:rPr>
        <w:lastRenderedPageBreak/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40"/>
          <w:w w:val="9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saja.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penolong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sepadan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dia</w:t>
      </w:r>
      <w:r>
        <w:rPr>
          <w:spacing w:val="-25"/>
          <w:w w:val="82"/>
          <w:sz w:val="22"/>
          <w:szCs w:val="22"/>
        </w:rPr>
        <w:t>.</w:t>
      </w:r>
      <w:r>
        <w:rPr>
          <w:spacing w:val="-13"/>
          <w:w w:val="62"/>
          <w:sz w:val="22"/>
          <w:szCs w:val="22"/>
        </w:rPr>
        <w:t>’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Dalam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6"/>
          <w:sz w:val="22"/>
          <w:szCs w:val="22"/>
        </w:rPr>
        <w:t>mencipta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a.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 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 xml:space="preserve">dam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2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baha</w:t>
      </w:r>
      <w:r>
        <w:rPr>
          <w:spacing w:val="-1"/>
          <w:w w:val="108"/>
          <w:sz w:val="22"/>
          <w:szCs w:val="22"/>
        </w:rPr>
        <w:t>g</w:t>
      </w:r>
      <w:r>
        <w:rPr>
          <w:w w:val="108"/>
          <w:sz w:val="22"/>
          <w:szCs w:val="22"/>
        </w:rPr>
        <w:t xml:space="preserve">ia 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ian. 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Bin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tang-bin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tang</w:t>
      </w:r>
      <w:r>
        <w:rPr>
          <w:spacing w:val="42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cipta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baha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ia.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4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5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penolong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sepadan 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a.</w:t>
      </w:r>
      <w:r>
        <w:rPr>
          <w:spacing w:val="45"/>
          <w:w w:val="10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1"/>
          <w:sz w:val="22"/>
          <w:szCs w:val="22"/>
        </w:rPr>
        <w:t xml:space="preserve">epadan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a.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alau</w:t>
      </w:r>
      <w:r>
        <w:rPr>
          <w:spacing w:val="42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 xml:space="preserve">ta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lemah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ipada </w:t>
      </w:r>
      <w:r>
        <w:rPr>
          <w:spacing w:val="4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tak  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  ia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penolong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sepadan.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mempu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ai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keca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kebolehan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dimili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dam,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sehingga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bisa </w:t>
      </w:r>
      <w:r>
        <w:rPr>
          <w:w w:val="107"/>
          <w:sz w:val="22"/>
          <w:szCs w:val="22"/>
        </w:rPr>
        <w:t>bena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-benar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pasangan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sepadan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dam.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</w:t>
      </w:r>
      <w:r>
        <w:rPr>
          <w:spacing w:val="19"/>
          <w:w w:val="110"/>
          <w:sz w:val="22"/>
          <w:szCs w:val="22"/>
        </w:rPr>
        <w:t>n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26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1"/>
          <w:w w:val="108"/>
          <w:sz w:val="22"/>
          <w:szCs w:val="22"/>
        </w:rPr>
        <w:t>r</w:t>
      </w:r>
      <w:r>
        <w:rPr>
          <w:w w:val="97"/>
          <w:sz w:val="22"/>
          <w:szCs w:val="22"/>
        </w:rPr>
        <w:t>la</w:t>
      </w:r>
      <w:r>
        <w:rPr>
          <w:spacing w:val="1"/>
          <w:w w:val="97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6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</w:t>
      </w:r>
      <w:r>
        <w:rPr>
          <w:spacing w:val="4"/>
          <w:w w:val="97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84"/>
          <w:sz w:val="22"/>
          <w:szCs w:val="22"/>
        </w:rPr>
        <w:t>i</w:t>
      </w:r>
      <w:r>
        <w:rPr>
          <w:spacing w:val="-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24"/>
          <w:w w:val="10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seta</w:t>
      </w:r>
      <w:r>
        <w:rPr>
          <w:spacing w:val="-1"/>
          <w:w w:val="108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a. </w:t>
      </w:r>
      <w:r>
        <w:rPr>
          <w:w w:val="95"/>
          <w:sz w:val="22"/>
          <w:szCs w:val="22"/>
        </w:rPr>
        <w:t>Keti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a</w:t>
      </w:r>
      <w:r>
        <w:rPr>
          <w:spacing w:val="6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duduk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bersimpuh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a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i-</w:t>
      </w:r>
      <w:r>
        <w:rPr>
          <w:spacing w:val="2"/>
          <w:w w:val="95"/>
          <w:sz w:val="22"/>
          <w:szCs w:val="22"/>
        </w:rPr>
        <w:t>N</w:t>
      </w:r>
      <w:r>
        <w:rPr>
          <w:spacing w:val="-1"/>
          <w:w w:val="95"/>
          <w:sz w:val="22"/>
          <w:szCs w:val="22"/>
        </w:rPr>
        <w:t>y</w:t>
      </w:r>
      <w:r>
        <w:rPr>
          <w:w w:val="95"/>
          <w:sz w:val="22"/>
          <w:szCs w:val="22"/>
        </w:rPr>
        <w:t>a</w:t>
      </w:r>
      <w:r>
        <w:rPr>
          <w:spacing w:val="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mendenga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pengaja</w:t>
      </w:r>
      <w:r>
        <w:rPr>
          <w:spacing w:val="-1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an- </w:t>
      </w:r>
      <w:r>
        <w:rPr>
          <w:spacing w:val="2"/>
          <w:w w:val="9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4"/>
          <w:sz w:val="22"/>
          <w:szCs w:val="22"/>
        </w:rPr>
        <w:t>a,</w:t>
      </w:r>
      <w:r>
        <w:rPr>
          <w:spacing w:val="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o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 xml:space="preserve">es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w w:val="109"/>
          <w:sz w:val="22"/>
          <w:szCs w:val="22"/>
        </w:rPr>
        <w:t>dapu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1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an,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a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ia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memilih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bai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diambil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pada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7"/>
          <w:w w:val="108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z w:val="22"/>
          <w:szCs w:val="22"/>
        </w:rPr>
        <w:t xml:space="preserve"> </w:t>
      </w:r>
      <w:r>
        <w:rPr>
          <w:spacing w:val="11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(</w:t>
      </w:r>
      <w:r>
        <w:rPr>
          <w:spacing w:val="-3"/>
          <w:w w:val="90"/>
          <w:sz w:val="22"/>
          <w:szCs w:val="22"/>
        </w:rPr>
        <w:t>L</w:t>
      </w:r>
      <w:r>
        <w:rPr>
          <w:w w:val="90"/>
          <w:sz w:val="22"/>
          <w:szCs w:val="22"/>
        </w:rPr>
        <w:t>u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22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10:42)</w:t>
      </w:r>
      <w:r>
        <w:rPr>
          <w:spacing w:val="-2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.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mendenga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belajar 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7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man</w:t>
      </w:r>
      <w:r>
        <w:rPr>
          <w:spacing w:val="3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3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ditabu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 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5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5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5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8:1-11</w:t>
      </w:r>
      <w:r>
        <w:rPr>
          <w:spacing w:val="4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ang-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ahudi</w:t>
      </w:r>
      <w:r>
        <w:rPr>
          <w:spacing w:val="-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7"/>
          <w:sz w:val="22"/>
          <w:szCs w:val="22"/>
        </w:rPr>
        <w:t>w</w:t>
      </w:r>
      <w:r>
        <w:rPr>
          <w:w w:val="107"/>
          <w:sz w:val="22"/>
          <w:szCs w:val="22"/>
        </w:rPr>
        <w:t>a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kedap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bersina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kepada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9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bersina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harus </w:t>
      </w:r>
      <w:r>
        <w:rPr>
          <w:sz w:val="22"/>
          <w:szCs w:val="22"/>
        </w:rPr>
        <w:t>dilempa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42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i-la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um.</w:t>
      </w:r>
      <w:r>
        <w:rPr>
          <w:spacing w:val="1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um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empuan </w:t>
      </w:r>
      <w:r>
        <w:rPr>
          <w:sz w:val="22"/>
          <w:szCs w:val="22"/>
        </w:rPr>
        <w:t>itu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membena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bu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melain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z w:val="22"/>
          <w:szCs w:val="22"/>
        </w:rPr>
        <w:t>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adil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empuan.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persinaan,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i-la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dan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empuan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sama-sama  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um.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1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disebut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-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791" style="position:absolute;left:0;text-align:left;margin-left:440.05pt;margin-top:146.8pt;width:0;height:0;z-index:-6310;mso-position-horizontal-relative:page" coordorigin="8801,2936" coordsize="0,0">
            <v:shape id="_x0000_s1792" style="position:absolute;left:8801;top:2936;width:0;height:0" coordorigin="8801,2936" coordsize="0,0" path="m8801,2936r,e" filled="f" strokeweight="1pt">
              <v:path arrowok="t"/>
            </v:shape>
            <w10:wrap anchorx="page"/>
          </v:group>
        </w:pict>
      </w:r>
      <w:r>
        <w:pict>
          <v:group id="_x0000_s1789" style="position:absolute;left:0;text-align:left;margin-left:434.35pt;margin-top:141.15pt;width:0;height:0;z-index:-6309;mso-position-horizontal-relative:page" coordorigin="8687,2823" coordsize="0,0">
            <v:shape id="_x0000_s1790" style="position:absolute;left:8687;top:2823;width:0;height:0" coordorigin="8687,2823" coordsize="0,0" path="m8687,2823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</w:t>
      </w:r>
      <w:r w:rsidR="00021A40">
        <w:rPr>
          <w:spacing w:val="-1"/>
          <w:sz w:val="22"/>
          <w:szCs w:val="22"/>
        </w:rPr>
        <w:t>g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dis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iminasi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gender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masih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erus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langsun</w:t>
      </w:r>
      <w:r w:rsidR="00021A40">
        <w:rPr>
          <w:spacing w:val="-3"/>
          <w:w w:val="107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  juga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di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alangan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masa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ini.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asih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empuan</w:t>
      </w:r>
      <w:r w:rsidR="00021A40">
        <w:rPr>
          <w:spacing w:val="32"/>
          <w:w w:val="10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  tidak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menjadi </w:t>
      </w:r>
      <w:r w:rsidR="00021A40">
        <w:rPr>
          <w:sz w:val="22"/>
          <w:szCs w:val="22"/>
        </w:rPr>
        <w:t xml:space="preserve">pemimpin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tah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pen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tua,   diaken,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pun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pendeta. </w:t>
      </w:r>
      <w:r w:rsidR="00021A40">
        <w:rPr>
          <w:spacing w:val="-6"/>
          <w:w w:val="95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adaha</w:t>
      </w:r>
      <w:r w:rsidR="00021A40">
        <w:rPr>
          <w:spacing w:val="-2"/>
          <w:w w:val="107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7"/>
          <w:w w:val="8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kemampuan</w:t>
      </w:r>
      <w:r w:rsidR="00021A40">
        <w:rPr>
          <w:spacing w:val="3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dibanding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dengan</w:t>
      </w:r>
      <w:r w:rsidR="00021A40">
        <w:rPr>
          <w:spacing w:val="52"/>
          <w:w w:val="108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83"/>
          <w:sz w:val="22"/>
          <w:szCs w:val="22"/>
        </w:rPr>
        <w:t xml:space="preserve">i.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 xml:space="preserve">ejumlah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ge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eja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>ndonesia</w:t>
      </w:r>
      <w:r w:rsidR="00021A40">
        <w:rPr>
          <w:spacing w:val="4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nah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 xml:space="preserve">empuan  sebagai </w:t>
      </w:r>
      <w:r w:rsidR="00021A40">
        <w:rPr>
          <w:sz w:val="22"/>
          <w:szCs w:val="22"/>
        </w:rPr>
        <w:t>pemimpin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ketua  </w:t>
      </w:r>
      <w:r w:rsidR="00021A40">
        <w:rPr>
          <w:w w:val="107"/>
          <w:sz w:val="22"/>
          <w:szCs w:val="22"/>
        </w:rPr>
        <w:t>sinod</w:t>
      </w:r>
      <w:r w:rsidR="00021A40">
        <w:rPr>
          <w:spacing w:val="-3"/>
          <w:w w:val="107"/>
          <w:sz w:val="22"/>
          <w:szCs w:val="22"/>
        </w:rPr>
        <w:t>e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2"/>
          <w:w w:val="8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il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ketua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eta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is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jab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 xml:space="preserve">tan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ting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sinode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eja.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ulislah</w:t>
      </w:r>
      <w:r>
        <w:rPr>
          <w:spacing w:val="-5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aban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mengenai:</w:t>
      </w:r>
    </w:p>
    <w:p w:rsidR="00A31BD9" w:rsidRDefault="00357B69">
      <w:pPr>
        <w:spacing w:before="44"/>
        <w:ind w:left="287"/>
        <w:rPr>
          <w:sz w:val="22"/>
          <w:szCs w:val="22"/>
        </w:rPr>
      </w:pPr>
      <w:r>
        <w:pict>
          <v:group id="_x0000_s1787" style="position:absolute;left:0;text-align:left;margin-left:83.85pt;margin-top:29.05pt;width:0;height:0;z-index:-6315;mso-position-horizontal-relative:page" coordorigin="1677,581" coordsize="0,0">
            <v:shape id="_x0000_s1788" style="position:absolute;left:1677;top:581;width:0;height:0" coordorigin="1677,581" coordsize="0,0" path="m1677,581r,e" filled="f" strokeweight="1pt">
              <v:path arrowok="t"/>
            </v:shape>
            <w10:wrap anchorx="page"/>
          </v:group>
        </w:pict>
      </w:r>
      <w:r>
        <w:pict>
          <v:group id="_x0000_s1785" style="position:absolute;left:0;text-align:left;margin-left:89.55pt;margin-top:23.4pt;width:0;height:0;z-index:-6308;mso-position-horizontal-relative:page" coordorigin="1791,468" coordsize="0,0">
            <v:shape id="_x0000_s1786" style="position:absolute;left:1791;top:468;width:0;height:0" coordorigin="1791,468" coordsize="0,0" path="m1791,468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1.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a</w:t>
      </w:r>
      <w:r w:rsidR="00021A40">
        <w:rPr>
          <w:spacing w:val="-2"/>
          <w:w w:val="105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etnis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gender?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/>
        <w:rPr>
          <w:sz w:val="22"/>
          <w:szCs w:val="22"/>
        </w:rPr>
      </w:pPr>
      <w:r>
        <w:pict>
          <v:group id="_x0000_s1775" style="position:absolute;left:0;text-align:left;margin-left:83.35pt;margin-top:-37.65pt;width:357.15pt;height:98.25pt;z-index:-6316;mso-position-horizontal-relative:page" coordorigin="1667,-753" coordsize="7143,1965">
            <v:shape id="_x0000_s1784" style="position:absolute;left:1677;top:-743;width:7123;height:1945" coordorigin="1677,-743" coordsize="7123,1945" path="m1791,-743r-66,1l1679,-696r-2,65l1677,1089r,37l1691,1188r62,14l8687,1202r38,l8786,1188r14,-61l8801,-630r-1,-37l8786,-729r-61,-14l1791,-743xe" fillcolor="#8ed7f8" stroked="f">
              <v:path arrowok="t"/>
            </v:shape>
            <v:shape id="_x0000_s1783" style="position:absolute;left:1679;top:-735;width:68;height:82" coordorigin="1679,-735" coordsize="68,82" path="m1747,-735r-16,8l1715,-717r-14,14l1689,-685r-8,24l1679,-652e" filled="f" strokeweight="1pt">
              <v:stroke dashstyle="dash"/>
              <v:path arrowok="t"/>
            </v:shape>
            <v:shape id="_x0000_s1782" style="position:absolute;left:1677;top:-590;width:0;height:1659" coordorigin="1677,-590" coordsize="0,1659" path="m1677,-590r,1659e" filled="f" strokeweight="1pt">
              <v:stroke dashstyle="dash"/>
              <v:path arrowok="t"/>
            </v:shape>
            <v:shape id="_x0000_s1781" style="position:absolute;left:1686;top:1133;width:82;height:68" coordorigin="1686,1133" coordsize="82,68" path="m1686,1133r7,16l1703,1164r15,15l1736,1191r23,8l1768,1200e" filled="f" strokeweight="1pt">
              <v:stroke dashstyle="dash"/>
              <v:path arrowok="t"/>
            </v:shape>
            <v:shape id="_x0000_s1780" style="position:absolute;left:1831;top:1202;width:6836;height:0" coordorigin="1831,1202" coordsize="6836,0" path="m1831,1202r6836,e" filled="f" strokeweight="1pt">
              <v:stroke dashstyle="dash"/>
              <v:path arrowok="t"/>
            </v:shape>
            <v:shape id="_x0000_s1779" style="position:absolute;left:8731;top:1111;width:68;height:82" coordorigin="8731,1111" coordsize="68,82" path="m8731,1193r16,-7l8763,1176r14,-14l8789,1143r8,-23l8799,1111e" filled="f" strokeweight="1pt">
              <v:stroke dashstyle="dash"/>
              <v:path arrowok="t"/>
            </v:shape>
            <v:shape id="_x0000_s1778" style="position:absolute;left:8801;top:-610;width:0;height:1659" coordorigin="8801,-610" coordsize="0,1659" path="m8801,1049r,-1659e" filled="f" strokeweight="1pt">
              <v:stroke dashstyle="dash"/>
              <v:path arrowok="t"/>
            </v:shape>
            <v:shape id="_x0000_s1777" style="position:absolute;left:8710;top:-742;width:82;height:68" coordorigin="8710,-742" coordsize="82,68" path="m8792,-674r-7,-16l8774,-706r-14,-14l8742,-732r-23,-8l8710,-742e" filled="f" strokeweight="1pt">
              <v:stroke dashstyle="dash"/>
              <v:path arrowok="t"/>
            </v:shape>
            <v:shape id="_x0000_s1776" style="position:absolute;left:1811;top:-743;width:6836;height:0" coordorigin="1811,-743" coordsize="6836,0" path="m8647,-743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pict>
          <v:group id="_x0000_s1773" style="position:absolute;left:0;text-align:left;margin-left:83.85pt;margin-top:25.25pt;width:0;height:0;z-index:-6314;mso-position-horizontal-relative:page" coordorigin="1677,505" coordsize="0,0">
            <v:shape id="_x0000_s1774" style="position:absolute;left:1677;top:505;width:0;height:0" coordorigin="1677,505" coordsize="0,0" path="m1677,505r,e" filled="f" strokeweight="1pt">
              <v:path arrowok="t"/>
            </v:shape>
            <w10:wrap anchorx="page"/>
          </v:group>
        </w:pict>
      </w:r>
      <w:r>
        <w:pict>
          <v:group id="_x0000_s1771" style="position:absolute;left:0;text-align:left;margin-left:89.55pt;margin-top:30.95pt;width:0;height:0;z-index:-6313;mso-position-horizontal-relative:page" coordorigin="1791,619" coordsize="0,0">
            <v:shape id="_x0000_s1772" style="position:absolute;left:1791;top:619;width:0;height:0" coordorigin="1791,619" coordsize="0,0" path="m1791,619r,e" filled="f" strokeweight="1pt">
              <v:path arrowok="t"/>
            </v:shape>
            <w10:wrap anchorx="page"/>
          </v:group>
        </w:pict>
      </w:r>
      <w:r>
        <w:pict>
          <v:group id="_x0000_s1769" style="position:absolute;left:0;text-align:left;margin-left:434.35pt;margin-top:30.95pt;width:0;height:0;z-index:-6312;mso-position-horizontal-relative:page" coordorigin="8687,619" coordsize="0,0">
            <v:shape id="_x0000_s1770" style="position:absolute;left:8687;top:619;width:0;height:0" coordorigin="8687,619" coordsize="0,0" path="m8687,619r,e" filled="f" strokeweight="1pt">
              <v:path arrowok="t"/>
            </v:shape>
            <w10:wrap anchorx="page"/>
          </v:group>
        </w:pict>
      </w:r>
      <w:r>
        <w:pict>
          <v:group id="_x0000_s1767" style="position:absolute;left:0;text-align:left;margin-left:440.05pt;margin-top:25.25pt;width:0;height:0;z-index:-6311;mso-position-horizontal-relative:page" coordorigin="8801,505" coordsize="0,0">
            <v:shape id="_x0000_s1768" style="position:absolute;left:8801;top:505;width:0;height:0" coordorigin="8801,505" coordsize="0,0" path="m8801,50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3" w:line="284" w:lineRule="auto"/>
        <w:ind w:left="1384" w:right="249" w:hanging="283"/>
        <w:jc w:val="both"/>
        <w:rPr>
          <w:sz w:val="22"/>
          <w:szCs w:val="22"/>
        </w:rPr>
      </w:pPr>
      <w:r>
        <w:lastRenderedPageBreak/>
        <w:pict>
          <v:group id="_x0000_s1757" style="position:absolute;left:0;text-align:left;margin-left:55pt;margin-top:77.5pt;width:357.15pt;height:87.85pt;z-index:-6289;mso-position-horizontal-relative:page" coordorigin="1100,1550" coordsize="7143,1757">
            <v:shape id="_x0000_s1766" style="position:absolute;left:1110;top:1560;width:7123;height:1737" coordorigin="1110,1560" coordsize="7123,1737" path="m1224,1560r-66,1l1112,1607r-2,65l1110,3184r1,37l1124,3283r62,14l8120,3297r38,l8219,3283r14,-61l8234,1673r-1,-37l8220,1574r-62,-14l1224,1560xe" fillcolor="#8ed7f8" stroked="f">
              <v:path arrowok="t"/>
            </v:shape>
            <v:shape id="_x0000_s1765" style="position:absolute;left:1112;top:1568;width:68;height:82" coordorigin="1112,1568" coordsize="68,82" path="m1180,1568r-16,7l1148,1586r-14,14l1122,1618r-8,24l1112,1651e" filled="f" strokeweight="1pt">
              <v:stroke dashstyle="dash"/>
              <v:path arrowok="t"/>
            </v:shape>
            <v:shape id="_x0000_s1764" style="position:absolute;left:1110;top:1713;width:0;height:1451" coordorigin="1110,1713" coordsize="0,1451" path="m1110,1713r,1451e" filled="f" strokeweight="1pt">
              <v:stroke dashstyle="dash"/>
              <v:path arrowok="t"/>
            </v:shape>
            <v:shape id="_x0000_s1763" style="position:absolute;left:1119;top:3228;width:82;height:68" coordorigin="1119,3228" coordsize="82,68" path="m1119,3228r7,16l1137,3259r14,15l1169,3286r23,8l1201,3295e" filled="f" strokeweight="1pt">
              <v:stroke dashstyle="dash"/>
              <v:path arrowok="t"/>
            </v:shape>
            <v:shape id="_x0000_s1762" style="position:absolute;left:1264;top:3297;width:6836;height:0" coordorigin="1264,3297" coordsize="6836,0" path="m1264,3297r6836,e" filled="f" strokeweight="1pt">
              <v:stroke dashstyle="dash"/>
              <v:path arrowok="t"/>
            </v:shape>
            <v:shape id="_x0000_s1761" style="position:absolute;left:8164;top:3206;width:68;height:82" coordorigin="8164,3206" coordsize="68,82" path="m8164,3288r16,-7l8196,3271r14,-14l8222,3238r8,-23l8232,3206e" filled="f" strokeweight="1pt">
              <v:stroke dashstyle="dash"/>
              <v:path arrowok="t"/>
            </v:shape>
            <v:shape id="_x0000_s1760" style="position:absolute;left:8234;top:1693;width:0;height:1451" coordorigin="8234,1693" coordsize="0,1451" path="m8234,3144r,-1451e" filled="f" strokeweight="1pt">
              <v:stroke dashstyle="dash"/>
              <v:path arrowok="t"/>
            </v:shape>
            <v:shape id="_x0000_s1759" style="position:absolute;left:8143;top:1561;width:82;height:68" coordorigin="8143,1561" coordsize="82,68" path="m8225,1629r-7,-16l8207,1597r-14,-14l8175,1571r-23,-8l8143,1561e" filled="f" strokeweight="1pt">
              <v:stroke dashstyle="dash"/>
              <v:path arrowok="t"/>
            </v:shape>
            <v:shape id="_x0000_s1758" style="position:absolute;left:1244;top:1560;width:6836;height:0" coordorigin="1244,1560" coordsize="6836,0" path="m8080,1560r-6836,e" filled="f" strokeweight="1pt">
              <v:stroke dashstyle="dash"/>
              <v:path arrowok="t"/>
            </v:shape>
            <w10:wrap anchorx="page"/>
          </v:group>
        </w:pict>
      </w:r>
      <w:r>
        <w:pict>
          <v:group id="_x0000_s1755" style="position:absolute;left:0;text-align:left;margin-left:55.5pt;margin-top:83.65pt;width:0;height:0;z-index:-6288;mso-position-horizontal-relative:page" coordorigin="1110,1673" coordsize="0,0">
            <v:shape id="_x0000_s1756" style="position:absolute;left:1110;top:1673;width:0;height:0" coordorigin="1110,1673" coordsize="0,0" path="m1110,1673r,e" filled="f" strokeweight="1pt">
              <v:path arrowok="t"/>
            </v:shape>
            <w10:wrap anchorx="page"/>
          </v:group>
        </w:pict>
      </w:r>
      <w:r>
        <w:pict>
          <v:group id="_x0000_s1753" style="position:absolute;left:0;text-align:left;margin-left:411.7pt;margin-top:83.65pt;width:0;height:0;z-index:-6283;mso-position-horizontal-relative:page" coordorigin="8234,1673" coordsize="0,0">
            <v:shape id="_x0000_s1754" style="position:absolute;left:8234;top:1673;width:0;height:0" coordorigin="8234,1673" coordsize="0,0" path="m8234,1673r,e" filled="f" strokeweight="1pt">
              <v:path arrowok="t"/>
            </v:shape>
            <w10:wrap anchorx="page"/>
          </v:group>
        </w:pict>
      </w:r>
      <w:r>
        <w:pict>
          <v:group id="_x0000_s1751" style="position:absolute;left:0;text-align:left;margin-left:406pt;margin-top:78pt;width:0;height:0;z-index:-6282;mso-position-horizontal-relative:page" coordorigin="8120,1560" coordsize="0,0">
            <v:shape id="_x0000_s1752" style="position:absolute;left:8120;top:1560;width:0;height:0" coordorigin="8120,1560" coordsize="0,0" path="m8120,1560r,e" filled="f" strokeweight="1pt">
              <v:path arrowok="t"/>
            </v:shape>
            <w10:wrap anchorx="page"/>
          </v:group>
        </w:pict>
      </w:r>
      <w:r>
        <w:pict>
          <v:group id="_x0000_s1749" style="position:absolute;left:0;text-align:left;margin-left:61.2pt;margin-top:78pt;width:0;height:0;z-index:-6281;mso-position-horizontal-relative:page" coordorigin="1224,1560" coordsize="0,0">
            <v:shape id="_x0000_s1750" style="position:absolute;left:1224;top:1560;width:0;height:0" coordorigin="1224,1560" coordsize="0,0" path="m1224,156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ulis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anlah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bebe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</w:t>
      </w:r>
      <w:r w:rsidR="00021A40">
        <w:rPr>
          <w:spacing w:val="-23"/>
          <w:w w:val="110"/>
          <w:sz w:val="22"/>
          <w:szCs w:val="22"/>
        </w:rPr>
        <w:t xml:space="preserve"> </w:t>
      </w:r>
      <w:r w:rsidR="00021A40">
        <w:rPr>
          <w:w w:val="92"/>
          <w:sz w:val="22"/>
          <w:szCs w:val="22"/>
        </w:rPr>
        <w:t>ci</w:t>
      </w:r>
      <w:r w:rsidR="00021A40">
        <w:rPr>
          <w:spacing w:val="1"/>
          <w:w w:val="92"/>
          <w:sz w:val="22"/>
          <w:szCs w:val="22"/>
        </w:rPr>
        <w:t>r</w:t>
      </w:r>
      <w:r w:rsidR="00021A40">
        <w:rPr>
          <w:w w:val="92"/>
          <w:sz w:val="22"/>
          <w:szCs w:val="22"/>
        </w:rPr>
        <w:t>i</w:t>
      </w:r>
      <w:r w:rsidR="00021A40">
        <w:rPr>
          <w:spacing w:val="-15"/>
          <w:w w:val="9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has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92"/>
          <w:sz w:val="22"/>
          <w:szCs w:val="22"/>
        </w:rPr>
        <w:t>B</w:t>
      </w:r>
      <w:r w:rsidR="00021A40">
        <w:rPr>
          <w:spacing w:val="-1"/>
          <w:w w:val="92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ta</w:t>
      </w:r>
      <w:r w:rsidR="00021A40">
        <w:rPr>
          <w:spacing w:val="3"/>
          <w:w w:val="105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31"/>
          <w:sz w:val="22"/>
          <w:szCs w:val="22"/>
        </w:rPr>
        <w:t xml:space="preserve"> </w:t>
      </w:r>
      <w:r w:rsidR="00021A40">
        <w:rPr>
          <w:spacing w:val="-3"/>
          <w:w w:val="96"/>
          <w:sz w:val="22"/>
          <w:szCs w:val="22"/>
        </w:rPr>
        <w:t>T</w:t>
      </w:r>
      <w:r w:rsidR="00021A40">
        <w:rPr>
          <w:w w:val="96"/>
          <w:sz w:val="22"/>
          <w:szCs w:val="22"/>
        </w:rPr>
        <w:t>imo</w:t>
      </w:r>
      <w:r w:rsidR="00021A40">
        <w:rPr>
          <w:spacing w:val="-12"/>
          <w:w w:val="96"/>
          <w:sz w:val="22"/>
          <w:szCs w:val="22"/>
        </w:rPr>
        <w:t>r</w:t>
      </w:r>
      <w:r w:rsidR="00021A40">
        <w:rPr>
          <w:w w:val="96"/>
          <w:sz w:val="22"/>
          <w:szCs w:val="22"/>
        </w:rPr>
        <w:t>,</w:t>
      </w:r>
      <w:r w:rsidR="00021A40">
        <w:rPr>
          <w:spacing w:val="-19"/>
          <w:w w:val="9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mbon,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a,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pacing w:val="1"/>
          <w:w w:val="90"/>
          <w:sz w:val="22"/>
          <w:szCs w:val="22"/>
        </w:rPr>
        <w:t>M</w:t>
      </w:r>
      <w:r w:rsidR="00021A40">
        <w:rPr>
          <w:w w:val="110"/>
          <w:sz w:val="22"/>
          <w:szCs w:val="22"/>
        </w:rPr>
        <w:t>anad</w:t>
      </w:r>
      <w:r w:rsidR="00021A40">
        <w:rPr>
          <w:spacing w:val="-5"/>
          <w:w w:val="110"/>
          <w:sz w:val="22"/>
          <w:szCs w:val="22"/>
        </w:rPr>
        <w:t>o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dan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3"/>
          <w:w w:val="81"/>
          <w:sz w:val="22"/>
          <w:szCs w:val="22"/>
        </w:rPr>
        <w:t>T</w:t>
      </w:r>
      <w:r w:rsidR="00021A40">
        <w:rPr>
          <w:w w:val="104"/>
          <w:sz w:val="22"/>
          <w:szCs w:val="22"/>
        </w:rPr>
        <w:t>ionghoa!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91"/>
          <w:sz w:val="22"/>
          <w:szCs w:val="22"/>
        </w:rPr>
        <w:t>(ci</w:t>
      </w:r>
      <w:r w:rsidR="00021A40">
        <w:rPr>
          <w:spacing w:val="1"/>
          <w:w w:val="91"/>
          <w:sz w:val="22"/>
          <w:szCs w:val="22"/>
        </w:rPr>
        <w:t>r</w:t>
      </w:r>
      <w:r w:rsidR="00021A40">
        <w:rPr>
          <w:w w:val="91"/>
          <w:sz w:val="22"/>
          <w:szCs w:val="22"/>
        </w:rPr>
        <w:t>i</w:t>
      </w:r>
      <w:r w:rsidR="00021A40">
        <w:rPr>
          <w:spacing w:val="-1"/>
          <w:w w:val="9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has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bisa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89"/>
          <w:sz w:val="22"/>
          <w:szCs w:val="22"/>
        </w:rPr>
        <w:t>fisi</w:t>
      </w:r>
      <w:r w:rsidR="00021A40">
        <w:rPr>
          <w:spacing w:val="3"/>
          <w:w w:val="89"/>
          <w:sz w:val="22"/>
          <w:szCs w:val="22"/>
        </w:rPr>
        <w:t>k</w:t>
      </w:r>
      <w:r w:rsidR="00021A40">
        <w:rPr>
          <w:w w:val="89"/>
          <w:sz w:val="22"/>
          <w:szCs w:val="22"/>
        </w:rPr>
        <w:t>,</w:t>
      </w:r>
      <w:r w:rsidR="00021A40">
        <w:rPr>
          <w:spacing w:val="2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bahasa,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an,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sebagai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8"/>
          <w:sz w:val="22"/>
          <w:szCs w:val="22"/>
        </w:rPr>
        <w:t xml:space="preserve">a)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menjelas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saja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penilaian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dila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  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dasa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persepsi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anggapan</w:t>
      </w:r>
      <w:r w:rsidR="00021A40">
        <w:rPr>
          <w:spacing w:val="17"/>
          <w:w w:val="110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20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misal</w:t>
      </w:r>
      <w:r w:rsidR="00021A40">
        <w:rPr>
          <w:spacing w:val="-3"/>
          <w:w w:val="102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 xml:space="preserve">a,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3"/>
          <w:w w:val="97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imor</w:t>
      </w:r>
      <w:r w:rsidR="00021A40">
        <w:rPr>
          <w:spacing w:val="-3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mbon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alau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bica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sua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as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dll!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747" style="position:absolute;left:0;text-align:left;margin-left:55.5pt;margin-top:8pt;width:0;height:0;z-index:-6287;mso-position-horizontal-relative:page" coordorigin="1110,160" coordsize="0,0">
            <v:shape id="_x0000_s1748" style="position:absolute;left:1110;top:160;width:0;height:0" coordorigin="1110,160" coordsize="0,0" path="m1110,160r,e" filled="f" strokeweight="1pt">
              <v:path arrowok="t"/>
            </v:shape>
            <w10:wrap anchorx="page"/>
          </v:group>
        </w:pict>
      </w:r>
      <w:r>
        <w:pict>
          <v:group id="_x0000_s1745" style="position:absolute;left:0;text-align:left;margin-left:61.2pt;margin-top:13.7pt;width:0;height:0;z-index:-6286;mso-position-horizontal-relative:page" coordorigin="1224,274" coordsize="0,0">
            <v:shape id="_x0000_s1746" style="position:absolute;left:1224;top:274;width:0;height:0" coordorigin="1224,274" coordsize="0,0" path="m1224,274r,e" filled="f" strokeweight="1pt">
              <v:path arrowok="t"/>
            </v:shape>
            <w10:wrap anchorx="page"/>
          </v:group>
        </w:pict>
      </w:r>
      <w:r>
        <w:pict>
          <v:group id="_x0000_s1743" style="position:absolute;left:0;text-align:left;margin-left:406pt;margin-top:13.7pt;width:0;height:0;z-index:-6285;mso-position-horizontal-relative:page" coordorigin="8120,274" coordsize="0,0">
            <v:shape id="_x0000_s1744" style="position:absolute;left:8120;top:274;width:0;height:0" coordorigin="8120,274" coordsize="0,0" path="m8120,274r,e" filled="f" strokeweight="1pt">
              <v:path arrowok="t"/>
            </v:shape>
            <w10:wrap anchorx="page"/>
          </v:group>
        </w:pict>
      </w:r>
      <w:r>
        <w:pict>
          <v:group id="_x0000_s1741" style="position:absolute;left:0;text-align:left;margin-left:411.7pt;margin-top:8pt;width:0;height:0;z-index:-6284;mso-position-horizontal-relative:page" coordorigin="8234,160" coordsize="0,0">
            <v:shape id="_x0000_s1742" style="position:absolute;left:8234;top:160;width:0;height:0" coordorigin="8234,160" coordsize="0,0" path="m8234,160r,e" filled="f" strokeweight="1pt">
              <v:path arrowok="t"/>
            </v:shape>
            <w10:wrap anchorx="page"/>
          </v:group>
        </w:pict>
      </w:r>
      <w:r>
        <w:pict>
          <v:group id="_x0000_s1739" style="position:absolute;left:0;text-align:left;margin-left:411.2pt;margin-top:41.65pt;width:0;height:0;z-index:-6278;mso-position-horizontal-relative:page" coordorigin="8224,833" coordsize="0,0">
            <v:shape id="_x0000_s1740" style="position:absolute;left:8224;top:833;width:0;height:0" coordorigin="8224,833" coordsize="0,0" path="m8224,833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7" w:line="180" w:lineRule="exact"/>
        <w:rPr>
          <w:sz w:val="19"/>
          <w:szCs w:val="19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1737" style="position:absolute;left:0;text-align:left;margin-left:60pt;margin-top:19.15pt;width:349.2pt;height:0;z-index:-6280;mso-position-horizontal-relative:page" coordorigin="1200,383" coordsize="6984,0">
            <v:shape id="_x0000_s1738" style="position:absolute;left:1200;top:383;width:6984;height:0" coordorigin="1200,383" coordsize="6984,0" path="m1200,38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735" style="position:absolute;left:0;text-align:left;margin-left:56pt;margin-top:19.15pt;width:0;height:0;z-index:-6279;mso-position-horizontal-relative:page" coordorigin="1120,383" coordsize="0,0">
            <v:shape id="_x0000_s1736" style="position:absolute;left:1120;top:383;width:0;height:0" coordorigin="1120,383" coordsize="0,0" path="m1120,38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bagi</w:t>
      </w:r>
      <w:r w:rsidR="00021A40">
        <w:rPr>
          <w:b/>
          <w:color w:val="0076A3"/>
          <w:spacing w:val="1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107"/>
          <w:sz w:val="28"/>
          <w:szCs w:val="28"/>
        </w:rPr>
        <w:t>p</w:t>
      </w:r>
      <w:r w:rsidR="00021A40">
        <w:rPr>
          <w:b/>
          <w:color w:val="0076A3"/>
          <w:w w:val="107"/>
          <w:sz w:val="28"/>
          <w:szCs w:val="28"/>
        </w:rPr>
        <w:t>engalaman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mengaja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08"/>
          <w:sz w:val="22"/>
          <w:szCs w:val="22"/>
        </w:rPr>
        <w:t>bagaimana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mempe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la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6"/>
          <w:w w:val="10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hubungan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 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as/etnis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gende</w:t>
      </w:r>
      <w:r>
        <w:rPr>
          <w:spacing w:val="1"/>
          <w:w w:val="109"/>
          <w:sz w:val="22"/>
          <w:szCs w:val="22"/>
        </w:rPr>
        <w:t>r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amu!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pengalaman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ini kepada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eman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sebang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Bahaslah kedua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ini:</w:t>
      </w:r>
    </w:p>
    <w:p w:rsidR="00A31BD9" w:rsidRDefault="00357B69">
      <w:pPr>
        <w:spacing w:before="1" w:line="284" w:lineRule="auto"/>
        <w:ind w:left="1384" w:right="249" w:hanging="283"/>
        <w:jc w:val="both"/>
        <w:rPr>
          <w:sz w:val="22"/>
          <w:szCs w:val="22"/>
        </w:rPr>
      </w:pPr>
      <w:r>
        <w:pict>
          <v:group id="_x0000_s1733" style="position:absolute;left:0;text-align:left;margin-left:55.5pt;margin-top:67.5pt;width:0;height:0;z-index:-6297;mso-position-horizontal-relative:page" coordorigin="1110,1350" coordsize="0,0">
            <v:shape id="_x0000_s1734" style="position:absolute;left:1110;top:1350;width:0;height:0" coordorigin="1110,1350" coordsize="0,0" path="m1110,1350r,e" filled="f" strokeweight="1pt">
              <v:path arrowok="t"/>
            </v:shape>
            <w10:wrap anchorx="page"/>
          </v:group>
        </w:pict>
      </w:r>
      <w:r>
        <w:pict>
          <v:group id="_x0000_s1731" style="position:absolute;left:0;text-align:left;margin-left:411.7pt;margin-top:67.5pt;width:0;height:0;z-index:-6292;mso-position-horizontal-relative:page" coordorigin="8234,1350" coordsize="0,0">
            <v:shape id="_x0000_s1732" style="position:absolute;left:8234;top:1350;width:0;height:0" coordorigin="8234,1350" coordsize="0,0" path="m8234,1350r,e" filled="f" strokeweight="1pt">
              <v:path arrowok="t"/>
            </v:shape>
            <w10:wrap anchorx="page"/>
          </v:group>
        </w:pict>
      </w:r>
      <w:r>
        <w:pict>
          <v:group id="_x0000_s1729" style="position:absolute;left:0;text-align:left;margin-left:406pt;margin-top:61.85pt;width:0;height:0;z-index:-6291;mso-position-horizontal-relative:page" coordorigin="8120,1237" coordsize="0,0">
            <v:shape id="_x0000_s1730" style="position:absolute;left:8120;top:1237;width:0;height:0" coordorigin="8120,1237" coordsize="0,0" path="m8120,1237r,e" filled="f" strokeweight="1pt">
              <v:path arrowok="t"/>
            </v:shape>
            <w10:wrap anchorx="page"/>
          </v:group>
        </w:pict>
      </w:r>
      <w:r>
        <w:pict>
          <v:group id="_x0000_s1727" style="position:absolute;left:0;text-align:left;margin-left:61.2pt;margin-top:61.85pt;width:0;height:0;z-index:-6290;mso-position-horizontal-relative:page" coordorigin="1224,1237" coordsize="0,0">
            <v:shape id="_x0000_s1728" style="position:absolute;left:1224;top:1237;width:0;height:0" coordorigin="1224,1237" coordsize="0,0" path="m1224,1237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1.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tua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ak/adi</w:t>
      </w:r>
      <w:r w:rsidR="00021A40">
        <w:rPr>
          <w:spacing w:val="3"/>
          <w:w w:val="103"/>
          <w:sz w:val="22"/>
          <w:szCs w:val="22"/>
        </w:rPr>
        <w:t>k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5"/>
          <w:w w:val="82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paman/bibi</w:t>
      </w:r>
      <w:r w:rsidR="00021A40">
        <w:rPr>
          <w:spacing w:val="42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mengaja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22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agar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w w:val="105"/>
          <w:sz w:val="22"/>
          <w:szCs w:val="22"/>
        </w:rPr>
        <w:t>mempe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105"/>
          <w:sz w:val="22"/>
          <w:szCs w:val="22"/>
        </w:rPr>
        <w:t>la</w:t>
      </w:r>
      <w:r w:rsidR="00021A40">
        <w:rPr>
          <w:spacing w:val="1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u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5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be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beda</w:t>
      </w:r>
      <w:r w:rsidR="00021A40">
        <w:rPr>
          <w:spacing w:val="6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as/etnis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z w:val="22"/>
          <w:szCs w:val="22"/>
        </w:rPr>
        <w:t>baik?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ada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gau</w:t>
      </w:r>
      <w:r w:rsidR="00021A40">
        <w:rPr>
          <w:spacing w:val="-2"/>
          <w:w w:val="106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bah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meni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spacing w:val="-1"/>
          <w:w w:val="98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as/ </w:t>
      </w:r>
      <w:r w:rsidR="00021A40">
        <w:rPr>
          <w:sz w:val="22"/>
          <w:szCs w:val="22"/>
        </w:rPr>
        <w:t>etnis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lain?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89"/>
          <w:sz w:val="22"/>
          <w:szCs w:val="22"/>
        </w:rPr>
        <w:t>Bila</w:t>
      </w:r>
      <w:r w:rsidR="00021A40">
        <w:rPr>
          <w:spacing w:val="-2"/>
          <w:w w:val="89"/>
          <w:sz w:val="22"/>
          <w:szCs w:val="22"/>
        </w:rPr>
        <w:t xml:space="preserve"> </w:t>
      </w:r>
      <w:r w:rsidR="00021A40">
        <w:rPr>
          <w:sz w:val="22"/>
          <w:szCs w:val="22"/>
        </w:rPr>
        <w:t>demi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ian,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alasan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717" style="position:absolute;left:0;text-align:left;margin-left:55pt;margin-top:-42.05pt;width:357.15pt;height:89.75pt;z-index:-6298;mso-position-horizontal-relative:page" coordorigin="1100,-841" coordsize="7143,1795">
            <v:shape id="_x0000_s1726" style="position:absolute;left:1110;top:-831;width:7123;height:1775" coordorigin="1110,-831" coordsize="7123,1775" path="m1224,-831r-66,1l1112,-784r-2,65l1110,831r1,37l1124,930r62,14l8120,944r38,l8219,930r14,-62l8234,-718r-1,-37l8220,-817r-62,-14l1224,-831xe" fillcolor="#8ed7f8" stroked="f">
              <v:path arrowok="t"/>
            </v:shape>
            <v:shape id="_x0000_s1725" style="position:absolute;left:1112;top:-823;width:68;height:82" coordorigin="1112,-823" coordsize="68,82" path="m1180,-823r-16,7l1148,-805r-14,14l1122,-773r-8,24l1112,-740e" filled="f" strokeweight="1pt">
              <v:stroke dashstyle="dash"/>
              <v:path arrowok="t"/>
            </v:shape>
            <v:shape id="_x0000_s1724" style="position:absolute;left:1110;top:-678;width:0;height:1489" coordorigin="1110,-678" coordsize="0,1489" path="m1110,-678r,1489e" filled="f" strokeweight="1pt">
              <v:stroke dashstyle="dash"/>
              <v:path arrowok="t"/>
            </v:shape>
            <v:shape id="_x0000_s1723" style="position:absolute;left:1119;top:874;width:82;height:68" coordorigin="1119,874" coordsize="82,68" path="m1119,874r7,16l1137,906r14,15l1169,932r23,9l1201,942e" filled="f" strokeweight="1pt">
              <v:stroke dashstyle="dash"/>
              <v:path arrowok="t"/>
            </v:shape>
            <v:shape id="_x0000_s1722" style="position:absolute;left:1264;top:944;width:6836;height:0" coordorigin="1264,944" coordsize="6836,0" path="m1264,944r6836,e" filled="f" strokeweight="1pt">
              <v:stroke dashstyle="dash"/>
              <v:path arrowok="t"/>
            </v:shape>
            <v:shape id="_x0000_s1721" style="position:absolute;left:8164;top:853;width:68;height:82" coordorigin="8164,853" coordsize="68,82" path="m8164,935r16,-7l8196,918r14,-14l8222,885r8,-23l8232,853e" filled="f" strokeweight="1pt">
              <v:stroke dashstyle="dash"/>
              <v:path arrowok="t"/>
            </v:shape>
            <v:shape id="_x0000_s1720" style="position:absolute;left:8234;top:-698;width:0;height:1489" coordorigin="8234,-698" coordsize="0,1489" path="m8234,791r,-1489e" filled="f" strokeweight="1pt">
              <v:stroke dashstyle="dash"/>
              <v:path arrowok="t"/>
            </v:shape>
            <v:shape id="_x0000_s1719" style="position:absolute;left:8143;top:-830;width:82;height:68" coordorigin="8143,-830" coordsize="82,68" path="m8225,-762r-7,-16l8207,-794r-14,-14l8175,-820r-23,-8l8143,-830e" filled="f" strokeweight="1pt">
              <v:stroke dashstyle="dash"/>
              <v:path arrowok="t"/>
            </v:shape>
            <v:shape id="_x0000_s1718" style="position:absolute;left:1244;top:-831;width:6836;height:0" coordorigin="1244,-831" coordsize="6836,0" path="m8080,-831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715" style="position:absolute;left:0;text-align:left;margin-left:55.5pt;margin-top:12.35pt;width:0;height:0;z-index:-6296;mso-position-horizontal-relative:page" coordorigin="1110,247" coordsize="0,0">
            <v:shape id="_x0000_s1716" style="position:absolute;left:1110;top:247;width:0;height:0" coordorigin="1110,247" coordsize="0,0" path="m1110,247r,e" filled="f" strokeweight="1pt">
              <v:path arrowok="t"/>
            </v:shape>
            <w10:wrap anchorx="page"/>
          </v:group>
        </w:pict>
      </w:r>
      <w:r>
        <w:pict>
          <v:group id="_x0000_s1713" style="position:absolute;left:0;text-align:left;margin-left:61.2pt;margin-top:18pt;width:0;height:0;z-index:-6295;mso-position-horizontal-relative:page" coordorigin="1224,360" coordsize="0,0">
            <v:shape id="_x0000_s1714" style="position:absolute;left:1224;top:360;width:0;height:0" coordorigin="1224,360" coordsize="0,0" path="m1224,360r,e" filled="f" strokeweight="1pt">
              <v:path arrowok="t"/>
            </v:shape>
            <w10:wrap anchorx="page"/>
          </v:group>
        </w:pict>
      </w:r>
      <w:r>
        <w:pict>
          <v:group id="_x0000_s1711" style="position:absolute;left:0;text-align:left;margin-left:406pt;margin-top:18pt;width:0;height:0;z-index:-6294;mso-position-horizontal-relative:page" coordorigin="8120,360" coordsize="0,0">
            <v:shape id="_x0000_s1712" style="position:absolute;left:8120;top:360;width:0;height:0" coordorigin="8120,360" coordsize="0,0" path="m8120,360r,e" filled="f" strokeweight="1pt">
              <v:path arrowok="t"/>
            </v:shape>
            <w10:wrap anchorx="page"/>
          </v:group>
        </w:pict>
      </w:r>
      <w:r>
        <w:pict>
          <v:group id="_x0000_s1709" style="position:absolute;left:0;text-align:left;margin-left:411.7pt;margin-top:12.35pt;width:0;height:0;z-index:-6293;mso-position-horizontal-relative:page" coordorigin="8234,247" coordsize="0,0">
            <v:shape id="_x0000_s1710" style="position:absolute;left:8234;top:247;width:0;height:0" coordorigin="8234,247" coordsize="0,0" path="m8234,247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284" w:lineRule="auto"/>
        <w:ind w:left="1384" w:right="231" w:hanging="283"/>
        <w:jc w:val="both"/>
        <w:rPr>
          <w:sz w:val="22"/>
          <w:szCs w:val="22"/>
        </w:rPr>
      </w:pPr>
      <w:r>
        <w:pict>
          <v:group id="_x0000_s1707" style="position:absolute;left:0;text-align:left;margin-left:55.5pt;margin-top:70.3pt;width:0;height:0;z-index:-6306;mso-position-horizontal-relative:page" coordorigin="1110,1406" coordsize="0,0">
            <v:shape id="_x0000_s1708" style="position:absolute;left:1110;top:1406;width:0;height:0" coordorigin="1110,1406" coordsize="0,0" path="m1110,1406r,e" filled="f" strokeweight="1pt">
              <v:path arrowok="t"/>
            </v:shape>
            <w10:wrap anchorx="page"/>
          </v:group>
        </w:pict>
      </w:r>
      <w:r>
        <w:pict>
          <v:group id="_x0000_s1705" style="position:absolute;left:0;text-align:left;margin-left:411.7pt;margin-top:70.3pt;width:0;height:0;z-index:-6301;mso-position-horizontal-relative:page" coordorigin="8234,1406" coordsize="0,0">
            <v:shape id="_x0000_s1706" style="position:absolute;left:8234;top:1406;width:0;height:0" coordorigin="8234,1406" coordsize="0,0" path="m8234,1406r,e" filled="f" strokeweight="1pt">
              <v:path arrowok="t"/>
            </v:shape>
            <w10:wrap anchorx="page"/>
          </v:group>
        </w:pict>
      </w:r>
      <w:r>
        <w:pict>
          <v:group id="_x0000_s1703" style="position:absolute;left:0;text-align:left;margin-left:406pt;margin-top:64.6pt;width:0;height:0;z-index:-6300;mso-position-horizontal-relative:page" coordorigin="8120,1292" coordsize="0,0">
            <v:shape id="_x0000_s1704" style="position:absolute;left:8120;top:1292;width:0;height:0" coordorigin="8120,1292" coordsize="0,0" path="m8120,1292r,e" filled="f" strokeweight="1pt">
              <v:path arrowok="t"/>
            </v:shape>
            <w10:wrap anchorx="page"/>
          </v:group>
        </w:pict>
      </w:r>
      <w:r>
        <w:pict>
          <v:group id="_x0000_s1701" style="position:absolute;left:0;text-align:left;margin-left:61.2pt;margin-top:64.6pt;width:0;height:0;z-index:-6299;mso-position-horizontal-relative:page" coordorigin="1224,1292" coordsize="0,0">
            <v:shape id="_x0000_s1702" style="position:absolute;left:1224;top:1292;width:0;height:0" coordorigin="1224,1292" coordsize="0,0" path="m1224,1292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nah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  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tua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mengaja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-4"/>
          <w:w w:val="105"/>
          <w:sz w:val="22"/>
          <w:szCs w:val="22"/>
        </w:rPr>
        <w:t xml:space="preserve"> </w:t>
      </w:r>
      <w:r w:rsidR="00021A40">
        <w:rPr>
          <w:w w:val="90"/>
          <w:sz w:val="22"/>
          <w:szCs w:val="22"/>
        </w:rPr>
        <w:t>“La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w w:val="90"/>
          <w:sz w:val="22"/>
          <w:szCs w:val="22"/>
        </w:rPr>
        <w:t>i-la</w:t>
      </w:r>
      <w:r w:rsidR="00021A40">
        <w:rPr>
          <w:spacing w:val="4"/>
          <w:w w:val="90"/>
          <w:sz w:val="22"/>
          <w:szCs w:val="22"/>
        </w:rPr>
        <w:t>k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21"/>
          <w:w w:val="90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boleh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menan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is!”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“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empuan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usah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belajar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ting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w w:val="104"/>
          <w:sz w:val="22"/>
          <w:szCs w:val="22"/>
        </w:rPr>
        <w:t>i-ting</w:t>
      </w:r>
      <w:r w:rsidR="00021A40">
        <w:rPr>
          <w:spacing w:val="-1"/>
          <w:w w:val="104"/>
          <w:sz w:val="22"/>
          <w:szCs w:val="22"/>
        </w:rPr>
        <w:t>g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Na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pacing w:val="1"/>
          <w:w w:val="62"/>
          <w:sz w:val="22"/>
          <w:szCs w:val="22"/>
        </w:rPr>
        <w:t>‘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dapur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juga </w:t>
      </w:r>
      <w:r w:rsidR="00021A40">
        <w:rPr>
          <w:w w:val="97"/>
          <w:sz w:val="22"/>
          <w:szCs w:val="22"/>
        </w:rPr>
        <w:t>a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hi</w:t>
      </w:r>
      <w:r w:rsidR="00021A40">
        <w:rPr>
          <w:spacing w:val="1"/>
          <w:w w:val="97"/>
          <w:sz w:val="22"/>
          <w:szCs w:val="22"/>
        </w:rPr>
        <w:t>r</w:t>
      </w:r>
      <w:r w:rsidR="00021A40">
        <w:rPr>
          <w:spacing w:val="-3"/>
          <w:w w:val="97"/>
          <w:sz w:val="22"/>
          <w:szCs w:val="22"/>
        </w:rPr>
        <w:t>n</w:t>
      </w:r>
      <w:r w:rsidR="00021A40">
        <w:rPr>
          <w:spacing w:val="-1"/>
          <w:w w:val="97"/>
          <w:sz w:val="22"/>
          <w:szCs w:val="22"/>
        </w:rPr>
        <w:t>y</w:t>
      </w:r>
      <w:r w:rsidR="00021A40">
        <w:rPr>
          <w:w w:val="97"/>
          <w:sz w:val="22"/>
          <w:szCs w:val="22"/>
        </w:rPr>
        <w:t>a</w:t>
      </w:r>
      <w:r w:rsidR="00021A40">
        <w:rPr>
          <w:spacing w:val="-24"/>
          <w:w w:val="97"/>
          <w:sz w:val="22"/>
          <w:szCs w:val="22"/>
        </w:rPr>
        <w:t>.</w:t>
      </w:r>
      <w:r w:rsidR="00021A40">
        <w:rPr>
          <w:w w:val="97"/>
          <w:sz w:val="22"/>
          <w:szCs w:val="22"/>
        </w:rPr>
        <w:t>”?</w:t>
      </w:r>
      <w:r w:rsidR="00021A40">
        <w:rPr>
          <w:spacing w:val="38"/>
          <w:w w:val="97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alau</w:t>
      </w:r>
      <w:r w:rsidR="00021A40">
        <w:rPr>
          <w:spacing w:val="32"/>
          <w:w w:val="10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a-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apa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2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ebab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a?</w:t>
      </w:r>
      <w:r w:rsidR="00021A40">
        <w:rPr>
          <w:spacing w:val="2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Bagaimana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 </w:t>
      </w:r>
      <w:r w:rsidR="00021A40">
        <w:rPr>
          <w:w w:val="104"/>
          <w:sz w:val="22"/>
          <w:szCs w:val="22"/>
        </w:rPr>
        <w:t xml:space="preserve">bisa </w:t>
      </w:r>
      <w:r w:rsidR="00021A40">
        <w:rPr>
          <w:w w:val="110"/>
          <w:sz w:val="22"/>
          <w:szCs w:val="22"/>
        </w:rPr>
        <w:t>mengubah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pemi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sepe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ini?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691" style="position:absolute;left:0;text-align:left;margin-left:55pt;margin-top:-39.25pt;width:357.15pt;height:88.8pt;z-index:-6307;mso-position-horizontal-relative:page" coordorigin="1100,-785" coordsize="7143,1776">
            <v:shape id="_x0000_s1700" style="position:absolute;left:1110;top:-775;width:7123;height:1756" coordorigin="1110,-775" coordsize="7123,1756" path="m1224,-775r-66,2l1112,-727r-2,65l1110,868r1,38l1124,967r62,14l8120,982r38,-1l8219,968r14,-62l8234,-661r-1,-38l8220,-760r-62,-14l1224,-775xe" fillcolor="#8ed7f8" stroked="f">
              <v:path arrowok="t"/>
            </v:shape>
            <v:shape id="_x0000_s1699" style="position:absolute;left:1112;top:-766;width:68;height:82" coordorigin="1112,-766" coordsize="68,82" path="m1180,-766r-16,7l1148,-748r-14,14l1122,-716r-8,23l1112,-684e" filled="f" strokeweight="1pt">
              <v:stroke dashstyle="dash"/>
              <v:path arrowok="t"/>
            </v:shape>
            <v:shape id="_x0000_s1698" style="position:absolute;left:1110;top:-621;width:0;height:1469" coordorigin="1110,-621" coordsize="0,1469" path="m1110,-621r,1469e" filled="f" strokeweight="1pt">
              <v:stroke dashstyle="dash"/>
              <v:path arrowok="t"/>
            </v:shape>
            <v:shape id="_x0000_s1697" style="position:absolute;left:1119;top:912;width:82;height:68" coordorigin="1119,912" coordsize="82,68" path="m1119,912r7,16l1137,944r14,14l1169,970r23,8l1201,980e" filled="f" strokeweight="1pt">
              <v:stroke dashstyle="dash"/>
              <v:path arrowok="t"/>
            </v:shape>
            <v:shape id="_x0000_s1696" style="position:absolute;left:1264;top:982;width:6836;height:0" coordorigin="1264,982" coordsize="6836,0" path="m1264,982r6836,e" filled="f" strokeweight="1pt">
              <v:stroke dashstyle="dash"/>
              <v:path arrowok="t"/>
            </v:shape>
            <v:shape id="_x0000_s1695" style="position:absolute;left:8164;top:891;width:68;height:82" coordorigin="8164,891" coordsize="68,82" path="m8164,973r16,-7l8196,955r14,-14l8222,923r8,-23l8232,891e" filled="f" strokeweight="1pt">
              <v:stroke dashstyle="dash"/>
              <v:path arrowok="t"/>
            </v:shape>
            <v:shape id="_x0000_s1694" style="position:absolute;left:8234;top:-641;width:0;height:1469" coordorigin="8234,-641" coordsize="0,1469" path="m8234,828r,-1469e" filled="f" strokeweight="1pt">
              <v:stroke dashstyle="dash"/>
              <v:path arrowok="t"/>
            </v:shape>
            <v:shape id="_x0000_s1693" style="position:absolute;left:8143;top:-773;width:82;height:68" coordorigin="8143,-773" coordsize="82,68" path="m8225,-705r-7,-16l8207,-737r-14,-14l8175,-763r-23,-8l8143,-773e" filled="f" strokeweight="1pt">
              <v:stroke dashstyle="dash"/>
              <v:path arrowok="t"/>
            </v:shape>
            <v:shape id="_x0000_s1692" style="position:absolute;left:1244;top:-775;width:6836;height:0" coordorigin="1244,-775" coordsize="6836,0" path="m8080,-77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1689" style="position:absolute;left:0;text-align:left;margin-left:55.5pt;margin-top:14.25pt;width:0;height:0;z-index:-6305;mso-position-horizontal-relative:page" coordorigin="1110,285" coordsize="0,0">
            <v:shape id="_x0000_s1690" style="position:absolute;left:1110;top:285;width:0;height:0" coordorigin="1110,285" coordsize="0,0" path="m1110,285r,e" filled="f" strokeweight="1pt">
              <v:path arrowok="t"/>
            </v:shape>
            <w10:wrap anchorx="page"/>
          </v:group>
        </w:pict>
      </w:r>
      <w:r>
        <w:pict>
          <v:group id="_x0000_s1687" style="position:absolute;left:0;text-align:left;margin-left:61.2pt;margin-top:19.9pt;width:0;height:0;z-index:-6304;mso-position-horizontal-relative:page" coordorigin="1224,398" coordsize="0,0">
            <v:shape id="_x0000_s1688" style="position:absolute;left:1224;top:398;width:0;height:0" coordorigin="1224,398" coordsize="0,0" path="m1224,398r,e" filled="f" strokeweight="1pt">
              <v:path arrowok="t"/>
            </v:shape>
            <w10:wrap anchorx="page"/>
          </v:group>
        </w:pict>
      </w:r>
      <w:r>
        <w:pict>
          <v:group id="_x0000_s1685" style="position:absolute;left:0;text-align:left;margin-left:406pt;margin-top:19.9pt;width:0;height:0;z-index:-6303;mso-position-horizontal-relative:page" coordorigin="8120,398" coordsize="0,0">
            <v:shape id="_x0000_s1686" style="position:absolute;left:8120;top:398;width:0;height:0" coordorigin="8120,398" coordsize="0,0" path="m8120,398r,e" filled="f" strokeweight="1pt">
              <v:path arrowok="t"/>
            </v:shape>
            <w10:wrap anchorx="page"/>
          </v:group>
        </w:pict>
      </w:r>
      <w:r>
        <w:pict>
          <v:group id="_x0000_s1683" style="position:absolute;left:0;text-align:left;margin-left:411.7pt;margin-top:14.25pt;width:0;height:0;z-index:-6302;mso-position-horizontal-relative:page" coordorigin="8234,285" coordsize="0,0">
            <v:shape id="_x0000_s1684" style="position:absolute;left:8234;top:285;width:0;height:0" coordorigin="8234,285" coordsize="0,0" path="m8234,28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62"/>
        <w:ind w:left="287"/>
        <w:rPr>
          <w:sz w:val="28"/>
          <w:szCs w:val="28"/>
        </w:rPr>
      </w:pPr>
      <w:r>
        <w:lastRenderedPageBreak/>
        <w:pict>
          <v:group id="_x0000_s1679" style="position:absolute;left:0;text-align:left;margin-left:74.85pt;margin-top:45.55pt;width:370.75pt;height:155.9pt;z-index:-6277;mso-position-horizontal-relative:page;mso-position-vertical-relative:page" coordorigin="1497,911" coordsize="7415,3118">
            <v:shape id="_x0000_s1682" style="position:absolute;left:1507;top:921;width:7395;height:3098" coordorigin="1507,921" coordsize="7395,3098" path="m1621,921r-66,2l1509,969r-2,65l1507,3906r,37l1521,4005r62,14l8789,4019r38,l8888,4005r14,-61l8903,1035r-1,-38l8889,936r-62,-14l1621,921xe" fillcolor="#d1d2d4" stroked="f">
              <v:path arrowok="t"/>
            </v:shape>
            <v:shape id="_x0000_s1681" style="position:absolute;left:1507;top:921;width:7395;height:3098" coordorigin="1507,921" coordsize="7395,3098" path="m1621,921r-66,2l1509,969r-2,65l1507,1035r,2871l1509,3972r46,46l1620,4019r1,l8789,4019r66,-1l8901,3972r2,-65l8903,3906r,-2871l8901,969r-46,-46l8790,921r-1,l1621,921xe" filled="f" strokeweight="1pt">
              <v:path arrowok="t"/>
            </v:shape>
            <v:shape id="_x0000_s1680" style="position:absolute;left:1767;top:1442;width:6984;height:0" coordorigin="1767,1442" coordsize="6984,0" path="m1767,1442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677" style="position:absolute;left:0;text-align:left;margin-left:84.35pt;margin-top:22.75pt;width:0;height:0;z-index:-6276;mso-position-horizontal-relative:page" coordorigin="1687,455" coordsize="0,0">
            <v:shape id="_x0000_s1678" style="position:absolute;left:1687;top:455;width:0;height:0" coordorigin="1687,455" coordsize="0,0" path="m1687,455r,e" filled="f" strokecolor="#00adef" strokeweight="2pt">
              <v:path arrowok="t"/>
            </v:shape>
            <w10:wrap anchorx="page"/>
          </v:group>
        </w:pict>
      </w:r>
      <w:r>
        <w:pict>
          <v:group id="_x0000_s1675" style="position:absolute;left:0;text-align:left;margin-left:439.55pt;margin-top:72.1pt;width:0;height:0;z-index:-6275;mso-position-horizontal-relative:page;mso-position-vertical-relative:page" coordorigin="8791,1442" coordsize="0,0">
            <v:shape id="_x0000_s1676" style="position:absolute;left:8791;top:1442;width:0;height:0" coordorigin="8791,1442" coordsize="0,0" path="m8791,1442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ersoalan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deb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abad-abad </w:t>
      </w:r>
      <w:r>
        <w:rPr>
          <w:sz w:val="22"/>
          <w:szCs w:val="22"/>
        </w:rPr>
        <w:t>sampai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ini.</w:t>
      </w:r>
      <w:r>
        <w:rPr>
          <w:spacing w:val="-13"/>
          <w:w w:val="94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emahaman</w:t>
      </w:r>
      <w:r>
        <w:rPr>
          <w:spacing w:val="-16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keliru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gender </w:t>
      </w:r>
      <w:r>
        <w:rPr>
          <w:spacing w:val="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ib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 ketimpangan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ketida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adilan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elasi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ita.</w:t>
      </w:r>
      <w:r>
        <w:rPr>
          <w:spacing w:val="-20"/>
          <w:w w:val="98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bedaan</w:t>
      </w:r>
      <w:r>
        <w:rPr>
          <w:spacing w:val="-16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seharus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 xml:space="preserve">ita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uasaan</w:t>
      </w:r>
      <w:r>
        <w:rPr>
          <w:spacing w:val="3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menghadi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manusia</w:t>
      </w:r>
      <w:r>
        <w:rPr>
          <w:spacing w:val="4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keuni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mesti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pelopor  </w:t>
      </w:r>
      <w:r>
        <w:rPr>
          <w:w w:val="106"/>
          <w:sz w:val="22"/>
          <w:szCs w:val="22"/>
        </w:rPr>
        <w:t xml:space="preserve">dalam </w:t>
      </w:r>
      <w:r>
        <w:rPr>
          <w:w w:val="108"/>
          <w:sz w:val="22"/>
          <w:szCs w:val="22"/>
        </w:rPr>
        <w:t>menghapus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4"/>
          <w:sz w:val="22"/>
          <w:szCs w:val="22"/>
        </w:rPr>
        <w:t>k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iminasi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didasa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30"/>
          <w:w w:val="8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etnis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673" style="position:absolute;left:0;text-align:left;margin-left:88.35pt;margin-top:17pt;width:349.2pt;height:0;z-index:-6274;mso-position-horizontal-relative:page" coordorigin="1767,340" coordsize="6984,0">
            <v:shape id="_x0000_s1674" style="position:absolute;left:1767;top:340;width:6984;height:0" coordorigin="1767,340" coordsize="6984,0" path="m1767,340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671" style="position:absolute;left:0;text-align:left;margin-left:84.35pt;margin-top:17pt;width:0;height:0;z-index:-6273;mso-position-horizontal-relative:page" coordorigin="1687,340" coordsize="0,0">
            <v:shape id="_x0000_s1672" style="position:absolute;left:1687;top:340;width:0;height:0" coordorigin="1687,340" coordsize="0,0" path="m1687,340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w w:val="104"/>
          <w:sz w:val="28"/>
          <w:szCs w:val="28"/>
        </w:rPr>
        <w:t>Doa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364" w:right="1062"/>
        <w:jc w:val="both"/>
        <w:rPr>
          <w:sz w:val="22"/>
          <w:szCs w:val="22"/>
        </w:rPr>
      </w:pPr>
      <w:r>
        <w:pict>
          <v:group id="_x0000_s1669" style="position:absolute;left:0;text-align:left;margin-left:439.55pt;margin-top:-9.3pt;width:0;height:0;z-index:-6272;mso-position-horizontal-relative:page" coordorigin="8791,-186" coordsize="0,0">
            <v:shape id="_x0000_s1670" style="position:absolute;left:8791;top:-186;width:0;height:0" coordorigin="8791,-186" coordsize="0,0" path="m8791,-186r,e" filled="f" strokecolor="#00adef" strokeweight="2pt">
              <v:path arrowok="t"/>
            </v:shape>
            <w10:wrap anchorx="page"/>
          </v:group>
        </w:pict>
      </w:r>
      <w:r>
        <w:pict>
          <v:group id="_x0000_s1667" style="position:absolute;left:0;text-align:left;margin-left:439.55pt;margin-top:103.15pt;width:0;height:0;z-index:-6269;mso-position-horizontal-relative:page" coordorigin="8791,2063" coordsize="0,0">
            <v:shape id="_x0000_s1668" style="position:absolute;left:8791;top:2063;width:0;height:0" coordorigin="8791,2063" coordsize="0,0" path="m8791,2063r,e" filled="f" strokecolor="#00adef" strokeweight="2pt">
              <v:path arrowok="t"/>
            </v:shape>
            <w10:wrap anchorx="page"/>
          </v:group>
        </w:pict>
      </w:r>
      <w:r>
        <w:pict>
          <v:shape id="_x0000_s1666" type="#_x0000_t75" style="position:absolute;left:0;text-align:left;margin-left:83.35pt;margin-top:2.1pt;width:47.9pt;height:42.65pt;z-index:-6268;mso-position-horizontal-relative:page">
            <v:imagedata r:id="rId15" o:title=""/>
            <w10:wrap anchorx="page"/>
          </v:shape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am</w:t>
      </w:r>
      <w:r w:rsidR="00021A40">
        <w:rPr>
          <w:spacing w:val="25"/>
          <w:w w:val="103"/>
          <w:sz w:val="22"/>
          <w:szCs w:val="22"/>
        </w:rPr>
        <w:t>i</w:t>
      </w:r>
      <w:r w:rsidR="00021A40">
        <w:rPr>
          <w:w w:val="103"/>
          <w:sz w:val="22"/>
          <w:szCs w:val="22"/>
        </w:rPr>
        <w:t>bersyu</w:t>
      </w:r>
      <w:r w:rsidR="00021A40">
        <w:rPr>
          <w:spacing w:val="1"/>
          <w:w w:val="103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u</w:t>
      </w:r>
      <w:r w:rsidR="00021A40">
        <w:rPr>
          <w:spacing w:val="25"/>
          <w:w w:val="105"/>
          <w:sz w:val="22"/>
          <w:szCs w:val="22"/>
        </w:rPr>
        <w:t>r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16"/>
          <w:w w:val="108"/>
          <w:sz w:val="22"/>
          <w:szCs w:val="22"/>
        </w:rPr>
        <w:t>a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uhan</w:t>
      </w:r>
      <w:r w:rsidR="00021A40">
        <w:rPr>
          <w:spacing w:val="25"/>
          <w:w w:val="107"/>
          <w:sz w:val="22"/>
          <w:szCs w:val="22"/>
        </w:rPr>
        <w:t>,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en</w:t>
      </w:r>
      <w:r w:rsidR="00021A40">
        <w:rPr>
          <w:spacing w:val="25"/>
          <w:w w:val="110"/>
          <w:sz w:val="22"/>
          <w:szCs w:val="22"/>
        </w:rPr>
        <w:t>a</w:t>
      </w:r>
      <w:r w:rsidR="00021A40">
        <w:rPr>
          <w:w w:val="98"/>
          <w:sz w:val="22"/>
          <w:szCs w:val="22"/>
        </w:rPr>
        <w:t>Eng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5"/>
          <w:w w:val="109"/>
          <w:sz w:val="22"/>
          <w:szCs w:val="22"/>
        </w:rPr>
        <w:t>u</w:t>
      </w:r>
      <w:r w:rsidR="00021A40">
        <w:rPr>
          <w:w w:val="106"/>
          <w:sz w:val="22"/>
          <w:szCs w:val="22"/>
        </w:rPr>
        <w:t>mencipta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5"/>
          <w:w w:val="109"/>
          <w:sz w:val="22"/>
          <w:szCs w:val="22"/>
        </w:rPr>
        <w:t>n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am</w:t>
      </w:r>
      <w:r w:rsidR="00021A40">
        <w:rPr>
          <w:spacing w:val="25"/>
          <w:w w:val="103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 xml:space="preserve">sebagai </w:t>
      </w:r>
      <w:r w:rsidR="00021A40">
        <w:rPr>
          <w:w w:val="94"/>
          <w:sz w:val="22"/>
          <w:szCs w:val="22"/>
        </w:rPr>
        <w:t>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i-la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i</w:t>
      </w:r>
      <w:r w:rsidR="00021A40">
        <w:rPr>
          <w:spacing w:val="14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-2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empuan.</w:t>
      </w:r>
      <w:r w:rsidR="00021A40">
        <w:rPr>
          <w:spacing w:val="7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Eng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au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menghadi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6"/>
          <w:w w:val="10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 xml:space="preserve">ami </w:t>
      </w:r>
      <w:r w:rsidR="00021A40">
        <w:rPr>
          <w:sz w:val="22"/>
          <w:szCs w:val="22"/>
        </w:rPr>
        <w:t>di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engah-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engah</w:t>
      </w:r>
      <w:r w:rsidR="00021A40">
        <w:rPr>
          <w:spacing w:val="16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kepelbagaian</w:t>
      </w:r>
      <w:r w:rsidR="00021A40">
        <w:rPr>
          <w:spacing w:val="-2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ada.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ja</w:t>
      </w:r>
      <w:r w:rsidR="00021A40">
        <w:rPr>
          <w:spacing w:val="1"/>
          <w:w w:val="97"/>
          <w:sz w:val="22"/>
          <w:szCs w:val="22"/>
        </w:rPr>
        <w:t>r</w:t>
      </w:r>
      <w:r w:rsidR="00021A40">
        <w:rPr>
          <w:w w:val="97"/>
          <w:sz w:val="22"/>
          <w:szCs w:val="22"/>
        </w:rPr>
        <w:t>lah</w:t>
      </w:r>
      <w:r w:rsidR="00021A40">
        <w:rPr>
          <w:spacing w:val="-5"/>
          <w:w w:val="9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ami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sz w:val="22"/>
          <w:szCs w:val="22"/>
        </w:rPr>
        <w:t>saling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mengho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m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ti</w:t>
      </w:r>
      <w:r w:rsidR="00021A40">
        <w:rPr>
          <w:spacing w:val="-4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mengasihi.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min.</w:t>
      </w:r>
    </w:p>
    <w:p w:rsidR="00A31BD9" w:rsidRDefault="00A31BD9">
      <w:pPr>
        <w:spacing w:line="200" w:lineRule="exact"/>
      </w:pPr>
    </w:p>
    <w:p w:rsidR="00A31BD9" w:rsidRDefault="00A31BD9">
      <w:pPr>
        <w:spacing w:before="8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664" style="position:absolute;left:0;text-align:left;margin-left:88.35pt;margin-top:18.85pt;width:349.2pt;height:0;z-index:-6271;mso-position-horizontal-relative:page" coordorigin="1767,377" coordsize="6984,0">
            <v:shape id="_x0000_s1665" style="position:absolute;left:1767;top:377;width:6984;height:0" coordorigin="1767,377" coordsize="6984,0" path="m1767,37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662" style="position:absolute;left:0;text-align:left;margin-left:84.35pt;margin-top:18.85pt;width:0;height:0;z-index:-6270;mso-position-horizontal-relative:page" coordorigin="1687,377" coordsize="0,0">
            <v:shape id="_x0000_s1663" style="position:absolute;left:1687;top:377;width:0;height:0" coordorigin="1687,377" coordsize="0,0" path="m1687,37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 xml:space="preserve">I. </w:t>
      </w:r>
      <w:r w:rsidR="00021A40">
        <w:rPr>
          <w:b/>
          <w:color w:val="0076A3"/>
          <w:spacing w:val="21"/>
          <w:sz w:val="28"/>
          <w:szCs w:val="28"/>
        </w:rPr>
        <w:t xml:space="preserve"> </w:t>
      </w:r>
      <w:r w:rsidR="00021A40">
        <w:rPr>
          <w:b/>
          <w:color w:val="0076A3"/>
          <w:spacing w:val="-15"/>
          <w:w w:val="82"/>
          <w:sz w:val="28"/>
          <w:szCs w:val="28"/>
        </w:rPr>
        <w:t>T</w:t>
      </w:r>
      <w:r w:rsidR="00021A40">
        <w:rPr>
          <w:b/>
          <w:color w:val="0076A3"/>
          <w:w w:val="109"/>
          <w:sz w:val="28"/>
          <w:szCs w:val="28"/>
        </w:rPr>
        <w:t>ugas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ilah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liping 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abar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 xml:space="preserve">tang 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oh</w:t>
      </w:r>
      <w:r>
        <w:rPr>
          <w:spacing w:val="4"/>
          <w:w w:val="110"/>
          <w:sz w:val="22"/>
          <w:szCs w:val="22"/>
        </w:rPr>
        <w:t>-</w:t>
      </w:r>
      <w:r>
        <w:rPr>
          <w:spacing w:val="-1"/>
          <w:w w:val="110"/>
          <w:sz w:val="22"/>
          <w:szCs w:val="22"/>
        </w:rPr>
        <w:t>c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oh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masalah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muncul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masalah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adalah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persoalan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etni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dan gende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kome</w:t>
      </w:r>
      <w:r>
        <w:rPr>
          <w:spacing w:val="-1"/>
          <w:w w:val="106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emuan</w:t>
      </w:r>
      <w:r>
        <w:rPr>
          <w:spacing w:val="-1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k</w:t>
      </w:r>
      <w:r>
        <w:rPr>
          <w:w w:val="105"/>
          <w:sz w:val="22"/>
          <w:szCs w:val="22"/>
        </w:rPr>
        <w:t>umpul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tugas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dinilai.</w:t>
      </w:r>
    </w:p>
    <w:p w:rsidR="00A31BD9" w:rsidRDefault="00A31BD9">
      <w:pPr>
        <w:spacing w:before="2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2" w:line="460" w:lineRule="exact"/>
        <w:ind w:left="1506"/>
        <w:rPr>
          <w:sz w:val="48"/>
          <w:szCs w:val="48"/>
        </w:rPr>
        <w:sectPr w:rsidR="00A31BD9">
          <w:footerReference w:type="default" r:id="rId47"/>
          <w:pgSz w:w="9920" w:h="14120"/>
          <w:pgMar w:top="1300" w:right="1380" w:bottom="280" w:left="0" w:header="0" w:footer="1160" w:gutter="0"/>
          <w:pgNumType w:start="132"/>
          <w:cols w:space="720"/>
        </w:sectPr>
      </w:pPr>
      <w:r>
        <w:pict>
          <v:group id="_x0000_s1657" style="position:absolute;left:0;text-align:left;margin-left:55pt;margin-top:-.4pt;width:62.4pt;height:62.35pt;z-index:-6267;mso-position-horizontal-relative:page" coordorigin="1100,-8" coordsize="1248,1247">
            <v:shape id="_x0000_s1661" style="position:absolute;left:1111;top:2;width:1227;height:1227" coordorigin="1111,2" coordsize="1227,1227" path="m1224,2r-65,2l1117,30r-6,48l1111,116r,1000l1112,1182r26,42l1186,1229r38,1l2224,1230r66,-2l2332,1202r6,-48l2338,1116r,-1000l2336,50,2310,8,2262,3,2224,2,1224,2xe" filled="f" strokecolor="#0076a3" strokeweight="1pt">
              <v:path arrowok="t"/>
            </v:shape>
            <v:shape id="_x0000_s1660" style="position:absolute;left:1115;top:425;width:1207;height:794" coordorigin="1115,425" coordsize="1207,794" path="m1229,425r-66,2l1121,452r-6,48l1115,1105r,37l1121,1191r42,26l1228,1219r981,l2246,1218r48,-5l2320,1171r2,-65l2322,538r,-37l2316,453r-42,-26l2209,425r-980,xe" fillcolor="#0076a3" stroked="f">
              <v:path arrowok="t"/>
            </v:shape>
            <v:shape id="_x0000_s1659" style="position:absolute;left:1115;top:425;width:1207;height:794" coordorigin="1115,425" coordsize="1207,794" path="m1229,425r-66,2l1121,452r-6,48l1115,538r,567l1117,1171r26,41l1191,1218r38,1l2209,1219r65,-2l2316,1191r6,-48l2322,1105r,-567l2320,473r-26,-42l2246,425r-37,l1229,425xe" filled="f" strokecolor="#0076a3" strokeweight="1pt">
              <v:path arrowok="t"/>
            </v:shape>
            <v:shape id="_x0000_s1658" style="position:absolute;left:1110;top:362;width:1227;height:243" coordorigin="1110,362" coordsize="1227,243" path="m1110,605r1228,l2338,362r-1228,l1110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3"/>
          <w:sz w:val="26"/>
          <w:szCs w:val="26"/>
        </w:rPr>
        <w:t>B</w:t>
      </w:r>
      <w:r w:rsidR="00021A40">
        <w:rPr>
          <w:b/>
          <w:color w:val="0076A3"/>
          <w:position w:val="13"/>
          <w:sz w:val="26"/>
          <w:szCs w:val="26"/>
        </w:rPr>
        <w:t xml:space="preserve">ab        </w:t>
      </w:r>
      <w:r w:rsidR="00021A40">
        <w:rPr>
          <w:b/>
          <w:color w:val="0076A3"/>
          <w:spacing w:val="51"/>
          <w:position w:val="13"/>
          <w:sz w:val="26"/>
          <w:szCs w:val="26"/>
        </w:rPr>
        <w:t xml:space="preserve"> </w:t>
      </w:r>
      <w:r w:rsidR="00021A40">
        <w:rPr>
          <w:b/>
          <w:color w:val="0076A3"/>
          <w:spacing w:val="-3"/>
          <w:position w:val="-9"/>
          <w:sz w:val="48"/>
          <w:szCs w:val="48"/>
        </w:rPr>
        <w:t>A</w:t>
      </w:r>
      <w:r w:rsidR="00021A40">
        <w:rPr>
          <w:b/>
          <w:color w:val="0076A3"/>
          <w:position w:val="-9"/>
          <w:sz w:val="48"/>
          <w:szCs w:val="48"/>
        </w:rPr>
        <w:t>llah</w:t>
      </w:r>
      <w:r w:rsidR="00021A40">
        <w:rPr>
          <w:b/>
          <w:color w:val="0076A3"/>
          <w:spacing w:val="-34"/>
          <w:position w:val="-9"/>
          <w:sz w:val="48"/>
          <w:szCs w:val="48"/>
        </w:rPr>
        <w:t xml:space="preserve"> </w:t>
      </w:r>
      <w:r w:rsidR="00021A40">
        <w:rPr>
          <w:b/>
          <w:color w:val="0076A3"/>
          <w:spacing w:val="-12"/>
          <w:w w:val="95"/>
          <w:position w:val="-9"/>
          <w:sz w:val="48"/>
          <w:szCs w:val="48"/>
        </w:rPr>
        <w:t>P</w:t>
      </w:r>
      <w:r w:rsidR="00021A40">
        <w:rPr>
          <w:b/>
          <w:color w:val="0076A3"/>
          <w:w w:val="104"/>
          <w:position w:val="-9"/>
          <w:sz w:val="48"/>
          <w:szCs w:val="48"/>
        </w:rPr>
        <w:t>embaha</w:t>
      </w:r>
      <w:r w:rsidR="00021A40">
        <w:rPr>
          <w:b/>
          <w:color w:val="0076A3"/>
          <w:spacing w:val="-1"/>
          <w:w w:val="104"/>
          <w:position w:val="-9"/>
          <w:sz w:val="48"/>
          <w:szCs w:val="48"/>
        </w:rPr>
        <w:t>r</w:t>
      </w:r>
      <w:r w:rsidR="00021A40">
        <w:rPr>
          <w:b/>
          <w:color w:val="0076A3"/>
          <w:w w:val="104"/>
          <w:position w:val="-9"/>
          <w:sz w:val="48"/>
          <w:szCs w:val="48"/>
        </w:rPr>
        <w:t>u</w:t>
      </w:r>
    </w:p>
    <w:p w:rsidR="00A31BD9" w:rsidRDefault="00357B69">
      <w:pPr>
        <w:spacing w:line="600" w:lineRule="exact"/>
        <w:ind w:left="1390" w:right="-110"/>
        <w:rPr>
          <w:sz w:val="60"/>
          <w:szCs w:val="60"/>
        </w:rPr>
      </w:pPr>
      <w:r>
        <w:lastRenderedPageBreak/>
        <w:pict>
          <v:group id="_x0000_s1652" style="position:absolute;left:0;text-align:left;margin-left:58.35pt;margin-top:51.95pt;width:353.05pt;height:3.7pt;z-index:-6263;mso-position-horizontal-relative:page" coordorigin="1167,1039" coordsize="7061,74">
            <v:shape id="_x0000_s1656" style="position:absolute;left:8164;top:1056;width:53;height:46" coordorigin="8164,1056" coordsize="53,46" path="m8218,1102r-10,-15l8194,1073r-18,-12l8164,1056e" filled="f" strokecolor="#0076a3" strokeweight="1pt">
              <v:path arrowok="t"/>
            </v:shape>
            <v:shape id="_x0000_s1655" style="position:absolute;left:1254;top:1049;width:6796;height:0" coordorigin="1254,1049" coordsize="6796,0" path="m8050,1049r-6796,e" filled="f" strokecolor="#0076a3" strokeweight="1pt">
              <v:path arrowok="t"/>
            </v:shape>
            <v:shape id="_x0000_s1654" style="position:absolute;left:8090;top:1049;width:57;height:2" coordorigin="8090,1049" coordsize="57,2" path="m8148,1051r-9,-1l8130,1049r-10,l8090,1049e" filled="f" strokecolor="#0076a3" strokeweight="1pt">
              <v:path arrowok="t"/>
            </v:shape>
            <v:shape id="_x0000_s1653" style="position:absolute;left:1177;top:1049;width:57;height:4" coordorigin="1177,1049" coordsize="57,4" path="m1234,1049r-30,l1192,1049r-15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78"/>
          <w:position w:val="1"/>
          <w:sz w:val="60"/>
          <w:szCs w:val="60"/>
        </w:rPr>
        <w:t>XII</w:t>
      </w:r>
    </w:p>
    <w:p w:rsidR="00A31BD9" w:rsidRDefault="00021A40">
      <w:pPr>
        <w:spacing w:before="5" w:line="120" w:lineRule="exact"/>
        <w:rPr>
          <w:sz w:val="12"/>
          <w:szCs w:val="12"/>
        </w:rPr>
      </w:pPr>
      <w:r>
        <w:br w:type="column"/>
      </w:r>
    </w:p>
    <w:p w:rsidR="00A31BD9" w:rsidRDefault="00021A40">
      <w:pPr>
        <w:spacing w:line="540" w:lineRule="exact"/>
        <w:rPr>
          <w:sz w:val="48"/>
          <w:szCs w:val="48"/>
        </w:rPr>
        <w:sectPr w:rsidR="00A31BD9">
          <w:type w:val="continuous"/>
          <w:pgSz w:w="9920" w:h="14120"/>
          <w:pgMar w:top="420" w:right="1380" w:bottom="280" w:left="0" w:header="720" w:footer="720" w:gutter="0"/>
          <w:cols w:num="2" w:space="720" w:equalWidth="0">
            <w:col w:w="2100" w:space="493"/>
            <w:col w:w="5947"/>
          </w:cols>
        </w:sectPr>
      </w:pPr>
      <w:r>
        <w:rPr>
          <w:b/>
          <w:color w:val="0076A3"/>
          <w:spacing w:val="-8"/>
          <w:w w:val="79"/>
          <w:position w:val="-1"/>
          <w:sz w:val="48"/>
          <w:szCs w:val="48"/>
        </w:rPr>
        <w:t>K</w:t>
      </w:r>
      <w:r>
        <w:rPr>
          <w:b/>
          <w:color w:val="0076A3"/>
          <w:w w:val="106"/>
          <w:position w:val="-1"/>
          <w:sz w:val="48"/>
          <w:szCs w:val="48"/>
        </w:rPr>
        <w:t>ehidupan</w:t>
      </w:r>
    </w:p>
    <w:p w:rsidR="00A31BD9" w:rsidRDefault="00A31BD9">
      <w:pPr>
        <w:spacing w:before="4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30" w:line="240" w:lineRule="exact"/>
        <w:ind w:left="1844"/>
        <w:rPr>
          <w:sz w:val="22"/>
          <w:szCs w:val="22"/>
        </w:rPr>
      </w:pPr>
      <w:r>
        <w:pict>
          <v:group id="_x0000_s1647" style="position:absolute;left:0;text-align:left;margin-left:54pt;margin-top:-9.95pt;width:3.7pt;height:35.1pt;z-index:-6266;mso-position-horizontal-relative:page" coordorigin="1080,-199" coordsize="74,702">
            <v:shape id="_x0000_s1651" style="position:absolute;left:1097;top:-189;width:46;height:53" coordorigin="1097,-189" coordsize="46,53" path="m1144,-189r-16,10l1114,-165r-12,17l1097,-136e" filled="f" strokecolor="#0076a3" strokeweight="1pt">
              <v:path arrowok="t"/>
            </v:shape>
            <v:shape id="_x0000_s1650" style="position:absolute;left:1090;top:-27;width:0;height:446" coordorigin="1090,-27" coordsize="0,446" path="m1090,-27r,446e" filled="f" strokecolor="#0076a3" strokeweight="1pt">
              <v:path arrowok="t"/>
            </v:shape>
            <v:shape id="_x0000_s1649" style="position:absolute;left:1090;top:-119;width:2;height:56" coordorigin="1090,-119" coordsize="2,56" path="m1093,-119r-2,8l1090,-102r,10l1090,-64e" filled="f" strokecolor="#0076a3" strokeweight="1pt">
              <v:path arrowok="t"/>
            </v:shape>
            <v:shape id="_x0000_s1648" style="position:absolute;left:1090;top:437;width:4;height:55" coordorigin="1090,437" coordsize="4,55" path="m1090,437r,28l1090,477r4,15e" filled="f" strokecolor="#0076a3" strokeweight="1pt">
              <v:path arrowok="t"/>
            </v:shape>
            <w10:wrap anchorx="page"/>
          </v:group>
        </w:pict>
      </w:r>
      <w:r>
        <w:pict>
          <v:group id="_x0000_s1642" style="position:absolute;left:0;text-align:left;margin-left:54.8pt;margin-top:25.75pt;width:353.05pt;height:3.7pt;z-index:-6265;mso-position-horizontal-relative:page" coordorigin="1096,515" coordsize="7061,74">
            <v:shape id="_x0000_s1646" style="position:absolute;left:1106;top:525;width:53;height:46" coordorigin="1106,525" coordsize="53,46" path="m1106,525r10,16l1130,555r18,12l1160,572e" filled="f" strokecolor="#0076a3" strokeweight="1pt">
              <v:path arrowok="t"/>
            </v:shape>
            <v:shape id="_x0000_s1645" style="position:absolute;left:1274;top:579;width:6796;height:0" coordorigin="1274,579" coordsize="6796,0" path="m1274,579r6796,e" filled="f" strokecolor="#0076a3" strokeweight="1pt">
              <v:path arrowok="t"/>
            </v:shape>
            <v:shape id="_x0000_s1644" style="position:absolute;left:1176;top:576;width:57;height:2" coordorigin="1176,576" coordsize="57,2" path="m1176,576r9,2l1194,579r10,l1234,579e" filled="f" strokecolor="#0076a3" strokeweight="1pt">
              <v:path arrowok="t"/>
            </v:shape>
            <v:shape id="_x0000_s1643" style="position:absolute;left:8090;top:575;width:57;height:4" coordorigin="8090,575" coordsize="57,4" path="m8090,579r30,l8132,579r15,-4e" filled="f" strokecolor="#0076a3" strokeweight="1pt">
              <v:path arrowok="t"/>
            </v:shape>
            <w10:wrap anchorx="page"/>
          </v:group>
        </w:pict>
      </w:r>
      <w:r>
        <w:pict>
          <v:group id="_x0000_s1637" style="position:absolute;left:0;text-align:left;margin-left:408.5pt;margin-top:-6.45pt;width:3.7pt;height:35.1pt;z-index:-6264;mso-position-horizontal-relative:page" coordorigin="8170,-129" coordsize="74,702">
            <v:shape id="_x0000_s1641" style="position:absolute;left:8180;top:509;width:46;height:53" coordorigin="8180,509" coordsize="46,53" path="m8180,563r16,-10l8210,539r12,-18l8227,509e" filled="f" strokecolor="#0076a3" strokeweight="1pt">
              <v:path arrowok="t"/>
            </v:shape>
            <v:shape id="_x0000_s1640" style="position:absolute;left:8234;top:-45;width:0;height:446" coordorigin="8234,-45" coordsize="0,446" path="m8234,401r,-446e" filled="f" strokecolor="#0076a3" strokeweight="1pt">
              <v:path arrowok="t"/>
            </v:shape>
            <v:shape id="_x0000_s1639" style="position:absolute;left:8231;top:437;width:2;height:56" coordorigin="8231,437" coordsize="2,56" path="m8231,493r2,-9l8234,475r,-10l8234,437e" filled="f" strokecolor="#0076a3" strokeweight="1pt">
              <v:path arrowok="t"/>
            </v:shape>
            <v:shape id="_x0000_s1638" style="position:absolute;left:8230;top:-119;width:4;height:55" coordorigin="8230,-119" coordsize="4,55" path="m8234,-64r,-28l8234,-103r-4,-16e" filled="f" strokecolor="#0076a3" strokeweight="1pt">
              <v:path arrowok="t"/>
            </v:shape>
            <w10:wrap anchorx="page"/>
          </v:group>
        </w:pict>
      </w:r>
      <w:r>
        <w:pict>
          <v:group id="_x0000_s1635" style="position:absolute;left:0;text-align:left;margin-left:411.2pt;margin-top:154.3pt;width:0;height:0;z-index:-6260;mso-position-horizontal-relative:page" coordorigin="8224,3086" coordsize="0,0">
            <v:shape id="_x0000_s1636" style="position:absolute;left:8224;top:3086;width:0;height:0" coordorigin="8224,3086" coordsize="0,0" path="m8224,3086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6"/>
          <w:sz w:val="22"/>
          <w:szCs w:val="22"/>
        </w:rPr>
        <w:t>A</w:t>
      </w:r>
      <w:r w:rsidR="00021A40">
        <w:rPr>
          <w:w w:val="96"/>
          <w:sz w:val="22"/>
          <w:szCs w:val="22"/>
        </w:rPr>
        <w:t>l</w:t>
      </w:r>
      <w:r w:rsidR="00021A40">
        <w:rPr>
          <w:spacing w:val="4"/>
          <w:w w:val="96"/>
          <w:sz w:val="22"/>
          <w:szCs w:val="22"/>
        </w:rPr>
        <w:t>k</w:t>
      </w:r>
      <w:r w:rsidR="00021A40">
        <w:rPr>
          <w:w w:val="96"/>
          <w:sz w:val="22"/>
          <w:szCs w:val="22"/>
        </w:rPr>
        <w:t>itab:</w:t>
      </w:r>
      <w:r w:rsidR="00021A40">
        <w:rPr>
          <w:spacing w:val="-12"/>
          <w:w w:val="96"/>
          <w:sz w:val="22"/>
          <w:szCs w:val="22"/>
        </w:rPr>
        <w:t xml:space="preserve"> </w:t>
      </w:r>
      <w:r w:rsidR="00021A40">
        <w:rPr>
          <w:b/>
          <w:w w:val="96"/>
          <w:sz w:val="22"/>
          <w:szCs w:val="22"/>
        </w:rPr>
        <w:t>Kitab</w:t>
      </w:r>
      <w:r w:rsidR="00021A40">
        <w:rPr>
          <w:b/>
          <w:spacing w:val="-3"/>
          <w:w w:val="96"/>
          <w:sz w:val="22"/>
          <w:szCs w:val="22"/>
        </w:rPr>
        <w:t xml:space="preserve"> </w:t>
      </w:r>
      <w:r w:rsidR="00021A40">
        <w:rPr>
          <w:b/>
          <w:w w:val="73"/>
          <w:sz w:val="22"/>
          <w:szCs w:val="22"/>
        </w:rPr>
        <w:t>II</w:t>
      </w:r>
      <w:r w:rsidR="00021A40">
        <w:rPr>
          <w:b/>
          <w:spacing w:val="4"/>
          <w:w w:val="73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2"/>
          <w:sz w:val="22"/>
          <w:szCs w:val="22"/>
        </w:rPr>
        <w:t>ori</w:t>
      </w:r>
      <w:r w:rsidR="00021A40">
        <w:rPr>
          <w:b/>
          <w:spacing w:val="-1"/>
          <w:w w:val="102"/>
          <w:sz w:val="22"/>
          <w:szCs w:val="22"/>
        </w:rPr>
        <w:t>n</w:t>
      </w:r>
      <w:r w:rsidR="00021A40">
        <w:rPr>
          <w:b/>
          <w:w w:val="108"/>
          <w:sz w:val="22"/>
          <w:szCs w:val="22"/>
        </w:rPr>
        <w:t>tus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5:17;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97"/>
          <w:sz w:val="22"/>
          <w:szCs w:val="22"/>
        </w:rPr>
        <w:t>Kitab</w:t>
      </w:r>
      <w:r w:rsidR="00021A40">
        <w:rPr>
          <w:b/>
          <w:spacing w:val="-9"/>
          <w:w w:val="97"/>
          <w:sz w:val="22"/>
          <w:szCs w:val="22"/>
        </w:rPr>
        <w:t xml:space="preserve"> </w:t>
      </w:r>
      <w:r w:rsidR="00021A40">
        <w:rPr>
          <w:b/>
          <w:spacing w:val="2"/>
          <w:sz w:val="22"/>
          <w:szCs w:val="22"/>
        </w:rPr>
        <w:t>G</w:t>
      </w:r>
      <w:r w:rsidR="00021A40">
        <w:rPr>
          <w:b/>
          <w:sz w:val="22"/>
          <w:szCs w:val="22"/>
        </w:rPr>
        <w:t>al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tia</w:t>
      </w:r>
      <w:r w:rsidR="00021A40">
        <w:rPr>
          <w:b/>
          <w:spacing w:val="-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5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:22-23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9" w:line="200" w:lineRule="exact"/>
      </w:pPr>
    </w:p>
    <w:p w:rsidR="00A31BD9" w:rsidRDefault="00357B69">
      <w:pPr>
        <w:spacing w:before="22"/>
        <w:ind w:left="1100"/>
        <w:rPr>
          <w:sz w:val="28"/>
          <w:szCs w:val="28"/>
        </w:rPr>
      </w:pPr>
      <w:r>
        <w:pict>
          <v:group id="_x0000_s1633" style="position:absolute;left:0;text-align:left;margin-left:60pt;margin-top:19.8pt;width:349.2pt;height:0;z-index:-6262;mso-position-horizontal-relative:page" coordorigin="1200,396" coordsize="6984,0">
            <v:shape id="_x0000_s1634" style="position:absolute;left:1200;top:396;width:6984;height:0" coordorigin="1200,396" coordsize="6984,0" path="m1200,396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631" style="position:absolute;left:0;text-align:left;margin-left:56pt;margin-top:19.8pt;width:0;height:0;z-index:-6261;mso-position-horizontal-relative:page" coordorigin="1120,396" coordsize="0,0">
            <v:shape id="_x0000_s1632" style="position:absolute;left:1120;top:396;width:0;height:0" coordorigin="1120,396" coordsize="0,0" path="m1120,396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12-14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 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2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lain.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12 </w:t>
      </w:r>
      <w:r>
        <w:rPr>
          <w:w w:val="109"/>
          <w:sz w:val="22"/>
          <w:szCs w:val="22"/>
        </w:rPr>
        <w:t>pembaharuan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>r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7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impli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asi</w:t>
      </w:r>
      <w:r>
        <w:rPr>
          <w:spacing w:val="-18"/>
          <w:w w:val="9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7"/>
          <w:sz w:val="22"/>
          <w:szCs w:val="22"/>
        </w:rPr>
        <w:t xml:space="preserve"> </w:t>
      </w:r>
      <w:r>
        <w:rPr>
          <w:spacing w:val="-5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 xml:space="preserve">embaharu </w:t>
      </w:r>
      <w:r>
        <w:rPr>
          <w:sz w:val="22"/>
          <w:szCs w:val="22"/>
        </w:rPr>
        <w:t xml:space="preserve">dan 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pembaharuan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langsung </w:t>
      </w:r>
      <w:r>
        <w:rPr>
          <w:spacing w:val="1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tinu 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   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kelanjutan.  </w:t>
      </w:r>
      <w:r>
        <w:rPr>
          <w:spacing w:val="2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4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13 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w w:val="87"/>
          <w:sz w:val="22"/>
          <w:szCs w:val="22"/>
        </w:rPr>
        <w:t>f</w:t>
      </w:r>
      <w:r>
        <w:rPr>
          <w:w w:val="101"/>
          <w:sz w:val="22"/>
          <w:szCs w:val="22"/>
        </w:rPr>
        <w:t>o</w:t>
      </w:r>
      <w:r>
        <w:rPr>
          <w:spacing w:val="1"/>
          <w:w w:val="101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us </w:t>
      </w:r>
      <w:r>
        <w:rPr>
          <w:w w:val="109"/>
          <w:sz w:val="22"/>
          <w:szCs w:val="22"/>
        </w:rPr>
        <w:t>pembahasan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alam</w:t>
      </w:r>
      <w:r>
        <w:rPr>
          <w:spacing w:val="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spesifik</w:t>
      </w:r>
      <w:r>
        <w:rPr>
          <w:spacing w:val="-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pembaharuan </w:t>
      </w:r>
      <w:r>
        <w:rPr>
          <w:sz w:val="22"/>
          <w:szCs w:val="22"/>
        </w:rPr>
        <w:t>itu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asi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tindak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</w:t>
      </w:r>
      <w:r>
        <w:rPr>
          <w:w w:val="108"/>
          <w:sz w:val="22"/>
          <w:szCs w:val="22"/>
        </w:rPr>
        <w:t>pembaharu</w:t>
      </w:r>
      <w:r>
        <w:rPr>
          <w:spacing w:val="1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kehidupan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021A40">
      <w:pPr>
        <w:spacing w:before="1" w:line="284" w:lineRule="auto"/>
        <w:ind w:left="1100" w:right="248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space="720"/>
        </w:sect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1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tindak 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sebagai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</w:t>
      </w:r>
      <w:r>
        <w:rPr>
          <w:spacing w:val="2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kehidupan. </w:t>
      </w:r>
      <w:r>
        <w:rPr>
          <w:spacing w:val="3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okok   ini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manusia.</w:t>
      </w:r>
      <w:r>
        <w:rPr>
          <w:spacing w:val="18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Ia</w:t>
      </w:r>
      <w:r>
        <w:rPr>
          <w:spacing w:val="-9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mencipta,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   dan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elam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5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ciptaan-</w:t>
      </w:r>
      <w:r>
        <w:rPr>
          <w:spacing w:val="2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 melalui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pembaharuan  </w:t>
      </w:r>
      <w:r>
        <w:rPr>
          <w:sz w:val="22"/>
          <w:szCs w:val="22"/>
        </w:rPr>
        <w:t xml:space="preserve">hidup  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4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utuan 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benar </w:t>
      </w:r>
      <w:r>
        <w:rPr>
          <w:w w:val="111"/>
          <w:sz w:val="22"/>
          <w:szCs w:val="22"/>
        </w:rPr>
        <w:t>dengan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sesama.  </w:t>
      </w:r>
      <w:r>
        <w:rPr>
          <w:spacing w:val="1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embahasan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opik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asi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apan</w:t>
      </w:r>
      <w:r>
        <w:rPr>
          <w:spacing w:val="-1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</w:t>
      </w:r>
      <w:r>
        <w:rPr>
          <w:spacing w:val="-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manusia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11"/>
          <w:sz w:val="22"/>
          <w:szCs w:val="22"/>
        </w:rPr>
        <w:t>b</w:t>
      </w:r>
      <w:r>
        <w:rPr>
          <w:spacing w:val="-1"/>
          <w:w w:val="111"/>
          <w:sz w:val="22"/>
          <w:szCs w:val="22"/>
        </w:rPr>
        <w:t>a</w:t>
      </w:r>
      <w:r>
        <w:rPr>
          <w:w w:val="109"/>
          <w:sz w:val="22"/>
          <w:szCs w:val="22"/>
        </w:rPr>
        <w:t>ta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2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9"/>
          <w:w w:val="9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apan</w:t>
      </w:r>
      <w:r>
        <w:rPr>
          <w:spacing w:val="-2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baru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moni</w:t>
      </w:r>
      <w:r>
        <w:rPr>
          <w:spacing w:val="3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3"/>
          <w:w w:val="11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ciptaan-</w:t>
      </w:r>
      <w:r>
        <w:rPr>
          <w:spacing w:val="2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lastRenderedPageBreak/>
        <w:pict>
          <v:group id="_x0000_s1629" style="position:absolute;left:0;text-align:left;margin-left:439.55pt;margin-top:156.75pt;width:0;height:0;z-index:-6257;mso-position-horizontal-relative:page" coordorigin="8791,3135" coordsize="0,0">
            <v:shape id="_x0000_s1630" style="position:absolute;left:8791;top:3135;width:0;height:0" coordorigin="8791,3135" coordsize="0,0" path="m8791,313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13"/>
          <w:w w:val="10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dimaksud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adalah: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udus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hadapan</w:t>
      </w:r>
      <w:r w:rsidR="00021A40">
        <w:rPr>
          <w:spacing w:val="4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manusia,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mengubah</w:t>
      </w:r>
      <w:r w:rsidR="00021A40">
        <w:rPr>
          <w:spacing w:val="-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ir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neg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tif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ir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positi</w:t>
      </w:r>
      <w:r w:rsidR="00021A40">
        <w:rPr>
          <w:spacing w:val="-7"/>
          <w:w w:val="102"/>
          <w:sz w:val="22"/>
          <w:szCs w:val="22"/>
        </w:rPr>
        <w:t>f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mengubah </w:t>
      </w:r>
      <w:r w:rsidR="00021A40">
        <w:rPr>
          <w:sz w:val="22"/>
          <w:szCs w:val="22"/>
        </w:rPr>
        <w:t>semua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buruk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tanggung </w:t>
      </w:r>
      <w:r w:rsidR="00021A40">
        <w:rPr>
          <w:sz w:val="22"/>
          <w:szCs w:val="22"/>
        </w:rPr>
        <w:t>j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11"/>
          <w:sz w:val="22"/>
          <w:szCs w:val="22"/>
        </w:rPr>
        <w:t>a</w:t>
      </w:r>
      <w:r w:rsidR="00021A40">
        <w:rPr>
          <w:spacing w:val="-5"/>
          <w:w w:val="111"/>
          <w:sz w:val="22"/>
          <w:szCs w:val="22"/>
        </w:rPr>
        <w:t>b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21"/>
          <w:w w:val="82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engubah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 menjadi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 kepada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 xml:space="preserve">asih </w:t>
      </w:r>
      <w:r w:rsidR="00021A40">
        <w:rPr>
          <w:sz w:val="22"/>
          <w:szCs w:val="22"/>
        </w:rPr>
        <w:t>dan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w w:val="93"/>
          <w:sz w:val="22"/>
          <w:szCs w:val="22"/>
        </w:rPr>
        <w:t>A</w:t>
      </w:r>
      <w:r w:rsidR="00021A40">
        <w:rPr>
          <w:w w:val="93"/>
          <w:sz w:val="22"/>
          <w:szCs w:val="22"/>
        </w:rPr>
        <w:t>llah.</w:t>
      </w:r>
      <w:r w:rsidR="00021A40">
        <w:rPr>
          <w:spacing w:val="9"/>
          <w:w w:val="93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membu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</w:t>
      </w:r>
      <w:r w:rsidR="00021A40">
        <w:rPr>
          <w:spacing w:val="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2"/>
          <w:sz w:val="22"/>
          <w:szCs w:val="22"/>
        </w:rPr>
        <w:t>f</w:t>
      </w:r>
      <w:r w:rsidR="00021A40">
        <w:rPr>
          <w:sz w:val="22"/>
          <w:szCs w:val="22"/>
        </w:rPr>
        <w:t>tar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buruk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ada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diga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6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baik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sesuai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tah 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llah.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3"/>
          <w:w w:val="81"/>
          <w:sz w:val="22"/>
          <w:szCs w:val="22"/>
        </w:rPr>
        <w:t>T</w:t>
      </w:r>
      <w:r w:rsidR="00021A40">
        <w:rPr>
          <w:w w:val="103"/>
          <w:sz w:val="22"/>
          <w:szCs w:val="22"/>
        </w:rPr>
        <w:t>inda</w:t>
      </w:r>
      <w:r w:rsidR="00021A40">
        <w:rPr>
          <w:spacing w:val="4"/>
          <w:w w:val="10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llah 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5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juga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mengambil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inisi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tif</w:t>
      </w:r>
      <w:r w:rsidR="00021A40">
        <w:rPr>
          <w:spacing w:val="-4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mend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>tan</w:t>
      </w:r>
      <w:r w:rsidR="00021A40">
        <w:rPr>
          <w:spacing w:val="-1"/>
          <w:w w:val="112"/>
          <w:sz w:val="22"/>
          <w:szCs w:val="22"/>
        </w:rPr>
        <w:t>g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membaharui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>a.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627" style="position:absolute;left:0;text-align:left;margin-left:88.35pt;margin-top:19.1pt;width:349.2pt;height:0;z-index:-6259;mso-position-horizontal-relative:page" coordorigin="1767,382" coordsize="6984,0">
            <v:shape id="_x0000_s1628" style="position:absolute;left:1767;top:382;width:6984;height:0" coordorigin="1767,382" coordsize="6984,0" path="m1767,38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625" style="position:absolute;left:0;text-align:left;margin-left:84.35pt;margin-top:19.1pt;width:0;height:0;z-index:-6258;mso-position-horizontal-relative:page" coordorigin="1687,382" coordsize="0,0">
            <v:shape id="_x0000_s1626" style="position:absolute;left:1687;top:382;width:0;height:0" coordorigin="1687,382" coordsize="0,0" path="m1687,38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enjadi</w:t>
      </w:r>
      <w:r w:rsidR="00021A40">
        <w:rPr>
          <w:b/>
          <w:color w:val="0076A3"/>
          <w:spacing w:val="-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anusia</w:t>
      </w:r>
      <w:r w:rsidR="00021A40">
        <w:rPr>
          <w:b/>
          <w:color w:val="0076A3"/>
          <w:spacing w:val="-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semua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dibaptis?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mengapa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dibaptis?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pacing w:val="-15"/>
          <w:w w:val="82"/>
          <w:sz w:val="22"/>
          <w:szCs w:val="22"/>
        </w:rPr>
        <w:t>P</w:t>
      </w:r>
      <w:r>
        <w:rPr>
          <w:w w:val="82"/>
          <w:sz w:val="22"/>
          <w:szCs w:val="22"/>
        </w:rPr>
        <w:t>AK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0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SMP</w:t>
      </w:r>
      <w:r>
        <w:rPr>
          <w:spacing w:val="-8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-15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>VII</w:t>
      </w:r>
      <w:r>
        <w:rPr>
          <w:spacing w:val="2"/>
          <w:w w:val="74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baptisan</w:t>
      </w:r>
      <w:r>
        <w:rPr>
          <w:spacing w:val="4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diaja</w:t>
      </w:r>
      <w:r>
        <w:rPr>
          <w:spacing w:val="1"/>
          <w:w w:val="102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Baptisan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tanda</w:t>
      </w:r>
      <w:r>
        <w:rPr>
          <w:spacing w:val="1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k</w:t>
      </w:r>
      <w:r>
        <w:rPr>
          <w:sz w:val="22"/>
          <w:szCs w:val="22"/>
        </w:rPr>
        <w:t>amu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dalam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5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luk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 </w:t>
      </w:r>
      <w:r>
        <w:rPr>
          <w:w w:val="108"/>
          <w:sz w:val="22"/>
          <w:szCs w:val="22"/>
        </w:rPr>
        <w:t xml:space="preserve">dosa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diga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baru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50"/>
          <w:w w:val="8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 xml:space="preserve">enurut </w:t>
      </w:r>
      <w:r>
        <w:rPr>
          <w:spacing w:val="2"/>
          <w:w w:val="93"/>
          <w:sz w:val="22"/>
          <w:szCs w:val="22"/>
        </w:rPr>
        <w:t>N</w:t>
      </w:r>
      <w:r>
        <w:rPr>
          <w:w w:val="93"/>
          <w:sz w:val="22"/>
          <w:szCs w:val="22"/>
        </w:rPr>
        <w:t>i</w:t>
      </w:r>
      <w:r>
        <w:rPr>
          <w:spacing w:val="2"/>
          <w:w w:val="93"/>
          <w:sz w:val="22"/>
          <w:szCs w:val="22"/>
        </w:rPr>
        <w:t>f</w:t>
      </w:r>
      <w:r>
        <w:rPr>
          <w:w w:val="93"/>
          <w:sz w:val="22"/>
          <w:szCs w:val="22"/>
        </w:rPr>
        <w:t>t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ik</w:t>
      </w:r>
      <w:r>
        <w:rPr>
          <w:spacing w:val="-14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olan</w:t>
      </w:r>
      <w:r>
        <w:rPr>
          <w:spacing w:val="-2"/>
          <w:w w:val="107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baptisan,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7"/>
          <w:sz w:val="22"/>
          <w:szCs w:val="22"/>
        </w:rPr>
        <w:t xml:space="preserve"> </w:t>
      </w:r>
      <w:r>
        <w:rPr>
          <w:spacing w:val="-5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>manusia</w:t>
      </w:r>
      <w:r>
        <w:rPr>
          <w:spacing w:val="-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lam</w:t>
      </w:r>
      <w:r>
        <w:rPr>
          <w:spacing w:val="-7"/>
          <w:w w:val="104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dipa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yu</w:t>
      </w:r>
      <w:r>
        <w:rPr>
          <w:spacing w:val="-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salib </w:t>
      </w:r>
      <w:r>
        <w:rPr>
          <w:sz w:val="22"/>
          <w:szCs w:val="22"/>
        </w:rPr>
        <w:t>agar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5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bersama-sama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dengan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6"/>
          <w:sz w:val="22"/>
          <w:szCs w:val="22"/>
        </w:rPr>
        <w:t xml:space="preserve"> </w:t>
      </w:r>
      <w:r>
        <w:rPr>
          <w:i/>
          <w:spacing w:val="-2"/>
          <w:w w:val="61"/>
          <w:sz w:val="22"/>
          <w:szCs w:val="22"/>
        </w:rPr>
        <w:t>“</w:t>
      </w:r>
      <w:r>
        <w:rPr>
          <w:i/>
          <w:w w:val="108"/>
          <w:sz w:val="22"/>
          <w:szCs w:val="22"/>
        </w:rPr>
        <w:t>ma</w:t>
      </w:r>
      <w:r>
        <w:rPr>
          <w:i/>
          <w:spacing w:val="-1"/>
          <w:w w:val="108"/>
          <w:sz w:val="22"/>
          <w:szCs w:val="22"/>
        </w:rPr>
        <w:t>n</w:t>
      </w:r>
      <w:r>
        <w:rPr>
          <w:i/>
          <w:w w:val="99"/>
          <w:sz w:val="22"/>
          <w:szCs w:val="22"/>
        </w:rPr>
        <w:t>usia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bar</w:t>
      </w:r>
      <w:r>
        <w:rPr>
          <w:i/>
          <w:spacing w:val="-3"/>
          <w:sz w:val="22"/>
          <w:szCs w:val="22"/>
        </w:rPr>
        <w:t>u</w:t>
      </w:r>
      <w:r>
        <w:rPr>
          <w:i/>
          <w:w w:val="61"/>
          <w:sz w:val="22"/>
          <w:szCs w:val="22"/>
        </w:rPr>
        <w:t xml:space="preserve">” </w:t>
      </w:r>
      <w:r>
        <w:rPr>
          <w:w w:val="95"/>
          <w:sz w:val="22"/>
          <w:szCs w:val="22"/>
        </w:rPr>
        <w:t>(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oma</w:t>
      </w:r>
      <w:r>
        <w:rPr>
          <w:spacing w:val="24"/>
          <w:w w:val="9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6:3).</w:t>
      </w:r>
      <w:r>
        <w:rPr>
          <w:spacing w:val="-9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ejajar</w:t>
      </w:r>
      <w:r>
        <w:rPr>
          <w:spacing w:val="-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5:17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11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2"/>
          <w:sz w:val="22"/>
          <w:szCs w:val="22"/>
        </w:rPr>
        <w:t>Jadi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siapa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ciptaan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baru: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z w:val="22"/>
          <w:szCs w:val="22"/>
        </w:rPr>
        <w:t>lal</w:t>
      </w:r>
      <w:r>
        <w:rPr>
          <w:spacing w:val="-2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sesungguh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spacing w:val="-1"/>
          <w:w w:val="110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  <w:r>
        <w:rPr>
          <w:spacing w:val="-5"/>
          <w:w w:val="112"/>
          <w:sz w:val="22"/>
          <w:szCs w:val="22"/>
        </w:rPr>
        <w:t>g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olan</w:t>
      </w:r>
      <w:r>
        <w:rPr>
          <w:spacing w:val="-2"/>
          <w:w w:val="107"/>
          <w:sz w:val="22"/>
          <w:szCs w:val="22"/>
        </w:rPr>
        <w:t>d</w:t>
      </w:r>
      <w:r>
        <w:rPr>
          <w:w w:val="82"/>
          <w:sz w:val="22"/>
          <w:szCs w:val="22"/>
        </w:rPr>
        <w:t xml:space="preserve">,  </w:t>
      </w:r>
      <w:r>
        <w:rPr>
          <w:sz w:val="22"/>
          <w:szCs w:val="22"/>
        </w:rPr>
        <w:t>kelahi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kembali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kepastian </w:t>
      </w:r>
      <w:r>
        <w:rPr>
          <w:sz w:val="22"/>
          <w:szCs w:val="22"/>
        </w:rPr>
        <w:t xml:space="preserve">iman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35"/>
          <w:w w:val="10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menebus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dosa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dibang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bersama-sama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dengan</w:t>
      </w:r>
      <w:r>
        <w:rPr>
          <w:spacing w:val="24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semua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bersama</w:t>
      </w:r>
      <w:r>
        <w:rPr>
          <w:spacing w:val="3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baru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diampuni.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Kepastian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 xml:space="preserve">sehingga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tanggung</w:t>
      </w:r>
      <w:r>
        <w:rPr>
          <w:spacing w:val="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hidup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sebagaimana</w:t>
      </w:r>
      <w:r>
        <w:rPr>
          <w:spacing w:val="15"/>
          <w:w w:val="10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pacing w:val="-2"/>
          <w:w w:val="99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</w:t>
      </w:r>
      <w:r>
        <w:rPr>
          <w:spacing w:val="-1"/>
          <w:w w:val="107"/>
          <w:sz w:val="22"/>
          <w:szCs w:val="22"/>
        </w:rPr>
        <w:t>t</w:t>
      </w:r>
      <w:r>
        <w:rPr>
          <w:w w:val="110"/>
          <w:sz w:val="22"/>
          <w:szCs w:val="22"/>
        </w:rPr>
        <w:t>ebu</w:t>
      </w:r>
      <w:r>
        <w:rPr>
          <w:spacing w:val="-2"/>
          <w:w w:val="110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diselam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dibaharui.</w:t>
      </w:r>
    </w:p>
    <w:p w:rsidR="00A31BD9" w:rsidRDefault="00021A40">
      <w:pPr>
        <w:spacing w:before="1" w:line="284" w:lineRule="auto"/>
        <w:ind w:left="287" w:right="1061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z w:val="22"/>
          <w:szCs w:val="22"/>
        </w:rPr>
        <w:t>Bagaimana</w:t>
      </w:r>
      <w:r>
        <w:rPr>
          <w:spacing w:val="5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7"/>
          <w:sz w:val="22"/>
          <w:szCs w:val="22"/>
        </w:rPr>
        <w:t>membaharui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kehidupan? 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7"/>
          <w:sz w:val="22"/>
          <w:szCs w:val="22"/>
        </w:rPr>
        <w:t>membaharui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 </w:t>
      </w:r>
      <w:r>
        <w:rPr>
          <w:sz w:val="22"/>
          <w:szCs w:val="22"/>
        </w:rPr>
        <w:t>melalui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34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Kelahi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kembali  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1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2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pekerjaan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-anak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memang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sebagai</w:t>
      </w:r>
      <w:r>
        <w:rPr>
          <w:spacing w:val="2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Bapa.</w:t>
      </w:r>
      <w:r>
        <w:rPr>
          <w:spacing w:val="-19"/>
          <w:w w:val="9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</w:t>
      </w:r>
      <w:r>
        <w:rPr>
          <w:spacing w:val="-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2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milik</w:t>
      </w:r>
      <w:r>
        <w:rPr>
          <w:spacing w:val="-12"/>
          <w:w w:val="9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3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dala</w:t>
      </w:r>
      <w:r>
        <w:rPr>
          <w:spacing w:val="25"/>
          <w:w w:val="106"/>
          <w:sz w:val="22"/>
          <w:szCs w:val="22"/>
        </w:rPr>
        <w:t>m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berjuang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dalam</w:t>
      </w:r>
      <w:r>
        <w:rPr>
          <w:spacing w:val="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kein</w:t>
      </w:r>
      <w:r>
        <w:rPr>
          <w:spacing w:val="-1"/>
          <w:w w:val="104"/>
          <w:sz w:val="22"/>
          <w:szCs w:val="22"/>
        </w:rPr>
        <w:t>g</w:t>
      </w:r>
      <w:r>
        <w:rPr>
          <w:w w:val="106"/>
          <w:sz w:val="22"/>
          <w:szCs w:val="22"/>
        </w:rPr>
        <w:t>ina</w:t>
      </w:r>
      <w:r>
        <w:rPr>
          <w:spacing w:val="21"/>
          <w:w w:val="106"/>
          <w:sz w:val="22"/>
          <w:szCs w:val="22"/>
        </w:rPr>
        <w:t>n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w w:val="79"/>
          <w:sz w:val="22"/>
          <w:szCs w:val="22"/>
        </w:rPr>
        <w:t>”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luk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dosa.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-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1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w w:val="108"/>
          <w:sz w:val="22"/>
          <w:szCs w:val="22"/>
        </w:rPr>
        <w:t>membebas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penjajahan</w:t>
      </w:r>
      <w:r>
        <w:rPr>
          <w:spacing w:val="-1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dosa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disebab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kein</w:t>
      </w:r>
      <w:r>
        <w:rPr>
          <w:spacing w:val="-1"/>
          <w:w w:val="104"/>
          <w:sz w:val="22"/>
          <w:szCs w:val="22"/>
        </w:rPr>
        <w:t>g</w:t>
      </w:r>
      <w:r>
        <w:rPr>
          <w:w w:val="106"/>
          <w:sz w:val="22"/>
          <w:szCs w:val="22"/>
        </w:rPr>
        <w:t xml:space="preserve">inan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73" w:line="284" w:lineRule="auto"/>
        <w:ind w:left="1100" w:right="248" w:firstLine="283"/>
        <w:jc w:val="both"/>
        <w:rPr>
          <w:sz w:val="22"/>
          <w:szCs w:val="22"/>
        </w:rPr>
      </w:pPr>
      <w:r>
        <w:rPr>
          <w:spacing w:val="3"/>
          <w:w w:val="96"/>
          <w:sz w:val="22"/>
          <w:szCs w:val="22"/>
        </w:rPr>
        <w:lastRenderedPageBreak/>
        <w:t>R</w:t>
      </w:r>
      <w:r>
        <w:rPr>
          <w:w w:val="96"/>
          <w:sz w:val="22"/>
          <w:szCs w:val="22"/>
        </w:rPr>
        <w:t>asul</w:t>
      </w:r>
      <w:r>
        <w:rPr>
          <w:spacing w:val="-8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</w:t>
      </w:r>
      <w:r>
        <w:rPr>
          <w:spacing w:val="-1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</w:t>
      </w:r>
      <w:r>
        <w:rPr>
          <w:spacing w:val="24"/>
          <w:w w:val="108"/>
          <w:sz w:val="22"/>
          <w:szCs w:val="22"/>
        </w:rPr>
        <w:t>i</w:t>
      </w:r>
      <w:r>
        <w:rPr>
          <w:spacing w:val="-5"/>
          <w:w w:val="79"/>
          <w:sz w:val="22"/>
          <w:szCs w:val="22"/>
        </w:rPr>
        <w:t>“</w:t>
      </w:r>
      <w:r>
        <w:rPr>
          <w:w w:val="106"/>
          <w:sz w:val="22"/>
          <w:szCs w:val="22"/>
        </w:rPr>
        <w:t xml:space="preserve">manusia </w:t>
      </w:r>
      <w:r>
        <w:rPr>
          <w:w w:val="108"/>
          <w:sz w:val="22"/>
          <w:szCs w:val="22"/>
        </w:rPr>
        <w:t>bar</w:t>
      </w:r>
      <w:r>
        <w:rPr>
          <w:spacing w:val="-5"/>
          <w:w w:val="108"/>
          <w:sz w:val="22"/>
          <w:szCs w:val="22"/>
        </w:rPr>
        <w:t>u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emula,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masuk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menolak</w:t>
      </w:r>
      <w:r>
        <w:rPr>
          <w:spacing w:val="2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4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z w:val="22"/>
          <w:szCs w:val="22"/>
        </w:rPr>
        <w:t xml:space="preserve">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6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dihu</w:t>
      </w:r>
      <w:r>
        <w:rPr>
          <w:spacing w:val="1"/>
          <w:w w:val="104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um </w:t>
      </w:r>
      <w:r>
        <w:rPr>
          <w:sz w:val="22"/>
          <w:szCs w:val="22"/>
        </w:rPr>
        <w:t>(Lih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29"/>
          <w:w w:val="10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3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8:1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-3).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  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aulus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(nama </w:t>
      </w:r>
      <w:r>
        <w:rPr>
          <w:spacing w:val="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4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sebelum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ob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t)</w:t>
      </w:r>
      <w:r>
        <w:rPr>
          <w:spacing w:val="-9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>mam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esar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ke </w:t>
      </w:r>
      <w:r>
        <w:rPr>
          <w:sz w:val="22"/>
          <w:szCs w:val="22"/>
        </w:rPr>
        <w:t>Damsyik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ap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4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dib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dihu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um.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perjalanan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Damsyi</w:t>
      </w:r>
      <w:r>
        <w:rPr>
          <w:spacing w:val="3"/>
          <w:w w:val="98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cah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memancar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lan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mengelilin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kemudian  ada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ta:  </w:t>
      </w:r>
      <w:r>
        <w:rPr>
          <w:w w:val="79"/>
          <w:sz w:val="22"/>
          <w:szCs w:val="22"/>
        </w:rPr>
        <w:t xml:space="preserve">“ </w:t>
      </w:r>
      <w:r>
        <w:rPr>
          <w:spacing w:val="11"/>
          <w:w w:val="7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3"/>
          <w:w w:val="82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3"/>
          <w:w w:val="8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mengapa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 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mengani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46"/>
          <w:w w:val="106"/>
          <w:sz w:val="22"/>
          <w:szCs w:val="22"/>
        </w:rPr>
        <w:t xml:space="preserve"> </w:t>
      </w:r>
      <w:r>
        <w:rPr>
          <w:spacing w:val="-1"/>
          <w:w w:val="89"/>
          <w:sz w:val="22"/>
          <w:szCs w:val="22"/>
        </w:rPr>
        <w:t>A</w:t>
      </w:r>
      <w:r>
        <w:rPr>
          <w:spacing w:val="1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u?</w:t>
      </w:r>
      <w:r>
        <w:rPr>
          <w:spacing w:val="-30"/>
          <w:w w:val="89"/>
          <w:sz w:val="22"/>
          <w:szCs w:val="22"/>
        </w:rPr>
        <w:t>”</w:t>
      </w:r>
      <w:r>
        <w:rPr>
          <w:w w:val="89"/>
          <w:sz w:val="22"/>
          <w:szCs w:val="22"/>
        </w:rPr>
        <w:t xml:space="preserve">. </w:t>
      </w:r>
      <w:r>
        <w:rPr>
          <w:spacing w:val="4"/>
          <w:w w:val="8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7"/>
          <w:sz w:val="22"/>
          <w:szCs w:val="22"/>
        </w:rPr>
        <w:t xml:space="preserve">auluspun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ahut</w:t>
      </w:r>
      <w:r>
        <w:rPr>
          <w:spacing w:val="14"/>
          <w:sz w:val="22"/>
          <w:szCs w:val="22"/>
        </w:rPr>
        <w:t>:</w:t>
      </w:r>
      <w:r>
        <w:rPr>
          <w:sz w:val="22"/>
          <w:szCs w:val="22"/>
        </w:rPr>
        <w:t>“Siapa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29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Eng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3"/>
          <w:w w:val="109"/>
          <w:sz w:val="22"/>
          <w:szCs w:val="22"/>
        </w:rPr>
        <w:t>u</w:t>
      </w:r>
      <w:r>
        <w:rPr>
          <w:spacing w:val="-10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uhan?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menj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ab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1"/>
          <w:sz w:val="22"/>
          <w:szCs w:val="22"/>
        </w:rPr>
        <w:t>aulus</w:t>
      </w:r>
      <w:r>
        <w:rPr>
          <w:spacing w:val="14"/>
          <w:w w:val="101"/>
          <w:sz w:val="22"/>
          <w:szCs w:val="22"/>
        </w:rPr>
        <w:t>:</w:t>
      </w:r>
      <w:r>
        <w:rPr>
          <w:spacing w:val="-15"/>
          <w:w w:val="79"/>
          <w:sz w:val="22"/>
          <w:szCs w:val="22"/>
        </w:rPr>
        <w:t>“</w:t>
      </w:r>
      <w:r>
        <w:rPr>
          <w:spacing w:val="-1"/>
          <w:w w:val="84"/>
          <w:sz w:val="22"/>
          <w:szCs w:val="22"/>
        </w:rPr>
        <w:t>A</w:t>
      </w:r>
      <w:r>
        <w:rPr>
          <w:spacing w:val="1"/>
          <w:w w:val="93"/>
          <w:sz w:val="22"/>
          <w:szCs w:val="22"/>
        </w:rPr>
        <w:t>k</w:t>
      </w:r>
      <w:r>
        <w:rPr>
          <w:w w:val="106"/>
          <w:sz w:val="22"/>
          <w:szCs w:val="22"/>
        </w:rPr>
        <w:t>ula</w:t>
      </w:r>
      <w:r>
        <w:rPr>
          <w:spacing w:val="22"/>
          <w:w w:val="106"/>
          <w:sz w:val="22"/>
          <w:szCs w:val="22"/>
        </w:rPr>
        <w:t>h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 xml:space="preserve">esus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ani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3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etapi</w:t>
      </w:r>
      <w:r>
        <w:rPr>
          <w:spacing w:val="-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bangunlah</w:t>
      </w:r>
      <w:r>
        <w:rPr>
          <w:spacing w:val="-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ilah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 kota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itahu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spacing w:val="5"/>
          <w:w w:val="119"/>
          <w:sz w:val="22"/>
          <w:szCs w:val="22"/>
        </w:rPr>
        <w:t>t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hilan</w:t>
      </w:r>
      <w:r>
        <w:rPr>
          <w:spacing w:val="-3"/>
          <w:w w:val="104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auluspun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buta,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aulus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menuruti 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30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Damsyi</w:t>
      </w:r>
      <w:r>
        <w:rPr>
          <w:spacing w:val="3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,</w:t>
      </w:r>
      <w:r>
        <w:rPr>
          <w:spacing w:val="1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selama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tiga</w:t>
      </w:r>
      <w:r>
        <w:rPr>
          <w:spacing w:val="3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ha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i.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w w:val="106"/>
          <w:sz w:val="22"/>
          <w:szCs w:val="22"/>
        </w:rPr>
        <w:t>meme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tah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nanias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menjumpai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nanias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eputasi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buruk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aulus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mengani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Namun,</w:t>
      </w:r>
      <w:r>
        <w:rPr>
          <w:spacing w:val="14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menjumpai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nanias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menjumpai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menumpang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tangan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kepala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membaptis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-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19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seketi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aulus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melih</w:t>
      </w:r>
      <w:r>
        <w:rPr>
          <w:spacing w:val="-1"/>
          <w:w w:val="104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97"/>
          <w:sz w:val="22"/>
          <w:szCs w:val="22"/>
        </w:rPr>
        <w:t>la</w:t>
      </w:r>
      <w:r>
        <w:rPr>
          <w:spacing w:val="-1"/>
          <w:w w:val="97"/>
          <w:sz w:val="22"/>
          <w:szCs w:val="22"/>
        </w:rPr>
        <w:t>g</w:t>
      </w:r>
      <w:r>
        <w:rPr>
          <w:w w:val="97"/>
          <w:sz w:val="22"/>
          <w:szCs w:val="22"/>
        </w:rPr>
        <w:t>i.</w:t>
      </w:r>
      <w:r>
        <w:rPr>
          <w:spacing w:val="5"/>
          <w:w w:val="9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aulus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dipenuhi  oleh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nama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saulus</w:t>
      </w:r>
      <w:r>
        <w:rPr>
          <w:spacing w:val="2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melain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>aulu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be</w:t>
      </w:r>
      <w:r>
        <w:rPr>
          <w:spacing w:val="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koba</w:t>
      </w:r>
      <w:r>
        <w:rPr>
          <w:spacing w:val="-1"/>
          <w:w w:val="104"/>
          <w:sz w:val="22"/>
          <w:szCs w:val="22"/>
        </w:rPr>
        <w:t>r</w:t>
      </w:r>
      <w:r>
        <w:rPr>
          <w:w w:val="104"/>
          <w:sz w:val="22"/>
          <w:szCs w:val="22"/>
        </w:rPr>
        <w:t>-kobar</w:t>
      </w:r>
      <w:r>
        <w:rPr>
          <w:spacing w:val="13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21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w w:val="106"/>
          <w:sz w:val="22"/>
          <w:szCs w:val="22"/>
        </w:rPr>
        <w:t>membe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"/>
          <w:w w:val="10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tang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tanpa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ta</w:t>
      </w:r>
      <w:r>
        <w:rPr>
          <w:spacing w:val="1"/>
          <w:w w:val="105"/>
          <w:sz w:val="22"/>
          <w:szCs w:val="22"/>
        </w:rPr>
        <w:t>k</w:t>
      </w:r>
      <w:r>
        <w:rPr>
          <w:w w:val="113"/>
          <w:sz w:val="22"/>
          <w:szCs w:val="22"/>
        </w:rPr>
        <w:t>u</w:t>
      </w:r>
      <w:r>
        <w:rPr>
          <w:spacing w:val="-1"/>
          <w:w w:val="113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-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ahudi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mengetahui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5"/>
          <w:sz w:val="22"/>
          <w:szCs w:val="22"/>
        </w:rPr>
        <w:t xml:space="preserve">aulus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4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 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membunuh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isah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spacing w:val="3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asul</w:t>
      </w:r>
      <w:r>
        <w:rPr>
          <w:spacing w:val="10"/>
          <w:w w:val="95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9:1-31).</w:t>
      </w:r>
      <w:r>
        <w:rPr>
          <w:spacing w:val="3"/>
          <w:w w:val="9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salah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4"/>
          <w:w w:val="9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6"/>
          <w:sz w:val="22"/>
          <w:szCs w:val="22"/>
        </w:rPr>
        <w:t>membe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njil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njil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ang-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non </w:t>
      </w:r>
      <w:r>
        <w:rPr>
          <w:spacing w:val="3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4"/>
          <w:sz w:val="22"/>
          <w:szCs w:val="22"/>
        </w:rPr>
        <w:t>ahudi,</w:t>
      </w:r>
      <w:r>
        <w:rPr>
          <w:spacing w:val="35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dipenuhi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uasa 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35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membaharui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39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mengalami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8"/>
          <w:sz w:val="22"/>
          <w:szCs w:val="22"/>
        </w:rPr>
        <w:t>hidup</w:t>
      </w:r>
      <w:r>
        <w:rPr>
          <w:spacing w:val="-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5"/>
          <w:w w:val="108"/>
          <w:sz w:val="22"/>
          <w:szCs w:val="22"/>
        </w:rPr>
        <w:t>u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w w:val="110"/>
          <w:sz w:val="22"/>
          <w:szCs w:val="22"/>
        </w:rPr>
        <w:t>dengan</w:t>
      </w:r>
      <w:r>
        <w:rPr>
          <w:spacing w:val="19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pembaharuan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22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3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alau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oh,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menuruti  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4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ing </w:t>
      </w:r>
      <w:r>
        <w:rPr>
          <w:sz w:val="22"/>
          <w:szCs w:val="22"/>
        </w:rPr>
        <w:t>(banding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5:16).</w:t>
      </w:r>
      <w:r>
        <w:rPr>
          <w:spacing w:val="9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ing</w:t>
      </w:r>
      <w:r>
        <w:rPr>
          <w:spacing w:val="5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5:19-21), 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menghasil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1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1"/>
          <w:sz w:val="22"/>
          <w:szCs w:val="22"/>
        </w:rPr>
        <w:t>n</w:t>
      </w:r>
      <w:r>
        <w:rPr>
          <w:spacing w:val="23"/>
          <w:w w:val="101"/>
          <w:sz w:val="22"/>
          <w:szCs w:val="22"/>
        </w:rPr>
        <w:t>i</w:t>
      </w:r>
      <w:r>
        <w:rPr>
          <w:spacing w:val="1"/>
          <w:w w:val="79"/>
          <w:sz w:val="22"/>
          <w:szCs w:val="22"/>
        </w:rPr>
        <w:t>“</w:t>
      </w:r>
      <w:r>
        <w:rPr>
          <w:spacing w:val="4"/>
          <w:w w:val="93"/>
          <w:sz w:val="22"/>
          <w:szCs w:val="22"/>
        </w:rPr>
        <w:t>k</w:t>
      </w:r>
      <w:r>
        <w:rPr>
          <w:sz w:val="22"/>
          <w:szCs w:val="22"/>
        </w:rPr>
        <w:t>asih,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acita,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damai</w:t>
      </w:r>
      <w:r>
        <w:rPr>
          <w:spacing w:val="1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seja</w:t>
      </w:r>
      <w:r>
        <w:rPr>
          <w:spacing w:val="-1"/>
          <w:w w:val="106"/>
          <w:sz w:val="22"/>
          <w:szCs w:val="22"/>
        </w:rPr>
        <w:t>h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 xml:space="preserve">a, </w:t>
      </w:r>
      <w:r>
        <w:rPr>
          <w:sz w:val="22"/>
          <w:szCs w:val="22"/>
        </w:rPr>
        <w:t>kesaba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an,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kemu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ahan, 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kebai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kesetiaan,  </w:t>
      </w:r>
      <w:r>
        <w:rPr>
          <w:w w:val="106"/>
          <w:sz w:val="22"/>
          <w:szCs w:val="22"/>
        </w:rPr>
        <w:t>kelemahlembutan,</w:t>
      </w:r>
      <w:r>
        <w:rPr>
          <w:spacing w:val="17"/>
          <w:w w:val="10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penguasaan </w:t>
      </w:r>
      <w:r>
        <w:rPr>
          <w:w w:val="93"/>
          <w:sz w:val="22"/>
          <w:szCs w:val="22"/>
        </w:rPr>
        <w:t>di</w:t>
      </w:r>
      <w:r>
        <w:rPr>
          <w:spacing w:val="1"/>
          <w:w w:val="93"/>
          <w:sz w:val="22"/>
          <w:szCs w:val="22"/>
        </w:rPr>
        <w:t>r</w:t>
      </w:r>
      <w:r>
        <w:rPr>
          <w:spacing w:val="2"/>
          <w:w w:val="93"/>
          <w:sz w:val="22"/>
          <w:szCs w:val="22"/>
        </w:rPr>
        <w:t>i</w:t>
      </w:r>
      <w:r>
        <w:rPr>
          <w:w w:val="93"/>
          <w:sz w:val="22"/>
          <w:szCs w:val="22"/>
        </w:rPr>
        <w:t>”</w:t>
      </w:r>
      <w:r>
        <w:rPr>
          <w:spacing w:val="-15"/>
          <w:w w:val="9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pacing w:val="2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:22-23).</w:t>
      </w:r>
      <w:r>
        <w:rPr>
          <w:spacing w:val="3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Sif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4"/>
          <w:w w:val="92"/>
          <w:sz w:val="22"/>
          <w:szCs w:val="22"/>
        </w:rPr>
        <w:t>-</w:t>
      </w:r>
      <w:r>
        <w:rPr>
          <w:w w:val="92"/>
          <w:sz w:val="22"/>
          <w:szCs w:val="22"/>
        </w:rPr>
        <w:t>ci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</w:t>
      </w:r>
      <w:r>
        <w:rPr>
          <w:spacing w:val="9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udus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alaupun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harus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</w:t>
      </w:r>
      <w:r>
        <w:rPr>
          <w:spacing w:val="-1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oses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jadi,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masih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an </w:t>
      </w:r>
      <w:r>
        <w:rPr>
          <w:spacing w:val="4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kemanusiaan</w:t>
      </w:r>
      <w:r>
        <w:rPr>
          <w:spacing w:val="-2"/>
          <w:w w:val="10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lama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1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 xml:space="preserve">uasai </w:t>
      </w:r>
      <w:r>
        <w:rPr>
          <w:sz w:val="22"/>
          <w:szCs w:val="22"/>
        </w:rPr>
        <w:t xml:space="preserve">oleh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pembaharuan</w:t>
      </w:r>
      <w:r>
        <w:rPr>
          <w:spacing w:val="4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hidup</w:t>
      </w:r>
    </w:p>
    <w:p w:rsidR="00A31BD9" w:rsidRDefault="00021A40">
      <w:pPr>
        <w:spacing w:before="73" w:line="284" w:lineRule="auto"/>
        <w:ind w:left="287" w:right="1062"/>
        <w:rPr>
          <w:sz w:val="22"/>
          <w:szCs w:val="22"/>
        </w:rPr>
      </w:pPr>
      <w:r>
        <w:rPr>
          <w:sz w:val="22"/>
          <w:szCs w:val="22"/>
        </w:rPr>
        <w:lastRenderedPageBreak/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erus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menerus 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dosa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pembaharuan.</w:t>
      </w:r>
    </w:p>
    <w:p w:rsidR="00A31BD9" w:rsidRDefault="00021A40">
      <w:pPr>
        <w:spacing w:before="1" w:line="284" w:lineRule="auto"/>
        <w:ind w:left="287" w:right="1062" w:firstLine="381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ita</w:t>
      </w:r>
      <w:r>
        <w:rPr>
          <w:spacing w:val="32"/>
          <w:w w:val="10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1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>ima</w:t>
      </w:r>
      <w:r>
        <w:rPr>
          <w:spacing w:val="-7"/>
          <w:w w:val="105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13"/>
          <w:w w:val="7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pembaharuan- 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Bacalah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7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3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dimana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hotbah </w:t>
      </w:r>
      <w:r>
        <w:rPr>
          <w:spacing w:val="1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etrus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z w:val="22"/>
          <w:szCs w:val="22"/>
        </w:rPr>
        <w:t>ak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dibaptis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engacu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z w:val="22"/>
          <w:szCs w:val="22"/>
        </w:rPr>
        <w:t xml:space="preserve"> 2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 xml:space="preserve">5:17, </w:t>
      </w:r>
      <w:r>
        <w:rPr>
          <w:w w:val="109"/>
          <w:sz w:val="22"/>
          <w:szCs w:val="22"/>
        </w:rPr>
        <w:t>pembaharuan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9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otal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sif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>ak</w:t>
      </w:r>
      <w:r>
        <w:rPr>
          <w:spacing w:val="-1"/>
          <w:w w:val="105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er </w:t>
      </w:r>
      <w:r>
        <w:rPr>
          <w:w w:val="110"/>
          <w:sz w:val="22"/>
          <w:szCs w:val="22"/>
        </w:rPr>
        <w:t>maupun</w:t>
      </w:r>
      <w:r>
        <w:rPr>
          <w:spacing w:val="-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w w:val="93"/>
          <w:sz w:val="22"/>
          <w:szCs w:val="22"/>
        </w:rPr>
        <w:t>N</w:t>
      </w:r>
      <w:r>
        <w:rPr>
          <w:w w:val="93"/>
          <w:sz w:val="22"/>
          <w:szCs w:val="22"/>
        </w:rPr>
        <w:t>i</w:t>
      </w:r>
      <w:r>
        <w:rPr>
          <w:spacing w:val="2"/>
          <w:w w:val="93"/>
          <w:sz w:val="22"/>
          <w:szCs w:val="22"/>
        </w:rPr>
        <w:t>f</w:t>
      </w:r>
      <w:r>
        <w:rPr>
          <w:w w:val="93"/>
          <w:sz w:val="22"/>
          <w:szCs w:val="22"/>
        </w:rPr>
        <w:t>t</w:t>
      </w:r>
      <w:r>
        <w:rPr>
          <w:spacing w:val="1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 xml:space="preserve">ik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olan</w:t>
      </w:r>
      <w:r>
        <w:rPr>
          <w:spacing w:val="-2"/>
          <w:w w:val="107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haruslah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tanda-tanda </w:t>
      </w:r>
      <w:r>
        <w:rPr>
          <w:sz w:val="22"/>
          <w:szCs w:val="22"/>
        </w:rPr>
        <w:t>hidup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seluruh </w:t>
      </w:r>
      <w:r>
        <w:rPr>
          <w:w w:val="107"/>
          <w:sz w:val="22"/>
          <w:szCs w:val="22"/>
        </w:rPr>
        <w:t>kehidupan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5" w:line="220" w:lineRule="exact"/>
        <w:rPr>
          <w:sz w:val="22"/>
          <w:szCs w:val="22"/>
        </w:rPr>
      </w:pPr>
    </w:p>
    <w:p w:rsidR="00A31BD9" w:rsidRDefault="00357B69">
      <w:pPr>
        <w:ind w:left="287"/>
      </w:pPr>
      <w:r>
        <w:pict>
          <v:group id="_x0000_s1623" style="position:absolute;left:0;text-align:left;margin-left:439.55pt;margin-top:316.85pt;width:0;height:0;z-index:-6254;mso-position-horizontal-relative:page" coordorigin="8791,6337" coordsize="0,0">
            <v:shape id="_x0000_s1624" style="position:absolute;left:8791;top:6337;width:0;height:0" coordorigin="8791,6337" coordsize="0,0" path="m8791,6337r,e" filled="f" strokecolor="#00adef" strokeweight="2pt">
              <v:path arrowok="t"/>
            </v:shape>
            <w10:wrap anchorx="page"/>
          </v:group>
        </w:pict>
      </w:r>
      <w:r>
        <w:pict>
          <v:shape id="_x0000_i1029" type="#_x0000_t75" style="width:356.8pt;height:241.25pt">
            <v:imagedata r:id="rId48" o:title=""/>
          </v:shape>
        </w:pict>
      </w:r>
    </w:p>
    <w:p w:rsidR="00A31BD9" w:rsidRDefault="00021A40">
      <w:pPr>
        <w:spacing w:before="84"/>
        <w:ind w:left="30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hyperlink r:id="rId49">
        <w:r>
          <w:rPr>
            <w:color w:val="00ADEF"/>
            <w:spacing w:val="-1"/>
            <w:w w:val="111"/>
            <w:sz w:val="16"/>
            <w:szCs w:val="16"/>
          </w:rPr>
          <w:t>h</w:t>
        </w:r>
        <w:r>
          <w:rPr>
            <w:color w:val="00ADEF"/>
            <w:w w:val="110"/>
            <w:sz w:val="16"/>
            <w:szCs w:val="16"/>
          </w:rPr>
          <w:t>ttp://ssut</w:t>
        </w:r>
        <w:r>
          <w:rPr>
            <w:color w:val="00ADEF"/>
            <w:spacing w:val="-1"/>
            <w:w w:val="110"/>
            <w:sz w:val="16"/>
            <w:szCs w:val="16"/>
          </w:rPr>
          <w:t>a</w:t>
        </w:r>
        <w:r>
          <w:rPr>
            <w:color w:val="00ADEF"/>
            <w:spacing w:val="-1"/>
            <w:w w:val="101"/>
            <w:sz w:val="16"/>
            <w:szCs w:val="16"/>
          </w:rPr>
          <w:t>w</w:t>
        </w:r>
        <w:r>
          <w:rPr>
            <w:color w:val="00ADEF"/>
            <w:w w:val="107"/>
            <w:sz w:val="16"/>
            <w:szCs w:val="16"/>
          </w:rPr>
          <w:t>an.blogspot</w:t>
        </w:r>
        <w:r>
          <w:rPr>
            <w:color w:val="00ADEF"/>
            <w:w w:val="94"/>
            <w:sz w:val="16"/>
            <w:szCs w:val="16"/>
          </w:rPr>
          <w:t>.</w:t>
        </w:r>
        <w:r>
          <w:rPr>
            <w:color w:val="00ADEF"/>
            <w:spacing w:val="-1"/>
            <w:w w:val="94"/>
            <w:sz w:val="16"/>
            <w:szCs w:val="16"/>
          </w:rPr>
          <w:t>c</w:t>
        </w:r>
        <w:r>
          <w:rPr>
            <w:color w:val="00ADEF"/>
            <w:w w:val="108"/>
            <w:sz w:val="16"/>
            <w:szCs w:val="16"/>
          </w:rPr>
          <w:t>om</w:t>
        </w:r>
      </w:hyperlink>
    </w:p>
    <w:p w:rsidR="00A31BD9" w:rsidRDefault="00021A40">
      <w:pPr>
        <w:spacing w:before="13" w:line="200" w:lineRule="exact"/>
        <w:ind w:left="30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12.1</w:t>
      </w:r>
      <w:r>
        <w:rPr>
          <w:spacing w:val="-10"/>
          <w:sz w:val="18"/>
          <w:szCs w:val="18"/>
        </w:rPr>
        <w:t xml:space="preserve"> </w:t>
      </w:r>
      <w:r>
        <w:rPr>
          <w:spacing w:val="1"/>
          <w:w w:val="80"/>
          <w:sz w:val="18"/>
          <w:szCs w:val="18"/>
        </w:rPr>
        <w:t>R</w:t>
      </w:r>
      <w:r>
        <w:rPr>
          <w:w w:val="110"/>
          <w:sz w:val="18"/>
          <w:szCs w:val="18"/>
        </w:rPr>
        <w:t>oh</w:t>
      </w:r>
      <w:r>
        <w:rPr>
          <w:spacing w:val="-7"/>
          <w:sz w:val="18"/>
          <w:szCs w:val="18"/>
        </w:rPr>
        <w:t xml:space="preserve"> </w:t>
      </w:r>
      <w:r>
        <w:rPr>
          <w:spacing w:val="-1"/>
          <w:w w:val="75"/>
          <w:sz w:val="18"/>
          <w:szCs w:val="18"/>
        </w:rPr>
        <w:t>K</w:t>
      </w:r>
      <w:r>
        <w:rPr>
          <w:w w:val="109"/>
          <w:sz w:val="18"/>
          <w:szCs w:val="18"/>
        </w:rPr>
        <w:t>udus</w:t>
      </w:r>
      <w:r>
        <w:rPr>
          <w:spacing w:val="-7"/>
          <w:sz w:val="18"/>
          <w:szCs w:val="18"/>
        </w:rPr>
        <w:t xml:space="preserve"> </w:t>
      </w:r>
      <w:r>
        <w:rPr>
          <w:sz w:val="18"/>
          <w:szCs w:val="18"/>
        </w:rPr>
        <w:t>turun</w:t>
      </w:r>
      <w:r>
        <w:rPr>
          <w:spacing w:val="27"/>
          <w:sz w:val="18"/>
          <w:szCs w:val="18"/>
        </w:rPr>
        <w:t xml:space="preserve"> </w:t>
      </w:r>
      <w:r>
        <w:rPr>
          <w:sz w:val="18"/>
          <w:szCs w:val="18"/>
        </w:rPr>
        <w:t>pada</w:t>
      </w:r>
      <w:r>
        <w:rPr>
          <w:spacing w:val="30"/>
          <w:sz w:val="18"/>
          <w:szCs w:val="18"/>
        </w:rPr>
        <w:t xml:space="preserve"> </w:t>
      </w:r>
      <w:r>
        <w:rPr>
          <w:sz w:val="18"/>
          <w:szCs w:val="18"/>
        </w:rPr>
        <w:t>ha</w:t>
      </w:r>
      <w:r>
        <w:rPr>
          <w:spacing w:val="1"/>
          <w:sz w:val="18"/>
          <w:szCs w:val="18"/>
        </w:rPr>
        <w:t>r</w:t>
      </w:r>
      <w:r>
        <w:rPr>
          <w:sz w:val="18"/>
          <w:szCs w:val="18"/>
        </w:rPr>
        <w:t>i</w:t>
      </w:r>
      <w:r>
        <w:rPr>
          <w:spacing w:val="-1"/>
          <w:sz w:val="18"/>
          <w:szCs w:val="18"/>
        </w:rPr>
        <w:t xml:space="preserve"> </w:t>
      </w:r>
      <w:r>
        <w:rPr>
          <w:spacing w:val="-5"/>
          <w:w w:val="95"/>
          <w:sz w:val="18"/>
          <w:szCs w:val="18"/>
        </w:rPr>
        <w:t>P</w:t>
      </w:r>
      <w:r>
        <w:rPr>
          <w:w w:val="111"/>
          <w:sz w:val="18"/>
          <w:szCs w:val="18"/>
        </w:rPr>
        <w:t>e</w:t>
      </w:r>
      <w:r>
        <w:rPr>
          <w:spacing w:val="-1"/>
          <w:w w:val="111"/>
          <w:sz w:val="18"/>
          <w:szCs w:val="18"/>
        </w:rPr>
        <w:t>n</w:t>
      </w:r>
      <w:r>
        <w:rPr>
          <w:w w:val="107"/>
          <w:sz w:val="18"/>
          <w:szCs w:val="18"/>
        </w:rPr>
        <w:t>takosta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1" w:line="200" w:lineRule="exact"/>
      </w:pPr>
    </w:p>
    <w:p w:rsidR="00A31BD9" w:rsidRDefault="00357B69">
      <w:pPr>
        <w:spacing w:before="22"/>
        <w:ind w:left="287"/>
        <w:rPr>
          <w:sz w:val="28"/>
          <w:szCs w:val="28"/>
        </w:rPr>
      </w:pPr>
      <w:r>
        <w:pict>
          <v:group id="_x0000_s1620" style="position:absolute;left:0;text-align:left;margin-left:88.35pt;margin-top:20.6pt;width:349.2pt;height:0;z-index:-6256;mso-position-horizontal-relative:page" coordorigin="1767,412" coordsize="6984,0">
            <v:shape id="_x0000_s1621" style="position:absolute;left:1767;top:412;width:6984;height:0" coordorigin="1767,412" coordsize="6984,0" path="m1767,41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618" style="position:absolute;left:0;text-align:left;margin-left:84.35pt;margin-top:20.6pt;width:0;height:0;z-index:-6255;mso-position-horizontal-relative:page" coordorigin="1687,412" coordsize="0,0">
            <v:shape id="_x0000_s1619" style="position:absolute;left:1687;top:412;width:0;height:0" coordorigin="1687,412" coordsize="0,0" path="m1687,41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5"/>
          <w:sz w:val="28"/>
          <w:szCs w:val="28"/>
        </w:rPr>
        <w:t>C.</w:t>
      </w:r>
      <w:r w:rsidR="00021A40">
        <w:rPr>
          <w:b/>
          <w:color w:val="0076A3"/>
          <w:spacing w:val="1"/>
          <w:w w:val="95"/>
          <w:sz w:val="28"/>
          <w:szCs w:val="28"/>
        </w:rPr>
        <w:t>M</w:t>
      </w:r>
      <w:r w:rsidR="00021A40">
        <w:rPr>
          <w:b/>
          <w:color w:val="0076A3"/>
          <w:w w:val="95"/>
          <w:sz w:val="28"/>
          <w:szCs w:val="28"/>
        </w:rPr>
        <w:t>a</w:t>
      </w:r>
      <w:r w:rsidR="00021A40">
        <w:rPr>
          <w:b/>
          <w:color w:val="0076A3"/>
          <w:spacing w:val="3"/>
          <w:w w:val="95"/>
          <w:sz w:val="28"/>
          <w:szCs w:val="28"/>
        </w:rPr>
        <w:t>k</w:t>
      </w:r>
      <w:r w:rsidR="00021A40">
        <w:rPr>
          <w:b/>
          <w:color w:val="0076A3"/>
          <w:w w:val="95"/>
          <w:sz w:val="28"/>
          <w:szCs w:val="28"/>
        </w:rPr>
        <w:t xml:space="preserve">na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embaha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uan</w:t>
      </w:r>
      <w:r w:rsidR="00021A40">
        <w:rPr>
          <w:b/>
          <w:color w:val="0076A3"/>
          <w:spacing w:val="4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bagi</w:t>
      </w:r>
      <w:r w:rsidR="00021A40">
        <w:rPr>
          <w:b/>
          <w:color w:val="0076A3"/>
          <w:spacing w:val="28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4"/>
          <w:sz w:val="28"/>
          <w:szCs w:val="28"/>
        </w:rPr>
        <w:t>D</w:t>
      </w:r>
      <w:r w:rsidR="00021A40">
        <w:rPr>
          <w:b/>
          <w:color w:val="0076A3"/>
          <w:w w:val="94"/>
          <w:sz w:val="28"/>
          <w:szCs w:val="28"/>
        </w:rPr>
        <w:t>iri</w:t>
      </w:r>
      <w:r w:rsidR="00021A40">
        <w:rPr>
          <w:b/>
          <w:color w:val="0076A3"/>
          <w:spacing w:val="-7"/>
          <w:w w:val="9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S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z w:val="22"/>
          <w:szCs w:val="22"/>
        </w:rPr>
        <w:t>Bacalah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5:22-23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menulis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26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pekerjaan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30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7"/>
          <w:sz w:val="22"/>
          <w:szCs w:val="22"/>
        </w:rPr>
        <w:t>membaharui</w:t>
      </w:r>
      <w:r>
        <w:rPr>
          <w:spacing w:val="2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 kemudian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tulis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w w:val="109"/>
          <w:sz w:val="22"/>
          <w:szCs w:val="22"/>
        </w:rPr>
        <w:t>pembaharuan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spacing w:val="4"/>
          <w:w w:val="101"/>
          <w:sz w:val="22"/>
          <w:szCs w:val="22"/>
        </w:rPr>
        <w:t>k</w:t>
      </w:r>
      <w:r>
        <w:rPr>
          <w:w w:val="101"/>
          <w:sz w:val="22"/>
          <w:szCs w:val="22"/>
        </w:rPr>
        <w:t>amu:</w:t>
      </w:r>
    </w:p>
    <w:p w:rsidR="00A31BD9" w:rsidRDefault="00357B69">
      <w:pPr>
        <w:spacing w:before="64"/>
        <w:ind w:left="1384"/>
        <w:rPr>
          <w:sz w:val="22"/>
          <w:szCs w:val="22"/>
        </w:rPr>
      </w:pPr>
      <w:r>
        <w:lastRenderedPageBreak/>
        <w:pict>
          <v:group id="_x0000_s1616" style="position:absolute;left:0;text-align:left;margin-left:61.2pt;margin-top:55.5pt;width:0;height:0;z-index:-6245;mso-position-horizontal-relative:page;mso-position-vertical-relative:page" coordorigin="1224,1110" coordsize="0,0">
            <v:shape id="_x0000_s1617" style="position:absolute;left:1224;top:1110;width:0;height:0" coordorigin="1224,1110" coordsize="0,0" path="m1224,1110r,e" filled="f" strokeweight="1pt">
              <v:path arrowok="t"/>
            </v:shape>
            <w10:wrap anchorx="page" anchory="page"/>
          </v:group>
        </w:pict>
      </w:r>
      <w:r>
        <w:pict>
          <v:group id="_x0000_s1614" style="position:absolute;left:0;text-align:left;margin-left:406pt;margin-top:55.5pt;width:0;height:0;z-index:-6246;mso-position-horizontal-relative:page;mso-position-vertical-relative:page" coordorigin="8120,1110" coordsize="0,0">
            <v:shape id="_x0000_s1615" style="position:absolute;left:8120;top:1110;width:0;height:0" coordorigin="8120,1110" coordsize="0,0" path="m8120,1110r,e" filled="f" strokeweight="1pt">
              <v:path arrowok="t"/>
            </v:shape>
            <w10:wrap anchorx="page" anchory="page"/>
          </v:group>
        </w:pict>
      </w:r>
      <w:r>
        <w:pict>
          <v:group id="_x0000_s1604" style="position:absolute;left:0;text-align:left;margin-left:55pt;margin-top:55pt;width:357.15pt;height:111.95pt;z-index:-6253;mso-position-horizontal-relative:page;mso-position-vertical-relative:page" coordorigin="1100,1100" coordsize="7143,2239">
            <v:shape id="_x0000_s1613" style="position:absolute;left:1110;top:1110;width:7123;height:2219" coordorigin="1110,1110" coordsize="7123,2219" path="m1224,1110r-66,2l1112,1158r-2,65l1110,3216r1,38l1124,3315r62,14l8120,3330r38,-1l8219,3316r14,-62l8234,1224r-1,-38l8220,1125r-62,-14l1224,1110xe" fillcolor="#8ed7f8" stroked="f">
              <v:path arrowok="t"/>
            </v:shape>
            <v:shape id="_x0000_s1612" style="position:absolute;left:1112;top:1119;width:68;height:82" coordorigin="1112,1119" coordsize="68,82" path="m1180,1119r-16,7l1148,1137r-14,14l1122,1169r-8,23l1112,1201e" filled="f" strokeweight="1pt">
              <v:stroke dashstyle="dash"/>
              <v:path arrowok="t"/>
            </v:shape>
            <v:shape id="_x0000_s1611" style="position:absolute;left:1110;top:1264;width:0;height:1933" coordorigin="1110,1264" coordsize="0,1933" path="m1110,1264r,1932e" filled="f" strokeweight="1pt">
              <v:stroke dashstyle="dash"/>
              <v:path arrowok="t"/>
            </v:shape>
            <v:shape id="_x0000_s1610" style="position:absolute;left:1119;top:3260;width:82;height:68" coordorigin="1119,3260" coordsize="82,68" path="m1119,3260r7,16l1137,3292r14,14l1169,3318r23,8l1201,3328e" filled="f" strokeweight="1pt">
              <v:stroke dashstyle="dash"/>
              <v:path arrowok="t"/>
            </v:shape>
            <v:shape id="_x0000_s1609" style="position:absolute;left:1264;top:3330;width:6836;height:0" coordorigin="1264,3330" coordsize="6836,0" path="m1264,3330r6836,e" filled="f" strokeweight="1pt">
              <v:stroke dashstyle="dash"/>
              <v:path arrowok="t"/>
            </v:shape>
            <v:shape id="_x0000_s1608" style="position:absolute;left:8164;top:3239;width:68;height:82" coordorigin="8164,3239" coordsize="68,82" path="m8164,3321r16,-7l8196,3303r14,-14l8222,3271r8,-23l8232,3239e" filled="f" strokeweight="1pt">
              <v:stroke dashstyle="dash"/>
              <v:path arrowok="t"/>
            </v:shape>
            <v:shape id="_x0000_s1607" style="position:absolute;left:8234;top:1244;width:0;height:1933" coordorigin="8234,1244" coordsize="0,1933" path="m8234,3176r,-1932e" filled="f" strokeweight="1pt">
              <v:stroke dashstyle="dash"/>
              <v:path arrowok="t"/>
            </v:shape>
            <v:shape id="_x0000_s1606" style="position:absolute;left:8143;top:1112;width:82;height:68" coordorigin="8143,1112" coordsize="82,68" path="m8225,1180r-7,-16l8207,1148r-14,-14l8175,1122r-23,-8l8143,1112e" filled="f" strokeweight="1pt">
              <v:stroke dashstyle="dash"/>
              <v:path arrowok="t"/>
            </v:shape>
            <v:shape id="_x0000_s1605" style="position:absolute;left:1244;top:1110;width:6836;height:0" coordorigin="1244,1110" coordsize="6836,0" path="m8080,1110r-6836,e" filled="f" strokeweight="1pt">
              <v:stroke dashstyle="dash"/>
              <v:path arrowok="t"/>
            </v:shape>
            <w10:wrap anchorx="page" anchory="page"/>
          </v:group>
        </w:pict>
      </w:r>
      <w:r>
        <w:pict>
          <v:group id="_x0000_s1602" style="position:absolute;left:0;text-align:left;margin-left:55.5pt;margin-top:2.9pt;width:0;height:0;z-index:-6252;mso-position-horizontal-relative:page" coordorigin="1110,58" coordsize="0,0">
            <v:shape id="_x0000_s1603" style="position:absolute;left:1110;top:58;width:0;height:0" coordorigin="1110,58" coordsize="0,0" path="m1110,58r,e" filled="f" strokeweight="1pt">
              <v:path arrowok="t"/>
            </v:shape>
            <w10:wrap anchorx="page"/>
          </v:group>
        </w:pict>
      </w:r>
      <w:r>
        <w:pict>
          <v:group id="_x0000_s1600" style="position:absolute;left:0;text-align:left;margin-left:411.7pt;margin-top:61.2pt;width:0;height:0;z-index:-6247;mso-position-horizontal-relative:page;mso-position-vertical-relative:page" coordorigin="8234,1224" coordsize="0,0">
            <v:shape id="_x0000_s1601" style="position:absolute;left:8234;top:1224;width:0;height:0" coordorigin="8234,1224" coordsize="0,0" path="m8234,1224r,e" filled="f" strokeweight="1pt">
              <v:path arrowok="t"/>
            </v:shape>
            <w10:wrap anchorx="page" anchory="page"/>
          </v:group>
        </w:pict>
      </w:r>
      <w:r w:rsidR="00021A40">
        <w:rPr>
          <w:spacing w:val="-1"/>
          <w:w w:val="92"/>
          <w:sz w:val="22"/>
          <w:szCs w:val="22"/>
        </w:rPr>
        <w:t>A</w:t>
      </w:r>
      <w:r w:rsidR="00021A40">
        <w:rPr>
          <w:spacing w:val="5"/>
          <w:w w:val="92"/>
          <w:sz w:val="22"/>
          <w:szCs w:val="22"/>
        </w:rPr>
        <w:t>r</w:t>
      </w:r>
      <w:r w:rsidR="00021A40">
        <w:rPr>
          <w:w w:val="92"/>
          <w:sz w:val="22"/>
          <w:szCs w:val="22"/>
        </w:rPr>
        <w:t>ti</w:t>
      </w:r>
      <w:r w:rsidR="00021A40">
        <w:rPr>
          <w:spacing w:val="-1"/>
          <w:w w:val="9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adalah: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598" style="position:absolute;left:0;text-align:left;margin-left:55.5pt;margin-top:11.8pt;width:0;height:0;z-index:-6251;mso-position-horizontal-relative:page" coordorigin="1110,236" coordsize="0,0">
            <v:shape id="_x0000_s1599" style="position:absolute;left:1110;top:236;width:0;height:0" coordorigin="1110,236" coordsize="0,0" path="m1110,236r,e" filled="f" strokeweight="1pt">
              <v:path arrowok="t"/>
            </v:shape>
            <w10:wrap anchorx="page"/>
          </v:group>
        </w:pict>
      </w:r>
      <w:r>
        <w:pict>
          <v:group id="_x0000_s1596" style="position:absolute;left:0;text-align:left;margin-left:61.2pt;margin-top:17.45pt;width:0;height:0;z-index:-6250;mso-position-horizontal-relative:page" coordorigin="1224,349" coordsize="0,0">
            <v:shape id="_x0000_s1597" style="position:absolute;left:1224;top:349;width:0;height:0" coordorigin="1224,349" coordsize="0,0" path="m1224,349r,e" filled="f" strokeweight="1pt">
              <v:path arrowok="t"/>
            </v:shape>
            <w10:wrap anchorx="page"/>
          </v:group>
        </w:pict>
      </w:r>
      <w:r>
        <w:pict>
          <v:group id="_x0000_s1594" style="position:absolute;left:0;text-align:left;margin-left:406pt;margin-top:17.45pt;width:0;height:0;z-index:-6249;mso-position-horizontal-relative:page" coordorigin="8120,349" coordsize="0,0">
            <v:shape id="_x0000_s1595" style="position:absolute;left:8120;top:349;width:0;height:0" coordorigin="8120,349" coordsize="0,0" path="m8120,349r,e" filled="f" strokeweight="1pt">
              <v:path arrowok="t"/>
            </v:shape>
            <w10:wrap anchorx="page"/>
          </v:group>
        </w:pict>
      </w:r>
      <w:r>
        <w:pict>
          <v:group id="_x0000_s1592" style="position:absolute;left:0;text-align:left;margin-left:411.7pt;margin-top:11.8pt;width:0;height:0;z-index:-6248;mso-position-horizontal-relative:page" coordorigin="8234,236" coordsize="0,0">
            <v:shape id="_x0000_s1593" style="position:absolute;left:8234;top:236;width:0;height:0" coordorigin="8234,236" coordsize="0,0" path="m8234,236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2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357B69">
      <w:pPr>
        <w:spacing w:line="300" w:lineRule="exact"/>
        <w:ind w:left="1100" w:right="249" w:firstLine="283"/>
        <w:jc w:val="both"/>
        <w:rPr>
          <w:sz w:val="22"/>
          <w:szCs w:val="22"/>
        </w:rPr>
      </w:pPr>
      <w:r>
        <w:pict>
          <v:group id="_x0000_s1587" style="position:absolute;left:0;text-align:left;margin-left:55.4pt;margin-top:61.4pt;width:356.5pt;height:51.5pt;z-index:-6244;mso-position-horizontal-relative:page" coordorigin="1108,1228" coordsize="7130,1030">
            <v:shape id="_x0000_s1591" style="position:absolute;left:1108;top:1228;width:7130;height:1030" coordorigin="1108,1228" coordsize="7130,1030" path="m8238,2257l7104,1737r,520l8238,2257xe" fillcolor="#abe0f9" stroked="f">
              <v:path arrowok="t"/>
            </v:shape>
            <v:shape id="_x0000_s1590" style="position:absolute;left:1108;top:1228;width:7130;height:1030" coordorigin="1108,1228" coordsize="7130,1030" path="m1108,1228r,1029l3702,2257r,-520l3702,2257r1134,l3702,1737r,-509l1108,1228xe" fillcolor="#abe0f9" stroked="f">
              <v:path arrowok="t"/>
            </v:shape>
            <v:shape id="_x0000_s1589" style="position:absolute;left:1108;top:1228;width:7130;height:1030" coordorigin="1108,1228" coordsize="7130,1030" path="m5970,2257r1134,l7104,1737r1134,520l8238,1228,5970,1737r,520xe" fillcolor="#abe0f9" stroked="f">
              <v:path arrowok="t"/>
            </v:shape>
            <v:shape id="_x0000_s1588" style="position:absolute;left:1108;top:1228;width:7130;height:1030" coordorigin="1108,1228" coordsize="7130,1030" path="m4836,1737r1134,520l5970,1737,8238,1228r-4536,l3702,1737r1134,520l5970,2257,4836,1737xe" fillcolor="#abe0f9" stroked="f">
              <v:path arrowok="t"/>
            </v:shape>
            <w10:wrap anchorx="page"/>
          </v:group>
        </w:pic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dasa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buah 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tulis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itab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z w:val="22"/>
          <w:szCs w:val="22"/>
        </w:rPr>
        <w:t>al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5:22-23,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nilailah 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sendi</w:t>
      </w:r>
      <w:r w:rsidR="00021A40">
        <w:rPr>
          <w:spacing w:val="1"/>
          <w:w w:val="105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  <w:r w:rsidR="00021A40">
        <w:rPr>
          <w:spacing w:val="15"/>
          <w:w w:val="8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mengalami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1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 </w:t>
      </w:r>
      <w:r w:rsidR="00021A40">
        <w:rPr>
          <w:w w:val="107"/>
          <w:sz w:val="22"/>
          <w:szCs w:val="22"/>
        </w:rPr>
        <w:t xml:space="preserve">sebagai </w:t>
      </w:r>
      <w:r w:rsidR="00021A40">
        <w:rPr>
          <w:sz w:val="22"/>
          <w:szCs w:val="22"/>
        </w:rPr>
        <w:t>hasil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pekerjaan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sebagaimana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tulis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itab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>G</w:t>
      </w:r>
      <w:r w:rsidR="00021A40">
        <w:rPr>
          <w:sz w:val="22"/>
          <w:szCs w:val="22"/>
        </w:rPr>
        <w:t>al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tia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sz w:val="22"/>
          <w:szCs w:val="22"/>
        </w:rPr>
        <w:t>5:22-23?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tbl>
      <w:tblPr>
        <w:tblW w:w="0" w:type="auto"/>
        <w:tblInd w:w="10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1958"/>
        <w:gridCol w:w="1134"/>
        <w:gridCol w:w="1134"/>
        <w:gridCol w:w="1134"/>
        <w:gridCol w:w="1134"/>
      </w:tblGrid>
      <w:tr w:rsidR="00A31BD9">
        <w:trPr>
          <w:trHeight w:hRule="exact" w:val="509"/>
        </w:trPr>
        <w:tc>
          <w:tcPr>
            <w:tcW w:w="636" w:type="dxa"/>
            <w:vMerge w:val="restart"/>
            <w:tcBorders>
              <w:top w:val="single" w:sz="6" w:space="0" w:color="000000"/>
              <w:left w:val="nil"/>
              <w:right w:val="nil"/>
            </w:tcBorders>
            <w:shd w:val="clear" w:color="auto" w:fill="ABE0F9"/>
          </w:tcPr>
          <w:p w:rsidR="00A31BD9" w:rsidRDefault="00A31BD9">
            <w:pPr>
              <w:spacing w:before="4" w:line="180" w:lineRule="exact"/>
              <w:rPr>
                <w:sz w:val="18"/>
                <w:szCs w:val="18"/>
              </w:rPr>
            </w:pPr>
          </w:p>
          <w:p w:rsidR="00A31BD9" w:rsidRDefault="00A31BD9">
            <w:pPr>
              <w:spacing w:line="200" w:lineRule="exact"/>
            </w:pPr>
          </w:p>
          <w:p w:rsidR="00A31BD9" w:rsidRDefault="00021A40">
            <w:pPr>
              <w:ind w:left="1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1958" w:type="dxa"/>
            <w:vMerge w:val="restart"/>
            <w:tcBorders>
              <w:top w:val="single" w:sz="6" w:space="0" w:color="000000"/>
              <w:left w:val="nil"/>
              <w:right w:val="nil"/>
            </w:tcBorders>
            <w:shd w:val="clear" w:color="auto" w:fill="ABE0F9"/>
          </w:tcPr>
          <w:p w:rsidR="00A31BD9" w:rsidRDefault="00A31BD9">
            <w:pPr>
              <w:spacing w:before="4" w:line="180" w:lineRule="exact"/>
              <w:rPr>
                <w:sz w:val="18"/>
                <w:szCs w:val="18"/>
              </w:rPr>
            </w:pPr>
          </w:p>
          <w:p w:rsidR="00A31BD9" w:rsidRDefault="00A31BD9">
            <w:pPr>
              <w:spacing w:line="200" w:lineRule="exact"/>
            </w:pPr>
          </w:p>
          <w:p w:rsidR="00A31BD9" w:rsidRDefault="00021A40">
            <w:pPr>
              <w:ind w:left="108"/>
              <w:rPr>
                <w:sz w:val="22"/>
                <w:szCs w:val="22"/>
              </w:rPr>
            </w:pPr>
            <w:r>
              <w:rPr>
                <w:w w:val="85"/>
                <w:sz w:val="22"/>
                <w:szCs w:val="22"/>
              </w:rPr>
              <w:t>B</w:t>
            </w:r>
            <w:r>
              <w:rPr>
                <w:spacing w:val="-6"/>
                <w:w w:val="85"/>
                <w:sz w:val="22"/>
                <w:szCs w:val="22"/>
              </w:rPr>
              <w:t>U</w:t>
            </w:r>
            <w:r>
              <w:rPr>
                <w:w w:val="85"/>
                <w:sz w:val="22"/>
                <w:szCs w:val="22"/>
              </w:rPr>
              <w:t>AH</w:t>
            </w:r>
            <w:r>
              <w:rPr>
                <w:spacing w:val="6"/>
                <w:w w:val="85"/>
                <w:sz w:val="22"/>
                <w:szCs w:val="22"/>
              </w:rPr>
              <w:t xml:space="preserve"> </w:t>
            </w:r>
            <w:r>
              <w:rPr>
                <w:spacing w:val="1"/>
                <w:w w:val="80"/>
                <w:sz w:val="22"/>
                <w:szCs w:val="22"/>
              </w:rPr>
              <w:t>R</w:t>
            </w:r>
            <w:r>
              <w:rPr>
                <w:w w:val="92"/>
                <w:sz w:val="22"/>
                <w:szCs w:val="22"/>
              </w:rPr>
              <w:t>OH</w:t>
            </w:r>
          </w:p>
        </w:tc>
        <w:tc>
          <w:tcPr>
            <w:tcW w:w="4535" w:type="dxa"/>
            <w:gridSpan w:val="4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BE0F9"/>
          </w:tcPr>
          <w:p w:rsidR="00A31BD9" w:rsidRDefault="00A31BD9">
            <w:pPr>
              <w:spacing w:before="2" w:line="120" w:lineRule="exact"/>
              <w:rPr>
                <w:sz w:val="13"/>
                <w:szCs w:val="13"/>
              </w:rPr>
            </w:pPr>
          </w:p>
          <w:p w:rsidR="00A31BD9" w:rsidRDefault="00021A40">
            <w:pPr>
              <w:ind w:left="1761" w:right="1761"/>
              <w:jc w:val="center"/>
              <w:rPr>
                <w:sz w:val="22"/>
                <w:szCs w:val="22"/>
              </w:rPr>
            </w:pPr>
            <w:r>
              <w:rPr>
                <w:w w:val="81"/>
                <w:sz w:val="22"/>
                <w:szCs w:val="22"/>
              </w:rPr>
              <w:t xml:space="preserve">DIRI </w:t>
            </w:r>
            <w:r>
              <w:rPr>
                <w:spacing w:val="4"/>
                <w:w w:val="81"/>
                <w:sz w:val="22"/>
                <w:szCs w:val="22"/>
              </w:rPr>
              <w:t xml:space="preserve"> </w:t>
            </w:r>
            <w:r>
              <w:rPr>
                <w:w w:val="86"/>
                <w:sz w:val="22"/>
                <w:szCs w:val="22"/>
              </w:rPr>
              <w:t>S</w:t>
            </w:r>
            <w:r>
              <w:rPr>
                <w:spacing w:val="-17"/>
                <w:w w:val="86"/>
                <w:sz w:val="22"/>
                <w:szCs w:val="22"/>
              </w:rPr>
              <w:t>A</w:t>
            </w:r>
            <w:r>
              <w:rPr>
                <w:spacing w:val="-18"/>
                <w:w w:val="74"/>
                <w:sz w:val="22"/>
                <w:szCs w:val="22"/>
              </w:rPr>
              <w:t>Y</w:t>
            </w:r>
            <w:r>
              <w:rPr>
                <w:w w:val="84"/>
                <w:sz w:val="22"/>
                <w:szCs w:val="22"/>
              </w:rPr>
              <w:t>A</w:t>
            </w:r>
          </w:p>
        </w:tc>
      </w:tr>
      <w:tr w:rsidR="00A31BD9">
        <w:trPr>
          <w:trHeight w:hRule="exact" w:val="521"/>
        </w:trPr>
        <w:tc>
          <w:tcPr>
            <w:tcW w:w="636" w:type="dxa"/>
            <w:vMerge/>
            <w:tcBorders>
              <w:left w:val="nil"/>
              <w:bottom w:val="single" w:sz="6" w:space="0" w:color="000000"/>
              <w:right w:val="nil"/>
            </w:tcBorders>
            <w:shd w:val="clear" w:color="auto" w:fill="ABE0F9"/>
          </w:tcPr>
          <w:p w:rsidR="00A31BD9" w:rsidRDefault="00A31BD9"/>
        </w:tc>
        <w:tc>
          <w:tcPr>
            <w:tcW w:w="1958" w:type="dxa"/>
            <w:vMerge/>
            <w:tcBorders>
              <w:left w:val="nil"/>
              <w:bottom w:val="single" w:sz="6" w:space="0" w:color="000000"/>
              <w:right w:val="nil"/>
            </w:tcBorders>
            <w:shd w:val="clear" w:color="auto" w:fill="ABE0F9"/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BE0F9"/>
          </w:tcPr>
          <w:p w:rsidR="00A31BD9" w:rsidRDefault="00021A40">
            <w:pPr>
              <w:spacing w:line="200" w:lineRule="exact"/>
              <w:ind w:left="288" w:right="288"/>
              <w:jc w:val="center"/>
              <w:rPr>
                <w:sz w:val="22"/>
                <w:szCs w:val="22"/>
              </w:rPr>
            </w:pPr>
            <w:r>
              <w:rPr>
                <w:w w:val="104"/>
                <w:sz w:val="22"/>
                <w:szCs w:val="22"/>
              </w:rPr>
              <w:t>tidak</w:t>
            </w:r>
          </w:p>
          <w:p w:rsidR="00A31BD9" w:rsidRDefault="00021A40">
            <w:pPr>
              <w:spacing w:before="11"/>
              <w:ind w:left="194" w:right="194"/>
              <w:jc w:val="center"/>
              <w:rPr>
                <w:sz w:val="22"/>
                <w:szCs w:val="22"/>
              </w:rPr>
            </w:pPr>
            <w:r>
              <w:rPr>
                <w:w w:val="109"/>
                <w:sz w:val="22"/>
                <w:szCs w:val="22"/>
              </w:rPr>
              <w:t>pe</w:t>
            </w:r>
            <w:r>
              <w:rPr>
                <w:spacing w:val="1"/>
                <w:w w:val="109"/>
                <w:sz w:val="22"/>
                <w:szCs w:val="22"/>
              </w:rPr>
              <w:t>r</w:t>
            </w:r>
            <w:r>
              <w:rPr>
                <w:w w:val="110"/>
                <w:sz w:val="22"/>
                <w:szCs w:val="22"/>
              </w:rPr>
              <w:t>nah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BE0F9"/>
          </w:tcPr>
          <w:p w:rsidR="00A31BD9" w:rsidRDefault="00A31BD9">
            <w:pPr>
              <w:spacing w:before="10" w:line="120" w:lineRule="exact"/>
              <w:rPr>
                <w:sz w:val="12"/>
                <w:szCs w:val="12"/>
              </w:rPr>
            </w:pPr>
          </w:p>
          <w:p w:rsidR="00A31BD9" w:rsidRDefault="00021A40">
            <w:pPr>
              <w:ind w:left="269"/>
              <w:rPr>
                <w:sz w:val="22"/>
                <w:szCs w:val="22"/>
              </w:rPr>
            </w:pPr>
            <w:r>
              <w:rPr>
                <w:w w:val="99"/>
                <w:sz w:val="22"/>
                <w:szCs w:val="22"/>
              </w:rPr>
              <w:t>ja</w:t>
            </w:r>
            <w:r>
              <w:rPr>
                <w:spacing w:val="-1"/>
                <w:w w:val="99"/>
                <w:sz w:val="22"/>
                <w:szCs w:val="22"/>
              </w:rPr>
              <w:t>r</w:t>
            </w:r>
            <w:r>
              <w:rPr>
                <w:w w:val="110"/>
                <w:sz w:val="22"/>
                <w:szCs w:val="22"/>
              </w:rPr>
              <w:t>ang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BE0F9"/>
          </w:tcPr>
          <w:p w:rsidR="00A31BD9" w:rsidRDefault="00A31BD9">
            <w:pPr>
              <w:spacing w:before="10" w:line="120" w:lineRule="exact"/>
              <w:rPr>
                <w:sz w:val="12"/>
                <w:szCs w:val="12"/>
              </w:rPr>
            </w:pPr>
          </w:p>
          <w:p w:rsidR="00A31BD9" w:rsidRDefault="00021A40">
            <w:pPr>
              <w:ind w:left="118"/>
              <w:rPr>
                <w:sz w:val="22"/>
                <w:szCs w:val="22"/>
              </w:rPr>
            </w:pPr>
            <w:r>
              <w:rPr>
                <w:w w:val="105"/>
                <w:sz w:val="22"/>
                <w:szCs w:val="22"/>
              </w:rPr>
              <w:t>se</w:t>
            </w:r>
            <w:r>
              <w:rPr>
                <w:spacing w:val="1"/>
                <w:w w:val="105"/>
                <w:sz w:val="22"/>
                <w:szCs w:val="22"/>
              </w:rPr>
              <w:t>r</w:t>
            </w:r>
            <w:r>
              <w:rPr>
                <w:w w:val="102"/>
                <w:sz w:val="22"/>
                <w:szCs w:val="22"/>
              </w:rPr>
              <w:t>ing</w:t>
            </w:r>
            <w:r>
              <w:rPr>
                <w:spacing w:val="4"/>
                <w:w w:val="102"/>
                <w:sz w:val="22"/>
                <w:szCs w:val="22"/>
              </w:rPr>
              <w:t>k</w:t>
            </w:r>
            <w:r>
              <w:rPr>
                <w:w w:val="95"/>
                <w:sz w:val="22"/>
                <w:szCs w:val="22"/>
              </w:rPr>
              <w:t>ali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BE0F9"/>
          </w:tcPr>
          <w:p w:rsidR="00A31BD9" w:rsidRDefault="00A31BD9">
            <w:pPr>
              <w:spacing w:before="10" w:line="120" w:lineRule="exact"/>
              <w:rPr>
                <w:sz w:val="12"/>
                <w:szCs w:val="12"/>
              </w:rPr>
            </w:pPr>
          </w:p>
          <w:p w:rsidR="00A31BD9" w:rsidRDefault="00021A40">
            <w:pPr>
              <w:ind w:left="295"/>
              <w:rPr>
                <w:sz w:val="22"/>
                <w:szCs w:val="22"/>
              </w:rPr>
            </w:pPr>
            <w:r>
              <w:rPr>
                <w:w w:val="103"/>
                <w:sz w:val="22"/>
                <w:szCs w:val="22"/>
              </w:rPr>
              <w:t>selalu</w:t>
            </w:r>
          </w:p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pacing w:val="4"/>
                <w:w w:val="75"/>
                <w:sz w:val="22"/>
                <w:szCs w:val="22"/>
              </w:rPr>
              <w:t>K</w:t>
            </w:r>
            <w:r>
              <w:rPr>
                <w:w w:val="103"/>
                <w:sz w:val="22"/>
                <w:szCs w:val="22"/>
              </w:rPr>
              <w:t>asih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w w:val="101"/>
                <w:sz w:val="22"/>
                <w:szCs w:val="22"/>
              </w:rPr>
              <w:t>su</w:t>
            </w:r>
            <w:r>
              <w:rPr>
                <w:spacing w:val="4"/>
                <w:w w:val="101"/>
                <w:sz w:val="22"/>
                <w:szCs w:val="22"/>
              </w:rPr>
              <w:t>k</w:t>
            </w:r>
            <w:r>
              <w:rPr>
                <w:w w:val="104"/>
                <w:sz w:val="22"/>
                <w:szCs w:val="22"/>
              </w:rPr>
              <w:t>acita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Damai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w w:val="106"/>
                <w:sz w:val="22"/>
                <w:szCs w:val="22"/>
              </w:rPr>
              <w:t>seja</w:t>
            </w:r>
            <w:r>
              <w:rPr>
                <w:spacing w:val="-1"/>
                <w:w w:val="106"/>
                <w:sz w:val="22"/>
                <w:szCs w:val="22"/>
              </w:rPr>
              <w:t>h</w:t>
            </w:r>
            <w:r>
              <w:rPr>
                <w:spacing w:val="-1"/>
                <w:w w:val="119"/>
                <w:sz w:val="22"/>
                <w:szCs w:val="22"/>
              </w:rPr>
              <w:t>t</w:t>
            </w:r>
            <w:r>
              <w:rPr>
                <w:w w:val="106"/>
                <w:sz w:val="22"/>
                <w:szCs w:val="22"/>
              </w:rPr>
              <w:t>e</w:t>
            </w:r>
            <w:r>
              <w:rPr>
                <w:spacing w:val="-1"/>
                <w:w w:val="106"/>
                <w:sz w:val="22"/>
                <w:szCs w:val="22"/>
              </w:rPr>
              <w:t>r</w:t>
            </w:r>
            <w:r>
              <w:rPr>
                <w:w w:val="108"/>
                <w:sz w:val="22"/>
                <w:szCs w:val="22"/>
              </w:rPr>
              <w:t>a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Kesaba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w w:val="109"/>
                <w:sz w:val="22"/>
                <w:szCs w:val="22"/>
              </w:rPr>
              <w:t>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w w:val="99"/>
                <w:sz w:val="22"/>
                <w:szCs w:val="22"/>
              </w:rPr>
              <w:t>Kemu</w:t>
            </w:r>
            <w:r>
              <w:rPr>
                <w:spacing w:val="-1"/>
                <w:w w:val="99"/>
                <w:sz w:val="22"/>
                <w:szCs w:val="22"/>
              </w:rPr>
              <w:t>r</w:t>
            </w:r>
            <w:r>
              <w:rPr>
                <w:w w:val="109"/>
                <w:sz w:val="22"/>
                <w:szCs w:val="22"/>
              </w:rPr>
              <w:t>ahan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Kebai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Kesetiaan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pacing w:val="-3"/>
                <w:w w:val="77"/>
                <w:sz w:val="22"/>
                <w:szCs w:val="22"/>
              </w:rPr>
              <w:t>L</w:t>
            </w:r>
            <w:r>
              <w:rPr>
                <w:w w:val="109"/>
                <w:sz w:val="22"/>
                <w:szCs w:val="22"/>
              </w:rPr>
              <w:t>emah</w:t>
            </w:r>
            <w:r>
              <w:rPr>
                <w:spacing w:val="-8"/>
                <w:sz w:val="22"/>
                <w:szCs w:val="22"/>
              </w:rPr>
              <w:t xml:space="preserve"> </w:t>
            </w:r>
            <w:r>
              <w:rPr>
                <w:w w:val="108"/>
                <w:sz w:val="22"/>
                <w:szCs w:val="22"/>
              </w:rPr>
              <w:t>lembut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  <w:tr w:rsidR="00A31BD9">
        <w:trPr>
          <w:trHeight w:hRule="exact"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</w:t>
            </w:r>
          </w:p>
        </w:tc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021A40">
            <w:pPr>
              <w:spacing w:before="39"/>
              <w:ind w:left="101"/>
              <w:rPr>
                <w:sz w:val="22"/>
                <w:szCs w:val="22"/>
              </w:rPr>
            </w:pPr>
            <w:r>
              <w:rPr>
                <w:spacing w:val="-6"/>
                <w:w w:val="107"/>
                <w:sz w:val="22"/>
                <w:szCs w:val="22"/>
              </w:rPr>
              <w:t>P</w:t>
            </w:r>
            <w:r>
              <w:rPr>
                <w:w w:val="107"/>
                <w:sz w:val="22"/>
                <w:szCs w:val="22"/>
              </w:rPr>
              <w:t>enguasaan</w:t>
            </w:r>
            <w:r>
              <w:rPr>
                <w:spacing w:val="-8"/>
                <w:w w:val="10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i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1BD9" w:rsidRDefault="00A31BD9"/>
        </w:tc>
      </w:tr>
    </w:tbl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021A40">
      <w:pPr>
        <w:spacing w:before="29" w:line="284" w:lineRule="auto"/>
        <w:ind w:left="1101" w:right="249" w:firstLine="283"/>
        <w:jc w:val="both"/>
        <w:rPr>
          <w:sz w:val="22"/>
          <w:szCs w:val="22"/>
        </w:rPr>
        <w:sectPr w:rsidR="00A31BD9">
          <w:pgSz w:w="9920" w:h="14120"/>
          <w:pgMar w:top="1160" w:right="1380" w:bottom="280" w:left="0" w:header="0" w:footer="1160" w:gutter="0"/>
          <w:cols w:space="720"/>
        </w:sectPr>
      </w:pPr>
      <w:r>
        <w:rPr>
          <w:sz w:val="22"/>
          <w:szCs w:val="22"/>
        </w:rPr>
        <w:t xml:space="preserve">Bagaimana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 penilaian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ini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guru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membimbin</w:t>
      </w:r>
      <w:r>
        <w:rPr>
          <w:spacing w:val="-1"/>
          <w:w w:val="107"/>
          <w:sz w:val="22"/>
          <w:szCs w:val="22"/>
        </w:rPr>
        <w:t>g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16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hasil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paling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tidak 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6"/>
          <w:sz w:val="22"/>
          <w:szCs w:val="22"/>
        </w:rPr>
        <w:t>adang-</w:t>
      </w:r>
      <w:r>
        <w:rPr>
          <w:spacing w:val="4"/>
          <w:w w:val="106"/>
          <w:sz w:val="22"/>
          <w:szCs w:val="22"/>
        </w:rPr>
        <w:t>k</w:t>
      </w:r>
      <w:r>
        <w:rPr>
          <w:w w:val="110"/>
          <w:sz w:val="22"/>
          <w:szCs w:val="22"/>
        </w:rPr>
        <w:t>adan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lu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berup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buah    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5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taan </w:t>
      </w:r>
      <w:r>
        <w:rPr>
          <w:sz w:val="22"/>
          <w:szCs w:val="22"/>
        </w:rPr>
        <w:t xml:space="preserve">dan 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w w:val="110"/>
          <w:sz w:val="22"/>
          <w:szCs w:val="22"/>
        </w:rPr>
        <w:t>tanm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menghadapi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persoalan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ang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 pengendalian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di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i,</w:t>
      </w:r>
      <w:r>
        <w:rPr>
          <w:spacing w:val="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ahan,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4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8"/>
          <w:sz w:val="22"/>
          <w:szCs w:val="22"/>
        </w:rPr>
        <w:t>membaca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abar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 meno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6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elevisi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emaja </w:t>
      </w:r>
      <w:r>
        <w:rPr>
          <w:w w:val="105"/>
          <w:sz w:val="22"/>
          <w:szCs w:val="22"/>
        </w:rPr>
        <w:t>mengeksp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esi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aan </w:t>
      </w:r>
      <w:r>
        <w:rPr>
          <w:spacing w:val="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kelir</w:t>
      </w:r>
      <w:r>
        <w:rPr>
          <w:spacing w:val="-2"/>
          <w:w w:val="99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 xml:space="preserve">musuhan 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tar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individu 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ebak 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kelahian 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uti </w:t>
      </w:r>
      <w:r>
        <w:rPr>
          <w:w w:val="111"/>
          <w:sz w:val="22"/>
          <w:szCs w:val="22"/>
        </w:rPr>
        <w:t>dengan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tar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sis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sekolah.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bagai</w:t>
      </w:r>
      <w:r>
        <w:rPr>
          <w:spacing w:val="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99"/>
          <w:sz w:val="22"/>
          <w:szCs w:val="22"/>
        </w:rPr>
        <w:t>isti</w:t>
      </w:r>
      <w:r>
        <w:rPr>
          <w:spacing w:val="-1"/>
          <w:w w:val="99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lastRenderedPageBreak/>
        <w:t>itu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0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sti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ma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neg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tif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 sehingga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muncul </w:t>
      </w:r>
      <w:r>
        <w:rPr>
          <w:spacing w:val="3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istilah </w:t>
      </w:r>
      <w:r>
        <w:rPr>
          <w:spacing w:val="1"/>
          <w:w w:val="79"/>
          <w:sz w:val="22"/>
          <w:szCs w:val="22"/>
        </w:rPr>
        <w:t>“</w:t>
      </w:r>
      <w:r>
        <w:rPr>
          <w:w w:val="103"/>
          <w:sz w:val="22"/>
          <w:szCs w:val="22"/>
        </w:rPr>
        <w:t>kena</w:t>
      </w:r>
      <w:r>
        <w:rPr>
          <w:spacing w:val="4"/>
          <w:w w:val="103"/>
          <w:sz w:val="22"/>
          <w:szCs w:val="22"/>
        </w:rPr>
        <w:t>k</w:t>
      </w:r>
      <w:r>
        <w:rPr>
          <w:w w:val="105"/>
          <w:sz w:val="22"/>
          <w:szCs w:val="22"/>
        </w:rPr>
        <w:t>alan</w:t>
      </w:r>
      <w:r>
        <w:rPr>
          <w:spacing w:val="-11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emaj</w:t>
      </w:r>
      <w:r>
        <w:rPr>
          <w:spacing w:val="-7"/>
          <w:w w:val="106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pacing w:val="-30"/>
          <w:sz w:val="22"/>
          <w:szCs w:val="22"/>
        </w:rPr>
        <w:t xml:space="preserve"> </w:t>
      </w:r>
      <w:r>
        <w:rPr>
          <w:sz w:val="22"/>
          <w:szCs w:val="22"/>
        </w:rPr>
        <w:t>padahal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6"/>
          <w:sz w:val="22"/>
          <w:szCs w:val="22"/>
        </w:rPr>
        <w:t>emaja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hal-hal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2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menolong</w:t>
      </w:r>
      <w:r>
        <w:rPr>
          <w:spacing w:val="-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menjua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ai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lomba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lembaga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sekolah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lembaga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 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as </w:t>
      </w:r>
      <w:r>
        <w:rPr>
          <w:sz w:val="22"/>
          <w:szCs w:val="22"/>
        </w:rPr>
        <w:t xml:space="preserve">nasional  </w:t>
      </w:r>
      <w:r>
        <w:rPr>
          <w:w w:val="110"/>
          <w:sz w:val="22"/>
          <w:szCs w:val="22"/>
        </w:rPr>
        <w:t>maupun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nasiona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26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enghadapi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pacing w:val="22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ada,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membukti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9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baru  </w:t>
      </w:r>
      <w:r>
        <w:rPr>
          <w:w w:val="111"/>
          <w:sz w:val="22"/>
          <w:szCs w:val="22"/>
        </w:rPr>
        <w:t>dengan</w:t>
      </w:r>
      <w:r>
        <w:rPr>
          <w:spacing w:val="18"/>
          <w:w w:val="11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ca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07"/>
          <w:sz w:val="22"/>
          <w:szCs w:val="22"/>
        </w:rPr>
        <w:t>mene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ap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9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mengerja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2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lain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bisa </w:t>
      </w:r>
      <w:r>
        <w:rPr>
          <w:sz w:val="22"/>
          <w:szCs w:val="22"/>
        </w:rPr>
        <w:t>dipa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mu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 w:right="1292"/>
        <w:jc w:val="both"/>
        <w:rPr>
          <w:sz w:val="28"/>
          <w:szCs w:val="28"/>
        </w:rPr>
      </w:pPr>
      <w:r>
        <w:pict>
          <v:group id="_x0000_s1585" style="position:absolute;left:0;text-align:left;margin-left:88.35pt;margin-top:19.15pt;width:349.2pt;height:0;z-index:-6234;mso-position-horizontal-relative:page" coordorigin="1767,383" coordsize="6984,0">
            <v:shape id="_x0000_s1586" style="position:absolute;left:1767;top:383;width:6984;height:0" coordorigin="1767,383" coordsize="6984,0" path="m1767,383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583" style="position:absolute;left:0;text-align:left;margin-left:84.35pt;margin-top:19.15pt;width:0;height:0;z-index:-6233;mso-position-horizontal-relative:page" coordorigin="1687,383" coordsize="0,0">
            <v:shape id="_x0000_s1584" style="position:absolute;left:1687;top:383;width:0;height:0" coordorigin="1687,383" coordsize="0,0" path="m1687,383r,e" filled="f" strokecolor="#00adef" strokeweight="2pt">
              <v:path arrowok="t"/>
            </v:shape>
            <w10:wrap anchorx="page"/>
          </v:group>
        </w:pict>
      </w:r>
      <w:r>
        <w:pict>
          <v:group id="_x0000_s1581" style="position:absolute;left:0;text-align:left;margin-left:439.55pt;margin-top:19.15pt;width:0;height:0;z-index:-6232;mso-position-horizontal-relative:page" coordorigin="8791,383" coordsize="0,0">
            <v:shape id="_x0000_s1582" style="position:absolute;left:8791;top:383;width:0;height:0" coordorigin="8791,383" coordsize="0,0" path="m8791,38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Dampak</w:t>
      </w:r>
      <w:r w:rsidR="00021A40">
        <w:rPr>
          <w:b/>
          <w:color w:val="0076A3"/>
          <w:spacing w:val="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embaha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uan</w:t>
      </w:r>
      <w:r w:rsidR="00021A40">
        <w:rPr>
          <w:b/>
          <w:color w:val="0076A3"/>
          <w:spacing w:val="44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llah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bagi</w:t>
      </w:r>
      <w:r w:rsidR="00021A40">
        <w:rPr>
          <w:b/>
          <w:color w:val="0076A3"/>
          <w:spacing w:val="28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O</w:t>
      </w:r>
      <w:r w:rsidR="00021A40">
        <w:rPr>
          <w:b/>
          <w:color w:val="0076A3"/>
          <w:spacing w:val="-3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ang</w:t>
      </w:r>
      <w:r w:rsidR="00021A40">
        <w:rPr>
          <w:b/>
          <w:color w:val="0076A3"/>
          <w:spacing w:val="-10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2"/>
          <w:w w:val="102"/>
          <w:sz w:val="28"/>
          <w:szCs w:val="28"/>
        </w:rPr>
        <w:t>r</w:t>
      </w:r>
      <w:r w:rsidR="00021A40">
        <w:rPr>
          <w:b/>
          <w:color w:val="0076A3"/>
          <w:spacing w:val="1"/>
          <w:w w:val="101"/>
          <w:sz w:val="28"/>
          <w:szCs w:val="28"/>
        </w:rPr>
        <w:t>c</w:t>
      </w:r>
      <w:r w:rsidR="00021A40">
        <w:rPr>
          <w:b/>
          <w:color w:val="0076A3"/>
          <w:spacing w:val="-3"/>
          <w:w w:val="105"/>
          <w:sz w:val="28"/>
          <w:szCs w:val="28"/>
        </w:rPr>
        <w:t>a</w:t>
      </w:r>
      <w:r w:rsidR="00021A40">
        <w:rPr>
          <w:b/>
          <w:color w:val="0076A3"/>
          <w:spacing w:val="-2"/>
          <w:w w:val="104"/>
          <w:sz w:val="28"/>
          <w:szCs w:val="28"/>
        </w:rPr>
        <w:t>y</w:t>
      </w:r>
      <w:r w:rsidR="00021A40"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ebelum</w:t>
      </w:r>
      <w:r>
        <w:rPr>
          <w:spacing w:val="4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naik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ga,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Ia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menjanji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-1"/>
          <w:w w:val="108"/>
          <w:sz w:val="22"/>
          <w:szCs w:val="22"/>
        </w:rPr>
        <w:t>g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4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udus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mendampin</w:t>
      </w:r>
      <w:r>
        <w:rPr>
          <w:spacing w:val="-1"/>
          <w:w w:val="109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selalu </w:t>
      </w:r>
      <w:r>
        <w:rPr>
          <w:sz w:val="22"/>
          <w:szCs w:val="22"/>
        </w:rPr>
        <w:t>dibimbing  dalam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kebena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Janji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dipenuhi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pada  ha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takosta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dimana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turun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-10"/>
          <w:w w:val="10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/>
        <w:ind w:left="571" w:right="1063"/>
        <w:jc w:val="both"/>
        <w:rPr>
          <w:sz w:val="22"/>
          <w:szCs w:val="22"/>
        </w:rPr>
      </w:pPr>
      <w:r>
        <w:rPr>
          <w:sz w:val="22"/>
          <w:szCs w:val="22"/>
        </w:rPr>
        <w:t>Dampak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kepe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7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-24"/>
          <w:sz w:val="22"/>
          <w:szCs w:val="22"/>
        </w:rPr>
        <w:t xml:space="preserve"> </w:t>
      </w:r>
      <w:r>
        <w:rPr>
          <w:sz w:val="22"/>
          <w:szCs w:val="22"/>
        </w:rPr>
        <w:t>hidupmu</w:t>
      </w:r>
      <w:r>
        <w:rPr>
          <w:spacing w:val="39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melalui</w:t>
      </w:r>
    </w:p>
    <w:p w:rsidR="00A31BD9" w:rsidRDefault="00021A40">
      <w:pPr>
        <w:spacing w:before="47"/>
        <w:ind w:left="287" w:right="6594"/>
        <w:jc w:val="both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aitu:</w:t>
      </w:r>
    </w:p>
    <w:p w:rsidR="00A31BD9" w:rsidRDefault="00357B69">
      <w:pPr>
        <w:spacing w:before="46" w:line="284" w:lineRule="auto"/>
        <w:ind w:left="571" w:right="1062" w:hanging="283"/>
        <w:jc w:val="both"/>
        <w:rPr>
          <w:sz w:val="22"/>
          <w:szCs w:val="22"/>
        </w:rPr>
      </w:pPr>
      <w:r>
        <w:pict>
          <v:group id="_x0000_s1579" style="position:absolute;left:0;text-align:left;margin-left:434.35pt;margin-top:138pt;width:0;height:0;z-index:-6236;mso-position-horizontal-relative:page" coordorigin="8687,2760" coordsize="0,0">
            <v:shape id="_x0000_s1580" style="position:absolute;left:8687;top:2760;width:0;height:0" coordorigin="8687,2760" coordsize="0,0" path="m8687,2760r,e" filled="f" strokeweight="1pt">
              <v:path arrowok="t"/>
            </v:shape>
            <w10:wrap anchorx="page"/>
          </v:group>
        </w:pict>
      </w:r>
      <w:r>
        <w:pict>
          <v:group id="_x0000_s1577" style="position:absolute;left:0;text-align:left;margin-left:89.55pt;margin-top:138pt;width:0;height:0;z-index:-6235;mso-position-horizontal-relative:page" coordorigin="1791,2760" coordsize="0,0">
            <v:shape id="_x0000_s1578" style="position:absolute;left:1791;top:2760;width:0;height:0" coordorigin="1791,2760" coordsize="0,0" path="m1791,2760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a. 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1"/>
          <w:sz w:val="22"/>
          <w:szCs w:val="22"/>
        </w:rPr>
        <w:t>in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5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rk</w:t>
      </w:r>
      <w:r w:rsidR="00021A40">
        <w:rPr>
          <w:sz w:val="22"/>
          <w:szCs w:val="22"/>
        </w:rPr>
        <w:t>uasa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hidupmu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uasaan-</w:t>
      </w:r>
      <w:r w:rsidR="00021A40">
        <w:rPr>
          <w:spacing w:val="2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 xml:space="preserve">tidak </w:t>
      </w:r>
      <w:r w:rsidR="00021A40">
        <w:rPr>
          <w:sz w:val="22"/>
          <w:szCs w:val="22"/>
        </w:rPr>
        <w:t>dib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tasi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ruang  dan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akt</w:t>
      </w:r>
      <w:r w:rsidR="00021A40">
        <w:rPr>
          <w:spacing w:val="-2"/>
          <w:w w:val="106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4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Kepe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melahi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pengha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apan </w:t>
      </w:r>
      <w:r w:rsidR="00021A40">
        <w:rPr>
          <w:w w:val="106"/>
          <w:sz w:val="22"/>
          <w:szCs w:val="22"/>
        </w:rPr>
        <w:t>ba</w:t>
      </w:r>
      <w:r w:rsidR="00021A40">
        <w:rPr>
          <w:spacing w:val="-3"/>
          <w:w w:val="106"/>
          <w:sz w:val="22"/>
          <w:szCs w:val="22"/>
        </w:rPr>
        <w:t>h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spacing w:val="21"/>
          <w:w w:val="106"/>
          <w:sz w:val="22"/>
          <w:szCs w:val="22"/>
        </w:rPr>
        <w:t>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amu</w:t>
      </w:r>
      <w:r w:rsidR="00021A40">
        <w:rPr>
          <w:spacing w:val="-16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past</w:t>
      </w:r>
      <w:r w:rsidR="00021A40">
        <w:rPr>
          <w:spacing w:val="20"/>
          <w:w w:val="106"/>
          <w:sz w:val="22"/>
          <w:szCs w:val="22"/>
        </w:rPr>
        <w:t>i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20"/>
          <w:w w:val="84"/>
          <w:sz w:val="22"/>
          <w:szCs w:val="22"/>
        </w:rPr>
        <w:t>i</w:t>
      </w:r>
      <w:r w:rsidR="00021A40">
        <w:rPr>
          <w:w w:val="107"/>
          <w:sz w:val="22"/>
          <w:szCs w:val="22"/>
        </w:rPr>
        <w:t>kehidupa</w:t>
      </w:r>
      <w:r w:rsidR="00021A40">
        <w:rPr>
          <w:spacing w:val="20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20"/>
          <w:w w:val="110"/>
          <w:sz w:val="22"/>
          <w:szCs w:val="22"/>
        </w:rPr>
        <w:t>g</w:t>
      </w:r>
      <w:r w:rsidR="00021A40">
        <w:rPr>
          <w:w w:val="104"/>
          <w:sz w:val="22"/>
          <w:szCs w:val="22"/>
        </w:rPr>
        <w:t>lebi</w:t>
      </w:r>
      <w:r w:rsidR="00021A40">
        <w:rPr>
          <w:spacing w:val="20"/>
          <w:w w:val="104"/>
          <w:sz w:val="22"/>
          <w:szCs w:val="22"/>
        </w:rPr>
        <w:t>h</w:t>
      </w:r>
      <w:r w:rsidR="00021A40">
        <w:rPr>
          <w:w w:val="101"/>
          <w:sz w:val="22"/>
          <w:szCs w:val="22"/>
        </w:rPr>
        <w:t>bai</w:t>
      </w:r>
      <w:r w:rsidR="00021A40">
        <w:rPr>
          <w:spacing w:val="3"/>
          <w:w w:val="101"/>
          <w:sz w:val="22"/>
          <w:szCs w:val="22"/>
        </w:rPr>
        <w:t>k</w:t>
      </w:r>
      <w:r w:rsidR="00021A40">
        <w:rPr>
          <w:spacing w:val="20"/>
          <w:w w:val="82"/>
          <w:sz w:val="22"/>
          <w:szCs w:val="22"/>
        </w:rPr>
        <w:t>,</w:t>
      </w:r>
      <w:r w:rsidR="00021A40">
        <w:rPr>
          <w:w w:val="105"/>
          <w:sz w:val="22"/>
          <w:szCs w:val="22"/>
        </w:rPr>
        <w:t>menca</w:t>
      </w:r>
      <w:r w:rsidR="00021A40">
        <w:rPr>
          <w:spacing w:val="1"/>
          <w:w w:val="105"/>
          <w:sz w:val="22"/>
          <w:szCs w:val="22"/>
        </w:rPr>
        <w:t>k</w:t>
      </w:r>
      <w:r w:rsidR="00021A40">
        <w:rPr>
          <w:w w:val="112"/>
          <w:sz w:val="22"/>
          <w:szCs w:val="22"/>
        </w:rPr>
        <w:t>u</w:t>
      </w:r>
      <w:r w:rsidR="00021A40">
        <w:rPr>
          <w:spacing w:val="20"/>
          <w:w w:val="112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 xml:space="preserve">kehidupan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masa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depan.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5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engha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apan</w:t>
      </w:r>
      <w:r w:rsidR="00021A40">
        <w:rPr>
          <w:spacing w:val="1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membu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</w:t>
      </w:r>
      <w:r w:rsidR="00021A40">
        <w:rPr>
          <w:spacing w:val="12"/>
          <w:w w:val="109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 xml:space="preserve">mampu 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mengubah</w:t>
      </w:r>
      <w:r w:rsidR="00021A40">
        <w:rPr>
          <w:spacing w:val="47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semua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buruk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ada 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di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im</w:t>
      </w:r>
      <w:r w:rsidR="00021A40">
        <w:rPr>
          <w:spacing w:val="-2"/>
          <w:w w:val="104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aguan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uasa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5"/>
          <w:w w:val="104"/>
          <w:sz w:val="22"/>
          <w:szCs w:val="22"/>
        </w:rPr>
        <w:t>r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 xml:space="preserve">dalam 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3"/>
          <w:w w:val="107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istus</w:t>
      </w:r>
      <w:r w:rsidR="00021A40">
        <w:rPr>
          <w:spacing w:val="33"/>
          <w:w w:val="10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33"/>
          <w:w w:val="110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3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Kepe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memoti</w:t>
      </w:r>
      <w:r w:rsidR="00021A40">
        <w:rPr>
          <w:spacing w:val="-1"/>
          <w:sz w:val="22"/>
          <w:szCs w:val="22"/>
        </w:rPr>
        <w:t>v</w:t>
      </w:r>
      <w:r w:rsidR="00021A40">
        <w:rPr>
          <w:sz w:val="22"/>
          <w:szCs w:val="22"/>
        </w:rPr>
        <w:t xml:space="preserve">asi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menghilang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keta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utan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pa saja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keta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utan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amu?</w:t>
      </w:r>
    </w:p>
    <w:p w:rsidR="00A31BD9" w:rsidRDefault="00357B69">
      <w:pPr>
        <w:spacing w:before="79" w:line="250" w:lineRule="auto"/>
        <w:ind w:left="571" w:right="1346"/>
        <w:jc w:val="both"/>
        <w:rPr>
          <w:sz w:val="22"/>
          <w:szCs w:val="22"/>
        </w:rPr>
      </w:pPr>
      <w:r>
        <w:pict>
          <v:group id="_x0000_s1575" style="position:absolute;left:0;text-align:left;margin-left:83.85pt;margin-top:6.45pt;width:0;height:0;z-index:-6242;mso-position-horizontal-relative:page" coordorigin="1677,129" coordsize="0,0">
            <v:shape id="_x0000_s1576" style="position:absolute;left:1677;top:129;width:0;height:0" coordorigin="1677,129" coordsize="0,0" path="m1677,129r,e" filled="f" strokeweight="1pt">
              <v:path arrowok="t"/>
            </v:shape>
            <w10:wrap anchorx="page"/>
          </v:group>
        </w:pict>
      </w:r>
      <w:r>
        <w:pict>
          <v:group id="_x0000_s1573" style="position:absolute;left:0;text-align:left;margin-left:440.05pt;margin-top:6.45pt;width:0;height:0;z-index:-6237;mso-position-horizontal-relative:page" coordorigin="8801,129" coordsize="0,0">
            <v:shape id="_x0000_s1574" style="position:absolute;left:8801;top:129;width:0;height:0" coordorigin="8801,129" coordsize="0,0" path="m8801,129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poin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1"/>
          <w:w w:val="97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sebagai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>A</w:t>
      </w:r>
      <w:r w:rsidR="00021A40">
        <w:rPr>
          <w:spacing w:val="1"/>
          <w:w w:val="87"/>
          <w:sz w:val="22"/>
          <w:szCs w:val="22"/>
        </w:rPr>
        <w:t xml:space="preserve"> </w:t>
      </w:r>
      <w:r w:rsidR="00021A40">
        <w:rPr>
          <w:sz w:val="22"/>
          <w:szCs w:val="22"/>
        </w:rPr>
        <w:t>kelas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83"/>
          <w:sz w:val="22"/>
          <w:szCs w:val="22"/>
        </w:rPr>
        <w:t>X?</w:t>
      </w:r>
      <w:r w:rsidR="00021A40">
        <w:rPr>
          <w:spacing w:val="2"/>
          <w:w w:val="8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menulis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-2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doalah</w:t>
      </w:r>
      <w:r w:rsidR="00021A40">
        <w:rPr>
          <w:spacing w:val="-5"/>
          <w:w w:val="10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w w:val="109"/>
          <w:sz w:val="22"/>
          <w:szCs w:val="22"/>
        </w:rPr>
        <w:t xml:space="preserve">sungguh-sungguh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udus  </w:t>
      </w:r>
      <w:r w:rsidR="00021A40">
        <w:rPr>
          <w:spacing w:val="34"/>
          <w:w w:val="109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membimbing</w:t>
      </w:r>
      <w:r w:rsidR="00021A40">
        <w:rPr>
          <w:spacing w:val="1"/>
          <w:w w:val="10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perubahan</w:t>
      </w:r>
      <w:r w:rsidR="00021A40">
        <w:rPr>
          <w:spacing w:val="18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damba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2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ta  </w:t>
      </w:r>
      <w:r w:rsidR="00021A40">
        <w:rPr>
          <w:w w:val="106"/>
          <w:sz w:val="22"/>
          <w:szCs w:val="22"/>
        </w:rPr>
        <w:t>menghilang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semua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lama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tinggal</w:t>
      </w:r>
      <w:r w:rsidR="00021A40">
        <w:rPr>
          <w:spacing w:val="4"/>
          <w:w w:val="104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an.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</w:pPr>
      <w:r>
        <w:pict>
          <v:group id="_x0000_s1563" style="position:absolute;left:0;text-align:left;margin-left:83.35pt;margin-top:423.5pt;width:357.15pt;height:194.65pt;z-index:-6243;mso-position-horizontal-relative:page;mso-position-vertical-relative:page" coordorigin="1667,8470" coordsize="7143,3893">
            <v:shape id="_x0000_s1572" style="position:absolute;left:1677;top:8480;width:7123;height:3873" coordorigin="1677,8480" coordsize="7123,3873" path="m1791,8480r-66,2l1679,8528r-2,65l1677,12240r,37l1691,12339r62,14l8687,12353r38,l8786,12339r14,-61l8801,8594r-1,-38l8786,8495r-61,-14l1791,8480xe" fillcolor="#8ed7f8" stroked="f">
              <v:path arrowok="t"/>
            </v:shape>
            <v:shape id="_x0000_s1571" style="position:absolute;left:1679;top:8489;width:68;height:82" coordorigin="1679,8489" coordsize="68,82" path="m1747,8489r-16,7l1715,8507r-14,14l1689,8539r-8,23l1679,8571e" filled="f" strokeweight="1pt">
              <v:stroke dashstyle="dash"/>
              <v:path arrowok="t"/>
            </v:shape>
            <v:shape id="_x0000_s1570" style="position:absolute;left:1677;top:8634;width:0;height:3586" coordorigin="1677,8634" coordsize="0,3586" path="m1677,8634r,3586e" filled="f" strokeweight="1pt">
              <v:stroke dashstyle="dash"/>
              <v:path arrowok="t"/>
            </v:shape>
            <v:shape id="_x0000_s1569" style="position:absolute;left:1686;top:12284;width:82;height:68" coordorigin="1686,12284" coordsize="82,68" path="m1686,12284r7,16l1703,12316r15,14l1736,12342r23,8l1768,12352e" filled="f" strokeweight="1pt">
              <v:stroke dashstyle="dash"/>
              <v:path arrowok="t"/>
            </v:shape>
            <v:shape id="_x0000_s1568" style="position:absolute;left:1831;top:12353;width:6836;height:0" coordorigin="1831,12353" coordsize="6836,0" path="m1831,12353r6836,e" filled="f" strokeweight="1pt">
              <v:stroke dashstyle="dash"/>
              <v:path arrowok="t"/>
            </v:shape>
            <v:shape id="_x0000_s1567" style="position:absolute;left:8731;top:12262;width:68;height:82" coordorigin="8731,12262" coordsize="68,82" path="m8731,12345r16,-8l8763,12327r14,-14l8789,12295r8,-24l8799,12262e" filled="f" strokeweight="1pt">
              <v:stroke dashstyle="dash"/>
              <v:path arrowok="t"/>
            </v:shape>
            <v:shape id="_x0000_s1566" style="position:absolute;left:8801;top:8614;width:0;height:3586" coordorigin="8801,8614" coordsize="0,3586" path="m8801,12200r,-3586e" filled="f" strokeweight="1pt">
              <v:stroke dashstyle="dash"/>
              <v:path arrowok="t"/>
            </v:shape>
            <v:shape id="_x0000_s1565" style="position:absolute;left:8710;top:8482;width:82;height:68" coordorigin="8710,8482" coordsize="82,68" path="m8792,8550r-7,-16l8774,8518r-14,-14l8742,8492r-23,-8l8710,8482e" filled="f" strokeweight="1pt">
              <v:stroke dashstyle="dash"/>
              <v:path arrowok="t"/>
            </v:shape>
            <v:shape id="_x0000_s1564" style="position:absolute;left:1811;top:8480;width:6836;height:0" coordorigin="1811,8480" coordsize="6836,0" path="m8647,8480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pict>
          <v:group id="_x0000_s1561" style="position:absolute;left:0;text-align:left;margin-left:83.85pt;margin-top:15.3pt;width:0;height:0;z-index:-6241;mso-position-horizontal-relative:page" coordorigin="1677,306" coordsize="0,0">
            <v:shape id="_x0000_s1562" style="position:absolute;left:1677;top:306;width:0;height:0" coordorigin="1677,306" coordsize="0,0" path="m1677,306r,e" filled="f" strokeweight="1pt">
              <v:path arrowok="t"/>
            </v:shape>
            <w10:wrap anchorx="page"/>
          </v:group>
        </w:pict>
      </w:r>
      <w:r>
        <w:pict>
          <v:group id="_x0000_s1559" style="position:absolute;left:0;text-align:left;margin-left:89.55pt;margin-top:21pt;width:0;height:0;z-index:-6240;mso-position-horizontal-relative:page" coordorigin="1791,420" coordsize="0,0">
            <v:shape id="_x0000_s1560" style="position:absolute;left:1791;top:420;width:0;height:0" coordorigin="1791,420" coordsize="0,0" path="m1791,420r,e" filled="f" strokeweight="1pt">
              <v:path arrowok="t"/>
            </v:shape>
            <w10:wrap anchorx="page"/>
          </v:group>
        </w:pict>
      </w:r>
      <w:r>
        <w:pict>
          <v:group id="_x0000_s1557" style="position:absolute;left:0;text-align:left;margin-left:434.35pt;margin-top:21pt;width:0;height:0;z-index:-6239;mso-position-horizontal-relative:page" coordorigin="8687,420" coordsize="0,0">
            <v:shape id="_x0000_s1558" style="position:absolute;left:8687;top:420;width:0;height:0" coordorigin="8687,420" coordsize="0,0" path="m8687,420r,e" filled="f" strokeweight="1pt">
              <v:path arrowok="t"/>
            </v:shape>
            <w10:wrap anchorx="page"/>
          </v:group>
        </w:pict>
      </w:r>
      <w:r>
        <w:pict>
          <v:group id="_x0000_s1555" style="position:absolute;left:0;text-align:left;margin-left:440.05pt;margin-top:15.3pt;width:0;height:0;z-index:-6238;mso-position-horizontal-relative:page" coordorigin="8801,306" coordsize="0,0">
            <v:shape id="_x0000_s1556" style="position:absolute;left:8801;top:306;width:0;height:0" coordorigin="8801,306" coordsize="0,0" path="m8801,306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3" w:line="284" w:lineRule="auto"/>
        <w:ind w:left="1384" w:right="249" w:hanging="283"/>
        <w:jc w:val="both"/>
        <w:rPr>
          <w:sz w:val="22"/>
          <w:szCs w:val="22"/>
        </w:rPr>
      </w:pPr>
      <w:r>
        <w:lastRenderedPageBreak/>
        <w:pict>
          <v:group id="_x0000_s1553" style="position:absolute;left:0;text-align:left;margin-left:406pt;margin-top:66.65pt;width:0;height:0;z-index:-6215;mso-position-horizontal-relative:page" coordorigin="8120,1333" coordsize="0,0">
            <v:shape id="_x0000_s1554" style="position:absolute;left:8120;top:1333;width:0;height:0" coordorigin="8120,1333" coordsize="0,0" path="m8120,1333r,e" filled="f" strokeweight="1pt">
              <v:path arrowok="t"/>
            </v:shape>
            <w10:wrap anchorx="page"/>
          </v:group>
        </w:pict>
      </w:r>
      <w:r>
        <w:pict>
          <v:group id="_x0000_s1551" style="position:absolute;left:0;text-align:left;margin-left:61.2pt;margin-top:66.65pt;width:0;height:0;z-index:-6214;mso-position-horizontal-relative:page" coordorigin="1224,1333" coordsize="0,0">
            <v:shape id="_x0000_s1552" style="position:absolute;left:1224;top:1333;width:0;height:0" coordorigin="1224,1333" coordsize="0,0" path="m1224,1333r,e" filled="f" strokeweight="1pt">
              <v:path arrowok="t"/>
            </v:shape>
            <w10:wrap anchorx="page"/>
          </v:group>
        </w:pict>
      </w:r>
      <w:r w:rsidR="00021A40">
        <w:rPr>
          <w:spacing w:val="-5"/>
          <w:w w:val="113"/>
          <w:sz w:val="22"/>
          <w:szCs w:val="22"/>
        </w:rPr>
        <w:t>b</w:t>
      </w:r>
      <w:r w:rsidR="00021A40">
        <w:rPr>
          <w:w w:val="82"/>
          <w:sz w:val="22"/>
          <w:szCs w:val="22"/>
        </w:rPr>
        <w:t>.</w:t>
      </w:r>
      <w:r w:rsidR="00021A40">
        <w:rPr>
          <w:sz w:val="22"/>
          <w:szCs w:val="22"/>
        </w:rPr>
        <w:t xml:space="preserve">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uasa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 melalui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mempe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baharui</w:t>
      </w:r>
      <w:r w:rsidR="00021A40">
        <w:rPr>
          <w:spacing w:val="22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9"/>
          <w:sz w:val="22"/>
          <w:szCs w:val="22"/>
        </w:rPr>
        <w:t>pi</w:t>
      </w:r>
      <w:r w:rsidR="00021A40">
        <w:rPr>
          <w:spacing w:val="4"/>
          <w:w w:val="99"/>
          <w:sz w:val="22"/>
          <w:szCs w:val="22"/>
        </w:rPr>
        <w:t>k</w:t>
      </w:r>
      <w:r w:rsidR="00021A40">
        <w:rPr>
          <w:w w:val="91"/>
          <w:sz w:val="22"/>
          <w:szCs w:val="22"/>
        </w:rPr>
        <w:t xml:space="preserve">ir </w:t>
      </w:r>
      <w:r w:rsidR="00021A40">
        <w:rPr>
          <w:sz w:val="22"/>
          <w:szCs w:val="22"/>
        </w:rPr>
        <w:t>dan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 xml:space="preserve">tindak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mengacu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kein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inan  </w:t>
      </w:r>
      <w:r w:rsidR="00021A40">
        <w:rPr>
          <w:w w:val="111"/>
          <w:sz w:val="22"/>
          <w:szCs w:val="22"/>
        </w:rPr>
        <w:t>da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105"/>
          <w:sz w:val="22"/>
          <w:szCs w:val="22"/>
        </w:rPr>
        <w:t xml:space="preserve">ing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mengacu   pada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kein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inan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47"/>
          <w:w w:val="110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udus</w:t>
      </w:r>
      <w:r w:rsidR="00021A40">
        <w:rPr>
          <w:spacing w:val="47"/>
          <w:w w:val="10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sebagaimana</w:t>
      </w:r>
      <w:r w:rsidR="00021A40">
        <w:rPr>
          <w:spacing w:val="42"/>
          <w:w w:val="108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2"/>
          <w:w w:val="106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ca</w:t>
      </w:r>
      <w:r w:rsidR="00021A40">
        <w:rPr>
          <w:spacing w:val="-1"/>
          <w:w w:val="107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 xml:space="preserve">tum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buah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oh.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357B69">
      <w:pPr>
        <w:spacing w:line="250" w:lineRule="auto"/>
        <w:ind w:left="1384" w:right="532"/>
        <w:rPr>
          <w:sz w:val="22"/>
          <w:szCs w:val="22"/>
        </w:rPr>
      </w:pPr>
      <w:r>
        <w:pict>
          <v:group id="_x0000_s1549" style="position:absolute;left:0;text-align:left;margin-left:55.5pt;margin-top:1.95pt;width:0;height:0;z-index:-6221;mso-position-horizontal-relative:page" coordorigin="1110,39" coordsize="0,0">
            <v:shape id="_x0000_s1550" style="position:absolute;left:1110;top:39;width:0;height:0" coordorigin="1110,39" coordsize="0,0" path="m1110,39r,e" filled="f" strokeweight="1pt">
              <v:path arrowok="t"/>
            </v:shape>
            <w10:wrap anchorx="page"/>
          </v:group>
        </w:pict>
      </w:r>
      <w:r>
        <w:pict>
          <v:group id="_x0000_s1547" style="position:absolute;left:0;text-align:left;margin-left:411.7pt;margin-top:1.95pt;width:0;height:0;z-index:-6216;mso-position-horizontal-relative:page" coordorigin="8234,39" coordsize="0,0">
            <v:shape id="_x0000_s1548" style="position:absolute;left:8234;top:39;width:0;height:0" coordorigin="8234,39" coordsize="0,0" path="m8234,39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3"/>
          <w:sz w:val="22"/>
          <w:szCs w:val="22"/>
        </w:rPr>
        <w:t xml:space="preserve"> </w:t>
      </w:r>
      <w:r w:rsidR="00021A40">
        <w:rPr>
          <w:sz w:val="22"/>
          <w:szCs w:val="22"/>
        </w:rPr>
        <w:t>poin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23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1"/>
          <w:w w:val="97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sz w:val="22"/>
          <w:szCs w:val="22"/>
        </w:rPr>
        <w:t>kelas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X</w:t>
      </w:r>
      <w:r w:rsidR="00021A40">
        <w:rPr>
          <w:spacing w:val="4"/>
          <w:w w:val="79"/>
          <w:sz w:val="22"/>
          <w:szCs w:val="22"/>
        </w:rPr>
        <w:t xml:space="preserve"> </w:t>
      </w:r>
      <w:r w:rsidR="00021A40">
        <w:rPr>
          <w:sz w:val="22"/>
          <w:szCs w:val="22"/>
        </w:rPr>
        <w:t>?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1537" style="position:absolute;left:0;text-align:left;margin-left:55pt;margin-top:-46.6pt;width:357.15pt;height:120.95pt;z-index:-6222;mso-position-horizontal-relative:page" coordorigin="1100,-932" coordsize="7143,2419">
            <v:shape id="_x0000_s1546" style="position:absolute;left:1110;top:-922;width:7123;height:2399" coordorigin="1110,-922" coordsize="7123,2399" path="m1224,-922r-66,2l1112,-874r-2,65l1110,1364r1,37l1124,1463r62,14l8120,1477r38,l8219,1463r14,-61l8234,-808r-1,-38l8220,-908r-62,-14l1224,-922xe" fillcolor="#8ed7f8" stroked="f">
              <v:path arrowok="t"/>
            </v:shape>
            <v:shape id="_x0000_s1545" style="position:absolute;left:1112;top:-913;width:68;height:82" coordorigin="1112,-913" coordsize="68,82" path="m1180,-913r-16,7l1148,-896r-14,14l1122,-863r-8,23l1112,-831e" filled="f" strokeweight="1pt">
              <v:stroke dashstyle="dash"/>
              <v:path arrowok="t"/>
            </v:shape>
            <v:shape id="_x0000_s1544" style="position:absolute;left:1110;top:-768;width:0;height:2112" coordorigin="1110,-768" coordsize="0,2112" path="m1110,-768r,2112e" filled="f" strokeweight="1pt">
              <v:stroke dashstyle="dash"/>
              <v:path arrowok="t"/>
            </v:shape>
            <v:shape id="_x0000_s1543" style="position:absolute;left:1119;top:1408;width:82;height:68" coordorigin="1119,1408" coordsize="82,68" path="m1119,1408r7,16l1137,1439r14,15l1169,1466r23,8l1201,1475e" filled="f" strokeweight="1pt">
              <v:stroke dashstyle="dash"/>
              <v:path arrowok="t"/>
            </v:shape>
            <v:shape id="_x0000_s1542" style="position:absolute;left:1264;top:1477;width:6836;height:0" coordorigin="1264,1477" coordsize="6836,0" path="m1264,1477r6836,e" filled="f" strokeweight="1pt">
              <v:stroke dashstyle="dash"/>
              <v:path arrowok="t"/>
            </v:shape>
            <v:shape id="_x0000_s1541" style="position:absolute;left:8164;top:1386;width:68;height:82" coordorigin="8164,1386" coordsize="68,82" path="m8164,1468r16,-7l8196,1451r14,-14l8222,1418r8,-23l8232,1386e" filled="f" strokeweight="1pt">
              <v:stroke dashstyle="dash"/>
              <v:path arrowok="t"/>
            </v:shape>
            <v:shape id="_x0000_s1540" style="position:absolute;left:8234;top:-788;width:0;height:2112" coordorigin="8234,-788" coordsize="0,2112" path="m8234,1323r,-2111e" filled="f" strokeweight="1pt">
              <v:stroke dashstyle="dash"/>
              <v:path arrowok="t"/>
            </v:shape>
            <v:shape id="_x0000_s1539" style="position:absolute;left:8143;top:-920;width:82;height:68" coordorigin="8143,-920" coordsize="82,68" path="m8225,-852r-7,-16l8207,-884r-14,-15l8175,-910r-23,-8l8143,-920e" filled="f" strokeweight="1pt">
              <v:stroke dashstyle="dash"/>
              <v:path arrowok="t"/>
            </v:shape>
            <v:shape id="_x0000_s1538" style="position:absolute;left:1244;top:-922;width:6836;height:0" coordorigin="1244,-922" coordsize="6836,0" path="m8080,-922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1535" style="position:absolute;left:0;text-align:left;margin-left:55.5pt;margin-top:9.85pt;width:0;height:0;z-index:-6220;mso-position-horizontal-relative:page" coordorigin="1110,197" coordsize="0,0">
            <v:shape id="_x0000_s1536" style="position:absolute;left:1110;top:197;width:0;height:0" coordorigin="1110,197" coordsize="0,0" path="m1110,197r,e" filled="f" strokeweight="1pt">
              <v:path arrowok="t"/>
            </v:shape>
            <w10:wrap anchorx="page"/>
          </v:group>
        </w:pict>
      </w:r>
      <w:r>
        <w:pict>
          <v:group id="_x0000_s1533" style="position:absolute;left:0;text-align:left;margin-left:61.2pt;margin-top:15.5pt;width:0;height:0;z-index:-6219;mso-position-horizontal-relative:page" coordorigin="1224,310" coordsize="0,0">
            <v:shape id="_x0000_s1534" style="position:absolute;left:1224;top:310;width:0;height:0" coordorigin="1224,310" coordsize="0,0" path="m1224,310r,e" filled="f" strokeweight="1pt">
              <v:path arrowok="t"/>
            </v:shape>
            <w10:wrap anchorx="page"/>
          </v:group>
        </w:pict>
      </w:r>
      <w:r>
        <w:pict>
          <v:group id="_x0000_s1531" style="position:absolute;left:0;text-align:left;margin-left:406pt;margin-top:15.5pt;width:0;height:0;z-index:-6218;mso-position-horizontal-relative:page" coordorigin="8120,310" coordsize="0,0">
            <v:shape id="_x0000_s1532" style="position:absolute;left:8120;top:310;width:0;height:0" coordorigin="8120,310" coordsize="0,0" path="m8120,310r,e" filled="f" strokeweight="1pt">
              <v:path arrowok="t"/>
            </v:shape>
            <w10:wrap anchorx="page"/>
          </v:group>
        </w:pict>
      </w:r>
      <w:r>
        <w:pict>
          <v:group id="_x0000_s1529" style="position:absolute;left:0;text-align:left;margin-left:411.7pt;margin-top:9.85pt;width:0;height:0;z-index:-6217;mso-position-horizontal-relative:page" coordorigin="8234,197" coordsize="0,0">
            <v:shape id="_x0000_s1530" style="position:absolute;left:8234;top:197;width:0;height:0" coordorigin="8234,197" coordsize="0,0" path="m8234,197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1064" w:right="252"/>
        <w:jc w:val="center"/>
        <w:rPr>
          <w:sz w:val="22"/>
          <w:szCs w:val="22"/>
        </w:rPr>
      </w:pPr>
      <w:r>
        <w:rPr>
          <w:spacing w:val="-2"/>
          <w:w w:val="94"/>
          <w:sz w:val="22"/>
          <w:szCs w:val="22"/>
        </w:rPr>
        <w:t>c</w:t>
      </w:r>
      <w:r>
        <w:rPr>
          <w:w w:val="94"/>
          <w:sz w:val="22"/>
          <w:szCs w:val="22"/>
        </w:rPr>
        <w:t xml:space="preserve">. </w:t>
      </w:r>
      <w:r>
        <w:rPr>
          <w:spacing w:val="38"/>
          <w:w w:val="9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bekerja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manusia.</w:t>
      </w:r>
    </w:p>
    <w:p w:rsidR="00A31BD9" w:rsidRDefault="00357B69">
      <w:pPr>
        <w:spacing w:before="47" w:line="284" w:lineRule="auto"/>
        <w:ind w:left="1384" w:right="249"/>
        <w:jc w:val="both"/>
        <w:rPr>
          <w:sz w:val="22"/>
          <w:szCs w:val="22"/>
        </w:rPr>
      </w:pPr>
      <w:r>
        <w:pict>
          <v:group id="_x0000_s1527" style="position:absolute;left:0;text-align:left;margin-left:406pt;margin-top:228pt;width:0;height:0;z-index:-6224;mso-position-horizontal-relative:page" coordorigin="8120,4560" coordsize="0,0">
            <v:shape id="_x0000_s1528" style="position:absolute;left:8120;top:4560;width:0;height:0" coordorigin="8120,4560" coordsize="0,0" path="m8120,4560r,e" filled="f" strokeweight="1pt">
              <v:path arrowok="t"/>
            </v:shape>
            <w10:wrap anchorx="page"/>
          </v:group>
        </w:pict>
      </w:r>
      <w:r>
        <w:pict>
          <v:group id="_x0000_s1525" style="position:absolute;left:0;text-align:left;margin-left:61.2pt;margin-top:228pt;width:0;height:0;z-index:-6223;mso-position-horizontal-relative:page" coordorigin="1224,4560" coordsize="0,0">
            <v:shape id="_x0000_s1526" style="position:absolute;left:1224;top:4560;width:0;height:0" coordorigin="1224,4560" coordsize="0,0" path="m1224,4560r,e" filled="f" strokeweight="1pt">
              <v:path arrowok="t"/>
            </v:shape>
            <w10:wrap anchorx="page"/>
          </v:group>
        </w:pic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ekerjaan 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itu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tidak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membaharui, </w:t>
      </w:r>
      <w:r w:rsidR="00021A40">
        <w:rPr>
          <w:spacing w:val="14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>t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ans</w:t>
      </w:r>
      <w:r w:rsidR="00021A40">
        <w:rPr>
          <w:spacing w:val="-3"/>
          <w:w w:val="110"/>
          <w:sz w:val="22"/>
          <w:szCs w:val="22"/>
        </w:rPr>
        <w:t>f</w:t>
      </w:r>
      <w:r w:rsidR="00021A40">
        <w:rPr>
          <w:w w:val="110"/>
          <w:sz w:val="22"/>
          <w:szCs w:val="22"/>
        </w:rPr>
        <w:t>o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masi</w:t>
      </w:r>
      <w:r w:rsidR="00021A40">
        <w:rPr>
          <w:spacing w:val="-1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memulih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semua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39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rusak  oleh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dosa.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Hubungan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5"/>
          <w:w w:val="111"/>
          <w:sz w:val="22"/>
          <w:szCs w:val="22"/>
        </w:rPr>
        <w:t xml:space="preserve"> </w:t>
      </w:r>
      <w:r w:rsidR="00021A40">
        <w:rPr>
          <w:spacing w:val="-1"/>
          <w:w w:val="93"/>
          <w:sz w:val="22"/>
          <w:szCs w:val="22"/>
        </w:rPr>
        <w:t>A</w:t>
      </w:r>
      <w:r w:rsidR="00021A40">
        <w:rPr>
          <w:w w:val="93"/>
          <w:sz w:val="22"/>
          <w:szCs w:val="22"/>
        </w:rPr>
        <w:t>llah,</w:t>
      </w:r>
      <w:r w:rsidR="00021A40">
        <w:rPr>
          <w:spacing w:val="10"/>
          <w:w w:val="93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sesama,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alam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ling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ungan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  <w:r w:rsidR="00021A40">
        <w:rPr>
          <w:sz w:val="22"/>
          <w:szCs w:val="22"/>
        </w:rPr>
        <w:t xml:space="preserve">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husus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-5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dengan</w:t>
      </w:r>
      <w:r w:rsidR="00021A40">
        <w:rPr>
          <w:spacing w:val="29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alam, </w:t>
      </w:r>
      <w:r w:rsidR="00021A40">
        <w:rPr>
          <w:w w:val="111"/>
          <w:sz w:val="22"/>
          <w:szCs w:val="22"/>
        </w:rPr>
        <w:t>hubungan</w:t>
      </w:r>
      <w:r w:rsidR="00021A40">
        <w:rPr>
          <w:spacing w:val="5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tadi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dirusak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bersif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se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ah </w:t>
      </w:r>
      <w:r w:rsidR="00021A40">
        <w:rPr>
          <w:w w:val="105"/>
          <w:sz w:val="22"/>
          <w:szCs w:val="22"/>
        </w:rPr>
        <w:t>mengeksploitasi</w:t>
      </w:r>
      <w:r w:rsidR="00021A40">
        <w:rPr>
          <w:spacing w:val="-7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merusak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alam,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ini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dibaharui.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dimung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in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 perspektif   baru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memandang</w:t>
      </w:r>
      <w:r w:rsidR="00021A40">
        <w:rPr>
          <w:spacing w:val="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alam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ling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 xml:space="preserve">ungan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 xml:space="preserve">.  </w:t>
      </w:r>
      <w:r w:rsidR="00021A40">
        <w:rPr>
          <w:spacing w:val="-15"/>
          <w:w w:val="7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ait</w:t>
      </w:r>
      <w:r w:rsidR="00021A40">
        <w:rPr>
          <w:spacing w:val="-2"/>
          <w:w w:val="106"/>
          <w:sz w:val="22"/>
          <w:szCs w:val="22"/>
        </w:rPr>
        <w:t>u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pacing w:val="10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sebelum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 xml:space="preserve">a </w:t>
      </w:r>
      <w:r w:rsidR="00021A40">
        <w:rPr>
          <w:spacing w:val="9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c</w:t>
      </w:r>
      <w:r w:rsidR="00021A40">
        <w:rPr>
          <w:w w:val="109"/>
          <w:sz w:val="22"/>
          <w:szCs w:val="22"/>
        </w:rPr>
        <w:t xml:space="preserve">enderung </w:t>
      </w:r>
      <w:r w:rsidR="00021A40">
        <w:rPr>
          <w:spacing w:val="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merusak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alam,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ini </w:t>
      </w:r>
      <w:r w:rsidR="00021A40">
        <w:rPr>
          <w:w w:val="106"/>
          <w:sz w:val="22"/>
          <w:szCs w:val="22"/>
        </w:rPr>
        <w:t>be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komitmen</w:t>
      </w:r>
      <w:r w:rsidR="00021A40">
        <w:rPr>
          <w:spacing w:val="11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memeliha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alam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ling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ungan 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6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manusia </w:t>
      </w:r>
      <w:r w:rsidR="00021A40">
        <w:rPr>
          <w:sz w:val="22"/>
          <w:szCs w:val="22"/>
        </w:rPr>
        <w:t>dan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alam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saling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membutuh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an,</w:t>
      </w:r>
      <w:r w:rsidR="00021A40">
        <w:rPr>
          <w:spacing w:val="1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membutuh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an </w:t>
      </w:r>
      <w:r w:rsidR="00021A40">
        <w:rPr>
          <w:sz w:val="22"/>
          <w:szCs w:val="22"/>
        </w:rPr>
        <w:t>alam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w w:val="108"/>
          <w:sz w:val="22"/>
          <w:szCs w:val="22"/>
        </w:rPr>
        <w:t>memenuhi</w:t>
      </w:r>
      <w:r w:rsidR="00021A40">
        <w:rPr>
          <w:spacing w:val="7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kebutuhan</w:t>
      </w:r>
      <w:r w:rsidR="00021A40">
        <w:rPr>
          <w:spacing w:val="1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alam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membutuh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w w:val="108"/>
          <w:sz w:val="22"/>
          <w:szCs w:val="22"/>
        </w:rPr>
        <w:t>menjag</w:t>
      </w:r>
      <w:r w:rsidR="00021A40">
        <w:rPr>
          <w:spacing w:val="25"/>
          <w:w w:val="108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se</w:t>
      </w:r>
      <w:r w:rsidR="00021A40">
        <w:rPr>
          <w:spacing w:val="5"/>
          <w:w w:val="105"/>
          <w:sz w:val="22"/>
          <w:szCs w:val="22"/>
        </w:rPr>
        <w:t>r</w:t>
      </w:r>
      <w:r w:rsidR="00021A40">
        <w:rPr>
          <w:w w:val="112"/>
          <w:sz w:val="22"/>
          <w:szCs w:val="22"/>
        </w:rPr>
        <w:t>t</w:t>
      </w:r>
      <w:r w:rsidR="00021A40">
        <w:rPr>
          <w:spacing w:val="25"/>
          <w:w w:val="112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memeliha</w:t>
      </w:r>
      <w:r w:rsidR="00021A40">
        <w:rPr>
          <w:spacing w:val="-1"/>
          <w:w w:val="105"/>
          <w:sz w:val="22"/>
          <w:szCs w:val="22"/>
        </w:rPr>
        <w:t>r</w:t>
      </w:r>
      <w:r w:rsidR="00021A40">
        <w:rPr>
          <w:spacing w:val="25"/>
          <w:w w:val="108"/>
          <w:sz w:val="22"/>
          <w:szCs w:val="22"/>
        </w:rPr>
        <w:t>a</w:t>
      </w:r>
      <w:r w:rsidR="00021A40">
        <w:rPr>
          <w:w w:val="104"/>
          <w:sz w:val="22"/>
          <w:szCs w:val="22"/>
        </w:rPr>
        <w:t>kelesta</w:t>
      </w:r>
      <w:r w:rsidR="00021A40">
        <w:rPr>
          <w:spacing w:val="1"/>
          <w:w w:val="104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ian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>a</w:t>
      </w:r>
      <w:r w:rsidR="00021A40">
        <w:rPr>
          <w:spacing w:val="25"/>
          <w:w w:val="99"/>
          <w:sz w:val="22"/>
          <w:szCs w:val="22"/>
        </w:rPr>
        <w:t>.</w:t>
      </w:r>
      <w:r w:rsidR="00021A40">
        <w:rPr>
          <w:w w:val="101"/>
          <w:sz w:val="22"/>
          <w:szCs w:val="22"/>
        </w:rPr>
        <w:t>Dala</w:t>
      </w:r>
      <w:r w:rsidR="00021A40">
        <w:rPr>
          <w:spacing w:val="25"/>
          <w:w w:val="101"/>
          <w:sz w:val="22"/>
          <w:szCs w:val="22"/>
        </w:rPr>
        <w:t>m</w:t>
      </w:r>
      <w:r w:rsidR="00021A40">
        <w:rPr>
          <w:w w:val="99"/>
          <w:sz w:val="22"/>
          <w:szCs w:val="22"/>
        </w:rPr>
        <w:t>ke</w:t>
      </w:r>
      <w:r w:rsidR="00021A40">
        <w:rPr>
          <w:spacing w:val="-1"/>
          <w:w w:val="99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ina</w:t>
      </w:r>
      <w:r w:rsidR="00021A40">
        <w:rPr>
          <w:spacing w:val="25"/>
          <w:w w:val="106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penu</w:t>
      </w:r>
      <w:r w:rsidR="00021A40">
        <w:rPr>
          <w:spacing w:val="25"/>
          <w:w w:val="111"/>
          <w:sz w:val="22"/>
          <w:szCs w:val="22"/>
        </w:rPr>
        <w:t>h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 xml:space="preserve">hadap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-7"/>
          <w:w w:val="109"/>
          <w:sz w:val="22"/>
          <w:szCs w:val="22"/>
        </w:rPr>
        <w:t xml:space="preserve"> </w:t>
      </w:r>
      <w:r w:rsidR="00021A40">
        <w:rPr>
          <w:spacing w:val="-1"/>
          <w:w w:val="93"/>
          <w:sz w:val="22"/>
          <w:szCs w:val="22"/>
        </w:rPr>
        <w:t>A</w:t>
      </w:r>
      <w:r w:rsidR="00021A40">
        <w:rPr>
          <w:w w:val="93"/>
          <w:sz w:val="22"/>
          <w:szCs w:val="22"/>
        </w:rPr>
        <w:t>llah,</w:t>
      </w:r>
      <w:r w:rsidR="00021A40">
        <w:rPr>
          <w:spacing w:val="7"/>
          <w:w w:val="93"/>
          <w:sz w:val="22"/>
          <w:szCs w:val="22"/>
        </w:rPr>
        <w:t xml:space="preserve"> </w:t>
      </w:r>
      <w:r w:rsidR="00021A40">
        <w:rPr>
          <w:sz w:val="22"/>
          <w:szCs w:val="22"/>
        </w:rPr>
        <w:t>tiap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pang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il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me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es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asi  </w:t>
      </w:r>
      <w:r w:rsidR="00021A40">
        <w:rPr>
          <w:w w:val="104"/>
          <w:sz w:val="22"/>
          <w:szCs w:val="22"/>
        </w:rPr>
        <w:t xml:space="preserve">alam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elah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dirusak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dieksploitasi  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gene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asi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d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2"/>
          <w:sz w:val="22"/>
          <w:szCs w:val="22"/>
        </w:rPr>
        <w:t xml:space="preserve">tang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l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-1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bumi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ini.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1384" w:right="532"/>
        <w:rPr>
          <w:sz w:val="22"/>
          <w:szCs w:val="22"/>
        </w:rPr>
      </w:pPr>
      <w:r>
        <w:pict>
          <v:group id="_x0000_s1523" style="position:absolute;left:0;text-align:left;margin-left:55.5pt;margin-top:.6pt;width:0;height:0;z-index:-6230;mso-position-horizontal-relative:page" coordorigin="1110,12" coordsize="0,0">
            <v:shape id="_x0000_s1524" style="position:absolute;left:1110;top:12;width:0;height:0" coordorigin="1110,12" coordsize="0,0" path="m1110,12r,e" filled="f" strokeweight="1pt">
              <v:path arrowok="t"/>
            </v:shape>
            <w10:wrap anchorx="page"/>
          </v:group>
        </w:pict>
      </w:r>
      <w:r>
        <w:pict>
          <v:group id="_x0000_s1521" style="position:absolute;left:0;text-align:left;margin-left:411.7pt;margin-top:.6pt;width:0;height:0;z-index:-6225;mso-position-horizontal-relative:page" coordorigin="8234,12" coordsize="0,0">
            <v:shape id="_x0000_s1522" style="position:absolute;left:8234;top:12;width:0;height:0" coordorigin="8234,12" coordsize="0,0" path="m8234,12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7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poin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c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1"/>
          <w:w w:val="97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sz w:val="22"/>
          <w:szCs w:val="22"/>
        </w:rPr>
        <w:t>kelas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X</w:t>
      </w:r>
      <w:r w:rsidR="00021A40">
        <w:rPr>
          <w:spacing w:val="4"/>
          <w:w w:val="79"/>
          <w:sz w:val="22"/>
          <w:szCs w:val="22"/>
        </w:rPr>
        <w:t xml:space="preserve"> </w:t>
      </w:r>
      <w:r w:rsidR="00021A40">
        <w:rPr>
          <w:sz w:val="22"/>
          <w:szCs w:val="22"/>
        </w:rPr>
        <w:t>?</w:t>
      </w:r>
    </w:p>
    <w:p w:rsidR="00A31BD9" w:rsidRDefault="00A31BD9">
      <w:pPr>
        <w:spacing w:before="5" w:line="280" w:lineRule="exact"/>
        <w:rPr>
          <w:sz w:val="28"/>
          <w:szCs w:val="28"/>
        </w:rPr>
      </w:pPr>
    </w:p>
    <w:p w:rsidR="00A31BD9" w:rsidRDefault="00357B69">
      <w:pPr>
        <w:ind w:left="1384" w:right="525"/>
        <w:jc w:val="both"/>
        <w:rPr>
          <w:sz w:val="22"/>
          <w:szCs w:val="22"/>
        </w:rPr>
      </w:pPr>
      <w:r>
        <w:pict>
          <v:group id="_x0000_s1511" style="position:absolute;left:0;text-align:left;margin-left:55pt;margin-top:-49.75pt;width:357.15pt;height:126.5pt;z-index:-6231;mso-position-horizontal-relative:page" coordorigin="1100,-995" coordsize="7143,2530">
            <v:shape id="_x0000_s1520" style="position:absolute;left:1110;top:-985;width:7123;height:2510" coordorigin="1110,-985" coordsize="7123,2510" path="m1224,-985r-66,2l1112,-937r-2,65l1110,1412r1,38l1124,1511r62,14l8120,1526r38,-1l8219,1512r14,-62l8234,-871r-1,-38l8220,-970r-62,-14l1224,-985xe" fillcolor="#8ed7f8" stroked="f">
              <v:path arrowok="t"/>
            </v:shape>
            <v:shape id="_x0000_s1519" style="position:absolute;left:1112;top:-976;width:68;height:82" coordorigin="1112,-976" coordsize="68,82" path="m1180,-976r-16,7l1148,-958r-14,14l1122,-926r-8,23l1112,-894e" filled="f" strokeweight="1pt">
              <v:stroke dashstyle="dash"/>
              <v:path arrowok="t"/>
            </v:shape>
            <v:shape id="_x0000_s1518" style="position:absolute;left:1110;top:-831;width:0;height:2223" coordorigin="1110,-831" coordsize="0,2223" path="m1110,-831r,2223e" filled="f" strokeweight="1pt">
              <v:stroke dashstyle="dash"/>
              <v:path arrowok="t"/>
            </v:shape>
            <v:shape id="_x0000_s1517" style="position:absolute;left:1119;top:1456;width:82;height:68" coordorigin="1119,1456" coordsize="82,68" path="m1119,1456r7,16l1137,1488r14,14l1169,1514r23,8l1201,1524e" filled="f" strokeweight="1pt">
              <v:stroke dashstyle="dash"/>
              <v:path arrowok="t"/>
            </v:shape>
            <v:shape id="_x0000_s1516" style="position:absolute;left:1264;top:1526;width:6836;height:0" coordorigin="1264,1526" coordsize="6836,0" path="m1264,1526r6836,e" filled="f" strokeweight="1pt">
              <v:stroke dashstyle="dash"/>
              <v:path arrowok="t"/>
            </v:shape>
            <v:shape id="_x0000_s1515" style="position:absolute;left:8164;top:1435;width:68;height:82" coordorigin="8164,1435" coordsize="68,82" path="m8164,1517r16,-7l8196,1499r14,-14l8222,1467r8,-23l8232,1435e" filled="f" strokeweight="1pt">
              <v:stroke dashstyle="dash"/>
              <v:path arrowok="t"/>
            </v:shape>
            <v:shape id="_x0000_s1514" style="position:absolute;left:8234;top:-851;width:0;height:2223" coordorigin="8234,-851" coordsize="0,2223" path="m8234,1372r,-2223e" filled="f" strokeweight="1pt">
              <v:stroke dashstyle="dash"/>
              <v:path arrowok="t"/>
            </v:shape>
            <v:shape id="_x0000_s1513" style="position:absolute;left:8143;top:-983;width:82;height:68" coordorigin="8143,-983" coordsize="82,68" path="m8225,-915r-7,-16l8207,-947r-14,-14l8175,-973r-23,-8l8143,-983e" filled="f" strokeweight="1pt">
              <v:stroke dashstyle="dash"/>
              <v:path arrowok="t"/>
            </v:shape>
            <v:shape id="_x0000_s1512" style="position:absolute;left:1244;top:-985;width:6836;height:0" coordorigin="1244,-985" coordsize="6836,0" path="m8080,-985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 w:right="525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 w:right="525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1509" style="position:absolute;left:0;text-align:left;margin-left:55.5pt;margin-top:12.25pt;width:0;height:0;z-index:-6229;mso-position-horizontal-relative:page" coordorigin="1110,245" coordsize="0,0">
            <v:shape id="_x0000_s1510" style="position:absolute;left:1110;top:245;width:0;height:0" coordorigin="1110,245" coordsize="0,0" path="m1110,245r,e" filled="f" strokeweight="1pt">
              <v:path arrowok="t"/>
            </v:shape>
            <w10:wrap anchorx="page"/>
          </v:group>
        </w:pict>
      </w:r>
      <w:r>
        <w:pict>
          <v:group id="_x0000_s1507" style="position:absolute;left:0;text-align:left;margin-left:61.2pt;margin-top:17.95pt;width:0;height:0;z-index:-6228;mso-position-horizontal-relative:page" coordorigin="1224,359" coordsize="0,0">
            <v:shape id="_x0000_s1508" style="position:absolute;left:1224;top:359;width:0;height:0" coordorigin="1224,359" coordsize="0,0" path="m1224,359r,e" filled="f" strokeweight="1pt">
              <v:path arrowok="t"/>
            </v:shape>
            <w10:wrap anchorx="page"/>
          </v:group>
        </w:pict>
      </w:r>
      <w:r>
        <w:pict>
          <v:group id="_x0000_s1505" style="position:absolute;left:0;text-align:left;margin-left:406pt;margin-top:17.95pt;width:0;height:0;z-index:-6227;mso-position-horizontal-relative:page" coordorigin="8120,359" coordsize="0,0">
            <v:shape id="_x0000_s1506" style="position:absolute;left:8120;top:359;width:0;height:0" coordorigin="8120,359" coordsize="0,0" path="m8120,359r,e" filled="f" strokeweight="1pt">
              <v:path arrowok="t"/>
            </v:shape>
            <w10:wrap anchorx="page"/>
          </v:group>
        </w:pict>
      </w:r>
      <w:r>
        <w:pict>
          <v:group id="_x0000_s1503" style="position:absolute;left:0;text-align:left;margin-left:411.7pt;margin-top:12.25pt;width:0;height:0;z-index:-6226;mso-position-horizontal-relative:page" coordorigin="8234,245" coordsize="0,0">
            <v:shape id="_x0000_s1504" style="position:absolute;left:8234;top:245;width:0;height:0" coordorigin="8234,245" coordsize="0,0" path="m8234,245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357B69">
      <w:pPr>
        <w:spacing w:before="73" w:line="284" w:lineRule="auto"/>
        <w:ind w:left="571" w:right="1062" w:hanging="283"/>
        <w:jc w:val="both"/>
        <w:rPr>
          <w:sz w:val="22"/>
          <w:szCs w:val="22"/>
        </w:rPr>
      </w:pPr>
      <w:r>
        <w:lastRenderedPageBreak/>
        <w:pict>
          <v:group id="_x0000_s1501" style="position:absolute;left:0;text-align:left;margin-left:434.35pt;margin-top:82.1pt;width:0;height:0;z-index:-6206;mso-position-horizontal-relative:page" coordorigin="8687,1642" coordsize="0,0">
            <v:shape id="_x0000_s1502" style="position:absolute;left:8687;top:1642;width:0;height:0" coordorigin="8687,1642" coordsize="0,0" path="m8687,1642r,e" filled="f" strokeweight="1pt">
              <v:path arrowok="t"/>
            </v:shape>
            <w10:wrap anchorx="page"/>
          </v:group>
        </w:pict>
      </w:r>
      <w:r>
        <w:pict>
          <v:group id="_x0000_s1499" style="position:absolute;left:0;text-align:left;margin-left:89.55pt;margin-top:82.1pt;width:0;height:0;z-index:-6205;mso-position-horizontal-relative:page" coordorigin="1791,1642" coordsize="0,0">
            <v:shape id="_x0000_s1500" style="position:absolute;left:1791;top:1642;width:0;height:0" coordorigin="1791,1642" coordsize="0,0" path="m1791,1642r,e" filled="f" strokeweight="1pt">
              <v:path arrowok="t"/>
            </v:shape>
            <w10:wrap anchorx="page"/>
          </v:group>
        </w:pict>
      </w:r>
      <w:r w:rsidR="00021A40">
        <w:rPr>
          <w:spacing w:val="-2"/>
          <w:w w:val="112"/>
          <w:sz w:val="22"/>
          <w:szCs w:val="22"/>
        </w:rPr>
        <w:t>d</w:t>
      </w:r>
      <w:r w:rsidR="00021A40">
        <w:rPr>
          <w:w w:val="82"/>
          <w:sz w:val="22"/>
          <w:szCs w:val="22"/>
        </w:rPr>
        <w:t xml:space="preserve">.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20"/>
          <w:w w:val="108"/>
          <w:sz w:val="22"/>
          <w:szCs w:val="22"/>
        </w:rPr>
        <w:t>u</w:t>
      </w:r>
      <w:r w:rsidR="00021A40">
        <w:rPr>
          <w:w w:val="106"/>
          <w:sz w:val="22"/>
          <w:szCs w:val="22"/>
        </w:rPr>
        <w:t>menjad</w:t>
      </w:r>
      <w:r w:rsidR="00021A40">
        <w:rPr>
          <w:spacing w:val="20"/>
          <w:w w:val="106"/>
          <w:sz w:val="22"/>
          <w:szCs w:val="22"/>
        </w:rPr>
        <w:t>i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c</w:t>
      </w:r>
      <w:r w:rsidR="00021A40">
        <w:rPr>
          <w:spacing w:val="-2"/>
          <w:w w:val="104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pacing w:val="20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spacing w:val="20"/>
          <w:w w:val="108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manusi</w:t>
      </w:r>
      <w:r w:rsidR="00021A40">
        <w:rPr>
          <w:spacing w:val="20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menjad</w:t>
      </w:r>
      <w:r w:rsidR="00021A40">
        <w:rPr>
          <w:spacing w:val="20"/>
          <w:w w:val="106"/>
          <w:sz w:val="22"/>
          <w:szCs w:val="22"/>
        </w:rPr>
        <w:t>i</w:t>
      </w:r>
      <w:r w:rsidR="00021A40">
        <w:rPr>
          <w:w w:val="103"/>
          <w:sz w:val="22"/>
          <w:szCs w:val="22"/>
        </w:rPr>
        <w:t>mit</w:t>
      </w:r>
      <w:r w:rsidR="00021A40">
        <w:rPr>
          <w:spacing w:val="-1"/>
          <w:w w:val="103"/>
          <w:sz w:val="22"/>
          <w:szCs w:val="22"/>
        </w:rPr>
        <w:t>r</w:t>
      </w:r>
      <w:r w:rsidR="00021A40">
        <w:rPr>
          <w:spacing w:val="20"/>
          <w:w w:val="108"/>
          <w:sz w:val="22"/>
          <w:szCs w:val="22"/>
        </w:rPr>
        <w:t>a</w:t>
      </w:r>
      <w:r w:rsidR="00021A40">
        <w:rPr>
          <w:spacing w:val="-1"/>
          <w:w w:val="84"/>
          <w:sz w:val="22"/>
          <w:szCs w:val="22"/>
        </w:rPr>
        <w:t>A</w:t>
      </w:r>
      <w:r w:rsidR="00021A40">
        <w:rPr>
          <w:sz w:val="22"/>
          <w:szCs w:val="22"/>
        </w:rPr>
        <w:t>lla</w:t>
      </w:r>
      <w:r w:rsidR="00021A40">
        <w:rPr>
          <w:spacing w:val="20"/>
          <w:sz w:val="22"/>
          <w:szCs w:val="22"/>
        </w:rPr>
        <w:t>h</w:t>
      </w:r>
      <w:r w:rsidR="00021A40">
        <w:rPr>
          <w:w w:val="106"/>
          <w:sz w:val="22"/>
          <w:szCs w:val="22"/>
        </w:rPr>
        <w:t>dala</w:t>
      </w:r>
      <w:r w:rsidR="00021A40">
        <w:rPr>
          <w:spacing w:val="20"/>
          <w:w w:val="106"/>
          <w:sz w:val="22"/>
          <w:szCs w:val="22"/>
        </w:rPr>
        <w:t>m</w:t>
      </w:r>
      <w:r w:rsidR="00021A40">
        <w:rPr>
          <w:w w:val="110"/>
          <w:sz w:val="22"/>
          <w:szCs w:val="22"/>
        </w:rPr>
        <w:t xml:space="preserve">mengubah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ajah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arut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–</w:t>
      </w:r>
      <w:r w:rsidR="00021A40">
        <w:rPr>
          <w:spacing w:val="-11"/>
          <w:sz w:val="22"/>
          <w:szCs w:val="22"/>
        </w:rPr>
        <w:t xml:space="preserve"> </w:t>
      </w:r>
      <w:r w:rsidR="00021A40">
        <w:rPr>
          <w:sz w:val="22"/>
          <w:szCs w:val="22"/>
        </w:rPr>
        <w:t>marut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penindasan,</w:t>
      </w:r>
      <w:r w:rsidR="00021A40">
        <w:rPr>
          <w:spacing w:val="-15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kemis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inan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ketida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adilan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keadilan,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ani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benar </w:t>
      </w:r>
      <w:r w:rsidR="00021A40">
        <w:rPr>
          <w:sz w:val="22"/>
          <w:szCs w:val="22"/>
        </w:rPr>
        <w:t xml:space="preserve">dan 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membela   kebena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an,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solider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hadap</w:t>
      </w:r>
      <w:r w:rsidR="00021A40">
        <w:rPr>
          <w:spacing w:val="52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pende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itaan</w:t>
      </w:r>
      <w:r w:rsidR="00021A40">
        <w:rPr>
          <w:spacing w:val="3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106"/>
          <w:sz w:val="22"/>
          <w:szCs w:val="22"/>
        </w:rPr>
        <w:t>manusi</w:t>
      </w:r>
      <w:r w:rsidR="00021A40">
        <w:rPr>
          <w:spacing w:val="-2"/>
          <w:w w:val="106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wi.</w:t>
      </w:r>
    </w:p>
    <w:p w:rsidR="00A31BD9" w:rsidRDefault="00A31BD9">
      <w:pPr>
        <w:spacing w:before="3" w:line="180" w:lineRule="exact"/>
        <w:rPr>
          <w:sz w:val="19"/>
          <w:szCs w:val="19"/>
        </w:rPr>
      </w:pPr>
    </w:p>
    <w:p w:rsidR="00A31BD9" w:rsidRDefault="00357B69">
      <w:pPr>
        <w:spacing w:line="250" w:lineRule="auto"/>
        <w:ind w:left="571" w:right="1346"/>
        <w:jc w:val="both"/>
        <w:rPr>
          <w:sz w:val="22"/>
          <w:szCs w:val="22"/>
        </w:rPr>
      </w:pPr>
      <w:r>
        <w:pict>
          <v:group id="_x0000_s1497" style="position:absolute;left:0;text-align:left;margin-left:83.85pt;margin-top:-.4pt;width:0;height:0;z-index:-6212;mso-position-horizontal-relative:page" coordorigin="1677,-8" coordsize="0,0">
            <v:shape id="_x0000_s1498" style="position:absolute;left:1677;top:-8;width:0;height:0" coordorigin="1677,-8" coordsize="0,0" path="m1677,-8r,e" filled="f" strokeweight="1pt">
              <v:path arrowok="t"/>
            </v:shape>
            <w10:wrap anchorx="page"/>
          </v:group>
        </w:pict>
      </w:r>
      <w:r>
        <w:pict>
          <v:group id="_x0000_s1495" style="position:absolute;left:0;text-align:left;margin-left:440.05pt;margin-top:-.4pt;width:0;height:0;z-index:-6207;mso-position-horizontal-relative:page" coordorigin="8801,-8" coordsize="0,0">
            <v:shape id="_x0000_s1496" style="position:absolute;left:8801;top:-8;width:0;height:0" coordorigin="8801,-8" coordsize="0,0" path="m8801,-8r,e" filled="f" strokeweight="1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aitan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3"/>
          <w:w w:val="111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>di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im</w:t>
      </w:r>
      <w:r w:rsidR="00021A40">
        <w:rPr>
          <w:spacing w:val="-2"/>
          <w:w w:val="104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7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adalah </w:t>
      </w:r>
      <w:r w:rsidR="00021A40">
        <w:rPr>
          <w:sz w:val="22"/>
          <w:szCs w:val="22"/>
        </w:rPr>
        <w:t>mit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mengubah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ajah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dunia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lebih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bai</w:t>
      </w:r>
      <w:r w:rsidR="00021A40">
        <w:rPr>
          <w:spacing w:val="3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 xml:space="preserve">, </w:t>
      </w:r>
      <w:r w:rsidR="00021A40">
        <w:rPr>
          <w:spacing w:val="17"/>
          <w:w w:val="98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sebagai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87"/>
          <w:sz w:val="22"/>
          <w:szCs w:val="22"/>
        </w:rPr>
        <w:t>S</w:t>
      </w:r>
      <w:r w:rsidR="00021A40">
        <w:rPr>
          <w:spacing w:val="-2"/>
          <w:w w:val="87"/>
          <w:sz w:val="22"/>
          <w:szCs w:val="22"/>
        </w:rPr>
        <w:t>M</w:t>
      </w:r>
      <w:r w:rsidR="00021A40">
        <w:rPr>
          <w:w w:val="87"/>
          <w:sz w:val="22"/>
          <w:szCs w:val="22"/>
        </w:rPr>
        <w:t xml:space="preserve">A </w:t>
      </w:r>
      <w:r w:rsidR="00021A40">
        <w:rPr>
          <w:sz w:val="22"/>
          <w:szCs w:val="22"/>
        </w:rPr>
        <w:t>kelas</w:t>
      </w:r>
      <w:r w:rsidR="00021A40">
        <w:rPr>
          <w:spacing w:val="-3"/>
          <w:sz w:val="22"/>
          <w:szCs w:val="22"/>
        </w:rPr>
        <w:t xml:space="preserve"> </w:t>
      </w:r>
      <w:r w:rsidR="00021A40">
        <w:rPr>
          <w:w w:val="79"/>
          <w:sz w:val="22"/>
          <w:szCs w:val="22"/>
        </w:rPr>
        <w:t>X</w:t>
      </w:r>
      <w:r w:rsidR="00021A40">
        <w:rPr>
          <w:spacing w:val="4"/>
          <w:w w:val="79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>?</w:t>
      </w:r>
    </w:p>
    <w:p w:rsidR="00A31BD9" w:rsidRDefault="00A31BD9">
      <w:pPr>
        <w:spacing w:before="10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8"/>
        <w:jc w:val="both"/>
        <w:rPr>
          <w:sz w:val="22"/>
          <w:szCs w:val="22"/>
        </w:rPr>
      </w:pPr>
      <w:r>
        <w:pict>
          <v:group id="_x0000_s1485" style="position:absolute;left:0;text-align:left;margin-left:83.35pt;margin-top:-62.15pt;width:357.15pt;height:136.55pt;z-index:-6213;mso-position-horizontal-relative:page" coordorigin="1667,-1243" coordsize="7143,2731">
            <v:shape id="_x0000_s1494" style="position:absolute;left:1677;top:-1233;width:7123;height:2711" coordorigin="1677,-1233" coordsize="7123,2711" path="m1791,-1233r-66,2l1679,-1186r-2,66l1677,1364r,38l1691,1463r62,14l8687,1478r38,-1l8786,1464r14,-62l8801,-1120r-1,-37l8786,-1219r-61,-14l1791,-1233xe" fillcolor="#8ed7f8" stroked="f">
              <v:path arrowok="t"/>
            </v:shape>
            <v:shape id="_x0000_s1493" style="position:absolute;left:1679;top:-1224;width:68;height:82" coordorigin="1679,-1224" coordsize="68,82" path="m1747,-1224r-16,7l1715,-1207r-14,14l1689,-1174r-8,23l1679,-1142e" filled="f" strokeweight="1pt">
              <v:stroke dashstyle="dash"/>
              <v:path arrowok="t"/>
            </v:shape>
            <v:shape id="_x0000_s1492" style="position:absolute;left:1677;top:-1080;width:0;height:2424" coordorigin="1677,-1080" coordsize="0,2424" path="m1677,-1080r,2424e" filled="f" strokeweight="1pt">
              <v:stroke dashstyle="dash"/>
              <v:path arrowok="t"/>
            </v:shape>
            <v:shape id="_x0000_s1491" style="position:absolute;left:1686;top:1408;width:82;height:68" coordorigin="1686,1408" coordsize="82,68" path="m1686,1408r7,16l1703,1440r15,14l1736,1466r23,8l1768,1476e" filled="f" strokeweight="1pt">
              <v:stroke dashstyle="dash"/>
              <v:path arrowok="t"/>
            </v:shape>
            <v:shape id="_x0000_s1490" style="position:absolute;left:1831;top:1478;width:6836;height:0" coordorigin="1831,1478" coordsize="6836,0" path="m1831,1478r6836,e" filled="f" strokeweight="1pt">
              <v:stroke dashstyle="dash"/>
              <v:path arrowok="t"/>
            </v:shape>
            <v:shape id="_x0000_s1489" style="position:absolute;left:8731;top:1387;width:68;height:82" coordorigin="8731,1387" coordsize="68,82" path="m8731,1469r16,-7l8763,1451r14,-14l8789,1419r8,-23l8799,1387e" filled="f" strokeweight="1pt">
              <v:stroke dashstyle="dash"/>
              <v:path arrowok="t"/>
            </v:shape>
            <v:shape id="_x0000_s1488" style="position:absolute;left:8801;top:-1100;width:0;height:2424" coordorigin="8801,-1100" coordsize="0,2424" path="m8801,1324r,-2424e" filled="f" strokeweight="1pt">
              <v:stroke dashstyle="dash"/>
              <v:path arrowok="t"/>
            </v:shape>
            <v:shape id="_x0000_s1487" style="position:absolute;left:8710;top:-1231;width:82;height:68" coordorigin="8710,-1231" coordsize="82,68" path="m8792,-1164r-7,-16l8774,-1195r-14,-15l8742,-1222r-23,-8l8710,-1231e" filled="f" strokeweight="1pt">
              <v:stroke dashstyle="dash"/>
              <v:path arrowok="t"/>
            </v:shape>
            <v:shape id="_x0000_s1486" style="position:absolute;left:1811;top:-1233;width:6836;height:0" coordorigin="1811,-1233" coordsize="6836,0" path="m8647,-1233r-6836,e" filled="f" strokeweight="1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571" w:right="1338"/>
        <w:jc w:val="both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1333"/>
        <w:jc w:val="both"/>
        <w:rPr>
          <w:sz w:val="22"/>
          <w:szCs w:val="22"/>
        </w:rPr>
      </w:pPr>
      <w:r>
        <w:pict>
          <v:group id="_x0000_s1483" style="position:absolute;left:0;text-align:left;margin-left:83.85pt;margin-top:9.85pt;width:0;height:0;z-index:-6211;mso-position-horizontal-relative:page" coordorigin="1677,197" coordsize="0,0">
            <v:shape id="_x0000_s1484" style="position:absolute;left:1677;top:197;width:0;height:0" coordorigin="1677,197" coordsize="0,0" path="m1677,197r,e" filled="f" strokeweight="1pt">
              <v:path arrowok="t"/>
            </v:shape>
            <w10:wrap anchorx="page"/>
          </v:group>
        </w:pict>
      </w:r>
      <w:r>
        <w:pict>
          <v:group id="_x0000_s1481" style="position:absolute;left:0;text-align:left;margin-left:89.55pt;margin-top:15.55pt;width:0;height:0;z-index:-6210;mso-position-horizontal-relative:page" coordorigin="1791,311" coordsize="0,0">
            <v:shape id="_x0000_s1482" style="position:absolute;left:1791;top:311;width:0;height:0" coordorigin="1791,311" coordsize="0,0" path="m1791,311r,e" filled="f" strokeweight="1pt">
              <v:path arrowok="t"/>
            </v:shape>
            <w10:wrap anchorx="page"/>
          </v:group>
        </w:pict>
      </w:r>
      <w:r>
        <w:pict>
          <v:group id="_x0000_s1479" style="position:absolute;left:0;text-align:left;margin-left:434.35pt;margin-top:15.55pt;width:0;height:0;z-index:-6209;mso-position-horizontal-relative:page" coordorigin="8687,311" coordsize="0,0">
            <v:shape id="_x0000_s1480" style="position:absolute;left:8687;top:311;width:0;height:0" coordorigin="8687,311" coordsize="0,0" path="m8687,311r,e" filled="f" strokeweight="1pt">
              <v:path arrowok="t"/>
            </v:shape>
            <w10:wrap anchorx="page"/>
          </v:group>
        </w:pict>
      </w:r>
      <w:r>
        <w:pict>
          <v:group id="_x0000_s1477" style="position:absolute;left:0;text-align:left;margin-left:440.05pt;margin-top:9.85pt;width:0;height:0;z-index:-6208;mso-position-horizontal-relative:page" coordorigin="8801,197" coordsize="0,0">
            <v:shape id="_x0000_s1478" style="position:absolute;left:8801;top:197;width:0;height:0" coordorigin="8801,197" coordsize="0,0" path="m8801,197r,e" filled="f" strokeweight="1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enurut </w:t>
      </w:r>
      <w:r>
        <w:rPr>
          <w:spacing w:val="38"/>
          <w:sz w:val="22"/>
          <w:szCs w:val="22"/>
        </w:rPr>
        <w:t xml:space="preserve"> </w:t>
      </w:r>
      <w:r>
        <w:rPr>
          <w:spacing w:val="-7"/>
          <w:w w:val="77"/>
          <w:sz w:val="22"/>
          <w:szCs w:val="22"/>
        </w:rPr>
        <w:t>V</w:t>
      </w:r>
      <w:r>
        <w:rPr>
          <w:w w:val="109"/>
          <w:sz w:val="22"/>
          <w:szCs w:val="22"/>
        </w:rPr>
        <w:t xml:space="preserve">an 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2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 xml:space="preserve">oland   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pembaharuan  </w:t>
      </w:r>
      <w:r>
        <w:rPr>
          <w:sz w:val="22"/>
          <w:szCs w:val="22"/>
        </w:rPr>
        <w:t xml:space="preserve">hidup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5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lepas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dikerja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z w:val="22"/>
          <w:szCs w:val="22"/>
        </w:rPr>
        <w:t xml:space="preserve"> 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-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tidak boleh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lepas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aspek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30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30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sajalah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mengalami </w:t>
      </w:r>
      <w:r>
        <w:rPr>
          <w:w w:val="109"/>
          <w:sz w:val="22"/>
          <w:szCs w:val="22"/>
        </w:rPr>
        <w:t>pembaharuan</w:t>
      </w:r>
      <w:r>
        <w:rPr>
          <w:spacing w:val="-16"/>
          <w:w w:val="10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-20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10"/>
          <w:sz w:val="22"/>
          <w:szCs w:val="22"/>
        </w:rPr>
        <w:t>adang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muncul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12"/>
          <w:sz w:val="22"/>
          <w:szCs w:val="22"/>
        </w:rPr>
        <w:t>ta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 xml:space="preserve">aan </w:t>
      </w:r>
      <w:r>
        <w:rPr>
          <w:sz w:val="22"/>
          <w:szCs w:val="22"/>
        </w:rPr>
        <w:t>dan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aguan 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uasa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6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aan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aguan 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mengenai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menj</w:t>
      </w:r>
      <w:r>
        <w:rPr>
          <w:spacing w:val="-2"/>
          <w:w w:val="107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 xml:space="preserve">ab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ta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</w:t>
      </w:r>
      <w:r>
        <w:rPr>
          <w:w w:val="108"/>
          <w:sz w:val="22"/>
          <w:szCs w:val="22"/>
        </w:rPr>
        <w:t>aan</w:t>
      </w:r>
      <w:r>
        <w:rPr>
          <w:spacing w:val="-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aguan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itu?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-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bebe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</w:t>
      </w:r>
      <w:r>
        <w:rPr>
          <w:spacing w:val="-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gaul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2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9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kesetiaan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doa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membaca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 xml:space="preserve">, </w:t>
      </w:r>
      <w:r>
        <w:rPr>
          <w:spacing w:val="3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kesetiaan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ibadah </w:t>
      </w:r>
      <w:r>
        <w:rPr>
          <w:spacing w:val="1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uti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 </w:t>
      </w:r>
      <w:r>
        <w:rPr>
          <w:spacing w:val="2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emuan </w:t>
      </w:r>
      <w:r>
        <w:rPr>
          <w:sz w:val="22"/>
          <w:szCs w:val="22"/>
        </w:rPr>
        <w:t>di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alangan 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jema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  tidak</w:t>
      </w:r>
      <w:r>
        <w:rPr>
          <w:spacing w:val="5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menjauh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6"/>
          <w:sz w:val="22"/>
          <w:szCs w:val="22"/>
        </w:rPr>
        <w:t>perse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utuan.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pacing w:val="1"/>
          <w:w w:val="106"/>
          <w:sz w:val="22"/>
          <w:szCs w:val="22"/>
        </w:rPr>
        <w:t>M</w:t>
      </w:r>
      <w:r>
        <w:rPr>
          <w:w w:val="106"/>
          <w:sz w:val="22"/>
          <w:szCs w:val="22"/>
        </w:rPr>
        <w:t>embangun</w:t>
      </w:r>
      <w:r>
        <w:rPr>
          <w:spacing w:val="3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iman  dalam 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3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0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1"/>
          <w:w w:val="112"/>
          <w:sz w:val="22"/>
          <w:szCs w:val="22"/>
        </w:rPr>
        <w:t>n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34"/>
          <w:w w:val="8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melalui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-17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emu</w:t>
      </w:r>
      <w:r>
        <w:rPr>
          <w:spacing w:val="-20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sauda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seiman,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mengeksp</w:t>
      </w:r>
      <w:r>
        <w:rPr>
          <w:spacing w:val="-2"/>
          <w:w w:val="107"/>
          <w:sz w:val="22"/>
          <w:szCs w:val="22"/>
        </w:rPr>
        <w:t>r</w:t>
      </w:r>
      <w:r>
        <w:rPr>
          <w:w w:val="99"/>
          <w:sz w:val="22"/>
          <w:szCs w:val="22"/>
        </w:rPr>
        <w:t>esi</w:t>
      </w:r>
      <w:r>
        <w:rPr>
          <w:spacing w:val="4"/>
          <w:w w:val="99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iman 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bersama-sama</w:t>
      </w:r>
      <w:r>
        <w:rPr>
          <w:spacing w:val="2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dengan 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a, 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amupun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 belajar 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w w:val="108"/>
          <w:sz w:val="22"/>
          <w:szCs w:val="22"/>
        </w:rPr>
        <w:t>pengalaman</w:t>
      </w:r>
      <w:r>
        <w:rPr>
          <w:spacing w:val="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sauda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seiman.</w:t>
      </w:r>
      <w:r>
        <w:rPr>
          <w:spacing w:val="3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semp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ibadah 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eja,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apa-apa </w:t>
      </w:r>
      <w:r>
        <w:rPr>
          <w:spacing w:val="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up </w:t>
      </w:r>
      <w:r>
        <w:rPr>
          <w:w w:val="107"/>
          <w:sz w:val="22"/>
          <w:szCs w:val="22"/>
        </w:rPr>
        <w:t>mendenga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mimbar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4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adio</w:t>
      </w:r>
      <w:r>
        <w:rPr>
          <w:spacing w:val="2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3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elevisi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4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cu</w:t>
      </w:r>
      <w:r>
        <w:rPr>
          <w:spacing w:val="1"/>
          <w:w w:val="101"/>
          <w:sz w:val="22"/>
          <w:szCs w:val="22"/>
        </w:rPr>
        <w:t>k</w:t>
      </w:r>
      <w:r>
        <w:rPr>
          <w:w w:val="112"/>
          <w:sz w:val="22"/>
          <w:szCs w:val="22"/>
        </w:rPr>
        <w:t>u</w:t>
      </w:r>
      <w:r>
        <w:rPr>
          <w:spacing w:val="-5"/>
          <w:w w:val="112"/>
          <w:sz w:val="22"/>
          <w:szCs w:val="22"/>
        </w:rPr>
        <w:t>p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ena</w:t>
      </w:r>
      <w:r>
        <w:rPr>
          <w:spacing w:val="1"/>
          <w:w w:val="108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  <w:r>
        <w:rPr>
          <w:spacing w:val="-1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-13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ersebut?</w:t>
      </w:r>
      <w:r>
        <w:rPr>
          <w:spacing w:val="51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Keti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a</w:t>
      </w:r>
      <w:r>
        <w:rPr>
          <w:spacing w:val="-6"/>
          <w:w w:val="9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mendengar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adio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meno</w:t>
      </w:r>
      <w:r>
        <w:rPr>
          <w:spacing w:val="-1"/>
          <w:w w:val="110"/>
          <w:sz w:val="22"/>
          <w:szCs w:val="22"/>
        </w:rPr>
        <w:t>nt</w:t>
      </w:r>
      <w:r>
        <w:rPr>
          <w:w w:val="110"/>
          <w:sz w:val="22"/>
          <w:szCs w:val="22"/>
        </w:rPr>
        <w:t>on</w:t>
      </w:r>
      <w:r>
        <w:rPr>
          <w:spacing w:val="-12"/>
          <w:w w:val="1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v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pasif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men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ada 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4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sana, 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dalam </w:t>
      </w:r>
      <w:r>
        <w:rPr>
          <w:spacing w:val="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um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2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espons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anuge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ah</w:t>
      </w:r>
      <w:r>
        <w:rPr>
          <w:spacing w:val="36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ibadah </w:t>
      </w:r>
      <w:r>
        <w:rPr>
          <w:sz w:val="22"/>
          <w:szCs w:val="22"/>
        </w:rPr>
        <w:t>dan</w:t>
      </w:r>
      <w:r>
        <w:rPr>
          <w:spacing w:val="2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komuni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dengan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sauda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a-sauda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seiman.</w:t>
      </w:r>
      <w:r>
        <w:rPr>
          <w:spacing w:val="6"/>
          <w:sz w:val="22"/>
          <w:szCs w:val="22"/>
        </w:rPr>
        <w:t xml:space="preserve"> </w:t>
      </w:r>
      <w:r>
        <w:rPr>
          <w:spacing w:val="-3"/>
          <w:w w:val="96"/>
          <w:sz w:val="22"/>
          <w:szCs w:val="22"/>
        </w:rPr>
        <w:t>T</w:t>
      </w:r>
      <w:r>
        <w:rPr>
          <w:w w:val="96"/>
          <w:sz w:val="22"/>
          <w:szCs w:val="22"/>
        </w:rPr>
        <w:t>iap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7"/>
          <w:sz w:val="22"/>
          <w:szCs w:val="22"/>
        </w:rPr>
        <w:t>membutuh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menge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p</w:t>
      </w:r>
      <w:r>
        <w:rPr>
          <w:spacing w:val="-2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esi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c</w:t>
      </w:r>
      <w:r>
        <w:rPr>
          <w:spacing w:val="-2"/>
          <w:w w:val="104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59"/>
        <w:ind w:left="1100"/>
        <w:rPr>
          <w:sz w:val="28"/>
          <w:szCs w:val="28"/>
        </w:rPr>
      </w:pPr>
      <w:r>
        <w:lastRenderedPageBreak/>
        <w:pict>
          <v:group id="_x0000_s1475" style="position:absolute;left:0;text-align:left;margin-left:205.05pt;margin-top:58.2pt;width:0;height:0;z-index:-6201;mso-position-horizontal-relative:page" coordorigin="4101,1164" coordsize="0,0">
            <v:shape id="_x0000_s1476" style="position:absolute;left:4101;top:1164;width:0;height:0" coordorigin="4101,1164" coordsize="0,0" path="m4101,1164r,e" filled="f" strokeweight="2pt">
              <v:path arrowok="t"/>
            </v:shape>
            <w10:wrap anchorx="page"/>
          </v:group>
        </w:pict>
      </w:r>
      <w:r>
        <w:pict>
          <v:group id="_x0000_s1473" style="position:absolute;left:0;text-align:left;margin-left:60pt;margin-top:19.85pt;width:349.2pt;height:0;z-index:-6198;mso-position-horizontal-relative:page" coordorigin="1200,397" coordsize="6984,0">
            <v:shape id="_x0000_s1474" style="position:absolute;left:1200;top:397;width:6984;height:0" coordorigin="1200,397" coordsize="6984,0" path="m1200,397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471" style="position:absolute;left:0;text-align:left;margin-left:56pt;margin-top:19.85pt;width:0;height:0;z-index:-6197;mso-position-horizontal-relative:page" coordorigin="1120,397" coordsize="0,0">
            <v:shape id="_x0000_s1472" style="position:absolute;left:1120;top:397;width:0;height:0" coordorigin="1120,397" coordsize="0,0" path="m1120,397r,e" filled="f" strokecolor="#00adef" strokeweight="2pt">
              <v:path arrowok="t"/>
            </v:shape>
            <w10:wrap anchorx="page"/>
          </v:group>
        </w:pict>
      </w:r>
      <w:r>
        <w:pict>
          <v:group id="_x0000_s1469" style="position:absolute;left:0;text-align:left;margin-left:411.2pt;margin-top:72.2pt;width:0;height:0;z-index:-6196;mso-position-horizontal-relative:page;mso-position-vertical-relative:page" coordorigin="8224,1444" coordsize="0,0">
            <v:shape id="_x0000_s1470" style="position:absolute;left:8224;top:1444;width:0;height:0" coordorigin="8224,1444" coordsize="0,0" path="m8224,1444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"/>
          <w:w w:val="86"/>
          <w:sz w:val="28"/>
          <w:szCs w:val="28"/>
        </w:rPr>
        <w:t>E</w:t>
      </w:r>
      <w:r w:rsidR="00021A40">
        <w:rPr>
          <w:b/>
          <w:color w:val="0076A3"/>
          <w:w w:val="86"/>
          <w:sz w:val="28"/>
          <w:szCs w:val="28"/>
        </w:rPr>
        <w:t xml:space="preserve">. </w:t>
      </w:r>
      <w:r w:rsidR="00021A40">
        <w:rPr>
          <w:b/>
          <w:color w:val="0076A3"/>
          <w:spacing w:val="1"/>
          <w:w w:val="86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endalaman</w:t>
      </w:r>
      <w:r w:rsidR="00021A40">
        <w:rPr>
          <w:b/>
          <w:color w:val="0076A3"/>
          <w:spacing w:val="58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8" w:line="100" w:lineRule="exact"/>
        <w:rPr>
          <w:sz w:val="11"/>
          <w:szCs w:val="11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w w:val="95"/>
          <w:sz w:val="22"/>
          <w:szCs w:val="22"/>
        </w:rPr>
        <w:t>Ba</w:t>
      </w:r>
      <w:r>
        <w:rPr>
          <w:spacing w:val="-1"/>
          <w:w w:val="95"/>
          <w:sz w:val="22"/>
          <w:szCs w:val="22"/>
        </w:rPr>
        <w:t>g</w:t>
      </w:r>
      <w:r>
        <w:rPr>
          <w:w w:val="95"/>
          <w:sz w:val="22"/>
          <w:szCs w:val="22"/>
        </w:rPr>
        <w:t>i</w:t>
      </w:r>
      <w:r>
        <w:rPr>
          <w:spacing w:val="-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pendalaman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>: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7" w:line="240" w:lineRule="exact"/>
        <w:rPr>
          <w:sz w:val="24"/>
          <w:szCs w:val="24"/>
        </w:rPr>
      </w:pPr>
    </w:p>
    <w:p w:rsidR="00A31BD9" w:rsidRDefault="00021A40">
      <w:pPr>
        <w:ind w:left="2801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emia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31:31-34</w:t>
      </w:r>
    </w:p>
    <w:p w:rsidR="00A31BD9" w:rsidRDefault="00357B69">
      <w:pPr>
        <w:spacing w:before="47"/>
        <w:ind w:left="2801"/>
        <w:rPr>
          <w:sz w:val="22"/>
          <w:szCs w:val="22"/>
        </w:rPr>
      </w:pPr>
      <w:r>
        <w:pict>
          <v:group id="_x0000_s1463" style="position:absolute;left:0;text-align:left;margin-left:98pt;margin-top:-35.35pt;width:214.1pt;height:93.55pt;z-index:-6203;mso-position-horizontal-relative:page" coordorigin="1960,-707" coordsize="4282,1871">
            <v:shape id="_x0000_s1468" style="position:absolute;left:1975;top:-687;width:4251;height:1832" coordorigin="1975,-687" coordsize="4251,1832" path="m4101,1145r174,-3l4445,1133r166,-15l4772,1098r156,-25l5077,1042r143,-35l5356,968r128,-44l5604,876r110,-51l5816,770r92,-59l5989,650r70,-65l6118,518r46,-69l6198,377r21,-73l6226,229r-7,-75l6198,80,6164,9r-46,-70l6059,-128r-70,-64l5908,-254r-92,-58l5714,-367r-110,-52l5484,-467r-128,-44l5220,-550r-143,-35l4928,-615r-156,-26l4611,-661r-166,-14l4275,-684r-174,-3l3926,-684r-170,9l3590,-661r-161,20l3273,-615r-149,30l2981,-550r-136,39l2717,-467r-119,48l2487,-367r-102,55l2294,-254r-82,62l2142,-128r-58,67l2037,9r-34,71l1982,154r-7,75l1982,304r21,73l2037,449r47,69l2142,585r70,65l2294,711r91,59l2487,825r111,51l2717,924r128,44l2981,1007r143,35l3273,1073r156,25l3590,1118r166,15l3926,1142r175,3xe" fillcolor="#c6eafb" stroked="f">
              <v:path arrowok="t"/>
            </v:shape>
            <v:shape id="_x0000_s1467" style="position:absolute;left:4219;top:288;width:2003;height:856" coordorigin="4219,288" coordsize="2003,856" path="m4219,1143r159,-6l4534,1126r152,-16l4833,1089r142,-25l5112,1035r131,-34l5368,964r118,-41l5597,879r104,-47l5797,781r87,-54l5962,671r69,-59l6090,551r50,-63l6178,423r28,-67l6222,288e" filled="f" strokeweight="2pt">
              <v:stroke dashstyle="dash"/>
              <v:path arrowok="t"/>
            </v:shape>
            <v:shape id="_x0000_s1466" style="position:absolute;left:4160;top:-687;width:2049;height:799" coordorigin="4160,-687" coordsize="2049,799" path="m6209,112l6184,46r-36,-64l6103,-80r-56,-60l5982,-198r-74,-55l5826,-306r-91,-51l5637,-404r-106,-45l5419,-490r-120,-38l5174,-562r-131,-31l4907,-619r-141,-23l4620,-660r-150,-14l4317,-683r-157,-4e" filled="f" strokeweight="2pt">
              <v:stroke dashstyle="dash"/>
              <v:path arrowok="t"/>
            </v:shape>
            <v:shape id="_x0000_s1465" style="position:absolute;left:1980;top:-686;width:2003;height:856" coordorigin="1980,-686" coordsize="2003,856" path="m3982,-686r-159,6l3667,-668r-151,16l3368,-631r-142,25l3089,-577r-131,33l2833,-507r-118,41l2604,-422r-104,48l2405,-324r-87,54l2239,-214r-69,59l2111,-94r-49,63l2023,34r-27,67l1980,170e" filled="f" strokeweight="2pt">
              <v:stroke dashstyle="dash"/>
              <v:path arrowok="t"/>
            </v:shape>
            <v:shape id="_x0000_s1464" style="position:absolute;left:1992;top:345;width:2049;height:799" coordorigin="1992,345" coordsize="2049,799" path="m1992,345r25,66l2053,475r46,62l2154,597r65,58l2293,711r82,53l2466,814r98,48l2670,906r113,41l2902,985r125,34l3158,1050r136,26l3436,1099r145,18l3731,1131r154,9l4041,1144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461" style="position:absolute;left:0;text-align:left;margin-left:311.3pt;margin-top:11.45pt;width:0;height:0;z-index:-6202;mso-position-horizontal-relative:page" coordorigin="6226,229" coordsize="0,0">
            <v:shape id="_x0000_s1462" style="position:absolute;left:6226;top:229;width:0;height:0" coordorigin="6226,229" coordsize="0,0" path="m6226,229r,e" filled="f" strokeweight="2pt">
              <v:path arrowok="t"/>
            </v:shape>
            <w10:wrap anchorx="page"/>
          </v:group>
        </w:pict>
      </w:r>
      <w:r>
        <w:pict>
          <v:group id="_x0000_s1459" style="position:absolute;left:0;text-align:left;margin-left:98.75pt;margin-top:11.45pt;width:0;height:0;z-index:-6200;mso-position-horizontal-relative:page" coordorigin="1975,229" coordsize="0,0">
            <v:shape id="_x0000_s1460" style="position:absolute;left:1975;top:229;width:0;height:0" coordorigin="1975,229" coordsize="0,0" path="m1975,229r,e" filled="f" strokeweight="2pt">
              <v:path arrowok="t"/>
            </v:shape>
            <w10:wrap anchorx="page"/>
          </v:group>
        </w:pict>
      </w:r>
      <w:r>
        <w:pict>
          <v:group id="_x0000_s1457" style="position:absolute;left:0;text-align:left;margin-left:205.05pt;margin-top:57.25pt;width:0;height:0;z-index:-6199;mso-position-horizontal-relative:page" coordorigin="4101,1145" coordsize="0,0">
            <v:shape id="_x0000_s1458" style="position:absolute;left:4101;top:1145;width:0;height:0" coordorigin="4101,1145" coordsize="0,0" path="m4101,1145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itab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9"/>
          <w:sz w:val="22"/>
          <w:szCs w:val="22"/>
        </w:rPr>
        <w:t>ohanes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3:1-8</w:t>
      </w:r>
    </w:p>
    <w:p w:rsidR="00A31BD9" w:rsidRDefault="00021A40">
      <w:pPr>
        <w:spacing w:before="47"/>
        <w:ind w:left="2801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5:16-21</w:t>
      </w:r>
    </w:p>
    <w:p w:rsidR="00A31BD9" w:rsidRDefault="00A31BD9">
      <w:pPr>
        <w:spacing w:before="7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455" style="position:absolute;left:0;text-align:left;margin-left:411.2pt;margin-top:77.85pt;width:0;height:0;z-index:-6194;mso-position-horizontal-relative:page" coordorigin="8224,1557" coordsize="0,0">
            <v:shape id="_x0000_s1456" style="position:absolute;left:8224;top:1557;width:0;height:0" coordorigin="8224,1557" coordsize="0,0" path="m8224,1557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2"/>
          <w:sz w:val="22"/>
          <w:szCs w:val="22"/>
        </w:rPr>
        <w:t>C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tlah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hal-hal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ting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</w:t>
      </w:r>
      <w:r w:rsidR="00021A40">
        <w:rPr>
          <w:spacing w:val="4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99"/>
          <w:sz w:val="22"/>
          <w:szCs w:val="22"/>
        </w:rPr>
        <w:t>dila</w:t>
      </w:r>
      <w:r w:rsidR="00021A40">
        <w:rPr>
          <w:spacing w:val="1"/>
          <w:w w:val="99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</w:p>
    <w:p w:rsidR="00A31BD9" w:rsidRDefault="00021A40">
      <w:pPr>
        <w:spacing w:before="47"/>
        <w:ind w:left="1384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ciptaan-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en?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7" w:line="220" w:lineRule="exact"/>
        <w:rPr>
          <w:sz w:val="22"/>
          <w:szCs w:val="22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1453" style="position:absolute;left:0;text-align:left;margin-left:56pt;margin-top:18.85pt;width:0;height:0;z-index:-6195;mso-position-horizontal-relative:page" coordorigin="1120,377" coordsize="0,0">
            <v:shape id="_x0000_s1454" style="position:absolute;left:1120;top:377;width:0;height:0" coordorigin="1120,377" coordsize="0,0" path="m1120,377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3"/>
          <w:w w:val="90"/>
          <w:sz w:val="28"/>
          <w:szCs w:val="28"/>
        </w:rPr>
        <w:t>F</w:t>
      </w:r>
      <w:r w:rsidR="00021A40">
        <w:rPr>
          <w:b/>
          <w:color w:val="0076A3"/>
          <w:w w:val="90"/>
          <w:sz w:val="28"/>
          <w:szCs w:val="28"/>
        </w:rPr>
        <w:t>.</w:t>
      </w:r>
      <w:r w:rsidR="00021A40">
        <w:rPr>
          <w:b/>
          <w:color w:val="0076A3"/>
          <w:spacing w:val="-6"/>
          <w:w w:val="90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1449" style="position:absolute;left:0;text-align:left;margin-left:47.1pt;margin-top:-32.1pt;width:370.75pt;height:220.15pt;z-index:-6204;mso-position-horizontal-relative:page" coordorigin="942,-642" coordsize="7415,4403">
            <v:shape id="_x0000_s1452" style="position:absolute;left:952;top:-632;width:7395;height:4383" coordorigin="952,-632" coordsize="7395,4383" path="m1065,-632r-65,1l953,-585r-1,65l952,3637r,38l966,3736r61,14l8234,3751r37,-1l8333,3737r14,-62l8347,-519r,-37l8333,-618r-61,-14l1065,-632xe" fillcolor="#d1d2d4" stroked="f">
              <v:path arrowok="t"/>
            </v:shape>
            <v:shape id="_x0000_s1451" style="position:absolute;left:952;top:-632;width:7395;height:4383" coordorigin="952,-632" coordsize="7395,4383" path="m1065,-632r-65,1l953,-585r-1,65l952,-519r,4156l953,3703r46,46l1064,3751r1,l8234,3751r65,-2l8345,3703r2,-65l8347,3637r,-4156l8345,-585r-46,-46l8234,-632r,l1065,-632xe" filled="f" strokeweight="1pt">
              <v:path arrowok="t"/>
            </v:shape>
            <v:shape id="_x0000_s1450" style="position:absolute;left:1200;top:-149;width:6984;height:0" coordorigin="1200,-149" coordsize="6984,0" path="m1200,-149r6984,e" filled="f" strokecolor="#00adef" strokeweight="2pt">
              <v:stroke dashstyle="dash"/>
              <v:path arrowok="t"/>
            </v:shape>
            <w10:wrap anchorx="page"/>
          </v:group>
        </w:pic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5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adalah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2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melalui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oh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udu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pacing w:val="-3"/>
          <w:w w:val="96"/>
          <w:sz w:val="22"/>
          <w:szCs w:val="22"/>
        </w:rPr>
        <w:t>T</w:t>
      </w:r>
      <w:r w:rsidR="00021A40">
        <w:rPr>
          <w:w w:val="96"/>
          <w:sz w:val="22"/>
          <w:szCs w:val="22"/>
        </w:rPr>
        <w:t>iap</w:t>
      </w:r>
      <w:r w:rsidR="00021A40">
        <w:rPr>
          <w:spacing w:val="-6"/>
          <w:w w:val="96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c</w:t>
      </w:r>
      <w:r w:rsidR="00021A40">
        <w:rPr>
          <w:spacing w:val="-2"/>
          <w:w w:val="104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meni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1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hidup  baik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jasmani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maupun</w:t>
      </w:r>
      <w:r w:rsidR="00021A40">
        <w:rPr>
          <w:spacing w:val="9"/>
          <w:w w:val="110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ohani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dimana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w w:val="109"/>
          <w:sz w:val="22"/>
          <w:szCs w:val="22"/>
        </w:rPr>
        <w:t>pembaharua</w:t>
      </w:r>
      <w:r w:rsidR="00021A40">
        <w:rPr>
          <w:spacing w:val="28"/>
          <w:w w:val="109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itu</w:t>
      </w:r>
      <w:r w:rsidR="00021A40">
        <w:rPr>
          <w:spacing w:val="-27"/>
          <w:sz w:val="22"/>
          <w:szCs w:val="22"/>
        </w:rPr>
        <w:t xml:space="preserve"> </w:t>
      </w:r>
      <w:r w:rsidR="00021A40">
        <w:rPr>
          <w:spacing w:val="-2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elasi</w:t>
      </w:r>
      <w:r w:rsidR="00021A40">
        <w:rPr>
          <w:spacing w:val="-27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denga</w:t>
      </w:r>
      <w:r w:rsidR="00021A40">
        <w:rPr>
          <w:spacing w:val="28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llah,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sesam</w:t>
      </w:r>
      <w:r w:rsidR="00021A40">
        <w:rPr>
          <w:spacing w:val="30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da</w:t>
      </w:r>
      <w:r w:rsidR="00021A40">
        <w:rPr>
          <w:spacing w:val="30"/>
          <w:w w:val="106"/>
          <w:sz w:val="22"/>
          <w:szCs w:val="22"/>
        </w:rPr>
        <w:t>n</w:t>
      </w:r>
      <w:r w:rsidR="00021A40">
        <w:rPr>
          <w:w w:val="106"/>
          <w:sz w:val="22"/>
          <w:szCs w:val="22"/>
        </w:rPr>
        <w:t>alam</w:t>
      </w:r>
      <w:r w:rsidR="00021A40">
        <w:rPr>
          <w:spacing w:val="-23"/>
          <w:w w:val="106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dipulih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28"/>
          <w:w w:val="109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dibaharui.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-10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membe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do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ongan</w:t>
      </w:r>
      <w:r w:rsidR="00021A40">
        <w:rPr>
          <w:spacing w:val="-15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hidup </w:t>
      </w:r>
      <w:r w:rsidR="00021A40">
        <w:rPr>
          <w:sz w:val="22"/>
          <w:szCs w:val="22"/>
        </w:rPr>
        <w:t>dalam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pengha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apan</w:t>
      </w:r>
      <w:r w:rsidR="00021A40">
        <w:rPr>
          <w:spacing w:val="1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kepada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llah.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anusia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pengha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apan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mampu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5"/>
          <w:w w:val="79"/>
          <w:sz w:val="22"/>
          <w:szCs w:val="22"/>
        </w:rPr>
        <w:t>“</w:t>
      </w:r>
      <w:r w:rsidR="00021A40">
        <w:rPr>
          <w:w w:val="106"/>
          <w:sz w:val="22"/>
          <w:szCs w:val="22"/>
        </w:rPr>
        <w:t>manusia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bar</w:t>
      </w:r>
      <w:r w:rsidR="00021A40">
        <w:rPr>
          <w:spacing w:val="-5"/>
          <w:w w:val="108"/>
          <w:sz w:val="22"/>
          <w:szCs w:val="22"/>
        </w:rPr>
        <w:t>u</w:t>
      </w:r>
      <w:r w:rsidR="00021A40">
        <w:rPr>
          <w:w w:val="79"/>
          <w:sz w:val="22"/>
          <w:szCs w:val="22"/>
        </w:rPr>
        <w:t>”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sz w:val="22"/>
          <w:szCs w:val="22"/>
        </w:rPr>
        <w:t>dimana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semua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pi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an,</w:t>
      </w:r>
      <w:r w:rsidR="00021A40">
        <w:rPr>
          <w:spacing w:val="-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taan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bu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tan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108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sesuai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14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tah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040" w:right="1380" w:bottom="280" w:left="0" w:header="0" w:footer="1160" w:gutter="0"/>
          <w:cols w:space="720"/>
        </w:sectPr>
      </w:pPr>
      <w:r>
        <w:rPr>
          <w:w w:val="95"/>
          <w:sz w:val="22"/>
          <w:szCs w:val="22"/>
        </w:rPr>
        <w:t>Ba</w:t>
      </w:r>
      <w:r>
        <w:rPr>
          <w:spacing w:val="-1"/>
          <w:w w:val="95"/>
          <w:sz w:val="22"/>
          <w:szCs w:val="22"/>
        </w:rPr>
        <w:t>g</w:t>
      </w:r>
      <w:r>
        <w:rPr>
          <w:w w:val="95"/>
          <w:sz w:val="22"/>
          <w:szCs w:val="22"/>
        </w:rPr>
        <w:t>i</w:t>
      </w:r>
      <w:r>
        <w:rPr>
          <w:spacing w:val="-15"/>
          <w:w w:val="9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kepe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36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ini</w:t>
      </w:r>
      <w:r>
        <w:rPr>
          <w:spacing w:val="-20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ting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pegangan </w:t>
      </w:r>
      <w:r>
        <w:rPr>
          <w:sz w:val="22"/>
          <w:szCs w:val="22"/>
        </w:rPr>
        <w:t xml:space="preserve">hidup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3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2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pacing w:val="27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ada.</w:t>
      </w:r>
      <w:r>
        <w:rPr>
          <w:spacing w:val="5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w w:val="111"/>
          <w:sz w:val="22"/>
          <w:szCs w:val="22"/>
        </w:rPr>
        <w:t>ta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pacing w:val="-4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-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4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luar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dijalani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masa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anlah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mudah 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w w:val="111"/>
          <w:sz w:val="22"/>
          <w:szCs w:val="22"/>
        </w:rPr>
        <w:t>ta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pacing w:val="-11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membutuh</w:t>
      </w:r>
      <w:r>
        <w:rPr>
          <w:spacing w:val="4"/>
          <w:w w:val="109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2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pegangan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1" w:line="460" w:lineRule="exact"/>
        <w:ind w:left="703"/>
        <w:rPr>
          <w:sz w:val="48"/>
          <w:szCs w:val="48"/>
        </w:rPr>
        <w:sectPr w:rsidR="00A31BD9">
          <w:pgSz w:w="9920" w:h="14120"/>
          <w:pgMar w:top="1300" w:right="0" w:bottom="280" w:left="1380" w:header="0" w:footer="1160" w:gutter="0"/>
          <w:cols w:space="720"/>
        </w:sectPr>
      </w:pPr>
      <w:r>
        <w:pict>
          <v:group id="_x0000_s1444" style="position:absolute;left:0;text-align:left;margin-left:83.85pt;margin-top:-.4pt;width:62.4pt;height:62.35pt;z-index:-6193;mso-position-horizontal-relative:page" coordorigin="1677,-8" coordsize="1248,1247">
            <v:shape id="_x0000_s1448" style="position:absolute;left:1688;top:2;width:1227;height:1227" coordorigin="1688,2" coordsize="1227,1227" path="m1801,2r-66,2l1694,30r-6,48l1688,116r,1000l1689,1181r26,42l1763,1229r38,l2801,1229r66,-1l2909,1202r6,-48l2915,1116r,-1000l2913,50,2887,8,2839,2r-38,l1801,2xe" filled="f" strokecolor="#0076a3" strokeweight="1pt">
              <v:path arrowok="t"/>
            </v:shape>
            <v:shape id="_x0000_s1447" style="position:absolute;left:1692;top:425;width:1207;height:794" coordorigin="1692,425" coordsize="1207,794" path="m1806,425r-66,1l1698,452r-6,48l1692,1105r,37l1698,1191r42,26l1805,1218r980,l2823,1218r48,-6l2897,1171r2,-65l2899,538r,-37l2893,452r-42,-26l2786,425r-980,xe" fillcolor="#0076a3" stroked="f">
              <v:path arrowok="t"/>
            </v:shape>
            <v:shape id="_x0000_s1446" style="position:absolute;left:1692;top:425;width:1207;height:794" coordorigin="1692,425" coordsize="1207,794" path="m1806,425r-66,1l1698,452r-6,48l1692,538r,567l1694,1170r26,42l1768,1218r38,l2785,1218r66,-1l2893,1191r6,-48l2899,1105r,-567l2897,473r-26,-42l2823,425r-38,l1806,425xe" filled="f" strokecolor="#0076a3" strokeweight="1pt">
              <v:path arrowok="t"/>
            </v:shape>
            <v:shape id="_x0000_s1445" style="position:absolute;left:1687;top:361;width:1227;height:243" coordorigin="1687,361" coordsize="1227,243" path="m1687,605r1227,l2914,361r-1227,l1687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3"/>
          <w:sz w:val="26"/>
          <w:szCs w:val="26"/>
        </w:rPr>
        <w:t>B</w:t>
      </w:r>
      <w:r w:rsidR="00021A40">
        <w:rPr>
          <w:b/>
          <w:color w:val="0076A3"/>
          <w:position w:val="13"/>
          <w:sz w:val="26"/>
          <w:szCs w:val="26"/>
        </w:rPr>
        <w:t xml:space="preserve">ab        </w:t>
      </w:r>
      <w:r w:rsidR="00021A40">
        <w:rPr>
          <w:b/>
          <w:color w:val="0076A3"/>
          <w:spacing w:val="60"/>
          <w:position w:val="13"/>
          <w:sz w:val="26"/>
          <w:szCs w:val="26"/>
        </w:rPr>
        <w:t xml:space="preserve"> </w:t>
      </w:r>
      <w:r w:rsidR="00021A40">
        <w:rPr>
          <w:b/>
          <w:color w:val="0076A3"/>
          <w:w w:val="94"/>
          <w:position w:val="-7"/>
          <w:sz w:val="48"/>
          <w:szCs w:val="48"/>
        </w:rPr>
        <w:t>Ka</w:t>
      </w:r>
      <w:r w:rsidR="00021A40">
        <w:rPr>
          <w:b/>
          <w:color w:val="0076A3"/>
          <w:spacing w:val="8"/>
          <w:w w:val="94"/>
          <w:position w:val="-7"/>
          <w:sz w:val="48"/>
          <w:szCs w:val="48"/>
        </w:rPr>
        <w:t>r</w:t>
      </w:r>
      <w:r w:rsidR="00021A40">
        <w:rPr>
          <w:b/>
          <w:color w:val="0076A3"/>
          <w:spacing w:val="-3"/>
          <w:w w:val="94"/>
          <w:position w:val="-7"/>
          <w:sz w:val="48"/>
          <w:szCs w:val="48"/>
        </w:rPr>
        <w:t>y</w:t>
      </w:r>
      <w:r w:rsidR="00021A40">
        <w:rPr>
          <w:b/>
          <w:color w:val="0076A3"/>
          <w:w w:val="94"/>
          <w:position w:val="-7"/>
          <w:sz w:val="48"/>
          <w:szCs w:val="48"/>
        </w:rPr>
        <w:t>a</w:t>
      </w:r>
      <w:r w:rsidR="00021A40">
        <w:rPr>
          <w:b/>
          <w:color w:val="0076A3"/>
          <w:spacing w:val="-15"/>
          <w:w w:val="94"/>
          <w:position w:val="-7"/>
          <w:sz w:val="48"/>
          <w:szCs w:val="48"/>
        </w:rPr>
        <w:t xml:space="preserve"> </w:t>
      </w:r>
      <w:r w:rsidR="00021A40">
        <w:rPr>
          <w:b/>
          <w:color w:val="0076A3"/>
          <w:spacing w:val="-3"/>
          <w:position w:val="-7"/>
          <w:sz w:val="48"/>
          <w:szCs w:val="48"/>
        </w:rPr>
        <w:t>A</w:t>
      </w:r>
      <w:r w:rsidR="00021A40">
        <w:rPr>
          <w:b/>
          <w:color w:val="0076A3"/>
          <w:position w:val="-7"/>
          <w:sz w:val="48"/>
          <w:szCs w:val="48"/>
        </w:rPr>
        <w:t>llah</w:t>
      </w:r>
      <w:r w:rsidR="00021A40">
        <w:rPr>
          <w:b/>
          <w:color w:val="0076A3"/>
          <w:spacing w:val="-34"/>
          <w:position w:val="-7"/>
          <w:sz w:val="48"/>
          <w:szCs w:val="48"/>
        </w:rPr>
        <w:t xml:space="preserve"> </w:t>
      </w:r>
      <w:r w:rsidR="00021A40">
        <w:rPr>
          <w:b/>
          <w:color w:val="0076A3"/>
          <w:w w:val="104"/>
          <w:position w:val="-7"/>
          <w:sz w:val="48"/>
          <w:szCs w:val="48"/>
        </w:rPr>
        <w:t>dalam</w:t>
      </w:r>
    </w:p>
    <w:p w:rsidR="00A31BD9" w:rsidRDefault="00357B69">
      <w:pPr>
        <w:spacing w:line="600" w:lineRule="exact"/>
        <w:ind w:left="491" w:right="-110"/>
        <w:rPr>
          <w:sz w:val="60"/>
          <w:szCs w:val="60"/>
        </w:rPr>
      </w:pPr>
      <w:r>
        <w:lastRenderedPageBreak/>
        <w:pict>
          <v:group id="_x0000_s1439" style="position:absolute;left:0;text-align:left;margin-left:87.15pt;margin-top:51.75pt;width:353.05pt;height:3.7pt;z-index:-6189;mso-position-horizontal-relative:page" coordorigin="1743,1035" coordsize="7061,74">
            <v:shape id="_x0000_s1443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1442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1441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1440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77"/>
          <w:position w:val="1"/>
          <w:sz w:val="60"/>
          <w:szCs w:val="60"/>
        </w:rPr>
        <w:t>XIII</w:t>
      </w:r>
    </w:p>
    <w:p w:rsidR="00A31BD9" w:rsidRDefault="00021A40">
      <w:pPr>
        <w:spacing w:before="6" w:line="100" w:lineRule="exact"/>
        <w:rPr>
          <w:sz w:val="10"/>
          <w:szCs w:val="10"/>
        </w:rPr>
      </w:pPr>
      <w:r>
        <w:br w:type="column"/>
      </w:r>
    </w:p>
    <w:p w:rsidR="00A31BD9" w:rsidRDefault="00021A40">
      <w:pPr>
        <w:spacing w:line="540" w:lineRule="exact"/>
        <w:rPr>
          <w:sz w:val="48"/>
          <w:szCs w:val="48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372" w:space="427"/>
            <w:col w:w="6741"/>
          </w:cols>
        </w:sectPr>
      </w:pPr>
      <w:r>
        <w:rPr>
          <w:b/>
          <w:color w:val="0076A3"/>
          <w:spacing w:val="1"/>
          <w:position w:val="-1"/>
          <w:sz w:val="48"/>
          <w:szCs w:val="48"/>
        </w:rPr>
        <w:t>M</w:t>
      </w:r>
      <w:r>
        <w:rPr>
          <w:b/>
          <w:color w:val="0076A3"/>
          <w:position w:val="-1"/>
          <w:sz w:val="48"/>
          <w:szCs w:val="48"/>
        </w:rPr>
        <w:t>embaha</w:t>
      </w:r>
      <w:r>
        <w:rPr>
          <w:b/>
          <w:color w:val="0076A3"/>
          <w:spacing w:val="-1"/>
          <w:position w:val="-1"/>
          <w:sz w:val="48"/>
          <w:szCs w:val="48"/>
        </w:rPr>
        <w:t>r</w:t>
      </w:r>
      <w:r>
        <w:rPr>
          <w:b/>
          <w:color w:val="0076A3"/>
          <w:position w:val="-1"/>
          <w:sz w:val="48"/>
          <w:szCs w:val="48"/>
        </w:rPr>
        <w:t>ui</w:t>
      </w:r>
      <w:r>
        <w:rPr>
          <w:b/>
          <w:color w:val="0076A3"/>
          <w:spacing w:val="9"/>
          <w:position w:val="-1"/>
          <w:sz w:val="48"/>
          <w:szCs w:val="48"/>
        </w:rPr>
        <w:t xml:space="preserve"> </w:t>
      </w:r>
      <w:r>
        <w:rPr>
          <w:b/>
          <w:color w:val="0076A3"/>
          <w:spacing w:val="-8"/>
          <w:w w:val="79"/>
          <w:position w:val="-1"/>
          <w:sz w:val="48"/>
          <w:szCs w:val="48"/>
        </w:rPr>
        <w:t>K</w:t>
      </w:r>
      <w:r>
        <w:rPr>
          <w:b/>
          <w:color w:val="0076A3"/>
          <w:w w:val="106"/>
          <w:position w:val="-1"/>
          <w:sz w:val="48"/>
          <w:szCs w:val="48"/>
        </w:rPr>
        <w:t>ehidupan</w:t>
      </w:r>
    </w:p>
    <w:p w:rsidR="00A31BD9" w:rsidRDefault="00A31BD9">
      <w:pPr>
        <w:spacing w:line="200" w:lineRule="exact"/>
      </w:pPr>
    </w:p>
    <w:p w:rsidR="00A31BD9" w:rsidRDefault="00A31BD9">
      <w:pPr>
        <w:spacing w:before="19" w:line="260" w:lineRule="exact"/>
        <w:rPr>
          <w:sz w:val="26"/>
          <w:szCs w:val="26"/>
        </w:rPr>
      </w:pPr>
    </w:p>
    <w:p w:rsidR="00A31BD9" w:rsidRDefault="00357B69">
      <w:pPr>
        <w:spacing w:before="30"/>
        <w:ind w:left="797"/>
        <w:rPr>
          <w:sz w:val="22"/>
          <w:szCs w:val="22"/>
        </w:rPr>
      </w:pPr>
      <w:r>
        <w:pict>
          <v:group id="_x0000_s1434" style="position:absolute;left:0;text-align:left;margin-left:82.85pt;margin-top:-3.95pt;width:3.7pt;height:35.1pt;z-index:-6192;mso-position-horizontal-relative:page" coordorigin="1657,-79" coordsize="74,702">
            <v:shape id="_x0000_s1438" style="position:absolute;left:1674;top:-69;width:46;height:53" coordorigin="1674,-69" coordsize="46,53" path="m1721,-69r-16,10l1691,-45r-12,18l1674,-15e" filled="f" strokecolor="#0076a3" strokeweight="1pt">
              <v:path arrowok="t"/>
            </v:shape>
            <v:shape id="_x0000_s1437" style="position:absolute;left:1667;top:93;width:0;height:446" coordorigin="1667,93" coordsize="0,446" path="m1667,93r,446e" filled="f" strokecolor="#0076a3" strokeweight="1pt">
              <v:path arrowok="t"/>
            </v:shape>
            <v:shape id="_x0000_s1436" style="position:absolute;left:1667;top:1;width:2;height:56" coordorigin="1667,1" coordsize="2,56" path="m1670,1r-2,9l1667,19r,10l1667,57e" filled="f" strokecolor="#0076a3" strokeweight="1pt">
              <v:path arrowok="t"/>
            </v:shape>
            <v:shape id="_x0000_s1435" style="position:absolute;left:1667;top:558;width:4;height:55" coordorigin="1667,558" coordsize="4,55" path="m1667,558r,28l1667,597r4,16e" filled="f" strokecolor="#0076a3" strokeweight="1pt">
              <v:path arrowok="t"/>
            </v:shape>
            <w10:wrap anchorx="page"/>
          </v:group>
        </w:pict>
      </w:r>
      <w:r>
        <w:pict>
          <v:group id="_x0000_s1429" style="position:absolute;left:0;text-align:left;margin-left:83.65pt;margin-top:31.8pt;width:353.05pt;height:3.7pt;z-index:-6191;mso-position-horizontal-relative:page" coordorigin="1673,636" coordsize="7061,74">
            <v:shape id="_x0000_s1433" style="position:absolute;left:1683;top:646;width:53;height:46" coordorigin="1683,646" coordsize="53,46" path="m1683,646r10,15l1707,675r18,12l1736,692e" filled="f" strokecolor="#0076a3" strokeweight="1pt">
              <v:path arrowok="t"/>
            </v:shape>
            <v:shape id="_x0000_s1432" style="position:absolute;left:1851;top:699;width:6796;height:0" coordorigin="1851,699" coordsize="6796,0" path="m1851,699r6796,e" filled="f" strokecolor="#0076a3" strokeweight="1pt">
              <v:path arrowok="t"/>
            </v:shape>
            <v:shape id="_x0000_s1431" style="position:absolute;left:1753;top:697;width:57;height:2" coordorigin="1753,697" coordsize="57,2" path="m1753,697r9,1l1771,699r10,l1811,699e" filled="f" strokecolor="#0076a3" strokeweight="1pt">
              <v:path arrowok="t"/>
            </v:shape>
            <v:shape id="_x0000_s1430" style="position:absolute;left:8667;top:696;width:57;height:4" coordorigin="8667,696" coordsize="57,4" path="m8667,699r30,l8709,699r15,-3e" filled="f" strokecolor="#0076a3" strokeweight="1pt">
              <v:path arrowok="t"/>
            </v:shape>
            <w10:wrap anchorx="page"/>
          </v:group>
        </w:pict>
      </w:r>
      <w:r>
        <w:pict>
          <v:group id="_x0000_s1424" style="position:absolute;left:0;text-align:left;margin-left:437.35pt;margin-top:-.4pt;width:3.7pt;height:35.1pt;z-index:-6190;mso-position-horizontal-relative:page" coordorigin="8747,-8" coordsize="74,702">
            <v:shape id="_x0000_s1428" style="position:absolute;left:8757;top:630;width:46;height:53" coordorigin="8757,630" coordsize="46,53" path="m8757,683r16,-10l8787,659r12,-17l8804,630e" filled="f" strokecolor="#0076a3" strokeweight="1pt">
              <v:path arrowok="t"/>
            </v:shape>
            <v:shape id="_x0000_s1427" style="position:absolute;left:8811;top:75;width:0;height:446" coordorigin="8811,75" coordsize="0,446" path="m8811,521r,-446e" filled="f" strokecolor="#0076a3" strokeweight="1pt">
              <v:path arrowok="t"/>
            </v:shape>
            <v:shape id="_x0000_s1426" style="position:absolute;left:8808;top:558;width:2;height:56" coordorigin="8808,558" coordsize="2,56" path="m8808,613r2,-8l8811,596r,-10l8811,558e" filled="f" strokecolor="#0076a3" strokeweight="1pt">
              <v:path arrowok="t"/>
            </v:shape>
            <v:shape id="_x0000_s1425" style="position:absolute;left:8807;top:2;width:4;height:55" coordorigin="8807,2" coordsize="4,55" path="m8811,57r,-28l8811,17,8807,2e" filled="f" strokecolor="#0076a3" strokeweight="1pt">
              <v:path arrowok="t"/>
            </v:shape>
            <w10:wrap anchorx="page"/>
          </v:group>
        </w:pict>
      </w:r>
      <w:r>
        <w:pict>
          <v:group id="_x0000_s1422" style="position:absolute;left:0;text-align:left;margin-left:439.55pt;margin-top:169pt;width:0;height:0;z-index:-6186;mso-position-horizontal-relative:page" coordorigin="8791,3380" coordsize="0,0">
            <v:shape id="_x0000_s1423" style="position:absolute;left:8791;top:3380;width:0;height:0" coordorigin="8791,3380" coordsize="0,0" path="m8791,3380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10"/>
          <w:sz w:val="22"/>
          <w:szCs w:val="22"/>
        </w:rPr>
        <w:t>ohanes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3:</w:t>
      </w:r>
      <w:r w:rsidR="00021A40">
        <w:rPr>
          <w:b/>
          <w:spacing w:val="-1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1-8;</w:t>
      </w:r>
      <w:r w:rsidR="00021A40">
        <w:rPr>
          <w:b/>
          <w:spacing w:val="-15"/>
          <w:sz w:val="22"/>
          <w:szCs w:val="22"/>
        </w:rPr>
        <w:t xml:space="preserve"> </w:t>
      </w:r>
      <w:r w:rsidR="00021A40">
        <w:rPr>
          <w:b/>
          <w:spacing w:val="-24"/>
          <w:w w:val="83"/>
          <w:sz w:val="22"/>
          <w:szCs w:val="22"/>
        </w:rPr>
        <w:t>Y</w:t>
      </w:r>
      <w:r w:rsidR="00021A40">
        <w:rPr>
          <w:b/>
          <w:w w:val="102"/>
          <w:sz w:val="22"/>
          <w:szCs w:val="22"/>
        </w:rPr>
        <w:t>e</w:t>
      </w:r>
      <w:r w:rsidR="00021A40">
        <w:rPr>
          <w:b/>
          <w:spacing w:val="-2"/>
          <w:w w:val="102"/>
          <w:sz w:val="22"/>
          <w:szCs w:val="22"/>
        </w:rPr>
        <w:t>r</w:t>
      </w:r>
      <w:r w:rsidR="00021A40">
        <w:rPr>
          <w:b/>
          <w:w w:val="106"/>
          <w:sz w:val="22"/>
          <w:szCs w:val="22"/>
        </w:rPr>
        <w:t>emia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31:31-34,</w:t>
      </w:r>
      <w:r w:rsidR="00021A40">
        <w:rPr>
          <w:b/>
          <w:spacing w:val="41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2</w:t>
      </w:r>
      <w:r w:rsidR="00021A40">
        <w:rPr>
          <w:b/>
          <w:spacing w:val="1"/>
          <w:sz w:val="22"/>
          <w:szCs w:val="22"/>
        </w:rPr>
        <w:t xml:space="preserve"> </w:t>
      </w:r>
      <w:r w:rsidR="00021A40">
        <w:rPr>
          <w:b/>
          <w:spacing w:val="-4"/>
          <w:w w:val="79"/>
          <w:sz w:val="22"/>
          <w:szCs w:val="22"/>
        </w:rPr>
        <w:t>K</w:t>
      </w:r>
      <w:r w:rsidR="00021A40">
        <w:rPr>
          <w:b/>
          <w:w w:val="102"/>
          <w:sz w:val="22"/>
          <w:szCs w:val="22"/>
        </w:rPr>
        <w:t>ori</w:t>
      </w:r>
      <w:r w:rsidR="00021A40">
        <w:rPr>
          <w:b/>
          <w:spacing w:val="-1"/>
          <w:w w:val="102"/>
          <w:sz w:val="22"/>
          <w:szCs w:val="22"/>
        </w:rPr>
        <w:t>n</w:t>
      </w:r>
      <w:r w:rsidR="00021A40">
        <w:rPr>
          <w:b/>
          <w:w w:val="108"/>
          <w:sz w:val="22"/>
          <w:szCs w:val="22"/>
        </w:rPr>
        <w:t>tus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5:17</w:t>
      </w:r>
    </w:p>
    <w:p w:rsidR="00A31BD9" w:rsidRDefault="00A31BD9">
      <w:pPr>
        <w:spacing w:before="4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420" style="position:absolute;left:0;text-align:left;margin-left:88.35pt;margin-top:18.7pt;width:349.2pt;height:0;z-index:-6188;mso-position-horizontal-relative:page" coordorigin="1767,374" coordsize="6984,0">
            <v:shape id="_x0000_s1421" style="position:absolute;left:1767;top:374;width:6984;height:0" coordorigin="1767,374" coordsize="6984,0" path="m1767,37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418" style="position:absolute;left:0;text-align:left;margin-left:84.35pt;margin-top:18.7pt;width:0;height:0;z-index:-6187;mso-position-horizontal-relative:page" coordorigin="1687,374" coordsize="0,0">
            <v:shape id="_x0000_s1419" style="position:absolute;left:1687;top:374;width:0;height:0" coordorigin="1687,374" coordsize="0,0" path="m1687,3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A.</w:t>
      </w:r>
      <w:r w:rsidR="00021A40">
        <w:rPr>
          <w:b/>
          <w:color w:val="0076A3"/>
          <w:spacing w:val="-2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embahasan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13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kelanjutan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12. </w:t>
      </w:r>
      <w:r>
        <w:rPr>
          <w:w w:val="101"/>
          <w:sz w:val="22"/>
          <w:szCs w:val="22"/>
        </w:rPr>
        <w:t xml:space="preserve">Dalam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12</w:t>
      </w:r>
      <w:r>
        <w:rPr>
          <w:spacing w:val="2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</w:t>
      </w:r>
      <w:r>
        <w:rPr>
          <w:spacing w:val="2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pembahasan </w:t>
      </w:r>
      <w:r>
        <w:rPr>
          <w:spacing w:val="3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</w:t>
      </w:r>
      <w:r>
        <w:rPr>
          <w:spacing w:val="26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kehidupan </w:t>
      </w:r>
      <w:r>
        <w:rPr>
          <w:sz w:val="22"/>
          <w:szCs w:val="22"/>
        </w:rPr>
        <w:t>melalui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  13</w:t>
      </w:r>
      <w:r>
        <w:rPr>
          <w:spacing w:val="1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pembahasan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dalam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dimana</w:t>
      </w:r>
      <w:r>
        <w:rPr>
          <w:spacing w:val="4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etapi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alam 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ciptaan.</w:t>
      </w:r>
      <w:r>
        <w:rPr>
          <w:spacing w:val="17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Dalam </w:t>
      </w:r>
      <w:r>
        <w:rPr>
          <w:w w:val="109"/>
          <w:sz w:val="22"/>
          <w:szCs w:val="22"/>
        </w:rPr>
        <w:t>pembaharuan</w:t>
      </w:r>
      <w:r>
        <w:rPr>
          <w:spacing w:val="-10"/>
          <w:w w:val="10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kesela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dipulih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sebagai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pemulihan </w:t>
      </w:r>
      <w:r>
        <w:rPr>
          <w:spacing w:val="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-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visi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13"/>
          <w:sz w:val="22"/>
          <w:szCs w:val="22"/>
        </w:rPr>
        <w:t xml:space="preserve">ut </w:t>
      </w:r>
      <w:r>
        <w:rPr>
          <w:sz w:val="22"/>
          <w:szCs w:val="22"/>
        </w:rPr>
        <w:t>kesela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  <w:r>
        <w:rPr>
          <w:spacing w:val="-15"/>
          <w:sz w:val="22"/>
          <w:szCs w:val="22"/>
        </w:rPr>
        <w:t xml:space="preserve"> </w:t>
      </w:r>
      <w:r>
        <w:rPr>
          <w:spacing w:val="-5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2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ek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 seluruh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dimana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mengalami </w:t>
      </w:r>
      <w:r>
        <w:rPr>
          <w:w w:val="109"/>
          <w:sz w:val="22"/>
          <w:szCs w:val="22"/>
        </w:rPr>
        <w:t>pembaharuan</w:t>
      </w:r>
      <w:r>
        <w:rPr>
          <w:spacing w:val="-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8"/>
          <w:w w:val="9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pandangan</w:t>
      </w:r>
      <w:r>
        <w:rPr>
          <w:spacing w:val="-2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bersi</w:t>
      </w:r>
      <w:r>
        <w:rPr>
          <w:spacing w:val="4"/>
          <w:w w:val="102"/>
          <w:sz w:val="22"/>
          <w:szCs w:val="22"/>
        </w:rPr>
        <w:t>k</w:t>
      </w:r>
      <w:r>
        <w:rPr>
          <w:w w:val="111"/>
          <w:sz w:val="22"/>
          <w:szCs w:val="22"/>
        </w:rPr>
        <w:t xml:space="preserve">ap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oaktif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alam.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lam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pun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  pemulihan 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4"/>
          <w:sz w:val="22"/>
          <w:szCs w:val="22"/>
        </w:rPr>
        <w:t xml:space="preserve">erus- </w:t>
      </w:r>
      <w:r>
        <w:rPr>
          <w:w w:val="108"/>
          <w:sz w:val="22"/>
          <w:szCs w:val="22"/>
        </w:rPr>
        <w:t>meneru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bukti  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bencana,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pemulihan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membahas</w:t>
      </w:r>
      <w:r>
        <w:rPr>
          <w:spacing w:val="32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opik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pendalaman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ian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3"/>
          <w:w w:val="9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</w:t>
      </w:r>
      <w:r>
        <w:rPr>
          <w:spacing w:val="5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pembaharuan</w:t>
      </w:r>
      <w:r>
        <w:rPr>
          <w:spacing w:val="-2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5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manusia.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elanjut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dis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asus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dengan pembaharuan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357B69">
      <w:pPr>
        <w:spacing w:before="62"/>
        <w:ind w:left="1100"/>
        <w:rPr>
          <w:sz w:val="28"/>
          <w:szCs w:val="28"/>
        </w:rPr>
      </w:pPr>
      <w:r>
        <w:lastRenderedPageBreak/>
        <w:pict>
          <v:group id="_x0000_s1416" style="position:absolute;left:0;text-align:left;margin-left:411.2pt;margin-top:38.7pt;width:0;height:0;z-index:-6183;mso-position-horizontal-relative:page" coordorigin="8224,774" coordsize="0,0">
            <v:shape id="_x0000_s1417" style="position:absolute;left:8224;top:774;width:0;height:0" coordorigin="8224,774" coordsize="0,0" path="m8224,7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16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 xml:space="preserve">emahami </w:t>
      </w:r>
      <w:r w:rsidR="00021A40">
        <w:rPr>
          <w:b/>
          <w:color w:val="0076A3"/>
          <w:spacing w:val="4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 xml:space="preserve">na </w:t>
      </w:r>
      <w:r w:rsidR="00021A40">
        <w:rPr>
          <w:b/>
          <w:color w:val="0076A3"/>
          <w:spacing w:val="8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Ka</w:t>
      </w:r>
      <w:r w:rsidR="00021A40">
        <w:rPr>
          <w:b/>
          <w:color w:val="0076A3"/>
          <w:spacing w:val="5"/>
          <w:sz w:val="28"/>
          <w:szCs w:val="28"/>
        </w:rPr>
        <w:t>r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44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 xml:space="preserve">llah </w:t>
      </w:r>
      <w:r w:rsidR="00021A40">
        <w:rPr>
          <w:b/>
          <w:color w:val="0076A3"/>
          <w:spacing w:val="12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 xml:space="preserve">dalam </w:t>
      </w:r>
      <w:r w:rsidR="00021A40">
        <w:rPr>
          <w:b/>
          <w:color w:val="0076A3"/>
          <w:spacing w:val="49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04"/>
          <w:sz w:val="28"/>
          <w:szCs w:val="28"/>
        </w:rPr>
        <w:t>embaha</w:t>
      </w:r>
      <w:r w:rsidR="00021A40">
        <w:rPr>
          <w:b/>
          <w:color w:val="0076A3"/>
          <w:spacing w:val="-1"/>
          <w:w w:val="104"/>
          <w:sz w:val="28"/>
          <w:szCs w:val="28"/>
        </w:rPr>
        <w:t>r</w:t>
      </w:r>
      <w:r w:rsidR="00021A40">
        <w:rPr>
          <w:b/>
          <w:color w:val="0076A3"/>
          <w:w w:val="102"/>
          <w:sz w:val="28"/>
          <w:szCs w:val="28"/>
        </w:rPr>
        <w:t>ui</w:t>
      </w:r>
    </w:p>
    <w:p w:rsidR="00A31BD9" w:rsidRDefault="00357B69">
      <w:pPr>
        <w:spacing w:before="14"/>
        <w:ind w:left="1440"/>
        <w:rPr>
          <w:sz w:val="28"/>
          <w:szCs w:val="28"/>
        </w:rPr>
      </w:pPr>
      <w:r>
        <w:pict>
          <v:group id="_x0000_s1414" style="position:absolute;left:0;text-align:left;margin-left:60pt;margin-top:19.5pt;width:349.2pt;height:0;z-index:-6185;mso-position-horizontal-relative:page" coordorigin="1200,390" coordsize="6984,0">
            <v:shape id="_x0000_s1415" style="position:absolute;left:1200;top:390;width:6984;height:0" coordorigin="1200,390" coordsize="6984,0" path="m1200,390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412" style="position:absolute;left:0;text-align:left;margin-left:56pt;margin-top:19.5pt;width:0;height:0;z-index:-6184;mso-position-horizontal-relative:page" coordorigin="1120,390" coordsize="0,0">
            <v:shape id="_x0000_s1413" style="position:absolute;left:1120;top:390;width:0;height:0" coordorigin="1120,390" coordsize="0,0" path="m1120,390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ehidupan</w:t>
      </w:r>
    </w:p>
    <w:p w:rsidR="00A31BD9" w:rsidRDefault="00A31BD9">
      <w:pPr>
        <w:spacing w:before="10" w:line="160" w:lineRule="exact"/>
        <w:rPr>
          <w:sz w:val="16"/>
          <w:szCs w:val="16"/>
        </w:rPr>
      </w:pPr>
    </w:p>
    <w:p w:rsidR="00A31BD9" w:rsidRDefault="00021A40">
      <w:pPr>
        <w:spacing w:line="300" w:lineRule="exact"/>
        <w:ind w:left="1100" w:right="248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alangan  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emaja   dan 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aum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muda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26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09"/>
          <w:sz w:val="22"/>
          <w:szCs w:val="22"/>
        </w:rPr>
        <w:t>chang</w:t>
      </w:r>
      <w:r>
        <w:rPr>
          <w:spacing w:val="-5"/>
          <w:w w:val="109"/>
          <w:sz w:val="22"/>
          <w:szCs w:val="22"/>
        </w:rPr>
        <w:t>e</w:t>
      </w:r>
      <w:r>
        <w:rPr>
          <w:w w:val="79"/>
          <w:sz w:val="22"/>
          <w:szCs w:val="22"/>
        </w:rPr>
        <w:t xml:space="preserve">” </w:t>
      </w:r>
      <w:r>
        <w:rPr>
          <w:spacing w:val="6"/>
          <w:w w:val="79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w w:val="110"/>
          <w:sz w:val="22"/>
          <w:szCs w:val="22"/>
        </w:rPr>
        <w:t>perubahan</w:t>
      </w:r>
      <w:r>
        <w:rPr>
          <w:spacing w:val="-2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16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12"/>
          <w:sz w:val="22"/>
          <w:szCs w:val="22"/>
        </w:rPr>
        <w:t>ta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menjadi </w:t>
      </w:r>
      <w:r>
        <w:rPr>
          <w:sz w:val="22"/>
          <w:szCs w:val="22"/>
        </w:rPr>
        <w:t>ikon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menanda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tutan</w:t>
      </w:r>
      <w:r>
        <w:rPr>
          <w:spacing w:val="9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perubahan</w:t>
      </w:r>
      <w:r>
        <w:rPr>
          <w:spacing w:val="-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bai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>aitan</w:t>
      </w:r>
      <w:r>
        <w:rPr>
          <w:spacing w:val="-1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-12"/>
          <w:sz w:val="22"/>
          <w:szCs w:val="22"/>
        </w:rPr>
        <w:t xml:space="preserve"> </w:t>
      </w:r>
      <w:r>
        <w:rPr>
          <w:i/>
          <w:spacing w:val="-11"/>
          <w:w w:val="61"/>
          <w:sz w:val="22"/>
          <w:szCs w:val="22"/>
        </w:rPr>
        <w:t>“</w:t>
      </w:r>
      <w:r>
        <w:rPr>
          <w:i/>
          <w:w w:val="103"/>
          <w:sz w:val="22"/>
          <w:szCs w:val="22"/>
        </w:rPr>
        <w:t>chang</w:t>
      </w:r>
      <w:r>
        <w:rPr>
          <w:i/>
          <w:spacing w:val="-3"/>
          <w:w w:val="103"/>
          <w:sz w:val="22"/>
          <w:szCs w:val="22"/>
        </w:rPr>
        <w:t>e</w:t>
      </w:r>
      <w:r>
        <w:rPr>
          <w:i/>
          <w:spacing w:val="-32"/>
          <w:w w:val="61"/>
          <w:sz w:val="22"/>
          <w:szCs w:val="22"/>
        </w:rPr>
        <w:t>”</w:t>
      </w:r>
      <w:r>
        <w:rPr>
          <w:i/>
          <w:w w:val="84"/>
          <w:sz w:val="22"/>
          <w:szCs w:val="22"/>
        </w:rPr>
        <w:t>,</w:t>
      </w:r>
      <w:r>
        <w:rPr>
          <w:i/>
          <w:sz w:val="22"/>
          <w:szCs w:val="22"/>
        </w:rPr>
        <w:t xml:space="preserve"> </w:t>
      </w:r>
      <w:r>
        <w:rPr>
          <w:i/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judul</w:t>
      </w:r>
      <w:r>
        <w:rPr>
          <w:spacing w:val="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pelaja</w:t>
      </w:r>
      <w:r>
        <w:rPr>
          <w:spacing w:val="-1"/>
          <w:w w:val="104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ini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hampir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sama</w:t>
      </w:r>
      <w:r>
        <w:rPr>
          <w:spacing w:val="3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mengandung </w:t>
      </w:r>
      <w:r>
        <w:rPr>
          <w:sz w:val="22"/>
          <w:szCs w:val="22"/>
        </w:rPr>
        <w:t>unsur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perubahan </w:t>
      </w:r>
      <w:r>
        <w:rPr>
          <w:sz w:val="22"/>
          <w:szCs w:val="22"/>
        </w:rPr>
        <w:t>ke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lebih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.</w:t>
      </w:r>
      <w:r>
        <w:rPr>
          <w:spacing w:val="15"/>
          <w:w w:val="9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engapa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8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pembaharuan?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diselam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-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istus?</w:t>
      </w:r>
      <w:r>
        <w:rPr>
          <w:spacing w:val="-1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diselam</w:t>
      </w:r>
      <w:r>
        <w:rPr>
          <w:spacing w:val="-1"/>
          <w:w w:val="105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oleh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-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1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istilah</w:t>
      </w:r>
      <w:r>
        <w:rPr>
          <w:spacing w:val="20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asul</w:t>
      </w:r>
      <w:r>
        <w:rPr>
          <w:spacing w:val="19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aulus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 menurut 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z w:val="22"/>
          <w:szCs w:val="22"/>
        </w:rPr>
        <w:t>dan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9"/>
          <w:sz w:val="22"/>
          <w:szCs w:val="22"/>
        </w:rPr>
        <w:t xml:space="preserve"> </w:t>
      </w:r>
      <w:r>
        <w:rPr>
          <w:spacing w:val="-14"/>
          <w:w w:val="79"/>
          <w:sz w:val="22"/>
          <w:szCs w:val="22"/>
        </w:rPr>
        <w:t>“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5"/>
          <w:w w:val="105"/>
          <w:sz w:val="22"/>
          <w:szCs w:val="22"/>
        </w:rPr>
        <w:t>g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idup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</w:t>
      </w:r>
      <w:r>
        <w:rPr>
          <w:spacing w:val="1"/>
          <w:w w:val="108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oh.</w:t>
      </w:r>
      <w:r>
        <w:rPr>
          <w:spacing w:val="18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imu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dipimpin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menurut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 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taan </w:t>
      </w:r>
      <w:r>
        <w:rPr>
          <w:spacing w:val="1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henda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padanan dengan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aja</w:t>
      </w:r>
      <w:r>
        <w:rPr>
          <w:spacing w:val="-1"/>
          <w:w w:val="102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13" w:line="260" w:lineRule="exact"/>
        <w:rPr>
          <w:sz w:val="26"/>
          <w:szCs w:val="26"/>
        </w:rPr>
      </w:pPr>
    </w:p>
    <w:p w:rsidR="00A31BD9" w:rsidRDefault="00357B69">
      <w:pPr>
        <w:ind w:left="1100"/>
      </w:pPr>
      <w:r>
        <w:pict>
          <v:shape id="_x0000_i1030" type="#_x0000_t75" style="width:356.8pt;height:267.6pt">
            <v:imagedata r:id="rId50" o:title=""/>
          </v:shape>
        </w:pict>
      </w:r>
    </w:p>
    <w:p w:rsidR="00A31BD9" w:rsidRDefault="00021A40">
      <w:pPr>
        <w:spacing w:before="21"/>
        <w:ind w:left="1100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hyperlink r:id="rId51">
        <w:r>
          <w:rPr>
            <w:color w:val="00ADEF"/>
            <w:spacing w:val="-1"/>
            <w:w w:val="111"/>
            <w:sz w:val="16"/>
            <w:szCs w:val="16"/>
          </w:rPr>
          <w:t>h</w:t>
        </w:r>
        <w:r>
          <w:rPr>
            <w:color w:val="00ADEF"/>
            <w:w w:val="110"/>
            <w:sz w:val="16"/>
            <w:szCs w:val="16"/>
          </w:rPr>
          <w:t>ttp://</w:t>
        </w:r>
        <w:r>
          <w:rPr>
            <w:color w:val="00ADEF"/>
            <w:spacing w:val="-2"/>
            <w:w w:val="110"/>
            <w:sz w:val="16"/>
            <w:szCs w:val="16"/>
          </w:rPr>
          <w:t>r</w:t>
        </w:r>
        <w:r>
          <w:rPr>
            <w:color w:val="00ADEF"/>
            <w:w w:val="109"/>
            <w:sz w:val="16"/>
            <w:szCs w:val="16"/>
          </w:rPr>
          <w:t>enunganha</w:t>
        </w:r>
        <w:r>
          <w:rPr>
            <w:color w:val="00ADEF"/>
            <w:spacing w:val="1"/>
            <w:w w:val="109"/>
            <w:sz w:val="16"/>
            <w:szCs w:val="16"/>
          </w:rPr>
          <w:t>r</w:t>
        </w:r>
        <w:r>
          <w:rPr>
            <w:color w:val="00ADEF"/>
            <w:w w:val="105"/>
            <w:sz w:val="16"/>
            <w:szCs w:val="16"/>
          </w:rPr>
          <w:t>ianma</w:t>
        </w:r>
        <w:r>
          <w:rPr>
            <w:color w:val="00ADEF"/>
            <w:spacing w:val="-1"/>
            <w:w w:val="105"/>
            <w:sz w:val="16"/>
            <w:szCs w:val="16"/>
          </w:rPr>
          <w:t>r</w:t>
        </w:r>
        <w:r>
          <w:rPr>
            <w:color w:val="00ADEF"/>
            <w:w w:val="109"/>
            <w:sz w:val="16"/>
            <w:szCs w:val="16"/>
          </w:rPr>
          <w:t>an</w:t>
        </w:r>
        <w:r>
          <w:rPr>
            <w:color w:val="00ADEF"/>
            <w:spacing w:val="-1"/>
            <w:w w:val="109"/>
            <w:sz w:val="16"/>
            <w:szCs w:val="16"/>
          </w:rPr>
          <w:t>a</w:t>
        </w:r>
        <w:r>
          <w:rPr>
            <w:color w:val="00ADEF"/>
            <w:w w:val="108"/>
            <w:sz w:val="16"/>
            <w:szCs w:val="16"/>
          </w:rPr>
          <w:t>tha.blogspot</w:t>
        </w:r>
        <w:r>
          <w:rPr>
            <w:color w:val="00ADEF"/>
            <w:w w:val="94"/>
            <w:sz w:val="16"/>
            <w:szCs w:val="16"/>
          </w:rPr>
          <w:t>.</w:t>
        </w:r>
        <w:r>
          <w:rPr>
            <w:color w:val="00ADEF"/>
            <w:spacing w:val="-1"/>
            <w:w w:val="94"/>
            <w:sz w:val="16"/>
            <w:szCs w:val="16"/>
          </w:rPr>
          <w:t>c</w:t>
        </w:r>
        <w:r>
          <w:rPr>
            <w:color w:val="00ADEF"/>
            <w:w w:val="108"/>
            <w:sz w:val="16"/>
            <w:szCs w:val="16"/>
          </w:rPr>
          <w:t>om</w:t>
        </w:r>
      </w:hyperlink>
    </w:p>
    <w:p w:rsidR="00A31BD9" w:rsidRDefault="00021A40">
      <w:pPr>
        <w:spacing w:before="13"/>
        <w:ind w:left="1100"/>
        <w:rPr>
          <w:sz w:val="18"/>
          <w:szCs w:val="18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w w:val="99"/>
          <w:sz w:val="18"/>
          <w:szCs w:val="18"/>
        </w:rPr>
        <w:t>13.1</w:t>
      </w:r>
      <w:r>
        <w:rPr>
          <w:spacing w:val="-15"/>
          <w:w w:val="99"/>
          <w:sz w:val="18"/>
          <w:szCs w:val="18"/>
        </w:rPr>
        <w:t xml:space="preserve"> </w:t>
      </w:r>
      <w:r>
        <w:rPr>
          <w:spacing w:val="-14"/>
          <w:w w:val="74"/>
          <w:sz w:val="18"/>
          <w:szCs w:val="18"/>
        </w:rPr>
        <w:t>Y</w:t>
      </w:r>
      <w:r>
        <w:rPr>
          <w:w w:val="107"/>
          <w:sz w:val="18"/>
          <w:szCs w:val="18"/>
        </w:rPr>
        <w:t>esus</w:t>
      </w:r>
      <w:r>
        <w:rPr>
          <w:spacing w:val="-7"/>
          <w:sz w:val="18"/>
          <w:szCs w:val="18"/>
        </w:rPr>
        <w:t xml:space="preserve"> </w:t>
      </w:r>
      <w:r>
        <w:rPr>
          <w:sz w:val="18"/>
          <w:szCs w:val="18"/>
        </w:rPr>
        <w:t>be</w:t>
      </w:r>
      <w:r>
        <w:rPr>
          <w:spacing w:val="-2"/>
          <w:sz w:val="18"/>
          <w:szCs w:val="18"/>
        </w:rPr>
        <w:t>r</w:t>
      </w:r>
      <w:r>
        <w:rPr>
          <w:sz w:val="18"/>
          <w:szCs w:val="18"/>
        </w:rPr>
        <w:t>ca</w:t>
      </w:r>
      <w:r>
        <w:rPr>
          <w:spacing w:val="3"/>
          <w:sz w:val="18"/>
          <w:szCs w:val="18"/>
        </w:rPr>
        <w:t>k</w:t>
      </w:r>
      <w:r>
        <w:rPr>
          <w:sz w:val="18"/>
          <w:szCs w:val="18"/>
        </w:rPr>
        <w:t>a</w:t>
      </w:r>
      <w:r>
        <w:rPr>
          <w:spacing w:val="3"/>
          <w:sz w:val="18"/>
          <w:szCs w:val="18"/>
        </w:rPr>
        <w:t>p-</w:t>
      </w:r>
      <w:r>
        <w:rPr>
          <w:sz w:val="18"/>
          <w:szCs w:val="18"/>
        </w:rPr>
        <w:t>ca</w:t>
      </w:r>
      <w:r>
        <w:rPr>
          <w:spacing w:val="3"/>
          <w:sz w:val="18"/>
          <w:szCs w:val="18"/>
        </w:rPr>
        <w:t>k</w:t>
      </w:r>
      <w:r>
        <w:rPr>
          <w:sz w:val="18"/>
          <w:szCs w:val="18"/>
        </w:rPr>
        <w:t xml:space="preserve">ap </w:t>
      </w:r>
      <w:r>
        <w:rPr>
          <w:spacing w:val="1"/>
          <w:sz w:val="18"/>
          <w:szCs w:val="18"/>
        </w:rPr>
        <w:t xml:space="preserve"> </w:t>
      </w:r>
      <w:r>
        <w:rPr>
          <w:w w:val="111"/>
          <w:sz w:val="18"/>
          <w:szCs w:val="18"/>
        </w:rPr>
        <w:t>dengan</w:t>
      </w:r>
      <w:r>
        <w:rPr>
          <w:spacing w:val="-12"/>
          <w:w w:val="111"/>
          <w:sz w:val="18"/>
          <w:szCs w:val="18"/>
        </w:rPr>
        <w:t xml:space="preserve"> </w:t>
      </w:r>
      <w:r>
        <w:rPr>
          <w:spacing w:val="2"/>
          <w:w w:val="91"/>
          <w:sz w:val="18"/>
          <w:szCs w:val="18"/>
        </w:rPr>
        <w:t>N</w:t>
      </w:r>
      <w:r>
        <w:rPr>
          <w:w w:val="105"/>
          <w:sz w:val="18"/>
          <w:szCs w:val="18"/>
        </w:rPr>
        <w:t>ikodemus</w:t>
      </w:r>
    </w:p>
    <w:p w:rsidR="00A31BD9" w:rsidRDefault="00021A40">
      <w:pPr>
        <w:spacing w:before="73"/>
        <w:ind w:left="571"/>
        <w:rPr>
          <w:sz w:val="22"/>
          <w:szCs w:val="22"/>
        </w:rPr>
      </w:pPr>
      <w:r>
        <w:rPr>
          <w:spacing w:val="-2"/>
          <w:sz w:val="22"/>
          <w:szCs w:val="22"/>
        </w:rPr>
        <w:lastRenderedPageBreak/>
        <w:t>C</w:t>
      </w:r>
      <w:r>
        <w:rPr>
          <w:sz w:val="22"/>
          <w:szCs w:val="22"/>
        </w:rPr>
        <w:t>oba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simak</w:t>
      </w:r>
      <w:r>
        <w:rPr>
          <w:spacing w:val="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ca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apan</w:t>
      </w:r>
      <w:r>
        <w:rPr>
          <w:spacing w:val="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1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ikodemus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pacing w:val="9"/>
          <w:w w:val="85"/>
          <w:sz w:val="22"/>
          <w:szCs w:val="22"/>
        </w:rPr>
        <w:t>(</w:t>
      </w:r>
      <w:r>
        <w:rPr>
          <w:spacing w:val="-17"/>
          <w:w w:val="74"/>
          <w:sz w:val="22"/>
          <w:szCs w:val="22"/>
        </w:rPr>
        <w:t>Y</w:t>
      </w:r>
      <w:r>
        <w:rPr>
          <w:w w:val="109"/>
          <w:sz w:val="22"/>
          <w:szCs w:val="22"/>
        </w:rPr>
        <w:t>ohanes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3:1-8):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818" w:right="1062" w:hanging="1247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 xml:space="preserve">ikodemus:   </w:t>
      </w:r>
      <w:r>
        <w:rPr>
          <w:w w:val="95"/>
          <w:sz w:val="22"/>
          <w:szCs w:val="22"/>
        </w:rPr>
        <w:t>”</w:t>
      </w:r>
      <w:r>
        <w:rPr>
          <w:spacing w:val="3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abbi,</w:t>
      </w:r>
      <w:r>
        <w:rPr>
          <w:spacing w:val="20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tahu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2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diutus </w:t>
      </w:r>
      <w:r>
        <w:rPr>
          <w:spacing w:val="-1"/>
          <w:w w:val="92"/>
          <w:sz w:val="22"/>
          <w:szCs w:val="22"/>
        </w:rPr>
        <w:t>A</w:t>
      </w:r>
      <w:r>
        <w:rPr>
          <w:w w:val="92"/>
          <w:sz w:val="22"/>
          <w:szCs w:val="22"/>
        </w:rPr>
        <w:t>llah;</w:t>
      </w:r>
      <w:r>
        <w:rPr>
          <w:spacing w:val="12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sebab  tidak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seo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-1"/>
          <w:w w:val="108"/>
          <w:sz w:val="22"/>
          <w:szCs w:val="22"/>
        </w:rPr>
        <w:t>g</w:t>
      </w:r>
      <w:r>
        <w:rPr>
          <w:w w:val="108"/>
          <w:sz w:val="22"/>
          <w:szCs w:val="22"/>
        </w:rPr>
        <w:t>pun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tanda-tanda</w:t>
      </w:r>
      <w:r>
        <w:rPr>
          <w:spacing w:val="20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4"/>
          <w:sz w:val="22"/>
          <w:szCs w:val="22"/>
        </w:rPr>
        <w:t xml:space="preserve">tidak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tai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7"/>
          <w:w w:val="108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58" w:line="284" w:lineRule="auto"/>
        <w:ind w:left="1818" w:right="1062" w:hanging="1247"/>
        <w:jc w:val="both"/>
        <w:rPr>
          <w:sz w:val="22"/>
          <w:szCs w:val="22"/>
        </w:rPr>
      </w:pPr>
      <w:r>
        <w:rPr>
          <w:spacing w:val="-17"/>
          <w:w w:val="74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esus:           </w:t>
      </w:r>
      <w:r>
        <w:rPr>
          <w:spacing w:val="28"/>
          <w:w w:val="102"/>
          <w:sz w:val="22"/>
          <w:szCs w:val="22"/>
        </w:rPr>
        <w:t xml:space="preserve"> </w:t>
      </w:r>
      <w:r>
        <w:rPr>
          <w:spacing w:val="-13"/>
          <w:w w:val="90"/>
          <w:sz w:val="22"/>
          <w:szCs w:val="22"/>
        </w:rPr>
        <w:t>“</w:t>
      </w:r>
      <w:r>
        <w:rPr>
          <w:spacing w:val="-1"/>
          <w:w w:val="90"/>
          <w:sz w:val="22"/>
          <w:szCs w:val="22"/>
        </w:rPr>
        <w:t>A</w:t>
      </w:r>
      <w:r>
        <w:rPr>
          <w:spacing w:val="1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 xml:space="preserve">u 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kepadam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40"/>
          <w:w w:val="8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sesungguh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4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kembali, 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ajaan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sz w:val="22"/>
          <w:szCs w:val="22"/>
        </w:rPr>
        <w:t>lla</w:t>
      </w:r>
      <w:r>
        <w:rPr>
          <w:spacing w:val="-7"/>
          <w:sz w:val="22"/>
          <w:szCs w:val="22"/>
        </w:rPr>
        <w:t>h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818" w:right="1063" w:hanging="1247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 xml:space="preserve">ikodemus:   “Bagaimana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alau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sudah </w:t>
      </w:r>
      <w:r>
        <w:rPr>
          <w:sz w:val="22"/>
          <w:szCs w:val="22"/>
        </w:rPr>
        <w:t>tua?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ia masuk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ibu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kembali?”</w:t>
      </w:r>
    </w:p>
    <w:p w:rsidR="00A31BD9" w:rsidRDefault="00021A40">
      <w:pPr>
        <w:spacing w:before="58" w:line="284" w:lineRule="auto"/>
        <w:ind w:left="1818" w:right="1062" w:hanging="1247"/>
        <w:jc w:val="both"/>
        <w:rPr>
          <w:sz w:val="22"/>
          <w:szCs w:val="22"/>
        </w:rPr>
      </w:pPr>
      <w:r>
        <w:rPr>
          <w:spacing w:val="-17"/>
          <w:w w:val="74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esus:           </w:t>
      </w:r>
      <w:r>
        <w:rPr>
          <w:spacing w:val="21"/>
          <w:w w:val="102"/>
          <w:sz w:val="22"/>
          <w:szCs w:val="22"/>
        </w:rPr>
        <w:t xml:space="preserve"> </w:t>
      </w:r>
      <w:r>
        <w:rPr>
          <w:spacing w:val="-13"/>
          <w:w w:val="90"/>
          <w:sz w:val="22"/>
          <w:szCs w:val="22"/>
        </w:rPr>
        <w:t>“</w:t>
      </w:r>
      <w:r>
        <w:rPr>
          <w:spacing w:val="-1"/>
          <w:w w:val="90"/>
          <w:sz w:val="22"/>
          <w:szCs w:val="22"/>
        </w:rPr>
        <w:t>A</w:t>
      </w:r>
      <w:r>
        <w:rPr>
          <w:spacing w:val="1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 xml:space="preserve">u 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kepadamu</w:t>
      </w:r>
      <w:r>
        <w:rPr>
          <w:spacing w:val="46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sesungguh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</w:t>
      </w:r>
      <w:r>
        <w:rPr>
          <w:spacing w:val="4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3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air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oh,</w:t>
      </w:r>
      <w:r>
        <w:rPr>
          <w:spacing w:val="29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masuk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ajaan 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pa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ing   </w:t>
      </w:r>
      <w:r>
        <w:rPr>
          <w:w w:val="107"/>
          <w:sz w:val="22"/>
          <w:szCs w:val="22"/>
        </w:rPr>
        <w:t xml:space="preserve">adalah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apa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oh </w:t>
      </w:r>
      <w:r>
        <w:rPr>
          <w:sz w:val="22"/>
          <w:szCs w:val="22"/>
        </w:rPr>
        <w:t>adalah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oh.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Janganlah </w:t>
      </w:r>
      <w:r>
        <w:rPr>
          <w:sz w:val="22"/>
          <w:szCs w:val="22"/>
        </w:rPr>
        <w:t>eng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au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kepadamu: </w:t>
      </w:r>
      <w:r>
        <w:rPr>
          <w:spacing w:val="2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z w:val="22"/>
          <w:szCs w:val="22"/>
        </w:rPr>
        <w:t xml:space="preserve">  </w:t>
      </w:r>
      <w:r>
        <w:rPr>
          <w:spacing w:val="-1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harus </w:t>
      </w:r>
      <w:r>
        <w:rPr>
          <w:sz w:val="22"/>
          <w:szCs w:val="22"/>
        </w:rPr>
        <w:t>dilahi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kembali.</w:t>
      </w:r>
    </w:p>
    <w:p w:rsidR="00A31BD9" w:rsidRDefault="00A31BD9">
      <w:pPr>
        <w:spacing w:before="6" w:line="120" w:lineRule="exact"/>
        <w:rPr>
          <w:sz w:val="13"/>
          <w:szCs w:val="13"/>
        </w:rPr>
      </w:pPr>
    </w:p>
    <w:p w:rsidR="00A31BD9" w:rsidRDefault="00021A40">
      <w:pPr>
        <w:ind w:left="287"/>
        <w:rPr>
          <w:sz w:val="22"/>
          <w:szCs w:val="22"/>
        </w:rPr>
      </w:pPr>
      <w:r>
        <w:rPr>
          <w:b/>
          <w:spacing w:val="-1"/>
          <w:w w:val="93"/>
          <w:sz w:val="22"/>
          <w:szCs w:val="22"/>
        </w:rPr>
        <w:t>A</w:t>
      </w:r>
      <w:r>
        <w:rPr>
          <w:b/>
          <w:spacing w:val="5"/>
          <w:w w:val="93"/>
          <w:sz w:val="22"/>
          <w:szCs w:val="22"/>
        </w:rPr>
        <w:t>r</w:t>
      </w:r>
      <w:r>
        <w:rPr>
          <w:b/>
          <w:w w:val="93"/>
          <w:sz w:val="22"/>
          <w:szCs w:val="22"/>
        </w:rPr>
        <w:t>ti</w:t>
      </w:r>
      <w:r>
        <w:rPr>
          <w:b/>
          <w:spacing w:val="-3"/>
          <w:w w:val="93"/>
          <w:sz w:val="22"/>
          <w:szCs w:val="22"/>
        </w:rPr>
        <w:t xml:space="preserve"> </w:t>
      </w:r>
      <w:r>
        <w:rPr>
          <w:b/>
          <w:sz w:val="22"/>
          <w:szCs w:val="22"/>
        </w:rPr>
        <w:t>dari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p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apan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ta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-24"/>
          <w:w w:val="83"/>
          <w:sz w:val="22"/>
          <w:szCs w:val="22"/>
        </w:rPr>
        <w:t>Y</w:t>
      </w:r>
      <w:r>
        <w:rPr>
          <w:b/>
          <w:w w:val="111"/>
          <w:sz w:val="22"/>
          <w:szCs w:val="22"/>
        </w:rPr>
        <w:t>esus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z w:val="22"/>
          <w:szCs w:val="22"/>
        </w:rPr>
        <w:t>dengan</w:t>
      </w:r>
      <w:r>
        <w:rPr>
          <w:b/>
          <w:spacing w:val="51"/>
          <w:sz w:val="22"/>
          <w:szCs w:val="22"/>
        </w:rPr>
        <w:t xml:space="preserve"> </w:t>
      </w:r>
      <w:r>
        <w:rPr>
          <w:b/>
          <w:spacing w:val="1"/>
          <w:w w:val="95"/>
          <w:sz w:val="22"/>
          <w:szCs w:val="22"/>
        </w:rPr>
        <w:t>N</w:t>
      </w:r>
      <w:r>
        <w:rPr>
          <w:b/>
          <w:w w:val="97"/>
          <w:sz w:val="22"/>
          <w:szCs w:val="22"/>
        </w:rPr>
        <w:t>i</w:t>
      </w:r>
      <w:r>
        <w:rPr>
          <w:b/>
          <w:spacing w:val="-3"/>
          <w:w w:val="97"/>
          <w:sz w:val="22"/>
          <w:szCs w:val="22"/>
        </w:rPr>
        <w:t>k</w:t>
      </w:r>
      <w:r>
        <w:rPr>
          <w:b/>
          <w:spacing w:val="1"/>
          <w:w w:val="115"/>
          <w:sz w:val="22"/>
          <w:szCs w:val="22"/>
        </w:rPr>
        <w:t>o</w:t>
      </w:r>
      <w:r>
        <w:rPr>
          <w:b/>
          <w:w w:val="104"/>
          <w:sz w:val="22"/>
          <w:szCs w:val="22"/>
        </w:rPr>
        <w:t>demus: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anggota</w:t>
      </w:r>
      <w:r>
        <w:rPr>
          <w:spacing w:val="-23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Ke</w:t>
      </w:r>
      <w:r>
        <w:rPr>
          <w:spacing w:val="-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ajaan</w:t>
      </w:r>
      <w:r>
        <w:rPr>
          <w:spacing w:val="26"/>
          <w:w w:val="94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memasu</w:t>
      </w:r>
      <w:r>
        <w:rPr>
          <w:spacing w:val="4"/>
          <w:w w:val="106"/>
          <w:sz w:val="22"/>
          <w:szCs w:val="22"/>
        </w:rPr>
        <w:t>k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hubungan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llah,</w:t>
      </w:r>
      <w:r>
        <w:rPr>
          <w:spacing w:val="15"/>
          <w:w w:val="9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be</w:t>
      </w:r>
      <w:r>
        <w:rPr>
          <w:spacing w:val="6"/>
          <w:w w:val="111"/>
          <w:sz w:val="22"/>
          <w:szCs w:val="22"/>
        </w:rPr>
        <w:t>r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ob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w w:val="97"/>
          <w:sz w:val="22"/>
          <w:szCs w:val="22"/>
        </w:rPr>
        <w:t>M</w:t>
      </w:r>
      <w:r>
        <w:rPr>
          <w:w w:val="97"/>
          <w:sz w:val="22"/>
          <w:szCs w:val="22"/>
        </w:rPr>
        <w:t>elalui</w:t>
      </w:r>
      <w:r>
        <w:rPr>
          <w:spacing w:val="-8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iman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-15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</w:t>
      </w:r>
      <w:r>
        <w:rPr>
          <w:spacing w:val="1"/>
          <w:w w:val="108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ima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arunia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13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mengubah</w:t>
      </w:r>
      <w:r>
        <w:rPr>
          <w:spacing w:val="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hidupmu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manusia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</w:t>
      </w:r>
      <w:r>
        <w:rPr>
          <w:spacing w:val="12"/>
          <w:w w:val="1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sebelum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3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dulu</w:t>
      </w:r>
      <w:r>
        <w:rPr>
          <w:spacing w:val="5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doa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doa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-24"/>
          <w:w w:val="108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18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kebiasaan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dulu 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musuhan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dengan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semua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eman,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</w:t>
      </w:r>
      <w:r>
        <w:rPr>
          <w:spacing w:val="-2"/>
          <w:w w:val="111"/>
          <w:sz w:val="22"/>
          <w:szCs w:val="22"/>
        </w:rPr>
        <w:t>r</w:t>
      </w:r>
      <w:r>
        <w:rPr>
          <w:w w:val="111"/>
          <w:sz w:val="22"/>
          <w:szCs w:val="22"/>
        </w:rPr>
        <w:t>damaian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sesama.</w:t>
      </w:r>
      <w:r>
        <w:rPr>
          <w:spacing w:val="2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-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menolon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-2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menolong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>g</w:t>
      </w:r>
      <w:r>
        <w:rPr>
          <w:sz w:val="22"/>
          <w:szCs w:val="22"/>
        </w:rPr>
        <w:t>lain,</w:t>
      </w:r>
      <w:r>
        <w:rPr>
          <w:spacing w:val="4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ji</w:t>
      </w:r>
      <w:r>
        <w:rPr>
          <w:spacing w:val="4"/>
          <w:w w:val="89"/>
          <w:sz w:val="22"/>
          <w:szCs w:val="22"/>
        </w:rPr>
        <w:t>k</w:t>
      </w:r>
      <w:r>
        <w:rPr>
          <w:spacing w:val="26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sebelum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6"/>
          <w:w w:val="108"/>
          <w:sz w:val="22"/>
          <w:szCs w:val="22"/>
        </w:rPr>
        <w:t>a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6"/>
          <w:w w:val="108"/>
          <w:sz w:val="22"/>
          <w:szCs w:val="22"/>
        </w:rPr>
        <w:t>u</w:t>
      </w:r>
      <w:r>
        <w:rPr>
          <w:w w:val="104"/>
          <w:sz w:val="22"/>
          <w:szCs w:val="22"/>
        </w:rPr>
        <w:t>tida</w:t>
      </w:r>
      <w:r>
        <w:rPr>
          <w:spacing w:val="26"/>
          <w:w w:val="104"/>
          <w:sz w:val="22"/>
          <w:szCs w:val="22"/>
        </w:rPr>
        <w:t>k</w:t>
      </w:r>
      <w:r>
        <w:rPr>
          <w:w w:val="101"/>
          <w:sz w:val="22"/>
          <w:szCs w:val="22"/>
        </w:rPr>
        <w:t>su</w:t>
      </w:r>
      <w:r>
        <w:rPr>
          <w:spacing w:val="4"/>
          <w:w w:val="101"/>
          <w:sz w:val="22"/>
          <w:szCs w:val="22"/>
        </w:rPr>
        <w:t>k</w:t>
      </w:r>
      <w:r>
        <w:rPr>
          <w:spacing w:val="26"/>
          <w:w w:val="108"/>
          <w:sz w:val="22"/>
          <w:szCs w:val="22"/>
        </w:rPr>
        <w:t>a</w:t>
      </w:r>
      <w:r>
        <w:rPr>
          <w:w w:val="104"/>
          <w:sz w:val="22"/>
          <w:szCs w:val="22"/>
        </w:rPr>
        <w:t>belaja</w:t>
      </w:r>
      <w:r>
        <w:rPr>
          <w:spacing w:val="-12"/>
          <w:w w:val="104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2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</w:t>
      </w:r>
      <w:r>
        <w:rPr>
          <w:spacing w:val="4"/>
          <w:w w:val="103"/>
          <w:sz w:val="22"/>
          <w:szCs w:val="22"/>
        </w:rPr>
        <w:t>k</w:t>
      </w:r>
      <w:r>
        <w:rPr>
          <w:spacing w:val="26"/>
          <w:w w:val="108"/>
          <w:sz w:val="22"/>
          <w:szCs w:val="22"/>
        </w:rPr>
        <w:t>a</w:t>
      </w:r>
      <w:r>
        <w:rPr>
          <w:spacing w:val="4"/>
          <w:w w:val="93"/>
          <w:sz w:val="22"/>
          <w:szCs w:val="22"/>
        </w:rPr>
        <w:t>k</w:t>
      </w:r>
      <w:r>
        <w:rPr>
          <w:w w:val="97"/>
          <w:sz w:val="22"/>
          <w:szCs w:val="22"/>
        </w:rPr>
        <w:t>ini</w:t>
      </w:r>
      <w:r>
        <w:rPr>
          <w:spacing w:val="-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26"/>
          <w:w w:val="108"/>
          <w:sz w:val="22"/>
          <w:szCs w:val="22"/>
        </w:rPr>
        <w:t>u</w:t>
      </w:r>
      <w:r>
        <w:rPr>
          <w:spacing w:val="-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aji</w:t>
      </w:r>
      <w:r>
        <w:rPr>
          <w:spacing w:val="26"/>
          <w:w w:val="101"/>
          <w:sz w:val="22"/>
          <w:szCs w:val="22"/>
        </w:rPr>
        <w:t>n</w:t>
      </w:r>
      <w:r>
        <w:rPr>
          <w:w w:val="104"/>
          <w:sz w:val="22"/>
          <w:szCs w:val="22"/>
        </w:rPr>
        <w:t>belaja</w:t>
      </w:r>
      <w:r>
        <w:rPr>
          <w:spacing w:val="-12"/>
          <w:w w:val="104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lalu</w:t>
      </w:r>
      <w:r>
        <w:rPr>
          <w:spacing w:val="-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8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yimpangan,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ini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lemah  lembut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  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hal-hal </w:t>
      </w:r>
      <w:r>
        <w:rPr>
          <w:sz w:val="22"/>
          <w:szCs w:val="22"/>
        </w:rPr>
        <w:t>baik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bena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w w:val="111"/>
          <w:sz w:val="22"/>
          <w:szCs w:val="22"/>
        </w:rPr>
        <w:t>dengan</w:t>
      </w:r>
      <w:r>
        <w:rPr>
          <w:spacing w:val="1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alam,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pemahaman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baru 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mengenai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alam  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alam  adalah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harus </w:t>
      </w:r>
      <w:r>
        <w:rPr>
          <w:sz w:val="22"/>
          <w:szCs w:val="22"/>
        </w:rPr>
        <w:t xml:space="preserve">dijaga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dipeliha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a,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alam  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kebe</w:t>
      </w:r>
      <w:r>
        <w:rPr>
          <w:spacing w:val="1"/>
          <w:w w:val="106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langsungan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9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menjaga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1"/>
          <w:w w:val="107"/>
          <w:sz w:val="22"/>
          <w:szCs w:val="22"/>
        </w:rPr>
        <w:t>r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spacing w:val="-1"/>
          <w:w w:val="108"/>
          <w:sz w:val="22"/>
          <w:szCs w:val="22"/>
        </w:rPr>
        <w:t>a</w:t>
      </w:r>
      <w:r>
        <w:rPr>
          <w:w w:val="114"/>
          <w:sz w:val="22"/>
          <w:szCs w:val="22"/>
        </w:rPr>
        <w:t>t</w:t>
      </w:r>
      <w:r>
        <w:rPr>
          <w:spacing w:val="-3"/>
          <w:w w:val="11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 xml:space="preserve">a. </w:t>
      </w:r>
      <w:r>
        <w:rPr>
          <w:spacing w:val="-3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inda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mengeksploitasi,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merusak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menghancu</w:t>
      </w:r>
      <w:r>
        <w:rPr>
          <w:spacing w:val="1"/>
          <w:w w:val="105"/>
          <w:sz w:val="22"/>
          <w:szCs w:val="22"/>
        </w:rPr>
        <w:t>r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15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alam </w:t>
      </w:r>
      <w:r>
        <w:rPr>
          <w:sz w:val="22"/>
          <w:szCs w:val="22"/>
        </w:rPr>
        <w:lastRenderedPageBreak/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mengha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gai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tidak </w:t>
      </w:r>
      <w:r>
        <w:rPr>
          <w:sz w:val="22"/>
          <w:szCs w:val="22"/>
        </w:rPr>
        <w:t>langsung</w:t>
      </w:r>
      <w:r>
        <w:rPr>
          <w:spacing w:val="4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menghancu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tung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021A40">
      <w:pPr>
        <w:spacing w:before="73"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4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lal</w:t>
      </w:r>
      <w:r>
        <w:rPr>
          <w:spacing w:val="-2"/>
          <w:w w:val="97"/>
          <w:sz w:val="22"/>
          <w:szCs w:val="22"/>
        </w:rPr>
        <w:t>u</w:t>
      </w:r>
      <w:r>
        <w:rPr>
          <w:w w:val="97"/>
          <w:sz w:val="22"/>
          <w:szCs w:val="22"/>
        </w:rPr>
        <w:t>,</w:t>
      </w:r>
      <w:r>
        <w:rPr>
          <w:spacing w:val="10"/>
          <w:w w:val="9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hadap</w:t>
      </w:r>
      <w:r>
        <w:rPr>
          <w:spacing w:val="13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c</w:t>
      </w:r>
      <w:r>
        <w:rPr>
          <w:w w:val="106"/>
          <w:sz w:val="22"/>
          <w:szCs w:val="22"/>
        </w:rPr>
        <w:t>enderung</w:t>
      </w:r>
      <w:r>
        <w:rPr>
          <w:spacing w:val="32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lebih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 </w:t>
      </w:r>
      <w:r>
        <w:rPr>
          <w:w w:val="108"/>
          <w:sz w:val="22"/>
          <w:szCs w:val="22"/>
        </w:rPr>
        <w:t>sem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ta-m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erutama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2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spi</w:t>
      </w:r>
      <w:r>
        <w:rPr>
          <w:spacing w:val="1"/>
          <w:w w:val="101"/>
          <w:sz w:val="22"/>
          <w:szCs w:val="22"/>
        </w:rPr>
        <w:t>r</w:t>
      </w:r>
      <w:r>
        <w:rPr>
          <w:w w:val="103"/>
          <w:sz w:val="22"/>
          <w:szCs w:val="22"/>
        </w:rPr>
        <w:t>itua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adahal</w:t>
      </w:r>
      <w:r>
        <w:rPr>
          <w:spacing w:val="4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hidup  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up 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keutuhan</w:t>
      </w:r>
      <w:r>
        <w:rPr>
          <w:spacing w:val="1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masuk </w:t>
      </w:r>
      <w:r>
        <w:rPr>
          <w:sz w:val="22"/>
          <w:szCs w:val="22"/>
        </w:rPr>
        <w:t>alam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semesta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emp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</w:t>
      </w:r>
      <w:r>
        <w:rPr>
          <w:spacing w:val="2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8"/>
          <w:sz w:val="22"/>
          <w:szCs w:val="22"/>
        </w:rPr>
        <w:t>be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tumbuh.</w:t>
      </w:r>
      <w:r>
        <w:rPr>
          <w:spacing w:val="21"/>
          <w:w w:val="108"/>
          <w:sz w:val="22"/>
          <w:szCs w:val="22"/>
        </w:rPr>
        <w:t xml:space="preserve"> </w:t>
      </w:r>
      <w:r>
        <w:rPr>
          <w:spacing w:val="-5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embaharuan</w:t>
      </w:r>
      <w:r>
        <w:rPr>
          <w:spacing w:val="1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tidak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</w:t>
      </w:r>
      <w:r>
        <w:rPr>
          <w:spacing w:val="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spi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itual</w:t>
      </w:r>
      <w:r>
        <w:rPr>
          <w:spacing w:val="1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ta-m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 </w:t>
      </w:r>
      <w:r>
        <w:rPr>
          <w:w w:val="107"/>
          <w:sz w:val="22"/>
          <w:szCs w:val="22"/>
        </w:rPr>
        <w:t xml:space="preserve">kehidupan </w:t>
      </w:r>
      <w:r>
        <w:rPr>
          <w:w w:val="106"/>
          <w:sz w:val="22"/>
          <w:szCs w:val="22"/>
        </w:rPr>
        <w:t>manusi</w:t>
      </w:r>
      <w:r>
        <w:rPr>
          <w:spacing w:val="22"/>
          <w:w w:val="106"/>
          <w:sz w:val="22"/>
          <w:szCs w:val="22"/>
        </w:rPr>
        <w:t>a</w:t>
      </w:r>
      <w:r>
        <w:rPr>
          <w:w w:val="105"/>
          <w:sz w:val="22"/>
          <w:szCs w:val="22"/>
        </w:rPr>
        <w:t>seca</w:t>
      </w:r>
      <w:r>
        <w:rPr>
          <w:spacing w:val="-1"/>
          <w:w w:val="105"/>
          <w:sz w:val="22"/>
          <w:szCs w:val="22"/>
        </w:rPr>
        <w:t>r</w:t>
      </w:r>
      <w:r>
        <w:rPr>
          <w:spacing w:val="22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utuh</w:t>
      </w:r>
      <w:r>
        <w:rPr>
          <w:spacing w:val="22"/>
          <w:w w:val="108"/>
          <w:sz w:val="22"/>
          <w:szCs w:val="22"/>
        </w:rPr>
        <w:t>.</w:t>
      </w:r>
      <w:r>
        <w:rPr>
          <w:spacing w:val="1"/>
          <w:w w:val="90"/>
          <w:sz w:val="22"/>
          <w:szCs w:val="22"/>
        </w:rPr>
        <w:t>M</w:t>
      </w:r>
      <w:r>
        <w:rPr>
          <w:w w:val="105"/>
          <w:sz w:val="22"/>
          <w:szCs w:val="22"/>
        </w:rPr>
        <w:t>anusi</w:t>
      </w:r>
      <w:r>
        <w:rPr>
          <w:spacing w:val="22"/>
          <w:w w:val="105"/>
          <w:sz w:val="22"/>
          <w:szCs w:val="22"/>
        </w:rPr>
        <w:t>a</w:t>
      </w:r>
      <w:r>
        <w:rPr>
          <w:w w:val="107"/>
          <w:sz w:val="22"/>
          <w:szCs w:val="22"/>
        </w:rPr>
        <w:t>sebaga</w:t>
      </w:r>
      <w:r>
        <w:rPr>
          <w:spacing w:val="22"/>
          <w:w w:val="107"/>
          <w:sz w:val="22"/>
          <w:szCs w:val="22"/>
        </w:rPr>
        <w:t>i</w:t>
      </w:r>
      <w:r>
        <w:rPr>
          <w:w w:val="103"/>
          <w:sz w:val="22"/>
          <w:szCs w:val="22"/>
        </w:rPr>
        <w:t>ma</w:t>
      </w:r>
      <w:r>
        <w:rPr>
          <w:spacing w:val="4"/>
          <w:w w:val="103"/>
          <w:sz w:val="22"/>
          <w:szCs w:val="22"/>
        </w:rPr>
        <w:t>k</w:t>
      </w:r>
      <w:r>
        <w:rPr>
          <w:w w:val="101"/>
          <w:sz w:val="22"/>
          <w:szCs w:val="22"/>
        </w:rPr>
        <w:t>hlu</w:t>
      </w:r>
      <w:r>
        <w:rPr>
          <w:spacing w:val="22"/>
          <w:w w:val="101"/>
          <w:sz w:val="22"/>
          <w:szCs w:val="22"/>
        </w:rPr>
        <w:t>k</w:t>
      </w:r>
      <w:r>
        <w:rPr>
          <w:w w:val="107"/>
          <w:sz w:val="22"/>
          <w:szCs w:val="22"/>
        </w:rPr>
        <w:t>ciptaa</w:t>
      </w:r>
      <w:r>
        <w:rPr>
          <w:spacing w:val="22"/>
          <w:w w:val="107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</w:t>
      </w:r>
      <w:r>
        <w:rPr>
          <w:spacing w:val="22"/>
          <w:w w:val="110"/>
          <w:sz w:val="22"/>
          <w:szCs w:val="22"/>
        </w:rPr>
        <w:t>g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ela</w:t>
      </w:r>
      <w:r>
        <w:rPr>
          <w:spacing w:val="22"/>
          <w:w w:val="106"/>
          <w:sz w:val="22"/>
          <w:szCs w:val="22"/>
        </w:rPr>
        <w:t>h</w:t>
      </w:r>
      <w:r>
        <w:rPr>
          <w:w w:val="105"/>
          <w:sz w:val="22"/>
          <w:szCs w:val="22"/>
        </w:rPr>
        <w:t>diselam</w:t>
      </w:r>
      <w:r>
        <w:rPr>
          <w:spacing w:val="-1"/>
          <w:w w:val="105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dibaharui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utuh.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1409" style="position:absolute;left:0;text-align:left;margin-left:411.2pt;margin-top:146.2pt;width:0;height:0;z-index:-6180;mso-position-horizontal-relative:page" coordorigin="8224,2924" coordsize="0,0">
            <v:shape id="_x0000_s1410" style="position:absolute;left:8224;top:2924;width:0;height:0" coordorigin="8224,2924" coordsize="0,0" path="m8224,2924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ung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  be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22"/>
          <w:w w:val="110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2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sudah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2"/>
          <w:w w:val="9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elam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2"/>
          <w:sz w:val="22"/>
          <w:szCs w:val="22"/>
        </w:rPr>
        <w:t>t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dan  melalui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keselam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tan</w:t>
      </w:r>
      <w:r w:rsidR="00021A40">
        <w:rPr>
          <w:spacing w:val="28"/>
          <w:w w:val="106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it</w:t>
      </w:r>
      <w:r w:rsidR="00021A40">
        <w:rPr>
          <w:spacing w:val="-2"/>
          <w:w w:val="105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3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mempe</w:t>
      </w:r>
      <w:r w:rsidR="00021A40">
        <w:rPr>
          <w:spacing w:val="-2"/>
          <w:w w:val="109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oleh</w:t>
      </w:r>
      <w:r w:rsidR="00021A40">
        <w:rPr>
          <w:spacing w:val="4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pembaharuan </w:t>
      </w:r>
      <w:r w:rsidR="00021A40">
        <w:rPr>
          <w:sz w:val="22"/>
          <w:szCs w:val="22"/>
        </w:rPr>
        <w:t xml:space="preserve">hidup?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engapa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   harus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dilahi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kembali?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29"/>
          <w:w w:val="10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memang</w:t>
      </w:r>
      <w:r w:rsidR="00021A40">
        <w:rPr>
          <w:spacing w:val="24"/>
          <w:w w:val="109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 xml:space="preserve">elah </w:t>
      </w:r>
      <w:r w:rsidR="00021A40">
        <w:rPr>
          <w:w w:val="105"/>
          <w:sz w:val="22"/>
          <w:szCs w:val="22"/>
        </w:rPr>
        <w:t>me</w:t>
      </w:r>
      <w:r w:rsidR="00021A40">
        <w:rPr>
          <w:spacing w:val="-3"/>
          <w:w w:val="105"/>
          <w:sz w:val="22"/>
          <w:szCs w:val="22"/>
        </w:rPr>
        <w:t>n</w:t>
      </w:r>
      <w:r w:rsidR="00021A40">
        <w:rPr>
          <w:spacing w:val="-2"/>
          <w:w w:val="105"/>
          <w:sz w:val="22"/>
          <w:szCs w:val="22"/>
        </w:rPr>
        <w:t>y</w:t>
      </w:r>
      <w:r w:rsidR="00021A40">
        <w:rPr>
          <w:w w:val="105"/>
          <w:sz w:val="22"/>
          <w:szCs w:val="22"/>
        </w:rPr>
        <w:t>elam</w:t>
      </w:r>
      <w:r w:rsidR="00021A40">
        <w:rPr>
          <w:spacing w:val="-1"/>
          <w:w w:val="105"/>
          <w:sz w:val="22"/>
          <w:szCs w:val="22"/>
        </w:rPr>
        <w:t>a</w:t>
      </w:r>
      <w:r w:rsidR="00021A40">
        <w:rPr>
          <w:w w:val="105"/>
          <w:sz w:val="22"/>
          <w:szCs w:val="22"/>
        </w:rPr>
        <w:t>t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an</w:t>
      </w:r>
      <w:r w:rsidR="00021A40">
        <w:rPr>
          <w:spacing w:val="41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hu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uman 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dosa,  justru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ena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 xml:space="preserve">elah </w:t>
      </w:r>
      <w:r w:rsidR="00021A40">
        <w:rPr>
          <w:sz w:val="22"/>
          <w:szCs w:val="22"/>
        </w:rPr>
        <w:t>diselam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1"/>
          <w:sz w:val="22"/>
          <w:szCs w:val="22"/>
        </w:rPr>
        <w:t xml:space="preserve"> </w:t>
      </w:r>
      <w:r w:rsidR="00021A40">
        <w:rPr>
          <w:sz w:val="22"/>
          <w:szCs w:val="22"/>
        </w:rPr>
        <w:t>tiap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lu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menanggapi</w:t>
      </w:r>
      <w:r w:rsidR="00021A40">
        <w:rPr>
          <w:spacing w:val="16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keselam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tan</w:t>
      </w:r>
      <w:r w:rsidR="00021A40">
        <w:rPr>
          <w:spacing w:val="-8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itu </w:t>
      </w:r>
      <w:r w:rsidR="00021A40">
        <w:rPr>
          <w:sz w:val="22"/>
          <w:szCs w:val="22"/>
        </w:rPr>
        <w:t>melalui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</w:t>
      </w:r>
      <w:r w:rsidR="00021A40">
        <w:rPr>
          <w:spacing w:val="5"/>
          <w:w w:val="110"/>
          <w:sz w:val="22"/>
          <w:szCs w:val="22"/>
        </w:rPr>
        <w:t>r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ob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tan</w:t>
      </w:r>
      <w:r w:rsidR="00021A40">
        <w:rPr>
          <w:spacing w:val="6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bar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etiap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ha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be</w:t>
      </w:r>
      <w:r w:rsidR="00021A40">
        <w:rPr>
          <w:spacing w:val="1"/>
          <w:w w:val="111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hadapan</w:t>
      </w:r>
      <w:r w:rsidR="00021A40">
        <w:rPr>
          <w:spacing w:val="-15"/>
          <w:w w:val="11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godaan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1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tangan,</w:t>
      </w:r>
      <w:r w:rsidR="00021A40">
        <w:rPr>
          <w:spacing w:val="2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setiap </w:t>
      </w:r>
      <w:r w:rsidR="00021A40">
        <w:rPr>
          <w:spacing w:val="4"/>
          <w:sz w:val="22"/>
          <w:szCs w:val="22"/>
        </w:rPr>
        <w:t xml:space="preserve"> k</w:t>
      </w:r>
      <w:r w:rsidR="00021A40">
        <w:rPr>
          <w:sz w:val="22"/>
          <w:szCs w:val="22"/>
        </w:rPr>
        <w:t>ali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j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 dosa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 xml:space="preserve">ita </w:t>
      </w:r>
      <w:r w:rsidR="00021A40">
        <w:rPr>
          <w:w w:val="109"/>
          <w:sz w:val="22"/>
          <w:szCs w:val="22"/>
        </w:rPr>
        <w:t>membutuh</w:t>
      </w:r>
      <w:r w:rsidR="00021A40">
        <w:rPr>
          <w:spacing w:val="4"/>
          <w:w w:val="109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</w:t>
      </w:r>
      <w:r w:rsidR="00021A40">
        <w:rPr>
          <w:spacing w:val="-24"/>
          <w:w w:val="10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</w:t>
      </w:r>
      <w:r w:rsidR="00021A40">
        <w:rPr>
          <w:spacing w:val="5"/>
          <w:w w:val="109"/>
          <w:sz w:val="22"/>
          <w:szCs w:val="22"/>
        </w:rPr>
        <w:t>r</w:t>
      </w:r>
      <w:r w:rsidR="00021A40">
        <w:rPr>
          <w:spacing w:val="-1"/>
          <w:w w:val="10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>ob</w:t>
      </w:r>
      <w:r w:rsidR="00021A40">
        <w:rPr>
          <w:spacing w:val="-1"/>
          <w:w w:val="109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tan</w:t>
      </w:r>
      <w:r w:rsidR="00021A40">
        <w:rPr>
          <w:spacing w:val="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hidu</w:t>
      </w:r>
      <w:r w:rsidR="00021A40">
        <w:rPr>
          <w:spacing w:val="-5"/>
          <w:w w:val="108"/>
          <w:sz w:val="22"/>
          <w:szCs w:val="22"/>
        </w:rPr>
        <w:t>p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1" w:line="140" w:lineRule="exact"/>
        <w:rPr>
          <w:sz w:val="15"/>
          <w:szCs w:val="15"/>
        </w:rPr>
      </w:pPr>
    </w:p>
    <w:p w:rsidR="00A31BD9" w:rsidRDefault="00357B69">
      <w:pPr>
        <w:ind w:left="1100"/>
        <w:rPr>
          <w:sz w:val="28"/>
          <w:szCs w:val="28"/>
        </w:rPr>
      </w:pPr>
      <w:r>
        <w:pict>
          <v:group id="_x0000_s1407" style="position:absolute;left:0;text-align:left;margin-left:60pt;margin-top:18.7pt;width:349.2pt;height:0;z-index:-6182;mso-position-horizontal-relative:page" coordorigin="1200,374" coordsize="6984,0">
            <v:shape id="_x0000_s1408" style="position:absolute;left:1200;top:374;width:6984;height:0" coordorigin="1200,374" coordsize="6984,0" path="m1200,37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405" style="position:absolute;left:0;text-align:left;margin-left:56pt;margin-top:18.7pt;width:0;height:0;z-index:-6181;mso-position-horizontal-relative:page" coordorigin="1120,374" coordsize="0,0">
            <v:shape id="_x0000_s1406" style="position:absolute;left:1120;top:374;width:0;height:0" coordorigin="1120,374" coordsize="0,0" path="m1120,3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sz w:val="28"/>
          <w:szCs w:val="28"/>
        </w:rPr>
        <w:t>P</w:t>
      </w:r>
      <w:r w:rsidR="00021A40">
        <w:rPr>
          <w:b/>
          <w:color w:val="0076A3"/>
          <w:sz w:val="28"/>
          <w:szCs w:val="28"/>
        </w:rPr>
        <w:t>endalaman</w:t>
      </w:r>
      <w:r w:rsidR="00021A40">
        <w:rPr>
          <w:b/>
          <w:color w:val="0076A3"/>
          <w:spacing w:val="58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itab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pict>
          <v:group id="_x0000_s1403" style="position:absolute;left:0;text-align:left;margin-left:89.5pt;margin-top:551.15pt;width:152.8pt;height:0;z-index:-6179;mso-position-horizontal-relative:page;mso-position-vertical-relative:page" coordorigin="1790,11023" coordsize="3056,0">
            <v:shape id="_x0000_s1404" style="position:absolute;left:1790;top:11023;width:3056;height:0" coordorigin="1790,11023" coordsize="3056,0" path="m4846,11023r-3056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401" style="position:absolute;left:0;text-align:left;margin-left:88.35pt;margin-top:585.55pt;width:154.4pt;height:0;z-index:-6178;mso-position-horizontal-relative:page;mso-position-vertical-relative:page" coordorigin="1767,11711" coordsize="3088,0">
            <v:shape id="_x0000_s1402" style="position:absolute;left:1767;top:11711;width:3088;height:0" coordorigin="1767,11711" coordsize="3088,0" path="m4855,11711r-3088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99" style="position:absolute;left:0;text-align:left;margin-left:257.45pt;margin-top:535.9pt;width:145.5pt;height:0;z-index:-6177;mso-position-horizontal-relative:page;mso-position-vertical-relative:page" coordorigin="5149,10718" coordsize="2910,0">
            <v:shape id="_x0000_s1400" style="position:absolute;left:5149;top:10718;width:2910;height:0" coordorigin="5149,10718" coordsize="2910,0" path="m8059,10718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97" style="position:absolute;left:0;text-align:left;margin-left:257.3pt;margin-top:550.85pt;width:145.5pt;height:0;z-index:-6176;mso-position-horizontal-relative:page;mso-position-vertical-relative:page" coordorigin="5146,11017" coordsize="2910,0">
            <v:shape id="_x0000_s1398" style="position:absolute;left:5146;top:11017;width:2910;height:0" coordorigin="5146,11017" coordsize="2910,0" path="m8056,11017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95" style="position:absolute;left:0;text-align:left;margin-left:257.55pt;margin-top:585.65pt;width:145.5pt;height:0;z-index:-6175;mso-position-horizontal-relative:page;mso-position-vertical-relative:page" coordorigin="5151,11713" coordsize="2910,0">
            <v:shape id="_x0000_s1396" style="position:absolute;left:5151;top:11713;width:2910;height:0" coordorigin="5151,11713" coordsize="2910,0" path="m8060,11713r-2909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93" style="position:absolute;left:0;text-align:left;margin-left:257.7pt;margin-top:568.9pt;width:145.5pt;height:0;z-index:-6174;mso-position-horizontal-relative:page;mso-position-vertical-relative:page" coordorigin="5154,11378" coordsize="2910,0">
            <v:shape id="_x0000_s1394" style="position:absolute;left:5154;top:11378;width:2910;height:0" coordorigin="5154,11378" coordsize="2910,0" path="m8064,11378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91" style="position:absolute;left:0;text-align:left;margin-left:89.1pt;margin-top:619.35pt;width:154.4pt;height:0;z-index:-6173;mso-position-horizontal-relative:page;mso-position-vertical-relative:page" coordorigin="1782,12387" coordsize="3088,0">
            <v:shape id="_x0000_s1392" style="position:absolute;left:1782;top:12387;width:3088;height:0" coordorigin="1782,12387" coordsize="3088,0" path="m4869,12387r-3087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89" style="position:absolute;left:0;text-align:left;margin-left:258.25pt;margin-top:619.5pt;width:145.5pt;height:0;z-index:-6172;mso-position-horizontal-relative:page;mso-position-vertical-relative:page" coordorigin="5165,12390" coordsize="2910,0">
            <v:shape id="_x0000_s1390" style="position:absolute;left:5165;top:12390;width:2910;height:0" coordorigin="5165,12390" coordsize="2910,0" path="m8075,12390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87" style="position:absolute;left:0;text-align:left;margin-left:258.45pt;margin-top:602.7pt;width:145.5pt;height:0;z-index:-6171;mso-position-horizontal-relative:page;mso-position-vertical-relative:page" coordorigin="5169,12054" coordsize="2910,0">
            <v:shape id="_x0000_s1388" style="position:absolute;left:5169;top:12054;width:2910;height:0" coordorigin="5169,12054" coordsize="2910,0" path="m8078,12054r-2909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shape id="_x0000_s1386" type="#_x0000_t202" style="position:absolute;left:0;text-align:left;margin-left:54.65pt;margin-top:59.25pt;width:358.3pt;height:254.25pt;z-index:-6170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95"/>
                    <w:gridCol w:w="3406"/>
                    <w:gridCol w:w="3227"/>
                  </w:tblGrid>
                  <w:tr w:rsidR="00357B69">
                    <w:trPr>
                      <w:trHeight w:hRule="exact" w:val="553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7" w:line="140" w:lineRule="exact"/>
                          <w:rPr>
                            <w:sz w:val="15"/>
                            <w:szCs w:val="15"/>
                          </w:rPr>
                        </w:pPr>
                      </w:p>
                      <w:p w:rsidR="00357B69" w:rsidRDefault="00357B69">
                        <w:pPr>
                          <w:ind w:left="100"/>
                        </w:pPr>
                        <w:r>
                          <w:t>No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37" w:line="250" w:lineRule="auto"/>
                          <w:ind w:left="556" w:right="412" w:hanging="97"/>
                        </w:pPr>
                        <w:r>
                          <w:rPr>
                            <w:spacing w:val="-5"/>
                          </w:rPr>
                          <w:t>P</w:t>
                        </w:r>
                        <w:r>
                          <w:t>e</w:t>
                        </w:r>
                        <w:r>
                          <w:rPr>
                            <w:spacing w:val="1"/>
                          </w:rPr>
                          <w:t>r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t>taan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y</w:t>
                        </w:r>
                        <w:r>
                          <w:t>ang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dipa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t>ai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u</w:t>
                        </w:r>
                        <w:r>
                          <w:rPr>
                            <w:spacing w:val="-1"/>
                            <w:w w:val="110"/>
                          </w:rPr>
                          <w:t>n</w:t>
                        </w:r>
                        <w:r>
                          <w:rPr>
                            <w:w w:val="105"/>
                          </w:rPr>
                          <w:t xml:space="preserve">tuk </w:t>
                        </w:r>
                        <w:r>
                          <w:t>menjelas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t>an</w:t>
                        </w:r>
                        <w:r>
                          <w:rPr>
                            <w:spacing w:val="41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pembaharuan</w:t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7" w:line="140" w:lineRule="exact"/>
                          <w:rPr>
                            <w:sz w:val="15"/>
                            <w:szCs w:val="15"/>
                          </w:rPr>
                        </w:pPr>
                      </w:p>
                      <w:p w:rsidR="00357B69" w:rsidRDefault="00357B69">
                        <w:pPr>
                          <w:ind w:left="100"/>
                        </w:pP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t>lasan</w:t>
                        </w:r>
                        <w:r>
                          <w:rPr>
                            <w:spacing w:val="-1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dibaharui</w:t>
                        </w:r>
                      </w:p>
                    </w:tc>
                  </w:tr>
                  <w:tr w:rsidR="00357B69">
                    <w:trPr>
                      <w:trHeight w:hRule="exact" w:val="1115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1.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18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:rsidR="00357B69" w:rsidRDefault="00357B69">
                        <w:pPr>
                          <w:spacing w:line="292" w:lineRule="auto"/>
                          <w:ind w:left="100" w:right="66"/>
                        </w:pPr>
                        <w:r>
                          <w:t>2Ko</w:t>
                        </w:r>
                        <w:r>
                          <w:rPr>
                            <w:spacing w:val="1"/>
                          </w:rPr>
                          <w:t>r</w:t>
                        </w:r>
                        <w:r>
                          <w:t>i</w:t>
                        </w:r>
                        <w:r>
                          <w:rPr>
                            <w:spacing w:val="-1"/>
                          </w:rPr>
                          <w:t>n</w:t>
                        </w:r>
                        <w:r>
                          <w:t>tus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4:16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>P</w:t>
                        </w:r>
                        <w:r>
                          <w:rPr>
                            <w:w w:val="106"/>
                          </w:rPr>
                          <w:t>embaharuan</w:t>
                        </w:r>
                        <w:r>
                          <w:rPr>
                            <w:spacing w:val="19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manusia </w:t>
                        </w:r>
                        <w:r>
                          <w:rPr>
                            <w:w w:val="111"/>
                          </w:rPr>
                          <w:t>b</w:t>
                        </w:r>
                        <w:r>
                          <w:rPr>
                            <w:spacing w:val="-1"/>
                            <w:w w:val="111"/>
                          </w:rPr>
                          <w:t>a</w:t>
                        </w:r>
                        <w:r>
                          <w:rPr>
                            <w:w w:val="106"/>
                          </w:rPr>
                          <w:t>thiniah</w:t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rPr>
                            <w:spacing w:val="1"/>
                          </w:rPr>
                          <w:t>M</w:t>
                        </w:r>
                        <w:r>
                          <w:t>anusia bersif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t>t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t>fana. Dan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rPr>
                            <w:w w:val="109"/>
                          </w:rPr>
                          <w:t>an</w:t>
                        </w:r>
                      </w:p>
                      <w:p w:rsidR="00357B69" w:rsidRDefault="00357B69">
                        <w:pPr>
                          <w:spacing w:before="50" w:line="292" w:lineRule="auto"/>
                          <w:ind w:left="100" w:right="221"/>
                        </w:pPr>
                        <w:r>
                          <w:t>m</w:t>
                        </w:r>
                        <w:r>
                          <w:rPr>
                            <w:spacing w:val="-1"/>
                          </w:rPr>
                          <w:t>a</w:t>
                        </w:r>
                        <w:r>
                          <w:t>ti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</w:t>
                        </w:r>
                        <w:r>
                          <w:t>etapi</w:t>
                        </w:r>
                        <w:r>
                          <w:rPr>
                            <w:spacing w:val="37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pe</w:t>
                        </w:r>
                        <w:r>
                          <w:rPr>
                            <w:spacing w:val="5"/>
                            <w:w w:val="110"/>
                          </w:rPr>
                          <w:t>r</w:t>
                        </w:r>
                        <w:r>
                          <w:rPr>
                            <w:spacing w:val="-1"/>
                            <w:w w:val="110"/>
                          </w:rPr>
                          <w:t>t</w:t>
                        </w:r>
                        <w:r>
                          <w:rPr>
                            <w:w w:val="110"/>
                          </w:rPr>
                          <w:t>ob</w:t>
                        </w:r>
                        <w:r>
                          <w:rPr>
                            <w:spacing w:val="-1"/>
                            <w:w w:val="110"/>
                          </w:rPr>
                          <w:t>a</w:t>
                        </w:r>
                        <w:r>
                          <w:rPr>
                            <w:w w:val="110"/>
                          </w:rPr>
                          <w:t>tan</w:t>
                        </w:r>
                        <w:r>
                          <w:rPr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hidup </w:t>
                        </w:r>
                        <w:r>
                          <w:t>baru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t>an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memb</w:t>
                        </w:r>
                        <w:r>
                          <w:rPr>
                            <w:spacing w:val="-2"/>
                            <w:w w:val="107"/>
                          </w:rPr>
                          <w:t>a</w:t>
                        </w:r>
                        <w:r>
                          <w:rPr>
                            <w:spacing w:val="-1"/>
                            <w:w w:val="107"/>
                          </w:rPr>
                          <w:t>w</w:t>
                        </w:r>
                        <w:r>
                          <w:rPr>
                            <w:w w:val="107"/>
                          </w:rPr>
                          <w:t>a</w:t>
                        </w:r>
                        <w:r>
                          <w:rPr>
                            <w:spacing w:val="-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keselam</w:t>
                        </w:r>
                        <w:r>
                          <w:rPr>
                            <w:spacing w:val="-1"/>
                            <w:w w:val="105"/>
                          </w:rPr>
                          <w:t>a</w:t>
                        </w:r>
                        <w:r>
                          <w:rPr>
                            <w:w w:val="112"/>
                          </w:rPr>
                          <w:t xml:space="preserve">tan </w:t>
                        </w:r>
                        <w:r>
                          <w:t>dan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hidup</w:t>
                        </w:r>
                        <w:r>
                          <w:rPr>
                            <w:spacing w:val="28"/>
                          </w:rPr>
                          <w:t xml:space="preserve"> </w:t>
                        </w:r>
                        <w:r>
                          <w:t>ke</w:t>
                        </w:r>
                        <w:r>
                          <w:rPr>
                            <w:spacing w:val="4"/>
                          </w:rPr>
                          <w:t>k</w:t>
                        </w:r>
                        <w:r>
                          <w:t>al</w:t>
                        </w:r>
                      </w:p>
                    </w:tc>
                  </w:tr>
                  <w:tr w:rsidR="00357B69">
                    <w:trPr>
                      <w:trHeight w:hRule="exact" w:val="680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2.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81" w:line="292" w:lineRule="auto"/>
                          <w:ind w:left="100" w:right="53"/>
                        </w:pPr>
                        <w:r>
                          <w:rPr>
                            <w:spacing w:val="-15"/>
                            <w:w w:val="74"/>
                          </w:rPr>
                          <w:t>Y</w:t>
                        </w:r>
                        <w:r>
                          <w:rPr>
                            <w:w w:val="109"/>
                          </w:rPr>
                          <w:t>ohanes</w:t>
                        </w:r>
                        <w:r>
                          <w:t xml:space="preserve"> 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3:3-6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4"/>
                          </w:rPr>
                          <w:t>P</w:t>
                        </w:r>
                        <w:r>
                          <w:rPr>
                            <w:w w:val="104"/>
                          </w:rPr>
                          <w:t xml:space="preserve">embaharuan </w:t>
                        </w:r>
                        <w:r>
                          <w:rPr>
                            <w:spacing w:val="3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 xml:space="preserve">melalui </w:t>
                        </w:r>
                        <w:r>
                          <w:t>air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8"/>
                          </w:rPr>
                          <w:t>r</w:t>
                        </w:r>
                        <w:r>
                          <w:rPr>
                            <w:w w:val="110"/>
                          </w:rPr>
                          <w:t>oh</w:t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1" w:line="220" w:lineRule="exact"/>
                          <w:rPr>
                            <w:sz w:val="22"/>
                            <w:szCs w:val="22"/>
                          </w:rPr>
                        </w:pPr>
                      </w:p>
                      <w:p w:rsidR="00357B69" w:rsidRDefault="00357B69">
                        <w:pPr>
                          <w:ind w:left="100"/>
                        </w:pPr>
                        <w:r>
                          <w:t>Sup</w:t>
                        </w:r>
                        <w:r>
                          <w:rPr>
                            <w:spacing w:val="-2"/>
                          </w:rPr>
                          <w:t>a</w:t>
                        </w:r>
                        <w:r>
                          <w:rPr>
                            <w:spacing w:val="-1"/>
                          </w:rPr>
                          <w:t>y</w:t>
                        </w:r>
                        <w:r>
                          <w:t>a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mempe</w:t>
                        </w:r>
                        <w:r>
                          <w:rPr>
                            <w:spacing w:val="-2"/>
                            <w:w w:val="107"/>
                          </w:rPr>
                          <w:t>r</w:t>
                        </w:r>
                        <w:r>
                          <w:rPr>
                            <w:w w:val="107"/>
                          </w:rPr>
                          <w:t>oleh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keselam</w:t>
                        </w:r>
                        <w:r>
                          <w:rPr>
                            <w:spacing w:val="-1"/>
                            <w:w w:val="105"/>
                          </w:rPr>
                          <w:t>a</w:t>
                        </w:r>
                        <w:r>
                          <w:rPr>
                            <w:w w:val="112"/>
                          </w:rPr>
                          <w:t>tan</w:t>
                        </w:r>
                      </w:p>
                    </w:tc>
                  </w:tr>
                  <w:tr w:rsidR="00357B69">
                    <w:trPr>
                      <w:trHeight w:hRule="exact" w:val="680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3.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81" w:line="292" w:lineRule="auto"/>
                          <w:ind w:left="100" w:right="66"/>
                        </w:pPr>
                        <w:r>
                          <w:t>Kolose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3:8-10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menanggal</w:t>
                        </w:r>
                        <w:r>
                          <w:rPr>
                            <w:spacing w:val="4"/>
                            <w:w w:val="106"/>
                          </w:rPr>
                          <w:t>k</w:t>
                        </w:r>
                        <w:r>
                          <w:rPr>
                            <w:w w:val="106"/>
                          </w:rPr>
                          <w:t>an</w:t>
                        </w:r>
                        <w:r>
                          <w:rPr>
                            <w:spacing w:val="1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manusia </w:t>
                        </w:r>
                        <w:r>
                          <w:t>lama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mengena</w:t>
                        </w:r>
                        <w:r>
                          <w:rPr>
                            <w:spacing w:val="4"/>
                            <w:w w:val="108"/>
                          </w:rPr>
                          <w:t>k</w:t>
                        </w:r>
                        <w:r>
                          <w:rPr>
                            <w:w w:val="108"/>
                          </w:rPr>
                          <w:t>an</w:t>
                        </w:r>
                        <w:r>
                          <w:rPr>
                            <w:spacing w:val="-10"/>
                            <w:w w:val="108"/>
                          </w:rPr>
                          <w:t xml:space="preserve"> </w:t>
                        </w:r>
                        <w:r>
                          <w:t>manusia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baru</w:t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before="81" w:line="292" w:lineRule="auto"/>
                          <w:ind w:left="100" w:right="262"/>
                        </w:pPr>
                        <w:r>
                          <w:t>U</w:t>
                        </w:r>
                        <w:r>
                          <w:rPr>
                            <w:spacing w:val="-1"/>
                          </w:rPr>
                          <w:t>n</w:t>
                        </w:r>
                        <w:r>
                          <w:t xml:space="preserve">tuk </w:t>
                        </w:r>
                        <w:r>
                          <w:rPr>
                            <w:w w:val="107"/>
                          </w:rPr>
                          <w:t>mempe</w:t>
                        </w:r>
                        <w:r>
                          <w:rPr>
                            <w:spacing w:val="-2"/>
                            <w:w w:val="107"/>
                          </w:rPr>
                          <w:t>r</w:t>
                        </w:r>
                        <w:r>
                          <w:rPr>
                            <w:w w:val="107"/>
                          </w:rPr>
                          <w:t>oleh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pengetahuan </w:t>
                        </w:r>
                        <w:r>
                          <w:rPr>
                            <w:spacing w:val="-1"/>
                          </w:rPr>
                          <w:t>y</w:t>
                        </w:r>
                        <w:r>
                          <w:t>ang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benar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2"/>
                          </w:rPr>
                          <w:t>t</w:t>
                        </w:r>
                        <w:r>
                          <w:rPr>
                            <w:w w:val="112"/>
                          </w:rPr>
                          <w:t>e</w:t>
                        </w:r>
                        <w:r>
                          <w:rPr>
                            <w:spacing w:val="-1"/>
                            <w:w w:val="112"/>
                          </w:rPr>
                          <w:t>n</w:t>
                        </w:r>
                        <w:r>
                          <w:rPr>
                            <w:w w:val="112"/>
                          </w:rPr>
                          <w:t>tang</w:t>
                        </w:r>
                        <w:r>
                          <w:rPr>
                            <w:spacing w:val="-12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k</w:t>
                        </w:r>
                        <w:r>
                          <w:t>hali</w:t>
                        </w:r>
                        <w:r>
                          <w:rPr>
                            <w:spacing w:val="3"/>
                          </w:rPr>
                          <w:t>k</w:t>
                        </w:r>
                        <w:r>
                          <w:rPr>
                            <w:spacing w:val="-3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y</w:t>
                        </w:r>
                        <w:r>
                          <w:t>a</w:t>
                        </w:r>
                      </w:p>
                    </w:tc>
                  </w:tr>
                  <w:tr w:rsidR="00357B69">
                    <w:trPr>
                      <w:trHeight w:hRule="exact" w:val="680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4.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tabs>
                            <w:tab w:val="left" w:pos="3220"/>
                          </w:tabs>
                          <w:spacing w:before="44"/>
                          <w:ind w:left="100"/>
                        </w:pPr>
                        <w:r>
                          <w:rPr>
                            <w:spacing w:val="1"/>
                            <w:w w:val="80"/>
                          </w:rPr>
                          <w:t>R</w:t>
                        </w:r>
                        <w:r>
                          <w:rPr>
                            <w:w w:val="108"/>
                          </w:rPr>
                          <w:t>oma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6:4</w:t>
                        </w:r>
                        <w:r>
                          <w:t xml:space="preserve">  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w w:val="84"/>
                            <w:u w:val="thick" w:color="000000"/>
                          </w:rPr>
                          <w:t xml:space="preserve"> </w:t>
                        </w:r>
                        <w:r>
                          <w:rPr>
                            <w:u w:val="thick" w:color="000000"/>
                          </w:rPr>
                          <w:tab/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/>
                    </w:tc>
                  </w:tr>
                  <w:tr w:rsidR="00357B69">
                    <w:trPr>
                      <w:trHeight w:hRule="exact" w:val="680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5.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tabs>
                            <w:tab w:val="left" w:pos="3220"/>
                          </w:tabs>
                          <w:spacing w:before="44"/>
                          <w:ind w:left="100"/>
                        </w:pPr>
                        <w:r>
                          <w:rPr>
                            <w:w w:val="93"/>
                          </w:rPr>
                          <w:t>2Ko</w:t>
                        </w:r>
                        <w:r>
                          <w:rPr>
                            <w:spacing w:val="1"/>
                            <w:w w:val="93"/>
                          </w:rPr>
                          <w:t>r</w:t>
                        </w:r>
                        <w:r>
                          <w:rPr>
                            <w:w w:val="101"/>
                          </w:rPr>
                          <w:t>i</w:t>
                        </w:r>
                        <w:r>
                          <w:rPr>
                            <w:spacing w:val="-1"/>
                            <w:w w:val="101"/>
                          </w:rPr>
                          <w:t>n</w:t>
                        </w:r>
                        <w:r>
                          <w:rPr>
                            <w:w w:val="109"/>
                          </w:rPr>
                          <w:t>tus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5:17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w w:val="84"/>
                            <w:u w:val="thick" w:color="000000"/>
                          </w:rPr>
                          <w:t xml:space="preserve"> </w:t>
                        </w:r>
                        <w:r>
                          <w:rPr>
                            <w:u w:val="thick" w:color="000000"/>
                          </w:rPr>
                          <w:tab/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/>
                    </w:tc>
                  </w:tr>
                  <w:tr w:rsidR="00357B69">
                    <w:trPr>
                      <w:trHeight w:hRule="exact" w:val="680"/>
                    </w:trPr>
                    <w:tc>
                      <w:tcPr>
                        <w:tcW w:w="495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spacing w:line="180" w:lineRule="exact"/>
                          <w:ind w:left="100"/>
                        </w:pPr>
                        <w:r>
                          <w:t>6.</w:t>
                        </w:r>
                      </w:p>
                    </w:tc>
                    <w:tc>
                      <w:tcPr>
                        <w:tcW w:w="3406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>
                        <w:pPr>
                          <w:tabs>
                            <w:tab w:val="left" w:pos="3240"/>
                          </w:tabs>
                          <w:spacing w:before="44"/>
                          <w:ind w:left="100"/>
                        </w:pPr>
                        <w:r>
                          <w:rPr>
                            <w:w w:val="83"/>
                          </w:rPr>
                          <w:t>E</w:t>
                        </w:r>
                        <w:r>
                          <w:rPr>
                            <w:spacing w:val="-3"/>
                            <w:w w:val="83"/>
                          </w:rPr>
                          <w:t>f</w:t>
                        </w:r>
                        <w:r>
                          <w:rPr>
                            <w:w w:val="107"/>
                          </w:rPr>
                          <w:t>esus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4:24-25</w:t>
                        </w:r>
                        <w:r>
                          <w:t xml:space="preserve"> 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w w:val="84"/>
                            <w:u w:val="thick" w:color="000000"/>
                          </w:rPr>
                          <w:t xml:space="preserve"> </w:t>
                        </w:r>
                        <w:r>
                          <w:rPr>
                            <w:u w:val="thick" w:color="000000"/>
                          </w:rPr>
                          <w:tab/>
                        </w:r>
                      </w:p>
                    </w:tc>
                    <w:tc>
                      <w:tcPr>
                        <w:tcW w:w="3227" w:type="dxa"/>
                        <w:tcBorders>
                          <w:top w:val="single" w:sz="6" w:space="0" w:color="808284"/>
                          <w:left w:val="single" w:sz="6" w:space="0" w:color="808284"/>
                          <w:bottom w:val="single" w:sz="6" w:space="0" w:color="808284"/>
                          <w:right w:val="single" w:sz="6" w:space="0" w:color="808284"/>
                        </w:tcBorders>
                      </w:tcPr>
                      <w:p w:rsidR="00357B69" w:rsidRDefault="00357B69"/>
                    </w:tc>
                  </w:tr>
                </w:tbl>
                <w:p w:rsidR="00357B69" w:rsidRDefault="00357B69"/>
              </w:txbxContent>
            </v:textbox>
            <w10:wrap anchorx="page"/>
          </v:shape>
        </w:pict>
      </w:r>
      <w:r w:rsidR="00021A40">
        <w:rPr>
          <w:sz w:val="22"/>
          <w:szCs w:val="22"/>
        </w:rPr>
        <w:t>Bacalah</w:t>
      </w:r>
      <w:r w:rsidR="00021A40">
        <w:rPr>
          <w:spacing w:val="-21"/>
          <w:sz w:val="22"/>
          <w:szCs w:val="22"/>
        </w:rPr>
        <w:t xml:space="preserve"> </w:t>
      </w:r>
      <w:r w:rsidR="00021A40">
        <w:rPr>
          <w:sz w:val="22"/>
          <w:szCs w:val="22"/>
        </w:rPr>
        <w:t>tiap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ian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19"/>
          <w:w w:val="9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5"/>
          <w:sz w:val="22"/>
          <w:szCs w:val="22"/>
        </w:rPr>
        <w:t>r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kotak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ah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ini,</w:t>
      </w:r>
      <w:r w:rsidR="00021A40">
        <w:rPr>
          <w:spacing w:val="-18"/>
          <w:w w:val="94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kemudian </w:t>
      </w:r>
      <w:r w:rsidR="00021A40">
        <w:rPr>
          <w:sz w:val="22"/>
          <w:szCs w:val="22"/>
        </w:rPr>
        <w:t xml:space="preserve">isilah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kolom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sebelah 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 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ta-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6"/>
          <w:w w:val="111"/>
          <w:sz w:val="22"/>
          <w:szCs w:val="22"/>
        </w:rPr>
        <w:t>r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 xml:space="preserve">tu </w:t>
      </w:r>
      <w:r w:rsidR="00021A40">
        <w:rPr>
          <w:spacing w:val="4"/>
          <w:w w:val="1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dipa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ai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u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tuk </w:t>
      </w:r>
      <w:r w:rsidR="00021A40">
        <w:rPr>
          <w:sz w:val="22"/>
          <w:szCs w:val="22"/>
        </w:rPr>
        <w:t>menjelas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27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tiap  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</w:t>
      </w:r>
      <w:r w:rsidR="00021A40">
        <w:rPr>
          <w:spacing w:val="-5"/>
          <w:w w:val="95"/>
          <w:sz w:val="22"/>
          <w:szCs w:val="22"/>
        </w:rPr>
        <w:t>b</w:t>
      </w:r>
      <w:r w:rsidR="00021A40">
        <w:rPr>
          <w:w w:val="95"/>
          <w:sz w:val="22"/>
          <w:szCs w:val="22"/>
        </w:rPr>
        <w:t>.</w:t>
      </w:r>
      <w:r w:rsidR="00021A40">
        <w:rPr>
          <w:spacing w:val="41"/>
          <w:w w:val="95"/>
          <w:sz w:val="22"/>
          <w:szCs w:val="22"/>
        </w:rPr>
        <w:t xml:space="preserve"> </w: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 xml:space="preserve">ada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kolom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sebelah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anan,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tulislah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>alasan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mengapa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lu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pembaharuan.</w:t>
      </w:r>
    </w:p>
    <w:p w:rsidR="00A31BD9" w:rsidRDefault="00A31BD9">
      <w:pPr>
        <w:spacing w:before="4" w:line="80" w:lineRule="exact"/>
        <w:rPr>
          <w:sz w:val="9"/>
          <w:szCs w:val="9"/>
        </w:rPr>
      </w:pPr>
    </w:p>
    <w:tbl>
      <w:tblPr>
        <w:tblW w:w="0" w:type="auto"/>
        <w:tblInd w:w="2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"/>
        <w:gridCol w:w="3406"/>
        <w:gridCol w:w="3227"/>
      </w:tblGrid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180" w:lineRule="exact"/>
              <w:ind w:left="101"/>
            </w:pPr>
            <w:r>
              <w:t>7.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20"/>
              </w:tabs>
              <w:spacing w:before="81"/>
              <w:ind w:left="100"/>
            </w:pPr>
            <w:r>
              <w:rPr>
                <w:w w:val="98"/>
              </w:rPr>
              <w:t>1</w:t>
            </w:r>
            <w:r>
              <w:rPr>
                <w:spacing w:val="-5"/>
                <w:w w:val="98"/>
              </w:rPr>
              <w:t>P</w:t>
            </w:r>
            <w:r>
              <w:rPr>
                <w:w w:val="102"/>
              </w:rPr>
              <w:t>etrus1;22-23</w:t>
            </w:r>
            <w:r>
              <w:t xml:space="preserve"> </w:t>
            </w:r>
            <w:r>
              <w:rPr>
                <w:spacing w:val="6"/>
              </w:rPr>
              <w:t xml:space="preserve"> </w:t>
            </w:r>
            <w:r>
              <w:rPr>
                <w:w w:val="84"/>
                <w:u w:val="thick" w:color="000000"/>
              </w:rPr>
              <w:t xml:space="preserve"> </w:t>
            </w:r>
            <w:r>
              <w:rPr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180" w:lineRule="exact"/>
              <w:ind w:left="101"/>
            </w:pPr>
            <w:r>
              <w:t>8.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60"/>
              </w:tabs>
              <w:spacing w:before="80"/>
              <w:ind w:left="100"/>
            </w:pPr>
            <w:r>
              <w:rPr>
                <w:spacing w:val="-15"/>
                <w:w w:val="74"/>
              </w:rPr>
              <w:t>Y</w:t>
            </w:r>
            <w:r>
              <w:rPr>
                <w:w w:val="105"/>
              </w:rPr>
              <w:t>ehez</w:t>
            </w:r>
            <w:r>
              <w:rPr>
                <w:spacing w:val="3"/>
                <w:w w:val="105"/>
              </w:rPr>
              <w:t>k</w:t>
            </w:r>
            <w:r>
              <w:rPr>
                <w:w w:val="97"/>
              </w:rPr>
              <w:t>iel</w:t>
            </w:r>
            <w:r>
              <w:rPr>
                <w:spacing w:val="-8"/>
              </w:rPr>
              <w:t xml:space="preserve"> </w:t>
            </w:r>
            <w:r>
              <w:rPr>
                <w:w w:val="99"/>
              </w:rPr>
              <w:t>11:19-20</w:t>
            </w:r>
            <w:r>
              <w:t xml:space="preserve"> </w:t>
            </w:r>
            <w:r>
              <w:rPr>
                <w:spacing w:val="16"/>
              </w:rPr>
              <w:t xml:space="preserve"> </w:t>
            </w:r>
            <w:r>
              <w:rPr>
                <w:w w:val="84"/>
                <w:u w:val="thick" w:color="000000"/>
              </w:rPr>
              <w:t xml:space="preserve"> </w:t>
            </w:r>
            <w:r>
              <w:rPr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180" w:lineRule="exact"/>
              <w:ind w:left="101"/>
            </w:pPr>
            <w:r>
              <w:t>9.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20"/>
              </w:tabs>
              <w:spacing w:before="80"/>
              <w:ind w:left="100"/>
            </w:pPr>
            <w:r>
              <w:rPr>
                <w:spacing w:val="-2"/>
                <w:w w:val="81"/>
              </w:rPr>
              <w:t>T</w:t>
            </w:r>
            <w:r>
              <w:rPr>
                <w:w w:val="104"/>
              </w:rPr>
              <w:t>itus</w:t>
            </w:r>
            <w:r>
              <w:rPr>
                <w:spacing w:val="-8"/>
              </w:rPr>
              <w:t xml:space="preserve"> </w:t>
            </w:r>
            <w:r>
              <w:rPr>
                <w:w w:val="96"/>
              </w:rPr>
              <w:t>3:5</w:t>
            </w:r>
            <w:r>
              <w:rPr>
                <w:spacing w:val="21"/>
              </w:rPr>
              <w:t xml:space="preserve"> </w:t>
            </w:r>
            <w:r>
              <w:rPr>
                <w:w w:val="84"/>
                <w:u w:val="thick" w:color="000000"/>
              </w:rPr>
              <w:t xml:space="preserve"> </w:t>
            </w:r>
            <w:r>
              <w:rPr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200" w:lineRule="exact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20"/>
              </w:tabs>
              <w:spacing w:before="70"/>
              <w:ind w:left="100"/>
              <w:rPr>
                <w:sz w:val="22"/>
                <w:szCs w:val="22"/>
              </w:rPr>
            </w:pPr>
            <w:r>
              <w:rPr>
                <w:spacing w:val="2"/>
                <w:w w:val="89"/>
                <w:sz w:val="22"/>
                <w:szCs w:val="22"/>
              </w:rPr>
              <w:t>G</w:t>
            </w:r>
            <w:r>
              <w:rPr>
                <w:w w:val="103"/>
                <w:sz w:val="22"/>
                <w:szCs w:val="22"/>
              </w:rPr>
              <w:t>al</w:t>
            </w:r>
            <w:r>
              <w:rPr>
                <w:spacing w:val="-1"/>
                <w:w w:val="103"/>
                <w:sz w:val="22"/>
                <w:szCs w:val="22"/>
              </w:rPr>
              <w:t>a</w:t>
            </w:r>
            <w:r>
              <w:rPr>
                <w:w w:val="105"/>
                <w:sz w:val="22"/>
                <w:szCs w:val="22"/>
              </w:rPr>
              <w:t>tia</w:t>
            </w:r>
            <w:r>
              <w:rPr>
                <w:spacing w:val="-8"/>
                <w:sz w:val="22"/>
                <w:szCs w:val="22"/>
              </w:rPr>
              <w:t xml:space="preserve"> </w:t>
            </w:r>
            <w:r>
              <w:rPr>
                <w:w w:val="99"/>
                <w:sz w:val="22"/>
                <w:szCs w:val="22"/>
              </w:rPr>
              <w:t>5:24-25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pacing w:val="-8"/>
                <w:sz w:val="22"/>
                <w:szCs w:val="22"/>
              </w:rPr>
              <w:t xml:space="preserve"> </w:t>
            </w:r>
            <w:r>
              <w:rPr>
                <w:w w:val="84"/>
                <w:sz w:val="22"/>
                <w:szCs w:val="22"/>
                <w:u w:val="thick" w:color="000000"/>
              </w:rPr>
              <w:t xml:space="preserve"> </w:t>
            </w:r>
            <w:r>
              <w:rPr>
                <w:sz w:val="22"/>
                <w:szCs w:val="22"/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200" w:lineRule="exact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20"/>
              </w:tabs>
              <w:spacing w:before="70"/>
              <w:ind w:left="100"/>
              <w:rPr>
                <w:sz w:val="22"/>
                <w:szCs w:val="22"/>
              </w:rPr>
            </w:pPr>
            <w:r>
              <w:rPr>
                <w:spacing w:val="1"/>
                <w:w w:val="80"/>
                <w:sz w:val="22"/>
                <w:szCs w:val="22"/>
              </w:rPr>
              <w:t>R</w:t>
            </w:r>
            <w:r>
              <w:rPr>
                <w:w w:val="108"/>
                <w:sz w:val="22"/>
                <w:szCs w:val="22"/>
              </w:rPr>
              <w:t>oma</w:t>
            </w:r>
            <w:r>
              <w:rPr>
                <w:spacing w:val="-8"/>
                <w:sz w:val="22"/>
                <w:szCs w:val="22"/>
              </w:rPr>
              <w:t xml:space="preserve"> </w:t>
            </w:r>
            <w:r>
              <w:rPr>
                <w:w w:val="98"/>
                <w:sz w:val="22"/>
                <w:szCs w:val="22"/>
              </w:rPr>
              <w:t>7:9-11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w w:val="84"/>
                <w:sz w:val="22"/>
                <w:szCs w:val="22"/>
                <w:u w:val="thick" w:color="000000"/>
              </w:rPr>
              <w:t xml:space="preserve"> </w:t>
            </w:r>
            <w:r>
              <w:rPr>
                <w:sz w:val="22"/>
                <w:szCs w:val="22"/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  <w:tr w:rsidR="00A31BD9">
        <w:trPr>
          <w:trHeight w:hRule="exact" w:val="680"/>
        </w:trPr>
        <w:tc>
          <w:tcPr>
            <w:tcW w:w="495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spacing w:line="200" w:lineRule="exact"/>
              <w:ind w:left="10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</w:t>
            </w:r>
          </w:p>
        </w:tc>
        <w:tc>
          <w:tcPr>
            <w:tcW w:w="3406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021A40">
            <w:pPr>
              <w:tabs>
                <w:tab w:val="left" w:pos="3200"/>
              </w:tabs>
              <w:spacing w:before="70"/>
              <w:ind w:left="100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1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pacing w:val="-17"/>
                <w:w w:val="74"/>
                <w:sz w:val="22"/>
                <w:szCs w:val="22"/>
              </w:rPr>
              <w:t>Y</w:t>
            </w:r>
            <w:r>
              <w:rPr>
                <w:w w:val="109"/>
                <w:sz w:val="22"/>
                <w:szCs w:val="22"/>
              </w:rPr>
              <w:t>ohanes</w:t>
            </w:r>
            <w:r>
              <w:rPr>
                <w:spacing w:val="-8"/>
                <w:sz w:val="22"/>
                <w:szCs w:val="22"/>
              </w:rPr>
              <w:t xml:space="preserve"> </w:t>
            </w:r>
            <w:r>
              <w:rPr>
                <w:w w:val="99"/>
                <w:sz w:val="22"/>
                <w:szCs w:val="22"/>
              </w:rPr>
              <w:t>5:18-20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w w:val="84"/>
                <w:sz w:val="22"/>
                <w:szCs w:val="22"/>
                <w:u w:val="thick" w:color="000000"/>
              </w:rPr>
              <w:t xml:space="preserve"> </w:t>
            </w:r>
            <w:r>
              <w:rPr>
                <w:sz w:val="22"/>
                <w:szCs w:val="22"/>
                <w:u w:val="thick" w:color="000000"/>
              </w:rPr>
              <w:tab/>
            </w:r>
          </w:p>
        </w:tc>
        <w:tc>
          <w:tcPr>
            <w:tcW w:w="3227" w:type="dxa"/>
            <w:tcBorders>
              <w:top w:val="single" w:sz="6" w:space="0" w:color="808284"/>
              <w:left w:val="single" w:sz="6" w:space="0" w:color="808284"/>
              <w:bottom w:val="single" w:sz="6" w:space="0" w:color="808284"/>
              <w:right w:val="single" w:sz="6" w:space="0" w:color="808284"/>
            </w:tcBorders>
          </w:tcPr>
          <w:p w:rsidR="00A31BD9" w:rsidRDefault="00A31BD9"/>
        </w:tc>
      </w:tr>
    </w:tbl>
    <w:p w:rsidR="00A31BD9" w:rsidRDefault="00357B69">
      <w:pPr>
        <w:spacing w:before="93" w:line="300" w:lineRule="exact"/>
        <w:ind w:left="287" w:right="1062" w:firstLine="283"/>
        <w:jc w:val="both"/>
        <w:rPr>
          <w:sz w:val="22"/>
          <w:szCs w:val="22"/>
        </w:rPr>
      </w:pPr>
      <w:r>
        <w:pict>
          <v:group id="_x0000_s1384" style="position:absolute;left:0;text-align:left;margin-left:118.25pt;margin-top:83.8pt;width:152.65pt;height:0;z-index:-6167;mso-position-horizontal-relative:page;mso-position-vertical-relative:page" coordorigin="2365,1676" coordsize="3053,0">
            <v:shape id="_x0000_s1385" style="position:absolute;left:2365;top:1676;width:3053;height:0" coordorigin="2365,1676" coordsize="3053,0" path="m5418,1676r-3053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82" style="position:absolute;left:0;text-align:left;margin-left:287.3pt;margin-top:69.1pt;width:145.5pt;height:0;z-index:-6166;mso-position-horizontal-relative:page;mso-position-vertical-relative:page" coordorigin="5746,1382" coordsize="2910,0">
            <v:shape id="_x0000_s1383" style="position:absolute;left:5746;top:1382;width:2910;height:0" coordorigin="5746,1382" coordsize="2910,0" path="m8655,1382r-2909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80" style="position:absolute;left:0;text-align:left;margin-left:287.15pt;margin-top:84pt;width:145.5pt;height:0;z-index:-6165;mso-position-horizontal-relative:page;mso-position-vertical-relative:page" coordorigin="5743,1680" coordsize="2910,0">
            <v:shape id="_x0000_s1381" style="position:absolute;left:5743;top:1680;width:2910;height:0" coordorigin="5743,1680" coordsize="2910,0" path="m8653,1680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78" style="position:absolute;left:0;text-align:left;margin-left:117.1pt;margin-top:151.4pt;width:152.65pt;height:0;z-index:-6164;mso-position-horizontal-relative:page;mso-position-vertical-relative:page" coordorigin="2342,3028" coordsize="3053,0">
            <v:shape id="_x0000_s1379" style="position:absolute;left:2342;top:3028;width:3053;height:0" coordorigin="2342,3028" coordsize="3053,0" path="m5395,3028r-3053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76" style="position:absolute;left:0;text-align:left;margin-left:118.05pt;margin-top:118.05pt;width:152.65pt;height:0;z-index:-6163;mso-position-horizontal-relative:page;mso-position-vertical-relative:page" coordorigin="2361,2361" coordsize="3053,0">
            <v:shape id="_x0000_s1377" style="position:absolute;left:2361;top:2361;width:3053;height:0" coordorigin="2361,2361" coordsize="3053,0" path="m5414,2361r-3053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74" style="position:absolute;left:0;text-align:left;margin-left:116.65pt;margin-top:-75.75pt;width:152.65pt;height:0;z-index:-6162;mso-position-horizontal-relative:page;mso-position-vertical-relative:text" coordorigin="2333,-1515" coordsize="3053,0">
            <v:shape id="_x0000_s1375" style="position:absolute;left:2333;top:-1515;width:3053;height:0" coordorigin="2333,-1515" coordsize="3053,0" path="m5386,-1515r-3053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72" style="position:absolute;left:0;text-align:left;margin-left:117.05pt;margin-top:-41.1pt;width:152.65pt;height:0;z-index:-6161;mso-position-horizontal-relative:page;mso-position-vertical-relative:text" coordorigin="2341,-822" coordsize="3053,0">
            <v:shape id="_x0000_s1373" style="position:absolute;left:2341;top:-822;width:3053;height:0" coordorigin="2341,-822" coordsize="3053,0" path="m5394,-822r-3053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70" style="position:absolute;left:0;text-align:left;margin-left:117.05pt;margin-top:-5.8pt;width:152.65pt;height:0;z-index:-6160;mso-position-horizontal-relative:page;mso-position-vertical-relative:text" coordorigin="2341,-116" coordsize="3053,0">
            <v:shape id="_x0000_s1371" style="position:absolute;left:2341;top:-116;width:3053;height:0" coordorigin="2341,-116" coordsize="3053,0" path="m5394,-116r-3053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68" style="position:absolute;left:0;text-align:left;margin-left:285.9pt;margin-top:102.15pt;width:145.5pt;height:0;z-index:-6159;mso-position-horizontal-relative:page;mso-position-vertical-relative:page" coordorigin="5718,2043" coordsize="2910,0">
            <v:shape id="_x0000_s1369" style="position:absolute;left:5718;top:2043;width:2910;height:0" coordorigin="5718,2043" coordsize="2910,0" path="m8627,2043r-2909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66" style="position:absolute;left:0;text-align:left;margin-left:285.75pt;margin-top:118.05pt;width:145.5pt;height:0;z-index:-6158;mso-position-horizontal-relative:page;mso-position-vertical-relative:page" coordorigin="5715,2361" coordsize="2910,0">
            <v:shape id="_x0000_s1367" style="position:absolute;left:5715;top:2361;width:2910;height:0" coordorigin="5715,2361" coordsize="2910,0" path="m8625,2361r-2910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64" style="position:absolute;left:0;text-align:left;margin-left:285.85pt;margin-top:136.55pt;width:145.5pt;height:0;z-index:-6157;mso-position-horizontal-relative:page;mso-position-vertical-relative:page" coordorigin="5717,2731" coordsize="2910,0">
            <v:shape id="_x0000_s1365" style="position:absolute;left:5717;top:2731;width:2910;height:0" coordorigin="5717,2731" coordsize="2910,0" path="m8626,2731r-2909,e" filled="f" strokeweight="1.3pt">
              <v:stroke dashstyle="dash"/>
              <v:path arrowok="t"/>
            </v:shape>
            <w10:wrap anchorx="page" anchory="page"/>
          </v:group>
        </w:pict>
      </w:r>
      <w:r>
        <w:pict>
          <v:group id="_x0000_s1362" style="position:absolute;left:0;text-align:left;margin-left:285.7pt;margin-top:-108.4pt;width:145.5pt;height:0;z-index:-6156;mso-position-horizontal-relative:page;mso-position-vertical-relative:text" coordorigin="5714,-2168" coordsize="2910,0">
            <v:shape id="_x0000_s1363" style="position:absolute;left:5714;top:-2168;width:2910;height:0" coordorigin="5714,-2168" coordsize="2910,0" path="m8624,-2168r-2910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60" style="position:absolute;left:0;text-align:left;margin-left:285.85pt;margin-top:-89.35pt;width:145.5pt;height:0;z-index:-6155;mso-position-horizontal-relative:page;mso-position-vertical-relative:text" coordorigin="5717,-1787" coordsize="2910,0">
            <v:shape id="_x0000_s1361" style="position:absolute;left:5717;top:-1787;width:2910;height:0" coordorigin="5717,-1787" coordsize="2910,0" path="m8626,-1787r-2909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58" style="position:absolute;left:0;text-align:left;margin-left:285.7pt;margin-top:-75.4pt;width:145.5pt;height:0;z-index:-6154;mso-position-horizontal-relative:page;mso-position-vertical-relative:text" coordorigin="5714,-1508" coordsize="2910,0">
            <v:shape id="_x0000_s1359" style="position:absolute;left:5714;top:-1508;width:2910;height:0" coordorigin="5714,-1508" coordsize="2910,0" path="m8624,-1508r-2910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56" style="position:absolute;left:0;text-align:left;margin-left:285.85pt;margin-top:-54.35pt;width:145.5pt;height:0;z-index:-6153;mso-position-horizontal-relative:page;mso-position-vertical-relative:text" coordorigin="5717,-1087" coordsize="2910,0">
            <v:shape id="_x0000_s1357" style="position:absolute;left:5717;top:-1087;width:2910;height:0" coordorigin="5717,-1087" coordsize="2910,0" path="m8626,-1087r-2909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54" style="position:absolute;left:0;text-align:left;margin-left:285.7pt;margin-top:-41.4pt;width:145.5pt;height:0;z-index:-6152;mso-position-horizontal-relative:page;mso-position-vertical-relative:text" coordorigin="5714,-828" coordsize="2910,0">
            <v:shape id="_x0000_s1355" style="position:absolute;left:5714;top:-828;width:2910;height:0" coordorigin="5714,-828" coordsize="2910,0" path="m8624,-828r-2910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52" style="position:absolute;left:0;text-align:left;margin-left:285.85pt;margin-top:-21.35pt;width:145.5pt;height:0;z-index:-6151;mso-position-horizontal-relative:page;mso-position-vertical-relative:text" coordorigin="5717,-427" coordsize="2910,0">
            <v:shape id="_x0000_s1353" style="position:absolute;left:5717;top:-427;width:2910;height:0" coordorigin="5717,-427" coordsize="2910,0" path="m8626,-427r-2909,e" filled="f" strokeweight="1.3pt">
              <v:stroke dashstyle="dash"/>
              <v:path arrowok="t"/>
            </v:shape>
            <w10:wrap anchorx="page"/>
          </v:group>
        </w:pict>
      </w:r>
      <w:r>
        <w:pict>
          <v:group id="_x0000_s1350" style="position:absolute;left:0;text-align:left;margin-left:285.7pt;margin-top:-6.4pt;width:145.5pt;height:0;z-index:-6150;mso-position-horizontal-relative:page;mso-position-vertical-relative:text" coordorigin="5714,-128" coordsize="2910,0">
            <v:shape id="_x0000_s1351" style="position:absolute;left:5714;top:-128;width:2910;height:0" coordorigin="5714,-128" coordsize="2910,0" path="m8624,-128r-2910,e" filled="f" strokeweight="1.3pt">
              <v:stroke dashstyle="dash"/>
              <v:path arrowok="t"/>
            </v:shape>
            <w10:wrap anchorx="page"/>
          </v:group>
        </w:pic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2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mengerja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26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  l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tihan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sup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bu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umu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9"/>
          <w:sz w:val="22"/>
          <w:szCs w:val="22"/>
        </w:rPr>
        <w:t xml:space="preserve">t </w:t>
      </w:r>
      <w:r w:rsidR="00021A40">
        <w:rPr>
          <w:sz w:val="22"/>
          <w:szCs w:val="22"/>
        </w:rPr>
        <w:t>dipa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ai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adi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mu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tau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sauda</w:t>
      </w:r>
      <w:r w:rsidR="00021A40">
        <w:rPr>
          <w:spacing w:val="-1"/>
          <w:w w:val="107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pacing w:val="-3"/>
          <w:sz w:val="22"/>
          <w:szCs w:val="22"/>
        </w:rPr>
        <w:t>A</w:t>
      </w:r>
      <w:r w:rsidR="00021A40">
        <w:rPr>
          <w:sz w:val="22"/>
          <w:szCs w:val="22"/>
        </w:rPr>
        <w:t>da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juga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 lain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 xml:space="preserve">menulis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51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pembaharuan.</w:t>
      </w:r>
      <w:r w:rsidR="00021A40">
        <w:rPr>
          <w:spacing w:val="52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Bacalah  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itab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ut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z w:val="22"/>
          <w:szCs w:val="22"/>
        </w:rPr>
        <w:t>tulis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gamba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50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48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pembaharuan  </w:t>
      </w:r>
      <w:r w:rsidR="00021A40">
        <w:rPr>
          <w:sz w:val="22"/>
          <w:szCs w:val="22"/>
        </w:rPr>
        <w:t xml:space="preserve">hidup  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dalam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ian 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itab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ersebu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4" w:line="240" w:lineRule="exact"/>
        <w:rPr>
          <w:sz w:val="24"/>
          <w:szCs w:val="24"/>
        </w:rPr>
      </w:pPr>
    </w:p>
    <w:p w:rsidR="00A31BD9" w:rsidRDefault="00357B69">
      <w:pPr>
        <w:spacing w:before="29" w:line="240" w:lineRule="exact"/>
        <w:ind w:left="3689" w:right="3769"/>
        <w:jc w:val="center"/>
        <w:rPr>
          <w:sz w:val="22"/>
          <w:szCs w:val="22"/>
        </w:rPr>
      </w:pPr>
      <w:r>
        <w:pict>
          <v:group id="_x0000_s1347" style="position:absolute;left:0;text-align:left;margin-left:194.2pt;margin-top:-2.2pt;width:193.95pt;height:113.9pt;z-index:-6169;mso-position-horizontal-relative:page" coordorigin="3884,-44" coordsize="3879,2278">
            <v:shape id="_x0000_s1349" style="position:absolute;left:3893;top:-35;width:3861;height:2261" coordorigin="3893,-35" coordsize="3861,2261" path="m3893,190r,1411l3894,1666r11,66l3948,1775r65,11l4078,1787r41,l4533,1787r60,l4618,1787r24,1l4663,1789r19,1l4716,1796r30,9l4774,1818r29,19l4819,1848r16,13l4853,1876r20,17l4894,1912r24,21l5136,2127r22,19l5177,2163r17,15l5210,2190r15,11l5238,2210r25,12l5285,2225r11,-1l5318,2215r25,-17l5357,2186r16,-14l5389,2157r19,-18l5428,2119r173,-173l5624,1923r57,-55l5742,1821r59,-24l5877,1788r112,-1l7527,1787r40,l7632,1786r66,-10l7742,1733r10,-66l7754,1602r,-1450l7753,117r-6,-78l7714,-16r-81,-18l7568,-35r-3488,l4045,-35r-78,7l3912,5r-18,81l3893,150r,40xe" fillcolor="#aae0f9" stroked="f">
              <v:path arrowok="t"/>
            </v:shape>
            <v:shape id="_x0000_s1348" style="position:absolute;left:3893;top:-35;width:3861;height:2261" coordorigin="3893,-35" coordsize="3861,2261" path="m4119,-35r-74,l3967,-28,3912,5r-18,81l3893,150r,42l3893,1561r,75l3900,1714r33,54l4013,1786r65,1l4117,1787r2,l4533,1787r31,l4593,1787r25,l4642,1788r21,1l4700,1793r31,7l4760,1811r29,16l4819,1848r16,13l4853,1876r20,17l4894,1912r24,21l5136,2127r22,19l5177,2163r17,15l5210,2190r15,11l5238,2210r25,12l5285,2225r11,-1l5318,2215r25,-17l5357,2186r16,-14l5389,2157r19,-18l5428,2119r173,-173l5624,1923r57,-55l5742,1821r59,-24l5877,1788r79,-1l5989,1787r1538,l7567,1787r65,-1l7698,1776r44,-43l7752,1667r2,-65l7754,1561r,-1369l7753,117r-6,-78l7714,-16r-81,-18l7568,-35r-41,l4119,-35xe" filled="f" strokeweight=".30797mm">
              <v:path arrowok="t"/>
            </v:shape>
            <w10:wrap anchorx="page"/>
          </v:group>
        </w:pict>
      </w:r>
      <w:r w:rsidR="00021A40">
        <w:rPr>
          <w:b/>
          <w:spacing w:val="-1"/>
          <w:w w:val="59"/>
          <w:sz w:val="22"/>
          <w:szCs w:val="22"/>
        </w:rPr>
        <w:t>E</w:t>
      </w:r>
      <w:r w:rsidR="00021A40">
        <w:rPr>
          <w:b/>
          <w:spacing w:val="-2"/>
          <w:w w:val="85"/>
          <w:sz w:val="22"/>
          <w:szCs w:val="22"/>
        </w:rPr>
        <w:t>f</w:t>
      </w:r>
      <w:r w:rsidR="00021A40">
        <w:rPr>
          <w:b/>
          <w:w w:val="85"/>
          <w:sz w:val="22"/>
          <w:szCs w:val="22"/>
        </w:rPr>
        <w:t>esus</w:t>
      </w:r>
      <w:r w:rsidR="00021A40">
        <w:rPr>
          <w:b/>
          <w:spacing w:val="-20"/>
          <w:sz w:val="22"/>
          <w:szCs w:val="22"/>
        </w:rPr>
        <w:t xml:space="preserve"> </w:t>
      </w:r>
      <w:r w:rsidR="00021A40">
        <w:rPr>
          <w:b/>
          <w:w w:val="82"/>
          <w:sz w:val="22"/>
          <w:szCs w:val="22"/>
        </w:rPr>
        <w:t>2:4-10</w:t>
      </w:r>
    </w:p>
    <w:p w:rsidR="00A31BD9" w:rsidRDefault="00A31BD9">
      <w:pPr>
        <w:spacing w:before="4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before="29" w:line="240" w:lineRule="exact"/>
        <w:ind w:left="2646"/>
        <w:rPr>
          <w:sz w:val="22"/>
          <w:szCs w:val="22"/>
        </w:rPr>
      </w:pPr>
      <w:r>
        <w:rPr>
          <w:b/>
          <w:spacing w:val="2"/>
          <w:w w:val="60"/>
          <w:sz w:val="22"/>
          <w:szCs w:val="22"/>
        </w:rPr>
        <w:t>G</w:t>
      </w:r>
      <w:r>
        <w:rPr>
          <w:b/>
          <w:w w:val="83"/>
          <w:sz w:val="22"/>
          <w:szCs w:val="22"/>
        </w:rPr>
        <w:t>al</w:t>
      </w:r>
      <w:r>
        <w:rPr>
          <w:b/>
          <w:spacing w:val="-2"/>
          <w:w w:val="83"/>
          <w:sz w:val="22"/>
          <w:szCs w:val="22"/>
        </w:rPr>
        <w:t>a</w:t>
      </w:r>
      <w:r>
        <w:rPr>
          <w:b/>
          <w:w w:val="86"/>
          <w:sz w:val="22"/>
          <w:szCs w:val="22"/>
        </w:rPr>
        <w:t>tia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2"/>
          <w:sz w:val="22"/>
          <w:szCs w:val="22"/>
        </w:rPr>
        <w:t>6:15</w:t>
      </w:r>
    </w:p>
    <w:p w:rsidR="00A31BD9" w:rsidRDefault="00A31BD9">
      <w:pPr>
        <w:spacing w:before="7" w:line="180" w:lineRule="exact"/>
        <w:rPr>
          <w:sz w:val="18"/>
          <w:szCs w:val="18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before="29" w:line="240" w:lineRule="exact"/>
        <w:ind w:left="4773"/>
        <w:rPr>
          <w:sz w:val="22"/>
          <w:szCs w:val="22"/>
        </w:rPr>
      </w:pPr>
      <w:r>
        <w:rPr>
          <w:b/>
          <w:spacing w:val="-9"/>
          <w:w w:val="55"/>
          <w:sz w:val="22"/>
          <w:szCs w:val="22"/>
        </w:rPr>
        <w:t>Y</w:t>
      </w:r>
      <w:r>
        <w:rPr>
          <w:b/>
          <w:w w:val="85"/>
          <w:sz w:val="22"/>
          <w:szCs w:val="22"/>
        </w:rPr>
        <w:t>ohanes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2"/>
          <w:sz w:val="22"/>
          <w:szCs w:val="22"/>
        </w:rPr>
        <w:t>5:24</w:t>
      </w:r>
    </w:p>
    <w:p w:rsidR="00A31BD9" w:rsidRDefault="00A31BD9">
      <w:pPr>
        <w:spacing w:before="2" w:line="120" w:lineRule="exact"/>
        <w:rPr>
          <w:sz w:val="12"/>
          <w:szCs w:val="12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29" w:line="240" w:lineRule="exact"/>
        <w:ind w:left="2844" w:right="4750"/>
        <w:jc w:val="center"/>
        <w:rPr>
          <w:sz w:val="22"/>
          <w:szCs w:val="22"/>
        </w:rPr>
      </w:pPr>
      <w:r>
        <w:pict>
          <v:group id="_x0000_s1344" style="position:absolute;left:0;text-align:left;margin-left:128.7pt;margin-top:-2.9pt;width:222.25pt;height:130.55pt;z-index:-6168;mso-position-horizontal-relative:page" coordorigin="2574,-58" coordsize="4445,2611">
            <v:shape id="_x0000_s1346" style="position:absolute;left:2584;top:-48;width:4425;height:2591" coordorigin="2584,-48" coordsize="4425,2591" path="m2584,177r,1677l2586,1919r10,66l2639,2029r66,10l2770,2040r41,l3343,2040r62,l3432,2040r23,1l3477,2042r38,4l3548,2053r30,12l3607,2081r31,22l3655,2117r19,15l3694,2149r22,20l3740,2190r271,241l4035,2452r22,20l4077,2489r18,14l4112,2516r15,10l4155,2539r25,4l4192,2541r26,-10l4246,2512r16,-13l4279,2483r19,-18l4319,2445r23,-23l4566,2199r23,-23l4646,2121r60,-47l4765,2050r76,-9l4953,2040r1829,1l6822,2041r65,-2l6953,2029r44,-43l7008,1920r1,-65l7009,139r,-35l7002,26r-33,-55l6888,-47r-65,-1l2771,-48r-35,l2658,-41r-55,33l2586,73r-2,64l2584,177xe" fillcolor="#abe0f9" stroked="f">
              <v:path arrowok="t"/>
            </v:shape>
            <v:shape id="_x0000_s1345" style="position:absolute;left:2584;top:-48;width:4425;height:2591" coordorigin="2584,-48" coordsize="4425,2591" path="m2811,-48r-75,l2658,-41r-55,33l2586,73r-2,64l2584,179r,1635l2585,1889r6,78l2624,2022r81,17l2770,2040r39,l2811,2040r532,l3376,2040r29,l3432,2040r23,1l3497,2044r35,5l3563,2058r29,14l3622,2091r33,26l3674,2132r20,17l3716,2169r24,21l4011,2431r24,21l4057,2472r20,17l4095,2503r17,13l4127,2526r28,13l4180,2543r12,-2l4218,2531r28,-19l4262,2499r17,-16l4298,2465r21,-20l4342,2422r224,-223l4589,2176r57,-55l4706,2074r59,-24l4841,2041r80,-1l4953,2040r1829,1l6822,2041r65,-2l6953,2029r44,-43l7008,1920r1,-65l7009,1814r,-1635l7009,104r-7,-78l6969,-29r-81,-18l6823,-48r-41,l2811,-48xe" filled="f" strokeweight="1pt">
              <v:path arrowok="t"/>
            </v:shape>
            <w10:wrap anchorx="page"/>
          </v:group>
        </w:pict>
      </w:r>
      <w:r w:rsidR="00021A40">
        <w:rPr>
          <w:b/>
          <w:spacing w:val="-1"/>
          <w:w w:val="77"/>
          <w:sz w:val="22"/>
          <w:szCs w:val="22"/>
        </w:rPr>
        <w:t>R</w:t>
      </w:r>
      <w:r w:rsidR="00021A40">
        <w:rPr>
          <w:b/>
          <w:w w:val="77"/>
          <w:sz w:val="22"/>
          <w:szCs w:val="22"/>
        </w:rPr>
        <w:t>oma</w:t>
      </w:r>
      <w:r w:rsidR="00021A40">
        <w:rPr>
          <w:b/>
          <w:spacing w:val="-2"/>
          <w:w w:val="77"/>
          <w:sz w:val="22"/>
          <w:szCs w:val="22"/>
        </w:rPr>
        <w:t xml:space="preserve"> </w:t>
      </w:r>
      <w:r w:rsidR="00021A40">
        <w:rPr>
          <w:b/>
          <w:w w:val="81"/>
          <w:sz w:val="22"/>
          <w:szCs w:val="22"/>
        </w:rPr>
        <w:t>6:2-4</w:t>
      </w:r>
    </w:p>
    <w:p w:rsidR="00A31BD9" w:rsidRDefault="00A31BD9">
      <w:pPr>
        <w:spacing w:before="4" w:line="140" w:lineRule="exact"/>
        <w:rPr>
          <w:sz w:val="14"/>
          <w:szCs w:val="14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before="29" w:line="240" w:lineRule="exact"/>
        <w:ind w:left="1540"/>
        <w:rPr>
          <w:sz w:val="22"/>
          <w:szCs w:val="22"/>
        </w:rPr>
      </w:pPr>
      <w:r>
        <w:rPr>
          <w:b/>
          <w:spacing w:val="-1"/>
          <w:w w:val="59"/>
          <w:sz w:val="22"/>
          <w:szCs w:val="22"/>
        </w:rPr>
        <w:t>E</w:t>
      </w:r>
      <w:r>
        <w:rPr>
          <w:b/>
          <w:spacing w:val="-2"/>
          <w:w w:val="85"/>
          <w:sz w:val="22"/>
          <w:szCs w:val="22"/>
        </w:rPr>
        <w:t>f</w:t>
      </w:r>
      <w:r>
        <w:rPr>
          <w:b/>
          <w:w w:val="85"/>
          <w:sz w:val="22"/>
          <w:szCs w:val="22"/>
        </w:rPr>
        <w:t>esus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2"/>
          <w:sz w:val="22"/>
          <w:szCs w:val="22"/>
        </w:rPr>
        <w:t>4:24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2" w:line="240" w:lineRule="exact"/>
        <w:rPr>
          <w:sz w:val="24"/>
          <w:szCs w:val="24"/>
        </w:rPr>
      </w:pPr>
    </w:p>
    <w:p w:rsidR="00A31BD9" w:rsidRDefault="00021A40">
      <w:pPr>
        <w:spacing w:before="29"/>
        <w:ind w:left="4148" w:right="3661"/>
        <w:jc w:val="center"/>
        <w:rPr>
          <w:sz w:val="22"/>
          <w:szCs w:val="22"/>
        </w:rPr>
        <w:sectPr w:rsidR="00A31BD9">
          <w:pgSz w:w="9920" w:h="14120"/>
          <w:pgMar w:top="1000" w:right="0" w:bottom="280" w:left="1380" w:header="0" w:footer="1160" w:gutter="0"/>
          <w:cols w:space="720"/>
        </w:sectPr>
      </w:pPr>
      <w:r>
        <w:rPr>
          <w:b/>
          <w:spacing w:val="1"/>
          <w:w w:val="59"/>
          <w:sz w:val="22"/>
          <w:szCs w:val="22"/>
        </w:rPr>
        <w:t>T</w:t>
      </w:r>
      <w:r>
        <w:rPr>
          <w:b/>
          <w:w w:val="84"/>
          <w:sz w:val="22"/>
          <w:szCs w:val="22"/>
        </w:rPr>
        <w:t>itus</w:t>
      </w:r>
      <w:r>
        <w:rPr>
          <w:b/>
          <w:spacing w:val="-20"/>
          <w:sz w:val="22"/>
          <w:szCs w:val="22"/>
        </w:rPr>
        <w:t xml:space="preserve"> </w:t>
      </w:r>
      <w:r>
        <w:rPr>
          <w:b/>
          <w:w w:val="81"/>
          <w:sz w:val="22"/>
          <w:szCs w:val="22"/>
        </w:rPr>
        <w:t>3:5</w:t>
      </w:r>
    </w:p>
    <w:p w:rsidR="00A31BD9" w:rsidRDefault="00357B69">
      <w:pPr>
        <w:spacing w:before="73" w:line="284" w:lineRule="auto"/>
        <w:ind w:left="1100" w:right="250" w:firstLine="283"/>
        <w:rPr>
          <w:sz w:val="22"/>
          <w:szCs w:val="22"/>
        </w:rPr>
      </w:pPr>
      <w:r>
        <w:lastRenderedPageBreak/>
        <w:pict>
          <v:group id="_x0000_s1342" style="position:absolute;left:0;text-align:left;margin-left:406pt;margin-top:36.2pt;width:0;height:0;z-index:-6142;mso-position-horizontal-relative:page" coordorigin="8120,724" coordsize="0,0">
            <v:shape id="_x0000_s1343" style="position:absolute;left:8120;top:724;width:0;height:0" coordorigin="8120,724" coordsize="0,0" path="m8120,724r,e" filled="f" strokeweight="1pt">
              <v:path arrowok="t"/>
            </v:shape>
            <w10:wrap anchorx="page"/>
          </v:group>
        </w:pict>
      </w:r>
      <w:r>
        <w:pict>
          <v:group id="_x0000_s1340" style="position:absolute;left:0;text-align:left;margin-left:61.2pt;margin-top:36.2pt;width:0;height:0;z-index:-6141;mso-position-horizontal-relative:page" coordorigin="1224,724" coordsize="0,0">
            <v:shape id="_x0000_s1341" style="position:absolute;left:1224;top:724;width:0;height:0" coordorigin="1224,724" coordsize="0,0" path="m1224,724r,e" filled="f" strokeweight="1pt">
              <v:path arrowok="t"/>
            </v:shape>
            <w10:wrap anchorx="page"/>
          </v:group>
        </w:pict>
      </w:r>
      <w:r w:rsidR="00021A40">
        <w:rPr>
          <w:spacing w:val="-10"/>
          <w:w w:val="97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ulislah</w:t>
      </w:r>
      <w:r w:rsidR="00021A40">
        <w:rPr>
          <w:spacing w:val="44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kesimpulan  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37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</w:t>
      </w:r>
      <w:r w:rsidR="00021A40">
        <w:rPr>
          <w:spacing w:val="48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dasa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pemahaman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hadap</w:t>
      </w:r>
      <w:r w:rsidR="00021A40">
        <w:rPr>
          <w:spacing w:val="-10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ian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spacing w:val="-1"/>
          <w:w w:val="97"/>
          <w:sz w:val="22"/>
          <w:szCs w:val="22"/>
        </w:rPr>
        <w:t>A</w:t>
      </w:r>
      <w:r w:rsidR="00021A40">
        <w:rPr>
          <w:w w:val="97"/>
          <w:sz w:val="22"/>
          <w:szCs w:val="22"/>
        </w:rPr>
        <w:t>l</w:t>
      </w:r>
      <w:r w:rsidR="00021A40">
        <w:rPr>
          <w:spacing w:val="4"/>
          <w:w w:val="97"/>
          <w:sz w:val="22"/>
          <w:szCs w:val="22"/>
        </w:rPr>
        <w:t>k</w:t>
      </w:r>
      <w:r w:rsidR="00021A40">
        <w:rPr>
          <w:w w:val="97"/>
          <w:sz w:val="22"/>
          <w:szCs w:val="22"/>
        </w:rPr>
        <w:t>itab</w:t>
      </w:r>
      <w:r w:rsidR="00021A40">
        <w:rPr>
          <w:spacing w:val="-6"/>
          <w:w w:val="9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pelaja</w:t>
      </w:r>
      <w:r w:rsidR="00021A40">
        <w:rPr>
          <w:spacing w:val="1"/>
          <w:w w:val="104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338" style="position:absolute;left:0;text-align:left;margin-left:55.5pt;margin-top:-.3pt;width:0;height:0;z-index:-6148;mso-position-horizontal-relative:page" coordorigin="1110,-6" coordsize="0,0">
            <v:shape id="_x0000_s1339" style="position:absolute;left:1110;top:-6;width:0;height:0" coordorigin="1110,-6" coordsize="0,0" path="m1110,-6r,e" filled="f" strokeweight="1pt">
              <v:path arrowok="t"/>
            </v:shape>
            <w10:wrap anchorx="page"/>
          </v:group>
        </w:pict>
      </w:r>
      <w:r>
        <w:pict>
          <v:group id="_x0000_s1336" style="position:absolute;left:0;text-align:left;margin-left:411.7pt;margin-top:-.3pt;width:0;height:0;z-index:-6143;mso-position-horizontal-relative:page" coordorigin="8234,-6" coordsize="0,0">
            <v:shape id="_x0000_s1337" style="position:absolute;left:8234;top:-6;width:0;height:0" coordorigin="8234,-6" coordsize="0,0" path="m8234,-6r,e" filled="f" strokeweight="1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enurut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22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adalah:…………….………………………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326" style="position:absolute;left:0;text-align:left;margin-left:55pt;margin-top:85.05pt;width:357.15pt;height:141.75pt;z-index:-6149;mso-position-horizontal-relative:page;mso-position-vertical-relative:page" coordorigin="1100,1701" coordsize="7143,2835">
            <v:shape id="_x0000_s1335" style="position:absolute;left:1110;top:1711;width:7123;height:2815" coordorigin="1110,1711" coordsize="7123,2815" path="m1224,1711r-66,1l1112,1758r-2,65l1110,4412r1,37l1124,4511r62,14l8120,4525r38,l8219,4511r14,-61l8234,1824r-1,-37l8220,1725r-62,-14l1224,1711xe" fillcolor="#8ed7f8" stroked="f">
              <v:path arrowok="t"/>
            </v:shape>
            <v:shape id="_x0000_s1334" style="position:absolute;left:1112;top:1719;width:68;height:82" coordorigin="1112,1719" coordsize="68,82" path="m1180,1719r-16,7l1148,1737r-14,14l1122,1769r-8,24l1112,1802e" filled="f" strokeweight="1pt">
              <v:stroke dashstyle="dash"/>
              <v:path arrowok="t"/>
            </v:shape>
            <v:shape id="_x0000_s1333" style="position:absolute;left:1110;top:1864;width:0;height:2528" coordorigin="1110,1864" coordsize="0,2528" path="m1110,1864r,2528e" filled="f" strokeweight="1pt">
              <v:stroke dashstyle="dash"/>
              <v:path arrowok="t"/>
            </v:shape>
            <v:shape id="_x0000_s1332" style="position:absolute;left:1119;top:4456;width:82;height:68" coordorigin="1119,4456" coordsize="82,68" path="m1119,4456r7,16l1137,4488r14,14l1169,4514r23,8l1201,4524e" filled="f" strokeweight="1pt">
              <v:stroke dashstyle="dash"/>
              <v:path arrowok="t"/>
            </v:shape>
            <v:shape id="_x0000_s1331" style="position:absolute;left:1264;top:4525;width:6836;height:0" coordorigin="1264,4525" coordsize="6836,0" path="m1264,4525r6836,e" filled="f" strokeweight="1pt">
              <v:stroke dashstyle="dash"/>
              <v:path arrowok="t"/>
            </v:shape>
            <v:shape id="_x0000_s1330" style="position:absolute;left:8164;top:4434;width:68;height:82" coordorigin="8164,4434" coordsize="68,82" path="m8164,4517r16,-8l8196,4499r14,-14l8222,4467r8,-24l8232,4434e" filled="f" strokeweight="1pt">
              <v:stroke dashstyle="dash"/>
              <v:path arrowok="t"/>
            </v:shape>
            <v:shape id="_x0000_s1329" style="position:absolute;left:8234;top:1844;width:0;height:2528" coordorigin="8234,1844" coordsize="0,2528" path="m8234,4372r,-2528e" filled="f" strokeweight="1pt">
              <v:stroke dashstyle="dash"/>
              <v:path arrowok="t"/>
            </v:shape>
            <v:shape id="_x0000_s1328" style="position:absolute;left:8143;top:1712;width:82;height:68" coordorigin="8143,1712" coordsize="82,68" path="m8225,1780r-7,-16l8207,1748r-14,-14l8175,1722r-23,-8l8143,1712e" filled="f" strokeweight="1pt">
              <v:stroke dashstyle="dash"/>
              <v:path arrowok="t"/>
            </v:shape>
            <v:shape id="_x0000_s1327" style="position:absolute;left:1244;top:1711;width:6836;height:0" coordorigin="1244,1711" coordsize="6836,0" path="m8080,1711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384"/>
        <w:rPr>
          <w:sz w:val="22"/>
          <w:szCs w:val="22"/>
        </w:rPr>
      </w:pPr>
      <w:r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1384"/>
        <w:rPr>
          <w:sz w:val="22"/>
          <w:szCs w:val="22"/>
        </w:rPr>
      </w:pPr>
      <w:r>
        <w:pict>
          <v:group id="_x0000_s1324" style="position:absolute;left:0;text-align:left;margin-left:55.5pt;margin-top:12.4pt;width:0;height:0;z-index:-6147;mso-position-horizontal-relative:page" coordorigin="1110,248" coordsize="0,0">
            <v:shape id="_x0000_s1325" style="position:absolute;left:1110;top:248;width:0;height:0" coordorigin="1110,248" coordsize="0,0" path="m1110,248r,e" filled="f" strokeweight="1pt">
              <v:path arrowok="t"/>
            </v:shape>
            <w10:wrap anchorx="page"/>
          </v:group>
        </w:pict>
      </w:r>
      <w:r>
        <w:pict>
          <v:group id="_x0000_s1322" style="position:absolute;left:0;text-align:left;margin-left:61.2pt;margin-top:18.05pt;width:0;height:0;z-index:-6146;mso-position-horizontal-relative:page" coordorigin="1224,361" coordsize="0,0">
            <v:shape id="_x0000_s1323" style="position:absolute;left:1224;top:361;width:0;height:0" coordorigin="1224,361" coordsize="0,0" path="m1224,361r,e" filled="f" strokeweight="1pt">
              <v:path arrowok="t"/>
            </v:shape>
            <w10:wrap anchorx="page"/>
          </v:group>
        </w:pict>
      </w:r>
      <w:r>
        <w:pict>
          <v:group id="_x0000_s1320" style="position:absolute;left:0;text-align:left;margin-left:406pt;margin-top:18.05pt;width:0;height:0;z-index:-6145;mso-position-horizontal-relative:page" coordorigin="8120,361" coordsize="0,0">
            <v:shape id="_x0000_s1321" style="position:absolute;left:8120;top:361;width:0;height:0" coordorigin="8120,361" coordsize="0,0" path="m8120,361r,e" filled="f" strokeweight="1pt">
              <v:path arrowok="t"/>
            </v:shape>
            <w10:wrap anchorx="page"/>
          </v:group>
        </w:pict>
      </w:r>
      <w:r>
        <w:pict>
          <v:group id="_x0000_s1318" style="position:absolute;left:0;text-align:left;margin-left:411.7pt;margin-top:12.4pt;width:0;height:0;z-index:-6144;mso-position-horizontal-relative:page" coordorigin="8234,248" coordsize="0,0">
            <v:shape id="_x0000_s1319" style="position:absolute;left:8234;top:248;width:0;height:0" coordorigin="8234,248" coordsize="0,0" path="m8234,248r,e" filled="f" strokeweight="1pt">
              <v:path arrowok="t"/>
            </v:shape>
            <w10:wrap anchorx="page"/>
          </v:group>
        </w:pict>
      </w:r>
      <w:r>
        <w:pict>
          <v:group id="_x0000_s1316" style="position:absolute;left:0;text-align:left;margin-left:411.2pt;margin-top:52.25pt;width:0;height:0;z-index:-6138;mso-position-horizontal-relative:page" coordorigin="8224,1045" coordsize="0,0">
            <v:shape id="_x0000_s1317" style="position:absolute;left:8224;top:1045;width:0;height:0" coordorigin="8224,1045" coordsize="0,0" path="m8224,1045r,e" filled="f" strokecolor="#00adef" strokeweight="2pt">
              <v:path arrowok="t"/>
            </v:shape>
            <w10:wrap anchorx="page"/>
          </v:group>
        </w:pict>
      </w:r>
      <w:r w:rsidR="00021A40">
        <w:rPr>
          <w:i/>
          <w:spacing w:val="15"/>
          <w:w w:val="107"/>
          <w:sz w:val="22"/>
          <w:szCs w:val="22"/>
        </w:rPr>
        <w:t>.………………………..……………………....……............…………</w:t>
      </w:r>
    </w:p>
    <w:p w:rsidR="00A31BD9" w:rsidRDefault="00A31BD9">
      <w:pPr>
        <w:spacing w:line="200" w:lineRule="exact"/>
      </w:pPr>
    </w:p>
    <w:p w:rsidR="00A31BD9" w:rsidRDefault="00A31BD9">
      <w:pPr>
        <w:spacing w:line="240" w:lineRule="exact"/>
        <w:rPr>
          <w:sz w:val="24"/>
          <w:szCs w:val="24"/>
        </w:rPr>
      </w:pPr>
    </w:p>
    <w:p w:rsidR="00A31BD9" w:rsidRDefault="00357B69">
      <w:pPr>
        <w:spacing w:line="300" w:lineRule="exact"/>
        <w:ind w:left="1100"/>
        <w:rPr>
          <w:sz w:val="28"/>
          <w:szCs w:val="28"/>
        </w:rPr>
      </w:pPr>
      <w:r>
        <w:pict>
          <v:group id="_x0000_s1314" style="position:absolute;left:0;text-align:left;margin-left:60pt;margin-top:17.6pt;width:349.2pt;height:0;z-index:-6140;mso-position-horizontal-relative:page" coordorigin="1200,352" coordsize="6984,0">
            <v:shape id="_x0000_s1315" style="position:absolute;left:1200;top:352;width:6984;height:0" coordorigin="1200,352" coordsize="6984,0" path="m1200,35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312" style="position:absolute;left:0;text-align:left;margin-left:56pt;margin-top:17.6pt;width:0;height:0;z-index:-6139;mso-position-horizontal-relative:page" coordorigin="1120,352" coordsize="0,0">
            <v:shape id="_x0000_s1313" style="position:absolute;left:1120;top:352;width:0;height:0" coordorigin="1120,352" coordsize="0,0" path="m1120,35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position w:val="-1"/>
          <w:sz w:val="28"/>
          <w:szCs w:val="28"/>
        </w:rPr>
        <w:t>D</w:t>
      </w:r>
      <w:r w:rsidR="00021A40">
        <w:rPr>
          <w:b/>
          <w:color w:val="0076A3"/>
          <w:position w:val="-1"/>
          <w:sz w:val="28"/>
          <w:szCs w:val="28"/>
        </w:rPr>
        <w:t>.</w:t>
      </w:r>
      <w:r w:rsidR="00021A40">
        <w:rPr>
          <w:b/>
          <w:color w:val="0076A3"/>
          <w:spacing w:val="9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position w:val="-1"/>
          <w:sz w:val="28"/>
          <w:szCs w:val="28"/>
        </w:rPr>
        <w:t>M</w:t>
      </w:r>
      <w:r w:rsidR="00021A40">
        <w:rPr>
          <w:b/>
          <w:color w:val="0076A3"/>
          <w:position w:val="-1"/>
          <w:sz w:val="28"/>
          <w:szCs w:val="28"/>
        </w:rPr>
        <w:t>enelusuri</w:t>
      </w:r>
      <w:r w:rsidR="00021A40">
        <w:rPr>
          <w:b/>
          <w:color w:val="0076A3"/>
          <w:spacing w:val="13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0"/>
          <w:position w:val="-1"/>
          <w:sz w:val="28"/>
          <w:szCs w:val="28"/>
        </w:rPr>
        <w:t>A</w:t>
      </w:r>
      <w:r w:rsidR="00021A40">
        <w:rPr>
          <w:b/>
          <w:color w:val="0076A3"/>
          <w:w w:val="98"/>
          <w:position w:val="-1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position w:val="-1"/>
          <w:sz w:val="28"/>
          <w:szCs w:val="28"/>
        </w:rPr>
        <w:t>k</w:t>
      </w:r>
      <w:r w:rsidR="00021A40">
        <w:rPr>
          <w:b/>
          <w:color w:val="0076A3"/>
          <w:w w:val="106"/>
          <w:position w:val="-1"/>
          <w:sz w:val="28"/>
          <w:szCs w:val="28"/>
        </w:rPr>
        <w:t>itab</w:t>
      </w:r>
    </w:p>
    <w:p w:rsidR="00A31BD9" w:rsidRDefault="00A31BD9">
      <w:pPr>
        <w:spacing w:before="6" w:line="240" w:lineRule="exact"/>
        <w:rPr>
          <w:sz w:val="24"/>
          <w:szCs w:val="24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</w:p>
    <w:p w:rsidR="00A31BD9" w:rsidRDefault="00357B69">
      <w:pPr>
        <w:spacing w:before="69"/>
        <w:ind w:left="1100"/>
      </w:pPr>
      <w:r>
        <w:lastRenderedPageBreak/>
        <w:pict>
          <v:shape id="_x0000_i1031" type="#_x0000_t75" style="width:216.55pt;height:132.7pt">
            <v:imagedata r:id="rId52" o:title=""/>
          </v:shape>
        </w:pict>
      </w:r>
    </w:p>
    <w:p w:rsidR="00A31BD9" w:rsidRDefault="00A31BD9">
      <w:pPr>
        <w:spacing w:before="1" w:line="180" w:lineRule="exact"/>
        <w:rPr>
          <w:sz w:val="18"/>
          <w:szCs w:val="18"/>
        </w:rPr>
      </w:pPr>
    </w:p>
    <w:p w:rsidR="00A31BD9" w:rsidRDefault="00021A40">
      <w:pPr>
        <w:ind w:left="1100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hyperlink r:id="rId53">
        <w:r>
          <w:rPr>
            <w:color w:val="00ADEF"/>
            <w:spacing w:val="-1"/>
            <w:w w:val="111"/>
            <w:sz w:val="16"/>
            <w:szCs w:val="16"/>
          </w:rPr>
          <w:t>h</w:t>
        </w:r>
        <w:r>
          <w:rPr>
            <w:color w:val="00ADEF"/>
            <w:w w:val="109"/>
            <w:sz w:val="16"/>
            <w:szCs w:val="16"/>
          </w:rPr>
          <w:t>ttp://</w:t>
        </w:r>
        <w:r>
          <w:rPr>
            <w:color w:val="00ADEF"/>
            <w:spacing w:val="2"/>
            <w:w w:val="109"/>
            <w:sz w:val="16"/>
            <w:szCs w:val="16"/>
          </w:rPr>
          <w:t>w</w:t>
        </w:r>
        <w:r>
          <w:rPr>
            <w:color w:val="00ADEF"/>
            <w:spacing w:val="2"/>
            <w:w w:val="101"/>
            <w:sz w:val="16"/>
            <w:szCs w:val="16"/>
          </w:rPr>
          <w:t>w</w:t>
        </w:r>
        <w:r>
          <w:rPr>
            <w:color w:val="00ADEF"/>
            <w:spacing w:val="-6"/>
            <w:w w:val="101"/>
            <w:sz w:val="16"/>
            <w:szCs w:val="16"/>
          </w:rPr>
          <w:t>w</w:t>
        </w:r>
        <w:r>
          <w:rPr>
            <w:color w:val="00ADEF"/>
            <w:w w:val="102"/>
            <w:sz w:val="16"/>
            <w:szCs w:val="16"/>
          </w:rPr>
          <w:t>.publi</w:t>
        </w:r>
        <w:r>
          <w:rPr>
            <w:color w:val="00ADEF"/>
            <w:spacing w:val="-1"/>
            <w:w w:val="102"/>
            <w:sz w:val="16"/>
            <w:szCs w:val="16"/>
          </w:rPr>
          <w:t>c</w:t>
        </w:r>
        <w:r>
          <w:rPr>
            <w:color w:val="00ADEF"/>
            <w:w w:val="105"/>
            <w:sz w:val="16"/>
            <w:szCs w:val="16"/>
          </w:rPr>
          <w:t>domainpi</w:t>
        </w:r>
        <w:r>
          <w:rPr>
            <w:color w:val="00ADEF"/>
            <w:spacing w:val="2"/>
            <w:w w:val="105"/>
            <w:sz w:val="16"/>
            <w:szCs w:val="16"/>
          </w:rPr>
          <w:t>c</w:t>
        </w:r>
        <w:r>
          <w:rPr>
            <w:color w:val="00ADEF"/>
            <w:w w:val="108"/>
            <w:sz w:val="16"/>
            <w:szCs w:val="16"/>
          </w:rPr>
          <w:t>tu</w:t>
        </w:r>
        <w:r>
          <w:rPr>
            <w:color w:val="00ADEF"/>
            <w:spacing w:val="-2"/>
            <w:w w:val="108"/>
            <w:sz w:val="16"/>
            <w:szCs w:val="16"/>
          </w:rPr>
          <w:t>r</w:t>
        </w:r>
        <w:r>
          <w:rPr>
            <w:color w:val="00ADEF"/>
            <w:w w:val="107"/>
            <w:sz w:val="16"/>
            <w:szCs w:val="16"/>
          </w:rPr>
          <w:t>e</w:t>
        </w:r>
        <w:r>
          <w:rPr>
            <w:color w:val="00ADEF"/>
            <w:spacing w:val="-2"/>
            <w:w w:val="107"/>
            <w:sz w:val="16"/>
            <w:szCs w:val="16"/>
          </w:rPr>
          <w:t>s</w:t>
        </w:r>
        <w:r>
          <w:rPr>
            <w:color w:val="00ADEF"/>
            <w:w w:val="108"/>
            <w:sz w:val="16"/>
            <w:szCs w:val="16"/>
          </w:rPr>
          <w:t>.net</w:t>
        </w:r>
      </w:hyperlink>
    </w:p>
    <w:p w:rsidR="00A31BD9" w:rsidRDefault="00021A40">
      <w:pPr>
        <w:spacing w:before="13" w:line="200" w:lineRule="exact"/>
        <w:ind w:left="1100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13.2</w:t>
      </w:r>
      <w:r>
        <w:rPr>
          <w:spacing w:val="-10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3"/>
          <w:sz w:val="18"/>
          <w:szCs w:val="18"/>
        </w:rPr>
        <w:t>k</w:t>
      </w:r>
      <w:r>
        <w:rPr>
          <w:sz w:val="18"/>
          <w:szCs w:val="18"/>
        </w:rPr>
        <w:t>itab</w:t>
      </w:r>
    </w:p>
    <w:p w:rsidR="00A31BD9" w:rsidRDefault="00021A40">
      <w:pPr>
        <w:spacing w:before="29" w:line="284" w:lineRule="auto"/>
        <w:ind w:right="249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num="2" w:space="720" w:equalWidth="0">
            <w:col w:w="5435" w:space="295"/>
            <w:col w:w="2810"/>
          </w:cols>
        </w:sectPr>
      </w:pPr>
      <w:r>
        <w:br w:type="column"/>
      </w:r>
      <w:r>
        <w:rPr>
          <w:spacing w:val="-17"/>
          <w:w w:val="74"/>
          <w:sz w:val="22"/>
          <w:szCs w:val="22"/>
        </w:rPr>
        <w:lastRenderedPageBreak/>
        <w:t>Y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emia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pasal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spacing w:val="-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sampai </w:t>
      </w:r>
      <w:r>
        <w:rPr>
          <w:sz w:val="22"/>
          <w:szCs w:val="22"/>
        </w:rPr>
        <w:t>pasal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33 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>kes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tuan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3"/>
          <w:sz w:val="22"/>
          <w:szCs w:val="22"/>
        </w:rPr>
        <w:t>bica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 xml:space="preserve">tang  pembaharuan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dijanji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kepada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Janji </w:t>
      </w:r>
      <w:r>
        <w:rPr>
          <w:w w:val="109"/>
          <w:sz w:val="22"/>
          <w:szCs w:val="22"/>
        </w:rPr>
        <w:t xml:space="preserve">pembaharuan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1"/>
          <w:sz w:val="22"/>
          <w:szCs w:val="22"/>
        </w:rPr>
        <w:t xml:space="preserve">isi </w:t>
      </w:r>
      <w:r>
        <w:rPr>
          <w:sz w:val="22"/>
          <w:szCs w:val="22"/>
        </w:rPr>
        <w:t>pemulihan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w w:val="105"/>
          <w:sz w:val="22"/>
          <w:szCs w:val="22"/>
        </w:rPr>
        <w:t>seca</w:t>
      </w:r>
      <w:r>
        <w:rPr>
          <w:spacing w:val="-1"/>
          <w:w w:val="105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eluruh     </w:t>
      </w:r>
      <w:r>
        <w:rPr>
          <w:w w:val="108"/>
          <w:sz w:val="22"/>
          <w:szCs w:val="22"/>
        </w:rPr>
        <w:t xml:space="preserve">sehingga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damaian,   </w:t>
      </w:r>
      <w:r>
        <w:rPr>
          <w:spacing w:val="5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keselam</w:t>
      </w:r>
      <w:r>
        <w:rPr>
          <w:spacing w:val="-1"/>
          <w:w w:val="105"/>
          <w:sz w:val="22"/>
          <w:szCs w:val="22"/>
        </w:rPr>
        <w:t>a</w:t>
      </w:r>
      <w:r>
        <w:rPr>
          <w:w w:val="112"/>
          <w:sz w:val="22"/>
          <w:szCs w:val="22"/>
        </w:rPr>
        <w:t>tan</w:t>
      </w:r>
    </w:p>
    <w:p w:rsidR="00A31BD9" w:rsidRDefault="00021A40">
      <w:pPr>
        <w:spacing w:before="94" w:line="284" w:lineRule="auto"/>
        <w:ind w:left="1100" w:right="249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space="720"/>
        </w:sectPr>
      </w:pPr>
      <w:r>
        <w:rPr>
          <w:sz w:val="22"/>
          <w:szCs w:val="22"/>
        </w:rPr>
        <w:lastRenderedPageBreak/>
        <w:t>dan</w:t>
      </w:r>
      <w:r>
        <w:rPr>
          <w:spacing w:val="2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pengha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apan.</w:t>
      </w:r>
      <w:r>
        <w:rPr>
          <w:spacing w:val="-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Nubu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nabi</w:t>
      </w:r>
      <w:r>
        <w:rPr>
          <w:spacing w:val="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emia</w:t>
      </w:r>
      <w:r>
        <w:rPr>
          <w:spacing w:val="-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disampai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abad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6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SM dituju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kepada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mengalami </w:t>
      </w:r>
      <w:r>
        <w:rPr>
          <w:spacing w:val="2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kesengsa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aan</w:t>
      </w:r>
      <w:r>
        <w:rPr>
          <w:spacing w:val="24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sang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menge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an.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lumpuh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puruk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otal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sebab  </w:t>
      </w:r>
      <w:r>
        <w:rPr>
          <w:w w:val="107"/>
          <w:sz w:val="22"/>
          <w:szCs w:val="22"/>
        </w:rPr>
        <w:t>pa</w:t>
      </w:r>
      <w:r>
        <w:rPr>
          <w:spacing w:val="-1"/>
          <w:w w:val="107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pahl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105"/>
          <w:sz w:val="22"/>
          <w:szCs w:val="22"/>
        </w:rPr>
        <w:t>w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 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anita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melahi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ditimpa </w:t>
      </w:r>
      <w:r>
        <w:rPr>
          <w:spacing w:val="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kege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luar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biasa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menje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-je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tak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 </w:t>
      </w:r>
      <w:r>
        <w:rPr>
          <w:spacing w:val="-3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>idak</w:t>
      </w:r>
      <w:r>
        <w:rPr>
          <w:spacing w:val="33"/>
          <w:w w:val="9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ada </w:t>
      </w:r>
      <w:r>
        <w:rPr>
          <w:sz w:val="22"/>
          <w:szCs w:val="22"/>
        </w:rPr>
        <w:t xml:space="preserve">pemimpin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memulih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dan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>tab</w:t>
      </w:r>
      <w:r>
        <w:rPr>
          <w:spacing w:val="-1"/>
          <w:w w:val="112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 xml:space="preserve">bangsa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nega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daul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</w:t>
      </w:r>
      <w:r>
        <w:rPr>
          <w:spacing w:val="2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 xml:space="preserve">tak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apa-apa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sebab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ada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jajahan  bangsa </w:t>
      </w:r>
      <w:r>
        <w:rPr>
          <w:spacing w:val="2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Babe</w:t>
      </w:r>
      <w:r>
        <w:rPr>
          <w:spacing w:val="-2"/>
          <w:w w:val="98"/>
          <w:sz w:val="22"/>
          <w:szCs w:val="22"/>
        </w:rPr>
        <w:t>l</w:t>
      </w:r>
      <w:r>
        <w:rPr>
          <w:w w:val="98"/>
          <w:sz w:val="22"/>
          <w:szCs w:val="22"/>
        </w:rPr>
        <w:t>.</w:t>
      </w:r>
      <w:r>
        <w:rPr>
          <w:spacing w:val="27"/>
          <w:w w:val="9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9"/>
          <w:sz w:val="22"/>
          <w:szCs w:val="22"/>
        </w:rPr>
        <w:t xml:space="preserve">emua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3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jah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3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lebih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embahan</w:t>
      </w:r>
      <w:r>
        <w:rPr>
          <w:spacing w:val="1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hala,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4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lebih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mempe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nubu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nabi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palsu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amal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kej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-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tanpa </w:t>
      </w:r>
      <w:r>
        <w:rPr>
          <w:sz w:val="22"/>
          <w:szCs w:val="22"/>
        </w:rPr>
        <w:t>campur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tangan</w:t>
      </w:r>
      <w:r>
        <w:rPr>
          <w:spacing w:val="4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uhan.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Bangsa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  bang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  </w:t>
      </w:r>
      <w:r>
        <w:rPr>
          <w:w w:val="111"/>
          <w:sz w:val="22"/>
          <w:szCs w:val="22"/>
        </w:rPr>
        <w:t>dengan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17"/>
          <w:w w:val="8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11"/>
          <w:sz w:val="22"/>
          <w:szCs w:val="22"/>
        </w:rPr>
        <w:t>dengan</w:t>
      </w:r>
      <w:r>
        <w:rPr>
          <w:spacing w:val="3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w w:val="111"/>
          <w:sz w:val="22"/>
          <w:szCs w:val="22"/>
        </w:rPr>
        <w:t>d</w:t>
      </w:r>
      <w:r>
        <w:rPr>
          <w:spacing w:val="-1"/>
          <w:w w:val="111"/>
          <w:sz w:val="22"/>
          <w:szCs w:val="22"/>
        </w:rPr>
        <w:t>a</w:t>
      </w:r>
      <w:r>
        <w:rPr>
          <w:w w:val="111"/>
          <w:sz w:val="22"/>
          <w:szCs w:val="22"/>
        </w:rPr>
        <w:t>tang</w:t>
      </w:r>
      <w:r>
        <w:rPr>
          <w:spacing w:val="32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1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pende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itaan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8"/>
          <w:sz w:val="22"/>
          <w:szCs w:val="22"/>
        </w:rPr>
        <w:t>kege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hir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mengada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pembaharuan.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anuge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ah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bangsa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dosa.</w:t>
      </w:r>
      <w:r>
        <w:rPr>
          <w:spacing w:val="47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6"/>
          <w:w w:val="109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sebab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tujuan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utama</w:t>
      </w:r>
      <w:r>
        <w:rPr>
          <w:spacing w:val="30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pembaharuan-</w:t>
      </w:r>
      <w:r>
        <w:rPr>
          <w:spacing w:val="2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-16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anlah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adar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membebas</w:t>
      </w:r>
      <w:r>
        <w:rPr>
          <w:spacing w:val="4"/>
          <w:w w:val="10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 xml:space="preserve">bangsa </w:t>
      </w:r>
      <w:r>
        <w:rPr>
          <w:spacing w:val="35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11"/>
          <w:sz w:val="22"/>
          <w:szCs w:val="22"/>
        </w:rPr>
        <w:t>ehuda</w:t>
      </w:r>
      <w:r>
        <w:rPr>
          <w:spacing w:val="4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 jajahan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4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enang </w:t>
      </w:r>
      <w:r>
        <w:rPr>
          <w:spacing w:val="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aman. </w:t>
      </w:r>
      <w:r>
        <w:rPr>
          <w:spacing w:val="3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ujuan 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utama  </w:t>
      </w:r>
      <w:r>
        <w:rPr>
          <w:spacing w:val="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pembaharuan </w:t>
      </w:r>
      <w:r>
        <w:rPr>
          <w:spacing w:val="5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 </w:t>
      </w:r>
      <w:r>
        <w:rPr>
          <w:w w:val="107"/>
          <w:sz w:val="22"/>
          <w:szCs w:val="22"/>
        </w:rPr>
        <w:t xml:space="preserve">agar </w:t>
      </w:r>
      <w:r>
        <w:rPr>
          <w:spacing w:val="-17"/>
          <w:w w:val="74"/>
          <w:sz w:val="22"/>
          <w:szCs w:val="22"/>
        </w:rPr>
        <w:t>Y</w:t>
      </w:r>
      <w:r>
        <w:rPr>
          <w:w w:val="111"/>
          <w:sz w:val="22"/>
          <w:szCs w:val="22"/>
        </w:rPr>
        <w:t>ehuda</w:t>
      </w:r>
      <w:r>
        <w:rPr>
          <w:spacing w:val="4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kembali </w:t>
      </w:r>
      <w:r>
        <w:rPr>
          <w:spacing w:val="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ibadah</w:t>
      </w:r>
      <w:r>
        <w:rPr>
          <w:spacing w:val="38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kepada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Ar</w:t>
      </w:r>
      <w:r>
        <w:rPr>
          <w:sz w:val="22"/>
          <w:szCs w:val="22"/>
        </w:rPr>
        <w:t>ah</w:t>
      </w:r>
      <w:r>
        <w:rPr>
          <w:spacing w:val="3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3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sej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 </w:t>
      </w:r>
      <w:r>
        <w:rPr>
          <w:w w:val="107"/>
          <w:sz w:val="22"/>
          <w:szCs w:val="22"/>
        </w:rPr>
        <w:t xml:space="preserve">adalah </w:t>
      </w:r>
      <w:r>
        <w:rPr>
          <w:w w:val="106"/>
          <w:sz w:val="22"/>
          <w:szCs w:val="22"/>
        </w:rPr>
        <w:t>mengembali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hubungan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benar</w:t>
      </w:r>
      <w:r>
        <w:rPr>
          <w:spacing w:val="4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6"/>
          <w:w w:val="11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7"/>
          <w:w w:val="94"/>
          <w:sz w:val="22"/>
          <w:szCs w:val="22"/>
        </w:rPr>
        <w:t xml:space="preserve"> </w:t>
      </w:r>
      <w:r>
        <w:rPr>
          <w:spacing w:val="-1"/>
          <w:w w:val="103"/>
          <w:sz w:val="22"/>
          <w:szCs w:val="22"/>
        </w:rPr>
        <w:t>y</w:t>
      </w:r>
      <w:r>
        <w:rPr>
          <w:w w:val="103"/>
          <w:sz w:val="22"/>
          <w:szCs w:val="22"/>
        </w:rPr>
        <w:t xml:space="preserve">aitu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embah,</w:t>
      </w:r>
      <w:r>
        <w:rPr>
          <w:spacing w:val="-1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memulia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ti  </w:t>
      </w:r>
      <w:r>
        <w:rPr>
          <w:w w:val="106"/>
          <w:sz w:val="22"/>
          <w:szCs w:val="22"/>
        </w:rPr>
        <w:t>kehenda</w:t>
      </w:r>
      <w:r>
        <w:rPr>
          <w:spacing w:val="-2"/>
          <w:w w:val="106"/>
          <w:sz w:val="22"/>
          <w:szCs w:val="22"/>
        </w:rPr>
        <w:t>k</w:t>
      </w:r>
      <w:r>
        <w:rPr>
          <w:w w:val="91"/>
          <w:sz w:val="22"/>
          <w:szCs w:val="22"/>
        </w:rPr>
        <w:t>-</w:t>
      </w:r>
      <w:r>
        <w:rPr>
          <w:spacing w:val="2"/>
          <w:w w:val="9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357B69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309" style="position:absolute;left:0;text-align:left;margin-left:439.55pt;margin-top:243.25pt;width:0;height:0;z-index:-6135;mso-position-horizontal-relative:page" coordorigin="8791,4865" coordsize="0,0">
            <v:shape id="_x0000_s1310" style="position:absolute;left:8791;top:4865;width:0;height:0" coordorigin="8791,4865" coordsize="0,0" path="m8791,4865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ebagai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um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uhan</w:t>
      </w:r>
      <w:r w:rsidR="00021A40">
        <w:rPr>
          <w:spacing w:val="15"/>
          <w:w w:val="110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ada 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oses 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1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pacing w:val="-1"/>
          <w:w w:val="106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erus-menerus</w:t>
      </w:r>
      <w:r w:rsidR="00021A40">
        <w:rPr>
          <w:spacing w:val="-1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dibaharui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sehingga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ada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alasan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5"/>
          <w:w w:val="10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3"/>
          <w:w w:val="111"/>
          <w:sz w:val="22"/>
          <w:szCs w:val="22"/>
        </w:rPr>
        <w:t>h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z w:val="22"/>
          <w:szCs w:val="22"/>
        </w:rPr>
        <w:t>segala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z w:val="22"/>
          <w:szCs w:val="22"/>
        </w:rPr>
        <w:t>sudah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lamb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pu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kebe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anian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meninggal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kehidupan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sz w:val="22"/>
          <w:szCs w:val="22"/>
        </w:rPr>
        <w:t>lama.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pacing w:val="-6"/>
          <w:w w:val="107"/>
          <w:sz w:val="22"/>
          <w:szCs w:val="22"/>
        </w:rPr>
        <w:t>P</w:t>
      </w:r>
      <w:r w:rsidR="00021A40">
        <w:rPr>
          <w:w w:val="107"/>
          <w:sz w:val="22"/>
          <w:szCs w:val="22"/>
        </w:rPr>
        <w:t>embaharuan</w:t>
      </w:r>
      <w:r w:rsidR="00021A40">
        <w:rPr>
          <w:spacing w:val="-8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hidup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dikehenda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4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mustahil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3"/>
          <w:sz w:val="22"/>
          <w:szCs w:val="22"/>
        </w:rPr>
        <w:t xml:space="preserve">erjadi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14"/>
          <w:w w:val="9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mengguna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-2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kelemahan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ing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ita</w:t>
      </w:r>
      <w:r w:rsidR="00021A40">
        <w:rPr>
          <w:spacing w:val="-1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-26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segala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ke</w:t>
      </w:r>
      <w:r w:rsidR="00021A40">
        <w:rPr>
          <w:spacing w:val="-1"/>
          <w:w w:val="106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11"/>
          <w:sz w:val="22"/>
          <w:szCs w:val="22"/>
        </w:rPr>
        <w:t>b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tasan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 xml:space="preserve">a.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ita</w:t>
      </w:r>
      <w:r w:rsidR="00021A40">
        <w:rPr>
          <w:spacing w:val="6"/>
          <w:w w:val="105"/>
          <w:sz w:val="22"/>
          <w:szCs w:val="22"/>
        </w:rPr>
        <w:t xml:space="preserve"> </w:t>
      </w:r>
      <w:r w:rsidR="00021A40">
        <w:rPr>
          <w:sz w:val="22"/>
          <w:szCs w:val="22"/>
        </w:rPr>
        <w:t>diaja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eguh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menghadapi</w:t>
      </w:r>
      <w:r w:rsidR="00021A40">
        <w:rPr>
          <w:spacing w:val="12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</w:t>
      </w:r>
      <w:r w:rsidR="00021A40">
        <w:rPr>
          <w:spacing w:val="-1"/>
          <w:w w:val="108"/>
          <w:sz w:val="22"/>
          <w:szCs w:val="22"/>
        </w:rPr>
        <w:t>c</w:t>
      </w:r>
      <w:r w:rsidR="00021A40">
        <w:rPr>
          <w:w w:val="108"/>
          <w:sz w:val="22"/>
          <w:szCs w:val="22"/>
        </w:rPr>
        <w:t xml:space="preserve">obaan.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 ada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eman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>mengajak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hal-hal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>yimpan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 xml:space="preserve">,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w w:val="112"/>
          <w:sz w:val="22"/>
          <w:szCs w:val="22"/>
        </w:rPr>
        <w:t>pe</w:t>
      </w:r>
      <w:r w:rsidR="00021A40">
        <w:rPr>
          <w:spacing w:val="-3"/>
          <w:w w:val="112"/>
          <w:sz w:val="22"/>
          <w:szCs w:val="22"/>
        </w:rPr>
        <w:t>n</w:t>
      </w:r>
      <w:r w:rsidR="00021A40">
        <w:rPr>
          <w:w w:val="105"/>
          <w:sz w:val="22"/>
          <w:szCs w:val="22"/>
        </w:rPr>
        <w:t xml:space="preserve">yimpangan. </w:t>
      </w:r>
      <w:r w:rsidR="00021A40">
        <w:rPr>
          <w:sz w:val="22"/>
          <w:szCs w:val="22"/>
        </w:rPr>
        <w:t>Namun,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biasa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mengalami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kesulitan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menghadapi godaan </w:t>
      </w:r>
      <w:r w:rsidR="00021A40">
        <w:rPr>
          <w:sz w:val="22"/>
          <w:szCs w:val="22"/>
        </w:rPr>
        <w:t xml:space="preserve">dan 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pen</w:t>
      </w:r>
      <w:r w:rsidR="00021A40">
        <w:rPr>
          <w:spacing w:val="-1"/>
          <w:w w:val="107"/>
          <w:sz w:val="22"/>
          <w:szCs w:val="22"/>
        </w:rPr>
        <w:t>c</w:t>
      </w:r>
      <w:r w:rsidR="00021A40">
        <w:rPr>
          <w:w w:val="107"/>
          <w:sz w:val="22"/>
          <w:szCs w:val="22"/>
        </w:rPr>
        <w:t xml:space="preserve">obaan. </w:t>
      </w:r>
      <w:r w:rsidR="00021A40">
        <w:rPr>
          <w:spacing w:val="4"/>
          <w:w w:val="107"/>
          <w:sz w:val="22"/>
          <w:szCs w:val="22"/>
        </w:rPr>
        <w:t xml:space="preserve"> </w:t>
      </w:r>
      <w:r w:rsidR="00021A40">
        <w:rPr>
          <w:spacing w:val="-10"/>
          <w:w w:val="81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 xml:space="preserve">uhan </w:t>
      </w:r>
      <w:r w:rsidR="00021A40">
        <w:rPr>
          <w:spacing w:val="2"/>
          <w:w w:val="110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esus </w:t>
      </w:r>
      <w:r w:rsidR="00021A40">
        <w:rPr>
          <w:spacing w:val="12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sendi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digoda 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oleh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iblis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 </w:t>
      </w:r>
      <w:r w:rsidR="00021A40">
        <w:rPr>
          <w:w w:val="112"/>
          <w:sz w:val="22"/>
          <w:szCs w:val="22"/>
        </w:rPr>
        <w:t>t</w:t>
      </w:r>
      <w:r w:rsidR="00021A40">
        <w:rPr>
          <w:spacing w:val="-2"/>
          <w:w w:val="112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1"/>
          <w:w w:val="104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meng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iu</w:t>
      </w:r>
      <w:r w:rsidR="00021A40">
        <w:rPr>
          <w:spacing w:val="1"/>
          <w:sz w:val="22"/>
          <w:szCs w:val="22"/>
        </w:rPr>
        <w:t>r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an, 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namun 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Ia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meng</w:t>
      </w:r>
      <w:r w:rsidR="00021A40">
        <w:rPr>
          <w:spacing w:val="-1"/>
          <w:w w:val="106"/>
          <w:sz w:val="22"/>
          <w:szCs w:val="22"/>
        </w:rPr>
        <w:t>a</w:t>
      </w:r>
      <w:r w:rsidR="00021A40">
        <w:rPr>
          <w:w w:val="106"/>
          <w:sz w:val="22"/>
          <w:szCs w:val="22"/>
        </w:rPr>
        <w:t>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 xml:space="preserve">an: </w:t>
      </w:r>
      <w:r w:rsidR="00021A40">
        <w:rPr>
          <w:spacing w:val="11"/>
          <w:w w:val="106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llahlah</w:t>
      </w:r>
      <w:r w:rsidR="00021A40">
        <w:rPr>
          <w:spacing w:val="52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rk</w:t>
      </w:r>
      <w:r w:rsidR="00021A40">
        <w:rPr>
          <w:sz w:val="22"/>
          <w:szCs w:val="22"/>
        </w:rPr>
        <w:t xml:space="preserve">uasa  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 xml:space="preserve">tas </w:t>
      </w:r>
      <w:r w:rsidR="00021A40">
        <w:rPr>
          <w:sz w:val="22"/>
          <w:szCs w:val="22"/>
        </w:rPr>
        <w:t xml:space="preserve">hidup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manusia,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llahlah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tut 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disembah.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a,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amupun 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seharus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 meneguh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an</w:t>
      </w:r>
      <w:r w:rsidR="00021A40">
        <w:rPr>
          <w:spacing w:val="34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pilihanmu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ta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ut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llah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menolak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godaan 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w w:val="109"/>
          <w:sz w:val="22"/>
          <w:szCs w:val="22"/>
        </w:rPr>
        <w:t>pen</w:t>
      </w:r>
      <w:r w:rsidR="00021A40">
        <w:rPr>
          <w:spacing w:val="-1"/>
          <w:w w:val="109"/>
          <w:sz w:val="22"/>
          <w:szCs w:val="22"/>
        </w:rPr>
        <w:t>c</w:t>
      </w:r>
      <w:r w:rsidR="00021A40">
        <w:rPr>
          <w:w w:val="107"/>
          <w:sz w:val="22"/>
          <w:szCs w:val="22"/>
        </w:rPr>
        <w:t>obaan.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spacing w:line="300" w:lineRule="exact"/>
        <w:ind w:left="287"/>
        <w:rPr>
          <w:sz w:val="28"/>
          <w:szCs w:val="28"/>
        </w:rPr>
      </w:pPr>
      <w:r>
        <w:pict>
          <v:group id="_x0000_s1307" style="position:absolute;left:0;text-align:left;margin-left:88.35pt;margin-top:19.25pt;width:349.2pt;height:0;z-index:-6137;mso-position-horizontal-relative:page" coordorigin="1767,385" coordsize="6984,0">
            <v:shape id="_x0000_s1308" style="position:absolute;left:1767;top:385;width:6984;height:0" coordorigin="1767,385" coordsize="6984,0" path="m1767,385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305" style="position:absolute;left:0;text-align:left;margin-left:84.35pt;margin-top:19.25pt;width:0;height:0;z-index:-6136;mso-position-horizontal-relative:page" coordorigin="1687,385" coordsize="0,0">
            <v:shape id="_x0000_s1306" style="position:absolute;left:1687;top:385;width:0;height:0" coordorigin="1687,385" coordsize="0,0" path="m1687,385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"/>
          <w:w w:val="86"/>
          <w:position w:val="-1"/>
          <w:sz w:val="28"/>
          <w:szCs w:val="28"/>
        </w:rPr>
        <w:t>E</w:t>
      </w:r>
      <w:r w:rsidR="00021A40">
        <w:rPr>
          <w:b/>
          <w:color w:val="0076A3"/>
          <w:w w:val="86"/>
          <w:position w:val="-1"/>
          <w:sz w:val="28"/>
          <w:szCs w:val="28"/>
        </w:rPr>
        <w:t>.</w:t>
      </w:r>
      <w:r w:rsidR="00021A40">
        <w:rPr>
          <w:b/>
          <w:color w:val="0076A3"/>
          <w:spacing w:val="-2"/>
          <w:w w:val="86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position w:val="-1"/>
          <w:sz w:val="28"/>
          <w:szCs w:val="28"/>
        </w:rPr>
        <w:t>P</w:t>
      </w:r>
      <w:r w:rsidR="00021A40">
        <w:rPr>
          <w:b/>
          <w:color w:val="0076A3"/>
          <w:position w:val="-1"/>
          <w:sz w:val="28"/>
          <w:szCs w:val="28"/>
        </w:rPr>
        <w:t>enilaian</w:t>
      </w:r>
      <w:r w:rsidR="00021A40">
        <w:rPr>
          <w:b/>
          <w:color w:val="0076A3"/>
          <w:spacing w:val="26"/>
          <w:position w:val="-1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position w:val="-1"/>
          <w:sz w:val="28"/>
          <w:szCs w:val="28"/>
        </w:rPr>
        <w:t>D</w:t>
      </w:r>
      <w:r w:rsidR="00021A40">
        <w:rPr>
          <w:b/>
          <w:color w:val="0076A3"/>
          <w:position w:val="-1"/>
          <w:sz w:val="28"/>
          <w:szCs w:val="28"/>
        </w:rPr>
        <w:t>iri</w:t>
      </w:r>
    </w:p>
    <w:p w:rsidR="00A31BD9" w:rsidRDefault="00A31BD9">
      <w:pPr>
        <w:spacing w:before="5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  <w:sectPr w:rsidR="00A31BD9">
          <w:footerReference w:type="default" r:id="rId54"/>
          <w:pgSz w:w="9920" w:h="14120"/>
          <w:pgMar w:top="980" w:right="0" w:bottom="280" w:left="1380" w:header="0" w:footer="1158" w:gutter="0"/>
          <w:pgNumType w:start="147"/>
          <w:cols w:space="720"/>
        </w:sectPr>
      </w:pPr>
    </w:p>
    <w:p w:rsidR="00A31BD9" w:rsidRDefault="00357B69">
      <w:pPr>
        <w:spacing w:before="69"/>
        <w:ind w:left="287"/>
      </w:pPr>
      <w:r>
        <w:lastRenderedPageBreak/>
        <w:pict>
          <v:shape id="_x0000_i1032" type="#_x0000_t75" style="width:174.1pt;height:127.35pt">
            <v:imagedata r:id="rId55" o:title=""/>
          </v:shape>
        </w:pict>
      </w:r>
    </w:p>
    <w:p w:rsidR="00A31BD9" w:rsidRDefault="00021A40">
      <w:pPr>
        <w:spacing w:before="92" w:line="180" w:lineRule="exact"/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021A40">
      <w:pPr>
        <w:spacing w:before="29" w:line="284" w:lineRule="auto"/>
        <w:ind w:right="1062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3760" w:space="198"/>
            <w:col w:w="4582"/>
          </w:cols>
        </w:sectPr>
      </w:pPr>
      <w:r>
        <w:br w:type="column"/>
      </w:r>
      <w:r>
        <w:rPr>
          <w:sz w:val="22"/>
          <w:szCs w:val="22"/>
        </w:rPr>
        <w:lastRenderedPageBreak/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0"/>
          <w:sz w:val="22"/>
          <w:szCs w:val="22"/>
        </w:rPr>
        <w:t xml:space="preserve"> </w:t>
      </w:r>
      <w:r>
        <w:rPr>
          <w:sz w:val="22"/>
          <w:szCs w:val="22"/>
        </w:rPr>
        <w:t>penilaian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4"/>
          <w:w w:val="1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di</w:t>
      </w:r>
      <w:r>
        <w:rPr>
          <w:spacing w:val="1"/>
          <w:w w:val="101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imu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i,</w:t>
      </w:r>
      <w:r>
        <w:rPr>
          <w:spacing w:val="9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sudah  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 hidup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baru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belum?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8"/>
          <w:sz w:val="22"/>
          <w:szCs w:val="22"/>
        </w:rPr>
        <w:t xml:space="preserve">ebagai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emaja,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107"/>
          <w:sz w:val="22"/>
          <w:szCs w:val="22"/>
        </w:rPr>
        <w:t>kesemp</w:t>
      </w:r>
      <w:r>
        <w:rPr>
          <w:spacing w:val="-1"/>
          <w:w w:val="107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berubah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membaharui </w:t>
      </w:r>
      <w:r>
        <w:rPr>
          <w:w w:val="108"/>
          <w:sz w:val="22"/>
          <w:szCs w:val="22"/>
        </w:rPr>
        <w:t>hidupm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 xml:space="preserve">sebuah </w:t>
      </w:r>
      <w:r>
        <w:rPr>
          <w:spacing w:val="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perubahan</w:t>
      </w:r>
      <w:r>
        <w:rPr>
          <w:spacing w:val="33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selalu </w:t>
      </w:r>
      <w:r>
        <w:rPr>
          <w:w w:val="107"/>
          <w:sz w:val="22"/>
          <w:szCs w:val="22"/>
        </w:rPr>
        <w:t>dibutuh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mencapai 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14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 xml:space="preserve">.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tua,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guru </w:t>
      </w:r>
      <w:r>
        <w:rPr>
          <w:w w:val="111"/>
          <w:sz w:val="22"/>
          <w:szCs w:val="22"/>
        </w:rPr>
        <w:t xml:space="preserve">maupun </w:t>
      </w:r>
      <w:r>
        <w:rPr>
          <w:spacing w:val="53"/>
          <w:w w:val="11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pendeta  </w:t>
      </w:r>
      <w:r>
        <w:rPr>
          <w:spacing w:val="6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1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</w:p>
    <w:p w:rsidR="00A31BD9" w:rsidRDefault="00021A40">
      <w:pPr>
        <w:spacing w:before="61"/>
        <w:ind w:left="287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1"/>
          <w:sz w:val="18"/>
          <w:szCs w:val="18"/>
        </w:rPr>
        <w:lastRenderedPageBreak/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13.3</w:t>
      </w:r>
      <w:r>
        <w:rPr>
          <w:spacing w:val="-10"/>
          <w:sz w:val="18"/>
          <w:szCs w:val="18"/>
        </w:rPr>
        <w:t xml:space="preserve"> </w:t>
      </w:r>
      <w:r>
        <w:rPr>
          <w:sz w:val="18"/>
          <w:szCs w:val="18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sudah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belum?</w:t>
      </w:r>
    </w:p>
    <w:p w:rsidR="00A31BD9" w:rsidRDefault="00021A40">
      <w:pPr>
        <w:spacing w:before="62" w:line="284" w:lineRule="auto"/>
        <w:ind w:left="1100" w:right="25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sebagai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pendidik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moti</w:t>
      </w:r>
      <w:r>
        <w:rPr>
          <w:spacing w:val="-1"/>
          <w:sz w:val="22"/>
          <w:szCs w:val="22"/>
        </w:rPr>
        <w:t>vat</w:t>
      </w:r>
      <w:r>
        <w:rPr>
          <w:sz w:val="22"/>
          <w:szCs w:val="22"/>
        </w:rPr>
        <w:t>or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imu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imu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t>haruslah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timbul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berubah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bar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pacing w:val="3"/>
          <w:w w:val="90"/>
          <w:sz w:val="22"/>
          <w:szCs w:val="22"/>
        </w:rPr>
        <w:t>M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07"/>
          <w:sz w:val="22"/>
          <w:szCs w:val="22"/>
        </w:rPr>
        <w:t xml:space="preserve">talah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membimbin</w:t>
      </w:r>
      <w:r>
        <w:rPr>
          <w:spacing w:val="-1"/>
          <w:w w:val="107"/>
          <w:sz w:val="22"/>
          <w:szCs w:val="22"/>
        </w:rPr>
        <w:t>g</w:t>
      </w:r>
      <w:r>
        <w:rPr>
          <w:w w:val="108"/>
          <w:sz w:val="22"/>
          <w:szCs w:val="22"/>
        </w:rPr>
        <w:t>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idup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1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membutuh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2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pembelaja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-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5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tumbuhan.</w:t>
      </w:r>
      <w:r>
        <w:rPr>
          <w:spacing w:val="-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-4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tiap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 membina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kede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3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1"/>
          <w:w w:val="11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2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melalui</w:t>
      </w:r>
      <w:r>
        <w:rPr>
          <w:spacing w:val="4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kesetiaan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doa 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membaca 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 xml:space="preserve">. </w:t>
      </w:r>
      <w:r>
        <w:rPr>
          <w:spacing w:val="2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 </w:t>
      </w:r>
      <w:r>
        <w:rPr>
          <w:spacing w:val="1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spi</w:t>
      </w:r>
      <w:r>
        <w:rPr>
          <w:spacing w:val="1"/>
          <w:w w:val="101"/>
          <w:sz w:val="22"/>
          <w:szCs w:val="22"/>
        </w:rPr>
        <w:t>r</w:t>
      </w:r>
      <w:r>
        <w:rPr>
          <w:w w:val="103"/>
          <w:sz w:val="22"/>
          <w:szCs w:val="22"/>
        </w:rPr>
        <w:t>itua</w:t>
      </w:r>
      <w:r>
        <w:rPr>
          <w:spacing w:val="-2"/>
          <w:w w:val="103"/>
          <w:sz w:val="22"/>
          <w:szCs w:val="22"/>
        </w:rPr>
        <w:t>l</w:t>
      </w:r>
      <w:r>
        <w:rPr>
          <w:w w:val="82"/>
          <w:sz w:val="22"/>
          <w:szCs w:val="22"/>
        </w:rPr>
        <w:t xml:space="preserve">, 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5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tumbuhan </w:t>
      </w:r>
      <w:r>
        <w:rPr>
          <w:w w:val="109"/>
          <w:sz w:val="22"/>
          <w:szCs w:val="22"/>
        </w:rPr>
        <w:t>maupun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mempu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ai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apapun </w:t>
      </w:r>
      <w:r>
        <w:rPr>
          <w:sz w:val="22"/>
          <w:szCs w:val="22"/>
        </w:rPr>
        <w:t xml:space="preserve">tanpa </w:t>
      </w:r>
      <w:r>
        <w:rPr>
          <w:spacing w:val="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diba</w:t>
      </w:r>
      <w:r>
        <w:rPr>
          <w:spacing w:val="-2"/>
          <w:w w:val="105"/>
          <w:sz w:val="22"/>
          <w:szCs w:val="22"/>
        </w:rPr>
        <w:t>r</w:t>
      </w:r>
      <w:r>
        <w:rPr>
          <w:w w:val="111"/>
          <w:sz w:val="22"/>
          <w:szCs w:val="22"/>
        </w:rPr>
        <w:t>en</w:t>
      </w:r>
      <w:r>
        <w:rPr>
          <w:spacing w:val="-1"/>
          <w:w w:val="111"/>
          <w:sz w:val="22"/>
          <w:szCs w:val="22"/>
        </w:rPr>
        <w:t>g</w:t>
      </w:r>
      <w:r>
        <w:rPr>
          <w:w w:val="84"/>
          <w:sz w:val="22"/>
          <w:szCs w:val="22"/>
        </w:rPr>
        <w:t xml:space="preserve">i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udusan</w:t>
      </w:r>
      <w:r>
        <w:rPr>
          <w:spacing w:val="4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40" w:lineRule="exact"/>
        <w:ind w:left="1384"/>
        <w:rPr>
          <w:sz w:val="22"/>
          <w:szCs w:val="22"/>
        </w:rPr>
      </w:pPr>
      <w:r>
        <w:rPr>
          <w:spacing w:val="-10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ulis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an</w:t>
      </w:r>
      <w:r>
        <w:rPr>
          <w:spacing w:val="-3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-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menurut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harus</w:t>
      </w:r>
      <w:r>
        <w:rPr>
          <w:spacing w:val="2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diubah</w:t>
      </w:r>
    </w:p>
    <w:p w:rsidR="00A31BD9" w:rsidRDefault="00A31BD9">
      <w:pPr>
        <w:spacing w:before="4" w:line="200" w:lineRule="exact"/>
      </w:pPr>
    </w:p>
    <w:tbl>
      <w:tblPr>
        <w:tblW w:w="0" w:type="auto"/>
        <w:tblInd w:w="10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3562"/>
      </w:tblGrid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021A40">
            <w:pPr>
              <w:spacing w:before="29"/>
              <w:ind w:left="70"/>
              <w:rPr>
                <w:sz w:val="22"/>
                <w:szCs w:val="22"/>
              </w:rPr>
            </w:pPr>
            <w:r>
              <w:rPr>
                <w:w w:val="95"/>
                <w:sz w:val="22"/>
                <w:szCs w:val="22"/>
              </w:rPr>
              <w:t>Da</w:t>
            </w:r>
            <w:r>
              <w:rPr>
                <w:spacing w:val="1"/>
                <w:w w:val="95"/>
                <w:sz w:val="22"/>
                <w:szCs w:val="22"/>
              </w:rPr>
              <w:t>r</w:t>
            </w:r>
            <w:r>
              <w:rPr>
                <w:w w:val="95"/>
                <w:sz w:val="22"/>
                <w:szCs w:val="22"/>
              </w:rPr>
              <w:t>i</w:t>
            </w:r>
            <w:r>
              <w:rPr>
                <w:spacing w:val="-2"/>
                <w:w w:val="9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1"/>
                <w:w w:val="94"/>
                <w:sz w:val="22"/>
                <w:szCs w:val="22"/>
              </w:rPr>
              <w:t>y</w:t>
            </w:r>
            <w:r>
              <w:rPr>
                <w:w w:val="110"/>
                <w:sz w:val="22"/>
                <w:szCs w:val="22"/>
              </w:rPr>
              <w:t>an</w:t>
            </w:r>
            <w:r>
              <w:rPr>
                <w:spacing w:val="-3"/>
                <w:w w:val="110"/>
                <w:sz w:val="22"/>
                <w:szCs w:val="22"/>
              </w:rPr>
              <w:t>g</w:t>
            </w:r>
            <w:r>
              <w:rPr>
                <w:w w:val="99"/>
                <w:sz w:val="22"/>
                <w:szCs w:val="22"/>
              </w:rPr>
              <w:t>………………….</w:t>
            </w:r>
          </w:p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021A40">
            <w:pPr>
              <w:spacing w:before="29"/>
              <w:ind w:left="7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enjadi………………..</w:t>
            </w:r>
          </w:p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021A40">
            <w:pPr>
              <w:spacing w:before="29"/>
              <w:ind w:left="70"/>
              <w:rPr>
                <w:sz w:val="22"/>
                <w:szCs w:val="22"/>
              </w:rPr>
            </w:pPr>
            <w:r>
              <w:rPr>
                <w:w w:val="104"/>
                <w:sz w:val="22"/>
                <w:szCs w:val="22"/>
              </w:rPr>
              <w:t>malas</w:t>
            </w:r>
          </w:p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021A40">
            <w:pPr>
              <w:spacing w:before="29"/>
              <w:ind w:left="70"/>
              <w:rPr>
                <w:sz w:val="22"/>
                <w:szCs w:val="22"/>
              </w:rPr>
            </w:pPr>
            <w:r>
              <w:rPr>
                <w:spacing w:val="-1"/>
                <w:w w:val="98"/>
                <w:sz w:val="22"/>
                <w:szCs w:val="22"/>
              </w:rPr>
              <w:t>r</w:t>
            </w:r>
            <w:r>
              <w:rPr>
                <w:w w:val="101"/>
                <w:sz w:val="22"/>
                <w:szCs w:val="22"/>
              </w:rPr>
              <w:t>ajin</w:t>
            </w:r>
          </w:p>
        </w:tc>
      </w:tr>
      <w:tr w:rsidR="00A31BD9">
        <w:trPr>
          <w:trHeight w:hRule="exact" w:val="589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021A40">
            <w:pPr>
              <w:spacing w:before="29" w:line="250" w:lineRule="auto"/>
              <w:ind w:left="70" w:right="3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tidak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4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memeliha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w w:val="110"/>
                <w:sz w:val="22"/>
                <w:szCs w:val="22"/>
              </w:rPr>
              <w:t>tanaman</w:t>
            </w:r>
            <w:r>
              <w:rPr>
                <w:spacing w:val="-4"/>
                <w:w w:val="110"/>
                <w:sz w:val="22"/>
                <w:szCs w:val="22"/>
              </w:rPr>
              <w:t xml:space="preserve"> </w:t>
            </w:r>
            <w:r>
              <w:rPr>
                <w:w w:val="110"/>
                <w:sz w:val="22"/>
                <w:szCs w:val="22"/>
              </w:rPr>
              <w:t xml:space="preserve">dan </w:t>
            </w:r>
            <w:r>
              <w:rPr>
                <w:w w:val="111"/>
                <w:sz w:val="22"/>
                <w:szCs w:val="22"/>
              </w:rPr>
              <w:t>pohon</w:t>
            </w:r>
          </w:p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  <w:tr w:rsidR="00A31BD9">
        <w:trPr>
          <w:trHeight w:hRule="exact" w:val="325"/>
        </w:trPr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  <w:tc>
          <w:tcPr>
            <w:tcW w:w="3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31BD9" w:rsidRDefault="00A31BD9"/>
        </w:tc>
      </w:tr>
    </w:tbl>
    <w:p w:rsidR="00A31BD9" w:rsidRDefault="00021A40">
      <w:pPr>
        <w:spacing w:before="92"/>
        <w:ind w:left="1384"/>
        <w:rPr>
          <w:sz w:val="22"/>
          <w:szCs w:val="22"/>
        </w:rPr>
      </w:pPr>
      <w:r>
        <w:rPr>
          <w:sz w:val="22"/>
          <w:szCs w:val="22"/>
        </w:rPr>
        <w:t>Isilah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kolom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sejuju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14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Kerja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an</w:t>
      </w:r>
      <w:r>
        <w:rPr>
          <w:spacing w:val="1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</w:p>
    <w:p w:rsidR="00A31BD9" w:rsidRDefault="00021A40">
      <w:pPr>
        <w:spacing w:before="11"/>
        <w:ind w:left="1384"/>
        <w:rPr>
          <w:sz w:val="22"/>
          <w:szCs w:val="22"/>
        </w:rPr>
      </w:pPr>
      <w:r>
        <w:rPr>
          <w:sz w:val="22"/>
          <w:szCs w:val="22"/>
        </w:rPr>
        <w:t>(misal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7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</w:t>
      </w:r>
      <w:r>
        <w:rPr>
          <w:spacing w:val="-1"/>
          <w:w w:val="99"/>
          <w:sz w:val="22"/>
          <w:szCs w:val="22"/>
        </w:rPr>
        <w:t>a</w:t>
      </w:r>
      <w:r>
        <w:rPr>
          <w:w w:val="102"/>
          <w:sz w:val="22"/>
          <w:szCs w:val="22"/>
        </w:rPr>
        <w:t>tihan).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7" w:line="280" w:lineRule="exact"/>
        <w:rPr>
          <w:sz w:val="28"/>
          <w:szCs w:val="28"/>
        </w:rPr>
      </w:pPr>
    </w:p>
    <w:p w:rsidR="00A31BD9" w:rsidRDefault="00021A40">
      <w:pPr>
        <w:ind w:left="5421"/>
        <w:rPr>
          <w:sz w:val="22"/>
          <w:szCs w:val="22"/>
        </w:rPr>
      </w:pPr>
      <w:r>
        <w:rPr>
          <w:spacing w:val="1"/>
          <w:w w:val="90"/>
          <w:sz w:val="22"/>
          <w:szCs w:val="22"/>
        </w:rPr>
        <w:t>M</w:t>
      </w:r>
      <w:r>
        <w:rPr>
          <w:w w:val="109"/>
          <w:sz w:val="22"/>
          <w:szCs w:val="22"/>
        </w:rPr>
        <w:t>engetahui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514"/>
        <w:rPr>
          <w:sz w:val="22"/>
          <w:szCs w:val="22"/>
        </w:rPr>
      </w:pP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tua</w:t>
      </w:r>
    </w:p>
    <w:p w:rsidR="00A31BD9" w:rsidRDefault="00021A40">
      <w:pPr>
        <w:spacing w:line="940" w:lineRule="atLeast"/>
        <w:ind w:left="1384" w:right="850" w:firstLine="3317"/>
        <w:rPr>
          <w:sz w:val="22"/>
          <w:szCs w:val="22"/>
        </w:rPr>
      </w:pPr>
      <w:r>
        <w:rPr>
          <w:sz w:val="22"/>
          <w:szCs w:val="22"/>
        </w:rPr>
        <w:t xml:space="preserve">(                                                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) 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tua</w:t>
      </w:r>
    </w:p>
    <w:p w:rsidR="00A31BD9" w:rsidRDefault="00021A40">
      <w:pPr>
        <w:spacing w:before="47" w:line="284" w:lineRule="auto"/>
        <w:ind w:left="1384" w:right="249"/>
        <w:rPr>
          <w:sz w:val="22"/>
          <w:szCs w:val="22"/>
        </w:rPr>
        <w:sectPr w:rsidR="00A31BD9">
          <w:pgSz w:w="9920" w:h="14120"/>
          <w:pgMar w:top="1080" w:right="1380" w:bottom="280" w:left="0" w:header="0" w:footer="1158" w:gutter="0"/>
          <w:cols w:space="720"/>
        </w:sectPr>
      </w:pP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tua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bersif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mendo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ong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ana</w:t>
      </w:r>
      <w:r>
        <w:rPr>
          <w:spacing w:val="4"/>
          <w:sz w:val="22"/>
          <w:szCs w:val="22"/>
        </w:rPr>
        <w:t>k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8"/>
          <w:sz w:val="22"/>
          <w:szCs w:val="22"/>
        </w:rPr>
        <w:t>berubah.</w:t>
      </w:r>
    </w:p>
    <w:p w:rsidR="00A31BD9" w:rsidRDefault="00357B69">
      <w:pPr>
        <w:spacing w:before="62" w:line="250" w:lineRule="auto"/>
        <w:ind w:left="627" w:right="1997" w:hanging="340"/>
        <w:rPr>
          <w:sz w:val="28"/>
          <w:szCs w:val="28"/>
        </w:rPr>
      </w:pPr>
      <w:r>
        <w:lastRenderedPageBreak/>
        <w:pict>
          <v:group id="_x0000_s1302" style="position:absolute;left:0;text-align:left;margin-left:88.35pt;margin-top:38.7pt;width:349.2pt;height:0;z-index:-6134;mso-position-horizontal-relative:page" coordorigin="1767,774" coordsize="6984,0">
            <v:shape id="_x0000_s1303" style="position:absolute;left:1767;top:774;width:6984;height:0" coordorigin="1767,774" coordsize="6984,0" path="m1767,77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300" style="position:absolute;left:0;text-align:left;margin-left:84.35pt;margin-top:38.7pt;width:0;height:0;z-index:-6133;mso-position-horizontal-relative:page" coordorigin="1687,774" coordsize="0,0">
            <v:shape id="_x0000_s1301" style="position:absolute;left:1687;top:774;width:0;height:0" coordorigin="1687,774" coordsize="0,0" path="m1687,774r,e" filled="f" strokecolor="#00adef" strokeweight="2pt">
              <v:path arrowok="t"/>
            </v:shape>
            <w10:wrap anchorx="page"/>
          </v:group>
        </w:pict>
      </w:r>
      <w:r>
        <w:pict>
          <v:group id="_x0000_s1298" style="position:absolute;left:0;text-align:left;margin-left:439.55pt;margin-top:38.7pt;width:0;height:0;z-index:-6132;mso-position-horizontal-relative:page" coordorigin="8791,774" coordsize="0,0">
            <v:shape id="_x0000_s1299" style="position:absolute;left:8791;top:774;width:0;height:0" coordorigin="8791,774" coordsize="0,0" path="m8791,7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H</w:t>
      </w:r>
      <w:r w:rsidR="00021A40">
        <w:rPr>
          <w:b/>
          <w:color w:val="0076A3"/>
          <w:sz w:val="28"/>
          <w:szCs w:val="28"/>
        </w:rPr>
        <w:t>idup</w:t>
      </w:r>
      <w:r w:rsidR="00021A40">
        <w:rPr>
          <w:b/>
          <w:color w:val="0076A3"/>
          <w:spacing w:val="-12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6"/>
          <w:sz w:val="28"/>
          <w:szCs w:val="28"/>
        </w:rPr>
        <w:t>B</w:t>
      </w:r>
      <w:r w:rsidR="00021A40">
        <w:rPr>
          <w:b/>
          <w:color w:val="0076A3"/>
          <w:w w:val="96"/>
          <w:sz w:val="28"/>
          <w:szCs w:val="28"/>
        </w:rPr>
        <w:t>a</w:t>
      </w:r>
      <w:r w:rsidR="00021A40">
        <w:rPr>
          <w:b/>
          <w:color w:val="0076A3"/>
          <w:spacing w:val="-1"/>
          <w:w w:val="96"/>
          <w:sz w:val="28"/>
          <w:szCs w:val="28"/>
        </w:rPr>
        <w:t>r</w:t>
      </w:r>
      <w:r w:rsidR="00021A40">
        <w:rPr>
          <w:b/>
          <w:color w:val="0076A3"/>
          <w:w w:val="96"/>
          <w:sz w:val="28"/>
          <w:szCs w:val="28"/>
        </w:rPr>
        <w:t>u</w:t>
      </w:r>
      <w:r w:rsidR="00021A40">
        <w:rPr>
          <w:b/>
          <w:color w:val="0076A3"/>
          <w:spacing w:val="-9"/>
          <w:w w:val="9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pacing w:val="6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ti</w:t>
      </w:r>
      <w:r w:rsidR="00021A40">
        <w:rPr>
          <w:b/>
          <w:color w:val="0076A3"/>
          <w:spacing w:val="-5"/>
          <w:sz w:val="28"/>
          <w:szCs w:val="28"/>
        </w:rPr>
        <w:t>n</w:t>
      </w:r>
      <w:r w:rsidR="00021A40">
        <w:rPr>
          <w:b/>
          <w:color w:val="0076A3"/>
          <w:spacing w:val="-2"/>
          <w:sz w:val="28"/>
          <w:szCs w:val="28"/>
        </w:rPr>
        <w:t>y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-2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elaku</w:t>
      </w:r>
      <w:r w:rsidR="00021A40">
        <w:rPr>
          <w:b/>
          <w:color w:val="0076A3"/>
          <w:spacing w:val="1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an</w:t>
      </w:r>
      <w:r w:rsidR="00021A40">
        <w:rPr>
          <w:b/>
          <w:color w:val="0076A3"/>
          <w:spacing w:val="-3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7"/>
          <w:sz w:val="28"/>
          <w:szCs w:val="28"/>
        </w:rPr>
        <w:t>ehendak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llah dalam</w:t>
      </w:r>
      <w:r w:rsidR="00021A40">
        <w:rPr>
          <w:b/>
          <w:color w:val="0076A3"/>
          <w:spacing w:val="1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8"/>
          <w:sz w:val="28"/>
          <w:szCs w:val="28"/>
        </w:rPr>
        <w:t>H</w:t>
      </w:r>
      <w:r w:rsidR="00021A40">
        <w:rPr>
          <w:b/>
          <w:color w:val="0076A3"/>
          <w:w w:val="105"/>
          <w:sz w:val="28"/>
          <w:szCs w:val="28"/>
        </w:rPr>
        <w:t>idup</w:t>
      </w:r>
    </w:p>
    <w:p w:rsidR="00A31BD9" w:rsidRDefault="00A31BD9">
      <w:pPr>
        <w:spacing w:before="7" w:line="240" w:lineRule="exact"/>
        <w:rPr>
          <w:sz w:val="24"/>
          <w:szCs w:val="24"/>
        </w:rPr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2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S</w:t>
      </w:r>
      <w:r>
        <w:rPr>
          <w:spacing w:val="-2"/>
          <w:w w:val="87"/>
          <w:sz w:val="22"/>
          <w:szCs w:val="22"/>
        </w:rPr>
        <w:t>M</w:t>
      </w:r>
      <w:r>
        <w:rPr>
          <w:w w:val="87"/>
          <w:sz w:val="22"/>
          <w:szCs w:val="22"/>
        </w:rPr>
        <w:t>A</w:t>
      </w:r>
      <w:r>
        <w:rPr>
          <w:spacing w:val="10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7"/>
          <w:sz w:val="22"/>
          <w:szCs w:val="22"/>
        </w:rPr>
        <w:t xml:space="preserve"> </w:t>
      </w:r>
      <w:r>
        <w:rPr>
          <w:w w:val="79"/>
          <w:sz w:val="22"/>
          <w:szCs w:val="22"/>
        </w:rPr>
        <w:t>X</w:t>
      </w:r>
      <w:r>
        <w:rPr>
          <w:spacing w:val="14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kehendak</w:t>
      </w:r>
    </w:p>
    <w:p w:rsidR="00A31BD9" w:rsidRDefault="00021A40">
      <w:pPr>
        <w:spacing w:before="47"/>
        <w:ind w:left="287" w:right="2629"/>
        <w:jc w:val="both"/>
        <w:rPr>
          <w:sz w:val="22"/>
          <w:szCs w:val="22"/>
        </w:rPr>
      </w:pP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a?</w:t>
      </w:r>
      <w:r>
        <w:rPr>
          <w:spacing w:val="4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oba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pendap</w:t>
      </w:r>
      <w:r>
        <w:rPr>
          <w:spacing w:val="-1"/>
          <w:w w:val="111"/>
          <w:sz w:val="22"/>
          <w:szCs w:val="22"/>
        </w:rPr>
        <w:t>a</w:t>
      </w:r>
      <w:r>
        <w:rPr>
          <w:w w:val="105"/>
          <w:sz w:val="22"/>
          <w:szCs w:val="22"/>
        </w:rPr>
        <w:t>tmu:</w:t>
      </w:r>
    </w:p>
    <w:p w:rsidR="00A31BD9" w:rsidRDefault="00A31BD9">
      <w:pPr>
        <w:spacing w:before="17" w:line="200" w:lineRule="exact"/>
      </w:pPr>
    </w:p>
    <w:p w:rsidR="00A31BD9" w:rsidRDefault="00021A40">
      <w:pPr>
        <w:ind w:left="571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1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</w:t>
      </w:r>
      <w:r>
        <w:rPr>
          <w:spacing w:val="-2"/>
          <w:w w:val="105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a,</w:t>
      </w:r>
      <w:r>
        <w:rPr>
          <w:spacing w:val="-2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5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S</w:t>
      </w:r>
      <w:r>
        <w:rPr>
          <w:spacing w:val="-2"/>
          <w:w w:val="89"/>
          <w:sz w:val="22"/>
          <w:szCs w:val="22"/>
        </w:rPr>
        <w:t>M</w:t>
      </w:r>
      <w:r>
        <w:rPr>
          <w:w w:val="84"/>
          <w:sz w:val="22"/>
          <w:szCs w:val="22"/>
        </w:rPr>
        <w:t>A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-20"/>
          <w:sz w:val="22"/>
          <w:szCs w:val="22"/>
        </w:rPr>
        <w:t xml:space="preserve"> </w:t>
      </w:r>
      <w:r>
        <w:rPr>
          <w:w w:val="79"/>
          <w:sz w:val="22"/>
          <w:szCs w:val="22"/>
        </w:rPr>
        <w:t>X</w:t>
      </w:r>
      <w:r>
        <w:rPr>
          <w:spacing w:val="-2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………………………………….kehendak</w:t>
      </w:r>
    </w:p>
    <w:p w:rsidR="00A31BD9" w:rsidRDefault="00021A40">
      <w:pPr>
        <w:spacing w:before="47"/>
        <w:ind w:left="571"/>
        <w:rPr>
          <w:sz w:val="22"/>
          <w:szCs w:val="22"/>
        </w:rPr>
      </w:pP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llah.</w:t>
      </w:r>
      <w:r>
        <w:rPr>
          <w:spacing w:val="1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5"/>
          <w:sz w:val="22"/>
          <w:szCs w:val="22"/>
        </w:rPr>
        <w:t>abanmu!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44"/>
          <w:w w:val="107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oma  </w:t>
      </w:r>
      <w:r>
        <w:rPr>
          <w:spacing w:val="4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12:2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menulis </w:t>
      </w:r>
      <w:r>
        <w:rPr>
          <w:spacing w:val="17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 xml:space="preserve">: </w:t>
      </w:r>
      <w:r>
        <w:rPr>
          <w:spacing w:val="14"/>
          <w:w w:val="76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 xml:space="preserve">”  </w:t>
      </w:r>
      <w:r>
        <w:rPr>
          <w:spacing w:val="1"/>
          <w:w w:val="81"/>
          <w:sz w:val="22"/>
          <w:szCs w:val="22"/>
        </w:rPr>
        <w:t>B</w:t>
      </w:r>
      <w:r>
        <w:rPr>
          <w:w w:val="108"/>
          <w:sz w:val="22"/>
          <w:szCs w:val="22"/>
        </w:rPr>
        <w:t>erubahlah</w:t>
      </w:r>
      <w:r>
        <w:rPr>
          <w:spacing w:val="4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oleh 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39"/>
          <w:w w:val="10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budim</w:t>
      </w:r>
      <w:r>
        <w:rPr>
          <w:spacing w:val="-5"/>
          <w:w w:val="108"/>
          <w:sz w:val="22"/>
          <w:szCs w:val="22"/>
        </w:rPr>
        <w:t>u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, </w:t>
      </w:r>
      <w:r>
        <w:rPr>
          <w:w w:val="109"/>
          <w:sz w:val="22"/>
          <w:szCs w:val="22"/>
        </w:rPr>
        <w:t>pembaharuan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budi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2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udus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w w:val="106"/>
          <w:sz w:val="22"/>
          <w:szCs w:val="22"/>
        </w:rPr>
        <w:t>dianuge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ah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21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2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tiap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emang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ebus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1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 </w:t>
      </w:r>
      <w:r>
        <w:rPr>
          <w:w w:val="106"/>
          <w:sz w:val="22"/>
          <w:szCs w:val="22"/>
        </w:rPr>
        <w:t xml:space="preserve">manusia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 berjuang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ing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anan </w:t>
      </w:r>
      <w:r>
        <w:rPr>
          <w:spacing w:val="2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z w:val="22"/>
          <w:szCs w:val="22"/>
        </w:rPr>
        <w:t>kein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inan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oh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sebagaimana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ca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tum</w:t>
      </w:r>
      <w:r>
        <w:rPr>
          <w:spacing w:val="-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39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10"/>
          <w:sz w:val="22"/>
          <w:szCs w:val="22"/>
        </w:rPr>
        <w:t>oh</w:t>
      </w:r>
      <w:r>
        <w:rPr>
          <w:spacing w:val="-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(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tia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5:22-23).</w:t>
      </w:r>
    </w:p>
    <w:p w:rsidR="00A31BD9" w:rsidRDefault="00021A40">
      <w:pPr>
        <w:spacing w:before="1"/>
        <w:ind w:left="571"/>
        <w:rPr>
          <w:sz w:val="22"/>
          <w:szCs w:val="22"/>
        </w:rPr>
      </w:pPr>
      <w:r>
        <w:rPr>
          <w:b/>
          <w:spacing w:val="-5"/>
          <w:w w:val="95"/>
          <w:sz w:val="22"/>
          <w:szCs w:val="22"/>
        </w:rPr>
        <w:t>P</w:t>
      </w:r>
      <w:r>
        <w:rPr>
          <w:b/>
          <w:w w:val="102"/>
          <w:sz w:val="22"/>
          <w:szCs w:val="22"/>
        </w:rPr>
        <w:t>e</w:t>
      </w:r>
      <w:r>
        <w:rPr>
          <w:b/>
          <w:spacing w:val="5"/>
          <w:w w:val="102"/>
          <w:sz w:val="22"/>
          <w:szCs w:val="22"/>
        </w:rPr>
        <w:t>r</w:t>
      </w:r>
      <w:r>
        <w:rPr>
          <w:b/>
          <w:w w:val="105"/>
          <w:sz w:val="22"/>
          <w:szCs w:val="22"/>
        </w:rPr>
        <w:t>tama</w:t>
      </w:r>
      <w:r>
        <w:rPr>
          <w:w w:val="82"/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kehendak 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25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enurut</w:t>
      </w:r>
      <w:r>
        <w:rPr>
          <w:spacing w:val="5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itab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</w:t>
      </w:r>
    </w:p>
    <w:p w:rsidR="00A31BD9" w:rsidRDefault="00021A40">
      <w:pPr>
        <w:spacing w:before="47" w:line="284" w:lineRule="auto"/>
        <w:ind w:left="287" w:right="1062"/>
        <w:jc w:val="both"/>
        <w:rPr>
          <w:sz w:val="22"/>
          <w:szCs w:val="22"/>
        </w:rPr>
      </w:pPr>
      <w:r>
        <w:rPr>
          <w:spacing w:val="-3"/>
          <w:w w:val="81"/>
          <w:sz w:val="22"/>
          <w:szCs w:val="22"/>
        </w:rPr>
        <w:t>T</w:t>
      </w:r>
      <w:r>
        <w:rPr>
          <w:w w:val="104"/>
          <w:sz w:val="22"/>
          <w:szCs w:val="22"/>
        </w:rPr>
        <w:t>imotius</w:t>
      </w:r>
      <w:r>
        <w:rPr>
          <w:spacing w:val="29"/>
          <w:w w:val="104"/>
          <w:sz w:val="22"/>
          <w:szCs w:val="22"/>
        </w:rPr>
        <w:t xml:space="preserve"> </w:t>
      </w:r>
      <w:r>
        <w:rPr>
          <w:sz w:val="22"/>
          <w:szCs w:val="22"/>
        </w:rPr>
        <w:t>3:16,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tulisan 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diilham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spacing w:val="3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manfa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3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mengaja</w:t>
      </w:r>
      <w:r>
        <w:rPr>
          <w:spacing w:val="-12"/>
          <w:w w:val="107"/>
          <w:sz w:val="22"/>
          <w:szCs w:val="22"/>
        </w:rPr>
        <w:t>r</w:t>
      </w:r>
      <w:r>
        <w:rPr>
          <w:w w:val="82"/>
          <w:sz w:val="22"/>
          <w:szCs w:val="22"/>
        </w:rPr>
        <w:t xml:space="preserve">,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ya</w:t>
      </w:r>
      <w:r>
        <w:rPr>
          <w:w w:val="106"/>
          <w:sz w:val="22"/>
          <w:szCs w:val="22"/>
        </w:rPr>
        <w:t>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 xml:space="preserve">an </w:t>
      </w:r>
      <w:r>
        <w:rPr>
          <w:sz w:val="22"/>
          <w:szCs w:val="22"/>
        </w:rPr>
        <w:t>kesalahan,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mempe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kela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uan,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mendidik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z w:val="22"/>
          <w:szCs w:val="22"/>
        </w:rPr>
        <w:t>kebena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memahami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dipe</w:t>
      </w:r>
      <w:r>
        <w:rPr>
          <w:spacing w:val="1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06"/>
          <w:sz w:val="22"/>
          <w:szCs w:val="22"/>
        </w:rPr>
        <w:t>tah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6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,</w:t>
      </w:r>
      <w:r>
        <w:rPr>
          <w:spacing w:val="-14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tiap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26"/>
          <w:w w:val="10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23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a</w:t>
      </w:r>
      <w:r>
        <w:rPr>
          <w:spacing w:val="4"/>
          <w:w w:val="99"/>
          <w:sz w:val="22"/>
          <w:szCs w:val="22"/>
        </w:rPr>
        <w:t>k</w:t>
      </w:r>
      <w:r>
        <w:rPr>
          <w:w w:val="99"/>
          <w:sz w:val="22"/>
          <w:szCs w:val="22"/>
        </w:rPr>
        <w:t>al</w:t>
      </w:r>
      <w:r>
        <w:rPr>
          <w:spacing w:val="-20"/>
          <w:w w:val="99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budi. </w:t>
      </w:r>
      <w:r>
        <w:rPr>
          <w:spacing w:val="-14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anpa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budi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baharui,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sulit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memahami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>i</w:t>
      </w:r>
      <w:r>
        <w:rPr>
          <w:spacing w:val="-1"/>
          <w:w w:val="101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tah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1"/>
          <w:w w:val="108"/>
          <w:sz w:val="22"/>
          <w:szCs w:val="22"/>
        </w:rPr>
        <w:t>r</w:t>
      </w:r>
      <w:r>
        <w:rPr>
          <w:spacing w:val="-3"/>
          <w:w w:val="108"/>
          <w:sz w:val="22"/>
          <w:szCs w:val="22"/>
        </w:rPr>
        <w:t>n</w:t>
      </w:r>
      <w:r>
        <w:rPr>
          <w:spacing w:val="-1"/>
          <w:w w:val="108"/>
          <w:sz w:val="22"/>
          <w:szCs w:val="22"/>
        </w:rPr>
        <w:t>ya</w:t>
      </w:r>
      <w:r>
        <w:rPr>
          <w:w w:val="108"/>
          <w:sz w:val="22"/>
          <w:szCs w:val="22"/>
        </w:rPr>
        <w:t>taan</w:t>
      </w:r>
      <w:r>
        <w:rPr>
          <w:spacing w:val="-10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be</w:t>
      </w:r>
      <w:r>
        <w:rPr>
          <w:spacing w:val="-1"/>
          <w:w w:val="112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itu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3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1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ut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kehenda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isal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a, </w:t>
      </w:r>
      <w:r>
        <w:rPr>
          <w:w w:val="107"/>
          <w:sz w:val="22"/>
          <w:szCs w:val="22"/>
        </w:rPr>
        <w:t>mengenai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1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alan </w:t>
      </w:r>
      <w:r>
        <w:rPr>
          <w:w w:val="95"/>
          <w:sz w:val="22"/>
          <w:szCs w:val="22"/>
        </w:rPr>
        <w:t>di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i,</w:t>
      </w:r>
      <w:r>
        <w:rPr>
          <w:spacing w:val="17"/>
          <w:w w:val="9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asih,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mengasihi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musuh,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kesucian,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jangan </w:t>
      </w:r>
      <w:r>
        <w:rPr>
          <w:sz w:val="22"/>
          <w:szCs w:val="22"/>
        </w:rPr>
        <w:t>mengha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imi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sesama,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juallah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segala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tamu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5"/>
          <w:sz w:val="22"/>
          <w:szCs w:val="22"/>
        </w:rPr>
        <w:t xml:space="preserve"> </w:t>
      </w:r>
      <w:r>
        <w:rPr>
          <w:sz w:val="22"/>
          <w:szCs w:val="22"/>
        </w:rPr>
        <w:t>mis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-2"/>
          <w:w w:val="94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9"/>
          <w:sz w:val="22"/>
          <w:szCs w:val="22"/>
        </w:rPr>
        <w:t>enurutm</w:t>
      </w:r>
      <w:r>
        <w:rPr>
          <w:spacing w:val="-2"/>
          <w:w w:val="109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tah</w:t>
      </w:r>
      <w:r>
        <w:rPr>
          <w:spacing w:val="5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paling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1"/>
          <w:w w:val="111"/>
          <w:sz w:val="22"/>
          <w:szCs w:val="22"/>
        </w:rPr>
        <w:t>g</w:t>
      </w:r>
      <w:r>
        <w:rPr>
          <w:w w:val="101"/>
          <w:sz w:val="22"/>
          <w:szCs w:val="22"/>
        </w:rPr>
        <w:t>imu?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58" w:gutter="0"/>
          <w:cols w:space="720"/>
        </w:sectPr>
      </w:pP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8"/>
          <w:sz w:val="22"/>
          <w:szCs w:val="22"/>
        </w:rPr>
        <w:t>edua</w:t>
      </w:r>
      <w:r>
        <w:rPr>
          <w:w w:val="82"/>
          <w:sz w:val="22"/>
          <w:szCs w:val="22"/>
        </w:rPr>
        <w:t>,</w:t>
      </w:r>
      <w:r>
        <w:rPr>
          <w:spacing w:val="19"/>
          <w:w w:val="8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ap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   kebena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itab pada 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situasi-situasi </w:t>
      </w:r>
      <w:r>
        <w:rPr>
          <w:sz w:val="22"/>
          <w:szCs w:val="22"/>
        </w:rPr>
        <w:t>baru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  tidak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mung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dibahas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tahu </w:t>
      </w:r>
      <w:r>
        <w:rPr>
          <w:spacing w:val="1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siapa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eman, 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sahab</w:t>
      </w:r>
      <w:r>
        <w:rPr>
          <w:spacing w:val="-1"/>
          <w:w w:val="109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w w:val="108"/>
          <w:sz w:val="22"/>
          <w:szCs w:val="22"/>
        </w:rPr>
        <w:t xml:space="preserve">bagaimana  </w:t>
      </w:r>
      <w:r>
        <w:rPr>
          <w:sz w:val="22"/>
          <w:szCs w:val="22"/>
        </w:rPr>
        <w:t xml:space="preserve">belajar </w:t>
      </w:r>
      <w:r>
        <w:rPr>
          <w:spacing w:val="33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58"/>
          <w:w w:val="111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 xml:space="preserve">, </w:t>
      </w:r>
      <w:r>
        <w:rPr>
          <w:spacing w:val="14"/>
          <w:w w:val="9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bagaimana 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1"/>
          <w:w w:val="107"/>
          <w:sz w:val="22"/>
          <w:szCs w:val="22"/>
        </w:rPr>
        <w:t>w</w:t>
      </w:r>
      <w:r>
        <w:rPr>
          <w:w w:val="107"/>
          <w:sz w:val="22"/>
          <w:szCs w:val="22"/>
        </w:rPr>
        <w:t>aspadai</w:t>
      </w:r>
      <w:r>
        <w:rPr>
          <w:spacing w:val="56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gr</w:t>
      </w:r>
      <w:r>
        <w:rPr>
          <w:sz w:val="22"/>
          <w:szCs w:val="22"/>
        </w:rPr>
        <w:t xml:space="preserve">afi </w:t>
      </w:r>
      <w:r>
        <w:rPr>
          <w:spacing w:val="5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11"/>
          <w:sz w:val="22"/>
          <w:szCs w:val="22"/>
        </w:rPr>
        <w:t>penggunaan</w:t>
      </w:r>
      <w:r>
        <w:rPr>
          <w:spacing w:val="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komuni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asi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9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bija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,</w:t>
      </w:r>
      <w:r>
        <w:rPr>
          <w:spacing w:val="10"/>
          <w:w w:val="98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bagaimana</w:t>
      </w:r>
      <w:r>
        <w:rPr>
          <w:spacing w:val="14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memanfa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media </w:t>
      </w:r>
      <w:r>
        <w:rPr>
          <w:sz w:val="22"/>
          <w:szCs w:val="22"/>
        </w:rPr>
        <w:t>sosial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fa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boo</w:t>
      </w:r>
      <w:r>
        <w:rPr>
          <w:spacing w:val="3"/>
          <w:w w:val="106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4"/>
          <w:w w:val="8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wit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43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,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bagaimana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menghinda</w:t>
      </w:r>
      <w:r>
        <w:rPr>
          <w:spacing w:val="1"/>
          <w:w w:val="108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  <w:r>
        <w:rPr>
          <w:spacing w:val="4"/>
          <w:w w:val="84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>e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anan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eman-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eman</w:t>
      </w:r>
      <w:r>
        <w:rPr>
          <w:spacing w:val="15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asan?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itab </w:t>
      </w:r>
      <w:r>
        <w:rPr>
          <w:w w:val="107"/>
          <w:sz w:val="22"/>
          <w:szCs w:val="22"/>
        </w:rPr>
        <w:t>mengaja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insip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dasar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guna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menghadapi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1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situasi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erutama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memutus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 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kondisi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inilah,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membutuh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pembaharuan</w:t>
      </w:r>
      <w:r>
        <w:rPr>
          <w:spacing w:val="4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budi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menca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up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elektual</w:t>
      </w:r>
      <w:r>
        <w:rPr>
          <w:spacing w:val="32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nu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ani,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mampu 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 dan</w:t>
      </w:r>
      <w:r>
        <w:rPr>
          <w:spacing w:val="4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mene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ap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15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hidupmu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emaja.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am</w:t>
      </w:r>
      <w:r>
        <w:rPr>
          <w:spacing w:val="-1"/>
          <w:w w:val="108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guna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setia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ibadah</w:t>
      </w:r>
      <w:r>
        <w:rPr>
          <w:spacing w:val="54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maupun</w:t>
      </w:r>
      <w:r>
        <w:rPr>
          <w:spacing w:val="7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5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ke</w:t>
      </w:r>
      <w:r>
        <w:rPr>
          <w:spacing w:val="-2"/>
          <w:w w:val="101"/>
          <w:sz w:val="22"/>
          <w:szCs w:val="22"/>
        </w:rPr>
        <w:t>r</w:t>
      </w:r>
      <w:r>
        <w:rPr>
          <w:w w:val="107"/>
          <w:sz w:val="22"/>
          <w:szCs w:val="22"/>
        </w:rPr>
        <w:t>ohanian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kelompok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pemahaman</w:t>
      </w:r>
      <w:r>
        <w:rPr>
          <w:spacing w:val="-2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itab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dll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perse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utuan</w:t>
      </w:r>
      <w:r>
        <w:rPr>
          <w:spacing w:val="7"/>
          <w:w w:val="107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diba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mendalam </w:t>
      </w:r>
      <w:r>
        <w:rPr>
          <w:spacing w:val="1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mengenai </w:t>
      </w:r>
      <w:r>
        <w:rPr>
          <w:sz w:val="22"/>
          <w:szCs w:val="22"/>
        </w:rPr>
        <w:t>apa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kehenda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hidupm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11"/>
          <w:sz w:val="22"/>
          <w:szCs w:val="22"/>
        </w:rPr>
        <w:t>etiga</w:t>
      </w:r>
      <w:r>
        <w:rPr>
          <w:w w:val="82"/>
          <w:sz w:val="22"/>
          <w:szCs w:val="22"/>
        </w:rPr>
        <w:t xml:space="preserve">,  </w:t>
      </w:r>
      <w:r>
        <w:rPr>
          <w:sz w:val="22"/>
          <w:szCs w:val="22"/>
        </w:rPr>
        <w:t>sedia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aktu 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 xml:space="preserve">ualitas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pacing w:val="-6"/>
          <w:w w:val="87"/>
          <w:sz w:val="22"/>
          <w:szCs w:val="22"/>
        </w:rPr>
        <w:t>F</w:t>
      </w:r>
      <w:r>
        <w:rPr>
          <w:w w:val="91"/>
          <w:sz w:val="22"/>
          <w:szCs w:val="22"/>
        </w:rPr>
        <w:t>i</w:t>
      </w:r>
      <w:r>
        <w:rPr>
          <w:spacing w:val="1"/>
          <w:w w:val="91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man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tulis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17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elalui</w:t>
      </w:r>
      <w:r>
        <w:rPr>
          <w:spacing w:val="-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enungan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mendalam, </w:t>
      </w:r>
      <w:r>
        <w:rPr>
          <w:spacing w:val="1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tiap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  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kesemp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tan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lebih</w:t>
      </w:r>
      <w:r>
        <w:rPr>
          <w:spacing w:val="3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memahami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tah </w:t>
      </w:r>
      <w:r>
        <w:rPr>
          <w:spacing w:val="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 xml:space="preserve">uhan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demi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ian, 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mampu</w:t>
      </w:r>
      <w:r>
        <w:rPr>
          <w:spacing w:val="3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mene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ap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-1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kehidupan.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enungan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memoti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 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tiap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keputusan,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hendak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-1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Ba</w:t>
      </w:r>
      <w:r>
        <w:rPr>
          <w:spacing w:val="-3"/>
          <w:w w:val="97"/>
          <w:sz w:val="22"/>
          <w:szCs w:val="22"/>
        </w:rPr>
        <w:t>n</w:t>
      </w:r>
      <w:r>
        <w:rPr>
          <w:spacing w:val="-1"/>
          <w:w w:val="97"/>
          <w:sz w:val="22"/>
          <w:szCs w:val="22"/>
        </w:rPr>
        <w:t>y</w:t>
      </w:r>
      <w:r>
        <w:rPr>
          <w:w w:val="97"/>
          <w:sz w:val="22"/>
          <w:szCs w:val="22"/>
        </w:rPr>
        <w:t>ak</w:t>
      </w:r>
      <w:r>
        <w:rPr>
          <w:spacing w:val="-9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kesalahan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ena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tindak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spo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tanpa</w:t>
      </w:r>
      <w:r>
        <w:rPr>
          <w:spacing w:val="3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enung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22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dahulu </w:t>
      </w:r>
      <w:r>
        <w:rPr>
          <w:sz w:val="22"/>
          <w:szCs w:val="22"/>
        </w:rPr>
        <w:t>apa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diucap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an.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-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ta-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tinda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jah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lahir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6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spo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ena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dipicu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oleh  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taupun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aan. </w:t>
      </w:r>
      <w:r>
        <w:rPr>
          <w:spacing w:val="1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5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>pep</w:t>
      </w:r>
      <w:r>
        <w:rPr>
          <w:spacing w:val="-1"/>
          <w:w w:val="112"/>
          <w:sz w:val="22"/>
          <w:szCs w:val="22"/>
        </w:rPr>
        <w:t>a</w:t>
      </w:r>
      <w:r>
        <w:rPr>
          <w:w w:val="112"/>
          <w:sz w:val="22"/>
          <w:szCs w:val="22"/>
        </w:rPr>
        <w:t>tah</w:t>
      </w:r>
      <w:r>
        <w:rPr>
          <w:spacing w:val="23"/>
          <w:w w:val="1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6"/>
          <w:sz w:val="22"/>
          <w:szCs w:val="22"/>
        </w:rPr>
        <w:t>meng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an:</w:t>
      </w:r>
      <w:r>
        <w:rPr>
          <w:spacing w:val="34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jangan </w:t>
      </w:r>
      <w:r>
        <w:rPr>
          <w:spacing w:val="1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membu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4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keputusan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sedang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dimi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mengambil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aktu  dan </w:t>
      </w:r>
      <w:r>
        <w:rPr>
          <w:spacing w:val="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enung </w:t>
      </w:r>
      <w:r>
        <w:rPr>
          <w:sz w:val="22"/>
          <w:szCs w:val="22"/>
        </w:rPr>
        <w:t>(be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ir</w:t>
      </w:r>
      <w:r>
        <w:rPr>
          <w:spacing w:val="-4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9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bijak)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sebelum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mengambil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keputusan.</w:t>
      </w:r>
      <w:r>
        <w:rPr>
          <w:spacing w:val="-7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ah</w:t>
      </w:r>
      <w:r>
        <w:rPr>
          <w:spacing w:val="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nah </w:t>
      </w:r>
      <w:r>
        <w:rPr>
          <w:sz w:val="22"/>
          <w:szCs w:val="22"/>
        </w:rPr>
        <w:t xml:space="preserve">mengalami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kema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ahan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keke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aan  </w:t>
      </w:r>
      <w:r>
        <w:rPr>
          <w:w w:val="108"/>
          <w:sz w:val="22"/>
          <w:szCs w:val="22"/>
        </w:rPr>
        <w:t>meng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"/>
          <w:w w:val="10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tau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kemudian </w:t>
      </w:r>
      <w:r>
        <w:rPr>
          <w:spacing w:val="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sesali?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erjadi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43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belum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mengalami</w:t>
      </w:r>
      <w:r>
        <w:rPr>
          <w:spacing w:val="5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pembaharuan</w:t>
      </w:r>
      <w:r>
        <w:rPr>
          <w:spacing w:val="24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budi.</w:t>
      </w:r>
    </w:p>
    <w:p w:rsidR="00A31BD9" w:rsidRDefault="00A31BD9">
      <w:pPr>
        <w:spacing w:before="9" w:line="240" w:lineRule="exact"/>
        <w:rPr>
          <w:sz w:val="24"/>
          <w:szCs w:val="24"/>
        </w:rPr>
      </w:pPr>
    </w:p>
    <w:p w:rsidR="00A31BD9" w:rsidRDefault="00021A40">
      <w:pPr>
        <w:ind w:left="1100" w:right="283"/>
        <w:jc w:val="both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ap</w:t>
      </w:r>
      <w:r>
        <w:rPr>
          <w:b/>
          <w:spacing w:val="1"/>
          <w:sz w:val="22"/>
          <w:szCs w:val="22"/>
        </w:rPr>
        <w:t>k</w:t>
      </w:r>
      <w:r>
        <w:rPr>
          <w:b/>
          <w:sz w:val="22"/>
          <w:szCs w:val="22"/>
        </w:rPr>
        <w:t>an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hidup</w:t>
      </w:r>
      <w:r>
        <w:rPr>
          <w:b/>
          <w:spacing w:val="17"/>
          <w:sz w:val="22"/>
          <w:szCs w:val="22"/>
        </w:rPr>
        <w:t xml:space="preserve"> </w:t>
      </w:r>
      <w:r>
        <w:rPr>
          <w:b/>
          <w:sz w:val="22"/>
          <w:szCs w:val="22"/>
        </w:rPr>
        <w:t>ba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u</w:t>
      </w:r>
      <w:r>
        <w:rPr>
          <w:b/>
          <w:spacing w:val="-6"/>
          <w:sz w:val="22"/>
          <w:szCs w:val="22"/>
        </w:rPr>
        <w:t xml:space="preserve"> </w:t>
      </w:r>
      <w:r>
        <w:rPr>
          <w:b/>
          <w:sz w:val="22"/>
          <w:szCs w:val="22"/>
        </w:rPr>
        <w:t>dengan</w:t>
      </w:r>
      <w:r>
        <w:rPr>
          <w:b/>
          <w:spacing w:val="5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</w:t>
      </w:r>
      <w:r>
        <w:rPr>
          <w:b/>
          <w:spacing w:val="-13"/>
          <w:sz w:val="22"/>
          <w:szCs w:val="22"/>
        </w:rPr>
        <w:t xml:space="preserve"> </w:t>
      </w:r>
      <w:r>
        <w:rPr>
          <w:b/>
          <w:sz w:val="22"/>
          <w:szCs w:val="22"/>
        </w:rPr>
        <w:t>pandang</w:t>
      </w:r>
      <w:r>
        <w:rPr>
          <w:b/>
          <w:spacing w:val="46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ang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z w:val="22"/>
          <w:szCs w:val="22"/>
        </w:rPr>
        <w:t>ba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u</w:t>
      </w:r>
      <w:r>
        <w:rPr>
          <w:b/>
          <w:spacing w:val="-6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hadap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w w:val="103"/>
          <w:sz w:val="22"/>
          <w:szCs w:val="22"/>
        </w:rPr>
        <w:t>alam.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gambar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kemu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apa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kondisi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-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manusia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mengalami</w:t>
      </w:r>
      <w:r>
        <w:rPr>
          <w:spacing w:val="4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-19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budi,</w:t>
      </w:r>
      <w:r>
        <w:rPr>
          <w:spacing w:val="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8"/>
          <w:w w:val="10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menilai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1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buah </w:t>
      </w:r>
      <w:r>
        <w:rPr>
          <w:sz w:val="22"/>
          <w:szCs w:val="22"/>
        </w:rPr>
        <w:t>gambar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erutama</w:t>
      </w:r>
      <w:r>
        <w:rPr>
          <w:spacing w:val="-1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aitan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1"/>
          <w:w w:val="11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>llah</w:t>
      </w:r>
      <w:r>
        <w:rPr>
          <w:spacing w:val="-8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5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</w:t>
      </w:r>
      <w:r>
        <w:rPr>
          <w:spacing w:val="-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hidup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alam?</w:t>
      </w:r>
    </w:p>
    <w:p w:rsidR="00A31BD9" w:rsidRDefault="00357B69">
      <w:pPr>
        <w:spacing w:before="20"/>
        <w:ind w:left="1080"/>
      </w:pPr>
      <w:r>
        <w:pict>
          <v:shape id="_x0000_i1033" type="#_x0000_t75" style="width:356.8pt;height:185.9pt">
            <v:imagedata r:id="rId56" o:title=""/>
          </v:shape>
        </w:pict>
      </w:r>
    </w:p>
    <w:p w:rsidR="00A31BD9" w:rsidRDefault="00021A40">
      <w:pPr>
        <w:spacing w:before="63"/>
        <w:ind w:left="1080" w:right="5751"/>
        <w:jc w:val="both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w w:val="107"/>
          <w:sz w:val="16"/>
          <w:szCs w:val="16"/>
        </w:rPr>
        <w:t>t</w:t>
      </w:r>
      <w:r>
        <w:rPr>
          <w:color w:val="00ADEF"/>
          <w:spacing w:val="1"/>
          <w:w w:val="107"/>
          <w:sz w:val="16"/>
          <w:szCs w:val="16"/>
        </w:rPr>
        <w:t>r</w:t>
      </w:r>
      <w:r>
        <w:rPr>
          <w:color w:val="00ADEF"/>
          <w:w w:val="107"/>
          <w:sz w:val="16"/>
          <w:szCs w:val="16"/>
        </w:rPr>
        <w:t>ibunne</w:t>
      </w:r>
      <w:r>
        <w:rPr>
          <w:color w:val="00ADEF"/>
          <w:spacing w:val="-1"/>
          <w:w w:val="107"/>
          <w:sz w:val="16"/>
          <w:szCs w:val="16"/>
        </w:rPr>
        <w:t>w</w:t>
      </w:r>
      <w:r>
        <w:rPr>
          <w:color w:val="00ADEF"/>
          <w:spacing w:val="-2"/>
          <w:w w:val="101"/>
          <w:sz w:val="16"/>
          <w:szCs w:val="16"/>
        </w:rPr>
        <w:t>s</w:t>
      </w:r>
      <w:r>
        <w:rPr>
          <w:color w:val="00ADEF"/>
          <w:w w:val="94"/>
          <w:sz w:val="16"/>
          <w:szCs w:val="16"/>
        </w:rPr>
        <w:t>.</w:t>
      </w:r>
      <w:r>
        <w:rPr>
          <w:color w:val="00ADEF"/>
          <w:spacing w:val="-1"/>
          <w:w w:val="94"/>
          <w:sz w:val="16"/>
          <w:szCs w:val="16"/>
        </w:rPr>
        <w:t>c</w:t>
      </w:r>
      <w:r>
        <w:rPr>
          <w:color w:val="00ADEF"/>
          <w:w w:val="108"/>
          <w:sz w:val="16"/>
          <w:szCs w:val="16"/>
        </w:rPr>
        <w:t>om</w:t>
      </w:r>
    </w:p>
    <w:p w:rsidR="00A31BD9" w:rsidRDefault="00021A40">
      <w:pPr>
        <w:spacing w:before="13"/>
        <w:ind w:left="1080" w:right="5066"/>
        <w:jc w:val="both"/>
        <w:rPr>
          <w:sz w:val="18"/>
          <w:szCs w:val="18"/>
        </w:rPr>
        <w:sectPr w:rsidR="00A31BD9">
          <w:footerReference w:type="default" r:id="rId57"/>
          <w:pgSz w:w="9920" w:h="14120"/>
          <w:pgMar w:top="940" w:right="1380" w:bottom="280" w:left="0" w:header="0" w:footer="969" w:gutter="0"/>
          <w:cols w:space="720"/>
        </w:sect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13.4</w:t>
      </w:r>
      <w:r>
        <w:rPr>
          <w:spacing w:val="-10"/>
          <w:sz w:val="18"/>
          <w:szCs w:val="18"/>
        </w:rPr>
        <w:t xml:space="preserve"> </w:t>
      </w:r>
      <w:r>
        <w:rPr>
          <w:sz w:val="18"/>
          <w:szCs w:val="18"/>
        </w:rPr>
        <w:t>Sungai</w:t>
      </w:r>
      <w:r>
        <w:rPr>
          <w:spacing w:val="8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y</w:t>
      </w:r>
      <w:r>
        <w:rPr>
          <w:sz w:val="18"/>
          <w:szCs w:val="18"/>
        </w:rPr>
        <w:t>ang</w:t>
      </w:r>
      <w:r>
        <w:rPr>
          <w:spacing w:val="14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ko</w:t>
      </w:r>
      <w:r>
        <w:rPr>
          <w:spacing w:val="-1"/>
          <w:w w:val="105"/>
          <w:sz w:val="18"/>
          <w:szCs w:val="18"/>
        </w:rPr>
        <w:t>t</w:t>
      </w:r>
      <w:r>
        <w:rPr>
          <w:w w:val="105"/>
          <w:sz w:val="18"/>
          <w:szCs w:val="18"/>
        </w:rPr>
        <w:t>or</w:t>
      </w:r>
    </w:p>
    <w:p w:rsidR="00A31BD9" w:rsidRDefault="00357B69">
      <w:pPr>
        <w:spacing w:before="95"/>
        <w:ind w:left="307"/>
      </w:pPr>
      <w:r>
        <w:lastRenderedPageBreak/>
        <w:pict>
          <v:shape id="_x0000_i1034" type="#_x0000_t75" style="width:356.25pt;height:191.8pt">
            <v:imagedata r:id="rId58" o:title=""/>
          </v:shape>
        </w:pict>
      </w:r>
    </w:p>
    <w:p w:rsidR="00A31BD9" w:rsidRDefault="00021A40">
      <w:pPr>
        <w:spacing w:before="63"/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pacing w:val="-1"/>
          <w:w w:val="111"/>
          <w:sz w:val="16"/>
          <w:szCs w:val="16"/>
        </w:rPr>
        <w:t>h</w:t>
      </w:r>
      <w:hyperlink r:id="rId59">
        <w:r>
          <w:rPr>
            <w:color w:val="00ADEF"/>
            <w:w w:val="110"/>
            <w:sz w:val="16"/>
            <w:szCs w:val="16"/>
          </w:rPr>
          <w:t>tttp://</w:t>
        </w:r>
        <w:r>
          <w:rPr>
            <w:color w:val="00ADEF"/>
            <w:spacing w:val="2"/>
            <w:w w:val="110"/>
            <w:sz w:val="16"/>
            <w:szCs w:val="16"/>
          </w:rPr>
          <w:t>w</w:t>
        </w:r>
        <w:r>
          <w:rPr>
            <w:color w:val="00ADEF"/>
            <w:spacing w:val="2"/>
            <w:w w:val="101"/>
            <w:sz w:val="16"/>
            <w:szCs w:val="16"/>
          </w:rPr>
          <w:t>w</w:t>
        </w:r>
        <w:r>
          <w:rPr>
            <w:color w:val="00ADEF"/>
            <w:spacing w:val="-6"/>
            <w:w w:val="101"/>
            <w:sz w:val="16"/>
            <w:szCs w:val="16"/>
          </w:rPr>
          <w:t>w</w:t>
        </w:r>
        <w:r>
          <w:rPr>
            <w:color w:val="00ADEF"/>
            <w:w w:val="105"/>
            <w:sz w:val="16"/>
            <w:szCs w:val="16"/>
          </w:rPr>
          <w:t>.anneahi</w:t>
        </w:r>
      </w:hyperlink>
      <w:r>
        <w:rPr>
          <w:color w:val="00ADEF"/>
          <w:spacing w:val="-1"/>
          <w:w w:val="105"/>
          <w:sz w:val="16"/>
          <w:szCs w:val="16"/>
        </w:rPr>
        <w:t>r</w:t>
      </w:r>
      <w:r>
        <w:rPr>
          <w:color w:val="00ADEF"/>
          <w:sz w:val="16"/>
          <w:szCs w:val="16"/>
        </w:rPr>
        <w:t>a.</w:t>
      </w:r>
      <w:r>
        <w:rPr>
          <w:color w:val="00ADEF"/>
          <w:spacing w:val="-1"/>
          <w:sz w:val="16"/>
          <w:szCs w:val="16"/>
        </w:rPr>
        <w:t>c</w:t>
      </w:r>
      <w:r>
        <w:rPr>
          <w:color w:val="00ADEF"/>
          <w:w w:val="108"/>
          <w:sz w:val="16"/>
          <w:szCs w:val="16"/>
        </w:rPr>
        <w:t>om</w:t>
      </w:r>
    </w:p>
    <w:p w:rsidR="00A31BD9" w:rsidRDefault="00021A40">
      <w:pPr>
        <w:spacing w:before="13"/>
        <w:ind w:left="287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13.5</w:t>
      </w:r>
      <w:r>
        <w:rPr>
          <w:spacing w:val="-10"/>
          <w:sz w:val="18"/>
          <w:szCs w:val="18"/>
        </w:rPr>
        <w:t xml:space="preserve"> </w:t>
      </w:r>
      <w:r>
        <w:rPr>
          <w:spacing w:val="-5"/>
          <w:sz w:val="18"/>
          <w:szCs w:val="18"/>
        </w:rPr>
        <w:t>P</w:t>
      </w:r>
      <w:r>
        <w:rPr>
          <w:sz w:val="18"/>
          <w:szCs w:val="18"/>
        </w:rPr>
        <w:t>a</w:t>
      </w:r>
      <w:r>
        <w:rPr>
          <w:spacing w:val="-1"/>
          <w:sz w:val="18"/>
          <w:szCs w:val="18"/>
        </w:rPr>
        <w:t>n</w:t>
      </w:r>
      <w:r>
        <w:rPr>
          <w:sz w:val="18"/>
          <w:szCs w:val="18"/>
        </w:rPr>
        <w:t>tai</w:t>
      </w:r>
      <w:r>
        <w:rPr>
          <w:spacing w:val="12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y</w:t>
      </w:r>
      <w:r>
        <w:rPr>
          <w:sz w:val="18"/>
          <w:szCs w:val="18"/>
        </w:rPr>
        <w:t>ang</w:t>
      </w:r>
      <w:r>
        <w:rPr>
          <w:spacing w:val="14"/>
          <w:sz w:val="18"/>
          <w:szCs w:val="18"/>
        </w:rPr>
        <w:t xml:space="preserve"> </w:t>
      </w:r>
      <w:r>
        <w:rPr>
          <w:w w:val="105"/>
          <w:sz w:val="18"/>
          <w:szCs w:val="18"/>
        </w:rPr>
        <w:t>ko</w:t>
      </w:r>
      <w:r>
        <w:rPr>
          <w:spacing w:val="-1"/>
          <w:w w:val="105"/>
          <w:sz w:val="18"/>
          <w:szCs w:val="18"/>
        </w:rPr>
        <w:t>t</w:t>
      </w:r>
      <w:r>
        <w:rPr>
          <w:w w:val="105"/>
          <w:sz w:val="18"/>
          <w:szCs w:val="18"/>
        </w:rPr>
        <w:t>or</w:t>
      </w:r>
    </w:p>
    <w:p w:rsidR="00A31BD9" w:rsidRDefault="00A31BD9">
      <w:pPr>
        <w:spacing w:before="4" w:line="140" w:lineRule="exact"/>
        <w:rPr>
          <w:sz w:val="15"/>
          <w:szCs w:val="15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294" style="position:absolute;left:0;text-align:left;margin-left:88.35pt;margin-top:16.9pt;width:349.2pt;height:0;z-index:-6130;mso-position-horizontal-relative:page" coordorigin="1767,338" coordsize="6984,0">
            <v:shape id="_x0000_s1295" style="position:absolute;left:1767;top:338;width:6984;height:0" coordorigin="1767,338" coordsize="6984,0" path="m1767,33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292" style="position:absolute;left:0;text-align:left;margin-left:84.35pt;margin-top:16.9pt;width:0;height:0;z-index:-6129;mso-position-horizontal-relative:page" coordorigin="1687,338" coordsize="0,0">
            <v:shape id="_x0000_s1293" style="position:absolute;left:1687;top:338;width:0;height:0" coordorigin="1687,338" coordsize="0,0" path="m1687,338r,e" filled="f" strokecolor="#00adef" strokeweight="2pt">
              <v:path arrowok="t"/>
            </v:shape>
            <w10:wrap anchorx="page"/>
          </v:group>
        </w:pict>
      </w:r>
      <w:r>
        <w:pict>
          <v:group id="_x0000_s1290" style="position:absolute;left:0;text-align:left;margin-left:439.55pt;margin-top:16.9pt;width:0;height:0;z-index:-6128;mso-position-horizontal-relative:page" coordorigin="8791,338" coordsize="0,0">
            <v:shape id="_x0000_s1291" style="position:absolute;left:8791;top:338;width:0;height:0" coordorigin="8791,338" coordsize="0,0" path="m8791,33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G.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en</w:t>
      </w:r>
      <w:r w:rsidR="00021A40">
        <w:rPr>
          <w:b/>
          <w:color w:val="0076A3"/>
          <w:spacing w:val="1"/>
          <w:sz w:val="28"/>
          <w:szCs w:val="28"/>
        </w:rPr>
        <w:t>c</w:t>
      </w:r>
      <w:r w:rsidR="00021A40">
        <w:rPr>
          <w:b/>
          <w:color w:val="0076A3"/>
          <w:sz w:val="28"/>
          <w:szCs w:val="28"/>
        </w:rPr>
        <w:t>ana</w:t>
      </w:r>
      <w:r w:rsidR="00021A40">
        <w:rPr>
          <w:b/>
          <w:color w:val="0076A3"/>
          <w:spacing w:val="22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lam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97"/>
          <w:sz w:val="28"/>
          <w:szCs w:val="28"/>
        </w:rPr>
        <w:t>M</w:t>
      </w:r>
      <w:r w:rsidR="00021A40">
        <w:rPr>
          <w:b/>
          <w:color w:val="0076A3"/>
          <w:w w:val="97"/>
          <w:sz w:val="28"/>
          <w:szCs w:val="28"/>
        </w:rPr>
        <w:t>a</w:t>
      </w:r>
      <w:r w:rsidR="00021A40">
        <w:rPr>
          <w:b/>
          <w:color w:val="0076A3"/>
          <w:spacing w:val="3"/>
          <w:w w:val="97"/>
          <w:sz w:val="28"/>
          <w:szCs w:val="28"/>
        </w:rPr>
        <w:t>k</w:t>
      </w:r>
      <w:r w:rsidR="00021A40">
        <w:rPr>
          <w:b/>
          <w:color w:val="0076A3"/>
          <w:w w:val="97"/>
          <w:sz w:val="28"/>
          <w:szCs w:val="28"/>
        </w:rPr>
        <w:t>in</w:t>
      </w:r>
      <w:r w:rsidR="00021A40">
        <w:rPr>
          <w:b/>
          <w:color w:val="0076A3"/>
          <w:spacing w:val="-6"/>
          <w:w w:val="97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w w:val="89"/>
          <w:sz w:val="28"/>
          <w:szCs w:val="28"/>
        </w:rPr>
        <w:t>M</w:t>
      </w:r>
      <w:r w:rsidR="00021A40">
        <w:rPr>
          <w:b/>
          <w:color w:val="0076A3"/>
          <w:w w:val="108"/>
          <w:sz w:val="28"/>
          <w:szCs w:val="28"/>
        </w:rPr>
        <w:t>eluas</w:t>
      </w:r>
    </w:p>
    <w:p w:rsidR="00A31BD9" w:rsidRDefault="00357B69">
      <w:pPr>
        <w:spacing w:before="90" w:line="284" w:lineRule="auto"/>
        <w:ind w:left="287" w:right="182" w:firstLine="283"/>
        <w:jc w:val="both"/>
        <w:rPr>
          <w:sz w:val="22"/>
          <w:szCs w:val="22"/>
        </w:rPr>
      </w:pPr>
      <w:r>
        <w:pict>
          <v:group id="_x0000_s1288" style="position:absolute;left:0;text-align:left;margin-left:86.35pt;margin-top:91.75pt;width:350.15pt;height:0;z-index:-6126;mso-position-horizontal-relative:page" coordorigin="1727,1835" coordsize="7003,0">
            <v:shape id="_x0000_s1289" style="position:absolute;left:1727;top:1835;width:7003;height:0" coordorigin="1727,1835" coordsize="7003,0" path="m8731,1835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286" style="position:absolute;left:0;text-align:left;margin-left:440.55pt;margin-top:91.75pt;width:0;height:0;z-index:-6123;mso-position-horizontal-relative:page" coordorigin="8811,1835" coordsize="0,0">
            <v:shape id="_x0000_s1287" style="position:absolute;left:8811;top:1835;width:0;height:0" coordorigin="8811,1835" coordsize="0,0" path="m8811,1835r,e" filled="f" strokeweight="2pt">
              <v:path arrowok="t"/>
            </v:shape>
            <w10:wrap anchorx="page"/>
          </v:group>
        </w:pict>
      </w:r>
      <w:r>
        <w:pict>
          <v:group id="_x0000_s1284" style="position:absolute;left:0;text-align:left;margin-left:84.35pt;margin-top:91.75pt;width:0;height:0;z-index:-6122;mso-position-horizontal-relative:page" coordorigin="1687,1835" coordsize="0,0">
            <v:shape id="_x0000_s1285" style="position:absolute;left:1687;top:1835;width:0;height:0" coordorigin="1687,1835" coordsize="0,0" path="m1687,1835r,e" filled="f" strokeweight="2pt">
              <v:path arrowok="t"/>
            </v:shape>
            <w10:wrap anchorx="page"/>
          </v:group>
        </w:pict>
      </w:r>
      <w:r w:rsidR="00021A40">
        <w:rPr>
          <w:spacing w:val="1"/>
          <w:w w:val="81"/>
          <w:sz w:val="22"/>
          <w:szCs w:val="22"/>
        </w:rPr>
        <w:t>B</w:t>
      </w:r>
      <w:r w:rsidR="00021A40">
        <w:rPr>
          <w:w w:val="110"/>
          <w:sz w:val="22"/>
          <w:szCs w:val="22"/>
        </w:rPr>
        <w:t>ebe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</w:t>
      </w:r>
      <w:r w:rsidR="00021A40">
        <w:rPr>
          <w:spacing w:val="7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>aktu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hir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ini 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bagai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media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etak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elekt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 xml:space="preserve">onik </w:t>
      </w:r>
      <w:r w:rsidR="00021A40">
        <w:rPr>
          <w:w w:val="106"/>
          <w:sz w:val="22"/>
          <w:szCs w:val="22"/>
        </w:rPr>
        <w:t>membe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ita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3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bencana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alam 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ang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in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melua</w:t>
      </w:r>
      <w:r w:rsidR="00021A40">
        <w:rPr>
          <w:spacing w:val="-2"/>
          <w:w w:val="106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38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Hal</w:t>
      </w:r>
      <w:r w:rsidR="00021A40">
        <w:rPr>
          <w:spacing w:val="22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erjadi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ena </w:t>
      </w:r>
      <w:r w:rsidR="00021A40">
        <w:rPr>
          <w:sz w:val="22"/>
          <w:szCs w:val="22"/>
        </w:rPr>
        <w:t>kelalaian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kese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ahan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manusia.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Baca 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tikel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b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ah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>ini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kemudian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1"/>
          <w:sz w:val="22"/>
          <w:szCs w:val="22"/>
        </w:rPr>
        <w:t xml:space="preserve">tulis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efleksi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s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tu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halaman</w:t>
      </w:r>
      <w:r w:rsidR="00021A40">
        <w:rPr>
          <w:spacing w:val="5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-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>dila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emaja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turut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memeliha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alam.</w:t>
      </w:r>
    </w:p>
    <w:p w:rsidR="00A31BD9" w:rsidRDefault="00A31BD9">
      <w:pPr>
        <w:spacing w:before="8" w:line="140" w:lineRule="exact"/>
        <w:rPr>
          <w:sz w:val="15"/>
          <w:szCs w:val="15"/>
        </w:rPr>
      </w:pPr>
    </w:p>
    <w:p w:rsidR="00A31BD9" w:rsidRDefault="00A31BD9">
      <w:pPr>
        <w:spacing w:line="200" w:lineRule="exact"/>
      </w:pPr>
    </w:p>
    <w:p w:rsidR="00A31BD9" w:rsidRDefault="00357B69">
      <w:pPr>
        <w:ind w:left="571" w:right="3586"/>
        <w:jc w:val="both"/>
        <w:rPr>
          <w:sz w:val="22"/>
          <w:szCs w:val="22"/>
        </w:rPr>
      </w:pPr>
      <w:r>
        <w:pict>
          <v:group id="_x0000_s1282" style="position:absolute;left:0;text-align:left;margin-left:84.35pt;margin-top:-1.55pt;width:0;height:259.9pt;z-index:-6127;mso-position-horizontal-relative:page" coordorigin="1687,-31" coordsize="0,5198">
            <v:shape id="_x0000_s1283" style="position:absolute;left:1687;top:-31;width:0;height:5198" coordorigin="1687,-31" coordsize="0,5198" path="m1687,-31r,5198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b/>
          <w:spacing w:val="1"/>
          <w:sz w:val="22"/>
          <w:szCs w:val="22"/>
        </w:rPr>
        <w:t>B</w:t>
      </w:r>
      <w:r w:rsidR="00021A40">
        <w:rPr>
          <w:b/>
          <w:sz w:val="22"/>
          <w:szCs w:val="22"/>
        </w:rPr>
        <w:t>en</w:t>
      </w:r>
      <w:r w:rsidR="00021A40">
        <w:rPr>
          <w:b/>
          <w:spacing w:val="1"/>
          <w:sz w:val="22"/>
          <w:szCs w:val="22"/>
        </w:rPr>
        <w:t>c</w:t>
      </w:r>
      <w:r w:rsidR="00021A40">
        <w:rPr>
          <w:b/>
          <w:sz w:val="22"/>
          <w:szCs w:val="22"/>
        </w:rPr>
        <w:t>ana</w:t>
      </w:r>
      <w:r w:rsidR="00021A40">
        <w:rPr>
          <w:b/>
          <w:spacing w:val="17"/>
          <w:sz w:val="22"/>
          <w:szCs w:val="22"/>
        </w:rPr>
        <w:t xml:space="preserve"> </w:t>
      </w:r>
      <w:r w:rsidR="00021A40">
        <w:rPr>
          <w:b/>
          <w:spacing w:val="1"/>
          <w:w w:val="80"/>
          <w:sz w:val="22"/>
          <w:szCs w:val="22"/>
        </w:rPr>
        <w:t>E</w:t>
      </w:r>
      <w:r w:rsidR="00021A40">
        <w:rPr>
          <w:b/>
          <w:spacing w:val="-3"/>
          <w:w w:val="97"/>
          <w:sz w:val="22"/>
          <w:szCs w:val="22"/>
        </w:rPr>
        <w:t>k</w:t>
      </w:r>
      <w:r w:rsidR="00021A40">
        <w:rPr>
          <w:b/>
          <w:w w:val="111"/>
          <w:sz w:val="22"/>
          <w:szCs w:val="22"/>
        </w:rPr>
        <w:t>ol</w:t>
      </w:r>
      <w:r w:rsidR="00021A40">
        <w:rPr>
          <w:b/>
          <w:spacing w:val="1"/>
          <w:w w:val="111"/>
          <w:sz w:val="22"/>
          <w:szCs w:val="22"/>
        </w:rPr>
        <w:t>o</w:t>
      </w:r>
      <w:r w:rsidR="00021A40">
        <w:rPr>
          <w:b/>
          <w:w w:val="110"/>
          <w:sz w:val="22"/>
          <w:szCs w:val="22"/>
        </w:rPr>
        <w:t>gis</w:t>
      </w:r>
      <w:r w:rsidR="00021A40">
        <w:rPr>
          <w:b/>
          <w:spacing w:val="-11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z w:val="22"/>
          <w:szCs w:val="22"/>
        </w:rPr>
        <w:t>ening</w:t>
      </w:r>
      <w:r w:rsidR="00021A40">
        <w:rPr>
          <w:b/>
          <w:spacing w:val="1"/>
          <w:sz w:val="22"/>
          <w:szCs w:val="22"/>
        </w:rPr>
        <w:t>k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</w:t>
      </w:r>
      <w:r w:rsidR="00021A40">
        <w:rPr>
          <w:b/>
          <w:spacing w:val="15"/>
          <w:sz w:val="22"/>
          <w:szCs w:val="22"/>
        </w:rPr>
        <w:t xml:space="preserve"> </w:t>
      </w:r>
      <w:r w:rsidR="00021A40">
        <w:rPr>
          <w:b/>
          <w:spacing w:val="-15"/>
          <w:w w:val="82"/>
          <w:sz w:val="22"/>
          <w:szCs w:val="22"/>
        </w:rPr>
        <w:t>T</w:t>
      </w:r>
      <w:r w:rsidR="00021A40">
        <w:rPr>
          <w:b/>
          <w:w w:val="101"/>
          <w:sz w:val="22"/>
          <w:szCs w:val="22"/>
        </w:rPr>
        <w:t>ajam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338" w:lineRule="auto"/>
        <w:ind w:left="571" w:right="4497"/>
        <w:rPr>
          <w:sz w:val="22"/>
          <w:szCs w:val="22"/>
        </w:rPr>
      </w:pPr>
      <w:r>
        <w:rPr>
          <w:b/>
          <w:w w:val="77"/>
          <w:sz w:val="22"/>
          <w:szCs w:val="22"/>
        </w:rPr>
        <w:t>Media</w:t>
      </w:r>
      <w:r>
        <w:rPr>
          <w:b/>
          <w:spacing w:val="-1"/>
          <w:w w:val="77"/>
          <w:sz w:val="22"/>
          <w:szCs w:val="22"/>
        </w:rPr>
        <w:t xml:space="preserve"> </w:t>
      </w:r>
      <w:r>
        <w:rPr>
          <w:b/>
          <w:w w:val="77"/>
          <w:sz w:val="22"/>
          <w:szCs w:val="22"/>
        </w:rPr>
        <w:t>Indonesia,</w:t>
      </w:r>
      <w:r>
        <w:rPr>
          <w:b/>
          <w:spacing w:val="41"/>
          <w:w w:val="77"/>
          <w:sz w:val="22"/>
          <w:szCs w:val="22"/>
        </w:rPr>
        <w:t xml:space="preserve"> </w:t>
      </w:r>
      <w:r>
        <w:rPr>
          <w:b/>
          <w:w w:val="77"/>
          <w:sz w:val="22"/>
          <w:szCs w:val="22"/>
        </w:rPr>
        <w:t>16</w:t>
      </w:r>
      <w:r>
        <w:rPr>
          <w:b/>
          <w:spacing w:val="10"/>
          <w:w w:val="77"/>
          <w:sz w:val="22"/>
          <w:szCs w:val="22"/>
        </w:rPr>
        <w:t xml:space="preserve"> </w:t>
      </w:r>
      <w:r>
        <w:rPr>
          <w:b/>
          <w:w w:val="77"/>
          <w:sz w:val="22"/>
          <w:szCs w:val="22"/>
        </w:rPr>
        <w:t>Januari</w:t>
      </w:r>
      <w:r>
        <w:rPr>
          <w:b/>
          <w:spacing w:val="-7"/>
          <w:w w:val="77"/>
          <w:sz w:val="22"/>
          <w:szCs w:val="22"/>
        </w:rPr>
        <w:t xml:space="preserve"> </w:t>
      </w:r>
      <w:r>
        <w:rPr>
          <w:b/>
          <w:w w:val="85"/>
          <w:sz w:val="22"/>
          <w:szCs w:val="22"/>
        </w:rPr>
        <w:t xml:space="preserve">2014 </w:t>
      </w:r>
      <w:r>
        <w:rPr>
          <w:b/>
          <w:w w:val="79"/>
          <w:sz w:val="22"/>
          <w:szCs w:val="22"/>
        </w:rPr>
        <w:t>oleh:</w:t>
      </w:r>
      <w:r>
        <w:rPr>
          <w:b/>
          <w:spacing w:val="10"/>
          <w:w w:val="79"/>
          <w:sz w:val="22"/>
          <w:szCs w:val="22"/>
        </w:rPr>
        <w:t xml:space="preserve"> </w:t>
      </w:r>
      <w:r>
        <w:rPr>
          <w:b/>
          <w:spacing w:val="-1"/>
          <w:w w:val="79"/>
          <w:sz w:val="22"/>
          <w:szCs w:val="22"/>
        </w:rPr>
        <w:t>S</w:t>
      </w:r>
      <w:r>
        <w:rPr>
          <w:b/>
          <w:spacing w:val="-2"/>
          <w:w w:val="79"/>
          <w:sz w:val="22"/>
          <w:szCs w:val="22"/>
        </w:rPr>
        <w:t>y</w:t>
      </w:r>
      <w:r>
        <w:rPr>
          <w:b/>
          <w:w w:val="79"/>
          <w:sz w:val="22"/>
          <w:szCs w:val="22"/>
        </w:rPr>
        <w:t>arief</w:t>
      </w:r>
      <w:r>
        <w:rPr>
          <w:b/>
          <w:spacing w:val="-8"/>
          <w:w w:val="79"/>
          <w:sz w:val="22"/>
          <w:szCs w:val="22"/>
        </w:rPr>
        <w:t xml:space="preserve"> </w:t>
      </w:r>
      <w:r>
        <w:rPr>
          <w:b/>
          <w:w w:val="79"/>
          <w:sz w:val="22"/>
          <w:szCs w:val="22"/>
        </w:rPr>
        <w:t>Oebaidillah</w:t>
      </w:r>
    </w:p>
    <w:p w:rsidR="00A31BD9" w:rsidRDefault="00021A40">
      <w:pPr>
        <w:spacing w:before="3" w:line="284" w:lineRule="auto"/>
        <w:ind w:left="571" w:right="466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ebagi</w:t>
      </w:r>
      <w:r>
        <w:rPr>
          <w:i/>
          <w:spacing w:val="1"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r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5"/>
          <w:sz w:val="22"/>
          <w:szCs w:val="22"/>
        </w:rPr>
        <w:t>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spacing w:val="1"/>
          <w:w w:val="105"/>
          <w:sz w:val="22"/>
          <w:szCs w:val="22"/>
        </w:rPr>
        <w:t>a</w:t>
      </w:r>
      <w:r>
        <w:rPr>
          <w:i/>
          <w:w w:val="105"/>
          <w:sz w:val="22"/>
          <w:szCs w:val="22"/>
        </w:rPr>
        <w:t>n</w:t>
      </w:r>
      <w:r>
        <w:rPr>
          <w:i/>
          <w:spacing w:val="35"/>
          <w:w w:val="105"/>
          <w:sz w:val="22"/>
          <w:szCs w:val="22"/>
        </w:rPr>
        <w:t>a</w:t>
      </w:r>
      <w:r>
        <w:rPr>
          <w:i/>
          <w:spacing w:val="-1"/>
          <w:w w:val="105"/>
          <w:sz w:val="22"/>
          <w:szCs w:val="22"/>
        </w:rPr>
        <w:t>t</w:t>
      </w:r>
      <w:r>
        <w:rPr>
          <w:i/>
          <w:w w:val="105"/>
          <w:sz w:val="22"/>
          <w:szCs w:val="22"/>
        </w:rPr>
        <w:t>er</w:t>
      </w:r>
      <w:r>
        <w:rPr>
          <w:i/>
          <w:spacing w:val="-1"/>
          <w:w w:val="105"/>
          <w:sz w:val="22"/>
          <w:szCs w:val="22"/>
        </w:rPr>
        <w:t>j</w:t>
      </w:r>
      <w:r>
        <w:rPr>
          <w:i/>
          <w:w w:val="105"/>
          <w:sz w:val="22"/>
          <w:szCs w:val="22"/>
        </w:rPr>
        <w:t>adi</w:t>
      </w:r>
      <w:r>
        <w:rPr>
          <w:i/>
          <w:spacing w:val="-24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k</w:t>
      </w:r>
      <w:r>
        <w:rPr>
          <w:i/>
          <w:sz w:val="22"/>
          <w:szCs w:val="22"/>
        </w:rPr>
        <w:t>ibat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eksploitasi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w w:val="110"/>
          <w:sz w:val="22"/>
          <w:szCs w:val="22"/>
        </w:rPr>
        <w:t>h</w:t>
      </w:r>
      <w:r>
        <w:rPr>
          <w:i/>
          <w:w w:val="110"/>
          <w:sz w:val="22"/>
          <w:szCs w:val="22"/>
        </w:rPr>
        <w:t>ut</w:t>
      </w:r>
      <w:r>
        <w:rPr>
          <w:i/>
          <w:spacing w:val="1"/>
          <w:w w:val="110"/>
          <w:sz w:val="22"/>
          <w:szCs w:val="22"/>
        </w:rPr>
        <w:t>a</w:t>
      </w:r>
      <w:r>
        <w:rPr>
          <w:i/>
          <w:spacing w:val="33"/>
          <w:w w:val="110"/>
          <w:sz w:val="22"/>
          <w:szCs w:val="22"/>
        </w:rPr>
        <w:t>n</w:t>
      </w:r>
      <w:r>
        <w:rPr>
          <w:i/>
          <w:w w:val="111"/>
          <w:sz w:val="22"/>
          <w:szCs w:val="22"/>
        </w:rPr>
        <w:t>untu</w:t>
      </w:r>
      <w:r>
        <w:rPr>
          <w:i/>
          <w:spacing w:val="33"/>
          <w:w w:val="111"/>
          <w:sz w:val="22"/>
          <w:szCs w:val="22"/>
        </w:rPr>
        <w:t>k</w:t>
      </w:r>
      <w:r>
        <w:rPr>
          <w:i/>
          <w:w w:val="112"/>
          <w:sz w:val="22"/>
          <w:szCs w:val="22"/>
        </w:rPr>
        <w:t>t</w:t>
      </w:r>
      <w:r>
        <w:rPr>
          <w:i/>
          <w:spacing w:val="1"/>
          <w:w w:val="112"/>
          <w:sz w:val="22"/>
          <w:szCs w:val="22"/>
        </w:rPr>
        <w:t>a</w:t>
      </w:r>
      <w:r>
        <w:rPr>
          <w:i/>
          <w:w w:val="110"/>
          <w:sz w:val="22"/>
          <w:szCs w:val="22"/>
        </w:rPr>
        <w:t>mb</w:t>
      </w:r>
      <w:r>
        <w:rPr>
          <w:i/>
          <w:spacing w:val="1"/>
          <w:w w:val="110"/>
          <w:sz w:val="22"/>
          <w:szCs w:val="22"/>
        </w:rPr>
        <w:t>a</w:t>
      </w:r>
      <w:r>
        <w:rPr>
          <w:i/>
          <w:w w:val="109"/>
          <w:sz w:val="22"/>
          <w:szCs w:val="22"/>
        </w:rPr>
        <w:t xml:space="preserve">ng </w:t>
      </w:r>
      <w:r>
        <w:rPr>
          <w:i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w w:val="106"/>
          <w:sz w:val="22"/>
          <w:szCs w:val="22"/>
        </w:rPr>
        <w:t>p</w:t>
      </w:r>
      <w:r>
        <w:rPr>
          <w:i/>
          <w:w w:val="106"/>
          <w:sz w:val="22"/>
          <w:szCs w:val="22"/>
        </w:rPr>
        <w:t>er</w:t>
      </w:r>
      <w:r>
        <w:rPr>
          <w:i/>
          <w:spacing w:val="-4"/>
          <w:w w:val="10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ebun</w:t>
      </w:r>
      <w:r>
        <w:rPr>
          <w:i/>
          <w:spacing w:val="1"/>
          <w:w w:val="106"/>
          <w:sz w:val="22"/>
          <w:szCs w:val="22"/>
        </w:rPr>
        <w:t>a</w:t>
      </w:r>
      <w:r>
        <w:rPr>
          <w:i/>
          <w:w w:val="106"/>
          <w:sz w:val="22"/>
          <w:szCs w:val="22"/>
        </w:rPr>
        <w:t>n</w:t>
      </w:r>
      <w:r>
        <w:rPr>
          <w:i/>
          <w:spacing w:val="-8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5"/>
          <w:sz w:val="22"/>
          <w:szCs w:val="22"/>
        </w:rPr>
        <w:t>k</w:t>
      </w:r>
      <w:r>
        <w:rPr>
          <w:i/>
          <w:sz w:val="22"/>
          <w:szCs w:val="22"/>
        </w:rPr>
        <w:t>ala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1"/>
          <w:w w:val="109"/>
          <w:sz w:val="22"/>
          <w:szCs w:val="22"/>
        </w:rPr>
        <w:t>b</w:t>
      </w:r>
      <w:r>
        <w:rPr>
          <w:i/>
          <w:w w:val="106"/>
          <w:sz w:val="22"/>
          <w:szCs w:val="22"/>
        </w:rPr>
        <w:t>es</w:t>
      </w:r>
      <w:r>
        <w:rPr>
          <w:i/>
          <w:spacing w:val="1"/>
          <w:w w:val="106"/>
          <w:sz w:val="22"/>
          <w:szCs w:val="22"/>
        </w:rPr>
        <w:t>a</w:t>
      </w:r>
      <w:r>
        <w:rPr>
          <w:i/>
          <w:spacing w:val="-9"/>
          <w:w w:val="89"/>
          <w:sz w:val="22"/>
          <w:szCs w:val="22"/>
        </w:rPr>
        <w:t>r</w:t>
      </w:r>
      <w:r>
        <w:rPr>
          <w:i/>
          <w:w w:val="95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71" w:right="465"/>
        <w:jc w:val="both"/>
        <w:rPr>
          <w:sz w:val="22"/>
          <w:szCs w:val="22"/>
        </w:rPr>
      </w:pPr>
      <w:r>
        <w:rPr>
          <w:i/>
          <w:spacing w:val="-2"/>
          <w:w w:val="77"/>
          <w:sz w:val="22"/>
          <w:szCs w:val="22"/>
        </w:rPr>
        <w:t>K</w:t>
      </w:r>
      <w:r>
        <w:rPr>
          <w:i/>
          <w:sz w:val="22"/>
          <w:szCs w:val="22"/>
        </w:rPr>
        <w:t>ejadia</w:t>
      </w:r>
      <w:r>
        <w:rPr>
          <w:i/>
          <w:spacing w:val="29"/>
          <w:sz w:val="22"/>
          <w:szCs w:val="22"/>
        </w:rPr>
        <w:t>n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1"/>
          <w:sz w:val="22"/>
          <w:szCs w:val="22"/>
        </w:rPr>
        <w:t>en</w:t>
      </w:r>
      <w:r>
        <w:rPr>
          <w:i/>
          <w:spacing w:val="-3"/>
          <w:w w:val="101"/>
          <w:sz w:val="22"/>
          <w:szCs w:val="22"/>
        </w:rPr>
        <w:t>c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9"/>
          <w:w w:val="105"/>
          <w:sz w:val="22"/>
          <w:szCs w:val="22"/>
        </w:rPr>
        <w:t>a</w:t>
      </w:r>
      <w:r>
        <w:rPr>
          <w:i/>
          <w:w w:val="104"/>
          <w:sz w:val="22"/>
          <w:szCs w:val="22"/>
        </w:rPr>
        <w:t>ala</w:t>
      </w:r>
      <w:r>
        <w:rPr>
          <w:i/>
          <w:spacing w:val="29"/>
          <w:w w:val="104"/>
          <w:sz w:val="22"/>
          <w:szCs w:val="22"/>
        </w:rPr>
        <w:t>m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9"/>
          <w:w w:val="105"/>
          <w:sz w:val="22"/>
          <w:szCs w:val="22"/>
        </w:rPr>
        <w:t>g</w:t>
      </w:r>
      <w:r>
        <w:rPr>
          <w:i/>
          <w:w w:val="103"/>
          <w:sz w:val="22"/>
          <w:szCs w:val="22"/>
        </w:rPr>
        <w:t>timbu</w:t>
      </w:r>
      <w:r>
        <w:rPr>
          <w:i/>
          <w:spacing w:val="29"/>
          <w:w w:val="103"/>
          <w:sz w:val="22"/>
          <w:szCs w:val="22"/>
        </w:rPr>
        <w:t>l</w:t>
      </w:r>
      <w:r>
        <w:rPr>
          <w:i/>
          <w:w w:val="103"/>
          <w:sz w:val="22"/>
          <w:szCs w:val="22"/>
        </w:rPr>
        <w:t>a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w w:val="102"/>
          <w:sz w:val="22"/>
          <w:szCs w:val="22"/>
        </w:rPr>
        <w:t>iba</w:t>
      </w:r>
      <w:r>
        <w:rPr>
          <w:i/>
          <w:spacing w:val="29"/>
          <w:w w:val="102"/>
          <w:sz w:val="22"/>
          <w:szCs w:val="22"/>
        </w:rPr>
        <w:t>t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9"/>
          <w:sz w:val="22"/>
          <w:szCs w:val="22"/>
        </w:rPr>
        <w:t>erusa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29"/>
          <w:w w:val="105"/>
          <w:sz w:val="22"/>
          <w:szCs w:val="22"/>
        </w:rPr>
        <w:t>n</w:t>
      </w:r>
      <w:r>
        <w:rPr>
          <w:i/>
          <w:w w:val="102"/>
          <w:sz w:val="22"/>
          <w:szCs w:val="22"/>
        </w:rPr>
        <w:t>lingkunga</w:t>
      </w:r>
      <w:r>
        <w:rPr>
          <w:i/>
          <w:spacing w:val="29"/>
          <w:w w:val="102"/>
          <w:sz w:val="22"/>
          <w:szCs w:val="22"/>
        </w:rPr>
        <w:t>n</w:t>
      </w:r>
      <w:r>
        <w:rPr>
          <w:i/>
          <w:w w:val="97"/>
          <w:sz w:val="22"/>
          <w:szCs w:val="22"/>
        </w:rPr>
        <w:t>(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101"/>
          <w:sz w:val="22"/>
          <w:szCs w:val="22"/>
        </w:rPr>
        <w:t>en</w:t>
      </w:r>
      <w:r>
        <w:rPr>
          <w:i/>
          <w:spacing w:val="-3"/>
          <w:w w:val="101"/>
          <w:sz w:val="22"/>
          <w:szCs w:val="22"/>
        </w:rPr>
        <w:t>c</w:t>
      </w:r>
      <w:r>
        <w:rPr>
          <w:i/>
          <w:w w:val="105"/>
          <w:sz w:val="22"/>
          <w:szCs w:val="22"/>
        </w:rPr>
        <w:t xml:space="preserve">ana </w:t>
      </w:r>
      <w:r>
        <w:rPr>
          <w:i/>
          <w:w w:val="97"/>
          <w:sz w:val="22"/>
          <w:szCs w:val="22"/>
        </w:rPr>
        <w:t>e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ol</w:t>
      </w:r>
      <w:r>
        <w:rPr>
          <w:i/>
          <w:spacing w:val="1"/>
          <w:w w:val="97"/>
          <w:sz w:val="22"/>
          <w:szCs w:val="22"/>
        </w:rPr>
        <w:t>o</w:t>
      </w:r>
      <w:r>
        <w:rPr>
          <w:i/>
          <w:w w:val="97"/>
          <w:sz w:val="22"/>
          <w:szCs w:val="22"/>
        </w:rPr>
        <w:t>gis)</w:t>
      </w:r>
      <w:r>
        <w:rPr>
          <w:i/>
          <w:spacing w:val="-3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sepanjang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2013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mening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tajam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hin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293%</w:t>
      </w:r>
      <w:r>
        <w:rPr>
          <w:i/>
          <w:spacing w:val="4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dari</w:t>
      </w:r>
      <w:r>
        <w:rPr>
          <w:i/>
          <w:spacing w:val="-3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2012.</w:t>
      </w:r>
      <w:r>
        <w:rPr>
          <w:i/>
          <w:spacing w:val="3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Hal</w:t>
      </w:r>
      <w:r>
        <w:rPr>
          <w:i/>
          <w:spacing w:val="-17"/>
          <w:w w:val="94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itu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dasar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hasil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9"/>
          <w:sz w:val="22"/>
          <w:szCs w:val="22"/>
        </w:rPr>
        <w:t>apitulasi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ahana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Lingkungan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Indonesia </w:t>
      </w:r>
      <w:r>
        <w:rPr>
          <w:i/>
          <w:spacing w:val="9"/>
          <w:w w:val="95"/>
          <w:sz w:val="22"/>
          <w:szCs w:val="22"/>
        </w:rPr>
        <w:t>(</w:t>
      </w:r>
      <w:r>
        <w:rPr>
          <w:i/>
          <w:spacing w:val="-8"/>
          <w:w w:val="95"/>
          <w:sz w:val="22"/>
          <w:szCs w:val="22"/>
        </w:rPr>
        <w:t>W</w:t>
      </w:r>
      <w:r>
        <w:rPr>
          <w:i/>
          <w:w w:val="95"/>
          <w:sz w:val="22"/>
          <w:szCs w:val="22"/>
        </w:rPr>
        <w:t>alhi)</w:t>
      </w:r>
      <w:r>
        <w:rPr>
          <w:i/>
          <w:spacing w:val="-12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lal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71" w:right="466"/>
        <w:jc w:val="both"/>
        <w:rPr>
          <w:sz w:val="22"/>
          <w:szCs w:val="22"/>
        </w:rPr>
      </w:pPr>
      <w:r>
        <w:rPr>
          <w:i/>
          <w:w w:val="73"/>
          <w:sz w:val="22"/>
          <w:szCs w:val="22"/>
        </w:rPr>
        <w:t>“</w:t>
      </w:r>
      <w:r>
        <w:rPr>
          <w:i/>
          <w:spacing w:val="1"/>
          <w:w w:val="73"/>
          <w:sz w:val="22"/>
          <w:szCs w:val="22"/>
        </w:rPr>
        <w:t>B</w:t>
      </w:r>
      <w:r>
        <w:rPr>
          <w:i/>
          <w:w w:val="101"/>
          <w:sz w:val="22"/>
          <w:szCs w:val="22"/>
        </w:rPr>
        <w:t>en</w:t>
      </w:r>
      <w:r>
        <w:rPr>
          <w:i/>
          <w:spacing w:val="-3"/>
          <w:w w:val="101"/>
          <w:sz w:val="22"/>
          <w:szCs w:val="22"/>
        </w:rPr>
        <w:t>c</w:t>
      </w:r>
      <w:r>
        <w:rPr>
          <w:i/>
          <w:w w:val="105"/>
          <w:sz w:val="22"/>
          <w:szCs w:val="22"/>
        </w:rPr>
        <w:t>ana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gis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banjir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longsor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mening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tajam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sepanjang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 xml:space="preserve">un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lal</w:t>
      </w:r>
      <w:r>
        <w:rPr>
          <w:i/>
          <w:spacing w:val="-2"/>
          <w:w w:val="96"/>
          <w:sz w:val="22"/>
          <w:szCs w:val="22"/>
        </w:rPr>
        <w:t>u</w:t>
      </w:r>
      <w:r>
        <w:rPr>
          <w:i/>
          <w:spacing w:val="-24"/>
          <w:w w:val="84"/>
          <w:sz w:val="22"/>
          <w:szCs w:val="22"/>
        </w:rPr>
        <w:t>,</w:t>
      </w:r>
      <w:r>
        <w:rPr>
          <w:i/>
          <w:w w:val="61"/>
          <w:sz w:val="22"/>
          <w:szCs w:val="22"/>
        </w:rPr>
        <w:t>”</w:t>
      </w:r>
      <w:r>
        <w:rPr>
          <w:i/>
          <w:spacing w:val="31"/>
          <w:w w:val="61"/>
          <w:sz w:val="22"/>
          <w:szCs w:val="22"/>
        </w:rPr>
        <w:t xml:space="preserve"> </w:t>
      </w:r>
      <w:r>
        <w:rPr>
          <w:i/>
          <w:sz w:val="22"/>
          <w:szCs w:val="22"/>
        </w:rPr>
        <w:t>ujar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D</w:t>
      </w:r>
      <w:r>
        <w:rPr>
          <w:i/>
          <w:w w:val="94"/>
          <w:sz w:val="22"/>
          <w:szCs w:val="22"/>
        </w:rPr>
        <w:t>i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ektur</w:t>
      </w:r>
      <w:r>
        <w:rPr>
          <w:i/>
          <w:spacing w:val="36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Eksekutif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alhi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etnego 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arigan, di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ta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emarin.</w:t>
      </w:r>
    </w:p>
    <w:p w:rsidR="00A31BD9" w:rsidRDefault="00021A40">
      <w:pPr>
        <w:spacing w:before="58"/>
        <w:ind w:left="571" w:right="470"/>
        <w:jc w:val="both"/>
        <w:rPr>
          <w:sz w:val="22"/>
          <w:szCs w:val="22"/>
        </w:rPr>
      </w:pPr>
      <w:r>
        <w:rPr>
          <w:i/>
          <w:w w:val="98"/>
          <w:sz w:val="22"/>
          <w:szCs w:val="22"/>
        </w:rPr>
        <w:t>A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105"/>
          <w:sz w:val="22"/>
          <w:szCs w:val="22"/>
        </w:rPr>
        <w:t>etneg</w:t>
      </w:r>
      <w:r>
        <w:rPr>
          <w:i/>
          <w:spacing w:val="18"/>
          <w:w w:val="105"/>
          <w:sz w:val="22"/>
          <w:szCs w:val="22"/>
        </w:rPr>
        <w:t>o</w:t>
      </w:r>
      <w:r>
        <w:rPr>
          <w:i/>
          <w:w w:val="106"/>
          <w:sz w:val="22"/>
          <w:szCs w:val="22"/>
        </w:rPr>
        <w:t>mengata</w:t>
      </w:r>
      <w:r>
        <w:rPr>
          <w:i/>
          <w:spacing w:val="-3"/>
          <w:w w:val="106"/>
          <w:sz w:val="22"/>
          <w:szCs w:val="22"/>
        </w:rPr>
        <w:t>k</w:t>
      </w:r>
      <w:r>
        <w:rPr>
          <w:i/>
          <w:w w:val="101"/>
          <w:sz w:val="22"/>
          <w:szCs w:val="22"/>
        </w:rPr>
        <w:t>an</w:t>
      </w:r>
      <w:r>
        <w:rPr>
          <w:i/>
          <w:spacing w:val="18"/>
          <w:w w:val="101"/>
          <w:sz w:val="22"/>
          <w:szCs w:val="22"/>
        </w:rPr>
        <w:t>,</w:t>
      </w:r>
      <w:r>
        <w:rPr>
          <w:i/>
          <w:w w:val="91"/>
          <w:sz w:val="22"/>
          <w:szCs w:val="22"/>
        </w:rPr>
        <w:t>ji</w:t>
      </w:r>
      <w:r>
        <w:rPr>
          <w:i/>
          <w:spacing w:val="-3"/>
          <w:w w:val="91"/>
          <w:sz w:val="22"/>
          <w:szCs w:val="22"/>
        </w:rPr>
        <w:t>k</w:t>
      </w:r>
      <w:r>
        <w:rPr>
          <w:i/>
          <w:spacing w:val="18"/>
          <w:w w:val="104"/>
          <w:sz w:val="22"/>
          <w:szCs w:val="22"/>
        </w:rPr>
        <w:t>a</w:t>
      </w:r>
      <w:r>
        <w:rPr>
          <w:i/>
          <w:w w:val="104"/>
          <w:sz w:val="22"/>
          <w:szCs w:val="22"/>
        </w:rPr>
        <w:t>pad</w:t>
      </w:r>
      <w:r>
        <w:rPr>
          <w:i/>
          <w:spacing w:val="18"/>
          <w:w w:val="104"/>
          <w:sz w:val="22"/>
          <w:szCs w:val="22"/>
        </w:rPr>
        <w:t>a</w:t>
      </w:r>
      <w:r>
        <w:rPr>
          <w:i/>
          <w:w w:val="98"/>
          <w:sz w:val="22"/>
          <w:szCs w:val="22"/>
        </w:rPr>
        <w:t>201</w:t>
      </w:r>
      <w:r>
        <w:rPr>
          <w:i/>
          <w:spacing w:val="18"/>
          <w:w w:val="98"/>
          <w:sz w:val="22"/>
          <w:szCs w:val="22"/>
        </w:rPr>
        <w:t>2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sz w:val="22"/>
          <w:szCs w:val="22"/>
        </w:rPr>
        <w:t>ejadia</w:t>
      </w:r>
      <w:r>
        <w:rPr>
          <w:i/>
          <w:spacing w:val="18"/>
          <w:sz w:val="22"/>
          <w:szCs w:val="22"/>
        </w:rPr>
        <w:t>n</w:t>
      </w:r>
      <w:r>
        <w:rPr>
          <w:i/>
          <w:w w:val="96"/>
          <w:sz w:val="22"/>
          <w:szCs w:val="22"/>
        </w:rPr>
        <w:t>banji</w:t>
      </w:r>
      <w:r>
        <w:rPr>
          <w:i/>
          <w:spacing w:val="18"/>
          <w:w w:val="96"/>
          <w:sz w:val="22"/>
          <w:szCs w:val="22"/>
        </w:rPr>
        <w:t>r</w:t>
      </w:r>
      <w:r>
        <w:rPr>
          <w:i/>
          <w:w w:val="105"/>
          <w:sz w:val="22"/>
          <w:szCs w:val="22"/>
        </w:rPr>
        <w:t>da</w:t>
      </w:r>
      <w:r>
        <w:rPr>
          <w:i/>
          <w:spacing w:val="18"/>
          <w:w w:val="105"/>
          <w:sz w:val="22"/>
          <w:szCs w:val="22"/>
        </w:rPr>
        <w:t>n</w:t>
      </w:r>
      <w:r>
        <w:rPr>
          <w:i/>
          <w:w w:val="98"/>
          <w:sz w:val="22"/>
          <w:szCs w:val="22"/>
        </w:rPr>
        <w:t>longso</w:t>
      </w:r>
      <w:r>
        <w:rPr>
          <w:i/>
          <w:spacing w:val="18"/>
          <w:w w:val="98"/>
          <w:sz w:val="22"/>
          <w:szCs w:val="22"/>
        </w:rPr>
        <w:t>r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101"/>
          <w:sz w:val="22"/>
          <w:szCs w:val="22"/>
        </w:rPr>
        <w:t>apai</w:t>
      </w:r>
    </w:p>
    <w:p w:rsidR="00A31BD9" w:rsidRDefault="00357B69">
      <w:pPr>
        <w:spacing w:before="12" w:line="300" w:lineRule="exact"/>
        <w:ind w:left="571" w:right="465"/>
        <w:jc w:val="both"/>
        <w:rPr>
          <w:sz w:val="22"/>
          <w:szCs w:val="22"/>
        </w:rPr>
      </w:pPr>
      <w:r>
        <w:pict>
          <v:group id="_x0000_s1280" style="position:absolute;left:0;text-align:left;margin-left:84.35pt;margin-top:50.7pt;width:0;height:0;z-index:-6125;mso-position-horizontal-relative:page" coordorigin="1687,1014" coordsize="0,0">
            <v:shape id="_x0000_s1281" style="position:absolute;left:1687;top:1014;width:0;height:0" coordorigin="1687,1014" coordsize="0,0" path="m1687,1014r,e" filled="f" strokeweight="2pt">
              <v:path arrowok="t"/>
            </v:shape>
            <w10:wrap anchorx="page"/>
          </v:group>
        </w:pict>
      </w:r>
      <w:r>
        <w:pict>
          <v:group id="_x0000_s1278" style="position:absolute;left:0;text-align:left;margin-left:440.55pt;margin-top:50.7pt;width:0;height:0;z-index:-6124;mso-position-horizontal-relative:page" coordorigin="8811,1014" coordsize="0,0">
            <v:shape id="_x0000_s1279" style="position:absolute;left:8811;top:1014;width:0;height:0" coordorigin="8811,1014" coordsize="0,0" path="m8811,1014r,e" filled="f" strokeweight="2pt">
              <v:path arrowok="t"/>
            </v:shape>
            <w10:wrap anchorx="page"/>
          </v:group>
        </w:pict>
      </w:r>
      <w:r w:rsidR="00021A40">
        <w:rPr>
          <w:i/>
          <w:w w:val="96"/>
          <w:sz w:val="22"/>
          <w:szCs w:val="22"/>
        </w:rPr>
        <w:t>475</w:t>
      </w:r>
      <w:r w:rsidR="00021A40">
        <w:rPr>
          <w:i/>
          <w:spacing w:val="-7"/>
          <w:w w:val="96"/>
          <w:sz w:val="22"/>
          <w:szCs w:val="22"/>
        </w:rPr>
        <w:t xml:space="preserve"> 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ali</w:t>
      </w:r>
      <w:r w:rsidR="00021A40">
        <w:rPr>
          <w:i/>
          <w:spacing w:val="-17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ji</w:t>
      </w:r>
      <w:r w:rsidR="00021A40">
        <w:rPr>
          <w:i/>
          <w:spacing w:val="-4"/>
          <w:w w:val="97"/>
          <w:sz w:val="22"/>
          <w:szCs w:val="22"/>
        </w:rPr>
        <w:t>w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12"/>
          <w:w w:val="97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125</w:t>
      </w:r>
      <w:r w:rsidR="00021A40">
        <w:rPr>
          <w:i/>
          <w:spacing w:val="-11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2013</w:t>
      </w:r>
      <w:r w:rsidR="00021A40">
        <w:rPr>
          <w:i/>
          <w:spacing w:val="-16"/>
          <w:w w:val="98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ejadian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ana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banjir dan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longsor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mening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1.392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ejadian.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4"/>
          <w:w w:val="83"/>
          <w:sz w:val="22"/>
          <w:szCs w:val="22"/>
        </w:rPr>
        <w:t>P</w:t>
      </w:r>
      <w:r w:rsidR="00021A40">
        <w:rPr>
          <w:i/>
          <w:w w:val="102"/>
          <w:sz w:val="22"/>
          <w:szCs w:val="22"/>
        </w:rPr>
        <w:t>ening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atan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ejadian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 sambung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dia,</w:t>
      </w:r>
      <w:r w:rsidR="00021A40">
        <w:rPr>
          <w:i/>
          <w:spacing w:val="-13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sudah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apai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293%.</w:t>
      </w:r>
    </w:p>
    <w:p w:rsidR="00A31BD9" w:rsidRDefault="00A31BD9">
      <w:pPr>
        <w:spacing w:before="6" w:line="220" w:lineRule="exact"/>
        <w:rPr>
          <w:sz w:val="22"/>
          <w:szCs w:val="22"/>
        </w:rPr>
        <w:sectPr w:rsidR="00A31BD9">
          <w:footerReference w:type="default" r:id="rId60"/>
          <w:pgSz w:w="9920" w:h="14120"/>
          <w:pgMar w:top="820" w:right="880" w:bottom="280" w:left="1380" w:header="0" w:footer="0" w:gutter="0"/>
          <w:cols w:space="720"/>
        </w:sectPr>
      </w:pPr>
    </w:p>
    <w:p w:rsidR="00A31BD9" w:rsidRDefault="00357B69">
      <w:pPr>
        <w:spacing w:before="28"/>
        <w:ind w:left="3993" w:right="-53"/>
        <w:rPr>
          <w:sz w:val="22"/>
          <w:szCs w:val="22"/>
        </w:rPr>
      </w:pPr>
      <w:r>
        <w:lastRenderedPageBreak/>
        <w:pict>
          <v:group id="_x0000_s1272" style="position:absolute;left:0;text-align:left;margin-left:82.85pt;margin-top:377.85pt;width:412.7pt;height:301.45pt;z-index:-6131;mso-position-horizontal-relative:page;mso-position-vertical-relative:page" coordorigin="1657,7557" coordsize="8254,6029">
            <v:shape id="_x0000_s1277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  <v:path arrowok="t"/>
            </v:shape>
            <v:shape id="_x0000_s1276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  <v:path arrowok="t"/>
            </v:shape>
            <v:shape id="_x0000_s1275" style="position:absolute;left:9023;top:13006;width:1205;height:312" coordorigin="9023,13006" coordsize="1205,312" path="m9911,13006r-831,l9047,13007r-23,23l9023,13062r,199l9024,13294r6,17l9047,13317r32,1l9911,13318r,-312xe" fillcolor="#6dcff6" stroked="f">
              <v:path arrowok="t"/>
            </v:shape>
            <v:shape id="_x0000_s1274" style="position:absolute;left:1767;top:12855;width:7003;height:0" coordorigin="1767,12855" coordsize="7003,0" path="m1767,12855r7004,e" filled="f" strokeweight="2pt">
              <v:stroke dashstyle="dash"/>
              <v:path arrowok="t"/>
            </v:shape>
            <v:shape id="_x0000_s1273" style="position:absolute;left:8811;top:7577;width:0;height:5198" coordorigin="8811,7577" coordsize="0,5198" path="m8811,12775r,-5198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spacing w:val="-4"/>
          <w:w w:val="76"/>
          <w:sz w:val="22"/>
          <w:szCs w:val="22"/>
        </w:rPr>
        <w:t>P</w:t>
      </w:r>
      <w:r w:rsidR="00021A40">
        <w:rPr>
          <w:w w:val="76"/>
          <w:sz w:val="22"/>
          <w:szCs w:val="22"/>
        </w:rPr>
        <w:t>endidi</w:t>
      </w:r>
      <w:r w:rsidR="00021A40">
        <w:rPr>
          <w:spacing w:val="1"/>
          <w:w w:val="76"/>
          <w:sz w:val="22"/>
          <w:szCs w:val="22"/>
        </w:rPr>
        <w:t>k</w:t>
      </w:r>
      <w:r w:rsidR="00021A40">
        <w:rPr>
          <w:w w:val="76"/>
          <w:sz w:val="22"/>
          <w:szCs w:val="22"/>
        </w:rPr>
        <w:t>an</w:t>
      </w:r>
      <w:r w:rsidR="00021A40">
        <w:rPr>
          <w:spacing w:val="-3"/>
          <w:w w:val="76"/>
          <w:sz w:val="22"/>
          <w:szCs w:val="22"/>
        </w:rPr>
        <w:t xml:space="preserve"> </w:t>
      </w:r>
      <w:r w:rsidR="00021A40">
        <w:rPr>
          <w:spacing w:val="-2"/>
          <w:w w:val="60"/>
          <w:sz w:val="22"/>
          <w:szCs w:val="22"/>
        </w:rPr>
        <w:t>A</w:t>
      </w:r>
      <w:r w:rsidR="00021A40">
        <w:rPr>
          <w:w w:val="80"/>
          <w:sz w:val="22"/>
          <w:szCs w:val="22"/>
        </w:rPr>
        <w:t>gama</w:t>
      </w:r>
      <w:r w:rsidR="00021A40">
        <w:rPr>
          <w:spacing w:val="-20"/>
          <w:sz w:val="22"/>
          <w:szCs w:val="22"/>
        </w:rPr>
        <w:t xml:space="preserve"> </w:t>
      </w:r>
      <w:r w:rsidR="00021A40">
        <w:rPr>
          <w:w w:val="71"/>
          <w:sz w:val="22"/>
          <w:szCs w:val="22"/>
        </w:rPr>
        <w:t>Kris</w:t>
      </w:r>
      <w:r w:rsidR="00021A40">
        <w:rPr>
          <w:spacing w:val="-1"/>
          <w:w w:val="71"/>
          <w:sz w:val="22"/>
          <w:szCs w:val="22"/>
        </w:rPr>
        <w:t>t</w:t>
      </w:r>
      <w:r w:rsidR="00021A40">
        <w:rPr>
          <w:w w:val="71"/>
          <w:sz w:val="22"/>
          <w:szCs w:val="22"/>
        </w:rPr>
        <w:t>en</w:t>
      </w:r>
      <w:r w:rsidR="00021A40">
        <w:rPr>
          <w:spacing w:val="7"/>
          <w:w w:val="71"/>
          <w:sz w:val="22"/>
          <w:szCs w:val="22"/>
        </w:rPr>
        <w:t xml:space="preserve"> </w:t>
      </w:r>
      <w:r w:rsidR="00021A40">
        <w:rPr>
          <w:w w:val="71"/>
          <w:sz w:val="22"/>
          <w:szCs w:val="22"/>
        </w:rPr>
        <w:t>dan</w:t>
      </w:r>
      <w:r w:rsidR="00021A40">
        <w:rPr>
          <w:spacing w:val="25"/>
          <w:w w:val="71"/>
          <w:sz w:val="22"/>
          <w:szCs w:val="22"/>
        </w:rPr>
        <w:t xml:space="preserve"> </w:t>
      </w:r>
      <w:r w:rsidR="00021A40">
        <w:rPr>
          <w:spacing w:val="1"/>
          <w:w w:val="71"/>
          <w:sz w:val="22"/>
          <w:szCs w:val="22"/>
        </w:rPr>
        <w:t>B</w:t>
      </w:r>
      <w:r w:rsidR="00021A40">
        <w:rPr>
          <w:w w:val="71"/>
          <w:sz w:val="22"/>
          <w:szCs w:val="22"/>
        </w:rPr>
        <w:t>udi</w:t>
      </w:r>
      <w:r w:rsidR="00021A40">
        <w:rPr>
          <w:spacing w:val="-3"/>
          <w:w w:val="71"/>
          <w:sz w:val="22"/>
          <w:szCs w:val="22"/>
        </w:rPr>
        <w:t xml:space="preserve"> </w:t>
      </w:r>
      <w:r w:rsidR="00021A40">
        <w:rPr>
          <w:spacing w:val="-5"/>
          <w:w w:val="71"/>
          <w:sz w:val="22"/>
          <w:szCs w:val="22"/>
        </w:rPr>
        <w:t>P</w:t>
      </w:r>
      <w:r w:rsidR="00021A40">
        <w:rPr>
          <w:w w:val="76"/>
          <w:sz w:val="22"/>
          <w:szCs w:val="22"/>
        </w:rPr>
        <w:t>e</w:t>
      </w:r>
      <w:r w:rsidR="00021A40">
        <w:rPr>
          <w:spacing w:val="-3"/>
          <w:w w:val="76"/>
          <w:sz w:val="22"/>
          <w:szCs w:val="22"/>
        </w:rPr>
        <w:t>k</w:t>
      </w:r>
      <w:r w:rsidR="00021A40">
        <w:rPr>
          <w:w w:val="78"/>
          <w:sz w:val="22"/>
          <w:szCs w:val="22"/>
        </w:rPr>
        <w:t>e</w:t>
      </w:r>
      <w:r w:rsidR="00021A40">
        <w:rPr>
          <w:spacing w:val="5"/>
          <w:w w:val="78"/>
          <w:sz w:val="22"/>
          <w:szCs w:val="22"/>
        </w:rPr>
        <w:t>r</w:t>
      </w:r>
      <w:r w:rsidR="00021A40">
        <w:rPr>
          <w:w w:val="79"/>
          <w:sz w:val="22"/>
          <w:szCs w:val="22"/>
        </w:rPr>
        <w:t>ti</w:t>
      </w:r>
    </w:p>
    <w:p w:rsidR="00A31BD9" w:rsidRDefault="00021A40">
      <w:pPr>
        <w:spacing w:before="44"/>
        <w:rPr>
          <w:sz w:val="24"/>
          <w:szCs w:val="24"/>
        </w:rPr>
        <w:sectPr w:rsidR="00A31BD9">
          <w:type w:val="continuous"/>
          <w:pgSz w:w="9920" w:h="14120"/>
          <w:pgMar w:top="420" w:right="880" w:bottom="280" w:left="1380" w:header="720" w:footer="720" w:gutter="0"/>
          <w:cols w:num="2" w:space="720" w:equalWidth="0">
            <w:col w:w="6909" w:space="192"/>
            <w:col w:w="559"/>
          </w:cols>
        </w:sectPr>
      </w:pPr>
      <w:r>
        <w:br w:type="column"/>
      </w:r>
      <w:r>
        <w:rPr>
          <w:b/>
          <w:w w:val="122"/>
          <w:sz w:val="24"/>
          <w:szCs w:val="24"/>
        </w:rPr>
        <w:lastRenderedPageBreak/>
        <w:t>151</w:t>
      </w:r>
    </w:p>
    <w:p w:rsidR="00A31BD9" w:rsidRDefault="00357B69">
      <w:pPr>
        <w:spacing w:before="73" w:line="284" w:lineRule="auto"/>
        <w:ind w:left="504" w:right="533"/>
        <w:jc w:val="both"/>
        <w:rPr>
          <w:sz w:val="22"/>
          <w:szCs w:val="22"/>
        </w:rPr>
      </w:pPr>
      <w:r>
        <w:lastRenderedPageBreak/>
        <w:pict>
          <v:group id="_x0000_s1270" style="position:absolute;left:0;text-align:left;margin-left:55pt;margin-top:48.2pt;width:0;height:0;z-index:-6115;mso-position-horizontal-relative:page;mso-position-vertical-relative:page" coordorigin="1100,964" coordsize="0,0">
            <v:shape id="_x0000_s1271" style="position:absolute;left:1100;top:964;width:0;height:0" coordorigin="1100,964" coordsize="0,0" path="m1100,964r,e" filled="f" strokeweight="2pt">
              <v:path arrowok="t"/>
            </v:shape>
            <w10:wrap anchorx="page" anchory="page"/>
          </v:group>
        </w:pict>
      </w:r>
      <w:r>
        <w:pict>
          <v:group id="_x0000_s1268" style="position:absolute;left:0;text-align:left;margin-left:411.2pt;margin-top:48.2pt;width:0;height:0;z-index:-6116;mso-position-horizontal-relative:page;mso-position-vertical-relative:page" coordorigin="8224,964" coordsize="0,0">
            <v:shape id="_x0000_s1269" style="position:absolute;left:8224;top:964;width:0;height:0" coordorigin="8224,964" coordsize="0,0" path="m8224,964r,e" filled="f" strokeweight="2pt">
              <v:path arrowok="t"/>
            </v:shape>
            <w10:wrap anchorx="page" anchory="page"/>
          </v:group>
        </w:pict>
      </w:r>
      <w:r>
        <w:pict>
          <v:group id="_x0000_s1266" style="position:absolute;left:0;text-align:left;margin-left:57pt;margin-top:48.2pt;width:350.15pt;height:0;z-index:-6119;mso-position-horizontal-relative:page;mso-position-vertical-relative:page" coordorigin="1140,964" coordsize="7003,0">
            <v:shape id="_x0000_s1267" style="position:absolute;left:1140;top:964;width:7003;height:0" coordorigin="1140,964" coordsize="7003,0" path="m8144,964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64" style="position:absolute;left:0;text-align:left;margin-left:411.2pt;margin-top:50.2pt;width:0;height:585.15pt;z-index:-6120;mso-position-horizontal-relative:page;mso-position-vertical-relative:page" coordorigin="8224,1004" coordsize="0,11703">
            <v:shape id="_x0000_s1265" style="position:absolute;left:8224;top:1004;width:0;height:11703" coordorigin="8224,1004" coordsize="0,11703" path="m8224,12708r,-11704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58" style="position:absolute;left:0;text-align:left;margin-left:0;margin-top:51.2pt;width:412.7pt;height:628.15pt;z-index:-6121;mso-position-horizontal-relative:page;mso-position-vertical-relative:page" coordorigin=",1024" coordsize="8254,12563">
            <v:shape id="_x0000_s126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  <v:path arrowok="t"/>
            </v:shape>
            <v:shape id="_x0000_s126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  <v:path arrowok="t"/>
            </v:shape>
            <v:shape id="_x0000_s1261" style="position:absolute;left:-317;top:13006;width:1205;height:312" coordorigin="-317,13006" coordsize="1205,312" path="m864,13317r17,-6l887,13294r1,-33l888,13063r-1,-33l881,13013r-17,-6l831,13006r-831,l,13318r831,l864,13317xe" fillcolor="#6dcff6" stroked="f">
              <v:path arrowok="t"/>
            </v:shape>
            <v:shape id="_x0000_s1260" style="position:absolute;left:1100;top:1044;width:0;height:11703" coordorigin="1100,1044" coordsize="0,11703" path="m1100,1044r,11703e" filled="f" strokeweight="2pt">
              <v:stroke dashstyle="dash"/>
              <v:path arrowok="t"/>
            </v:shape>
            <v:shape id="_x0000_s1259" style="position:absolute;left:1180;top:12787;width:7003;height:0" coordorigin="1180,12787" coordsize="7003,0" path="m1180,12787r7004,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w w:val="92"/>
          <w:sz w:val="22"/>
          <w:szCs w:val="22"/>
        </w:rPr>
        <w:t>Banjir</w:t>
      </w:r>
      <w:r w:rsidR="00021A40">
        <w:rPr>
          <w:i/>
          <w:spacing w:val="-13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dan </w:t>
      </w:r>
      <w:r w:rsidR="00021A40">
        <w:rPr>
          <w:i/>
          <w:w w:val="98"/>
          <w:sz w:val="22"/>
          <w:szCs w:val="22"/>
        </w:rPr>
        <w:t>longsor</w:t>
      </w:r>
      <w:r w:rsidR="00021A40">
        <w:rPr>
          <w:i/>
          <w:spacing w:val="-16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2013</w:t>
      </w:r>
      <w:r w:rsidR="00021A40">
        <w:rPr>
          <w:i/>
          <w:spacing w:val="-16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melanda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6.727</w:t>
      </w:r>
      <w:r w:rsidR="00021A40">
        <w:rPr>
          <w:i/>
          <w:spacing w:val="-15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desa/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elu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ahan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5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34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-2"/>
          <w:sz w:val="22"/>
          <w:szCs w:val="22"/>
        </w:rPr>
        <w:t>o</w:t>
      </w:r>
      <w:r w:rsidR="00021A40">
        <w:rPr>
          <w:i/>
          <w:sz w:val="22"/>
          <w:szCs w:val="22"/>
        </w:rPr>
        <w:t xml:space="preserve">vinsi. </w:t>
      </w:r>
      <w:r w:rsidR="00021A40">
        <w:rPr>
          <w:i/>
          <w:spacing w:val="-13"/>
          <w:w w:val="97"/>
          <w:sz w:val="22"/>
          <w:szCs w:val="22"/>
        </w:rPr>
        <w:t>T</w:t>
      </w:r>
      <w:r w:rsidR="00021A40">
        <w:rPr>
          <w:i/>
          <w:w w:val="97"/>
          <w:sz w:val="22"/>
          <w:szCs w:val="22"/>
        </w:rPr>
        <w:t>otal</w:t>
      </w:r>
      <w:r w:rsidR="00021A40">
        <w:rPr>
          <w:i/>
          <w:spacing w:val="-18"/>
          <w:w w:val="9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as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ibat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banjir</w:t>
      </w:r>
      <w:r w:rsidR="00021A40">
        <w:rPr>
          <w:i/>
          <w:spacing w:val="-20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longsor</w:t>
      </w:r>
      <w:r w:rsidR="00021A40">
        <w:rPr>
          <w:i/>
          <w:spacing w:val="-21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sepanjang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2013</w:t>
      </w:r>
      <w:r w:rsidR="00021A40">
        <w:rPr>
          <w:i/>
          <w:spacing w:val="-21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apai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565 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. </w:t>
      </w:r>
      <w:r w:rsidR="00021A40">
        <w:rPr>
          <w:i/>
          <w:spacing w:val="-2"/>
          <w:w w:val="61"/>
          <w:sz w:val="22"/>
          <w:szCs w:val="22"/>
        </w:rPr>
        <w:t>“</w:t>
      </w:r>
      <w:r w:rsidR="00021A40">
        <w:rPr>
          <w:i/>
          <w:spacing w:val="2"/>
          <w:w w:val="93"/>
          <w:sz w:val="22"/>
          <w:szCs w:val="22"/>
        </w:rPr>
        <w:t>S</w:t>
      </w:r>
      <w:r w:rsidR="00021A40">
        <w:rPr>
          <w:i/>
          <w:w w:val="104"/>
          <w:sz w:val="22"/>
          <w:szCs w:val="22"/>
        </w:rPr>
        <w:t>eba</w:t>
      </w:r>
      <w:r w:rsidR="00021A40">
        <w:rPr>
          <w:i/>
          <w:spacing w:val="-1"/>
          <w:w w:val="104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3"/>
          <w:sz w:val="22"/>
          <w:szCs w:val="22"/>
        </w:rPr>
        <w:t>ak</w:t>
      </w:r>
      <w:r w:rsidR="00021A40">
        <w:rPr>
          <w:i/>
          <w:spacing w:val="4"/>
          <w:w w:val="10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86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orban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dianta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as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ibat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longso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galian tambang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ala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1"/>
          <w:w w:val="98"/>
          <w:sz w:val="22"/>
          <w:szCs w:val="22"/>
        </w:rPr>
        <w:t>b</w:t>
      </w:r>
      <w:r w:rsidR="00021A40">
        <w:rPr>
          <w:i/>
          <w:w w:val="98"/>
          <w:sz w:val="22"/>
          <w:szCs w:val="22"/>
        </w:rPr>
        <w:t>esar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golongan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72"/>
          <w:sz w:val="22"/>
          <w:szCs w:val="22"/>
        </w:rPr>
        <w:t>C</w:t>
      </w:r>
      <w:r w:rsidR="00021A40">
        <w:rPr>
          <w:i/>
          <w:spacing w:val="-17"/>
          <w:w w:val="72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”</w:t>
      </w:r>
      <w:r w:rsidR="00021A40">
        <w:rPr>
          <w:i/>
          <w:spacing w:val="3"/>
          <w:w w:val="72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imbuh</w:t>
      </w:r>
      <w:r w:rsidR="00021A40">
        <w:rPr>
          <w:i/>
          <w:spacing w:val="-1"/>
          <w:w w:val="105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a.</w:t>
      </w:r>
    </w:p>
    <w:p w:rsidR="00A31BD9" w:rsidRDefault="00021A40">
      <w:pPr>
        <w:spacing w:before="58"/>
        <w:ind w:left="504" w:right="538"/>
        <w:jc w:val="both"/>
        <w:rPr>
          <w:sz w:val="22"/>
          <w:szCs w:val="22"/>
        </w:rPr>
      </w:pP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</w:t>
      </w:r>
      <w:r>
        <w:rPr>
          <w:i/>
          <w:spacing w:val="-1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dasar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an</w:t>
      </w:r>
      <w:r>
        <w:rPr>
          <w:i/>
          <w:spacing w:val="25"/>
          <w:w w:val="96"/>
          <w:sz w:val="22"/>
          <w:szCs w:val="22"/>
        </w:rPr>
        <w:t xml:space="preserve"> </w:t>
      </w:r>
      <w:r>
        <w:rPr>
          <w:i/>
          <w:spacing w:val="2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lasifi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asi</w:t>
      </w:r>
      <w:r>
        <w:rPr>
          <w:i/>
          <w:spacing w:val="4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jenis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ana,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banjir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masih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mendominasi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dengan</w:t>
      </w:r>
    </w:p>
    <w:p w:rsidR="00A31BD9" w:rsidRDefault="00021A40">
      <w:pPr>
        <w:spacing w:before="47" w:line="284" w:lineRule="auto"/>
        <w:ind w:left="504" w:right="532"/>
        <w:jc w:val="both"/>
        <w:rPr>
          <w:sz w:val="22"/>
          <w:szCs w:val="22"/>
        </w:rPr>
      </w:pPr>
      <w:r>
        <w:rPr>
          <w:i/>
          <w:sz w:val="22"/>
          <w:szCs w:val="22"/>
        </w:rPr>
        <w:t>992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ejadian,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tanah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longsor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330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ali,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ob</w:t>
      </w:r>
      <w:r>
        <w:rPr>
          <w:i/>
          <w:spacing w:val="19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seba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70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ali.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ah- dae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  dian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 xml:space="preserve">gap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akut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lanta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erlampau  sering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dilanda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banjir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Kabupa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Bandun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Kampung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w w:val="94"/>
          <w:sz w:val="22"/>
          <w:szCs w:val="22"/>
        </w:rPr>
        <w:t>P</w:t>
      </w:r>
      <w:r>
        <w:rPr>
          <w:i/>
          <w:w w:val="94"/>
          <w:sz w:val="22"/>
          <w:szCs w:val="22"/>
        </w:rPr>
        <w:t>ulo</w:t>
      </w:r>
      <w:r>
        <w:rPr>
          <w:i/>
          <w:spacing w:val="22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i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Medan,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amarinda.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 xml:space="preserve">dapun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utama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longsor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ialah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Cianjur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Sirima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 xml:space="preserve">,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on. </w:t>
      </w:r>
      <w:r>
        <w:rPr>
          <w:i/>
          <w:spacing w:val="2"/>
          <w:sz w:val="22"/>
          <w:szCs w:val="22"/>
        </w:rPr>
        <w:t xml:space="preserve"> S</w:t>
      </w:r>
      <w:r>
        <w:rPr>
          <w:i/>
          <w:sz w:val="22"/>
          <w:szCs w:val="22"/>
        </w:rPr>
        <w:t>ebagian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 xml:space="preserve">ana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gis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erjadi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dari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lingkungan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hebat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ibat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eksploitasi</w:t>
      </w:r>
      <w:r>
        <w:rPr>
          <w:i/>
          <w:spacing w:val="-14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tambang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ebunan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ala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/>
        <w:ind w:left="504" w:right="5323"/>
        <w:jc w:val="both"/>
        <w:rPr>
          <w:sz w:val="22"/>
          <w:szCs w:val="22"/>
        </w:rPr>
      </w:pPr>
      <w:r>
        <w:rPr>
          <w:i/>
          <w:spacing w:val="-4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erusak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>Lingkungan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04" w:right="533"/>
        <w:jc w:val="both"/>
        <w:rPr>
          <w:sz w:val="22"/>
          <w:szCs w:val="22"/>
        </w:rPr>
      </w:pPr>
      <w:r>
        <w:rPr>
          <w:i/>
          <w:spacing w:val="-6"/>
          <w:w w:val="79"/>
          <w:sz w:val="22"/>
          <w:szCs w:val="22"/>
        </w:rPr>
        <w:t>L</w:t>
      </w:r>
      <w:r>
        <w:rPr>
          <w:i/>
          <w:w w:val="101"/>
          <w:sz w:val="22"/>
          <w:szCs w:val="22"/>
        </w:rPr>
        <w:t>ebih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jauh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etnego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>menambah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4"/>
          <w:sz w:val="22"/>
          <w:szCs w:val="22"/>
        </w:rPr>
        <w:t>an,</w:t>
      </w:r>
      <w:r>
        <w:rPr>
          <w:i/>
          <w:spacing w:val="-9"/>
          <w:w w:val="104"/>
          <w:sz w:val="22"/>
          <w:szCs w:val="22"/>
        </w:rPr>
        <w:t xml:space="preserve"> </w:t>
      </w:r>
      <w:r>
        <w:rPr>
          <w:i/>
          <w:sz w:val="22"/>
          <w:szCs w:val="22"/>
        </w:rPr>
        <w:t>sebagian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lingkungan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ebab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ana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gis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um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ait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tinda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olusi 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erusahaan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ejabat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di</w:t>
      </w:r>
      <w:r>
        <w:rPr>
          <w:i/>
          <w:spacing w:val="-16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dae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ah.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pacing w:val="-7"/>
          <w:w w:val="96"/>
          <w:sz w:val="22"/>
          <w:szCs w:val="22"/>
        </w:rPr>
        <w:t>V</w:t>
      </w:r>
      <w:r>
        <w:rPr>
          <w:i/>
          <w:w w:val="96"/>
          <w:sz w:val="22"/>
          <w:szCs w:val="22"/>
        </w:rPr>
        <w:t>onis</w:t>
      </w:r>
      <w:r>
        <w:rPr>
          <w:i/>
          <w:spacing w:val="-16"/>
          <w:w w:val="9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Ha</w:t>
      </w:r>
      <w:r>
        <w:rPr>
          <w:i/>
          <w:spacing w:val="6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tati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Mu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 dalam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asus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erl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asan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lahan</w:t>
      </w:r>
      <w:r>
        <w:rPr>
          <w:i/>
          <w:spacing w:val="-3"/>
          <w:sz w:val="22"/>
          <w:szCs w:val="22"/>
        </w:rPr>
        <w:t xml:space="preserve"> k</w:t>
      </w:r>
      <w:r>
        <w:rPr>
          <w:i/>
          <w:sz w:val="22"/>
          <w:szCs w:val="22"/>
        </w:rPr>
        <w:t>elapa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sawit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Buo</w:t>
      </w:r>
      <w:r>
        <w:rPr>
          <w:i/>
          <w:spacing w:val="-3"/>
          <w:w w:val="93"/>
          <w:sz w:val="22"/>
          <w:szCs w:val="22"/>
        </w:rPr>
        <w:t>l</w:t>
      </w:r>
      <w:r>
        <w:rPr>
          <w:i/>
          <w:w w:val="93"/>
          <w:sz w:val="22"/>
          <w:szCs w:val="22"/>
        </w:rPr>
        <w:t>,</w:t>
      </w:r>
      <w:r>
        <w:rPr>
          <w:i/>
          <w:spacing w:val="-6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lal</w:t>
      </w:r>
      <w:r>
        <w:rPr>
          <w:i/>
          <w:spacing w:val="-2"/>
          <w:w w:val="94"/>
          <w:sz w:val="22"/>
          <w:szCs w:val="22"/>
        </w:rPr>
        <w:t>u</w:t>
      </w:r>
      <w:r>
        <w:rPr>
          <w:i/>
          <w:w w:val="94"/>
          <w:sz w:val="22"/>
          <w:szCs w:val="22"/>
        </w:rPr>
        <w:t>,</w:t>
      </w:r>
      <w:r>
        <w:rPr>
          <w:i/>
          <w:spacing w:val="-8"/>
          <w:w w:val="94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w w:val="89"/>
          <w:sz w:val="22"/>
          <w:szCs w:val="22"/>
        </w:rPr>
        <w:t>yi</w:t>
      </w:r>
      <w:r>
        <w:rPr>
          <w:i/>
          <w:spacing w:val="-3"/>
          <w:w w:val="89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at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entuk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olusi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2"/>
          <w:sz w:val="22"/>
          <w:szCs w:val="22"/>
        </w:rPr>
        <w:t>ata.</w:t>
      </w:r>
    </w:p>
    <w:p w:rsidR="00A31BD9" w:rsidRDefault="00021A40">
      <w:pPr>
        <w:spacing w:before="58"/>
        <w:ind w:left="504" w:right="1248"/>
        <w:jc w:val="both"/>
        <w:rPr>
          <w:sz w:val="22"/>
          <w:szCs w:val="22"/>
        </w:rPr>
      </w:pPr>
      <w:r>
        <w:rPr>
          <w:i/>
          <w:spacing w:val="8"/>
          <w:w w:val="61"/>
          <w:sz w:val="22"/>
          <w:szCs w:val="22"/>
        </w:rPr>
        <w:t>“</w:t>
      </w:r>
      <w:r>
        <w:rPr>
          <w:i/>
          <w:spacing w:val="-7"/>
          <w:w w:val="88"/>
          <w:sz w:val="22"/>
          <w:szCs w:val="22"/>
        </w:rPr>
        <w:t>V</w:t>
      </w:r>
      <w:r>
        <w:rPr>
          <w:i/>
          <w:w w:val="99"/>
          <w:sz w:val="22"/>
          <w:szCs w:val="22"/>
        </w:rPr>
        <w:t>onis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Ha</w:t>
      </w:r>
      <w:r>
        <w:rPr>
          <w:i/>
          <w:spacing w:val="6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tati</w:t>
      </w:r>
      <w:r>
        <w:rPr>
          <w:i/>
          <w:spacing w:val="-10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sejati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pun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gu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ung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e</w:t>
      </w:r>
      <w:r>
        <w:rPr>
          <w:i/>
          <w:spacing w:val="-2"/>
          <w:w w:val="99"/>
          <w:sz w:val="22"/>
          <w:szCs w:val="22"/>
        </w:rPr>
        <w:t>s</w:t>
      </w:r>
      <w:r>
        <w:rPr>
          <w:i/>
          <w:spacing w:val="-24"/>
          <w:w w:val="84"/>
          <w:sz w:val="22"/>
          <w:szCs w:val="22"/>
        </w:rPr>
        <w:t>,</w:t>
      </w:r>
      <w:r>
        <w:rPr>
          <w:i/>
          <w:w w:val="61"/>
          <w:sz w:val="22"/>
          <w:szCs w:val="22"/>
        </w:rPr>
        <w:t>”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sebut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dia.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504" w:right="532"/>
        <w:jc w:val="both"/>
        <w:rPr>
          <w:sz w:val="22"/>
          <w:szCs w:val="22"/>
        </w:rPr>
      </w:pP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alhi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atat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>selama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kurun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aktu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2013,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sedi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52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1"/>
          <w:sz w:val="22"/>
          <w:szCs w:val="22"/>
        </w:rPr>
        <w:t xml:space="preserve">erusahaan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elaku</w:t>
      </w:r>
      <w:r>
        <w:rPr>
          <w:i/>
          <w:spacing w:val="1"/>
          <w:sz w:val="22"/>
          <w:szCs w:val="22"/>
        </w:rPr>
        <w:t xml:space="preserve"> b</w:t>
      </w:r>
      <w:r>
        <w:rPr>
          <w:i/>
          <w:sz w:val="22"/>
          <w:szCs w:val="22"/>
        </w:rPr>
        <w:t>erbagai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onflik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lingkungan,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 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alam,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ag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aria.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5"/>
          <w:sz w:val="22"/>
          <w:szCs w:val="22"/>
        </w:rPr>
        <w:t>-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  ini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unju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h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 xml:space="preserve">a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industri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ekst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atif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 tambang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ebunan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eda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pun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04" w:right="533"/>
        <w:jc w:val="both"/>
        <w:rPr>
          <w:sz w:val="22"/>
          <w:szCs w:val="22"/>
        </w:rPr>
      </w:pPr>
      <w:r>
        <w:rPr>
          <w:i/>
          <w:spacing w:val="2"/>
          <w:w w:val="97"/>
          <w:sz w:val="22"/>
          <w:szCs w:val="22"/>
        </w:rPr>
        <w:t>S</w:t>
      </w:r>
      <w:r>
        <w:rPr>
          <w:i/>
          <w:w w:val="97"/>
          <w:sz w:val="22"/>
          <w:szCs w:val="22"/>
        </w:rPr>
        <w:t>elain</w:t>
      </w:r>
      <w:r>
        <w:rPr>
          <w:i/>
          <w:spacing w:val="-7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hasil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audit Badan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4"/>
          <w:w w:val="97"/>
          <w:sz w:val="22"/>
          <w:szCs w:val="22"/>
        </w:rPr>
        <w:t>P</w:t>
      </w:r>
      <w:r>
        <w:rPr>
          <w:i/>
          <w:w w:val="97"/>
          <w:sz w:val="22"/>
          <w:szCs w:val="22"/>
        </w:rPr>
        <w:t>emeriksa</w:t>
      </w:r>
      <w:r>
        <w:rPr>
          <w:i/>
          <w:spacing w:val="-2"/>
          <w:w w:val="97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</w:t>
      </w:r>
      <w:r>
        <w:rPr>
          <w:i/>
          <w:spacing w:val="-1"/>
          <w:w w:val="103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angan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82"/>
          <w:sz w:val="22"/>
          <w:szCs w:val="22"/>
        </w:rPr>
        <w:t>(BP</w:t>
      </w:r>
      <w:r>
        <w:rPr>
          <w:i/>
          <w:spacing w:val="4"/>
          <w:w w:val="82"/>
          <w:sz w:val="22"/>
          <w:szCs w:val="22"/>
        </w:rPr>
        <w:t>K</w:t>
      </w:r>
      <w:r>
        <w:rPr>
          <w:i/>
          <w:w w:val="82"/>
          <w:sz w:val="22"/>
          <w:szCs w:val="22"/>
        </w:rPr>
        <w:t>)</w:t>
      </w:r>
      <w:r>
        <w:rPr>
          <w:i/>
          <w:spacing w:val="4"/>
          <w:w w:val="82"/>
          <w:sz w:val="22"/>
          <w:szCs w:val="22"/>
        </w:rPr>
        <w:t xml:space="preserve"> </w:t>
      </w:r>
      <w:r>
        <w:rPr>
          <w:i/>
          <w:sz w:val="22"/>
          <w:szCs w:val="22"/>
        </w:rPr>
        <w:t>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</w:t>
      </w:r>
      <w:r>
        <w:rPr>
          <w:i/>
          <w:spacing w:val="-1"/>
          <w:w w:val="107"/>
          <w:sz w:val="22"/>
          <w:szCs w:val="22"/>
        </w:rPr>
        <w:t>n</w:t>
      </w:r>
      <w:r>
        <w:rPr>
          <w:i/>
          <w:spacing w:val="-2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ebut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ada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15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mu</w:t>
      </w:r>
      <w:r>
        <w:rPr>
          <w:i/>
          <w:sz w:val="22"/>
          <w:szCs w:val="22"/>
        </w:rPr>
        <w:t>an  eksploitasi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dilaku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22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erusahaan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Kalimantan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engah,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2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ia</w:t>
      </w:r>
      <w:r>
        <w:rPr>
          <w:i/>
          <w:spacing w:val="-2"/>
          <w:w w:val="93"/>
          <w:sz w:val="22"/>
          <w:szCs w:val="22"/>
        </w:rPr>
        <w:t>u</w:t>
      </w:r>
      <w:r>
        <w:rPr>
          <w:i/>
          <w:w w:val="93"/>
          <w:sz w:val="22"/>
          <w:szCs w:val="22"/>
        </w:rPr>
        <w:t>,</w:t>
      </w:r>
      <w:r>
        <w:rPr>
          <w:i/>
          <w:spacing w:val="7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Maluku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U</w:t>
      </w:r>
      <w:r>
        <w:rPr>
          <w:i/>
          <w:w w:val="94"/>
          <w:sz w:val="22"/>
          <w:szCs w:val="22"/>
        </w:rPr>
        <w:t>ta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a,</w:t>
      </w:r>
      <w:r>
        <w:rPr>
          <w:i/>
          <w:spacing w:val="5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5"/>
          <w:w w:val="93"/>
          <w:sz w:val="22"/>
          <w:szCs w:val="22"/>
        </w:rPr>
        <w:t>P</w:t>
      </w:r>
      <w:r>
        <w:rPr>
          <w:i/>
          <w:w w:val="93"/>
          <w:sz w:val="22"/>
          <w:szCs w:val="22"/>
        </w:rPr>
        <w:t>ap</w:t>
      </w:r>
      <w:r>
        <w:rPr>
          <w:i/>
          <w:spacing w:val="-1"/>
          <w:w w:val="93"/>
          <w:sz w:val="22"/>
          <w:szCs w:val="22"/>
        </w:rPr>
        <w:t>u</w:t>
      </w:r>
      <w:r>
        <w:rPr>
          <w:i/>
          <w:w w:val="93"/>
          <w:sz w:val="22"/>
          <w:szCs w:val="22"/>
        </w:rPr>
        <w:t>a</w:t>
      </w:r>
      <w:r>
        <w:rPr>
          <w:i/>
          <w:spacing w:val="37"/>
          <w:w w:val="93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Ba</w:t>
      </w:r>
      <w:r>
        <w:rPr>
          <w:i/>
          <w:spacing w:val="-3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at.</w:t>
      </w:r>
      <w:r>
        <w:rPr>
          <w:i/>
          <w:spacing w:val="11"/>
          <w:w w:val="93"/>
          <w:sz w:val="22"/>
          <w:szCs w:val="22"/>
        </w:rPr>
        <w:t xml:space="preserve"> </w:t>
      </w:r>
      <w:r>
        <w:rPr>
          <w:i/>
          <w:spacing w:val="1"/>
          <w:w w:val="93"/>
          <w:sz w:val="22"/>
          <w:szCs w:val="22"/>
        </w:rPr>
        <w:t>D</w:t>
      </w:r>
      <w:r>
        <w:rPr>
          <w:i/>
          <w:w w:val="93"/>
          <w:sz w:val="22"/>
          <w:szCs w:val="22"/>
        </w:rPr>
        <w:t>i</w:t>
      </w:r>
      <w:r>
        <w:rPr>
          <w:i/>
          <w:spacing w:val="-10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empat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p</w:t>
      </w:r>
      <w:r>
        <w:rPr>
          <w:i/>
          <w:spacing w:val="-1"/>
          <w:w w:val="96"/>
          <w:sz w:val="22"/>
          <w:szCs w:val="22"/>
        </w:rPr>
        <w:t>r</w:t>
      </w:r>
      <w:r>
        <w:rPr>
          <w:i/>
          <w:spacing w:val="-2"/>
          <w:w w:val="96"/>
          <w:sz w:val="22"/>
          <w:szCs w:val="22"/>
        </w:rPr>
        <w:t>o</w:t>
      </w:r>
      <w:r>
        <w:rPr>
          <w:i/>
          <w:w w:val="96"/>
          <w:sz w:val="22"/>
          <w:szCs w:val="22"/>
        </w:rPr>
        <w:t>vinsi</w:t>
      </w:r>
      <w:r>
        <w:rPr>
          <w:i/>
          <w:spacing w:val="6"/>
          <w:w w:val="96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99"/>
          <w:sz w:val="22"/>
          <w:szCs w:val="22"/>
        </w:rPr>
        <w:t xml:space="preserve">ersebut,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erusahaan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menamban</w:t>
      </w:r>
      <w:r>
        <w:rPr>
          <w:i/>
          <w:spacing w:val="-3"/>
          <w:w w:val="107"/>
          <w:sz w:val="22"/>
          <w:szCs w:val="22"/>
        </w:rPr>
        <w:t>g</w:t>
      </w:r>
      <w:r>
        <w:rPr>
          <w:i/>
          <w:w w:val="84"/>
          <w:sz w:val="22"/>
          <w:szCs w:val="22"/>
        </w:rPr>
        <w:t>,</w:t>
      </w:r>
      <w:r>
        <w:rPr>
          <w:i/>
          <w:spacing w:val="9"/>
          <w:w w:val="84"/>
          <w:sz w:val="22"/>
          <w:szCs w:val="22"/>
        </w:rPr>
        <w:t xml:space="preserve"> </w:t>
      </w:r>
      <w:r>
        <w:rPr>
          <w:i/>
          <w:sz w:val="22"/>
          <w:szCs w:val="22"/>
        </w:rPr>
        <w:t>mengeksplo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asi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, sampai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mengeksploitasi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asan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tanpa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izin.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Bah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an,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izin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pinjam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103"/>
          <w:sz w:val="22"/>
          <w:szCs w:val="22"/>
        </w:rPr>
        <w:t xml:space="preserve">asan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utan.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7"/>
          <w:w w:val="61"/>
          <w:sz w:val="22"/>
          <w:szCs w:val="22"/>
        </w:rPr>
        <w:t>“</w:t>
      </w:r>
      <w:r>
        <w:rPr>
          <w:i/>
          <w:spacing w:val="-13"/>
          <w:w w:val="85"/>
          <w:sz w:val="22"/>
          <w:szCs w:val="22"/>
        </w:rPr>
        <w:t>T</w:t>
      </w:r>
      <w:r>
        <w:rPr>
          <w:i/>
          <w:w w:val="102"/>
          <w:sz w:val="22"/>
          <w:szCs w:val="22"/>
        </w:rPr>
        <w:t>otal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nilai</w:t>
      </w:r>
      <w:r>
        <w:rPr>
          <w:i/>
          <w:spacing w:val="1"/>
          <w:w w:val="9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gian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dalam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yimpangan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itar </w:t>
      </w:r>
      <w:r>
        <w:rPr>
          <w:i/>
          <w:spacing w:val="2"/>
          <w:w w:val="92"/>
          <w:sz w:val="22"/>
          <w:szCs w:val="22"/>
        </w:rPr>
        <w:t>R</w:t>
      </w:r>
      <w:r>
        <w:rPr>
          <w:i/>
          <w:spacing w:val="-4"/>
          <w:w w:val="92"/>
          <w:sz w:val="22"/>
          <w:szCs w:val="22"/>
        </w:rPr>
        <w:t>p</w:t>
      </w:r>
      <w:r>
        <w:rPr>
          <w:i/>
          <w:w w:val="92"/>
          <w:sz w:val="22"/>
          <w:szCs w:val="22"/>
        </w:rPr>
        <w:t>.</w:t>
      </w:r>
      <w:r>
        <w:rPr>
          <w:i/>
          <w:spacing w:val="-10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100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w w:val="90"/>
          <w:sz w:val="22"/>
          <w:szCs w:val="22"/>
        </w:rPr>
        <w:t>milia</w:t>
      </w:r>
      <w:r>
        <w:rPr>
          <w:i/>
          <w:spacing w:val="-7"/>
          <w:w w:val="90"/>
          <w:sz w:val="22"/>
          <w:szCs w:val="22"/>
        </w:rPr>
        <w:t>r</w:t>
      </w:r>
      <w:r>
        <w:rPr>
          <w:i/>
          <w:spacing w:val="-22"/>
          <w:w w:val="90"/>
          <w:sz w:val="22"/>
          <w:szCs w:val="22"/>
        </w:rPr>
        <w:t>,</w:t>
      </w:r>
      <w:r>
        <w:rPr>
          <w:i/>
          <w:w w:val="90"/>
          <w:sz w:val="22"/>
          <w:szCs w:val="22"/>
        </w:rPr>
        <w:t>”ujar</w:t>
      </w:r>
      <w:r>
        <w:rPr>
          <w:i/>
          <w:spacing w:val="-4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dia.</w:t>
      </w:r>
    </w:p>
    <w:p w:rsidR="00A31BD9" w:rsidRDefault="00357B69">
      <w:pPr>
        <w:spacing w:before="23" w:line="300" w:lineRule="exact"/>
        <w:ind w:left="504" w:right="532"/>
        <w:jc w:val="both"/>
        <w:rPr>
          <w:sz w:val="22"/>
          <w:szCs w:val="22"/>
        </w:rPr>
      </w:pPr>
      <w:r>
        <w:pict>
          <v:group id="_x0000_s1256" style="position:absolute;left:0;text-align:left;margin-left:55pt;margin-top:119.35pt;width:0;height:0;z-index:-6118;mso-position-horizontal-relative:page" coordorigin="1100,2387" coordsize="0,0">
            <v:shape id="_x0000_s1257" style="position:absolute;left:1100;top:2387;width:0;height:0" coordorigin="1100,2387" coordsize="0,0" path="m1100,2387r,e" filled="f" strokeweight="2pt">
              <v:path arrowok="t"/>
            </v:shape>
            <w10:wrap anchorx="page"/>
          </v:group>
        </w:pict>
      </w:r>
      <w:r>
        <w:pict>
          <v:group id="_x0000_s1254" style="position:absolute;left:0;text-align:left;margin-left:411.2pt;margin-top:119.35pt;width:0;height:0;z-index:-6117;mso-position-horizontal-relative:page" coordorigin="8224,2387" coordsize="0,0">
            <v:shape id="_x0000_s1255" style="position:absolute;left:8224;top:2387;width:0;height:0" coordorigin="8224,2387" coordsize="0,0" path="m8224,2387r,e" filled="f" strokeweight="2pt">
              <v:path arrowok="t"/>
            </v:shape>
            <w10:wrap anchorx="page"/>
          </v:group>
        </w:pic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ementa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Nissa</w:t>
      </w:r>
      <w:r w:rsidR="00021A40">
        <w:rPr>
          <w:i/>
          <w:spacing w:val="-11"/>
          <w:w w:val="96"/>
          <w:sz w:val="22"/>
          <w:szCs w:val="22"/>
        </w:rPr>
        <w:t xml:space="preserve"> </w:t>
      </w:r>
      <w:r w:rsidR="00021A40">
        <w:rPr>
          <w:i/>
          <w:spacing w:val="-8"/>
          <w:w w:val="96"/>
          <w:sz w:val="22"/>
          <w:szCs w:val="22"/>
        </w:rPr>
        <w:t>W</w:t>
      </w:r>
      <w:r w:rsidR="00021A40">
        <w:rPr>
          <w:i/>
          <w:w w:val="96"/>
          <w:sz w:val="22"/>
          <w:szCs w:val="22"/>
        </w:rPr>
        <w:t>a</w:t>
      </w:r>
      <w:r w:rsidR="00021A40">
        <w:rPr>
          <w:i/>
          <w:spacing w:val="-2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gadipu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a,</w:t>
      </w:r>
      <w:r w:rsidR="00021A40">
        <w:rPr>
          <w:i/>
          <w:spacing w:val="25"/>
          <w:w w:val="9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egiat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lingkungan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dari</w:t>
      </w:r>
      <w:r w:rsidR="00021A40">
        <w:rPr>
          <w:i/>
          <w:spacing w:val="-5"/>
          <w:w w:val="9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olah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ol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 xml:space="preserve">gi </w:t>
      </w:r>
      <w:r w:rsidR="00021A40">
        <w:rPr>
          <w:i/>
          <w:spacing w:val="2"/>
          <w:sz w:val="22"/>
          <w:szCs w:val="22"/>
        </w:rPr>
        <w:t>G</w:t>
      </w:r>
      <w:r w:rsidR="00021A40">
        <w:rPr>
          <w:i/>
          <w:sz w:val="22"/>
          <w:szCs w:val="22"/>
        </w:rPr>
        <w:t>arut,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menambah</w:t>
      </w:r>
      <w:r w:rsidR="00021A40">
        <w:rPr>
          <w:i/>
          <w:spacing w:val="-3"/>
          <w:w w:val="104"/>
          <w:sz w:val="22"/>
          <w:szCs w:val="22"/>
        </w:rPr>
        <w:t>k</w:t>
      </w:r>
      <w:r w:rsidR="00021A40">
        <w:rPr>
          <w:i/>
          <w:w w:val="104"/>
          <w:sz w:val="22"/>
          <w:szCs w:val="22"/>
        </w:rPr>
        <w:t>an,</w:t>
      </w:r>
      <w:r w:rsidR="00021A40">
        <w:rPr>
          <w:i/>
          <w:spacing w:val="34"/>
          <w:w w:val="10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orupsi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sek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or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alam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ha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w w:val="102"/>
          <w:sz w:val="22"/>
          <w:szCs w:val="22"/>
        </w:rPr>
        <w:t>mer</w:t>
      </w:r>
      <w:r w:rsidR="00021A40">
        <w:rPr>
          <w:i/>
          <w:spacing w:val="-1"/>
          <w:w w:val="102"/>
          <w:sz w:val="22"/>
          <w:szCs w:val="22"/>
        </w:rPr>
        <w:t>u</w:t>
      </w:r>
      <w:r w:rsidR="00021A40">
        <w:rPr>
          <w:i/>
          <w:w w:val="99"/>
          <w:sz w:val="22"/>
          <w:szCs w:val="22"/>
        </w:rPr>
        <w:t>gi</w:t>
      </w:r>
      <w:r w:rsidR="00021A40">
        <w:rPr>
          <w:i/>
          <w:spacing w:val="-3"/>
          <w:w w:val="99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27"/>
          <w:w w:val="105"/>
          <w:sz w:val="22"/>
          <w:szCs w:val="22"/>
        </w:rPr>
        <w:t>n</w:t>
      </w:r>
      <w:r w:rsidR="00021A40">
        <w:rPr>
          <w:i/>
          <w:w w:val="98"/>
          <w:sz w:val="22"/>
          <w:szCs w:val="22"/>
        </w:rPr>
        <w:t>Nega</w:t>
      </w:r>
      <w:r w:rsidR="00021A40">
        <w:rPr>
          <w:i/>
          <w:spacing w:val="-3"/>
          <w:w w:val="98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27"/>
          <w:w w:val="97"/>
          <w:sz w:val="22"/>
          <w:szCs w:val="22"/>
        </w:rPr>
        <w:t>,</w:t>
      </w:r>
      <w:r w:rsidR="00021A40">
        <w:rPr>
          <w:i/>
          <w:w w:val="102"/>
          <w:sz w:val="22"/>
          <w:szCs w:val="22"/>
        </w:rPr>
        <w:t>tap</w:t>
      </w:r>
      <w:r w:rsidR="00021A40">
        <w:rPr>
          <w:i/>
          <w:spacing w:val="27"/>
          <w:w w:val="102"/>
          <w:sz w:val="22"/>
          <w:szCs w:val="22"/>
        </w:rPr>
        <w:t>i</w:t>
      </w:r>
      <w:r w:rsidR="00021A40">
        <w:rPr>
          <w:i/>
          <w:w w:val="96"/>
          <w:sz w:val="22"/>
          <w:szCs w:val="22"/>
        </w:rPr>
        <w:t>j</w:t>
      </w:r>
      <w:r w:rsidR="00021A40">
        <w:rPr>
          <w:i/>
          <w:spacing w:val="-1"/>
          <w:w w:val="96"/>
          <w:sz w:val="22"/>
          <w:szCs w:val="22"/>
        </w:rPr>
        <w:t>u</w:t>
      </w:r>
      <w:r w:rsidR="00021A40">
        <w:rPr>
          <w:i/>
          <w:w w:val="104"/>
          <w:sz w:val="22"/>
          <w:szCs w:val="22"/>
        </w:rPr>
        <w:t>g</w:t>
      </w:r>
      <w:r w:rsidR="00021A40">
        <w:rPr>
          <w:i/>
          <w:spacing w:val="27"/>
          <w:w w:val="104"/>
          <w:sz w:val="22"/>
          <w:szCs w:val="22"/>
        </w:rPr>
        <w:t>a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w w:val="101"/>
          <w:sz w:val="22"/>
          <w:szCs w:val="22"/>
        </w:rPr>
        <w:t>urun</w:t>
      </w:r>
      <w:r w:rsidR="00021A40">
        <w:rPr>
          <w:i/>
          <w:spacing w:val="-3"/>
          <w:w w:val="101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</w:t>
      </w:r>
      <w:r w:rsidR="00021A40">
        <w:rPr>
          <w:i/>
          <w:spacing w:val="27"/>
          <w:w w:val="105"/>
          <w:sz w:val="22"/>
          <w:szCs w:val="22"/>
        </w:rPr>
        <w:t>n</w:t>
      </w:r>
      <w:r w:rsidR="00021A40">
        <w:rPr>
          <w:i/>
          <w:w w:val="104"/>
          <w:sz w:val="22"/>
          <w:szCs w:val="22"/>
        </w:rPr>
        <w:t>k</w:t>
      </w:r>
      <w:r w:rsidR="00021A40">
        <w:rPr>
          <w:i/>
          <w:spacing w:val="-1"/>
          <w:w w:val="104"/>
          <w:sz w:val="22"/>
          <w:szCs w:val="22"/>
        </w:rPr>
        <w:t>u</w:t>
      </w:r>
      <w:r w:rsidR="00021A40">
        <w:rPr>
          <w:i/>
          <w:w w:val="98"/>
          <w:sz w:val="22"/>
          <w:szCs w:val="22"/>
        </w:rPr>
        <w:t>alita</w:t>
      </w:r>
      <w:r w:rsidR="00021A40">
        <w:rPr>
          <w:i/>
          <w:spacing w:val="27"/>
          <w:w w:val="98"/>
          <w:sz w:val="22"/>
          <w:szCs w:val="22"/>
        </w:rPr>
        <w:t>s</w:t>
      </w:r>
      <w:r w:rsidR="00021A40">
        <w:rPr>
          <w:i/>
          <w:w w:val="102"/>
          <w:sz w:val="22"/>
          <w:szCs w:val="22"/>
        </w:rPr>
        <w:t>hidu</w:t>
      </w:r>
      <w:r w:rsidR="00021A40">
        <w:rPr>
          <w:i/>
          <w:spacing w:val="27"/>
          <w:w w:val="102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>mas</w:t>
      </w:r>
      <w:r w:rsidR="00021A40">
        <w:rPr>
          <w:i/>
          <w:spacing w:val="-4"/>
          <w:w w:val="104"/>
          <w:sz w:val="22"/>
          <w:szCs w:val="22"/>
        </w:rPr>
        <w:t>y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-3"/>
          <w:w w:val="103"/>
          <w:sz w:val="22"/>
          <w:szCs w:val="22"/>
        </w:rPr>
        <w:t>k</w:t>
      </w:r>
      <w:r w:rsidR="00021A40">
        <w:rPr>
          <w:i/>
          <w:w w:val="107"/>
          <w:sz w:val="22"/>
          <w:szCs w:val="22"/>
        </w:rPr>
        <w:t>a</w:t>
      </w:r>
      <w:r w:rsidR="00021A40">
        <w:rPr>
          <w:i/>
          <w:spacing w:val="27"/>
          <w:w w:val="107"/>
          <w:sz w:val="22"/>
          <w:szCs w:val="22"/>
        </w:rPr>
        <w:t>t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w w:val="102"/>
          <w:sz w:val="22"/>
          <w:szCs w:val="22"/>
        </w:rPr>
        <w:t xml:space="preserve">ibat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erusa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lingkungan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hidu</w:t>
      </w:r>
      <w:r w:rsidR="00021A40">
        <w:rPr>
          <w:i/>
          <w:spacing w:val="-4"/>
          <w:sz w:val="22"/>
          <w:szCs w:val="22"/>
        </w:rPr>
        <w:t>p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5"/>
          <w:w w:val="96"/>
          <w:sz w:val="22"/>
          <w:szCs w:val="22"/>
        </w:rPr>
        <w:t>P</w:t>
      </w:r>
      <w:r w:rsidR="00021A40">
        <w:rPr>
          <w:i/>
          <w:w w:val="96"/>
          <w:sz w:val="22"/>
          <w:szCs w:val="22"/>
        </w:rPr>
        <w:t>asal</w:t>
      </w:r>
      <w:r w:rsidR="00021A40">
        <w:rPr>
          <w:i/>
          <w:spacing w:val="-1"/>
          <w:w w:val="96"/>
          <w:sz w:val="22"/>
          <w:szCs w:val="22"/>
        </w:rPr>
        <w:t>n</w:t>
      </w:r>
      <w:r w:rsidR="00021A40">
        <w:rPr>
          <w:i/>
          <w:spacing w:val="-4"/>
          <w:w w:val="96"/>
          <w:sz w:val="22"/>
          <w:szCs w:val="22"/>
        </w:rPr>
        <w:t>y</w:t>
      </w:r>
      <w:r w:rsidR="00021A40">
        <w:rPr>
          <w:i/>
          <w:w w:val="96"/>
          <w:sz w:val="22"/>
          <w:szCs w:val="22"/>
        </w:rPr>
        <w:t>a,</w:t>
      </w:r>
      <w:r w:rsidR="00021A40">
        <w:rPr>
          <w:i/>
          <w:spacing w:val="15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aktik buruk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indust</w:t>
      </w:r>
      <w:r w:rsidR="00021A40">
        <w:rPr>
          <w:i/>
          <w:spacing w:val="4"/>
          <w:sz w:val="22"/>
          <w:szCs w:val="22"/>
        </w:rPr>
        <w:t>r</w:t>
      </w:r>
      <w:r w:rsidR="00021A40">
        <w:rPr>
          <w:i/>
          <w:sz w:val="22"/>
          <w:szCs w:val="22"/>
        </w:rPr>
        <w:t>y ekst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aktif menimbul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5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gian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cial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ibat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mig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asi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paksa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endudu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elum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lagi ba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onfli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erjadi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erujung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2"/>
          <w:w w:val="96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riminalisasi</w:t>
      </w:r>
      <w:r w:rsidR="00021A40">
        <w:rPr>
          <w:i/>
          <w:spacing w:val="18"/>
          <w:w w:val="96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2"/>
          <w:sz w:val="22"/>
          <w:szCs w:val="22"/>
        </w:rPr>
        <w:t xml:space="preserve">erhadap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lingkungan,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ematian.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(</w:t>
      </w:r>
      <w:r w:rsidR="00021A40">
        <w:rPr>
          <w:i/>
          <w:spacing w:val="2"/>
          <w:sz w:val="22"/>
          <w:szCs w:val="22"/>
        </w:rPr>
        <w:t>A</w:t>
      </w:r>
      <w:r w:rsidR="00021A40">
        <w:rPr>
          <w:i/>
          <w:sz w:val="22"/>
          <w:szCs w:val="22"/>
        </w:rPr>
        <w:t>nt/</w:t>
      </w:r>
      <w:r w:rsidR="00021A40">
        <w:rPr>
          <w:i/>
          <w:spacing w:val="1"/>
          <w:sz w:val="22"/>
          <w:szCs w:val="22"/>
        </w:rPr>
        <w:t>S</w:t>
      </w:r>
      <w:r w:rsidR="00021A40">
        <w:rPr>
          <w:i/>
          <w:sz w:val="22"/>
          <w:szCs w:val="22"/>
        </w:rPr>
        <w:t>-4)</w:t>
      </w:r>
    </w:p>
    <w:p w:rsidR="00A31BD9" w:rsidRDefault="00A31BD9">
      <w:pPr>
        <w:spacing w:line="200" w:lineRule="exact"/>
      </w:pPr>
    </w:p>
    <w:p w:rsidR="00A31BD9" w:rsidRDefault="00A31BD9">
      <w:pPr>
        <w:spacing w:before="20" w:line="240" w:lineRule="exact"/>
        <w:rPr>
          <w:sz w:val="24"/>
          <w:szCs w:val="24"/>
        </w:rPr>
      </w:pPr>
    </w:p>
    <w:p w:rsidR="00A31BD9" w:rsidRDefault="00021A40">
      <w:pPr>
        <w:spacing w:before="28"/>
        <w:ind w:left="110"/>
        <w:rPr>
          <w:sz w:val="22"/>
          <w:szCs w:val="22"/>
        </w:rPr>
        <w:sectPr w:rsidR="00A31BD9">
          <w:footerReference w:type="default" r:id="rId61"/>
          <w:pgSz w:w="9920" w:h="14120"/>
          <w:pgMar w:top="980" w:right="1380" w:bottom="280" w:left="880" w:header="0" w:footer="0" w:gutter="0"/>
          <w:cols w:space="720"/>
        </w:sectPr>
      </w:pPr>
      <w:r>
        <w:rPr>
          <w:b/>
          <w:w w:val="122"/>
          <w:position w:val="-3"/>
          <w:sz w:val="24"/>
          <w:szCs w:val="24"/>
        </w:rPr>
        <w:t xml:space="preserve">152  </w:t>
      </w:r>
      <w:r>
        <w:rPr>
          <w:b/>
          <w:spacing w:val="41"/>
          <w:w w:val="122"/>
          <w:position w:val="-3"/>
          <w:sz w:val="24"/>
          <w:szCs w:val="24"/>
        </w:rPr>
        <w:t xml:space="preserve"> </w:t>
      </w:r>
      <w:r>
        <w:rPr>
          <w:spacing w:val="-2"/>
          <w:w w:val="55"/>
          <w:sz w:val="22"/>
          <w:szCs w:val="22"/>
        </w:rPr>
        <w:t>K</w:t>
      </w:r>
      <w:r>
        <w:rPr>
          <w:w w:val="77"/>
          <w:sz w:val="22"/>
          <w:szCs w:val="22"/>
        </w:rPr>
        <w:t>elas</w:t>
      </w:r>
      <w:r>
        <w:rPr>
          <w:spacing w:val="-20"/>
          <w:sz w:val="22"/>
          <w:szCs w:val="22"/>
        </w:rPr>
        <w:t xml:space="preserve"> </w:t>
      </w:r>
      <w:r>
        <w:rPr>
          <w:w w:val="54"/>
          <w:sz w:val="22"/>
          <w:szCs w:val="22"/>
        </w:rPr>
        <w:t>X</w:t>
      </w:r>
      <w:r>
        <w:rPr>
          <w:spacing w:val="5"/>
          <w:w w:val="54"/>
          <w:sz w:val="22"/>
          <w:szCs w:val="22"/>
        </w:rPr>
        <w:t xml:space="preserve"> </w:t>
      </w:r>
      <w:r>
        <w:rPr>
          <w:w w:val="66"/>
          <w:sz w:val="22"/>
          <w:szCs w:val="22"/>
        </w:rPr>
        <w:t>S</w:t>
      </w:r>
      <w:r>
        <w:rPr>
          <w:spacing w:val="-2"/>
          <w:w w:val="66"/>
          <w:sz w:val="22"/>
          <w:szCs w:val="22"/>
        </w:rPr>
        <w:t>M</w:t>
      </w:r>
      <w:r>
        <w:rPr>
          <w:w w:val="65"/>
          <w:sz w:val="22"/>
          <w:szCs w:val="22"/>
        </w:rPr>
        <w:t>A/SMK</w:t>
      </w:r>
    </w:p>
    <w:p w:rsidR="00A31BD9" w:rsidRDefault="00357B69">
      <w:pPr>
        <w:spacing w:before="61"/>
        <w:ind w:left="571" w:right="1689"/>
        <w:jc w:val="both"/>
        <w:rPr>
          <w:sz w:val="22"/>
          <w:szCs w:val="22"/>
        </w:rPr>
      </w:pPr>
      <w:r>
        <w:lastRenderedPageBreak/>
        <w:pict>
          <v:group id="_x0000_s1252" style="position:absolute;left:0;text-align:left;margin-left:84.35pt;margin-top:56pt;width:0;height:0;z-index:-6107;mso-position-horizontal-relative:page;mso-position-vertical-relative:page" coordorigin="1687,1120" coordsize="0,0">
            <v:shape id="_x0000_s1253" style="position:absolute;left:1687;top:1120;width:0;height:0" coordorigin="1687,1120" coordsize="0,0" path="m1687,1120r,e" filled="f" strokeweight="2pt">
              <v:path arrowok="t"/>
            </v:shape>
            <w10:wrap anchorx="page" anchory="page"/>
          </v:group>
        </w:pict>
      </w:r>
      <w:r>
        <w:pict>
          <v:group id="_x0000_s1250" style="position:absolute;left:0;text-align:left;margin-left:440.55pt;margin-top:56pt;width:0;height:0;z-index:-6108;mso-position-horizontal-relative:page;mso-position-vertical-relative:page" coordorigin="8811,1120" coordsize="0,0">
            <v:shape id="_x0000_s1251" style="position:absolute;left:8811;top:1120;width:0;height:0" coordorigin="8811,1120" coordsize="0,0" path="m8811,1120r,e" filled="f" strokeweight="2pt">
              <v:path arrowok="t"/>
            </v:shape>
            <w10:wrap anchorx="page" anchory="page"/>
          </v:group>
        </w:pict>
      </w:r>
      <w:r>
        <w:pict>
          <v:group id="_x0000_s1248" style="position:absolute;left:0;text-align:left;margin-left:86.35pt;margin-top:56pt;width:350.15pt;height:0;z-index:-6111;mso-position-horizontal-relative:page;mso-position-vertical-relative:page" coordorigin="1727,1120" coordsize="7003,0">
            <v:shape id="_x0000_s1249" style="position:absolute;left:1727;top:1120;width:7003;height:0" coordorigin="1727,1120" coordsize="7003,0" path="m8731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46" style="position:absolute;left:0;text-align:left;margin-left:440.55pt;margin-top:58pt;width:0;height:558.9pt;z-index:-6112;mso-position-horizontal-relative:page;mso-position-vertical-relative:page" coordorigin="8811,1160" coordsize="0,11178">
            <v:shape id="_x0000_s1247" style="position:absolute;left:8811;top:1160;width:0;height:11178" coordorigin="8811,1160" coordsize="0,11178" path="m8811,12339r,-11179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44" style="position:absolute;left:0;text-align:left;margin-left:84.35pt;margin-top:60pt;width:0;height:558.9pt;z-index:-6114;mso-position-horizontal-relative:page;mso-position-vertical-relative:page" coordorigin="1687,1200" coordsize="0,11178">
            <v:shape id="_x0000_s1245" style="position:absolute;left:1687;top:1200;width:0;height:11178" coordorigin="1687,1200" coordsize="0,11178" path="m1687,1200r,11179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emanasan</w:t>
      </w:r>
      <w:r w:rsidR="00021A40">
        <w:rPr>
          <w:b/>
          <w:spacing w:val="4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global:</w:t>
      </w:r>
      <w:r w:rsidR="00021A40">
        <w:rPr>
          <w:b/>
          <w:spacing w:val="21"/>
          <w:sz w:val="22"/>
          <w:szCs w:val="22"/>
        </w:rPr>
        <w:t xml:space="preserve"> </w:t>
      </w:r>
      <w:r w:rsidR="00021A40">
        <w:rPr>
          <w:b/>
          <w:spacing w:val="-5"/>
          <w:sz w:val="22"/>
          <w:szCs w:val="22"/>
        </w:rPr>
        <w:t>P</w:t>
      </w:r>
      <w:r w:rsidR="00021A40">
        <w:rPr>
          <w:b/>
          <w:sz w:val="22"/>
          <w:szCs w:val="22"/>
        </w:rPr>
        <w:t>emicu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Dampak</w:t>
      </w:r>
      <w:r w:rsidR="00021A40">
        <w:rPr>
          <w:b/>
          <w:spacing w:val="5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bagi</w:t>
      </w:r>
      <w:r w:rsidR="00021A40">
        <w:rPr>
          <w:b/>
          <w:spacing w:val="21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A</w:t>
      </w:r>
      <w:r w:rsidR="00021A40">
        <w:rPr>
          <w:b/>
          <w:sz w:val="22"/>
          <w:szCs w:val="22"/>
        </w:rPr>
        <w:t>lam</w:t>
      </w:r>
      <w:r w:rsidR="00021A40">
        <w:rPr>
          <w:b/>
          <w:spacing w:val="-16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dan</w:t>
      </w:r>
      <w:r w:rsidR="00021A40">
        <w:rPr>
          <w:b/>
          <w:spacing w:val="10"/>
          <w:sz w:val="22"/>
          <w:szCs w:val="22"/>
        </w:rPr>
        <w:t xml:space="preserve"> </w:t>
      </w:r>
      <w:r w:rsidR="00021A40">
        <w:rPr>
          <w:b/>
          <w:spacing w:val="1"/>
          <w:w w:val="89"/>
          <w:sz w:val="22"/>
          <w:szCs w:val="22"/>
        </w:rPr>
        <w:t>M</w:t>
      </w:r>
      <w:r w:rsidR="00021A40">
        <w:rPr>
          <w:b/>
          <w:w w:val="105"/>
          <w:sz w:val="22"/>
          <w:szCs w:val="22"/>
        </w:rPr>
        <w:t>anusia</w:t>
      </w:r>
    </w:p>
    <w:p w:rsidR="00A31BD9" w:rsidRDefault="00A31BD9">
      <w:pPr>
        <w:spacing w:before="17" w:line="200" w:lineRule="exact"/>
      </w:pPr>
    </w:p>
    <w:p w:rsidR="00A31BD9" w:rsidRDefault="00021A40">
      <w:pPr>
        <w:spacing w:line="284" w:lineRule="auto"/>
        <w:ind w:left="571" w:right="1345"/>
        <w:jc w:val="both"/>
        <w:rPr>
          <w:sz w:val="22"/>
          <w:szCs w:val="22"/>
        </w:rPr>
      </w:pP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5"/>
          <w:sz w:val="22"/>
          <w:szCs w:val="22"/>
        </w:rPr>
        <w:t>emanasan</w:t>
      </w:r>
      <w:r>
        <w:rPr>
          <w:i/>
          <w:spacing w:val="42"/>
          <w:w w:val="105"/>
          <w:sz w:val="22"/>
          <w:szCs w:val="22"/>
        </w:rPr>
        <w:t xml:space="preserve"> </w:t>
      </w:r>
      <w:r>
        <w:rPr>
          <w:i/>
          <w:sz w:val="22"/>
          <w:szCs w:val="22"/>
        </w:rPr>
        <w:t>global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atau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biasa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disebut  dengan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11"/>
          <w:w w:val="61"/>
          <w:sz w:val="22"/>
          <w:szCs w:val="22"/>
        </w:rPr>
        <w:t>“</w:t>
      </w:r>
      <w:r>
        <w:rPr>
          <w:i/>
          <w:w w:val="99"/>
          <w:sz w:val="22"/>
          <w:szCs w:val="22"/>
        </w:rPr>
        <w:t>global</w:t>
      </w:r>
      <w:r>
        <w:rPr>
          <w:i/>
          <w:spacing w:val="42"/>
          <w:w w:val="99"/>
          <w:sz w:val="22"/>
          <w:szCs w:val="22"/>
        </w:rPr>
        <w:t xml:space="preserve"> </w:t>
      </w:r>
      <w:r>
        <w:rPr>
          <w:i/>
          <w:spacing w:val="-4"/>
          <w:w w:val="106"/>
          <w:sz w:val="22"/>
          <w:szCs w:val="22"/>
        </w:rPr>
        <w:t>w</w:t>
      </w:r>
      <w:r>
        <w:rPr>
          <w:i/>
          <w:w w:val="101"/>
          <w:sz w:val="22"/>
          <w:szCs w:val="22"/>
        </w:rPr>
        <w:t>armin</w:t>
      </w:r>
      <w:r>
        <w:rPr>
          <w:i/>
          <w:spacing w:val="-3"/>
          <w:w w:val="101"/>
          <w:sz w:val="22"/>
          <w:szCs w:val="22"/>
        </w:rPr>
        <w:t>g</w:t>
      </w:r>
      <w:r>
        <w:rPr>
          <w:i/>
          <w:w w:val="61"/>
          <w:sz w:val="22"/>
          <w:szCs w:val="22"/>
        </w:rPr>
        <w:t xml:space="preserve">” </w:t>
      </w:r>
      <w:r>
        <w:rPr>
          <w:i/>
          <w:sz w:val="22"/>
          <w:szCs w:val="22"/>
        </w:rPr>
        <w:t>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fenomena 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global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disebab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aktivitas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>ma</w:t>
      </w:r>
      <w:r>
        <w:rPr>
          <w:i/>
          <w:spacing w:val="-1"/>
          <w:w w:val="108"/>
          <w:sz w:val="22"/>
          <w:szCs w:val="22"/>
        </w:rPr>
        <w:t>n</w:t>
      </w:r>
      <w:r>
        <w:rPr>
          <w:i/>
          <w:w w:val="99"/>
          <w:sz w:val="22"/>
          <w:szCs w:val="22"/>
        </w:rPr>
        <w:t xml:space="preserve">usia </w:t>
      </w:r>
      <w:r>
        <w:rPr>
          <w:i/>
          <w:sz w:val="22"/>
          <w:szCs w:val="22"/>
        </w:rPr>
        <w:t>di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seluruh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dunia,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tambahan 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opulasi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  se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6"/>
          <w:w w:val="92"/>
          <w:sz w:val="22"/>
          <w:szCs w:val="22"/>
        </w:rPr>
        <w:t>r</w:t>
      </w:r>
      <w:r>
        <w:rPr>
          <w:i/>
          <w:w w:val="107"/>
          <w:sz w:val="22"/>
          <w:szCs w:val="22"/>
        </w:rPr>
        <w:t xml:space="preserve">tumbuhan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nol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gi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industri. </w:t>
      </w:r>
      <w:r>
        <w:rPr>
          <w:i/>
          <w:spacing w:val="2"/>
          <w:sz w:val="22"/>
          <w:szCs w:val="22"/>
        </w:rPr>
        <w:t>O</w:t>
      </w:r>
      <w:r>
        <w:rPr>
          <w:i/>
          <w:sz w:val="22"/>
          <w:szCs w:val="22"/>
        </w:rPr>
        <w:t>leh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eristi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 xml:space="preserve">dampak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globa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 xml:space="preserve">.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aktivitas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usia 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ebab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erjadi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 xml:space="preserve">emanasan </w:t>
      </w:r>
      <w:r>
        <w:rPr>
          <w:i/>
          <w:sz w:val="22"/>
          <w:szCs w:val="22"/>
        </w:rPr>
        <w:t>global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diri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dari: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>onsumsi</w:t>
      </w:r>
      <w:r>
        <w:rPr>
          <w:i/>
          <w:spacing w:val="44"/>
          <w:w w:val="102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bahan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fosi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>.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industri 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yumbang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emisi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>, sedang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c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 t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ans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tasi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menempati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osisi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a.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epa</w:t>
      </w:r>
      <w:r>
        <w:rPr>
          <w:i/>
          <w:spacing w:val="6"/>
          <w:sz w:val="22"/>
          <w:szCs w:val="22"/>
        </w:rPr>
        <w:t>r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emen</w:t>
      </w:r>
      <w:r>
        <w:rPr>
          <w:i/>
          <w:spacing w:val="48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>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pacing w:val="1"/>
          <w:w w:val="94"/>
          <w:sz w:val="22"/>
          <w:szCs w:val="22"/>
        </w:rPr>
        <w:t>M</w:t>
      </w:r>
      <w:r>
        <w:rPr>
          <w:i/>
          <w:w w:val="94"/>
          <w:sz w:val="22"/>
          <w:szCs w:val="22"/>
        </w:rPr>
        <w:t>ine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94"/>
          <w:sz w:val="22"/>
          <w:szCs w:val="22"/>
        </w:rPr>
        <w:t>al</w:t>
      </w:r>
      <w:r>
        <w:rPr>
          <w:i/>
          <w:spacing w:val="8"/>
          <w:w w:val="94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(2003),</w:t>
      </w:r>
      <w:r>
        <w:rPr>
          <w:i/>
          <w:spacing w:val="3"/>
          <w:w w:val="9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onsumsi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bahan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fosil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mema</w:t>
      </w:r>
      <w:r>
        <w:rPr>
          <w:i/>
          <w:spacing w:val="-3"/>
          <w:w w:val="107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seba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ak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>70%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otal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onsumsi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gi,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sedang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listrik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menempati </w:t>
      </w:r>
      <w:r>
        <w:rPr>
          <w:i/>
          <w:spacing w:val="1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osisi</w:t>
      </w:r>
      <w:r>
        <w:rPr>
          <w:i/>
          <w:spacing w:val="-5"/>
          <w:w w:val="9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ed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mema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10%</w:t>
      </w:r>
      <w:r>
        <w:rPr>
          <w:i/>
          <w:spacing w:val="-6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6"/>
          <w:w w:val="9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otal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onsumsi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ene</w:t>
      </w:r>
      <w:r>
        <w:rPr>
          <w:i/>
          <w:spacing w:val="-2"/>
          <w:w w:val="93"/>
          <w:sz w:val="22"/>
          <w:szCs w:val="22"/>
        </w:rPr>
        <w:t>r</w:t>
      </w:r>
      <w:r>
        <w:rPr>
          <w:i/>
          <w:w w:val="93"/>
          <w:sz w:val="22"/>
          <w:szCs w:val="22"/>
        </w:rPr>
        <w:t>gi.</w:t>
      </w:r>
      <w:r>
        <w:rPr>
          <w:i/>
          <w:spacing w:val="18"/>
          <w:w w:val="93"/>
          <w:sz w:val="22"/>
          <w:szCs w:val="22"/>
        </w:rPr>
        <w:t xml:space="preserve"> </w:t>
      </w:r>
      <w:r>
        <w:rPr>
          <w:i/>
          <w:spacing w:val="2"/>
          <w:w w:val="93"/>
          <w:sz w:val="22"/>
          <w:szCs w:val="22"/>
        </w:rPr>
        <w:t>D</w:t>
      </w:r>
      <w:r>
        <w:rPr>
          <w:i/>
          <w:w w:val="93"/>
          <w:sz w:val="22"/>
          <w:szCs w:val="22"/>
        </w:rPr>
        <w:t>ari</w:t>
      </w:r>
      <w:r>
        <w:rPr>
          <w:i/>
          <w:spacing w:val="-16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sek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 ini,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Indonesia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mengemisi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24,84%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w w:val="112"/>
          <w:sz w:val="22"/>
          <w:szCs w:val="22"/>
        </w:rPr>
        <w:t>t</w:t>
      </w:r>
      <w:r>
        <w:rPr>
          <w:i/>
          <w:w w:val="102"/>
          <w:sz w:val="22"/>
          <w:szCs w:val="22"/>
        </w:rPr>
        <w:t xml:space="preserve">otal </w:t>
      </w:r>
      <w:r>
        <w:rPr>
          <w:i/>
          <w:sz w:val="22"/>
          <w:szCs w:val="22"/>
        </w:rPr>
        <w:t>emisi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a.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Indonesia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ermasuk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onsumsi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sia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Cina,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1"/>
          <w:w w:val="82"/>
          <w:sz w:val="22"/>
          <w:szCs w:val="22"/>
        </w:rPr>
        <w:t>J</w:t>
      </w:r>
      <w:r>
        <w:rPr>
          <w:i/>
          <w:w w:val="104"/>
          <w:sz w:val="22"/>
          <w:szCs w:val="22"/>
        </w:rPr>
        <w:t>epan</w:t>
      </w:r>
      <w:r>
        <w:rPr>
          <w:i/>
          <w:spacing w:val="-3"/>
          <w:w w:val="104"/>
          <w:sz w:val="22"/>
          <w:szCs w:val="22"/>
        </w:rPr>
        <w:t>g</w:t>
      </w:r>
      <w:r>
        <w:rPr>
          <w:i/>
          <w:w w:val="84"/>
          <w:sz w:val="22"/>
          <w:szCs w:val="22"/>
        </w:rPr>
        <w:t>,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India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2"/>
          <w:w w:val="92"/>
          <w:sz w:val="22"/>
          <w:szCs w:val="22"/>
        </w:rPr>
        <w:t>K</w:t>
      </w:r>
      <w:r>
        <w:rPr>
          <w:i/>
          <w:w w:val="92"/>
          <w:sz w:val="22"/>
          <w:szCs w:val="22"/>
        </w:rPr>
        <w:t>o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92"/>
          <w:sz w:val="22"/>
          <w:szCs w:val="22"/>
        </w:rPr>
        <w:t>ea</w:t>
      </w:r>
      <w:r>
        <w:rPr>
          <w:i/>
          <w:spacing w:val="21"/>
          <w:w w:val="9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elatan.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2"/>
          <w:sz w:val="22"/>
          <w:szCs w:val="22"/>
        </w:rPr>
        <w:t xml:space="preserve">onsumsi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gy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ini di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oleh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enduduk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bahan  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fosil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sum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a,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w w:val="106"/>
          <w:sz w:val="22"/>
          <w:szCs w:val="22"/>
        </w:rPr>
        <w:t>w</w:t>
      </w:r>
      <w:r>
        <w:rPr>
          <w:i/>
          <w:w w:val="103"/>
          <w:sz w:val="22"/>
          <w:szCs w:val="22"/>
        </w:rPr>
        <w:t xml:space="preserve">alaupun </w:t>
      </w:r>
      <w:r>
        <w:rPr>
          <w:i/>
          <w:sz w:val="22"/>
          <w:szCs w:val="22"/>
        </w:rPr>
        <w:t>dalam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erhitungan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gunaan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6"/>
          <w:sz w:val="22"/>
          <w:szCs w:val="22"/>
        </w:rPr>
        <w:t>er</w:t>
      </w:r>
      <w:r>
        <w:rPr>
          <w:i/>
          <w:spacing w:val="-3"/>
          <w:w w:val="96"/>
          <w:sz w:val="22"/>
          <w:szCs w:val="22"/>
        </w:rPr>
        <w:t>k</w:t>
      </w:r>
      <w:r>
        <w:rPr>
          <w:i/>
          <w:w w:val="106"/>
          <w:sz w:val="22"/>
          <w:szCs w:val="22"/>
        </w:rPr>
        <w:t>emban</w:t>
      </w:r>
      <w:r>
        <w:rPr>
          <w:i/>
          <w:spacing w:val="-3"/>
          <w:w w:val="106"/>
          <w:sz w:val="22"/>
          <w:szCs w:val="22"/>
        </w:rPr>
        <w:t>g</w:t>
      </w:r>
      <w:r>
        <w:rPr>
          <w:i/>
          <w:w w:val="84"/>
          <w:sz w:val="22"/>
          <w:szCs w:val="22"/>
        </w:rPr>
        <w:t xml:space="preserve">, </w:t>
      </w:r>
      <w:r>
        <w:rPr>
          <w:i/>
          <w:sz w:val="22"/>
          <w:szCs w:val="22"/>
        </w:rPr>
        <w:t>tidak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gunaan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 di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maj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pacing w:val="-2"/>
          <w:w w:val="83"/>
          <w:sz w:val="22"/>
          <w:szCs w:val="22"/>
        </w:rPr>
        <w:t>P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3"/>
          <w:sz w:val="22"/>
          <w:szCs w:val="22"/>
        </w:rPr>
        <w:t>o</w:t>
      </w:r>
      <w:r>
        <w:rPr>
          <w:i/>
          <w:spacing w:val="-7"/>
          <w:w w:val="103"/>
          <w:sz w:val="22"/>
          <w:szCs w:val="22"/>
        </w:rPr>
        <w:t>f</w:t>
      </w:r>
      <w:r>
        <w:rPr>
          <w:i/>
          <w:w w:val="84"/>
          <w:sz w:val="22"/>
          <w:szCs w:val="22"/>
        </w:rPr>
        <w:t xml:space="preserve">. </w:t>
      </w:r>
      <w:r>
        <w:rPr>
          <w:i/>
          <w:w w:val="91"/>
          <w:sz w:val="22"/>
          <w:szCs w:val="22"/>
        </w:rPr>
        <w:t>Emil</w:t>
      </w:r>
      <w:r>
        <w:rPr>
          <w:i/>
          <w:spacing w:val="-9"/>
          <w:w w:val="91"/>
          <w:sz w:val="22"/>
          <w:szCs w:val="22"/>
        </w:rPr>
        <w:t xml:space="preserve"> </w:t>
      </w:r>
      <w:r>
        <w:rPr>
          <w:i/>
          <w:spacing w:val="2"/>
          <w:w w:val="91"/>
          <w:sz w:val="22"/>
          <w:szCs w:val="22"/>
        </w:rPr>
        <w:t>S</w:t>
      </w:r>
      <w:r>
        <w:rPr>
          <w:i/>
          <w:w w:val="91"/>
          <w:sz w:val="22"/>
          <w:szCs w:val="22"/>
        </w:rPr>
        <w:t>alim,</w:t>
      </w:r>
      <w:r>
        <w:rPr>
          <w:i/>
          <w:spacing w:val="21"/>
          <w:w w:val="91"/>
          <w:sz w:val="22"/>
          <w:szCs w:val="22"/>
        </w:rPr>
        <w:t xml:space="preserve"> </w:t>
      </w:r>
      <w:r>
        <w:rPr>
          <w:i/>
          <w:spacing w:val="-2"/>
          <w:w w:val="91"/>
          <w:sz w:val="22"/>
          <w:szCs w:val="22"/>
        </w:rPr>
        <w:t>U</w:t>
      </w:r>
      <w:r>
        <w:rPr>
          <w:i/>
          <w:w w:val="91"/>
          <w:sz w:val="22"/>
          <w:szCs w:val="22"/>
        </w:rPr>
        <w:t>SA</w:t>
      </w:r>
      <w:r>
        <w:rPr>
          <w:i/>
          <w:spacing w:val="-16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mengemisi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20</w:t>
      </w:r>
      <w:r>
        <w:rPr>
          <w:i/>
          <w:spacing w:val="-17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on </w:t>
      </w:r>
      <w:r>
        <w:rPr>
          <w:i/>
          <w:spacing w:val="-5"/>
          <w:w w:val="96"/>
          <w:sz w:val="22"/>
          <w:szCs w:val="22"/>
        </w:rPr>
        <w:t>C</w:t>
      </w:r>
      <w:r>
        <w:rPr>
          <w:i/>
          <w:w w:val="96"/>
          <w:sz w:val="22"/>
          <w:szCs w:val="22"/>
        </w:rPr>
        <w:t>O2/o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 xml:space="preserve">ang </w:t>
      </w:r>
      <w:r>
        <w:rPr>
          <w:i/>
          <w:spacing w:val="1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er</w:t>
      </w:r>
      <w:r>
        <w:rPr>
          <w:i/>
          <w:spacing w:val="-13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jumlah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enduduk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1,1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mil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ar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Cina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mengemisi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3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5"/>
          <w:w w:val="97"/>
          <w:sz w:val="22"/>
          <w:szCs w:val="22"/>
        </w:rPr>
        <w:t>C</w:t>
      </w:r>
      <w:r>
        <w:rPr>
          <w:i/>
          <w:w w:val="97"/>
          <w:sz w:val="22"/>
          <w:szCs w:val="22"/>
        </w:rPr>
        <w:t>O2/o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ang</w:t>
      </w:r>
      <w:r>
        <w:rPr>
          <w:i/>
          <w:spacing w:val="12"/>
          <w:w w:val="9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 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jumlah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1,3</w:t>
      </w:r>
      <w:r>
        <w:rPr>
          <w:i/>
          <w:spacing w:val="-17"/>
          <w:w w:val="95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mil</w:t>
      </w:r>
      <w:r>
        <w:rPr>
          <w:i/>
          <w:spacing w:val="-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ar</w:t>
      </w:r>
      <w:r>
        <w:rPr>
          <w:i/>
          <w:spacing w:val="-4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sementa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India</w:t>
      </w:r>
      <w:r>
        <w:rPr>
          <w:i/>
          <w:spacing w:val="-18"/>
          <w:w w:val="96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mengemisi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</w:p>
    <w:p w:rsidR="00A31BD9" w:rsidRDefault="00021A40">
      <w:pPr>
        <w:spacing w:before="1" w:line="284" w:lineRule="auto"/>
        <w:ind w:left="571" w:right="1345"/>
        <w:jc w:val="both"/>
        <w:rPr>
          <w:sz w:val="22"/>
          <w:szCs w:val="22"/>
        </w:rPr>
      </w:pPr>
      <w:r>
        <w:rPr>
          <w:i/>
          <w:sz w:val="22"/>
          <w:szCs w:val="22"/>
        </w:rPr>
        <w:t>1,2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6"/>
          <w:w w:val="97"/>
          <w:sz w:val="22"/>
          <w:szCs w:val="22"/>
        </w:rPr>
        <w:t>C</w:t>
      </w:r>
      <w:r>
        <w:rPr>
          <w:i/>
          <w:w w:val="97"/>
          <w:sz w:val="22"/>
          <w:szCs w:val="22"/>
        </w:rPr>
        <w:t>O2/o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ang</w:t>
      </w:r>
      <w:r>
        <w:rPr>
          <w:i/>
          <w:spacing w:val="12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z w:val="22"/>
          <w:szCs w:val="22"/>
        </w:rPr>
        <w:t>jumlah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1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mil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ar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engan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demi</w:t>
      </w:r>
      <w:r>
        <w:rPr>
          <w:i/>
          <w:spacing w:val="2"/>
          <w:w w:val="103"/>
          <w:sz w:val="22"/>
          <w:szCs w:val="22"/>
        </w:rPr>
        <w:t>k</w:t>
      </w:r>
      <w:r>
        <w:rPr>
          <w:i/>
          <w:w w:val="97"/>
          <w:sz w:val="22"/>
          <w:szCs w:val="22"/>
        </w:rPr>
        <w:t xml:space="preserve">ian,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rumah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  dib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ang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atmosfer  dari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ini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aitan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ga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jumlah 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endudu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 xml:space="preserve">. 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SA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merupa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enduduk 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  mempu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ai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>ga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sangat 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 dalam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meng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onsumsi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ene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gi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w w:val="96"/>
          <w:sz w:val="22"/>
          <w:szCs w:val="22"/>
        </w:rPr>
        <w:t>b</w:t>
      </w:r>
      <w:r>
        <w:rPr>
          <w:i/>
          <w:w w:val="96"/>
          <w:sz w:val="22"/>
          <w:szCs w:val="22"/>
        </w:rPr>
        <w:t>e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asal</w:t>
      </w:r>
      <w:r>
        <w:rPr>
          <w:i/>
          <w:spacing w:val="6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dari</w:t>
      </w:r>
      <w:r>
        <w:rPr>
          <w:i/>
          <w:spacing w:val="-7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bahan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fosi</w:t>
      </w:r>
      <w:r>
        <w:rPr>
          <w:i/>
          <w:spacing w:val="-3"/>
          <w:w w:val="93"/>
          <w:sz w:val="22"/>
          <w:szCs w:val="22"/>
        </w:rPr>
        <w:t>l</w:t>
      </w:r>
      <w:r>
        <w:rPr>
          <w:i/>
          <w:w w:val="93"/>
          <w:sz w:val="22"/>
          <w:szCs w:val="22"/>
        </w:rPr>
        <w:t xml:space="preserve">,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7"/>
          <w:sz w:val="22"/>
          <w:szCs w:val="22"/>
        </w:rPr>
        <w:t>er</w:t>
      </w:r>
      <w:r>
        <w:rPr>
          <w:i/>
          <w:spacing w:val="1"/>
          <w:w w:val="97"/>
          <w:sz w:val="22"/>
          <w:szCs w:val="22"/>
        </w:rPr>
        <w:t>b</w:t>
      </w:r>
      <w:r>
        <w:rPr>
          <w:i/>
          <w:w w:val="103"/>
          <w:sz w:val="22"/>
          <w:szCs w:val="22"/>
        </w:rPr>
        <w:t xml:space="preserve">eda </w:t>
      </w:r>
      <w:r>
        <w:rPr>
          <w:i/>
          <w:sz w:val="22"/>
          <w:szCs w:val="22"/>
        </w:rPr>
        <w:t xml:space="preserve">dengan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embang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  mengemisi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sejumlah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rumah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a,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ena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aku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ulasi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endudu</w:t>
      </w:r>
      <w:r>
        <w:rPr>
          <w:i/>
          <w:spacing w:val="2"/>
          <w:w w:val="104"/>
          <w:sz w:val="22"/>
          <w:szCs w:val="22"/>
        </w:rPr>
        <w:t>k</w:t>
      </w:r>
      <w:r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ampah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menghasil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metana 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pacing w:val="-2"/>
          <w:w w:val="91"/>
          <w:sz w:val="22"/>
          <w:szCs w:val="22"/>
        </w:rPr>
        <w:t>(</w:t>
      </w:r>
      <w:r>
        <w:rPr>
          <w:i/>
          <w:w w:val="91"/>
          <w:sz w:val="22"/>
          <w:szCs w:val="22"/>
        </w:rPr>
        <w:t>CH4).</w:t>
      </w:r>
      <w:r>
        <w:rPr>
          <w:i/>
          <w:spacing w:val="15"/>
          <w:w w:val="91"/>
          <w:sz w:val="22"/>
          <w:szCs w:val="22"/>
        </w:rPr>
        <w:t xml:space="preserve"> </w:t>
      </w:r>
      <w:r>
        <w:rPr>
          <w:i/>
          <w:spacing w:val="1"/>
          <w:w w:val="91"/>
          <w:sz w:val="22"/>
          <w:szCs w:val="22"/>
        </w:rPr>
        <w:t>D</w:t>
      </w:r>
      <w:r>
        <w:rPr>
          <w:i/>
          <w:w w:val="91"/>
          <w:sz w:val="22"/>
          <w:szCs w:val="22"/>
        </w:rPr>
        <w:t>i</w:t>
      </w:r>
      <w:r>
        <w:rPr>
          <w:i/>
          <w:spacing w:val="1"/>
          <w:w w:val="91"/>
          <w:sz w:val="22"/>
          <w:szCs w:val="22"/>
        </w:rPr>
        <w:t>p</w:t>
      </w:r>
      <w:r>
        <w:rPr>
          <w:i/>
          <w:w w:val="91"/>
          <w:sz w:val="22"/>
          <w:szCs w:val="22"/>
        </w:rPr>
        <w:t>er</w:t>
      </w:r>
      <w:r>
        <w:rPr>
          <w:i/>
          <w:spacing w:val="2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>i</w:t>
      </w:r>
      <w:r>
        <w:rPr>
          <w:i/>
          <w:spacing w:val="-3"/>
          <w:w w:val="91"/>
          <w:sz w:val="22"/>
          <w:szCs w:val="22"/>
        </w:rPr>
        <w:t>r</w:t>
      </w:r>
      <w:r>
        <w:rPr>
          <w:i/>
          <w:w w:val="91"/>
          <w:sz w:val="22"/>
          <w:szCs w:val="22"/>
        </w:rPr>
        <w:t>a</w:t>
      </w:r>
      <w:r>
        <w:rPr>
          <w:i/>
          <w:spacing w:val="-3"/>
          <w:w w:val="91"/>
          <w:sz w:val="22"/>
          <w:szCs w:val="22"/>
        </w:rPr>
        <w:t>k</w:t>
      </w:r>
      <w:r>
        <w:rPr>
          <w:i/>
          <w:w w:val="91"/>
          <w:sz w:val="22"/>
          <w:szCs w:val="22"/>
        </w:rPr>
        <w:t xml:space="preserve">an  </w:t>
      </w:r>
      <w:r>
        <w:rPr>
          <w:i/>
          <w:spacing w:val="5"/>
          <w:w w:val="91"/>
          <w:sz w:val="22"/>
          <w:szCs w:val="22"/>
        </w:rPr>
        <w:t xml:space="preserve"> </w:t>
      </w:r>
      <w:r>
        <w:rPr>
          <w:i/>
          <w:sz w:val="22"/>
          <w:szCs w:val="22"/>
        </w:rPr>
        <w:t>1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on  </w:t>
      </w:r>
      <w:r>
        <w:rPr>
          <w:i/>
          <w:w w:val="105"/>
          <w:sz w:val="22"/>
          <w:szCs w:val="22"/>
        </w:rPr>
        <w:t xml:space="preserve">sampah </w:t>
      </w:r>
      <w:r>
        <w:rPr>
          <w:i/>
          <w:sz w:val="22"/>
          <w:szCs w:val="22"/>
        </w:rPr>
        <w:t>padat  menghasil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50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g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metana.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 xml:space="preserve">ampah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 xml:space="preserve">masalah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dihadapi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ota-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ota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Indonesia.</w:t>
      </w:r>
      <w:r>
        <w:rPr>
          <w:i/>
          <w:spacing w:val="-5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7"/>
          <w:sz w:val="22"/>
          <w:szCs w:val="22"/>
        </w:rPr>
        <w:t>emen</w:t>
      </w:r>
      <w:r>
        <w:rPr>
          <w:i/>
          <w:spacing w:val="-1"/>
          <w:w w:val="107"/>
          <w:sz w:val="22"/>
          <w:szCs w:val="22"/>
        </w:rPr>
        <w:t>t</w:t>
      </w:r>
      <w:r>
        <w:rPr>
          <w:i/>
          <w:w w:val="97"/>
          <w:sz w:val="22"/>
          <w:szCs w:val="22"/>
        </w:rPr>
        <w:t>erian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Nega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 Lingkungan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Hidup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pada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 xml:space="preserve">un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1995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-3"/>
          <w:w w:val="81"/>
          <w:sz w:val="22"/>
          <w:szCs w:val="22"/>
        </w:rPr>
        <w:t>r</w:t>
      </w:r>
      <w:r>
        <w:rPr>
          <w:i/>
          <w:w w:val="99"/>
          <w:sz w:val="22"/>
          <w:szCs w:val="22"/>
        </w:rPr>
        <w:t>ata-</w:t>
      </w:r>
      <w:r>
        <w:rPr>
          <w:i/>
          <w:spacing w:val="-3"/>
          <w:w w:val="99"/>
          <w:sz w:val="22"/>
          <w:szCs w:val="22"/>
        </w:rPr>
        <w:t>r</w:t>
      </w:r>
      <w:r>
        <w:rPr>
          <w:i/>
          <w:w w:val="106"/>
          <w:sz w:val="22"/>
          <w:szCs w:val="22"/>
        </w:rPr>
        <w:t>ata</w:t>
      </w:r>
      <w:r>
        <w:rPr>
          <w:i/>
          <w:spacing w:val="50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  di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otaan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di Indonesia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menghasil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sampah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seba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ak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0,8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g/haridan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pada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>ta</w:t>
      </w:r>
      <w:r>
        <w:rPr>
          <w:i/>
          <w:spacing w:val="-1"/>
          <w:w w:val="107"/>
          <w:sz w:val="22"/>
          <w:szCs w:val="22"/>
        </w:rPr>
        <w:t>h</w:t>
      </w:r>
      <w:r>
        <w:rPr>
          <w:i/>
          <w:w w:val="106"/>
          <w:sz w:val="22"/>
          <w:szCs w:val="22"/>
        </w:rPr>
        <w:t>un</w:t>
      </w:r>
    </w:p>
    <w:p w:rsidR="00A31BD9" w:rsidRDefault="00357B69">
      <w:pPr>
        <w:spacing w:before="1" w:line="284" w:lineRule="auto"/>
        <w:ind w:left="571" w:right="1346"/>
        <w:jc w:val="both"/>
        <w:rPr>
          <w:sz w:val="22"/>
          <w:szCs w:val="22"/>
        </w:rPr>
        <w:sectPr w:rsidR="00A31BD9">
          <w:footerReference w:type="default" r:id="rId62"/>
          <w:pgSz w:w="9920" w:h="14120"/>
          <w:pgMar w:top="1200" w:right="0" w:bottom="280" w:left="1380" w:header="0" w:footer="1158" w:gutter="0"/>
          <w:pgNumType w:start="153"/>
          <w:cols w:space="720"/>
        </w:sectPr>
      </w:pPr>
      <w:r>
        <w:pict>
          <v:group id="_x0000_s1242" style="position:absolute;left:0;text-align:left;margin-left:88.35pt;margin-top:36.15pt;width:350.15pt;height:0;z-index:-6113;mso-position-horizontal-relative:page" coordorigin="1767,723" coordsize="7003,0">
            <v:shape id="_x0000_s1243" style="position:absolute;left:1767;top:723;width:7003;height:0" coordorigin="1767,723" coordsize="7003,0" path="m1767,723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240" style="position:absolute;left:0;text-align:left;margin-left:84.35pt;margin-top:36.15pt;width:0;height:0;z-index:-6110;mso-position-horizontal-relative:page" coordorigin="1687,723" coordsize="0,0">
            <v:shape id="_x0000_s1241" style="position:absolute;left:1687;top:723;width:0;height:0" coordorigin="1687,723" coordsize="0,0" path="m1687,723r,e" filled="f" strokeweight="2pt">
              <v:path arrowok="t"/>
            </v:shape>
            <w10:wrap anchorx="page"/>
          </v:group>
        </w:pict>
      </w:r>
      <w:r>
        <w:pict>
          <v:group id="_x0000_s1238" style="position:absolute;left:0;text-align:left;margin-left:440.55pt;margin-top:36.15pt;width:0;height:0;z-index:-6109;mso-position-horizontal-relative:page" coordorigin="8811,723" coordsize="0,0">
            <v:shape id="_x0000_s1239" style="position:absolute;left:8811;top:723;width:0;height:0" coordorigin="8811,723" coordsize="0,0" path="m8811,723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2000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erus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mening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at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g/hari.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D</w:t>
      </w:r>
      <w:r w:rsidR="00021A40">
        <w:rPr>
          <w:i/>
          <w:sz w:val="22"/>
          <w:szCs w:val="22"/>
        </w:rPr>
        <w:t>ilain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pihak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jumlah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 xml:space="preserve">enduduk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erus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mening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at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sehin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ga,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1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er</w:t>
      </w:r>
      <w:r w:rsidR="00021A40">
        <w:rPr>
          <w:i/>
          <w:spacing w:val="2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i</w:t>
      </w:r>
      <w:r w:rsidR="00021A40">
        <w:rPr>
          <w:i/>
          <w:spacing w:val="-3"/>
          <w:w w:val="97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3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an,</w:t>
      </w:r>
      <w:r w:rsidR="00021A40">
        <w:rPr>
          <w:i/>
          <w:spacing w:val="2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2020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sampah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ang</w:t>
      </w:r>
    </w:p>
    <w:p w:rsidR="00A31BD9" w:rsidRDefault="00357B69">
      <w:pPr>
        <w:spacing w:before="82" w:line="284" w:lineRule="auto"/>
        <w:ind w:left="1384" w:right="533"/>
        <w:jc w:val="both"/>
        <w:rPr>
          <w:sz w:val="22"/>
          <w:szCs w:val="22"/>
        </w:rPr>
      </w:pPr>
      <w:r>
        <w:lastRenderedPageBreak/>
        <w:pict>
          <v:group id="_x0000_s1236" style="position:absolute;left:0;text-align:left;margin-left:56pt;margin-top:56pt;width:0;height:0;z-index:-6099;mso-position-horizontal-relative:page;mso-position-vertical-relative:page" coordorigin="1120,1120" coordsize="0,0">
            <v:shape id="_x0000_s1237" style="position:absolute;left:1120;top:1120;width:0;height:0" coordorigin="1120,1120" coordsize="0,0" path="m1120,1120r,e" filled="f" strokeweight="2pt">
              <v:path arrowok="t"/>
            </v:shape>
            <w10:wrap anchorx="page" anchory="page"/>
          </v:group>
        </w:pict>
      </w:r>
      <w:r>
        <w:pict>
          <v:group id="_x0000_s1234" style="position:absolute;left:0;text-align:left;margin-left:412.2pt;margin-top:56pt;width:0;height:0;z-index:-6100;mso-position-horizontal-relative:page;mso-position-vertical-relative:page" coordorigin="8244,1120" coordsize="0,0">
            <v:shape id="_x0000_s1235" style="position:absolute;left:8244;top:1120;width:0;height:0" coordorigin="8244,1120" coordsize="0,0" path="m8244,1120r,e" filled="f" strokeweight="2pt">
              <v:path arrowok="t"/>
            </v:shape>
            <w10:wrap anchorx="page" anchory="page"/>
          </v:group>
        </w:pict>
      </w:r>
      <w:r>
        <w:pict>
          <v:group id="_x0000_s1232" style="position:absolute;left:0;text-align:left;margin-left:58pt;margin-top:56pt;width:350.15pt;height:0;z-index:-6103;mso-position-horizontal-relative:page;mso-position-vertical-relative:page" coordorigin="1160,1120" coordsize="7003,0">
            <v:shape id="_x0000_s1233" style="position:absolute;left:1160;top:1120;width:7003;height:0" coordorigin="1160,1120" coordsize="7003,0" path="m816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30" style="position:absolute;left:0;text-align:left;margin-left:412.2pt;margin-top:58pt;width:0;height:537.85pt;z-index:-6104;mso-position-horizontal-relative:page;mso-position-vertical-relative:page" coordorigin="8244,1160" coordsize="0,10757">
            <v:shape id="_x0000_s1231" style="position:absolute;left:8244;top:1160;width:0;height:10757" coordorigin="8244,1160" coordsize="0,10757" path="m8244,11917r,-10757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28" style="position:absolute;left:0;text-align:left;margin-left:56pt;margin-top:60pt;width:0;height:537.85pt;z-index:-6106;mso-position-horizontal-relative:page;mso-position-vertical-relative:page" coordorigin="1120,1200" coordsize="0,10757">
            <v:shape id="_x0000_s1229" style="position:absolute;left:1120;top:1200;width:0;height:10757" coordorigin="1120,1200" coordsize="0,10757" path="m1120,1200r,10757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z w:val="22"/>
          <w:szCs w:val="22"/>
        </w:rPr>
        <w:t>dihasil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apai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500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juta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g/hari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atau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190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ribu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on/ta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 xml:space="preserve">un. 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2"/>
          <w:w w:val="89"/>
          <w:sz w:val="22"/>
          <w:szCs w:val="22"/>
        </w:rPr>
        <w:t>D</w:t>
      </w:r>
      <w:r w:rsidR="00021A40">
        <w:rPr>
          <w:i/>
          <w:w w:val="105"/>
          <w:sz w:val="22"/>
          <w:szCs w:val="22"/>
        </w:rPr>
        <w:t xml:space="preserve">engan </w:t>
      </w:r>
      <w:r w:rsidR="00021A40">
        <w:rPr>
          <w:i/>
          <w:sz w:val="22"/>
          <w:szCs w:val="22"/>
        </w:rPr>
        <w:t>jumlah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ini 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sampah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mengemisi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gas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metana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esar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9500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on/ta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30"/>
          <w:sz w:val="22"/>
          <w:szCs w:val="22"/>
        </w:rPr>
        <w:t>.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enga</w:t>
      </w:r>
      <w:r w:rsidR="00021A40">
        <w:rPr>
          <w:i/>
          <w:spacing w:val="30"/>
          <w:sz w:val="22"/>
          <w:szCs w:val="22"/>
        </w:rPr>
        <w:t>n</w:t>
      </w:r>
      <w:r w:rsidR="00021A40">
        <w:rPr>
          <w:i/>
          <w:sz w:val="22"/>
          <w:szCs w:val="22"/>
        </w:rPr>
        <w:t>demi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ian,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sampa</w:t>
      </w:r>
      <w:r w:rsidR="00021A40">
        <w:rPr>
          <w:i/>
          <w:spacing w:val="30"/>
          <w:sz w:val="22"/>
          <w:szCs w:val="22"/>
        </w:rPr>
        <w:t>h</w:t>
      </w:r>
      <w:r w:rsidR="00021A40">
        <w:rPr>
          <w:i/>
          <w:sz w:val="22"/>
          <w:szCs w:val="22"/>
        </w:rPr>
        <w:t xml:space="preserve">di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otaa</w:t>
      </w:r>
      <w:r w:rsidR="00021A40">
        <w:rPr>
          <w:i/>
          <w:spacing w:val="30"/>
          <w:sz w:val="22"/>
          <w:szCs w:val="22"/>
        </w:rPr>
        <w:t>n</w:t>
      </w:r>
      <w:r w:rsidR="00021A40">
        <w:rPr>
          <w:i/>
          <w:sz w:val="22"/>
          <w:szCs w:val="22"/>
        </w:rPr>
        <w:t>merupa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0"/>
          <w:sz w:val="22"/>
          <w:szCs w:val="22"/>
        </w:rPr>
        <w:t>n</w:t>
      </w:r>
      <w:r w:rsidR="00021A40">
        <w:rPr>
          <w:i/>
          <w:sz w:val="22"/>
          <w:szCs w:val="22"/>
        </w:rPr>
        <w:t>sek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or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 xml:space="preserve">ang </w:t>
      </w:r>
      <w:r w:rsidR="00021A40">
        <w:rPr>
          <w:i/>
          <w:sz w:val="22"/>
          <w:szCs w:val="22"/>
        </w:rPr>
        <w:t>sangat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ensia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epat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p</w:t>
      </w:r>
      <w:r w:rsidR="00021A40">
        <w:rPr>
          <w:i/>
          <w:spacing w:val="-1"/>
          <w:w w:val="98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oses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pacing w:val="-1"/>
          <w:w w:val="98"/>
          <w:sz w:val="22"/>
          <w:szCs w:val="22"/>
        </w:rPr>
        <w:t>t</w:t>
      </w:r>
      <w:r w:rsidR="00021A40">
        <w:rPr>
          <w:i/>
          <w:w w:val="98"/>
          <w:sz w:val="22"/>
          <w:szCs w:val="22"/>
        </w:rPr>
        <w:t>erjadi</w:t>
      </w:r>
      <w:r w:rsidR="00021A40">
        <w:rPr>
          <w:i/>
          <w:spacing w:val="-1"/>
          <w:w w:val="98"/>
          <w:sz w:val="22"/>
          <w:szCs w:val="22"/>
        </w:rPr>
        <w:t>n</w:t>
      </w:r>
      <w:r w:rsidR="00021A40">
        <w:rPr>
          <w:i/>
          <w:spacing w:val="-4"/>
          <w:w w:val="98"/>
          <w:sz w:val="22"/>
          <w:szCs w:val="22"/>
        </w:rPr>
        <w:t>y</w:t>
      </w:r>
      <w:r w:rsidR="00021A40">
        <w:rPr>
          <w:i/>
          <w:w w:val="98"/>
          <w:sz w:val="22"/>
          <w:szCs w:val="22"/>
        </w:rPr>
        <w:t>a</w:t>
      </w:r>
      <w:r w:rsidR="00021A40">
        <w:rPr>
          <w:i/>
          <w:spacing w:val="-4"/>
          <w:w w:val="9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emanasan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</w:t>
      </w:r>
    </w:p>
    <w:p w:rsidR="00A31BD9" w:rsidRDefault="00021A40">
      <w:pPr>
        <w:spacing w:before="58"/>
        <w:ind w:left="1384" w:right="5527"/>
        <w:jc w:val="both"/>
        <w:rPr>
          <w:sz w:val="22"/>
          <w:szCs w:val="22"/>
        </w:rPr>
      </w:pPr>
      <w:r>
        <w:rPr>
          <w:i/>
          <w:spacing w:val="-4"/>
          <w:w w:val="83"/>
          <w:sz w:val="22"/>
          <w:szCs w:val="22"/>
        </w:rPr>
        <w:t>K</w:t>
      </w:r>
      <w:r>
        <w:rPr>
          <w:i/>
          <w:w w:val="105"/>
          <w:sz w:val="22"/>
          <w:szCs w:val="22"/>
        </w:rPr>
        <w:t>erusa</w:t>
      </w:r>
      <w:r>
        <w:rPr>
          <w:i/>
          <w:spacing w:val="-5"/>
          <w:w w:val="105"/>
          <w:sz w:val="22"/>
          <w:szCs w:val="22"/>
        </w:rPr>
        <w:t>k</w:t>
      </w:r>
      <w:r>
        <w:rPr>
          <w:i/>
          <w:spacing w:val="1"/>
          <w:w w:val="108"/>
          <w:sz w:val="22"/>
          <w:szCs w:val="22"/>
        </w:rPr>
        <w:t>a</w:t>
      </w:r>
      <w:r>
        <w:rPr>
          <w:i/>
          <w:w w:val="110"/>
          <w:sz w:val="22"/>
          <w:szCs w:val="22"/>
        </w:rPr>
        <w:t>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Hut</w:t>
      </w:r>
      <w:r>
        <w:rPr>
          <w:i/>
          <w:spacing w:val="1"/>
          <w:w w:val="103"/>
          <w:sz w:val="22"/>
          <w:szCs w:val="22"/>
        </w:rPr>
        <w:t>a</w:t>
      </w:r>
      <w:r>
        <w:rPr>
          <w:i/>
          <w:w w:val="110"/>
          <w:sz w:val="22"/>
          <w:szCs w:val="22"/>
        </w:rPr>
        <w:t>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alah satu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fungsi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tumbuhan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ondioksida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2"/>
          <w:w w:val="88"/>
          <w:sz w:val="22"/>
          <w:szCs w:val="22"/>
        </w:rPr>
        <w:t>(</w:t>
      </w:r>
      <w:r>
        <w:rPr>
          <w:i/>
          <w:spacing w:val="-4"/>
          <w:w w:val="88"/>
          <w:sz w:val="22"/>
          <w:szCs w:val="22"/>
        </w:rPr>
        <w:t>C</w:t>
      </w:r>
      <w:r>
        <w:rPr>
          <w:i/>
          <w:w w:val="88"/>
          <w:sz w:val="22"/>
          <w:szCs w:val="22"/>
        </w:rPr>
        <w:t>O2),</w:t>
      </w:r>
      <w:r>
        <w:rPr>
          <w:i/>
          <w:spacing w:val="12"/>
          <w:w w:val="88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z w:val="22"/>
          <w:szCs w:val="22"/>
        </w:rPr>
        <w:t>merupa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6"/>
          <w:sz w:val="22"/>
          <w:szCs w:val="22"/>
        </w:rPr>
        <w:t xml:space="preserve"> </w:t>
      </w:r>
      <w:r>
        <w:rPr>
          <w:i/>
          <w:sz w:val="22"/>
          <w:szCs w:val="22"/>
        </w:rPr>
        <w:t>salah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a,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mengubah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menjadi </w:t>
      </w:r>
      <w:r>
        <w:rPr>
          <w:i/>
          <w:sz w:val="22"/>
          <w:szCs w:val="22"/>
        </w:rPr>
        <w:t>oksigen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2"/>
          <w:w w:val="90"/>
          <w:sz w:val="22"/>
          <w:szCs w:val="22"/>
        </w:rPr>
        <w:t>(</w:t>
      </w:r>
      <w:r>
        <w:rPr>
          <w:i/>
          <w:w w:val="90"/>
          <w:sz w:val="22"/>
          <w:szCs w:val="22"/>
        </w:rPr>
        <w:t>O2).</w:t>
      </w:r>
      <w:r>
        <w:rPr>
          <w:i/>
          <w:spacing w:val="4"/>
          <w:w w:val="9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aat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Indonesia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elah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erjadi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6"/>
          <w:sz w:val="22"/>
          <w:szCs w:val="22"/>
        </w:rPr>
        <w:t xml:space="preserve">utan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cukup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pa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ah.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1"/>
          <w:w w:val="92"/>
          <w:sz w:val="22"/>
          <w:szCs w:val="22"/>
        </w:rPr>
        <w:t>L</w:t>
      </w:r>
      <w:r>
        <w:rPr>
          <w:i/>
          <w:w w:val="92"/>
          <w:sz w:val="22"/>
          <w:szCs w:val="22"/>
        </w:rPr>
        <w:t>aju</w:t>
      </w:r>
      <w:r>
        <w:rPr>
          <w:i/>
          <w:spacing w:val="13"/>
          <w:w w:val="9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di Indonesia,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data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dari </w:t>
      </w:r>
      <w:r>
        <w:rPr>
          <w:i/>
          <w:spacing w:val="-6"/>
          <w:w w:val="76"/>
          <w:sz w:val="22"/>
          <w:szCs w:val="22"/>
        </w:rPr>
        <w:t>F</w:t>
      </w:r>
      <w:r>
        <w:rPr>
          <w:i/>
          <w:w w:val="94"/>
          <w:sz w:val="22"/>
          <w:szCs w:val="22"/>
        </w:rPr>
        <w:t>o</w:t>
      </w:r>
      <w:r>
        <w:rPr>
          <w:i/>
          <w:spacing w:val="-1"/>
          <w:w w:val="94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est</w:t>
      </w:r>
      <w:r>
        <w:rPr>
          <w:i/>
          <w:sz w:val="22"/>
          <w:szCs w:val="22"/>
        </w:rPr>
        <w:t xml:space="preserve"> 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ch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Indonesia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(2001),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itar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2,2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juta/ta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 xml:space="preserve">un. 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99"/>
          <w:sz w:val="22"/>
          <w:szCs w:val="22"/>
        </w:rPr>
        <w:t>erusa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an</w:t>
      </w:r>
      <w:r>
        <w:rPr>
          <w:i/>
          <w:sz w:val="22"/>
          <w:szCs w:val="22"/>
        </w:rPr>
        <w:t xml:space="preserve"> 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1"/>
          <w:w w:val="106"/>
          <w:sz w:val="22"/>
          <w:szCs w:val="22"/>
        </w:rPr>
        <w:t>h</w:t>
      </w:r>
      <w:r>
        <w:rPr>
          <w:i/>
          <w:w w:val="106"/>
          <w:sz w:val="22"/>
          <w:szCs w:val="22"/>
        </w:rPr>
        <w:t xml:space="preserve">utan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disebab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7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eba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utan,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erubahan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tataguna  lahan, 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  lain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erubahan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 xml:space="preserve">utan 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menjadi 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ebunan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dengan 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w w:val="107"/>
          <w:sz w:val="22"/>
          <w:szCs w:val="22"/>
        </w:rPr>
        <w:t xml:space="preserve">tanaman </w:t>
      </w:r>
      <w:r>
        <w:rPr>
          <w:i/>
          <w:sz w:val="22"/>
          <w:szCs w:val="22"/>
        </w:rPr>
        <w:t>tun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gal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-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an,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misal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ebunan 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elapa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sawit,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ta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an-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ditimbul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oleh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emegang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Hak</w:t>
      </w:r>
      <w:r>
        <w:rPr>
          <w:i/>
          <w:spacing w:val="-9"/>
          <w:w w:val="96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4"/>
          <w:sz w:val="22"/>
          <w:szCs w:val="22"/>
        </w:rPr>
        <w:t xml:space="preserve">engusahaan </w:t>
      </w:r>
      <w:r>
        <w:rPr>
          <w:i/>
          <w:sz w:val="22"/>
          <w:szCs w:val="22"/>
        </w:rPr>
        <w:t>Hutan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85"/>
          <w:sz w:val="22"/>
          <w:szCs w:val="22"/>
        </w:rPr>
        <w:t>(HPH)</w:t>
      </w:r>
      <w:r>
        <w:rPr>
          <w:i/>
          <w:spacing w:val="-1"/>
          <w:w w:val="85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Hutan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anaman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Industri</w:t>
      </w:r>
      <w:r>
        <w:rPr>
          <w:i/>
          <w:spacing w:val="-7"/>
          <w:w w:val="96"/>
          <w:sz w:val="22"/>
          <w:szCs w:val="22"/>
        </w:rPr>
        <w:t xml:space="preserve"> </w:t>
      </w:r>
      <w:r>
        <w:rPr>
          <w:i/>
          <w:w w:val="83"/>
          <w:sz w:val="22"/>
          <w:szCs w:val="22"/>
        </w:rPr>
        <w:t xml:space="preserve">(HTI).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 xml:space="preserve">engan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erusa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ersebut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diata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 xml:space="preserve">,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entu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saja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oses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2"/>
          <w:sz w:val="22"/>
          <w:szCs w:val="22"/>
        </w:rPr>
        <w:t>y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apan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ondioksida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dapat </w:t>
      </w:r>
      <w:r>
        <w:rPr>
          <w:i/>
          <w:sz w:val="22"/>
          <w:szCs w:val="22"/>
        </w:rPr>
        <w:t>optima</w:t>
      </w:r>
      <w:r>
        <w:rPr>
          <w:i/>
          <w:spacing w:val="-3"/>
          <w:sz w:val="22"/>
          <w:szCs w:val="22"/>
        </w:rPr>
        <w:t>l</w:t>
      </w:r>
      <w:r>
        <w:rPr>
          <w:i/>
          <w:sz w:val="22"/>
          <w:szCs w:val="22"/>
        </w:rPr>
        <w:t>.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Hal</w:t>
      </w:r>
      <w:r>
        <w:rPr>
          <w:i/>
          <w:spacing w:val="-12"/>
          <w:w w:val="92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</w:t>
      </w:r>
      <w:r>
        <w:rPr>
          <w:i/>
          <w:spacing w:val="-4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epat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erjadi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emanasan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globa</w:t>
      </w:r>
      <w:r>
        <w:rPr>
          <w:i/>
          <w:spacing w:val="-3"/>
          <w:w w:val="97"/>
          <w:sz w:val="22"/>
          <w:szCs w:val="22"/>
        </w:rPr>
        <w:t>l</w:t>
      </w:r>
      <w:r>
        <w:rPr>
          <w:i/>
          <w:w w:val="97"/>
          <w:sz w:val="22"/>
          <w:szCs w:val="22"/>
        </w:rPr>
        <w:t>.</w:t>
      </w:r>
      <w:r>
        <w:rPr>
          <w:i/>
          <w:spacing w:val="-7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urut data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dari</w:t>
      </w:r>
      <w:r>
        <w:rPr>
          <w:i/>
          <w:spacing w:val="-19"/>
          <w:w w:val="95"/>
          <w:sz w:val="22"/>
          <w:szCs w:val="22"/>
        </w:rPr>
        <w:t xml:space="preserve"> </w:t>
      </w:r>
      <w:r>
        <w:rPr>
          <w:i/>
          <w:spacing w:val="-19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asan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-4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elangi,</w:t>
      </w:r>
      <w:r>
        <w:rPr>
          <w:i/>
          <w:spacing w:val="-17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pada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1990,</w:t>
      </w:r>
      <w:r>
        <w:rPr>
          <w:i/>
          <w:spacing w:val="-20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emisi</w:t>
      </w:r>
      <w:r>
        <w:rPr>
          <w:i/>
          <w:spacing w:val="-6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4"/>
          <w:w w:val="90"/>
          <w:sz w:val="22"/>
          <w:szCs w:val="22"/>
        </w:rPr>
        <w:t>C</w:t>
      </w:r>
      <w:r>
        <w:rPr>
          <w:i/>
          <w:w w:val="90"/>
          <w:sz w:val="22"/>
          <w:szCs w:val="22"/>
        </w:rPr>
        <w:t>O2</w:t>
      </w:r>
      <w:r>
        <w:rPr>
          <w:i/>
          <w:spacing w:val="-16"/>
          <w:w w:val="90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99"/>
          <w:sz w:val="22"/>
          <w:szCs w:val="22"/>
        </w:rPr>
        <w:t>dilepas</w:t>
      </w:r>
      <w:r>
        <w:rPr>
          <w:i/>
          <w:spacing w:val="-3"/>
          <w:w w:val="99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oleh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sek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utanan,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ermasuk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erubahan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tata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guna</w:t>
      </w:r>
      <w:r>
        <w:rPr>
          <w:i/>
          <w:spacing w:val="38"/>
          <w:sz w:val="22"/>
          <w:szCs w:val="22"/>
        </w:rPr>
        <w:t xml:space="preserve"> </w:t>
      </w:r>
      <w:r>
        <w:rPr>
          <w:i/>
          <w:sz w:val="22"/>
          <w:szCs w:val="22"/>
        </w:rPr>
        <w:t>lahan,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>men</w:t>
      </w:r>
      <w:r>
        <w:rPr>
          <w:i/>
          <w:spacing w:val="-3"/>
          <w:w w:val="105"/>
          <w:sz w:val="22"/>
          <w:szCs w:val="22"/>
        </w:rPr>
        <w:t>c</w:t>
      </w:r>
      <w:r>
        <w:rPr>
          <w:i/>
          <w:w w:val="101"/>
          <w:sz w:val="22"/>
          <w:szCs w:val="22"/>
        </w:rPr>
        <w:t>apai</w:t>
      </w:r>
    </w:p>
    <w:p w:rsidR="00A31BD9" w:rsidRDefault="00021A40">
      <w:pPr>
        <w:spacing w:before="1" w:line="284" w:lineRule="auto"/>
        <w:ind w:left="1384" w:right="533"/>
        <w:jc w:val="both"/>
        <w:rPr>
          <w:sz w:val="22"/>
          <w:szCs w:val="22"/>
        </w:rPr>
      </w:pPr>
      <w:r>
        <w:rPr>
          <w:i/>
          <w:sz w:val="22"/>
          <w:szCs w:val="22"/>
        </w:rPr>
        <w:t>64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%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otal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emisi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5"/>
          <w:w w:val="89"/>
          <w:sz w:val="22"/>
          <w:szCs w:val="22"/>
        </w:rPr>
        <w:t>C</w:t>
      </w:r>
      <w:r>
        <w:rPr>
          <w:i/>
          <w:w w:val="89"/>
          <w:sz w:val="22"/>
          <w:szCs w:val="22"/>
        </w:rPr>
        <w:t>O2</w:t>
      </w:r>
      <w:r>
        <w:rPr>
          <w:i/>
          <w:spacing w:val="18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>Indonesia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men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apai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748,61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2"/>
          <w:w w:val="95"/>
          <w:sz w:val="22"/>
          <w:szCs w:val="22"/>
        </w:rPr>
        <w:t>k</w:t>
      </w:r>
      <w:r>
        <w:rPr>
          <w:i/>
          <w:w w:val="95"/>
          <w:sz w:val="22"/>
          <w:szCs w:val="22"/>
        </w:rPr>
        <w:t>il</w:t>
      </w:r>
      <w:r>
        <w:rPr>
          <w:i/>
          <w:spacing w:val="-11"/>
          <w:w w:val="95"/>
          <w:sz w:val="22"/>
          <w:szCs w:val="22"/>
        </w:rPr>
        <w:t>o</w:t>
      </w:r>
      <w:r>
        <w:rPr>
          <w:i/>
          <w:spacing w:val="-12"/>
          <w:w w:val="95"/>
          <w:sz w:val="22"/>
          <w:szCs w:val="22"/>
        </w:rPr>
        <w:t>T</w:t>
      </w:r>
      <w:r>
        <w:rPr>
          <w:i/>
          <w:w w:val="95"/>
          <w:sz w:val="22"/>
          <w:szCs w:val="22"/>
        </w:rPr>
        <w:t>on.</w:t>
      </w:r>
      <w:r>
        <w:rPr>
          <w:i/>
          <w:spacing w:val="14"/>
          <w:w w:val="95"/>
          <w:sz w:val="22"/>
          <w:szCs w:val="22"/>
        </w:rPr>
        <w:t xml:space="preserve"> </w:t>
      </w:r>
      <w:r>
        <w:rPr>
          <w:i/>
          <w:spacing w:val="-5"/>
          <w:w w:val="83"/>
          <w:sz w:val="22"/>
          <w:szCs w:val="22"/>
        </w:rPr>
        <w:t>P</w:t>
      </w:r>
      <w:r>
        <w:rPr>
          <w:i/>
          <w:w w:val="104"/>
          <w:sz w:val="22"/>
          <w:szCs w:val="22"/>
        </w:rPr>
        <w:t xml:space="preserve">ada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1994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pacing w:val="-1"/>
          <w:w w:val="96"/>
          <w:sz w:val="22"/>
          <w:szCs w:val="22"/>
        </w:rPr>
        <w:t>t</w:t>
      </w:r>
      <w:r>
        <w:rPr>
          <w:i/>
          <w:w w:val="96"/>
          <w:sz w:val="22"/>
          <w:szCs w:val="22"/>
        </w:rPr>
        <w:t>erjadi</w:t>
      </w:r>
      <w:r>
        <w:rPr>
          <w:i/>
          <w:spacing w:val="2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z w:val="22"/>
          <w:szCs w:val="22"/>
        </w:rPr>
        <w:t>emisi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on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74%.</w:t>
      </w:r>
      <w:r>
        <w:rPr>
          <w:i/>
          <w:spacing w:val="-7"/>
          <w:w w:val="95"/>
          <w:sz w:val="22"/>
          <w:szCs w:val="22"/>
        </w:rPr>
        <w:t xml:space="preserve"> </w:t>
      </w:r>
      <w:r>
        <w:rPr>
          <w:i/>
          <w:spacing w:val="-4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e</w:t>
      </w:r>
      <w:r>
        <w:rPr>
          <w:i/>
          <w:spacing w:val="6"/>
          <w:w w:val="95"/>
          <w:sz w:val="22"/>
          <w:szCs w:val="22"/>
        </w:rPr>
        <w:t>r</w:t>
      </w:r>
      <w:r>
        <w:rPr>
          <w:i/>
          <w:w w:val="95"/>
          <w:sz w:val="22"/>
          <w:szCs w:val="22"/>
        </w:rPr>
        <w:t>tanian</w:t>
      </w:r>
      <w:r>
        <w:rPr>
          <w:i/>
          <w:spacing w:val="21"/>
          <w:w w:val="95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erna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an.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ontribusi</w:t>
      </w:r>
      <w:r>
        <w:rPr>
          <w:i/>
          <w:spacing w:val="-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erhadap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ening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emisi gas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melalui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z w:val="22"/>
          <w:szCs w:val="22"/>
        </w:rPr>
        <w:t>sa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ah-sa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ah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genang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ang </w:t>
      </w:r>
      <w:r>
        <w:rPr>
          <w:i/>
          <w:w w:val="102"/>
          <w:sz w:val="22"/>
          <w:szCs w:val="22"/>
        </w:rPr>
        <w:t>menghasil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gas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metana, 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eman</w:t>
      </w:r>
      <w:r>
        <w:rPr>
          <w:i/>
          <w:spacing w:val="-2"/>
          <w:sz w:val="22"/>
          <w:szCs w:val="22"/>
        </w:rPr>
        <w:t>f</w:t>
      </w:r>
      <w:r>
        <w:rPr>
          <w:i/>
          <w:sz w:val="22"/>
          <w:szCs w:val="22"/>
        </w:rPr>
        <w:t xml:space="preserve">aatan 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pupuk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p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ek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tanian,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>emba</w:t>
      </w:r>
      <w:r>
        <w:rPr>
          <w:i/>
          <w:spacing w:val="-3"/>
          <w:w w:val="105"/>
          <w:sz w:val="22"/>
          <w:szCs w:val="22"/>
        </w:rPr>
        <w:t>k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w w:val="95"/>
          <w:sz w:val="22"/>
          <w:szCs w:val="22"/>
        </w:rPr>
        <w:t>sisa-sisa</w:t>
      </w:r>
      <w:r>
        <w:rPr>
          <w:i/>
          <w:spacing w:val="-1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tanaman,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embusu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w w:val="95"/>
          <w:sz w:val="22"/>
          <w:szCs w:val="22"/>
        </w:rPr>
        <w:t>sisa-sisa</w:t>
      </w:r>
      <w:r>
        <w:rPr>
          <w:i/>
          <w:spacing w:val="-18"/>
          <w:w w:val="9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tanian,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se</w:t>
      </w:r>
      <w:r>
        <w:rPr>
          <w:i/>
          <w:spacing w:val="6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ta</w:t>
      </w:r>
      <w:r>
        <w:rPr>
          <w:i/>
          <w:spacing w:val="-18"/>
          <w:w w:val="98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4"/>
          <w:sz w:val="22"/>
          <w:szCs w:val="22"/>
        </w:rPr>
        <w:t>embusu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erna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.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2"/>
          <w:w w:val="90"/>
          <w:sz w:val="22"/>
          <w:szCs w:val="22"/>
        </w:rPr>
        <w:t>D</w:t>
      </w:r>
      <w:r>
        <w:rPr>
          <w:i/>
          <w:w w:val="90"/>
          <w:sz w:val="22"/>
          <w:szCs w:val="22"/>
        </w:rPr>
        <w:t>ari</w:t>
      </w:r>
      <w:r>
        <w:rPr>
          <w:i/>
          <w:spacing w:val="16"/>
          <w:w w:val="90"/>
          <w:sz w:val="22"/>
          <w:szCs w:val="22"/>
        </w:rPr>
        <w:t xml:space="preserve"> </w:t>
      </w:r>
      <w:r>
        <w:rPr>
          <w:i/>
          <w:sz w:val="22"/>
          <w:szCs w:val="22"/>
        </w:rPr>
        <w:t>sek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dihasil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aitu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gas </w:t>
      </w:r>
      <w:r>
        <w:rPr>
          <w:i/>
          <w:sz w:val="22"/>
          <w:szCs w:val="22"/>
        </w:rPr>
        <w:t>metana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pacing w:val="-2"/>
          <w:w w:val="87"/>
          <w:sz w:val="22"/>
          <w:szCs w:val="22"/>
        </w:rPr>
        <w:t>(</w:t>
      </w:r>
      <w:r>
        <w:rPr>
          <w:i/>
          <w:w w:val="87"/>
          <w:sz w:val="22"/>
          <w:szCs w:val="22"/>
        </w:rPr>
        <w:t>CH4)</w:t>
      </w:r>
      <w:r>
        <w:rPr>
          <w:i/>
          <w:spacing w:val="8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dinit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o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oksida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89"/>
          <w:sz w:val="22"/>
          <w:szCs w:val="22"/>
        </w:rPr>
        <w:t>(N20).</w:t>
      </w:r>
      <w:r>
        <w:rPr>
          <w:i/>
          <w:spacing w:val="21"/>
          <w:w w:val="89"/>
          <w:sz w:val="22"/>
          <w:szCs w:val="22"/>
        </w:rPr>
        <w:t xml:space="preserve"> </w:t>
      </w:r>
      <w:r>
        <w:rPr>
          <w:i/>
          <w:spacing w:val="1"/>
          <w:w w:val="89"/>
          <w:sz w:val="22"/>
          <w:szCs w:val="22"/>
        </w:rPr>
        <w:t>D</w:t>
      </w:r>
      <w:r>
        <w:rPr>
          <w:i/>
          <w:w w:val="89"/>
          <w:sz w:val="22"/>
          <w:szCs w:val="22"/>
        </w:rPr>
        <w:t xml:space="preserve">i </w:t>
      </w:r>
      <w:r>
        <w:rPr>
          <w:i/>
          <w:sz w:val="22"/>
          <w:szCs w:val="22"/>
        </w:rPr>
        <w:t>Indonesia,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c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or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92"/>
          <w:sz w:val="22"/>
          <w:szCs w:val="22"/>
        </w:rPr>
        <w:t>e</w:t>
      </w:r>
      <w:r>
        <w:rPr>
          <w:i/>
          <w:spacing w:val="6"/>
          <w:w w:val="92"/>
          <w:sz w:val="22"/>
          <w:szCs w:val="22"/>
        </w:rPr>
        <w:t>r</w:t>
      </w:r>
      <w:r>
        <w:rPr>
          <w:i/>
          <w:w w:val="103"/>
          <w:sz w:val="22"/>
          <w:szCs w:val="22"/>
        </w:rPr>
        <w:t xml:space="preserve">tanian </w:t>
      </w:r>
      <w:r>
        <w:rPr>
          <w:i/>
          <w:sz w:val="22"/>
          <w:szCs w:val="22"/>
        </w:rPr>
        <w:t>dan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erna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 xml:space="preserve">yumbang 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>emisi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esar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8.05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>%</w:t>
      </w:r>
      <w:r>
        <w:rPr>
          <w:i/>
          <w:spacing w:val="-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dari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otal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gas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rumah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diemisi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atmosfe</w:t>
      </w:r>
      <w:r>
        <w:rPr>
          <w:i/>
          <w:spacing w:val="-8"/>
          <w:w w:val="102"/>
          <w:sz w:val="22"/>
          <w:szCs w:val="22"/>
        </w:rPr>
        <w:t>r</w:t>
      </w:r>
      <w:r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/>
        <w:ind w:left="1384" w:right="4539"/>
        <w:jc w:val="both"/>
        <w:rPr>
          <w:sz w:val="22"/>
          <w:szCs w:val="22"/>
        </w:rPr>
      </w:pPr>
      <w:r>
        <w:rPr>
          <w:i/>
          <w:spacing w:val="2"/>
          <w:sz w:val="22"/>
          <w:szCs w:val="22"/>
        </w:rPr>
        <w:t>D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mpak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P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nas</w:t>
      </w:r>
      <w:r>
        <w:rPr>
          <w:i/>
          <w:spacing w:val="1"/>
          <w:sz w:val="22"/>
          <w:szCs w:val="22"/>
        </w:rPr>
        <w:t>a</w:t>
      </w:r>
      <w:r>
        <w:rPr>
          <w:i/>
          <w:sz w:val="22"/>
          <w:szCs w:val="22"/>
        </w:rPr>
        <w:t>n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>Global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1384" w:right="532"/>
        <w:jc w:val="both"/>
        <w:rPr>
          <w:sz w:val="22"/>
          <w:szCs w:val="22"/>
        </w:rPr>
        <w:sectPr w:rsidR="00A31BD9">
          <w:pgSz w:w="9920" w:h="14120"/>
          <w:pgMar w:top="1300" w:right="1380" w:bottom="280" w:left="0" w:header="0" w:footer="1158" w:gutter="0"/>
          <w:cols w:space="720"/>
        </w:sectPr>
      </w:pPr>
      <w:r>
        <w:pict>
          <v:group id="_x0000_s1226" style="position:absolute;left:0;text-align:left;margin-left:60pt;margin-top:69.05pt;width:350.15pt;height:0;z-index:-6105;mso-position-horizontal-relative:page" coordorigin="1200,1381" coordsize="7003,0">
            <v:shape id="_x0000_s1227" style="position:absolute;left:1200;top:1381;width:7003;height:0" coordorigin="1200,1381" coordsize="7003,0" path="m1200,1381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224" style="position:absolute;left:0;text-align:left;margin-left:56pt;margin-top:69.05pt;width:0;height:0;z-index:-6102;mso-position-horizontal-relative:page" coordorigin="1120,1381" coordsize="0,0">
            <v:shape id="_x0000_s1225" style="position:absolute;left:1120;top:1381;width:0;height:0" coordorigin="1120,1381" coordsize="0,0" path="m1120,1381r,e" filled="f" strokeweight="2pt">
              <v:path arrowok="t"/>
            </v:shape>
            <w10:wrap anchorx="page"/>
          </v:group>
        </w:pict>
      </w:r>
      <w:r>
        <w:pict>
          <v:group id="_x0000_s1222" style="position:absolute;left:0;text-align:left;margin-left:412.2pt;margin-top:69.05pt;width:0;height:0;z-index:-6101;mso-position-horizontal-relative:page" coordorigin="8244,1381" coordsize="0,0">
            <v:shape id="_x0000_s1223" style="position:absolute;left:8244;top:1381;width:0;height:0" coordorigin="8244,1381" coordsize="0,0" path="m8244,1381r,e" filled="f" strokeweight="2pt">
              <v:path arrowok="t"/>
            </v:shape>
            <w10:wrap anchorx="page"/>
          </v:group>
        </w:pic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ebagai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fenomena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, dampak</w:t>
      </w:r>
      <w:r w:rsidR="00021A40">
        <w:rPr>
          <w:i/>
          <w:spacing w:val="5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emanasan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global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asa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 oleh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seluruh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umat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usia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dunia,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ermasuk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Indonesia.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4"/>
          <w:w w:val="91"/>
          <w:sz w:val="22"/>
          <w:szCs w:val="22"/>
        </w:rPr>
        <w:t>P</w:t>
      </w:r>
      <w:r w:rsidR="00021A40">
        <w:rPr>
          <w:i/>
          <w:w w:val="91"/>
          <w:sz w:val="22"/>
          <w:szCs w:val="22"/>
        </w:rPr>
        <w:t>osisi</w:t>
      </w:r>
      <w:r w:rsidR="00021A40">
        <w:rPr>
          <w:i/>
          <w:spacing w:val="4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Indonesia sebagai 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nega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epula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an,   </w:t>
      </w:r>
      <w:r w:rsidR="00021A40">
        <w:rPr>
          <w:i/>
          <w:w w:val="106"/>
          <w:sz w:val="22"/>
          <w:szCs w:val="22"/>
        </w:rPr>
        <w:t>menempat</w:t>
      </w:r>
      <w:r w:rsidR="00021A40">
        <w:rPr>
          <w:i/>
          <w:spacing w:val="-3"/>
          <w:w w:val="106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 xml:space="preserve">an </w:t>
      </w:r>
      <w:r w:rsidR="00021A40">
        <w:rPr>
          <w:i/>
          <w:spacing w:val="40"/>
          <w:w w:val="10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Indonesia 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dalam  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ondisi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6"/>
          <w:sz w:val="22"/>
          <w:szCs w:val="22"/>
        </w:rPr>
        <w:t>entan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menghadapi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erjadi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emanasan 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ebagai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w w:val="102"/>
          <w:sz w:val="22"/>
          <w:szCs w:val="22"/>
        </w:rPr>
        <w:t>ibat</w:t>
      </w:r>
    </w:p>
    <w:p w:rsidR="00A31BD9" w:rsidRDefault="00357B69">
      <w:pPr>
        <w:spacing w:before="62" w:line="338" w:lineRule="auto"/>
        <w:ind w:left="571" w:right="1346"/>
        <w:jc w:val="both"/>
        <w:rPr>
          <w:sz w:val="22"/>
          <w:szCs w:val="22"/>
        </w:rPr>
      </w:pPr>
      <w:r>
        <w:lastRenderedPageBreak/>
        <w:pict>
          <v:group id="_x0000_s1220" style="position:absolute;left:0;text-align:left;margin-left:84.35pt;margin-top:56pt;width:0;height:0;z-index:-6091;mso-position-horizontal-relative:page;mso-position-vertical-relative:page" coordorigin="1687,1120" coordsize="0,0">
            <v:shape id="_x0000_s1221" style="position:absolute;left:1687;top:1120;width:0;height:0" coordorigin="1687,1120" coordsize="0,0" path="m1687,1120r,e" filled="f" strokeweight="2pt">
              <v:path arrowok="t"/>
            </v:shape>
            <w10:wrap anchorx="page" anchory="page"/>
          </v:group>
        </w:pict>
      </w:r>
      <w:r>
        <w:pict>
          <v:group id="_x0000_s1218" style="position:absolute;left:0;text-align:left;margin-left:440.55pt;margin-top:56pt;width:0;height:0;z-index:-6092;mso-position-horizontal-relative:page;mso-position-vertical-relative:page" coordorigin="8811,1120" coordsize="0,0">
            <v:shape id="_x0000_s1219" style="position:absolute;left:8811;top:1120;width:0;height:0" coordorigin="8811,1120" coordsize="0,0" path="m8811,1120r,e" filled="f" strokeweight="2pt">
              <v:path arrowok="t"/>
            </v:shape>
            <w10:wrap anchorx="page" anchory="page"/>
          </v:group>
        </w:pict>
      </w:r>
      <w:r>
        <w:pict>
          <v:group id="_x0000_s1216" style="position:absolute;left:0;text-align:left;margin-left:86.35pt;margin-top:56pt;width:350.15pt;height:0;z-index:-6095;mso-position-horizontal-relative:page;mso-position-vertical-relative:page" coordorigin="1727,1120" coordsize="7003,0">
            <v:shape id="_x0000_s1217" style="position:absolute;left:1727;top:1120;width:7003;height:0" coordorigin="1727,1120" coordsize="7003,0" path="m8731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14" style="position:absolute;left:0;text-align:left;margin-left:440.55pt;margin-top:58.05pt;width:0;height:151.4pt;z-index:-6096;mso-position-horizontal-relative:page;mso-position-vertical-relative:page" coordorigin="8811,1161" coordsize="0,3028">
            <v:shape id="_x0000_s1215" style="position:absolute;left:8811;top:1161;width:0;height:3028" coordorigin="8811,1161" coordsize="0,3028" path="m8811,4189r,-3028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212" style="position:absolute;left:0;text-align:left;margin-left:84.35pt;margin-top:60.05pt;width:0;height:151.4pt;z-index:-6098;mso-position-horizontal-relative:page;mso-position-vertical-relative:page" coordorigin="1687,1201" coordsize="0,3028">
            <v:shape id="_x0000_s1213" style="position:absolute;left:1687;top:1201;width:0;height:3028" coordorigin="1687,1201" coordsize="0,3028" path="m1687,1201r,3028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pacing w:val="-1"/>
          <w:w w:val="99"/>
          <w:sz w:val="22"/>
          <w:szCs w:val="22"/>
        </w:rPr>
        <w:t>t</w:t>
      </w:r>
      <w:r w:rsidR="00021A40">
        <w:rPr>
          <w:i/>
          <w:w w:val="99"/>
          <w:sz w:val="22"/>
          <w:szCs w:val="22"/>
        </w:rPr>
        <w:t>erjadi</w:t>
      </w:r>
      <w:r w:rsidR="00021A40">
        <w:rPr>
          <w:i/>
          <w:spacing w:val="-1"/>
          <w:w w:val="99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9"/>
          <w:sz w:val="22"/>
          <w:szCs w:val="22"/>
        </w:rPr>
        <w:t>a</w:t>
      </w:r>
      <w:r w:rsidR="00021A40">
        <w:rPr>
          <w:i/>
          <w:spacing w:val="-14"/>
          <w:w w:val="99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emanasan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globa</w:t>
      </w:r>
      <w:r w:rsidR="00021A40">
        <w:rPr>
          <w:i/>
          <w:spacing w:val="-3"/>
          <w:w w:val="98"/>
          <w:sz w:val="22"/>
          <w:szCs w:val="22"/>
        </w:rPr>
        <w:t>l</w:t>
      </w:r>
      <w:r w:rsidR="00021A40">
        <w:rPr>
          <w:i/>
          <w:w w:val="98"/>
          <w:sz w:val="22"/>
          <w:szCs w:val="22"/>
        </w:rPr>
        <w:t>,</w:t>
      </w:r>
      <w:r w:rsidR="00021A40">
        <w:rPr>
          <w:i/>
          <w:spacing w:val="-16"/>
          <w:w w:val="9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Indonesia</w:t>
      </w:r>
      <w:r w:rsidR="00021A40">
        <w:rPr>
          <w:i/>
          <w:spacing w:val="-5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menghadapi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eristi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 xml:space="preserve">a: </w:t>
      </w:r>
      <w:r w:rsidR="00021A40">
        <w:rPr>
          <w:i/>
          <w:spacing w:val="-4"/>
          <w:w w:val="98"/>
          <w:sz w:val="22"/>
          <w:szCs w:val="22"/>
        </w:rPr>
        <w:t>P</w:t>
      </w:r>
      <w:r w:rsidR="00021A40">
        <w:rPr>
          <w:i/>
          <w:w w:val="98"/>
          <w:sz w:val="22"/>
          <w:szCs w:val="22"/>
        </w:rPr>
        <w:t>e</w:t>
      </w:r>
      <w:r w:rsidR="00021A40">
        <w:rPr>
          <w:i/>
          <w:spacing w:val="6"/>
          <w:w w:val="98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tama,</w:t>
      </w:r>
      <w:r w:rsidR="00021A40">
        <w:rPr>
          <w:i/>
          <w:spacing w:val="49"/>
          <w:w w:val="98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>enai</w:t>
      </w:r>
      <w:r w:rsidR="00021A40">
        <w:rPr>
          <w:i/>
          <w:spacing w:val="-3"/>
          <w:w w:val="101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z w:val="22"/>
          <w:szCs w:val="22"/>
        </w:rPr>
        <w:t xml:space="preserve"> 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em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atur 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globa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2"/>
          <w:sz w:val="22"/>
          <w:szCs w:val="22"/>
        </w:rPr>
        <w:t>y</w:t>
      </w:r>
      <w:r w:rsidR="00021A40">
        <w:rPr>
          <w:i/>
          <w:sz w:val="22"/>
          <w:szCs w:val="22"/>
        </w:rPr>
        <w:t>ebab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air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es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</w:p>
    <w:p w:rsidR="00A31BD9" w:rsidRDefault="00021A40">
      <w:pPr>
        <w:spacing w:line="200" w:lineRule="exact"/>
        <w:ind w:left="571" w:right="1350"/>
        <w:jc w:val="both"/>
        <w:rPr>
          <w:sz w:val="22"/>
          <w:szCs w:val="22"/>
        </w:rPr>
      </w:pPr>
      <w:r>
        <w:rPr>
          <w:i/>
          <w:position w:val="1"/>
          <w:sz w:val="22"/>
          <w:szCs w:val="22"/>
        </w:rPr>
        <w:t>kutub</w:t>
      </w:r>
      <w:r>
        <w:rPr>
          <w:i/>
          <w:spacing w:val="9"/>
          <w:position w:val="1"/>
          <w:sz w:val="22"/>
          <w:szCs w:val="22"/>
        </w:rPr>
        <w:t xml:space="preserve"> </w:t>
      </w:r>
      <w:r>
        <w:rPr>
          <w:i/>
          <w:position w:val="1"/>
          <w:sz w:val="22"/>
          <w:szCs w:val="22"/>
        </w:rPr>
        <w:t>uta</w:t>
      </w:r>
      <w:r>
        <w:rPr>
          <w:i/>
          <w:spacing w:val="-3"/>
          <w:position w:val="1"/>
          <w:sz w:val="22"/>
          <w:szCs w:val="22"/>
        </w:rPr>
        <w:t>r</w:t>
      </w:r>
      <w:r>
        <w:rPr>
          <w:i/>
          <w:position w:val="1"/>
          <w:sz w:val="22"/>
          <w:szCs w:val="22"/>
        </w:rPr>
        <w:t>a</w:t>
      </w:r>
      <w:r>
        <w:rPr>
          <w:i/>
          <w:spacing w:val="-11"/>
          <w:position w:val="1"/>
          <w:sz w:val="22"/>
          <w:szCs w:val="22"/>
        </w:rPr>
        <w:t xml:space="preserve"> </w:t>
      </w:r>
      <w:r>
        <w:rPr>
          <w:i/>
          <w:position w:val="1"/>
          <w:sz w:val="22"/>
          <w:szCs w:val="22"/>
        </w:rPr>
        <w:t>dan</w:t>
      </w:r>
      <w:r>
        <w:rPr>
          <w:i/>
          <w:spacing w:val="1"/>
          <w:position w:val="1"/>
          <w:sz w:val="22"/>
          <w:szCs w:val="22"/>
        </w:rPr>
        <w:t xml:space="preserve"> </w:t>
      </w:r>
      <w:r>
        <w:rPr>
          <w:i/>
          <w:position w:val="1"/>
          <w:sz w:val="22"/>
          <w:szCs w:val="22"/>
        </w:rPr>
        <w:t>selatan,</w:t>
      </w:r>
      <w:r>
        <w:rPr>
          <w:i/>
          <w:spacing w:val="-15"/>
          <w:position w:val="1"/>
          <w:sz w:val="22"/>
          <w:szCs w:val="22"/>
        </w:rPr>
        <w:t xml:space="preserve"> </w:t>
      </w:r>
      <w:r>
        <w:rPr>
          <w:i/>
          <w:position w:val="1"/>
          <w:sz w:val="22"/>
          <w:szCs w:val="22"/>
        </w:rPr>
        <w:t>sehin</w:t>
      </w:r>
      <w:r>
        <w:rPr>
          <w:i/>
          <w:spacing w:val="-1"/>
          <w:position w:val="1"/>
          <w:sz w:val="22"/>
          <w:szCs w:val="22"/>
        </w:rPr>
        <w:t>g</w:t>
      </w:r>
      <w:r>
        <w:rPr>
          <w:i/>
          <w:position w:val="1"/>
          <w:sz w:val="22"/>
          <w:szCs w:val="22"/>
        </w:rPr>
        <w:t>ga menga</w:t>
      </w:r>
      <w:r>
        <w:rPr>
          <w:i/>
          <w:spacing w:val="2"/>
          <w:position w:val="1"/>
          <w:sz w:val="22"/>
          <w:szCs w:val="22"/>
        </w:rPr>
        <w:t>k</w:t>
      </w:r>
      <w:r>
        <w:rPr>
          <w:i/>
          <w:position w:val="1"/>
          <w:sz w:val="22"/>
          <w:szCs w:val="22"/>
        </w:rPr>
        <w:t>ibat</w:t>
      </w:r>
      <w:r>
        <w:rPr>
          <w:i/>
          <w:spacing w:val="-3"/>
          <w:position w:val="1"/>
          <w:sz w:val="22"/>
          <w:szCs w:val="22"/>
        </w:rPr>
        <w:t>k</w:t>
      </w:r>
      <w:r>
        <w:rPr>
          <w:i/>
          <w:position w:val="1"/>
          <w:sz w:val="22"/>
          <w:szCs w:val="22"/>
        </w:rPr>
        <w:t xml:space="preserve">an    </w:t>
      </w:r>
      <w:r>
        <w:rPr>
          <w:i/>
          <w:spacing w:val="28"/>
          <w:position w:val="1"/>
          <w:sz w:val="22"/>
          <w:szCs w:val="22"/>
        </w:rPr>
        <w:t xml:space="preserve"> </w:t>
      </w:r>
      <w:r>
        <w:rPr>
          <w:i/>
          <w:spacing w:val="-1"/>
          <w:position w:val="1"/>
          <w:sz w:val="22"/>
          <w:szCs w:val="22"/>
        </w:rPr>
        <w:t>t</w:t>
      </w:r>
      <w:r>
        <w:rPr>
          <w:i/>
          <w:position w:val="1"/>
          <w:sz w:val="22"/>
          <w:szCs w:val="22"/>
        </w:rPr>
        <w:t>erjadi</w:t>
      </w:r>
      <w:r>
        <w:rPr>
          <w:i/>
          <w:spacing w:val="-1"/>
          <w:position w:val="1"/>
          <w:sz w:val="22"/>
          <w:szCs w:val="22"/>
        </w:rPr>
        <w:t>n</w:t>
      </w:r>
      <w:r>
        <w:rPr>
          <w:i/>
          <w:spacing w:val="-4"/>
          <w:position w:val="1"/>
          <w:sz w:val="22"/>
          <w:szCs w:val="22"/>
        </w:rPr>
        <w:t>y</w:t>
      </w:r>
      <w:r>
        <w:rPr>
          <w:i/>
          <w:position w:val="1"/>
          <w:sz w:val="22"/>
          <w:szCs w:val="22"/>
        </w:rPr>
        <w:t>a</w:t>
      </w:r>
      <w:r>
        <w:rPr>
          <w:i/>
          <w:spacing w:val="18"/>
          <w:position w:val="1"/>
          <w:sz w:val="22"/>
          <w:szCs w:val="22"/>
        </w:rPr>
        <w:t xml:space="preserve"> </w:t>
      </w:r>
      <w:r>
        <w:rPr>
          <w:i/>
          <w:spacing w:val="1"/>
          <w:w w:val="105"/>
          <w:position w:val="1"/>
          <w:sz w:val="22"/>
          <w:szCs w:val="22"/>
        </w:rPr>
        <w:t>p</w:t>
      </w:r>
      <w:r>
        <w:rPr>
          <w:i/>
          <w:w w:val="108"/>
          <w:position w:val="1"/>
          <w:sz w:val="22"/>
          <w:szCs w:val="22"/>
        </w:rPr>
        <w:t>e</w:t>
      </w:r>
      <w:r>
        <w:rPr>
          <w:i/>
          <w:spacing w:val="-1"/>
          <w:w w:val="108"/>
          <w:position w:val="1"/>
          <w:sz w:val="22"/>
          <w:szCs w:val="22"/>
        </w:rPr>
        <w:t>m</w:t>
      </w:r>
      <w:r>
        <w:rPr>
          <w:i/>
          <w:spacing w:val="-1"/>
          <w:w w:val="105"/>
          <w:position w:val="1"/>
          <w:sz w:val="22"/>
          <w:szCs w:val="22"/>
        </w:rPr>
        <w:t>u</w:t>
      </w:r>
      <w:r>
        <w:rPr>
          <w:i/>
          <w:w w:val="101"/>
          <w:position w:val="1"/>
          <w:sz w:val="22"/>
          <w:szCs w:val="22"/>
        </w:rPr>
        <w:t>aian</w:t>
      </w:r>
    </w:p>
    <w:p w:rsidR="00A31BD9" w:rsidRDefault="00357B69">
      <w:pPr>
        <w:spacing w:before="47" w:line="284" w:lineRule="auto"/>
        <w:ind w:left="571" w:right="1345"/>
        <w:jc w:val="both"/>
        <w:rPr>
          <w:sz w:val="22"/>
          <w:szCs w:val="22"/>
        </w:rPr>
      </w:pPr>
      <w:r>
        <w:pict>
          <v:group id="_x0000_s1210" style="position:absolute;left:0;text-align:left;margin-left:440.55pt;margin-top:105.55pt;width:0;height:0;z-index:-6093;mso-position-horizontal-relative:page" coordorigin="8811,2111" coordsize="0,0">
            <v:shape id="_x0000_s1211" style="position:absolute;left:8811;top:2111;width:0;height:0" coordorigin="8811,2111" coordsize="0,0" path="m8811,2111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massa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air</w:t>
      </w:r>
      <w:r w:rsidR="00021A40">
        <w:rPr>
          <w:i/>
          <w:spacing w:val="-9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laut,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enai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aan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air</w:t>
      </w:r>
      <w:r w:rsidR="00021A40">
        <w:rPr>
          <w:i/>
          <w:spacing w:val="-9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laut.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Hal</w:t>
      </w:r>
      <w:r w:rsidR="00021A40">
        <w:rPr>
          <w:i/>
          <w:spacing w:val="-13"/>
          <w:w w:val="92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ini</w:t>
      </w:r>
      <w:r w:rsidR="00021A40">
        <w:rPr>
          <w:i/>
          <w:spacing w:val="-5"/>
          <w:w w:val="9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w w:val="101"/>
          <w:sz w:val="22"/>
          <w:szCs w:val="22"/>
        </w:rPr>
        <w:t>urun</w:t>
      </w:r>
      <w:r w:rsidR="00021A40">
        <w:rPr>
          <w:i/>
          <w:spacing w:val="-3"/>
          <w:w w:val="101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duksi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tambak  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udan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erjadi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 xml:space="preserve">utihan 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3"/>
          <w:sz w:val="22"/>
          <w:szCs w:val="22"/>
        </w:rPr>
        <w:t xml:space="preserve">erumbu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before="15" w:line="200" w:lineRule="exact"/>
      </w:pPr>
    </w:p>
    <w:p w:rsidR="00A31BD9" w:rsidRDefault="00021A40">
      <w:pPr>
        <w:ind w:left="571" w:right="3779"/>
        <w:jc w:val="both"/>
        <w:rPr>
          <w:sz w:val="22"/>
          <w:szCs w:val="22"/>
        </w:rPr>
      </w:pPr>
      <w:r>
        <w:rPr>
          <w:i/>
          <w:spacing w:val="1"/>
          <w:w w:val="72"/>
          <w:sz w:val="22"/>
          <w:szCs w:val="22"/>
        </w:rPr>
        <w:t>S</w:t>
      </w:r>
      <w:r>
        <w:rPr>
          <w:i/>
          <w:w w:val="72"/>
          <w:sz w:val="22"/>
          <w:szCs w:val="22"/>
        </w:rPr>
        <w:t>um</w:t>
      </w:r>
      <w:r>
        <w:rPr>
          <w:i/>
          <w:spacing w:val="1"/>
          <w:w w:val="72"/>
          <w:sz w:val="22"/>
          <w:szCs w:val="22"/>
        </w:rPr>
        <w:t>b</w:t>
      </w:r>
      <w:r>
        <w:rPr>
          <w:i/>
          <w:w w:val="72"/>
          <w:sz w:val="22"/>
          <w:szCs w:val="22"/>
        </w:rPr>
        <w:t xml:space="preserve">er: </w:t>
      </w:r>
      <w:r>
        <w:rPr>
          <w:i/>
          <w:spacing w:val="-1"/>
          <w:w w:val="72"/>
          <w:sz w:val="22"/>
          <w:szCs w:val="22"/>
        </w:rPr>
        <w:t>y</w:t>
      </w:r>
      <w:r>
        <w:rPr>
          <w:i/>
          <w:w w:val="72"/>
          <w:sz w:val="22"/>
          <w:szCs w:val="22"/>
        </w:rPr>
        <w:t>ah</w:t>
      </w:r>
      <w:r>
        <w:rPr>
          <w:i/>
          <w:spacing w:val="1"/>
          <w:w w:val="72"/>
          <w:sz w:val="22"/>
          <w:szCs w:val="22"/>
        </w:rPr>
        <w:t>o</w:t>
      </w:r>
      <w:r>
        <w:rPr>
          <w:i/>
          <w:spacing w:val="-6"/>
          <w:w w:val="72"/>
          <w:sz w:val="22"/>
          <w:szCs w:val="22"/>
        </w:rPr>
        <w:t>o</w:t>
      </w:r>
      <w:r>
        <w:rPr>
          <w:i/>
          <w:w w:val="72"/>
          <w:sz w:val="22"/>
          <w:szCs w:val="22"/>
        </w:rPr>
        <w:t>.ans</w:t>
      </w:r>
      <w:r>
        <w:rPr>
          <w:i/>
          <w:spacing w:val="-1"/>
          <w:w w:val="72"/>
          <w:sz w:val="22"/>
          <w:szCs w:val="22"/>
        </w:rPr>
        <w:t>w</w:t>
      </w:r>
      <w:r>
        <w:rPr>
          <w:i/>
          <w:w w:val="72"/>
          <w:sz w:val="22"/>
          <w:szCs w:val="22"/>
        </w:rPr>
        <w:t>er</w:t>
      </w:r>
      <w:r>
        <w:rPr>
          <w:i/>
          <w:spacing w:val="34"/>
          <w:w w:val="72"/>
          <w:sz w:val="22"/>
          <w:szCs w:val="22"/>
        </w:rPr>
        <w:t xml:space="preserve"> </w:t>
      </w:r>
      <w:r>
        <w:rPr>
          <w:i/>
          <w:spacing w:val="1"/>
          <w:w w:val="72"/>
          <w:sz w:val="22"/>
          <w:szCs w:val="22"/>
        </w:rPr>
        <w:t>D</w:t>
      </w:r>
      <w:r>
        <w:rPr>
          <w:i/>
          <w:w w:val="72"/>
          <w:sz w:val="22"/>
          <w:szCs w:val="22"/>
        </w:rPr>
        <w:t>iunduh</w:t>
      </w:r>
      <w:r>
        <w:rPr>
          <w:i/>
          <w:spacing w:val="-2"/>
          <w:w w:val="72"/>
          <w:sz w:val="22"/>
          <w:szCs w:val="22"/>
        </w:rPr>
        <w:t xml:space="preserve"> </w:t>
      </w:r>
      <w:r>
        <w:rPr>
          <w:i/>
          <w:w w:val="76"/>
          <w:sz w:val="22"/>
          <w:szCs w:val="22"/>
        </w:rPr>
        <w:t>pada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w w:val="76"/>
          <w:sz w:val="22"/>
          <w:szCs w:val="22"/>
        </w:rPr>
        <w:t>tanggal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w w:val="77"/>
          <w:sz w:val="22"/>
          <w:szCs w:val="22"/>
        </w:rPr>
        <w:t>19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w w:val="71"/>
          <w:sz w:val="22"/>
          <w:szCs w:val="22"/>
        </w:rPr>
        <w:t>Ja</w:t>
      </w:r>
      <w:r>
        <w:rPr>
          <w:i/>
          <w:spacing w:val="-2"/>
          <w:w w:val="71"/>
          <w:sz w:val="22"/>
          <w:szCs w:val="22"/>
        </w:rPr>
        <w:t>n</w:t>
      </w:r>
      <w:r>
        <w:rPr>
          <w:i/>
          <w:spacing w:val="-2"/>
          <w:w w:val="78"/>
          <w:sz w:val="22"/>
          <w:szCs w:val="22"/>
        </w:rPr>
        <w:t>u</w:t>
      </w:r>
      <w:r>
        <w:rPr>
          <w:i/>
          <w:w w:val="70"/>
          <w:sz w:val="22"/>
          <w:szCs w:val="22"/>
        </w:rPr>
        <w:t>a</w:t>
      </w:r>
      <w:r>
        <w:rPr>
          <w:i/>
          <w:spacing w:val="-1"/>
          <w:w w:val="70"/>
          <w:sz w:val="22"/>
          <w:szCs w:val="22"/>
        </w:rPr>
        <w:t>r</w:t>
      </w:r>
      <w:r>
        <w:rPr>
          <w:i/>
          <w:w w:val="64"/>
          <w:sz w:val="22"/>
          <w:szCs w:val="22"/>
        </w:rPr>
        <w:t>i</w:t>
      </w:r>
      <w:r>
        <w:rPr>
          <w:i/>
          <w:spacing w:val="-23"/>
          <w:sz w:val="22"/>
          <w:szCs w:val="22"/>
        </w:rPr>
        <w:t xml:space="preserve"> </w:t>
      </w:r>
      <w:r>
        <w:rPr>
          <w:i/>
          <w:w w:val="77"/>
          <w:sz w:val="22"/>
          <w:szCs w:val="22"/>
        </w:rPr>
        <w:t>2014.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ind w:left="571" w:right="3091"/>
        <w:jc w:val="both"/>
        <w:rPr>
          <w:sz w:val="22"/>
          <w:szCs w:val="22"/>
        </w:rPr>
      </w:pPr>
      <w:r>
        <w:pict>
          <v:group id="_x0000_s1208" style="position:absolute;left:0;text-align:left;margin-left:88.35pt;margin-top:19.65pt;width:350.15pt;height:0;z-index:-6097;mso-position-horizontal-relative:page" coordorigin="1767,393" coordsize="7003,0">
            <v:shape id="_x0000_s1209" style="position:absolute;left:1767;top:393;width:7003;height:0" coordorigin="1767,393" coordsize="7003,0" path="m1767,393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206" style="position:absolute;left:0;text-align:left;margin-left:84.35pt;margin-top:19.65pt;width:0;height:0;z-index:-6094;mso-position-horizontal-relative:page" coordorigin="1687,393" coordsize="0,0">
            <v:shape id="_x0000_s1207" style="position:absolute;left:1687;top:393;width:0;height:0" coordorigin="1687,393" coordsize="0,0" path="m1687,393r,e" filled="f" strokeweight="2pt">
              <v:path arrowok="t"/>
            </v:shape>
            <w10:wrap anchorx="page"/>
          </v:group>
        </w:pict>
      </w:r>
      <w:r w:rsidR="00021A40">
        <w:rPr>
          <w:i/>
          <w:w w:val="75"/>
          <w:sz w:val="22"/>
          <w:szCs w:val="22"/>
        </w:rPr>
        <w:t>m</w:t>
      </w:r>
      <w:r w:rsidR="00021A40">
        <w:rPr>
          <w:i/>
          <w:spacing w:val="1"/>
          <w:w w:val="75"/>
          <w:sz w:val="22"/>
          <w:szCs w:val="22"/>
        </w:rPr>
        <w:t>a</w:t>
      </w:r>
      <w:r w:rsidR="00021A40">
        <w:rPr>
          <w:i/>
          <w:spacing w:val="-1"/>
          <w:w w:val="75"/>
          <w:sz w:val="22"/>
          <w:szCs w:val="22"/>
        </w:rPr>
        <w:t>t</w:t>
      </w:r>
      <w:r w:rsidR="00021A40">
        <w:rPr>
          <w:i/>
          <w:w w:val="75"/>
          <w:sz w:val="22"/>
          <w:szCs w:val="22"/>
        </w:rPr>
        <w:t>e</w:t>
      </w:r>
      <w:r w:rsidR="00021A40">
        <w:rPr>
          <w:i/>
          <w:spacing w:val="-1"/>
          <w:w w:val="75"/>
          <w:sz w:val="22"/>
          <w:szCs w:val="22"/>
        </w:rPr>
        <w:t>r</w:t>
      </w:r>
      <w:r w:rsidR="00021A40">
        <w:rPr>
          <w:i/>
          <w:w w:val="75"/>
          <w:sz w:val="22"/>
          <w:szCs w:val="22"/>
        </w:rPr>
        <w:t>i</w:t>
      </w:r>
      <w:r w:rsidR="00021A40">
        <w:rPr>
          <w:i/>
          <w:spacing w:val="-8"/>
          <w:w w:val="75"/>
          <w:sz w:val="22"/>
          <w:szCs w:val="22"/>
        </w:rPr>
        <w:t xml:space="preserve"> </w:t>
      </w:r>
      <w:r w:rsidR="00021A40">
        <w:rPr>
          <w:i/>
          <w:spacing w:val="-4"/>
          <w:w w:val="75"/>
          <w:sz w:val="22"/>
          <w:szCs w:val="22"/>
        </w:rPr>
        <w:t>r</w:t>
      </w:r>
      <w:r w:rsidR="00021A40">
        <w:rPr>
          <w:i/>
          <w:w w:val="75"/>
          <w:sz w:val="22"/>
          <w:szCs w:val="22"/>
        </w:rPr>
        <w:t>e</w:t>
      </w:r>
      <w:r w:rsidR="00021A40">
        <w:rPr>
          <w:i/>
          <w:spacing w:val="-1"/>
          <w:w w:val="75"/>
          <w:sz w:val="22"/>
          <w:szCs w:val="22"/>
        </w:rPr>
        <w:t>f</w:t>
      </w:r>
      <w:r w:rsidR="00021A40">
        <w:rPr>
          <w:i/>
          <w:w w:val="75"/>
          <w:sz w:val="22"/>
          <w:szCs w:val="22"/>
        </w:rPr>
        <w:t>e</w:t>
      </w:r>
      <w:r w:rsidR="00021A40">
        <w:rPr>
          <w:i/>
          <w:spacing w:val="-4"/>
          <w:w w:val="75"/>
          <w:sz w:val="22"/>
          <w:szCs w:val="22"/>
        </w:rPr>
        <w:t>r</w:t>
      </w:r>
      <w:hyperlink r:id="rId63">
        <w:r w:rsidR="00021A40">
          <w:rPr>
            <w:i/>
            <w:w w:val="75"/>
            <w:sz w:val="22"/>
            <w:szCs w:val="22"/>
          </w:rPr>
          <w:t>ensi:</w:t>
        </w:r>
        <w:r w:rsidR="00021A40">
          <w:rPr>
            <w:i/>
            <w:spacing w:val="3"/>
            <w:w w:val="75"/>
            <w:sz w:val="22"/>
            <w:szCs w:val="22"/>
          </w:rPr>
          <w:t>ww</w:t>
        </w:r>
        <w:r w:rsidR="00021A40">
          <w:rPr>
            <w:i/>
            <w:spacing w:val="-8"/>
            <w:w w:val="75"/>
            <w:sz w:val="22"/>
            <w:szCs w:val="22"/>
          </w:rPr>
          <w:t>w</w:t>
        </w:r>
        <w:r w:rsidR="00021A40">
          <w:rPr>
            <w:i/>
            <w:w w:val="75"/>
            <w:sz w:val="22"/>
            <w:szCs w:val="22"/>
          </w:rPr>
          <w:t>.al</w:t>
        </w:r>
        <w:r w:rsidR="00021A40">
          <w:rPr>
            <w:i/>
            <w:spacing w:val="1"/>
            <w:w w:val="75"/>
            <w:sz w:val="22"/>
            <w:szCs w:val="22"/>
          </w:rPr>
          <w:t>p</w:t>
        </w:r>
        <w:r w:rsidR="00021A40">
          <w:rPr>
            <w:i/>
            <w:w w:val="75"/>
            <w:sz w:val="22"/>
            <w:szCs w:val="22"/>
          </w:rPr>
          <w:t>ens</w:t>
        </w:r>
        <w:r w:rsidR="00021A40">
          <w:rPr>
            <w:i/>
            <w:spacing w:val="-1"/>
            <w:w w:val="75"/>
            <w:sz w:val="22"/>
            <w:szCs w:val="22"/>
          </w:rPr>
          <w:t>t</w:t>
        </w:r>
        <w:r w:rsidR="00021A40">
          <w:rPr>
            <w:i/>
            <w:w w:val="75"/>
            <w:sz w:val="22"/>
            <w:szCs w:val="22"/>
          </w:rPr>
          <w:t>ee</w:t>
        </w:r>
        <w:r w:rsidR="00021A40">
          <w:rPr>
            <w:i/>
            <w:spacing w:val="-5"/>
            <w:w w:val="75"/>
            <w:sz w:val="22"/>
            <w:szCs w:val="22"/>
          </w:rPr>
          <w:t>l</w:t>
        </w:r>
        <w:r w:rsidR="00021A40">
          <w:rPr>
            <w:i/>
            <w:w w:val="75"/>
            <w:sz w:val="22"/>
            <w:szCs w:val="22"/>
          </w:rPr>
          <w:t>.</w:t>
        </w:r>
        <w:r w:rsidR="00021A40">
          <w:rPr>
            <w:i/>
            <w:spacing w:val="-2"/>
            <w:w w:val="75"/>
            <w:sz w:val="22"/>
            <w:szCs w:val="22"/>
          </w:rPr>
          <w:t>c</w:t>
        </w:r>
        <w:r w:rsidR="00021A40">
          <w:rPr>
            <w:i/>
            <w:w w:val="75"/>
            <w:sz w:val="22"/>
            <w:szCs w:val="22"/>
          </w:rPr>
          <w:t>om/a</w:t>
        </w:r>
        <w:r w:rsidR="00021A40">
          <w:rPr>
            <w:i/>
            <w:spacing w:val="4"/>
            <w:w w:val="75"/>
            <w:sz w:val="22"/>
            <w:szCs w:val="22"/>
          </w:rPr>
          <w:t>r</w:t>
        </w:r>
        <w:r w:rsidR="00021A40">
          <w:rPr>
            <w:i/>
            <w:w w:val="75"/>
            <w:sz w:val="22"/>
            <w:szCs w:val="22"/>
          </w:rPr>
          <w:t>ticle/108-230-</w:t>
        </w:r>
        <w:r w:rsidR="00021A40">
          <w:rPr>
            <w:i/>
            <w:spacing w:val="1"/>
            <w:w w:val="75"/>
            <w:sz w:val="22"/>
            <w:szCs w:val="22"/>
          </w:rPr>
          <w:t>p</w:t>
        </w:r>
        <w:r w:rsidR="00021A40">
          <w:rPr>
            <w:i/>
            <w:w w:val="75"/>
            <w:sz w:val="22"/>
            <w:szCs w:val="22"/>
          </w:rPr>
          <w:t>eman</w:t>
        </w:r>
        <w:r w:rsidR="00021A40">
          <w:rPr>
            <w:i/>
            <w:spacing w:val="1"/>
            <w:w w:val="75"/>
            <w:sz w:val="22"/>
            <w:szCs w:val="22"/>
          </w:rPr>
          <w:t>a</w:t>
        </w:r>
        <w:r w:rsidR="00021A40">
          <w:rPr>
            <w:i/>
            <w:w w:val="75"/>
            <w:sz w:val="22"/>
            <w:szCs w:val="22"/>
          </w:rPr>
          <w:t>san</w:t>
        </w:r>
      </w:hyperlink>
      <w:r w:rsidR="00021A40">
        <w:rPr>
          <w:i/>
          <w:spacing w:val="37"/>
          <w:w w:val="75"/>
          <w:sz w:val="22"/>
          <w:szCs w:val="22"/>
        </w:rPr>
        <w:t xml:space="preserve"> </w:t>
      </w:r>
      <w:r w:rsidR="00021A40">
        <w:rPr>
          <w:i/>
          <w:w w:val="75"/>
          <w:sz w:val="22"/>
          <w:szCs w:val="22"/>
        </w:rPr>
        <w:t>global</w:t>
      </w:r>
    </w:p>
    <w:p w:rsidR="00A31BD9" w:rsidRDefault="00A31BD9">
      <w:pPr>
        <w:spacing w:line="200" w:lineRule="exact"/>
      </w:pP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pict>
          <v:group id="_x0000_s1204" style="position:absolute;left:0;text-align:left;margin-left:439.55pt;margin-top:136.95pt;width:0;height:0;z-index:-6088;mso-position-horizontal-relative:page" coordorigin="8791,2739" coordsize="0,0">
            <v:shape id="_x0000_s1205" style="position:absolute;left:8791;top:2739;width:0;height:0" coordorigin="8791,2739" coordsize="0,0" path="m8791,2739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1"/>
          <w:sz w:val="22"/>
          <w:szCs w:val="22"/>
        </w:rPr>
        <w:t>S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membaca</w:t>
      </w:r>
      <w:r w:rsidR="00021A40">
        <w:rPr>
          <w:spacing w:val="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tikel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w w:val="110"/>
          <w:sz w:val="22"/>
          <w:szCs w:val="22"/>
        </w:rPr>
        <w:t>t</w:t>
      </w:r>
      <w:r w:rsidR="00021A40">
        <w:rPr>
          <w:w w:val="110"/>
          <w:sz w:val="22"/>
          <w:szCs w:val="22"/>
        </w:rPr>
        <w:t>e</w:t>
      </w:r>
      <w:r w:rsidR="00021A40">
        <w:rPr>
          <w:spacing w:val="-1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>tang</w:t>
      </w:r>
      <w:r w:rsidR="00021A40">
        <w:rPr>
          <w:spacing w:val="20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pemanasan</w:t>
      </w:r>
      <w:r w:rsidR="00021A40">
        <w:rPr>
          <w:spacing w:val="-5"/>
          <w:w w:val="110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globa</w:t>
      </w:r>
      <w:r w:rsidR="00021A40">
        <w:rPr>
          <w:spacing w:val="-2"/>
          <w:w w:val="105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banding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10"/>
          <w:w w:val="107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 xml:space="preserve">dengan </w:t>
      </w:r>
      <w:r w:rsidR="00021A40">
        <w:rPr>
          <w:w w:val="110"/>
          <w:sz w:val="22"/>
          <w:szCs w:val="22"/>
        </w:rPr>
        <w:t>bebe</w:t>
      </w:r>
      <w:r w:rsidR="00021A40">
        <w:rPr>
          <w:spacing w:val="-1"/>
          <w:w w:val="110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>apa</w:t>
      </w:r>
      <w:r w:rsidR="00021A40">
        <w:rPr>
          <w:spacing w:val="5"/>
          <w:w w:val="110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perubahan </w:t>
      </w:r>
      <w:r w:rsidR="00021A40">
        <w:rPr>
          <w:sz w:val="22"/>
          <w:szCs w:val="22"/>
        </w:rPr>
        <w:t>alam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erjadi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>dae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ah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masing-masin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5"/>
          <w:w w:val="82"/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dahulu 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musim  hujan 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musim  panas 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be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7"/>
          <w:sz w:val="22"/>
          <w:szCs w:val="22"/>
        </w:rPr>
        <w:t>langsung</w:t>
      </w:r>
      <w:r w:rsidR="00021A40">
        <w:rPr>
          <w:spacing w:val="3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seca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</w:t>
      </w:r>
      <w:r w:rsidR="00021A40">
        <w:rPr>
          <w:spacing w:val="-1"/>
          <w:w w:val="106"/>
          <w:sz w:val="22"/>
          <w:szCs w:val="22"/>
        </w:rPr>
        <w:t>r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tu</w:t>
      </w:r>
      <w:r w:rsidR="00021A40">
        <w:rPr>
          <w:spacing w:val="-12"/>
          <w:w w:val="108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31"/>
          <w:w w:val="82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9"/>
          <w:sz w:val="22"/>
          <w:szCs w:val="22"/>
        </w:rPr>
        <w:t xml:space="preserve">etapi </w:t>
      </w:r>
      <w:r w:rsidR="00021A40">
        <w:rPr>
          <w:sz w:val="22"/>
          <w:szCs w:val="22"/>
        </w:rPr>
        <w:t>se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sama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97"/>
          <w:sz w:val="22"/>
          <w:szCs w:val="22"/>
        </w:rPr>
        <w:t>la</w:t>
      </w:r>
      <w:r w:rsidR="00021A40">
        <w:rPr>
          <w:spacing w:val="-1"/>
          <w:w w:val="97"/>
          <w:sz w:val="22"/>
          <w:szCs w:val="22"/>
        </w:rPr>
        <w:t>g</w:t>
      </w:r>
      <w:r w:rsidR="00021A40">
        <w:rPr>
          <w:w w:val="97"/>
          <w:sz w:val="22"/>
          <w:szCs w:val="22"/>
        </w:rPr>
        <w:t>i.</w:t>
      </w:r>
      <w:r w:rsidR="00021A40">
        <w:rPr>
          <w:spacing w:val="26"/>
          <w:w w:val="9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Di </w:t>
      </w:r>
      <w:r w:rsidR="00021A40">
        <w:rPr>
          <w:spacing w:val="-1"/>
          <w:w w:val="11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engah</w:t>
      </w:r>
      <w:r w:rsidR="00021A40">
        <w:rPr>
          <w:spacing w:val="21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musim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panas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turun 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hujan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leb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2"/>
          <w:w w:val="82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1"/>
          <w:w w:val="110"/>
          <w:sz w:val="22"/>
          <w:szCs w:val="22"/>
        </w:rPr>
        <w:t>g</w:t>
      </w:r>
      <w:r w:rsidR="00021A40">
        <w:rPr>
          <w:w w:val="101"/>
          <w:sz w:val="22"/>
          <w:szCs w:val="22"/>
        </w:rPr>
        <w:t xml:space="preserve">in </w:t>
      </w:r>
      <w:r w:rsidR="00021A40">
        <w:rPr>
          <w:w w:val="107"/>
          <w:sz w:val="22"/>
          <w:szCs w:val="22"/>
        </w:rPr>
        <w:t>kencan</w:t>
      </w:r>
      <w:r w:rsidR="00021A40">
        <w:rPr>
          <w:spacing w:val="-3"/>
          <w:w w:val="107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sz w:val="22"/>
          <w:szCs w:val="22"/>
        </w:rPr>
        <w:t>lain-lain,</w:t>
      </w:r>
      <w:r w:rsidR="00021A40">
        <w:rPr>
          <w:spacing w:val="-22"/>
          <w:sz w:val="22"/>
          <w:szCs w:val="22"/>
        </w:rPr>
        <w:t xml:space="preserve"> </w:t>
      </w:r>
      <w:r w:rsidR="00021A40">
        <w:rPr>
          <w:sz w:val="22"/>
          <w:szCs w:val="22"/>
        </w:rPr>
        <w:t>cuaca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pana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bencana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sema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ak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1"/>
          <w:sz w:val="22"/>
          <w:szCs w:val="22"/>
        </w:rPr>
        <w:t xml:space="preserve">erjadi.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enurut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pendap</w:t>
      </w:r>
      <w:r w:rsidR="00021A40">
        <w:rPr>
          <w:spacing w:val="-1"/>
          <w:w w:val="111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26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turut </w:t>
      </w:r>
      <w:r w:rsidR="00021A40">
        <w:rPr>
          <w:w w:val="106"/>
          <w:sz w:val="22"/>
          <w:szCs w:val="22"/>
        </w:rPr>
        <w:t>me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2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ebab</w:t>
      </w:r>
      <w:r w:rsidR="00021A40">
        <w:rPr>
          <w:spacing w:val="4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an</w:t>
      </w:r>
      <w:r w:rsidR="00021A40">
        <w:rPr>
          <w:spacing w:val="4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pemanasan</w:t>
      </w:r>
      <w:r w:rsidR="00021A40">
        <w:rPr>
          <w:spacing w:val="18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global?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202" style="position:absolute;left:0;text-align:left;margin-left:88.35pt;margin-top:17.95pt;width:349.2pt;height:0;z-index:-6090;mso-position-horizontal-relative:page" coordorigin="1767,359" coordsize="6984,0">
            <v:shape id="_x0000_s1203" style="position:absolute;left:1767;top:359;width:6984;height:0" coordorigin="1767,359" coordsize="6984,0" path="m1767,35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200" style="position:absolute;left:0;text-align:left;margin-left:84.35pt;margin-top:17.95pt;width:0;height:0;z-index:-6089;mso-position-horizontal-relative:page" coordorigin="1687,359" coordsize="0,0">
            <v:shape id="_x0000_s1201" style="position:absolute;left:1687;top:359;width:0;height:0" coordorigin="1687,359" coordsize="0,0" path="m1687,35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2"/>
          <w:sz w:val="28"/>
          <w:szCs w:val="28"/>
        </w:rPr>
        <w:t>H.</w:t>
      </w:r>
      <w:r w:rsidR="00021A40">
        <w:rPr>
          <w:b/>
          <w:color w:val="0076A3"/>
          <w:spacing w:val="-7"/>
          <w:w w:val="92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llah</w:t>
      </w:r>
      <w:r w:rsidR="00021A40">
        <w:rPr>
          <w:b/>
          <w:color w:val="0076A3"/>
          <w:spacing w:val="-20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embaha</w:t>
      </w:r>
      <w:r w:rsidR="00021A40">
        <w:rPr>
          <w:b/>
          <w:color w:val="0076A3"/>
          <w:spacing w:val="-1"/>
          <w:sz w:val="28"/>
          <w:szCs w:val="28"/>
        </w:rPr>
        <w:t>r</w:t>
      </w:r>
      <w:r w:rsidR="00021A40">
        <w:rPr>
          <w:b/>
          <w:color w:val="0076A3"/>
          <w:sz w:val="28"/>
          <w:szCs w:val="28"/>
        </w:rPr>
        <w:t>ui</w:t>
      </w:r>
      <w:r w:rsidR="00021A40">
        <w:rPr>
          <w:b/>
          <w:color w:val="0076A3"/>
          <w:spacing w:val="6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sz w:val="28"/>
          <w:szCs w:val="28"/>
        </w:rPr>
        <w:t>A</w:t>
      </w:r>
      <w:r w:rsidR="00021A40">
        <w:rPr>
          <w:b/>
          <w:color w:val="0076A3"/>
          <w:sz w:val="28"/>
          <w:szCs w:val="28"/>
        </w:rPr>
        <w:t>lam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11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mengubah</w:t>
      </w:r>
      <w:r>
        <w:rPr>
          <w:spacing w:val="10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2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pandang</w:t>
      </w:r>
      <w:r>
        <w:rPr>
          <w:spacing w:val="34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manusia </w:t>
      </w:r>
      <w:r>
        <w:rPr>
          <w:sz w:val="22"/>
          <w:szCs w:val="22"/>
        </w:rPr>
        <w:t>dan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alam,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-1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sendi</w:t>
      </w:r>
      <w:r>
        <w:rPr>
          <w:spacing w:val="1"/>
          <w:w w:val="105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  <w:r>
        <w:rPr>
          <w:spacing w:val="-1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berupa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bencana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maupun</w:t>
      </w:r>
      <w:r>
        <w:rPr>
          <w:spacing w:val="2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bencana </w:t>
      </w:r>
      <w:r>
        <w:rPr>
          <w:spacing w:val="4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disebab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0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ena 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3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3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alam  tidak  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menghe</w:t>
      </w:r>
      <w:r>
        <w:rPr>
          <w:spacing w:val="-1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ti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41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dalam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membaharui</w:t>
      </w:r>
      <w:r>
        <w:rPr>
          <w:spacing w:val="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alam.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sang</w:t>
      </w:r>
      <w:r>
        <w:rPr>
          <w:spacing w:val="4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encipta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mengasihi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seluruh</w:t>
      </w:r>
      <w:r>
        <w:rPr>
          <w:spacing w:val="41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ciptaan</w:t>
      </w:r>
      <w:r>
        <w:rPr>
          <w:spacing w:val="2"/>
          <w:w w:val="104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sehingga   Ia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ciptaan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erus </w:t>
      </w:r>
      <w:r>
        <w:rPr>
          <w:spacing w:val="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meneru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 xml:space="preserve">,  </w:t>
      </w:r>
      <w:r>
        <w:rPr>
          <w:spacing w:val="43"/>
          <w:w w:val="8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5"/>
          <w:sz w:val="22"/>
          <w:szCs w:val="22"/>
        </w:rPr>
        <w:t xml:space="preserve">kelanjutan </w:t>
      </w:r>
      <w:r>
        <w:rPr>
          <w:sz w:val="22"/>
          <w:szCs w:val="22"/>
        </w:rPr>
        <w:t>melalui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oses 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oduksi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dan  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oses </w:t>
      </w:r>
      <w:r>
        <w:rPr>
          <w:spacing w:val="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keha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monisan</w:t>
      </w:r>
      <w:r>
        <w:rPr>
          <w:spacing w:val="28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8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mahlu</w:t>
      </w:r>
      <w:r>
        <w:rPr>
          <w:spacing w:val="-2"/>
          <w:w w:val="104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-mahluk </w:t>
      </w:r>
      <w:r>
        <w:rPr>
          <w:sz w:val="22"/>
          <w:szCs w:val="22"/>
        </w:rPr>
        <w:t>ciptaan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1180" w:right="0" w:bottom="280" w:left="1380" w:header="0" w:footer="1158" w:gutter="0"/>
          <w:cols w:space="720"/>
        </w:sectPr>
      </w:pPr>
      <w:r>
        <w:rPr>
          <w:sz w:val="22"/>
          <w:szCs w:val="22"/>
        </w:rPr>
        <w:t>Dalam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janji </w:t>
      </w:r>
      <w:r>
        <w:rPr>
          <w:w w:val="107"/>
          <w:sz w:val="22"/>
          <w:szCs w:val="22"/>
        </w:rPr>
        <w:t>pe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elam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llah,</w:t>
      </w:r>
      <w:r>
        <w:rPr>
          <w:spacing w:val="13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masuk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janji </w:t>
      </w:r>
      <w:r>
        <w:rPr>
          <w:w w:val="112"/>
          <w:sz w:val="22"/>
          <w:szCs w:val="22"/>
        </w:rPr>
        <w:t>pe</w:t>
      </w:r>
      <w:r>
        <w:rPr>
          <w:spacing w:val="-3"/>
          <w:w w:val="112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06"/>
          <w:sz w:val="22"/>
          <w:szCs w:val="22"/>
        </w:rPr>
        <w:t>elam</w:t>
      </w:r>
      <w:r>
        <w:rPr>
          <w:spacing w:val="-1"/>
          <w:w w:val="106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. 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0"/>
          <w:sz w:val="22"/>
          <w:szCs w:val="22"/>
        </w:rPr>
        <w:t>ng</w:t>
      </w:r>
      <w:r>
        <w:rPr>
          <w:spacing w:val="-1"/>
          <w:w w:val="110"/>
          <w:sz w:val="22"/>
          <w:szCs w:val="22"/>
        </w:rPr>
        <w:t>a</w:t>
      </w:r>
      <w:r>
        <w:rPr>
          <w:w w:val="102"/>
          <w:sz w:val="22"/>
          <w:szCs w:val="22"/>
        </w:rPr>
        <w:t>t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  <w:r>
        <w:rPr>
          <w:spacing w:val="13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Nuh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mana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dibaharui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w w:val="109"/>
          <w:sz w:val="22"/>
          <w:szCs w:val="22"/>
        </w:rPr>
        <w:t>bena</w:t>
      </w:r>
      <w:r>
        <w:rPr>
          <w:spacing w:val="-1"/>
          <w:w w:val="109"/>
          <w:sz w:val="22"/>
          <w:szCs w:val="22"/>
        </w:rPr>
        <w:t>r</w:t>
      </w:r>
      <w:r>
        <w:rPr>
          <w:w w:val="92"/>
          <w:sz w:val="22"/>
          <w:szCs w:val="22"/>
        </w:rPr>
        <w:t xml:space="preserve">- </w:t>
      </w:r>
      <w:r>
        <w:rPr>
          <w:sz w:val="22"/>
          <w:szCs w:val="22"/>
        </w:rPr>
        <w:t>benar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itu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pula</w:t>
      </w:r>
      <w:r>
        <w:rPr>
          <w:spacing w:val="2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tumbuhan</w:t>
      </w:r>
      <w:r>
        <w:rPr>
          <w:spacing w:val="-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mengasihi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ciptaan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  itu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a, </w:t>
      </w:r>
      <w:r>
        <w:rPr>
          <w:spacing w:val="1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elam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34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se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 xml:space="preserve">ta </w:t>
      </w:r>
      <w:r>
        <w:rPr>
          <w:w w:val="107"/>
          <w:sz w:val="22"/>
          <w:szCs w:val="22"/>
        </w:rPr>
        <w:t>membaharui</w:t>
      </w:r>
      <w:r>
        <w:rPr>
          <w:spacing w:val="3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alam.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ini janganlah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alasan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mengelak </w:t>
      </w:r>
      <w:r>
        <w:rPr>
          <w:w w:val="107"/>
          <w:sz w:val="22"/>
          <w:szCs w:val="22"/>
        </w:rPr>
        <w:t>da</w:t>
      </w:r>
      <w:r>
        <w:rPr>
          <w:spacing w:val="1"/>
          <w:w w:val="107"/>
          <w:sz w:val="22"/>
          <w:szCs w:val="22"/>
        </w:rPr>
        <w:t>r</w:t>
      </w:r>
      <w:r>
        <w:rPr>
          <w:spacing w:val="24"/>
          <w:w w:val="84"/>
          <w:sz w:val="22"/>
          <w:szCs w:val="22"/>
        </w:rPr>
        <w:t>i</w:t>
      </w:r>
      <w:r>
        <w:rPr>
          <w:w w:val="109"/>
          <w:sz w:val="22"/>
          <w:szCs w:val="22"/>
        </w:rPr>
        <w:t>tanggungj</w:t>
      </w:r>
      <w:r>
        <w:rPr>
          <w:spacing w:val="-2"/>
          <w:w w:val="109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24"/>
          <w:w w:val="111"/>
          <w:sz w:val="22"/>
          <w:szCs w:val="22"/>
        </w:rPr>
        <w:t>b</w:t>
      </w:r>
      <w:r>
        <w:rPr>
          <w:w w:val="105"/>
          <w:sz w:val="22"/>
          <w:szCs w:val="22"/>
        </w:rPr>
        <w:t>memeliha</w:t>
      </w:r>
      <w:r>
        <w:rPr>
          <w:spacing w:val="-1"/>
          <w:w w:val="105"/>
          <w:sz w:val="22"/>
          <w:szCs w:val="22"/>
        </w:rPr>
        <w:t>r</w:t>
      </w:r>
      <w:r>
        <w:rPr>
          <w:spacing w:val="24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se</w:t>
      </w:r>
      <w:r>
        <w:rPr>
          <w:spacing w:val="5"/>
          <w:w w:val="105"/>
          <w:sz w:val="22"/>
          <w:szCs w:val="22"/>
        </w:rPr>
        <w:t>r</w:t>
      </w:r>
      <w:r>
        <w:rPr>
          <w:w w:val="112"/>
          <w:sz w:val="22"/>
          <w:szCs w:val="22"/>
        </w:rPr>
        <w:t>t</w:t>
      </w:r>
      <w:r>
        <w:rPr>
          <w:spacing w:val="24"/>
          <w:w w:val="112"/>
          <w:sz w:val="22"/>
          <w:szCs w:val="22"/>
        </w:rPr>
        <w:t>a</w:t>
      </w:r>
      <w:r>
        <w:rPr>
          <w:w w:val="106"/>
          <w:sz w:val="22"/>
          <w:szCs w:val="22"/>
        </w:rPr>
        <w:t>melesta</w:t>
      </w:r>
      <w:r>
        <w:rPr>
          <w:spacing w:val="1"/>
          <w:w w:val="106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4"/>
          <w:w w:val="90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24"/>
          <w:w w:val="109"/>
          <w:sz w:val="22"/>
          <w:szCs w:val="22"/>
        </w:rPr>
        <w:t>n</w:t>
      </w:r>
      <w:r>
        <w:rPr>
          <w:w w:val="102"/>
          <w:sz w:val="22"/>
          <w:szCs w:val="22"/>
        </w:rPr>
        <w:t>alam</w:t>
      </w:r>
      <w:r>
        <w:rPr>
          <w:spacing w:val="24"/>
          <w:w w:val="102"/>
          <w:sz w:val="22"/>
          <w:szCs w:val="22"/>
        </w:rPr>
        <w:t>.</w:t>
      </w:r>
      <w:r>
        <w:rPr>
          <w:spacing w:val="1"/>
          <w:w w:val="88"/>
          <w:sz w:val="22"/>
          <w:szCs w:val="22"/>
        </w:rPr>
        <w:t>S</w:t>
      </w:r>
      <w:r>
        <w:rPr>
          <w:w w:val="102"/>
          <w:sz w:val="22"/>
          <w:szCs w:val="22"/>
        </w:rPr>
        <w:t>ebali</w:t>
      </w:r>
      <w:r>
        <w:rPr>
          <w:spacing w:val="4"/>
          <w:w w:val="102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24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ke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spacing w:val="-1"/>
          <w:w w:val="108"/>
          <w:sz w:val="22"/>
          <w:szCs w:val="22"/>
        </w:rPr>
        <w:t>a</w:t>
      </w:r>
      <w:r>
        <w:rPr>
          <w:w w:val="111"/>
          <w:sz w:val="22"/>
          <w:szCs w:val="22"/>
        </w:rPr>
        <w:t xml:space="preserve">taan </w:t>
      </w:r>
      <w:r>
        <w:rPr>
          <w:sz w:val="22"/>
          <w:szCs w:val="22"/>
        </w:rPr>
        <w:lastRenderedPageBreak/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 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juga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mengasihi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titik</w:t>
      </w:r>
      <w:r>
        <w:rPr>
          <w:spacing w:val="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ang</w:t>
      </w:r>
      <w:r>
        <w:rPr>
          <w:spacing w:val="4"/>
          <w:w w:val="108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8"/>
          <w:sz w:val="22"/>
          <w:szCs w:val="22"/>
        </w:rPr>
        <w:t>t</w:t>
      </w:r>
      <w:r>
        <w:rPr>
          <w:spacing w:val="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6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kesada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hadap</w:t>
      </w:r>
      <w:r>
        <w:rPr>
          <w:spacing w:val="15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pemeliha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aan</w:t>
      </w:r>
      <w:r>
        <w:rPr>
          <w:spacing w:val="-1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pelesta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ian</w:t>
      </w:r>
      <w:r>
        <w:rPr>
          <w:spacing w:val="51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357B69">
      <w:pPr>
        <w:spacing w:before="53"/>
        <w:ind w:left="1100"/>
        <w:rPr>
          <w:sz w:val="28"/>
          <w:szCs w:val="28"/>
        </w:rPr>
      </w:pPr>
      <w:r>
        <w:lastRenderedPageBreak/>
        <w:pict>
          <v:group id="_x0000_s1198" style="position:absolute;left:0;text-align:left;margin-left:60pt;margin-top:21.45pt;width:349.2pt;height:0;z-index:-6087;mso-position-horizontal-relative:page" coordorigin="1200,429" coordsize="6984,0">
            <v:shape id="_x0000_s1199" style="position:absolute;left:1200;top:429;width:6984;height:0" coordorigin="1200,429" coordsize="6984,0" path="m1200,42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196" style="position:absolute;left:0;text-align:left;margin-left:56pt;margin-top:21.45pt;width:0;height:0;z-index:-6086;mso-position-horizontal-relative:page" coordorigin="1120,429" coordsize="0,0">
            <v:shape id="_x0000_s1197" style="position:absolute;left:1120;top:429;width:0;height:0" coordorigin="1120,429" coordsize="0,0" path="m1120,429r,e" filled="f" strokecolor="#00adef" strokeweight="2pt">
              <v:path arrowok="t"/>
            </v:shape>
            <w10:wrap anchorx="page"/>
          </v:group>
        </w:pict>
      </w:r>
      <w:r>
        <w:pict>
          <v:group id="_x0000_s1194" style="position:absolute;left:0;text-align:left;margin-left:411.2pt;margin-top:85.8pt;width:0;height:0;z-index:-6085;mso-position-horizontal-relative:page;mso-position-vertical-relative:page" coordorigin="8224,1716" coordsize="0,0">
            <v:shape id="_x0000_s1195" style="position:absolute;left:8224;top:1716;width:0;height:0" coordorigin="8224,1716" coordsize="0,0" path="m8224,1716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z w:val="28"/>
          <w:szCs w:val="28"/>
        </w:rPr>
        <w:t>H.</w:t>
      </w:r>
      <w:r w:rsidR="00021A40">
        <w:rPr>
          <w:b/>
          <w:color w:val="0076A3"/>
          <w:spacing w:val="-19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160" w:lineRule="exact"/>
        <w:rPr>
          <w:sz w:val="17"/>
          <w:szCs w:val="17"/>
        </w:rPr>
      </w:pPr>
    </w:p>
    <w:p w:rsidR="00A31BD9" w:rsidRDefault="00A31BD9">
      <w:pPr>
        <w:spacing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280" w:right="1380" w:bottom="280" w:left="0" w:header="0" w:footer="1158" w:gutter="0"/>
          <w:cols w:space="720"/>
        </w:sect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</w:t>
      </w:r>
      <w:r>
        <w:rPr>
          <w:w w:val="107"/>
          <w:sz w:val="22"/>
          <w:szCs w:val="22"/>
        </w:rPr>
        <w:t>membaharui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1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mit</w:t>
      </w:r>
      <w:r>
        <w:rPr>
          <w:spacing w:val="-1"/>
          <w:w w:val="103"/>
          <w:sz w:val="22"/>
          <w:szCs w:val="22"/>
        </w:rPr>
        <w:t>r</w:t>
      </w:r>
      <w:r>
        <w:rPr>
          <w:w w:val="108"/>
          <w:sz w:val="22"/>
          <w:szCs w:val="22"/>
        </w:rPr>
        <w:t xml:space="preserve">a </w:t>
      </w:r>
      <w:r>
        <w:rPr>
          <w:spacing w:val="-1"/>
          <w:w w:val="94"/>
          <w:sz w:val="22"/>
          <w:szCs w:val="22"/>
        </w:rPr>
        <w:t>A</w:t>
      </w:r>
      <w:r>
        <w:rPr>
          <w:w w:val="94"/>
          <w:sz w:val="22"/>
          <w:szCs w:val="22"/>
        </w:rPr>
        <w:t xml:space="preserve">llah </w:t>
      </w:r>
      <w:r>
        <w:rPr>
          <w:sz w:val="22"/>
          <w:szCs w:val="22"/>
        </w:rPr>
        <w:t>dalam</w:t>
      </w:r>
      <w:r>
        <w:rPr>
          <w:spacing w:val="25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membe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ita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asih-</w:t>
      </w:r>
      <w:r>
        <w:rPr>
          <w:spacing w:val="2"/>
          <w:w w:val="98"/>
          <w:sz w:val="22"/>
          <w:szCs w:val="22"/>
        </w:rPr>
        <w:t>N</w:t>
      </w:r>
      <w:r>
        <w:rPr>
          <w:spacing w:val="-1"/>
          <w:w w:val="98"/>
          <w:sz w:val="22"/>
          <w:szCs w:val="22"/>
        </w:rPr>
        <w:t>y</w:t>
      </w:r>
      <w:r>
        <w:rPr>
          <w:w w:val="98"/>
          <w:sz w:val="22"/>
          <w:szCs w:val="22"/>
        </w:rPr>
        <w:t>a</w:t>
      </w:r>
      <w:r>
        <w:rPr>
          <w:spacing w:val="-6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dunia.</w:t>
      </w:r>
      <w:r>
        <w:rPr>
          <w:spacing w:val="15"/>
          <w:sz w:val="22"/>
          <w:szCs w:val="22"/>
        </w:rPr>
        <w:t xml:space="preserve"> </w:t>
      </w:r>
      <w:r>
        <w:rPr>
          <w:spacing w:val="-5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embaharuan</w:t>
      </w:r>
      <w:r>
        <w:rPr>
          <w:spacing w:val="-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menca</w:t>
      </w:r>
      <w:r>
        <w:rPr>
          <w:spacing w:val="1"/>
          <w:w w:val="105"/>
          <w:sz w:val="22"/>
          <w:szCs w:val="22"/>
        </w:rPr>
        <w:t>k</w:t>
      </w:r>
      <w:r>
        <w:rPr>
          <w:w w:val="112"/>
          <w:sz w:val="22"/>
          <w:szCs w:val="22"/>
        </w:rPr>
        <w:t xml:space="preserve">up </w:t>
      </w:r>
      <w:r>
        <w:rPr>
          <w:sz w:val="22"/>
          <w:szCs w:val="22"/>
        </w:rPr>
        <w:t xml:space="preserve">hidup 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alam 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keseluruhan. </w:t>
      </w:r>
      <w:r>
        <w:rPr>
          <w:spacing w:val="5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z w:val="22"/>
          <w:szCs w:val="22"/>
        </w:rPr>
        <w:t>mpli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pemahaman </w:t>
      </w:r>
      <w:r>
        <w:rPr>
          <w:sz w:val="22"/>
          <w:szCs w:val="22"/>
        </w:rPr>
        <w:t>ini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2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budi 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 xml:space="preserve">erutama </w:t>
      </w:r>
      <w:r>
        <w:rPr>
          <w:sz w:val="22"/>
          <w:szCs w:val="22"/>
        </w:rPr>
        <w:t xml:space="preserve">dalam  </w:t>
      </w:r>
      <w:r>
        <w:rPr>
          <w:spacing w:val="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membangun </w:t>
      </w:r>
      <w:r>
        <w:rPr>
          <w:spacing w:val="22"/>
          <w:w w:val="1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elasi </w:t>
      </w:r>
      <w:r>
        <w:rPr>
          <w:spacing w:val="3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dengan </w:t>
      </w:r>
      <w:r>
        <w:rPr>
          <w:spacing w:val="21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llah,  sesama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 xml:space="preserve">alam </w:t>
      </w:r>
      <w:r>
        <w:rPr>
          <w:spacing w:val="50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ling</w:t>
      </w:r>
      <w:r>
        <w:rPr>
          <w:spacing w:val="1"/>
          <w:w w:val="99"/>
          <w:sz w:val="22"/>
          <w:szCs w:val="22"/>
        </w:rPr>
        <w:t>k</w:t>
      </w:r>
      <w:r>
        <w:rPr>
          <w:w w:val="110"/>
          <w:sz w:val="22"/>
          <w:szCs w:val="22"/>
        </w:rPr>
        <w:t xml:space="preserve">ungan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25"/>
          <w:w w:val="8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pembaharuan</w:t>
      </w:r>
      <w:r>
        <w:rPr>
          <w:spacing w:val="20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 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bersedia    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>tuk membe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la</w:t>
      </w:r>
      <w:r>
        <w:rPr>
          <w:spacing w:val="1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u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4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 xml:space="preserve">kehendak 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llah dalam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setiap </w:t>
      </w:r>
      <w:r>
        <w:rPr>
          <w:spacing w:val="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ha</w:t>
      </w:r>
      <w:r>
        <w:rPr>
          <w:spacing w:val="1"/>
          <w:w w:val="99"/>
          <w:sz w:val="22"/>
          <w:szCs w:val="22"/>
        </w:rPr>
        <w:t>r</w:t>
      </w:r>
      <w:r>
        <w:rPr>
          <w:w w:val="99"/>
          <w:sz w:val="22"/>
          <w:szCs w:val="22"/>
        </w:rPr>
        <w:t>i.</w:t>
      </w:r>
      <w:r>
        <w:rPr>
          <w:spacing w:val="27"/>
          <w:w w:val="99"/>
          <w:sz w:val="22"/>
          <w:szCs w:val="22"/>
        </w:rPr>
        <w:t xml:space="preserve"> </w:t>
      </w:r>
      <w:r>
        <w:rPr>
          <w:sz w:val="22"/>
          <w:szCs w:val="22"/>
        </w:rPr>
        <w:t>Hal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ha</w:t>
      </w:r>
      <w:r>
        <w:rPr>
          <w:spacing w:val="-3"/>
          <w:w w:val="110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>r</w:t>
      </w:r>
      <w:r>
        <w:rPr>
          <w:sz w:val="22"/>
          <w:szCs w:val="22"/>
        </w:rPr>
        <w:t xml:space="preserve">wujud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gaul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 xml:space="preserve">t </w:t>
      </w:r>
      <w:r>
        <w:rPr>
          <w:spacing w:val="1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3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llah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melalui  </w:t>
      </w:r>
      <w:r>
        <w:rPr>
          <w:w w:val="106"/>
          <w:sz w:val="22"/>
          <w:szCs w:val="22"/>
        </w:rPr>
        <w:t xml:space="preserve">kesetiaan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doa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membaca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enung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90"/>
          <w:sz w:val="22"/>
          <w:szCs w:val="22"/>
        </w:rPr>
        <w:t>l</w:t>
      </w:r>
      <w:r>
        <w:rPr>
          <w:spacing w:val="4"/>
          <w:w w:val="90"/>
          <w:sz w:val="22"/>
          <w:szCs w:val="22"/>
        </w:rPr>
        <w:t>k</w:t>
      </w:r>
      <w:r>
        <w:rPr>
          <w:w w:val="107"/>
          <w:sz w:val="22"/>
          <w:szCs w:val="22"/>
        </w:rPr>
        <w:t>ita</w:t>
      </w:r>
      <w:r>
        <w:rPr>
          <w:spacing w:val="-5"/>
          <w:w w:val="107"/>
          <w:sz w:val="22"/>
          <w:szCs w:val="22"/>
        </w:rPr>
        <w:t>b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before="9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357B69">
      <w:pPr>
        <w:spacing w:before="6" w:line="480" w:lineRule="exact"/>
        <w:ind w:left="703"/>
        <w:rPr>
          <w:sz w:val="46"/>
          <w:szCs w:val="46"/>
        </w:rPr>
        <w:sectPr w:rsidR="00A31BD9">
          <w:pgSz w:w="9920" w:h="14120"/>
          <w:pgMar w:top="1300" w:right="0" w:bottom="280" w:left="1380" w:header="0" w:footer="1158" w:gutter="0"/>
          <w:cols w:space="720"/>
        </w:sectPr>
      </w:pPr>
      <w:r>
        <w:pict>
          <v:group id="_x0000_s1189" style="position:absolute;left:0;text-align:left;margin-left:83.85pt;margin-top:-.4pt;width:62.4pt;height:62.35pt;z-index:-6084;mso-position-horizontal-relative:page" coordorigin="1677,-8" coordsize="1248,1247">
            <v:shape id="_x0000_s1193" style="position:absolute;left:1688;top:2;width:1227;height:1227" coordorigin="1688,2" coordsize="1227,1227" path="m1801,2r-66,2l1694,30r-6,48l1688,116r,1000l1689,1182r26,42l1763,1229r38,1l2801,1230r66,-2l2909,1202r6,-48l2915,1116r,-1000l2913,50,2887,8,2839,3,2801,2,1801,2xe" filled="f" strokecolor="#0076a3" strokeweight="1pt">
              <v:path arrowok="t"/>
            </v:shape>
            <v:shape id="_x0000_s1192" style="position:absolute;left:1692;top:425;width:1207;height:794" coordorigin="1692,425" coordsize="1207,794" path="m1806,425r-66,2l1698,452r-6,48l1692,1105r,38l1698,1191r42,26l1805,1219r980,l2823,1218r48,-5l2897,1171r2,-65l2899,538r,-37l2893,453r-42,-26l2786,425r-980,xe" fillcolor="#0076a3" stroked="f">
              <v:path arrowok="t"/>
            </v:shape>
            <v:shape id="_x0000_s1191" style="position:absolute;left:1692;top:425;width:1207;height:794" coordorigin="1692,425" coordsize="1207,794" path="m1806,425r-66,2l1698,452r-6,48l1692,538r,567l1694,1171r26,42l1768,1218r38,1l2785,1219r66,-2l2893,1191r6,-48l2899,1105r,-567l2897,473r-26,-42l2823,425r-38,l1806,425xe" filled="f" strokecolor="#0076a3" strokeweight="1pt">
              <v:path arrowok="t"/>
            </v:shape>
            <v:shape id="_x0000_s1190" style="position:absolute;left:1687;top:362;width:1227;height:243" coordorigin="1687,362" coordsize="1227,243" path="m1687,605r1227,l2914,362r-1227,l1687,605xe" fillcolor="#0076a3" stroked="f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1"/>
          <w:position w:val="13"/>
          <w:sz w:val="26"/>
          <w:szCs w:val="26"/>
        </w:rPr>
        <w:t>B</w:t>
      </w:r>
      <w:r w:rsidR="00021A40">
        <w:rPr>
          <w:b/>
          <w:color w:val="0076A3"/>
          <w:position w:val="13"/>
          <w:sz w:val="26"/>
          <w:szCs w:val="26"/>
        </w:rPr>
        <w:t xml:space="preserve">ab       </w:t>
      </w:r>
      <w:r w:rsidR="00021A40">
        <w:rPr>
          <w:b/>
          <w:color w:val="0076A3"/>
          <w:spacing w:val="2"/>
          <w:position w:val="13"/>
          <w:sz w:val="26"/>
          <w:szCs w:val="26"/>
        </w:rPr>
        <w:t xml:space="preserve"> </w:t>
      </w:r>
      <w:r w:rsidR="00021A40">
        <w:rPr>
          <w:b/>
          <w:color w:val="0076A3"/>
          <w:position w:val="-4"/>
          <w:sz w:val="46"/>
          <w:szCs w:val="46"/>
        </w:rPr>
        <w:t>Remaja</w:t>
      </w:r>
      <w:r w:rsidR="00021A40">
        <w:rPr>
          <w:b/>
          <w:color w:val="0076A3"/>
          <w:spacing w:val="-37"/>
          <w:position w:val="-4"/>
          <w:sz w:val="46"/>
          <w:szCs w:val="46"/>
        </w:rPr>
        <w:t xml:space="preserve"> </w:t>
      </w:r>
      <w:r w:rsidR="00021A40">
        <w:rPr>
          <w:b/>
          <w:color w:val="0076A3"/>
          <w:position w:val="-4"/>
          <w:sz w:val="46"/>
          <w:szCs w:val="46"/>
        </w:rPr>
        <w:t>Kris</w:t>
      </w:r>
      <w:r w:rsidR="00021A40">
        <w:rPr>
          <w:b/>
          <w:color w:val="0076A3"/>
          <w:spacing w:val="-2"/>
          <w:position w:val="-4"/>
          <w:sz w:val="46"/>
          <w:szCs w:val="46"/>
        </w:rPr>
        <w:t>t</w:t>
      </w:r>
      <w:r w:rsidR="00021A40">
        <w:rPr>
          <w:b/>
          <w:color w:val="0076A3"/>
          <w:position w:val="-4"/>
          <w:sz w:val="46"/>
          <w:szCs w:val="46"/>
        </w:rPr>
        <w:t>en</w:t>
      </w:r>
    </w:p>
    <w:p w:rsidR="00A31BD9" w:rsidRDefault="00357B69">
      <w:pPr>
        <w:spacing w:line="600" w:lineRule="exact"/>
        <w:ind w:left="471" w:right="-110"/>
        <w:rPr>
          <w:sz w:val="60"/>
          <w:szCs w:val="60"/>
        </w:rPr>
      </w:pPr>
      <w:r>
        <w:lastRenderedPageBreak/>
        <w:pict>
          <v:group id="_x0000_s1184" style="position:absolute;left:0;text-align:left;margin-left:87.15pt;margin-top:51.75pt;width:353.05pt;height:3.7pt;z-index:-6080;mso-position-horizontal-relative:page" coordorigin="1743,1035" coordsize="7061,74">
            <v:shape id="_x0000_s1188" style="position:absolute;left:8741;top:1052;width:53;height:46" coordorigin="8741,1052" coordsize="53,46" path="m8795,1099r-10,-16l8771,1069r-18,-12l8741,1052e" filled="f" strokecolor="#0076a3" strokeweight="1pt">
              <v:path arrowok="t"/>
            </v:shape>
            <v:shape id="_x0000_s1187" style="position:absolute;left:1831;top:1045;width:6796;height:0" coordorigin="1831,1045" coordsize="6796,0" path="m8627,1045r-6796,e" filled="f" strokecolor="#0076a3" strokeweight="1pt">
              <v:path arrowok="t"/>
            </v:shape>
            <v:shape id="_x0000_s1186" style="position:absolute;left:8667;top:1045;width:57;height:2" coordorigin="8667,1045" coordsize="57,2" path="m8724,1048r-8,-2l8707,1045r-10,l8667,1045e" filled="f" strokecolor="#0076a3" strokeweight="1pt">
              <v:path arrowok="t"/>
            </v:shape>
            <v:shape id="_x0000_s1185" style="position:absolute;left:1753;top:1045;width:57;height:4" coordorigin="1753,1045" coordsize="57,4" path="m1811,1045r-30,l1769,1045r-16,4e" filled="f" strokecolor="#0076a3" strokeweight="1pt">
              <v:path arrowok="t"/>
            </v:shape>
            <w10:wrap anchorx="page"/>
          </v:group>
        </w:pict>
      </w:r>
      <w:r w:rsidR="00021A40">
        <w:rPr>
          <w:b/>
          <w:color w:val="FFFFFF"/>
          <w:w w:val="83"/>
          <w:sz w:val="60"/>
          <w:szCs w:val="60"/>
        </w:rPr>
        <w:t>XIV</w:t>
      </w:r>
    </w:p>
    <w:p w:rsidR="00A31BD9" w:rsidRDefault="00021A40">
      <w:pPr>
        <w:spacing w:before="66"/>
        <w:rPr>
          <w:sz w:val="46"/>
          <w:szCs w:val="46"/>
        </w:rPr>
        <w:sectPr w:rsidR="00A31BD9">
          <w:type w:val="continuous"/>
          <w:pgSz w:w="9920" w:h="14120"/>
          <w:pgMar w:top="420" w:right="0" w:bottom="280" w:left="1380" w:header="720" w:footer="720" w:gutter="0"/>
          <w:cols w:num="2" w:space="720" w:equalWidth="0">
            <w:col w:w="1392" w:space="284"/>
            <w:col w:w="6864"/>
          </w:cols>
        </w:sectPr>
      </w:pPr>
      <w:r>
        <w:br w:type="column"/>
      </w:r>
      <w:r>
        <w:rPr>
          <w:b/>
          <w:color w:val="0076A3"/>
          <w:sz w:val="46"/>
          <w:szCs w:val="46"/>
        </w:rPr>
        <w:lastRenderedPageBreak/>
        <w:t>sebagai</w:t>
      </w:r>
      <w:r>
        <w:rPr>
          <w:b/>
          <w:color w:val="0076A3"/>
          <w:spacing w:val="107"/>
          <w:sz w:val="46"/>
          <w:szCs w:val="46"/>
        </w:rPr>
        <w:t xml:space="preserve"> </w:t>
      </w:r>
      <w:r>
        <w:rPr>
          <w:b/>
          <w:color w:val="0076A3"/>
          <w:spacing w:val="-11"/>
          <w:sz w:val="46"/>
          <w:szCs w:val="46"/>
        </w:rPr>
        <w:t>P</w:t>
      </w:r>
      <w:r>
        <w:rPr>
          <w:b/>
          <w:color w:val="0076A3"/>
          <w:sz w:val="46"/>
          <w:szCs w:val="46"/>
        </w:rPr>
        <w:t>elo</w:t>
      </w:r>
      <w:r>
        <w:rPr>
          <w:b/>
          <w:color w:val="0076A3"/>
          <w:spacing w:val="1"/>
          <w:sz w:val="46"/>
          <w:szCs w:val="46"/>
        </w:rPr>
        <w:t>p</w:t>
      </w:r>
      <w:r>
        <w:rPr>
          <w:b/>
          <w:color w:val="0076A3"/>
          <w:sz w:val="46"/>
          <w:szCs w:val="46"/>
        </w:rPr>
        <w:t>or</w:t>
      </w:r>
      <w:r>
        <w:rPr>
          <w:b/>
          <w:color w:val="0076A3"/>
          <w:spacing w:val="56"/>
          <w:sz w:val="46"/>
          <w:szCs w:val="46"/>
        </w:rPr>
        <w:t xml:space="preserve"> </w:t>
      </w:r>
      <w:r>
        <w:rPr>
          <w:b/>
          <w:color w:val="0076A3"/>
          <w:spacing w:val="-11"/>
          <w:w w:val="95"/>
          <w:sz w:val="46"/>
          <w:szCs w:val="46"/>
        </w:rPr>
        <w:t>P</w:t>
      </w:r>
      <w:r>
        <w:rPr>
          <w:b/>
          <w:color w:val="0076A3"/>
          <w:w w:val="104"/>
          <w:sz w:val="46"/>
          <w:szCs w:val="46"/>
        </w:rPr>
        <w:t>emba</w:t>
      </w:r>
      <w:r>
        <w:rPr>
          <w:b/>
          <w:color w:val="0076A3"/>
          <w:spacing w:val="-1"/>
          <w:w w:val="104"/>
          <w:sz w:val="46"/>
          <w:szCs w:val="46"/>
        </w:rPr>
        <w:t>r</w:t>
      </w:r>
      <w:r>
        <w:rPr>
          <w:b/>
          <w:color w:val="0076A3"/>
          <w:w w:val="105"/>
          <w:sz w:val="46"/>
          <w:szCs w:val="46"/>
        </w:rPr>
        <w:t>uan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2" w:line="260" w:lineRule="exact"/>
        <w:rPr>
          <w:sz w:val="26"/>
          <w:szCs w:val="26"/>
        </w:rPr>
      </w:pPr>
    </w:p>
    <w:p w:rsidR="00A31BD9" w:rsidRDefault="00357B69">
      <w:pPr>
        <w:spacing w:before="30"/>
        <w:ind w:left="1015"/>
        <w:rPr>
          <w:sz w:val="22"/>
          <w:szCs w:val="22"/>
        </w:rPr>
      </w:pPr>
      <w:r>
        <w:pict>
          <v:group id="_x0000_s1179" style="position:absolute;left:0;text-align:left;margin-left:82.85pt;margin-top:-10.55pt;width:3.7pt;height:35.1pt;z-index:-6083;mso-position-horizontal-relative:page" coordorigin="1657,-211" coordsize="74,702">
            <v:shape id="_x0000_s1183" style="position:absolute;left:1674;top:-201;width:46;height:53" coordorigin="1674,-201" coordsize="46,53" path="m1721,-201r-16,10l1691,-177r-12,18l1674,-148e" filled="f" strokecolor="#0076a3" strokeweight="1pt">
              <v:path arrowok="t"/>
            </v:shape>
            <v:shape id="_x0000_s1182" style="position:absolute;left:1667;top:-39;width:0;height:446" coordorigin="1667,-39" coordsize="0,446" path="m1667,-39r,446e" filled="f" strokecolor="#0076a3" strokeweight="1pt">
              <v:path arrowok="t"/>
            </v:shape>
            <v:shape id="_x0000_s1181" style="position:absolute;left:1667;top:-131;width:2;height:56" coordorigin="1667,-131" coordsize="2,56" path="m1670,-131r-2,8l1667,-114r,10l1667,-75e" filled="f" strokecolor="#0076a3" strokeweight="1pt">
              <v:path arrowok="t"/>
            </v:shape>
            <v:shape id="_x0000_s1180" style="position:absolute;left:1667;top:425;width:4;height:55" coordorigin="1667,425" coordsize="4,55" path="m1667,425r,28l1667,465r4,16e" filled="f" strokecolor="#0076a3" strokeweight="1pt">
              <v:path arrowok="t"/>
            </v:shape>
            <w10:wrap anchorx="page"/>
          </v:group>
        </w:pict>
      </w:r>
      <w:r>
        <w:pict>
          <v:group id="_x0000_s1174" style="position:absolute;left:0;text-align:left;margin-left:83.65pt;margin-top:25.15pt;width:353.05pt;height:3.7pt;z-index:-6082;mso-position-horizontal-relative:page" coordorigin="1673,503" coordsize="7061,74">
            <v:shape id="_x0000_s1178" style="position:absolute;left:1683;top:513;width:53;height:46" coordorigin="1683,513" coordsize="53,46" path="m1683,513r10,16l1707,543r18,12l1736,560e" filled="f" strokecolor="#0076a3" strokeweight="1pt">
              <v:path arrowok="t"/>
            </v:shape>
            <v:shape id="_x0000_s1177" style="position:absolute;left:1851;top:567;width:6796;height:0" coordorigin="1851,567" coordsize="6796,0" path="m1851,567r6796,e" filled="f" strokecolor="#0076a3" strokeweight="1pt">
              <v:path arrowok="t"/>
            </v:shape>
            <v:shape id="_x0000_s1176" style="position:absolute;left:1753;top:564;width:57;height:2" coordorigin="1753,564" coordsize="57,2" path="m1753,564r9,2l1771,567r10,l1811,567e" filled="f" strokecolor="#0076a3" strokeweight="1pt">
              <v:path arrowok="t"/>
            </v:shape>
            <v:shape id="_x0000_s1175" style="position:absolute;left:8667;top:563;width:57;height:4" coordorigin="8667,563" coordsize="57,4" path="m8667,567r30,l8709,567r15,-4e" filled="f" strokecolor="#0076a3" strokeweight="1pt">
              <v:path arrowok="t"/>
            </v:shape>
            <w10:wrap anchorx="page"/>
          </v:group>
        </w:pict>
      </w:r>
      <w:r>
        <w:pict>
          <v:group id="_x0000_s1169" style="position:absolute;left:0;text-align:left;margin-left:437.35pt;margin-top:-7.05pt;width:3.7pt;height:35.1pt;z-index:-6081;mso-position-horizontal-relative:page" coordorigin="8747,-141" coordsize="74,702">
            <v:shape id="_x0000_s1173" style="position:absolute;left:8757;top:498;width:46;height:53" coordorigin="8757,498" coordsize="46,53" path="m8757,551r16,-10l8787,527r12,-18l8804,498e" filled="f" strokecolor="#0076a3" strokeweight="1pt">
              <v:path arrowok="t"/>
            </v:shape>
            <v:shape id="_x0000_s1172" style="position:absolute;left:8811;top:-57;width:0;height:446" coordorigin="8811,-57" coordsize="0,446" path="m8811,389r,-446e" filled="f" strokecolor="#0076a3" strokeweight="1pt">
              <v:path arrowok="t"/>
            </v:shape>
            <v:shape id="_x0000_s1171" style="position:absolute;left:8808;top:425;width:2;height:56" coordorigin="8808,425" coordsize="2,56" path="m8808,481r2,-9l8811,463r,-10l8811,425e" filled="f" strokecolor="#0076a3" strokeweight="1pt">
              <v:path arrowok="t"/>
            </v:shape>
            <v:shape id="_x0000_s1170" style="position:absolute;left:8807;top:-131;width:4;height:55" coordorigin="8807,-131" coordsize="4,55" path="m8811,-75r,-29l8811,-115r-4,-16e" filled="f" strokecolor="#0076a3" strokeweight="1pt">
              <v:path arrowok="t"/>
            </v:shape>
            <w10:wrap anchorx="page"/>
          </v:group>
        </w:pict>
      </w:r>
      <w:r>
        <w:pict>
          <v:group id="_x0000_s1167" style="position:absolute;left:0;text-align:left;margin-left:439.55pt;margin-top:116.1pt;width:0;height:0;z-index:-6077;mso-position-horizontal-relative:page" coordorigin="8791,2322" coordsize="0,0">
            <v:shape id="_x0000_s1168" style="position:absolute;left:8791;top:2322;width:0;height:0" coordorigin="8791,2322" coordsize="0,0" path="m8791,2322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Bahan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w w:val="95"/>
          <w:sz w:val="22"/>
          <w:szCs w:val="22"/>
        </w:rPr>
        <w:t>A</w:t>
      </w:r>
      <w:r w:rsidR="00021A40">
        <w:rPr>
          <w:w w:val="95"/>
          <w:sz w:val="22"/>
          <w:szCs w:val="22"/>
        </w:rPr>
        <w:t>l</w:t>
      </w:r>
      <w:r w:rsidR="00021A40">
        <w:rPr>
          <w:spacing w:val="4"/>
          <w:w w:val="95"/>
          <w:sz w:val="22"/>
          <w:szCs w:val="22"/>
        </w:rPr>
        <w:t>k</w:t>
      </w:r>
      <w:r w:rsidR="00021A40">
        <w:rPr>
          <w:w w:val="95"/>
          <w:sz w:val="22"/>
          <w:szCs w:val="22"/>
        </w:rPr>
        <w:t>itab:</w:t>
      </w:r>
      <w:r w:rsidR="00021A40">
        <w:rPr>
          <w:spacing w:val="-4"/>
          <w:w w:val="95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tius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5:13,</w:t>
      </w:r>
      <w:r w:rsidR="00021A40">
        <w:rPr>
          <w:b/>
          <w:spacing w:val="7"/>
          <w:sz w:val="22"/>
          <w:szCs w:val="22"/>
        </w:rPr>
        <w:t xml:space="preserve"> </w:t>
      </w:r>
      <w:r w:rsidR="00021A40">
        <w:rPr>
          <w:b/>
          <w:spacing w:val="1"/>
          <w:sz w:val="22"/>
          <w:szCs w:val="22"/>
        </w:rPr>
        <w:t>M</w:t>
      </w:r>
      <w:r w:rsidR="00021A40">
        <w:rPr>
          <w:b/>
          <w:spacing w:val="-2"/>
          <w:sz w:val="22"/>
          <w:szCs w:val="22"/>
        </w:rPr>
        <w:t>a</w:t>
      </w:r>
      <w:r w:rsidR="00021A40">
        <w:rPr>
          <w:b/>
          <w:sz w:val="22"/>
          <w:szCs w:val="22"/>
        </w:rPr>
        <w:t>tius</w:t>
      </w:r>
      <w:r w:rsidR="00021A40">
        <w:rPr>
          <w:b/>
          <w:spacing w:val="-8"/>
          <w:sz w:val="22"/>
          <w:szCs w:val="22"/>
        </w:rPr>
        <w:t xml:space="preserve"> </w:t>
      </w:r>
      <w:r w:rsidR="00021A40">
        <w:rPr>
          <w:b/>
          <w:sz w:val="22"/>
          <w:szCs w:val="22"/>
        </w:rPr>
        <w:t>5:14-15,</w:t>
      </w:r>
      <w:r w:rsidR="00021A40">
        <w:rPr>
          <w:b/>
          <w:spacing w:val="27"/>
          <w:sz w:val="22"/>
          <w:szCs w:val="22"/>
        </w:rPr>
        <w:t xml:space="preserve"> </w:t>
      </w:r>
      <w:r w:rsidR="00021A40">
        <w:rPr>
          <w:b/>
          <w:spacing w:val="-1"/>
          <w:sz w:val="22"/>
          <w:szCs w:val="22"/>
        </w:rPr>
        <w:t>N</w:t>
      </w:r>
      <w:r w:rsidR="00021A40">
        <w:rPr>
          <w:b/>
          <w:sz w:val="22"/>
          <w:szCs w:val="22"/>
        </w:rPr>
        <w:t>ehemia</w:t>
      </w:r>
      <w:r w:rsidR="00021A40">
        <w:rPr>
          <w:b/>
          <w:spacing w:val="35"/>
          <w:sz w:val="22"/>
          <w:szCs w:val="22"/>
        </w:rPr>
        <w:t xml:space="preserve"> </w:t>
      </w:r>
      <w:r w:rsidR="00021A40">
        <w:rPr>
          <w:b/>
          <w:w w:val="105"/>
          <w:sz w:val="22"/>
          <w:szCs w:val="22"/>
        </w:rPr>
        <w:t>2:1-20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5" w:line="260" w:lineRule="exact"/>
        <w:rPr>
          <w:sz w:val="26"/>
          <w:szCs w:val="26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165" style="position:absolute;left:0;text-align:left;margin-left:88.35pt;margin-top:18.7pt;width:349.2pt;height:0;z-index:-6079;mso-position-horizontal-relative:page" coordorigin="1767,374" coordsize="6984,0">
            <v:shape id="_x0000_s1166" style="position:absolute;left:1767;top:374;width:6984;height:0" coordorigin="1767,374" coordsize="6984,0" path="m1767,374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163" style="position:absolute;left:0;text-align:left;margin-left:84.35pt;margin-top:18.7pt;width:0;height:0;z-index:-6078;mso-position-horizontal-relative:page" coordorigin="1687,374" coordsize="0,0">
            <v:shape id="_x0000_s1164" style="position:absolute;left:1687;top:374;width:0;height:0" coordorigin="1687,374" coordsize="0,0" path="m1687,37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94"/>
          <w:sz w:val="28"/>
          <w:szCs w:val="28"/>
        </w:rPr>
        <w:t>A.</w:t>
      </w:r>
      <w:r w:rsidR="00021A40">
        <w:rPr>
          <w:b/>
          <w:color w:val="0076A3"/>
          <w:spacing w:val="-7"/>
          <w:w w:val="94"/>
          <w:sz w:val="28"/>
          <w:szCs w:val="28"/>
        </w:rPr>
        <w:t>P</w:t>
      </w:r>
      <w:r w:rsidR="00021A40">
        <w:rPr>
          <w:b/>
          <w:color w:val="0076A3"/>
          <w:w w:val="110"/>
          <w:sz w:val="28"/>
          <w:szCs w:val="28"/>
        </w:rPr>
        <w:t>enga</w:t>
      </w:r>
      <w:r w:rsidR="00021A40">
        <w:rPr>
          <w:b/>
          <w:color w:val="0076A3"/>
          <w:spacing w:val="-2"/>
          <w:w w:val="110"/>
          <w:sz w:val="28"/>
          <w:szCs w:val="28"/>
        </w:rPr>
        <w:t>n</w:t>
      </w:r>
      <w:r w:rsidR="00021A40">
        <w:rPr>
          <w:b/>
          <w:color w:val="0076A3"/>
          <w:w w:val="99"/>
          <w:sz w:val="28"/>
          <w:szCs w:val="28"/>
        </w:rPr>
        <w:t>tar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14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6"/>
          <w:sz w:val="22"/>
          <w:szCs w:val="22"/>
        </w:rPr>
        <w:t xml:space="preserve"> </w:t>
      </w:r>
      <w:r>
        <w:rPr>
          <w:w w:val="112"/>
          <w:sz w:val="22"/>
          <w:szCs w:val="22"/>
        </w:rPr>
        <w:t xml:space="preserve">penutup </w:t>
      </w:r>
      <w:r>
        <w:rPr>
          <w:sz w:val="22"/>
          <w:szCs w:val="22"/>
        </w:rPr>
        <w:t>dalam</w:t>
      </w:r>
      <w:r>
        <w:rPr>
          <w:spacing w:val="3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pembahasan</w:t>
      </w:r>
      <w:r>
        <w:rPr>
          <w:spacing w:val="2"/>
          <w:w w:val="10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pacing w:val="-3"/>
          <w:w w:val="84"/>
          <w:sz w:val="22"/>
          <w:szCs w:val="22"/>
        </w:rPr>
        <w:t>A</w:t>
      </w:r>
      <w:r>
        <w:rPr>
          <w:w w:val="108"/>
          <w:sz w:val="22"/>
          <w:szCs w:val="22"/>
        </w:rPr>
        <w:t xml:space="preserve">gama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S</w:t>
      </w:r>
      <w:r>
        <w:rPr>
          <w:spacing w:val="-2"/>
          <w:w w:val="87"/>
          <w:sz w:val="22"/>
          <w:szCs w:val="22"/>
        </w:rPr>
        <w:t>M</w:t>
      </w:r>
      <w:r>
        <w:rPr>
          <w:w w:val="87"/>
          <w:sz w:val="22"/>
          <w:szCs w:val="22"/>
        </w:rPr>
        <w:t>A</w:t>
      </w:r>
      <w:r>
        <w:rPr>
          <w:spacing w:val="11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kelas</w:t>
      </w:r>
      <w:r>
        <w:rPr>
          <w:spacing w:val="8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X.</w:t>
      </w:r>
      <w:r>
        <w:rPr>
          <w:spacing w:val="14"/>
          <w:w w:val="80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belajar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bagaimana</w:t>
      </w:r>
      <w:r>
        <w:rPr>
          <w:spacing w:val="-1"/>
          <w:w w:val="10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tumbuh </w:t>
      </w:r>
      <w:r>
        <w:rPr>
          <w:sz w:val="22"/>
          <w:szCs w:val="22"/>
        </w:rPr>
        <w:t>menjadi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asa.</w:t>
      </w:r>
      <w:r>
        <w:rPr>
          <w:spacing w:val="3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pelaja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14,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bukti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h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 xml:space="preserve">erus </w:t>
      </w:r>
      <w:r>
        <w:rPr>
          <w:w w:val="110"/>
          <w:sz w:val="22"/>
          <w:szCs w:val="22"/>
        </w:rPr>
        <w:t>be</w:t>
      </w:r>
      <w:r>
        <w:rPr>
          <w:spacing w:val="5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tumbuh</w:t>
      </w:r>
      <w:r>
        <w:rPr>
          <w:spacing w:val="-1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menuju</w:t>
      </w:r>
      <w:r>
        <w:rPr>
          <w:spacing w:val="3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kede</w:t>
      </w:r>
      <w:r>
        <w:rPr>
          <w:spacing w:val="-1"/>
          <w:w w:val="106"/>
          <w:sz w:val="22"/>
          <w:szCs w:val="22"/>
        </w:rPr>
        <w:t>w</w:t>
      </w:r>
      <w:r>
        <w:rPr>
          <w:w w:val="106"/>
          <w:sz w:val="22"/>
          <w:szCs w:val="22"/>
        </w:rPr>
        <w:t>asaan</w:t>
      </w:r>
      <w:r>
        <w:rPr>
          <w:spacing w:val="-6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mampu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menge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4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ba</w:t>
      </w:r>
      <w:r>
        <w:rPr>
          <w:spacing w:val="-3"/>
          <w:w w:val="111"/>
          <w:sz w:val="22"/>
          <w:szCs w:val="22"/>
        </w:rPr>
        <w:t>h</w:t>
      </w:r>
      <w:r>
        <w:rPr>
          <w:spacing w:val="-1"/>
          <w:w w:val="101"/>
          <w:sz w:val="22"/>
          <w:szCs w:val="22"/>
        </w:rPr>
        <w:t>w</w:t>
      </w:r>
      <w:r>
        <w:rPr>
          <w:w w:val="108"/>
          <w:sz w:val="22"/>
          <w:szCs w:val="22"/>
        </w:rPr>
        <w:t xml:space="preserve">a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dipang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il  oleh</w:t>
      </w:r>
      <w:r>
        <w:rPr>
          <w:spacing w:val="27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11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2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pang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ilan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aktik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kehidupan. 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ebagai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hluk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mulia </w:t>
      </w:r>
      <w:r>
        <w:rPr>
          <w:sz w:val="22"/>
          <w:szCs w:val="22"/>
        </w:rPr>
        <w:t>ciptaan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w w:val="93"/>
          <w:sz w:val="22"/>
          <w:szCs w:val="22"/>
        </w:rPr>
        <w:t>A</w:t>
      </w:r>
      <w:r>
        <w:rPr>
          <w:w w:val="93"/>
          <w:sz w:val="22"/>
          <w:szCs w:val="22"/>
        </w:rPr>
        <w:t>llah,</w:t>
      </w:r>
      <w:r>
        <w:rPr>
          <w:spacing w:val="-4"/>
          <w:w w:val="9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dianuge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ahi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</w:t>
      </w:r>
      <w:r>
        <w:rPr>
          <w:spacing w:val="2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 </w:t>
      </w:r>
      <w:r>
        <w:rPr>
          <w:sz w:val="22"/>
          <w:szCs w:val="22"/>
        </w:rPr>
        <w:t>itu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memulia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mel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ani</w:t>
      </w:r>
      <w:r>
        <w:rPr>
          <w:spacing w:val="11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uhan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ciptaan-</w:t>
      </w:r>
      <w:r>
        <w:rPr>
          <w:spacing w:val="2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masuk </w:t>
      </w:r>
      <w:r>
        <w:rPr>
          <w:sz w:val="22"/>
          <w:szCs w:val="22"/>
        </w:rPr>
        <w:t>sesama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357B69">
      <w:pPr>
        <w:spacing w:before="1" w:line="284" w:lineRule="auto"/>
        <w:ind w:left="287" w:right="1061" w:firstLine="283"/>
        <w:jc w:val="both"/>
        <w:rPr>
          <w:sz w:val="22"/>
          <w:szCs w:val="22"/>
        </w:rPr>
      </w:pPr>
      <w:r>
        <w:pict>
          <v:group id="_x0000_s1161" style="position:absolute;left:0;text-align:left;margin-left:439.55pt;margin-top:121.15pt;width:0;height:0;z-index:-6074;mso-position-horizontal-relative:page" coordorigin="8791,2423" coordsize="0,0">
            <v:shape id="_x0000_s1162" style="position:absolute;left:8791;top:2423;width:0;height:0" coordorigin="8791,2423" coordsize="0,0" path="m8791,2423r,e" filled="f" strokecolor="#00ade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Dalam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memoti</w:t>
      </w:r>
      <w:r w:rsidR="00021A40">
        <w:rPr>
          <w:spacing w:val="-1"/>
          <w:sz w:val="22"/>
          <w:szCs w:val="22"/>
        </w:rPr>
        <w:t>v</w:t>
      </w:r>
      <w:r w:rsidR="00021A40">
        <w:rPr>
          <w:sz w:val="22"/>
          <w:szCs w:val="22"/>
        </w:rPr>
        <w:t>asi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imu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pembaharu </w:t>
      </w:r>
      <w:r w:rsidR="00021A40">
        <w:rPr>
          <w:sz w:val="22"/>
          <w:szCs w:val="22"/>
        </w:rPr>
        <w:t xml:space="preserve">kehidupan,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 xml:space="preserve">penulis </w:t>
      </w:r>
      <w:r w:rsidR="00021A40">
        <w:rPr>
          <w:w w:val="108"/>
          <w:sz w:val="22"/>
          <w:szCs w:val="22"/>
        </w:rPr>
        <w:t>mengang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8"/>
          <w:sz w:val="22"/>
          <w:szCs w:val="22"/>
        </w:rPr>
        <w:t>t</w:t>
      </w:r>
      <w:r w:rsidR="00021A40">
        <w:rPr>
          <w:spacing w:val="-6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ita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w w:val="112"/>
          <w:sz w:val="22"/>
          <w:szCs w:val="22"/>
        </w:rPr>
        <w:t>t</w:t>
      </w:r>
      <w:r w:rsidR="00021A40">
        <w:rPr>
          <w:w w:val="112"/>
          <w:sz w:val="22"/>
          <w:szCs w:val="22"/>
        </w:rPr>
        <w:t>e</w:t>
      </w:r>
      <w:r w:rsidR="00021A40">
        <w:rPr>
          <w:spacing w:val="-1"/>
          <w:w w:val="112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tang</w:t>
      </w:r>
      <w:r w:rsidR="00021A40">
        <w:rPr>
          <w:spacing w:val="-12"/>
          <w:w w:val="112"/>
          <w:sz w:val="22"/>
          <w:szCs w:val="22"/>
        </w:rPr>
        <w:t xml:space="preserve"> </w:t>
      </w:r>
      <w:r w:rsidR="00021A40">
        <w:rPr>
          <w:sz w:val="22"/>
          <w:szCs w:val="22"/>
        </w:rPr>
        <w:t>Nabi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Nehemia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ang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membangun</w:t>
      </w:r>
      <w:r w:rsidR="00021A40">
        <w:rPr>
          <w:spacing w:val="-1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kembali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 xml:space="preserve">embok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erusale</w:t>
      </w:r>
      <w:r w:rsidR="00021A40">
        <w:rPr>
          <w:spacing w:val="9"/>
          <w:w w:val="106"/>
          <w:sz w:val="22"/>
          <w:szCs w:val="22"/>
        </w:rPr>
        <w:t>m</w:t>
      </w:r>
      <w:r w:rsidR="00021A40">
        <w:rPr>
          <w:w w:val="110"/>
          <w:sz w:val="22"/>
          <w:szCs w:val="22"/>
        </w:rPr>
        <w:t>da</w:t>
      </w:r>
      <w:r w:rsidR="00021A40">
        <w:rPr>
          <w:spacing w:val="9"/>
          <w:w w:val="110"/>
          <w:sz w:val="22"/>
          <w:szCs w:val="22"/>
        </w:rPr>
        <w:t>n</w:t>
      </w:r>
      <w:r w:rsidR="00021A40">
        <w:rPr>
          <w:w w:val="110"/>
          <w:sz w:val="22"/>
          <w:szCs w:val="22"/>
        </w:rPr>
        <w:t>mengup</w:t>
      </w:r>
      <w:r w:rsidR="00021A40">
        <w:rPr>
          <w:spacing w:val="-2"/>
          <w:w w:val="110"/>
          <w:sz w:val="22"/>
          <w:szCs w:val="22"/>
        </w:rPr>
        <w:t>a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</w:t>
      </w:r>
      <w:r w:rsidR="00021A40">
        <w:rPr>
          <w:spacing w:val="9"/>
          <w:w w:val="109"/>
          <w:sz w:val="22"/>
          <w:szCs w:val="22"/>
        </w:rPr>
        <w:t>n</w:t>
      </w:r>
      <w:r w:rsidR="00021A40">
        <w:rPr>
          <w:w w:val="109"/>
          <w:sz w:val="22"/>
          <w:szCs w:val="22"/>
        </w:rPr>
        <w:t>pembaharua</w:t>
      </w:r>
      <w:r w:rsidR="00021A40">
        <w:rPr>
          <w:spacing w:val="9"/>
          <w:w w:val="109"/>
          <w:sz w:val="22"/>
          <w:szCs w:val="22"/>
        </w:rPr>
        <w:t>n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spacing w:val="9"/>
          <w:w w:val="84"/>
          <w:sz w:val="22"/>
          <w:szCs w:val="22"/>
        </w:rPr>
        <w:t>i</w:t>
      </w:r>
      <w:r w:rsidR="00021A40">
        <w:rPr>
          <w:w w:val="109"/>
          <w:sz w:val="22"/>
          <w:szCs w:val="22"/>
        </w:rPr>
        <w:t>bangs</w:t>
      </w:r>
      <w:r w:rsidR="00021A40">
        <w:rPr>
          <w:spacing w:val="9"/>
          <w:w w:val="109"/>
          <w:sz w:val="22"/>
          <w:szCs w:val="22"/>
        </w:rPr>
        <w:t>a</w:t>
      </w:r>
      <w:r w:rsidR="00021A40">
        <w:rPr>
          <w:w w:val="91"/>
          <w:sz w:val="22"/>
          <w:szCs w:val="22"/>
        </w:rPr>
        <w:t>Is</w:t>
      </w:r>
      <w:r w:rsidR="00021A40">
        <w:rPr>
          <w:spacing w:val="-1"/>
          <w:w w:val="91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ae</w:t>
      </w:r>
      <w:r w:rsidR="00021A40">
        <w:rPr>
          <w:spacing w:val="9"/>
          <w:w w:val="104"/>
          <w:sz w:val="22"/>
          <w:szCs w:val="22"/>
        </w:rPr>
        <w:t>l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9"/>
          <w:w w:val="110"/>
          <w:sz w:val="22"/>
          <w:szCs w:val="22"/>
        </w:rPr>
        <w:t>g</w:t>
      </w:r>
      <w:r w:rsidR="00021A40">
        <w:rPr>
          <w:w w:val="111"/>
          <w:sz w:val="22"/>
          <w:szCs w:val="22"/>
        </w:rPr>
        <w:t>pad</w:t>
      </w:r>
      <w:r w:rsidR="00021A40">
        <w:rPr>
          <w:spacing w:val="9"/>
          <w:w w:val="111"/>
          <w:sz w:val="22"/>
          <w:szCs w:val="22"/>
        </w:rPr>
        <w:t>a</w:t>
      </w:r>
      <w:r w:rsidR="00021A40">
        <w:rPr>
          <w:spacing w:val="-1"/>
          <w:w w:val="101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 xml:space="preserve">aktu </w:t>
      </w:r>
      <w:r w:rsidR="00021A40">
        <w:rPr>
          <w:sz w:val="22"/>
          <w:szCs w:val="22"/>
        </w:rPr>
        <w:t>itu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2"/>
          <w:sz w:val="22"/>
          <w:szCs w:val="22"/>
        </w:rPr>
        <w:t>r</w:t>
      </w:r>
      <w:r w:rsidR="00021A40">
        <w:rPr>
          <w:spacing w:val="-1"/>
          <w:sz w:val="22"/>
          <w:szCs w:val="22"/>
        </w:rPr>
        <w:t>c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ai-be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ai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pembuangan.</w:t>
      </w:r>
      <w:r w:rsidR="00021A40">
        <w:rPr>
          <w:spacing w:val="49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Nehemia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mampu  </w:t>
      </w:r>
      <w:r w:rsidR="00021A40">
        <w:rPr>
          <w:w w:val="103"/>
          <w:sz w:val="22"/>
          <w:szCs w:val="22"/>
        </w:rPr>
        <w:t>mela</w:t>
      </w:r>
      <w:r w:rsidR="00021A40">
        <w:rPr>
          <w:spacing w:val="1"/>
          <w:w w:val="103"/>
          <w:sz w:val="22"/>
          <w:szCs w:val="22"/>
        </w:rPr>
        <w:t>k</w:t>
      </w:r>
      <w:r w:rsidR="00021A40">
        <w:rPr>
          <w:w w:val="102"/>
          <w:sz w:val="22"/>
          <w:szCs w:val="22"/>
        </w:rPr>
        <w:t>u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10"/>
          <w:sz w:val="22"/>
          <w:szCs w:val="22"/>
        </w:rPr>
        <w:t>an</w:t>
      </w:r>
      <w:r w:rsidR="00021A40">
        <w:rPr>
          <w:spacing w:val="-3"/>
          <w:w w:val="110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ena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dia</w:t>
      </w:r>
      <w:r w:rsidR="00021A40">
        <w:rPr>
          <w:spacing w:val="-13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w w:val="101"/>
          <w:sz w:val="22"/>
          <w:szCs w:val="22"/>
        </w:rPr>
        <w:t>in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A</w:t>
      </w:r>
      <w:r w:rsidR="00021A40">
        <w:rPr>
          <w:w w:val="94"/>
          <w:sz w:val="22"/>
          <w:szCs w:val="22"/>
        </w:rPr>
        <w:t>llah</w:t>
      </w:r>
      <w:r w:rsidR="00021A40">
        <w:rPr>
          <w:spacing w:val="-17"/>
          <w:w w:val="9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menolon</w:t>
      </w:r>
      <w:r w:rsidR="00021A40">
        <w:rPr>
          <w:spacing w:val="-1"/>
          <w:w w:val="108"/>
          <w:sz w:val="22"/>
          <w:szCs w:val="22"/>
        </w:rPr>
        <w:t>g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pembaharuan</w:t>
      </w:r>
      <w:r w:rsidR="00021A40">
        <w:rPr>
          <w:spacing w:val="-24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-12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4"/>
          <w:sz w:val="22"/>
          <w:szCs w:val="22"/>
        </w:rPr>
        <w:t>a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10"/>
          <w:sz w:val="22"/>
          <w:szCs w:val="22"/>
        </w:rPr>
        <w:t xml:space="preserve">ena </w:t>
      </w:r>
      <w:r w:rsidR="00021A40">
        <w:rPr>
          <w:sz w:val="22"/>
          <w:szCs w:val="22"/>
        </w:rPr>
        <w:t>Nehemia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</w:t>
      </w:r>
      <w:r w:rsidR="00021A40">
        <w:rPr>
          <w:spacing w:val="-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eguhan</w:t>
      </w:r>
      <w:r w:rsidR="00021A40">
        <w:rPr>
          <w:spacing w:val="-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2"/>
          <w:w w:val="98"/>
          <w:sz w:val="22"/>
          <w:szCs w:val="22"/>
        </w:rPr>
        <w:t>r</w:t>
      </w:r>
      <w:r w:rsidR="00021A40">
        <w:rPr>
          <w:w w:val="109"/>
          <w:sz w:val="22"/>
          <w:szCs w:val="22"/>
        </w:rPr>
        <w:t>encana</w:t>
      </w:r>
      <w:r w:rsidR="00021A40">
        <w:rPr>
          <w:spacing w:val="-3"/>
          <w:w w:val="109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99"/>
          <w:sz w:val="22"/>
          <w:szCs w:val="22"/>
        </w:rPr>
        <w:t>a.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357B69">
      <w:pPr>
        <w:ind w:left="287"/>
        <w:rPr>
          <w:sz w:val="28"/>
          <w:szCs w:val="28"/>
        </w:rPr>
      </w:pPr>
      <w:r>
        <w:pict>
          <v:group id="_x0000_s1159" style="position:absolute;left:0;text-align:left;margin-left:88.35pt;margin-top:17.1pt;width:349.2pt;height:0;z-index:-6076;mso-position-horizontal-relative:page" coordorigin="1767,342" coordsize="6984,0">
            <v:shape id="_x0000_s1160" style="position:absolute;left:1767;top:342;width:6984;height:0" coordorigin="1767,342" coordsize="6984,0" path="m1767,342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157" style="position:absolute;left:0;text-align:left;margin-left:84.35pt;margin-top:17.1pt;width:0;height:0;z-index:-6075;mso-position-horizontal-relative:page" coordorigin="1687,342" coordsize="0,0">
            <v:shape id="_x0000_s1158" style="position:absolute;left:1687;top:342;width:0;height:0" coordorigin="1687,342" coordsize="0,0" path="m1687,342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4"/>
          <w:w w:val="93"/>
          <w:sz w:val="28"/>
          <w:szCs w:val="28"/>
        </w:rPr>
        <w:t>B</w:t>
      </w:r>
      <w:r w:rsidR="00021A40">
        <w:rPr>
          <w:b/>
          <w:color w:val="0076A3"/>
          <w:w w:val="93"/>
          <w:sz w:val="28"/>
          <w:szCs w:val="28"/>
        </w:rPr>
        <w:t>.</w:t>
      </w:r>
      <w:r w:rsidR="00021A40">
        <w:rPr>
          <w:b/>
          <w:color w:val="0076A3"/>
          <w:spacing w:val="-6"/>
          <w:w w:val="93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a</w:t>
      </w:r>
      <w:r w:rsidR="00021A40">
        <w:rPr>
          <w:b/>
          <w:color w:val="0076A3"/>
          <w:spacing w:val="3"/>
          <w:sz w:val="28"/>
          <w:szCs w:val="28"/>
        </w:rPr>
        <w:t>k</w:t>
      </w:r>
      <w:r w:rsidR="00021A40">
        <w:rPr>
          <w:b/>
          <w:color w:val="0076A3"/>
          <w:sz w:val="28"/>
          <w:szCs w:val="28"/>
        </w:rPr>
        <w:t>na</w:t>
      </w:r>
      <w:r w:rsidR="00021A40">
        <w:rPr>
          <w:b/>
          <w:color w:val="0076A3"/>
          <w:spacing w:val="-24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sebagai</w:t>
      </w:r>
      <w:r w:rsidR="00021A40">
        <w:rPr>
          <w:b/>
          <w:color w:val="0076A3"/>
          <w:spacing w:val="67"/>
          <w:sz w:val="28"/>
          <w:szCs w:val="28"/>
        </w:rPr>
        <w:t xml:space="preserve"> </w:t>
      </w:r>
      <w:r w:rsidR="00021A40">
        <w:rPr>
          <w:b/>
          <w:color w:val="0076A3"/>
          <w:spacing w:val="-7"/>
          <w:w w:val="95"/>
          <w:sz w:val="28"/>
          <w:szCs w:val="28"/>
        </w:rPr>
        <w:t>P</w:t>
      </w:r>
      <w:r w:rsidR="00021A40">
        <w:rPr>
          <w:b/>
          <w:color w:val="0076A3"/>
          <w:w w:val="104"/>
          <w:sz w:val="28"/>
          <w:szCs w:val="28"/>
        </w:rPr>
        <w:t>embaha</w:t>
      </w:r>
      <w:r w:rsidR="00021A40">
        <w:rPr>
          <w:b/>
          <w:color w:val="0076A3"/>
          <w:spacing w:val="-1"/>
          <w:w w:val="104"/>
          <w:sz w:val="28"/>
          <w:szCs w:val="28"/>
        </w:rPr>
        <w:t>r</w:t>
      </w:r>
      <w:r w:rsidR="00021A40">
        <w:rPr>
          <w:b/>
          <w:color w:val="0076A3"/>
          <w:w w:val="104"/>
          <w:sz w:val="28"/>
          <w:szCs w:val="28"/>
        </w:rPr>
        <w:t>u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0" w:bottom="280" w:left="1380" w:header="720" w:footer="720" w:gutter="0"/>
          <w:cols w:space="720"/>
        </w:sectPr>
      </w:pP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nah  </w:t>
      </w:r>
      <w:r>
        <w:rPr>
          <w:spacing w:val="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mendengar</w:t>
      </w:r>
      <w:r>
        <w:rPr>
          <w:spacing w:val="5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2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 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mengenai </w:t>
      </w:r>
      <w:r>
        <w:rPr>
          <w:spacing w:val="1"/>
          <w:w w:val="107"/>
          <w:sz w:val="22"/>
          <w:szCs w:val="22"/>
        </w:rPr>
        <w:t xml:space="preserve"> 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okoh-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okoh</w:t>
      </w:r>
      <w:r>
        <w:rPr>
          <w:spacing w:val="43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dunia </w:t>
      </w:r>
      <w:r>
        <w:rPr>
          <w:w w:val="110"/>
          <w:sz w:val="22"/>
          <w:szCs w:val="22"/>
        </w:rPr>
        <w:t>maupun</w:t>
      </w:r>
      <w:r>
        <w:rPr>
          <w:spacing w:val="5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di 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7"/>
          <w:sz w:val="22"/>
          <w:szCs w:val="22"/>
        </w:rPr>
        <w:t xml:space="preserve">ndonesia </w:t>
      </w:r>
      <w:r>
        <w:rPr>
          <w:spacing w:val="10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3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 xml:space="preserve">an  </w:t>
      </w:r>
      <w:r>
        <w:rPr>
          <w:sz w:val="22"/>
          <w:szCs w:val="22"/>
        </w:rPr>
        <w:t xml:space="preserve">dalam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bagai 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bidang 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kehidupan </w:t>
      </w:r>
      <w:r>
        <w:rPr>
          <w:sz w:val="22"/>
          <w:szCs w:val="22"/>
        </w:rPr>
        <w:lastRenderedPageBreak/>
        <w:t>dimana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pekerjaan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dan pel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anan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dampak  </w:t>
      </w:r>
      <w:r>
        <w:rPr>
          <w:spacing w:val="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se</w:t>
      </w:r>
      <w:r>
        <w:rPr>
          <w:spacing w:val="4"/>
          <w:w w:val="102"/>
          <w:sz w:val="22"/>
          <w:szCs w:val="22"/>
        </w:rPr>
        <w:t>k</w:t>
      </w:r>
      <w:r>
        <w:rPr>
          <w:w w:val="103"/>
          <w:sz w:val="22"/>
          <w:szCs w:val="22"/>
        </w:rPr>
        <w:t xml:space="preserve">aligus </w:t>
      </w:r>
      <w:r>
        <w:rPr>
          <w:sz w:val="22"/>
          <w:szCs w:val="22"/>
        </w:rPr>
        <w:t>memoti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  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  <w:r>
        <w:rPr>
          <w:spacing w:val="1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ingan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99"/>
          <w:sz w:val="22"/>
          <w:szCs w:val="22"/>
        </w:rPr>
        <w:t>elevisi</w:t>
      </w:r>
    </w:p>
    <w:p w:rsidR="00A31BD9" w:rsidRDefault="00021A40">
      <w:pPr>
        <w:spacing w:before="73" w:line="284" w:lineRule="auto"/>
        <w:ind w:left="1100" w:right="249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nasional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setiap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minggu</w:t>
      </w:r>
      <w:r>
        <w:rPr>
          <w:spacing w:val="4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men</w:t>
      </w:r>
      <w:r>
        <w:rPr>
          <w:spacing w:val="-2"/>
          <w:w w:val="106"/>
          <w:sz w:val="22"/>
          <w:szCs w:val="22"/>
        </w:rPr>
        <w:t>a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ang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6"/>
          <w:w w:val="106"/>
          <w:sz w:val="22"/>
          <w:szCs w:val="22"/>
        </w:rPr>
        <w:t xml:space="preserve"> </w:t>
      </w:r>
      <w:r>
        <w:rPr>
          <w:spacing w:val="2"/>
          <w:w w:val="87"/>
          <w:sz w:val="22"/>
          <w:szCs w:val="22"/>
        </w:rPr>
        <w:t>K</w:t>
      </w:r>
      <w:r>
        <w:rPr>
          <w:w w:val="87"/>
          <w:sz w:val="22"/>
          <w:szCs w:val="22"/>
        </w:rPr>
        <w:t>ick</w:t>
      </w:r>
      <w:r>
        <w:rPr>
          <w:spacing w:val="9"/>
          <w:w w:val="8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ndy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7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merupa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aca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elevisi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digema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2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selalu</w:t>
      </w:r>
      <w:r>
        <w:rPr>
          <w:spacing w:val="13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menampil</w:t>
      </w:r>
      <w:r>
        <w:rPr>
          <w:spacing w:val="4"/>
          <w:w w:val="10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 </w:t>
      </w:r>
      <w:r>
        <w:rPr>
          <w:spacing w:val="2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mengenai  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53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 xml:space="preserve">positif 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umum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mempengaruhi  </w:t>
      </w:r>
      <w:r>
        <w:rPr>
          <w:sz w:val="22"/>
          <w:szCs w:val="22"/>
        </w:rPr>
        <w:t xml:space="preserve">kehidupan 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lain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ak 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9"/>
          <w:w w:val="8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 juga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hadiah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6"/>
          <w:sz w:val="22"/>
          <w:szCs w:val="22"/>
        </w:rPr>
        <w:t>alp</w:t>
      </w:r>
      <w:r>
        <w:rPr>
          <w:spacing w:val="-1"/>
          <w:w w:val="106"/>
          <w:sz w:val="22"/>
          <w:szCs w:val="22"/>
        </w:rPr>
        <w:t>a</w:t>
      </w:r>
      <w:r>
        <w:rPr>
          <w:w w:val="108"/>
          <w:sz w:val="22"/>
          <w:szCs w:val="22"/>
        </w:rPr>
        <w:t xml:space="preserve">taru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 xml:space="preserve">tah </w:t>
      </w:r>
      <w:r>
        <w:rPr>
          <w:sz w:val="22"/>
          <w:szCs w:val="22"/>
        </w:rPr>
        <w:t xml:space="preserve">kepada  </w:t>
      </w:r>
      <w:r>
        <w:rPr>
          <w:spacing w:val="6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 xml:space="preserve">berjasa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memeliha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   kelesta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ian 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ungan 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hidu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 xml:space="preserve">. 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da juga</w:t>
      </w:r>
      <w:r>
        <w:rPr>
          <w:spacing w:val="5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gaan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  dibe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2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7"/>
          <w:sz w:val="22"/>
          <w:szCs w:val="22"/>
        </w:rPr>
        <w:t>o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28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w w:val="107"/>
          <w:sz w:val="22"/>
          <w:szCs w:val="22"/>
        </w:rPr>
        <w:t>mendedi</w:t>
      </w:r>
      <w:r>
        <w:rPr>
          <w:spacing w:val="4"/>
          <w:w w:val="107"/>
          <w:sz w:val="22"/>
          <w:szCs w:val="22"/>
        </w:rPr>
        <w:t>k</w:t>
      </w:r>
      <w:r>
        <w:rPr>
          <w:w w:val="98"/>
          <w:sz w:val="22"/>
          <w:szCs w:val="22"/>
        </w:rPr>
        <w:t>asi</w:t>
      </w:r>
      <w:r>
        <w:rPr>
          <w:spacing w:val="4"/>
          <w:w w:val="98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hidup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5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penega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3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Hak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sasi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2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gaan</w:t>
      </w:r>
      <w:r>
        <w:rPr>
          <w:spacing w:val="9"/>
          <w:w w:val="110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1"/>
          <w:sz w:val="22"/>
          <w:szCs w:val="22"/>
        </w:rPr>
        <w:t xml:space="preserve">ap </w:t>
      </w:r>
      <w:r>
        <w:rPr>
          <w:spacing w:val="-2"/>
          <w:w w:val="81"/>
          <w:sz w:val="22"/>
          <w:szCs w:val="22"/>
        </w:rPr>
        <w:t>T</w:t>
      </w:r>
      <w:r>
        <w:rPr>
          <w:w w:val="105"/>
          <w:sz w:val="22"/>
          <w:szCs w:val="22"/>
        </w:rPr>
        <w:t>hiam</w:t>
      </w:r>
      <w:r>
        <w:rPr>
          <w:spacing w:val="-1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ien</w:t>
      </w:r>
      <w:r>
        <w:rPr>
          <w:spacing w:val="-16"/>
          <w:sz w:val="22"/>
          <w:szCs w:val="22"/>
        </w:rPr>
        <w:t xml:space="preserve"> 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spacing w:val="-2"/>
          <w:w w:val="112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  <w:r>
        <w:rPr>
          <w:spacing w:val="-1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ada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as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globa</w:t>
      </w:r>
      <w:r>
        <w:rPr>
          <w:spacing w:val="-2"/>
          <w:w w:val="105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2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gaan</w:t>
      </w:r>
      <w:r>
        <w:rPr>
          <w:spacing w:val="-1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Nobel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ang</w:t>
      </w:r>
      <w:r>
        <w:rPr>
          <w:spacing w:val="4"/>
          <w:w w:val="107"/>
          <w:sz w:val="22"/>
          <w:szCs w:val="22"/>
        </w:rPr>
        <w:t>-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elah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 </w:t>
      </w:r>
      <w:r>
        <w:rPr>
          <w:w w:val="106"/>
          <w:sz w:val="22"/>
          <w:szCs w:val="22"/>
        </w:rPr>
        <w:t>kemanusiaan</w:t>
      </w:r>
      <w:r>
        <w:rPr>
          <w:spacing w:val="27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 xml:space="preserve">bidang </w:t>
      </w:r>
      <w:r>
        <w:rPr>
          <w:spacing w:val="23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 xml:space="preserve">keilmuan </w:t>
      </w:r>
      <w:r>
        <w:rPr>
          <w:w w:val="108"/>
          <w:sz w:val="22"/>
          <w:szCs w:val="22"/>
        </w:rPr>
        <w:t>maupun</w:t>
      </w:r>
      <w:r>
        <w:rPr>
          <w:spacing w:val="43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damaian</w:t>
      </w:r>
      <w:r>
        <w:rPr>
          <w:spacing w:val="2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dunia.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pembaharu </w:t>
      </w:r>
      <w:r>
        <w:rPr>
          <w:sz w:val="22"/>
          <w:szCs w:val="22"/>
        </w:rPr>
        <w:t xml:space="preserve">kehidupan.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emaja,  apa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ah 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harus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berup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sesu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spekta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uler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 xml:space="preserve">barulah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 xml:space="preserve">disebut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pembaharu?</w:t>
      </w:r>
      <w:r>
        <w:rPr>
          <w:spacing w:val="33"/>
          <w:w w:val="108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3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 </w:t>
      </w:r>
      <w:r>
        <w:rPr>
          <w:w w:val="106"/>
          <w:sz w:val="22"/>
          <w:szCs w:val="22"/>
        </w:rPr>
        <w:t xml:space="preserve">harus </w:t>
      </w:r>
      <w:r>
        <w:rPr>
          <w:w w:val="110"/>
          <w:sz w:val="22"/>
          <w:szCs w:val="22"/>
        </w:rPr>
        <w:t>menunggu</w:t>
      </w:r>
      <w:r>
        <w:rPr>
          <w:spacing w:val="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sampai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mempe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oleh pengha</w:t>
      </w:r>
      <w:r>
        <w:rPr>
          <w:spacing w:val="-2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gaan</w:t>
      </w:r>
      <w:r>
        <w:rPr>
          <w:spacing w:val="2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baru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pe</w:t>
      </w:r>
      <w:r>
        <w:rPr>
          <w:spacing w:val="-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an</w:t>
      </w:r>
      <w:r>
        <w:rPr>
          <w:spacing w:val="11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sebagai </w:t>
      </w:r>
      <w:r>
        <w:rPr>
          <w:w w:val="109"/>
          <w:sz w:val="22"/>
          <w:szCs w:val="22"/>
        </w:rPr>
        <w:t>pembahar</w:t>
      </w:r>
      <w:r>
        <w:rPr>
          <w:spacing w:val="-2"/>
          <w:w w:val="109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1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 xml:space="preserve">namun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 </w:t>
      </w:r>
      <w:r>
        <w:rPr>
          <w:w w:val="109"/>
          <w:sz w:val="22"/>
          <w:szCs w:val="22"/>
        </w:rPr>
        <w:t>pembaharu</w:t>
      </w:r>
      <w:r>
        <w:rPr>
          <w:spacing w:val="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dimulai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6"/>
          <w:w w:val="11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mela</w:t>
      </w:r>
      <w:r>
        <w:rPr>
          <w:spacing w:val="1"/>
          <w:w w:val="103"/>
          <w:sz w:val="22"/>
          <w:szCs w:val="22"/>
        </w:rPr>
        <w:t>k</w:t>
      </w:r>
      <w:r>
        <w:rPr>
          <w:w w:val="102"/>
          <w:sz w:val="22"/>
          <w:szCs w:val="22"/>
        </w:rPr>
        <w:t>u</w:t>
      </w:r>
      <w:r>
        <w:rPr>
          <w:spacing w:val="4"/>
          <w:w w:val="102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hal-hal</w:t>
      </w:r>
      <w:r>
        <w:rPr>
          <w:spacing w:val="1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sede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hana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guna</w:t>
      </w:r>
      <w:r>
        <w:rPr>
          <w:spacing w:val="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-3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spacing w:val="-2"/>
          <w:w w:val="107"/>
          <w:sz w:val="22"/>
          <w:szCs w:val="22"/>
        </w:rPr>
        <w:t>y</w:t>
      </w:r>
      <w:r>
        <w:rPr>
          <w:w w:val="107"/>
          <w:sz w:val="22"/>
          <w:szCs w:val="22"/>
        </w:rPr>
        <w:t>ebut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5"/>
          <w:w w:val="10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9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pembaharuan</w:t>
      </w:r>
      <w:r>
        <w:rPr>
          <w:spacing w:val="37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itu?</w:t>
      </w:r>
    </w:p>
    <w:p w:rsidR="00A31BD9" w:rsidRDefault="00021A40">
      <w:pPr>
        <w:spacing w:before="1"/>
        <w:ind w:left="1384"/>
        <w:rPr>
          <w:sz w:val="22"/>
          <w:szCs w:val="22"/>
        </w:rPr>
      </w:pPr>
      <w:r>
        <w:rPr>
          <w:sz w:val="22"/>
          <w:szCs w:val="22"/>
        </w:rPr>
        <w:t>Simak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ah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ini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kemudian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aktivitas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90"/>
          <w:sz w:val="22"/>
          <w:szCs w:val="22"/>
        </w:rPr>
        <w:t>i</w:t>
      </w:r>
      <w:r>
        <w:rPr>
          <w:spacing w:val="1"/>
          <w:w w:val="90"/>
          <w:sz w:val="22"/>
          <w:szCs w:val="22"/>
        </w:rPr>
        <w:t>k</w:t>
      </w:r>
      <w:r>
        <w:rPr>
          <w:w w:val="103"/>
          <w:sz w:val="22"/>
          <w:szCs w:val="22"/>
        </w:rPr>
        <w:t>ut:</w:t>
      </w:r>
    </w:p>
    <w:p w:rsidR="00A31BD9" w:rsidRDefault="00A31BD9">
      <w:pPr>
        <w:spacing w:before="2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667" w:right="250" w:hanging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kome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tar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27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dua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buah</w:t>
      </w:r>
      <w:r>
        <w:rPr>
          <w:spacing w:val="2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3"/>
          <w:sz w:val="22"/>
          <w:szCs w:val="22"/>
        </w:rPr>
        <w:t>isah</w:t>
      </w:r>
      <w:r>
        <w:rPr>
          <w:spacing w:val="-2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0"/>
          <w:sz w:val="22"/>
          <w:szCs w:val="22"/>
        </w:rPr>
        <w:t>ersebu</w:t>
      </w:r>
      <w:r>
        <w:rPr>
          <w:spacing w:val="-1"/>
          <w:w w:val="110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25"/>
          <w:sz w:val="22"/>
          <w:szCs w:val="22"/>
        </w:rPr>
        <w:t xml:space="preserve"> </w:t>
      </w:r>
      <w:r>
        <w:rPr>
          <w:sz w:val="22"/>
          <w:szCs w:val="22"/>
        </w:rPr>
        <w:t>kome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tar </w:t>
      </w:r>
      <w:r>
        <w:rPr>
          <w:spacing w:val="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aitan </w:t>
      </w:r>
      <w:r>
        <w:rPr>
          <w:w w:val="111"/>
          <w:sz w:val="22"/>
          <w:szCs w:val="22"/>
        </w:rPr>
        <w:t>dengan</w:t>
      </w:r>
      <w:r>
        <w:rPr>
          <w:spacing w:val="-1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8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</w:t>
      </w:r>
      <w:r>
        <w:rPr>
          <w:spacing w:val="-1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357B69">
      <w:pPr>
        <w:spacing w:before="58" w:line="284" w:lineRule="auto"/>
        <w:ind w:left="1667" w:right="249" w:hanging="283"/>
        <w:jc w:val="both"/>
        <w:rPr>
          <w:sz w:val="22"/>
          <w:szCs w:val="22"/>
        </w:rPr>
      </w:pPr>
      <w:r>
        <w:pict>
          <v:group id="_x0000_s1155" style="position:absolute;left:0;text-align:left;margin-left:411.7pt;margin-top:71.95pt;width:0;height:0;z-index:-6068;mso-position-horizontal-relative:page" coordorigin="8234,1439" coordsize="0,0">
            <v:shape id="_x0000_s1156" style="position:absolute;left:8234;top:1439;width:0;height:0" coordorigin="8234,1439" coordsize="0,0" path="m8234,1439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 xml:space="preserve">2. </w:t>
      </w:r>
      <w:r w:rsidR="00021A40">
        <w:rPr>
          <w:spacing w:val="-10"/>
          <w:w w:val="97"/>
          <w:sz w:val="22"/>
          <w:szCs w:val="22"/>
        </w:rPr>
        <w:t>T</w:t>
      </w:r>
      <w:r w:rsidR="00021A40">
        <w:rPr>
          <w:w w:val="97"/>
          <w:sz w:val="22"/>
          <w:szCs w:val="22"/>
        </w:rPr>
        <w:t>ulislah</w:t>
      </w:r>
      <w:r w:rsidR="00021A40">
        <w:rPr>
          <w:spacing w:val="29"/>
          <w:w w:val="97"/>
          <w:sz w:val="22"/>
          <w:szCs w:val="22"/>
        </w:rPr>
        <w:t xml:space="preserve"> 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efleksi/</w:t>
      </w:r>
      <w:r w:rsidR="00021A40">
        <w:rPr>
          <w:spacing w:val="-2"/>
          <w:w w:val="104"/>
          <w:sz w:val="22"/>
          <w:szCs w:val="22"/>
        </w:rPr>
        <w:t>r</w:t>
      </w:r>
      <w:r w:rsidR="00021A40">
        <w:rPr>
          <w:w w:val="104"/>
          <w:sz w:val="22"/>
          <w:szCs w:val="22"/>
        </w:rPr>
        <w:t>enungan</w:t>
      </w:r>
      <w:r w:rsidR="00021A40">
        <w:rPr>
          <w:spacing w:val="35"/>
          <w:w w:val="104"/>
          <w:sz w:val="22"/>
          <w:szCs w:val="22"/>
        </w:rPr>
        <w:t xml:space="preserve"> </w:t>
      </w:r>
      <w:r w:rsidR="00021A40">
        <w:rPr>
          <w:sz w:val="22"/>
          <w:szCs w:val="22"/>
        </w:rPr>
        <w:t>sing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5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1  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halaman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mengenai</w:t>
      </w:r>
      <w:r w:rsidR="00021A40">
        <w:rPr>
          <w:spacing w:val="30"/>
          <w:w w:val="107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menjadi </w:t>
      </w:r>
      <w:r w:rsidR="00021A40">
        <w:rPr>
          <w:w w:val="104"/>
          <w:sz w:val="22"/>
          <w:szCs w:val="22"/>
        </w:rPr>
        <w:t>moti</w:t>
      </w:r>
      <w:r w:rsidR="00021A40">
        <w:rPr>
          <w:spacing w:val="-1"/>
          <w:w w:val="104"/>
          <w:sz w:val="22"/>
          <w:szCs w:val="22"/>
        </w:rPr>
        <w:t>v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</w:t>
      </w:r>
      <w:r w:rsidR="00021A40">
        <w:rPr>
          <w:spacing w:val="-12"/>
          <w:w w:val="105"/>
          <w:sz w:val="22"/>
          <w:szCs w:val="22"/>
        </w:rPr>
        <w:t>r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5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pelopor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kehdupan </w:t>
      </w:r>
      <w:r w:rsidR="00021A40">
        <w:rPr>
          <w:sz w:val="22"/>
          <w:szCs w:val="22"/>
        </w:rPr>
        <w:t>manusia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alam.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w w:val="75"/>
          <w:sz w:val="22"/>
          <w:szCs w:val="22"/>
        </w:rPr>
        <w:t>K</w:t>
      </w:r>
      <w:r w:rsidR="00021A40">
        <w:rPr>
          <w:w w:val="105"/>
          <w:sz w:val="22"/>
          <w:szCs w:val="22"/>
        </w:rPr>
        <w:t>umpul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>an tugasmu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dinilai</w:t>
      </w:r>
      <w:r w:rsidR="00021A40">
        <w:rPr>
          <w:spacing w:val="-14"/>
          <w:sz w:val="22"/>
          <w:szCs w:val="22"/>
        </w:rPr>
        <w:t xml:space="preserve"> </w:t>
      </w:r>
      <w:r w:rsidR="00021A40">
        <w:rPr>
          <w:sz w:val="22"/>
          <w:szCs w:val="22"/>
        </w:rPr>
        <w:t>oleh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gur</w:t>
      </w:r>
      <w:r w:rsidR="00021A40">
        <w:rPr>
          <w:spacing w:val="-2"/>
          <w:w w:val="108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2" w:line="160" w:lineRule="exact"/>
        <w:rPr>
          <w:sz w:val="17"/>
          <w:szCs w:val="17"/>
        </w:rPr>
      </w:pPr>
    </w:p>
    <w:p w:rsidR="00A31BD9" w:rsidRDefault="00357B69">
      <w:pPr>
        <w:spacing w:line="240" w:lineRule="exact"/>
        <w:ind w:left="1384"/>
        <w:rPr>
          <w:sz w:val="22"/>
          <w:szCs w:val="22"/>
        </w:rPr>
      </w:pPr>
      <w:r>
        <w:pict>
          <v:group id="_x0000_s1153" style="position:absolute;left:0;text-align:left;margin-left:57.5pt;margin-top:15.55pt;width:350.15pt;height:0;z-index:-6071;mso-position-horizontal-relative:page" coordorigin="1150,311" coordsize="7003,0">
            <v:shape id="_x0000_s1154" style="position:absolute;left:1150;top:311;width:7003;height:0" coordorigin="1150,311" coordsize="7003,0" path="m8154,311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51" style="position:absolute;left:0;text-align:left;margin-left:55.5pt;margin-top:15.55pt;width:0;height:0;z-index:-6067;mso-position-horizontal-relative:page" coordorigin="1110,311" coordsize="0,0">
            <v:shape id="_x0000_s1152" style="position:absolute;left:1110;top:311;width:0;height:0" coordorigin="1110,311" coordsize="0,0" path="m1110,311r,e" filled="f" strokeweight="2pt">
              <v:path arrowok="t"/>
            </v:shape>
            <w10:wrap anchorx="page"/>
          </v:group>
        </w:pict>
      </w:r>
      <w:r w:rsidR="00021A40">
        <w:rPr>
          <w:sz w:val="22"/>
          <w:szCs w:val="22"/>
        </w:rPr>
        <w:t>Guru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sz w:val="22"/>
          <w:szCs w:val="22"/>
        </w:rPr>
        <w:t>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membimbing</w:t>
      </w:r>
      <w:r w:rsidR="00021A40">
        <w:rPr>
          <w:spacing w:val="-12"/>
          <w:w w:val="107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mela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>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tugas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ini.</w:t>
      </w:r>
    </w:p>
    <w:p w:rsidR="00A31BD9" w:rsidRDefault="00A31BD9">
      <w:pPr>
        <w:spacing w:line="200" w:lineRule="exact"/>
      </w:pPr>
    </w:p>
    <w:p w:rsidR="00A31BD9" w:rsidRDefault="00A31BD9">
      <w:pPr>
        <w:spacing w:line="240" w:lineRule="exact"/>
        <w:rPr>
          <w:sz w:val="24"/>
          <w:szCs w:val="24"/>
        </w:rPr>
        <w:sectPr w:rsidR="00A31BD9">
          <w:footerReference w:type="default" r:id="rId64"/>
          <w:pgSz w:w="9920" w:h="14120"/>
          <w:pgMar w:top="980" w:right="1380" w:bottom="280" w:left="0" w:header="0" w:footer="995" w:gutter="0"/>
          <w:pgNumType w:start="158"/>
          <w:cols w:space="720"/>
        </w:sectPr>
      </w:pPr>
    </w:p>
    <w:p w:rsidR="00A31BD9" w:rsidRDefault="00357B69">
      <w:pPr>
        <w:spacing w:before="71"/>
        <w:ind w:left="1378"/>
      </w:pPr>
      <w:r>
        <w:lastRenderedPageBreak/>
        <w:pict>
          <v:shape id="_x0000_i1035" type="#_x0000_t75" style="width:208.5pt;height:147.75pt">
            <v:imagedata r:id="rId65" o:title=""/>
          </v:shape>
        </w:pict>
      </w:r>
    </w:p>
    <w:p w:rsidR="00A31BD9" w:rsidRDefault="00021A40">
      <w:pPr>
        <w:spacing w:before="63"/>
        <w:ind w:left="1378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sz w:val="16"/>
          <w:szCs w:val="16"/>
        </w:rPr>
        <w:t>do</w:t>
      </w:r>
      <w:r>
        <w:rPr>
          <w:color w:val="00ADEF"/>
          <w:spacing w:val="1"/>
          <w:sz w:val="16"/>
          <w:szCs w:val="16"/>
        </w:rPr>
        <w:t>k</w:t>
      </w:r>
      <w:r>
        <w:rPr>
          <w:color w:val="00ADEF"/>
          <w:sz w:val="16"/>
          <w:szCs w:val="16"/>
        </w:rPr>
        <w:t>umen</w:t>
      </w:r>
      <w:r>
        <w:rPr>
          <w:color w:val="00ADEF"/>
          <w:spacing w:val="38"/>
          <w:sz w:val="16"/>
          <w:szCs w:val="16"/>
        </w:rPr>
        <w:t xml:space="preserve"> </w:t>
      </w:r>
      <w:r>
        <w:rPr>
          <w:color w:val="00ADEF"/>
          <w:w w:val="97"/>
          <w:sz w:val="16"/>
          <w:szCs w:val="16"/>
        </w:rPr>
        <w:t>Kemdi</w:t>
      </w:r>
      <w:r>
        <w:rPr>
          <w:color w:val="00ADEF"/>
          <w:spacing w:val="3"/>
          <w:w w:val="97"/>
          <w:sz w:val="16"/>
          <w:szCs w:val="16"/>
        </w:rPr>
        <w:t>k</w:t>
      </w:r>
      <w:r>
        <w:rPr>
          <w:color w:val="00ADEF"/>
          <w:w w:val="112"/>
          <w:sz w:val="16"/>
          <w:szCs w:val="16"/>
        </w:rPr>
        <w:t>bud</w:t>
      </w:r>
    </w:p>
    <w:p w:rsidR="00A31BD9" w:rsidRDefault="00357B69">
      <w:pPr>
        <w:spacing w:before="13"/>
        <w:ind w:left="1378"/>
        <w:rPr>
          <w:sz w:val="18"/>
          <w:szCs w:val="18"/>
        </w:rPr>
      </w:pPr>
      <w:r>
        <w:pict>
          <v:group id="_x0000_s1148" style="position:absolute;left:0;text-align:left;margin-left:55.5pt;margin-top:-178.6pt;width:0;height:202.8pt;z-index:-6073;mso-position-horizontal-relative:page" coordorigin="1110,-3572" coordsize="0,4056">
            <v:shape id="_x0000_s1149" style="position:absolute;left:1110;top:-3572;width:0;height:4056" coordorigin="1110,-3572" coordsize="0,4056" path="m1110,-3572r,4056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46" style="position:absolute;left:0;text-align:left;margin-left:55.5pt;margin-top:26.2pt;width:0;height:0;z-index:-6070;mso-position-horizontal-relative:page" coordorigin="1110,524" coordsize="0,0">
            <v:shape id="_x0000_s1147" style="position:absolute;left:1110;top:524;width:0;height:0" coordorigin="1110,524" coordsize="0,0" path="m1110,524r,e" filled="f" strokeweight="2pt">
              <v:path arrowok="t"/>
            </v:shape>
            <w10:wrap anchorx="page"/>
          </v:group>
        </w:pict>
      </w:r>
      <w:r w:rsidR="00021A40">
        <w:rPr>
          <w:spacing w:val="1"/>
          <w:sz w:val="18"/>
          <w:szCs w:val="18"/>
        </w:rPr>
        <w:t>G</w:t>
      </w:r>
      <w:r w:rsidR="00021A40">
        <w:rPr>
          <w:sz w:val="18"/>
          <w:szCs w:val="18"/>
        </w:rPr>
        <w:t>ambar</w:t>
      </w:r>
      <w:r w:rsidR="00021A40">
        <w:rPr>
          <w:spacing w:val="10"/>
          <w:sz w:val="18"/>
          <w:szCs w:val="18"/>
        </w:rPr>
        <w:t xml:space="preserve"> </w:t>
      </w:r>
      <w:r w:rsidR="00021A40">
        <w:rPr>
          <w:sz w:val="18"/>
          <w:szCs w:val="18"/>
        </w:rPr>
        <w:t>14.1</w:t>
      </w:r>
      <w:r w:rsidR="00021A40">
        <w:rPr>
          <w:spacing w:val="-10"/>
          <w:sz w:val="18"/>
          <w:szCs w:val="18"/>
        </w:rPr>
        <w:t xml:space="preserve"> </w:t>
      </w:r>
      <w:r w:rsidR="00021A40">
        <w:rPr>
          <w:spacing w:val="1"/>
          <w:sz w:val="18"/>
          <w:szCs w:val="18"/>
        </w:rPr>
        <w:t>M</w:t>
      </w:r>
      <w:r w:rsidR="00021A40">
        <w:rPr>
          <w:sz w:val="18"/>
          <w:szCs w:val="18"/>
        </w:rPr>
        <w:t>alala</w:t>
      </w:r>
    </w:p>
    <w:p w:rsidR="00A31BD9" w:rsidRDefault="00021A40">
      <w:pPr>
        <w:spacing w:before="29"/>
        <w:ind w:right="827"/>
        <w:jc w:val="both"/>
        <w:rPr>
          <w:sz w:val="22"/>
          <w:szCs w:val="22"/>
        </w:rPr>
      </w:pPr>
      <w:r>
        <w:br w:type="column"/>
      </w:r>
      <w:r>
        <w:rPr>
          <w:i/>
          <w:spacing w:val="-1"/>
          <w:w w:val="77"/>
          <w:sz w:val="22"/>
          <w:szCs w:val="22"/>
        </w:rPr>
        <w:lastRenderedPageBreak/>
        <w:t>E</w:t>
      </w:r>
      <w:r>
        <w:rPr>
          <w:i/>
          <w:w w:val="99"/>
          <w:sz w:val="22"/>
          <w:szCs w:val="22"/>
        </w:rPr>
        <w:t>dinbu</w:t>
      </w:r>
      <w:r>
        <w:rPr>
          <w:i/>
          <w:spacing w:val="-2"/>
          <w:w w:val="99"/>
          <w:sz w:val="22"/>
          <w:szCs w:val="22"/>
        </w:rPr>
        <w:t>r</w:t>
      </w:r>
      <w:r>
        <w:rPr>
          <w:i/>
          <w:w w:val="101"/>
          <w:sz w:val="22"/>
          <w:szCs w:val="22"/>
        </w:rPr>
        <w:t>gh,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S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101"/>
          <w:sz w:val="22"/>
          <w:szCs w:val="22"/>
        </w:rPr>
        <w:t>otlandia</w:t>
      </w:r>
    </w:p>
    <w:p w:rsidR="00A31BD9" w:rsidRDefault="00357B69">
      <w:pPr>
        <w:spacing w:before="47"/>
        <w:ind w:right="366"/>
        <w:jc w:val="both"/>
        <w:rPr>
          <w:sz w:val="22"/>
          <w:szCs w:val="22"/>
        </w:rPr>
      </w:pPr>
      <w:r>
        <w:pict>
          <v:group id="_x0000_s1144" style="position:absolute;left:0;text-align:left;margin-left:411.7pt;margin-top:-31.1pt;width:0;height:202.8pt;z-index:-6072;mso-position-horizontal-relative:page" coordorigin="8234,-622" coordsize="0,4056">
            <v:shape id="_x0000_s1145" style="position:absolute;left:8234;top:-622;width:0;height:4056" coordorigin="8234,-622" coordsize="0,4056" path="m8234,3434r,-4056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-2"/>
          <w:w w:val="90"/>
          <w:sz w:val="22"/>
          <w:szCs w:val="22"/>
        </w:rPr>
        <w:t>(</w:t>
      </w:r>
      <w:r w:rsidR="00021A40">
        <w:rPr>
          <w:i/>
          <w:w w:val="90"/>
          <w:sz w:val="22"/>
          <w:szCs w:val="22"/>
        </w:rPr>
        <w:t>AN</w:t>
      </w:r>
      <w:r w:rsidR="00021A40">
        <w:rPr>
          <w:i/>
          <w:spacing w:val="-11"/>
          <w:w w:val="90"/>
          <w:sz w:val="22"/>
          <w:szCs w:val="22"/>
        </w:rPr>
        <w:t>T</w:t>
      </w:r>
      <w:r w:rsidR="00021A40">
        <w:rPr>
          <w:i/>
          <w:w w:val="90"/>
          <w:sz w:val="22"/>
          <w:szCs w:val="22"/>
        </w:rPr>
        <w:t>A</w:t>
      </w:r>
      <w:r w:rsidR="00021A40">
        <w:rPr>
          <w:i/>
          <w:spacing w:val="1"/>
          <w:w w:val="90"/>
          <w:sz w:val="22"/>
          <w:szCs w:val="22"/>
        </w:rPr>
        <w:t>R</w:t>
      </w:r>
      <w:r w:rsidR="00021A40">
        <w:rPr>
          <w:i/>
          <w:w w:val="90"/>
          <w:sz w:val="22"/>
          <w:szCs w:val="22"/>
        </w:rPr>
        <w:t>A</w:t>
      </w:r>
      <w:r w:rsidR="00021A40">
        <w:rPr>
          <w:i/>
          <w:spacing w:val="-9"/>
          <w:w w:val="90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News)-</w:t>
      </w:r>
      <w:r w:rsidR="00021A40">
        <w:rPr>
          <w:i/>
          <w:spacing w:val="1"/>
          <w:w w:val="97"/>
          <w:sz w:val="22"/>
          <w:szCs w:val="22"/>
        </w:rPr>
        <w:t>M</w:t>
      </w:r>
      <w:r w:rsidR="00021A40">
        <w:rPr>
          <w:i/>
          <w:w w:val="97"/>
          <w:sz w:val="22"/>
          <w:szCs w:val="22"/>
        </w:rPr>
        <w:t>in</w:t>
      </w:r>
      <w:r w:rsidR="00021A40">
        <w:rPr>
          <w:i/>
          <w:spacing w:val="-1"/>
          <w:w w:val="97"/>
          <w:sz w:val="22"/>
          <w:szCs w:val="22"/>
        </w:rPr>
        <w:t>g</w:t>
      </w:r>
      <w:r w:rsidR="00021A40">
        <w:rPr>
          <w:i/>
          <w:w w:val="97"/>
          <w:sz w:val="22"/>
          <w:szCs w:val="22"/>
        </w:rPr>
        <w:t>g</w:t>
      </w:r>
      <w:r w:rsidR="00021A40">
        <w:rPr>
          <w:i/>
          <w:spacing w:val="-2"/>
          <w:w w:val="97"/>
          <w:sz w:val="22"/>
          <w:szCs w:val="22"/>
        </w:rPr>
        <w:t>u</w:t>
      </w:r>
      <w:r w:rsidR="00021A40">
        <w:rPr>
          <w:i/>
          <w:w w:val="97"/>
          <w:sz w:val="22"/>
          <w:szCs w:val="22"/>
        </w:rPr>
        <w:t>,</w:t>
      </w:r>
      <w:r w:rsidR="00021A40">
        <w:rPr>
          <w:i/>
          <w:spacing w:val="-3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</w:t>
      </w:r>
    </w:p>
    <w:p w:rsidR="00A31BD9" w:rsidRDefault="00021A40">
      <w:pPr>
        <w:spacing w:before="47"/>
        <w:ind w:right="1592"/>
        <w:jc w:val="both"/>
        <w:rPr>
          <w:sz w:val="22"/>
          <w:szCs w:val="22"/>
        </w:rPr>
      </w:pPr>
      <w:r>
        <w:rPr>
          <w:i/>
          <w:spacing w:val="2"/>
          <w:w w:val="98"/>
          <w:sz w:val="22"/>
          <w:szCs w:val="22"/>
        </w:rPr>
        <w:t>O</w:t>
      </w:r>
      <w:r>
        <w:rPr>
          <w:i/>
          <w:w w:val="98"/>
          <w:sz w:val="22"/>
          <w:szCs w:val="22"/>
        </w:rPr>
        <w:t>k</w:t>
      </w:r>
      <w:r>
        <w:rPr>
          <w:i/>
          <w:spacing w:val="-1"/>
          <w:w w:val="98"/>
          <w:sz w:val="22"/>
          <w:szCs w:val="22"/>
        </w:rPr>
        <w:t>t</w:t>
      </w:r>
      <w:r>
        <w:rPr>
          <w:i/>
          <w:w w:val="98"/>
          <w:sz w:val="22"/>
          <w:szCs w:val="22"/>
        </w:rPr>
        <w:t>o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er</w:t>
      </w:r>
      <w:r>
        <w:rPr>
          <w:i/>
          <w:spacing w:val="-8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2013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right="533"/>
        <w:jc w:val="both"/>
        <w:rPr>
          <w:sz w:val="22"/>
          <w:szCs w:val="22"/>
        </w:rPr>
        <w:sectPr w:rsidR="00A31BD9">
          <w:type w:val="continuous"/>
          <w:pgSz w:w="9920" w:h="14120"/>
          <w:pgMar w:top="420" w:right="1380" w:bottom="280" w:left="0" w:header="720" w:footer="720" w:gutter="0"/>
          <w:cols w:num="2" w:space="720" w:equalWidth="0">
            <w:col w:w="5555" w:space="160"/>
            <w:col w:w="2825"/>
          </w:cols>
        </w:sectPr>
      </w:pPr>
      <w:r>
        <w:pict>
          <v:group id="_x0000_s1142" style="position:absolute;left:0;text-align:left;margin-left:411.7pt;margin-top:140.5pt;width:0;height:0;z-index:-6069;mso-position-horizontal-relative:page" coordorigin="8234,2810" coordsize="0,0">
            <v:shape id="_x0000_s1143" style="position:absolute;left:8234;top:2810;width:0;height:0" coordorigin="8234,2810" coordsize="0,0" path="m8234,2810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 xml:space="preserve">Malala  (16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ta</w:t>
      </w:r>
      <w:r w:rsidR="00021A40">
        <w:rPr>
          <w:i/>
          <w:spacing w:val="-1"/>
          <w:w w:val="107"/>
          <w:sz w:val="22"/>
          <w:szCs w:val="22"/>
        </w:rPr>
        <w:t>h</w:t>
      </w:r>
      <w:r w:rsidR="00021A40">
        <w:rPr>
          <w:i/>
          <w:sz w:val="22"/>
          <w:szCs w:val="22"/>
        </w:rPr>
        <w:t xml:space="preserve">un) adalah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1"/>
          <w:w w:val="81"/>
          <w:sz w:val="22"/>
          <w:szCs w:val="22"/>
        </w:rPr>
        <w:t>r</w:t>
      </w:r>
      <w:r w:rsidR="00021A40">
        <w:rPr>
          <w:i/>
          <w:w w:val="103"/>
          <w:sz w:val="22"/>
          <w:szCs w:val="22"/>
        </w:rPr>
        <w:t xml:space="preserve">emaja  </w:t>
      </w:r>
      <w:r w:rsidR="00021A40">
        <w:rPr>
          <w:i/>
          <w:sz w:val="22"/>
          <w:szCs w:val="22"/>
        </w:rPr>
        <w:t xml:space="preserve">putri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ang </w:t>
      </w:r>
      <w:r w:rsidR="00021A40">
        <w:rPr>
          <w:i/>
          <w:w w:val="102"/>
          <w:sz w:val="22"/>
          <w:szCs w:val="22"/>
        </w:rPr>
        <w:t>menganjur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endidi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 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anak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emp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di </w:t>
      </w:r>
      <w:r w:rsidR="00021A40">
        <w:rPr>
          <w:i/>
          <w:spacing w:val="-5"/>
          <w:w w:val="8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w w:val="101"/>
          <w:sz w:val="22"/>
          <w:szCs w:val="22"/>
        </w:rPr>
        <w:t xml:space="preserve">istan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at-laut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>e</w:t>
      </w:r>
      <w:r w:rsidR="00021A40">
        <w:rPr>
          <w:i/>
          <w:spacing w:val="-1"/>
          <w:w w:val="104"/>
          <w:sz w:val="22"/>
          <w:szCs w:val="22"/>
        </w:rPr>
        <w:t>n</w:t>
      </w:r>
      <w:r w:rsidR="00021A40">
        <w:rPr>
          <w:i/>
          <w:w w:val="101"/>
          <w:sz w:val="22"/>
          <w:szCs w:val="22"/>
        </w:rPr>
        <w:t xml:space="preserve">yintas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upa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6"/>
          <w:sz w:val="22"/>
          <w:szCs w:val="22"/>
        </w:rPr>
        <w:t>embu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w w:val="105"/>
          <w:sz w:val="22"/>
          <w:szCs w:val="22"/>
        </w:rPr>
        <w:t>uhan</w:t>
      </w:r>
    </w:p>
    <w:p w:rsidR="00A31BD9" w:rsidRDefault="00357B69">
      <w:pPr>
        <w:spacing w:before="68" w:line="284" w:lineRule="auto"/>
        <w:ind w:left="571" w:right="1345"/>
        <w:jc w:val="both"/>
        <w:rPr>
          <w:sz w:val="22"/>
          <w:szCs w:val="22"/>
        </w:rPr>
      </w:pPr>
      <w:r>
        <w:lastRenderedPageBreak/>
        <w:pict>
          <v:group id="_x0000_s1140" style="position:absolute;left:0;text-align:left;margin-left:84.35pt;margin-top:50pt;width:0;height:0;z-index:-6059;mso-position-horizontal-relative:page;mso-position-vertical-relative:page" coordorigin="1687,1000" coordsize="0,0">
            <v:shape id="_x0000_s1141" style="position:absolute;left:1687;top:1000;width:0;height:0" coordorigin="1687,1000" coordsize="0,0" path="m1687,1000r,e" filled="f" strokeweight="2pt">
              <v:path arrowok="t"/>
            </v:shape>
            <w10:wrap anchorx="page" anchory="page"/>
          </v:group>
        </w:pict>
      </w:r>
      <w:r>
        <w:pict>
          <v:group id="_x0000_s1138" style="position:absolute;left:0;text-align:left;margin-left:440.55pt;margin-top:50pt;width:0;height:0;z-index:-6060;mso-position-horizontal-relative:page;mso-position-vertical-relative:page" coordorigin="8811,1000" coordsize="0,0">
            <v:shape id="_x0000_s1139" style="position:absolute;left:8811;top:1000;width:0;height:0" coordorigin="8811,1000" coordsize="0,0" path="m8811,1000r,e" filled="f" strokeweight="2pt">
              <v:path arrowok="t"/>
            </v:shape>
            <w10:wrap anchorx="page" anchory="page"/>
          </v:group>
        </w:pict>
      </w:r>
      <w:r>
        <w:pict>
          <v:group id="_x0000_s1136" style="position:absolute;left:0;text-align:left;margin-left:86.35pt;margin-top:50pt;width:350.15pt;height:0;z-index:-6063;mso-position-horizontal-relative:page;mso-position-vertical-relative:page" coordorigin="1727,1000" coordsize="7003,0">
            <v:shape id="_x0000_s1137" style="position:absolute;left:1727;top:1000;width:7003;height:0" coordorigin="1727,1000" coordsize="7003,0" path="m8731,100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134" style="position:absolute;left:0;text-align:left;margin-left:440.55pt;margin-top:52.05pt;width:0;height:171.95pt;z-index:-6064;mso-position-horizontal-relative:page;mso-position-vertical-relative:page" coordorigin="8811,1041" coordsize="0,3439">
            <v:shape id="_x0000_s1135" style="position:absolute;left:8811;top:1041;width:0;height:3439" coordorigin="8811,1041" coordsize="0,3439" path="m8811,4479r,-3438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-17"/>
          <w:sz w:val="22"/>
          <w:szCs w:val="22"/>
        </w:rPr>
        <w:t>T</w:t>
      </w:r>
      <w:r w:rsidR="00021A40">
        <w:rPr>
          <w:i/>
          <w:sz w:val="22"/>
          <w:szCs w:val="22"/>
        </w:rPr>
        <w:t>aliban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lal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D</w:t>
      </w:r>
      <w:r w:rsidR="00021A40">
        <w:rPr>
          <w:i/>
          <w:sz w:val="22"/>
          <w:szCs w:val="22"/>
        </w:rPr>
        <w:t>ia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asal dari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etnis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5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a</w:t>
      </w:r>
      <w:r w:rsidR="00021A40">
        <w:rPr>
          <w:i/>
          <w:spacing w:val="2"/>
          <w:w w:val="99"/>
          <w:sz w:val="22"/>
          <w:szCs w:val="22"/>
        </w:rPr>
        <w:t>k</w:t>
      </w:r>
      <w:r w:rsidR="00021A40">
        <w:rPr>
          <w:i/>
          <w:w w:val="99"/>
          <w:sz w:val="22"/>
          <w:szCs w:val="22"/>
        </w:rPr>
        <w:t>istan-</w:t>
      </w:r>
      <w:r w:rsidR="00021A40">
        <w:rPr>
          <w:i/>
          <w:spacing w:val="-5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ashtun.</w:t>
      </w:r>
      <w:r w:rsidR="00021A40">
        <w:rPr>
          <w:i/>
          <w:spacing w:val="2"/>
          <w:w w:val="99"/>
          <w:sz w:val="22"/>
          <w:szCs w:val="22"/>
        </w:rPr>
        <w:t>S</w:t>
      </w:r>
      <w:r w:rsidR="00021A40">
        <w:rPr>
          <w:i/>
          <w:w w:val="99"/>
          <w:sz w:val="22"/>
          <w:szCs w:val="22"/>
        </w:rPr>
        <w:t>aat</w:t>
      </w:r>
      <w:r w:rsidR="00021A40">
        <w:rPr>
          <w:i/>
          <w:spacing w:val="19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 dia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embak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7"/>
          <w:w w:val="97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epala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engkuk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apa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pria</w:t>
      </w:r>
      <w:r w:rsidR="00021A40">
        <w:rPr>
          <w:i/>
          <w:spacing w:val="-16"/>
          <w:w w:val="9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ersenjata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-1"/>
          <w:w w:val="105"/>
          <w:sz w:val="22"/>
          <w:szCs w:val="22"/>
        </w:rPr>
        <w:t>g</w:t>
      </w:r>
      <w:r w:rsidR="00021A40">
        <w:rPr>
          <w:i/>
          <w:w w:val="105"/>
          <w:sz w:val="22"/>
          <w:szCs w:val="22"/>
        </w:rPr>
        <w:t xml:space="preserve">gota </w:t>
      </w:r>
      <w:r w:rsidR="00021A40">
        <w:rPr>
          <w:i/>
          <w:spacing w:val="-16"/>
          <w:w w:val="97"/>
          <w:sz w:val="22"/>
          <w:szCs w:val="22"/>
        </w:rPr>
        <w:t>T</w:t>
      </w:r>
      <w:r w:rsidR="00021A40">
        <w:rPr>
          <w:i/>
          <w:w w:val="97"/>
          <w:sz w:val="22"/>
          <w:szCs w:val="22"/>
        </w:rPr>
        <w:t>aliban</w:t>
      </w:r>
      <w:r w:rsidR="00021A40">
        <w:rPr>
          <w:i/>
          <w:spacing w:val="-12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dalam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erjalanan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571" w:right="1345"/>
        <w:jc w:val="both"/>
        <w:rPr>
          <w:sz w:val="22"/>
          <w:szCs w:val="22"/>
        </w:rPr>
      </w:pPr>
      <w:r>
        <w:pict>
          <v:group id="_x0000_s1132" style="position:absolute;left:0;text-align:left;margin-left:84.35pt;margin-top:-52.35pt;width:0;height:171.95pt;z-index:-6066;mso-position-horizontal-relative:page" coordorigin="1687,-1047" coordsize="0,3439">
            <v:shape id="_x0000_s1133" style="position:absolute;left:1687;top:-1047;width:0;height:3439" coordorigin="1687,-1047" coordsize="0,3439" path="m1687,-1047r,3439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30" style="position:absolute;left:0;text-align:left;margin-left:88.35pt;margin-top:121.6pt;width:350.15pt;height:0;z-index:-6065;mso-position-horizontal-relative:page" coordorigin="1767,2432" coordsize="7003,0">
            <v:shape id="_x0000_s1131" style="position:absolute;left:1767;top:2432;width:7003;height:0" coordorigin="1767,2432" coordsize="7003,0" path="m1767,2432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28" style="position:absolute;left:0;text-align:left;margin-left:84.35pt;margin-top:121.6pt;width:0;height:0;z-index:-6062;mso-position-horizontal-relative:page" coordorigin="1687,2432" coordsize="0,0">
            <v:shape id="_x0000_s1129" style="position:absolute;left:1687;top:2432;width:0;height:0" coordorigin="1687,2432" coordsize="0,0" path="m1687,2432r,e" filled="f" strokeweight="2pt">
              <v:path arrowok="t"/>
            </v:shape>
            <w10:wrap anchorx="page"/>
          </v:group>
        </w:pict>
      </w:r>
      <w:r>
        <w:pict>
          <v:group id="_x0000_s1126" style="position:absolute;left:0;text-align:left;margin-left:440.55pt;margin-top:121.6pt;width:0;height:0;z-index:-6061;mso-position-horizontal-relative:page" coordorigin="8811,2432" coordsize="0,0">
            <v:shape id="_x0000_s1127" style="position:absolute;left:8811;top:2432;width:0;height:0" coordorigin="8811,2432" coordsize="0,0" path="m8811,2432r,e" filled="f" strokeweight="2pt">
              <v:path arrowok="t"/>
            </v:shape>
            <w10:wrap anchorx="page"/>
          </v:group>
        </w:pict>
      </w:r>
      <w:r>
        <w:pict>
          <v:group id="_x0000_s1124" style="position:absolute;left:0;text-align:left;margin-left:85.35pt;margin-top:133.8pt;width:350.15pt;height:0;z-index:-6056;mso-position-horizontal-relative:page" coordorigin="1707,2676" coordsize="7003,0">
            <v:shape id="_x0000_s1125" style="position:absolute;left:1707;top:2676;width:7003;height:0" coordorigin="1707,2676" coordsize="7003,0" path="m8711,2676r-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22" style="position:absolute;left:0;text-align:left;margin-left:439.55pt;margin-top:133.8pt;width:0;height:0;z-index:-6053;mso-position-horizontal-relative:page" coordorigin="8791,2676" coordsize="0,0">
            <v:shape id="_x0000_s1123" style="position:absolute;left:8791;top:2676;width:0;height:0" coordorigin="8791,2676" coordsize="0,0" path="m8791,2676r,e" filled="f" strokeweight="2pt">
              <v:path arrowok="t"/>
            </v:shape>
            <w10:wrap anchorx="page"/>
          </v:group>
        </w:pict>
      </w:r>
      <w:r>
        <w:pict>
          <v:group id="_x0000_s1120" style="position:absolute;left:0;text-align:left;margin-left:83.35pt;margin-top:133.8pt;width:0;height:0;z-index:-6052;mso-position-horizontal-relative:page" coordorigin="1667,2676" coordsize="0,0">
            <v:shape id="_x0000_s1121" style="position:absolute;left:1667;top:2676;width:0;height:0" coordorigin="1667,2676" coordsize="0,0" path="m1667,2676r,e" filled="f" strokeweight="2pt">
              <v:path arrowok="t"/>
            </v:shape>
            <w10:wrap anchorx="page"/>
          </v:group>
        </w:pict>
      </w:r>
      <w:r w:rsidR="00021A40">
        <w:rPr>
          <w:i/>
          <w:sz w:val="22"/>
          <w:szCs w:val="22"/>
        </w:rPr>
        <w:t>pulang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olah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pada  9</w:t>
      </w:r>
      <w:r w:rsidR="00021A40">
        <w:rPr>
          <w:i/>
          <w:spacing w:val="35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O</w:t>
      </w:r>
      <w:r w:rsidR="00021A40">
        <w:rPr>
          <w:i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2012,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ota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empat 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w w:val="102"/>
          <w:sz w:val="22"/>
          <w:szCs w:val="22"/>
        </w:rPr>
        <w:t>tin</w:t>
      </w:r>
      <w:r w:rsidR="00021A40">
        <w:rPr>
          <w:i/>
          <w:spacing w:val="-1"/>
          <w:w w:val="102"/>
          <w:sz w:val="22"/>
          <w:szCs w:val="22"/>
        </w:rPr>
        <w:t>g</w:t>
      </w:r>
      <w:r w:rsidR="00021A40">
        <w:rPr>
          <w:i/>
          <w:w w:val="101"/>
          <w:sz w:val="22"/>
          <w:szCs w:val="22"/>
        </w:rPr>
        <w:t>gal</w:t>
      </w:r>
      <w:r w:rsidR="00021A40">
        <w:rPr>
          <w:i/>
          <w:spacing w:val="-1"/>
          <w:w w:val="101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 xml:space="preserve">a, </w:t>
      </w:r>
      <w:r w:rsidR="00021A40">
        <w:rPr>
          <w:i/>
          <w:spacing w:val="1"/>
          <w:sz w:val="22"/>
          <w:szCs w:val="22"/>
        </w:rPr>
        <w:t>M</w:t>
      </w:r>
      <w:r w:rsidR="00021A40">
        <w:rPr>
          <w:i/>
          <w:sz w:val="22"/>
          <w:szCs w:val="22"/>
        </w:rPr>
        <w:t>ingo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w w:val="92"/>
          <w:sz w:val="22"/>
          <w:szCs w:val="22"/>
        </w:rPr>
        <w:t>--</w:t>
      </w:r>
      <w:r w:rsidR="00021A40">
        <w:rPr>
          <w:i/>
          <w:spacing w:val="-2"/>
          <w:w w:val="92"/>
          <w:sz w:val="22"/>
          <w:szCs w:val="22"/>
        </w:rPr>
        <w:t>P</w:t>
      </w:r>
      <w:r w:rsidR="00021A40">
        <w:rPr>
          <w:i/>
          <w:spacing w:val="-1"/>
          <w:w w:val="92"/>
          <w:sz w:val="22"/>
          <w:szCs w:val="22"/>
        </w:rPr>
        <w:t>r</w:t>
      </w:r>
      <w:r w:rsidR="00021A40">
        <w:rPr>
          <w:i/>
          <w:spacing w:val="-2"/>
          <w:w w:val="92"/>
          <w:sz w:val="22"/>
          <w:szCs w:val="22"/>
        </w:rPr>
        <w:t>o</w:t>
      </w:r>
      <w:r w:rsidR="00021A40">
        <w:rPr>
          <w:i/>
          <w:w w:val="92"/>
          <w:sz w:val="22"/>
          <w:szCs w:val="22"/>
        </w:rPr>
        <w:t>vinsi</w:t>
      </w:r>
      <w:r w:rsidR="00021A40">
        <w:rPr>
          <w:i/>
          <w:spacing w:val="21"/>
          <w:w w:val="92"/>
          <w:sz w:val="22"/>
          <w:szCs w:val="22"/>
        </w:rPr>
        <w:t xml:space="preserve"> </w:t>
      </w:r>
      <w:r w:rsidR="00021A40">
        <w:rPr>
          <w:i/>
          <w:spacing w:val="2"/>
          <w:w w:val="77"/>
          <w:sz w:val="22"/>
          <w:szCs w:val="22"/>
        </w:rPr>
        <w:t>K</w:t>
      </w:r>
      <w:r w:rsidR="00021A40">
        <w:rPr>
          <w:i/>
          <w:spacing w:val="-1"/>
          <w:w w:val="106"/>
          <w:sz w:val="22"/>
          <w:szCs w:val="22"/>
        </w:rPr>
        <w:t>h</w:t>
      </w:r>
      <w:r w:rsidR="00021A40">
        <w:rPr>
          <w:i/>
          <w:w w:val="102"/>
          <w:sz w:val="22"/>
          <w:szCs w:val="22"/>
        </w:rPr>
        <w:t>y</w:t>
      </w:r>
      <w:r w:rsidR="00021A40">
        <w:rPr>
          <w:i/>
          <w:spacing w:val="1"/>
          <w:w w:val="102"/>
          <w:sz w:val="22"/>
          <w:szCs w:val="22"/>
        </w:rPr>
        <w:t>b</w:t>
      </w:r>
      <w:r w:rsidR="00021A40">
        <w:rPr>
          <w:i/>
          <w:w w:val="92"/>
          <w:sz w:val="22"/>
          <w:szCs w:val="22"/>
        </w:rPr>
        <w:t>er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5"/>
          <w:w w:val="8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htun</w:t>
      </w:r>
      <w:r w:rsidR="00021A40">
        <w:rPr>
          <w:i/>
          <w:spacing w:val="2"/>
          <w:w w:val="106"/>
          <w:sz w:val="22"/>
          <w:szCs w:val="22"/>
        </w:rPr>
        <w:t>k</w:t>
      </w:r>
      <w:r w:rsidR="00021A40">
        <w:rPr>
          <w:i/>
          <w:spacing w:val="-1"/>
          <w:w w:val="106"/>
          <w:sz w:val="22"/>
          <w:szCs w:val="22"/>
        </w:rPr>
        <w:t>h</w:t>
      </w:r>
      <w:r w:rsidR="00021A40">
        <w:rPr>
          <w:i/>
          <w:spacing w:val="-4"/>
          <w:w w:val="106"/>
          <w:sz w:val="22"/>
          <w:szCs w:val="22"/>
        </w:rPr>
        <w:t>w</w:t>
      </w:r>
      <w:r w:rsidR="00021A40">
        <w:rPr>
          <w:i/>
          <w:w w:val="97"/>
          <w:sz w:val="22"/>
          <w:szCs w:val="22"/>
        </w:rPr>
        <w:t>a,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5"/>
          <w:w w:val="97"/>
          <w:sz w:val="22"/>
          <w:szCs w:val="22"/>
        </w:rPr>
        <w:t>P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2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istan.</w:t>
      </w:r>
      <w:r w:rsidR="00021A40">
        <w:rPr>
          <w:i/>
          <w:spacing w:val="1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Ia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selamat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upa</w:t>
      </w:r>
      <w:r w:rsidR="00021A40">
        <w:rPr>
          <w:i/>
          <w:spacing w:val="-4"/>
          <w:w w:val="103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embu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 xml:space="preserve">uhan 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ersebut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angan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pulih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umah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it </w:t>
      </w:r>
      <w:r w:rsidR="00021A40">
        <w:rPr>
          <w:i/>
          <w:spacing w:val="1"/>
          <w:sz w:val="22"/>
          <w:szCs w:val="22"/>
        </w:rPr>
        <w:t>Q</w:t>
      </w:r>
      <w:r w:rsidR="00021A40">
        <w:rPr>
          <w:i/>
          <w:sz w:val="22"/>
          <w:szCs w:val="22"/>
        </w:rPr>
        <w:t>ueen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Eliza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eth,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Birmingham,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In</w:t>
      </w:r>
      <w:r w:rsidR="00021A40">
        <w:rPr>
          <w:i/>
          <w:spacing w:val="-1"/>
          <w:w w:val="94"/>
          <w:sz w:val="22"/>
          <w:szCs w:val="22"/>
        </w:rPr>
        <w:t>g</w:t>
      </w:r>
      <w:r w:rsidR="00021A40">
        <w:rPr>
          <w:i/>
          <w:w w:val="94"/>
          <w:sz w:val="22"/>
          <w:szCs w:val="22"/>
        </w:rPr>
        <w:t>gri</w:t>
      </w:r>
      <w:r w:rsidR="00021A40">
        <w:rPr>
          <w:i/>
          <w:spacing w:val="-2"/>
          <w:w w:val="94"/>
          <w:sz w:val="22"/>
          <w:szCs w:val="22"/>
        </w:rPr>
        <w:t>s</w:t>
      </w:r>
      <w:r w:rsidR="00021A40">
        <w:rPr>
          <w:i/>
          <w:w w:val="94"/>
          <w:sz w:val="22"/>
          <w:szCs w:val="22"/>
        </w:rPr>
        <w:t>.</w:t>
      </w:r>
      <w:r w:rsidR="00021A40">
        <w:rPr>
          <w:i/>
          <w:spacing w:val="-4"/>
          <w:w w:val="94"/>
          <w:sz w:val="22"/>
          <w:szCs w:val="22"/>
        </w:rPr>
        <w:t>P</w:t>
      </w:r>
      <w:r w:rsidR="00021A40">
        <w:rPr>
          <w:i/>
          <w:w w:val="94"/>
          <w:sz w:val="22"/>
          <w:szCs w:val="22"/>
        </w:rPr>
        <w:t>eristi</w:t>
      </w:r>
      <w:r w:rsidR="00021A40">
        <w:rPr>
          <w:i/>
          <w:spacing w:val="-4"/>
          <w:w w:val="94"/>
          <w:sz w:val="22"/>
          <w:szCs w:val="22"/>
        </w:rPr>
        <w:t>w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36"/>
          <w:w w:val="94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4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alami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1"/>
          <w:sz w:val="22"/>
          <w:szCs w:val="22"/>
        </w:rPr>
        <w:t xml:space="preserve">elah </w:t>
      </w:r>
      <w:r w:rsidR="00021A40">
        <w:rPr>
          <w:i/>
          <w:sz w:val="22"/>
          <w:szCs w:val="22"/>
        </w:rPr>
        <w:t xml:space="preserve">memicu 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arus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dukungan 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ernasiona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mes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ipun  </w:t>
      </w:r>
      <w:r w:rsidR="00021A40">
        <w:rPr>
          <w:i/>
          <w:spacing w:val="-17"/>
          <w:sz w:val="22"/>
          <w:szCs w:val="22"/>
        </w:rPr>
        <w:t>T</w:t>
      </w:r>
      <w:r w:rsidR="00021A40">
        <w:rPr>
          <w:i/>
          <w:sz w:val="22"/>
          <w:szCs w:val="22"/>
        </w:rPr>
        <w:t>aliban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mengan</w:t>
      </w:r>
      <w:r w:rsidR="00021A40">
        <w:rPr>
          <w:i/>
          <w:spacing w:val="-3"/>
          <w:w w:val="105"/>
          <w:sz w:val="22"/>
          <w:szCs w:val="22"/>
        </w:rPr>
        <w:t>c</w:t>
      </w:r>
      <w:r w:rsidR="00021A40">
        <w:rPr>
          <w:i/>
          <w:w w:val="108"/>
          <w:sz w:val="22"/>
          <w:szCs w:val="22"/>
        </w:rPr>
        <w:t xml:space="preserve">am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membu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 xml:space="preserve">uh 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4"/>
          <w:w w:val="97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ah</w:t>
      </w:r>
      <w:r w:rsidR="00021A40">
        <w:rPr>
          <w:i/>
          <w:spacing w:val="-1"/>
          <w:w w:val="97"/>
          <w:sz w:val="22"/>
          <w:szCs w:val="22"/>
        </w:rPr>
        <w:t>n</w:t>
      </w:r>
      <w:r w:rsidR="00021A40">
        <w:rPr>
          <w:i/>
          <w:spacing w:val="-4"/>
          <w:w w:val="97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-28"/>
          <w:w w:val="97"/>
          <w:sz w:val="22"/>
          <w:szCs w:val="22"/>
        </w:rPr>
        <w:t>.</w:t>
      </w:r>
      <w:r w:rsidR="00021A40">
        <w:rPr>
          <w:i/>
          <w:w w:val="97"/>
          <w:sz w:val="22"/>
          <w:szCs w:val="22"/>
        </w:rPr>
        <w:t>"Kami</w:t>
      </w:r>
      <w:r w:rsidR="00021A40">
        <w:rPr>
          <w:i/>
          <w:spacing w:val="7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tidak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takut.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1"/>
          <w:w w:val="97"/>
          <w:sz w:val="22"/>
          <w:szCs w:val="22"/>
        </w:rPr>
        <w:t>O</w:t>
      </w:r>
      <w:r w:rsidR="00021A40">
        <w:rPr>
          <w:i/>
          <w:spacing w:val="-3"/>
          <w:w w:val="97"/>
          <w:sz w:val="22"/>
          <w:szCs w:val="22"/>
        </w:rPr>
        <w:t>r</w:t>
      </w:r>
      <w:r w:rsidR="00021A40">
        <w:rPr>
          <w:i/>
          <w:w w:val="97"/>
          <w:sz w:val="22"/>
          <w:szCs w:val="22"/>
        </w:rPr>
        <w:t>ang</w:t>
      </w:r>
      <w:r w:rsidR="00021A40">
        <w:rPr>
          <w:i/>
          <w:spacing w:val="-2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harus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ersat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 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harus</w:t>
      </w:r>
      <w:r w:rsidR="00021A40">
        <w:rPr>
          <w:i/>
          <w:spacing w:val="1"/>
          <w:sz w:val="22"/>
          <w:szCs w:val="22"/>
        </w:rPr>
        <w:t xml:space="preserve"> 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erja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sama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"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Malala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1.000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hadir dalam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6"/>
          <w:sz w:val="22"/>
          <w:szCs w:val="22"/>
        </w:rPr>
        <w:t>r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ernasional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sebagaimana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Xin</w:t>
      </w:r>
      <w:r w:rsidR="00021A40">
        <w:rPr>
          <w:i/>
          <w:spacing w:val="-1"/>
          <w:sz w:val="22"/>
          <w:szCs w:val="22"/>
        </w:rPr>
        <w:t>hu</w:t>
      </w:r>
      <w:r w:rsidR="00021A40">
        <w:rPr>
          <w:i/>
          <w:sz w:val="22"/>
          <w:szCs w:val="22"/>
        </w:rPr>
        <w:t>a.</w:t>
      </w:r>
    </w:p>
    <w:p w:rsidR="00A31BD9" w:rsidRDefault="00A31BD9">
      <w:pPr>
        <w:spacing w:line="200" w:lineRule="exact"/>
      </w:pPr>
    </w:p>
    <w:p w:rsidR="00A31BD9" w:rsidRDefault="00A31BD9">
      <w:pPr>
        <w:spacing w:before="12" w:line="280" w:lineRule="exact"/>
        <w:rPr>
          <w:sz w:val="28"/>
          <w:szCs w:val="28"/>
        </w:rPr>
      </w:pPr>
    </w:p>
    <w:p w:rsidR="00A31BD9" w:rsidRDefault="00021A40">
      <w:pPr>
        <w:ind w:left="2018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anusia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P</w:t>
      </w:r>
      <w:r>
        <w:rPr>
          <w:b/>
          <w:sz w:val="22"/>
          <w:szCs w:val="22"/>
        </w:rPr>
        <w:t>e</w:t>
      </w:r>
      <w:r>
        <w:rPr>
          <w:b/>
          <w:spacing w:val="-4"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y</w:t>
      </w:r>
      <w:r>
        <w:rPr>
          <w:b/>
          <w:sz w:val="22"/>
          <w:szCs w:val="22"/>
        </w:rPr>
        <w:t>elam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t</w:t>
      </w:r>
      <w:r>
        <w:rPr>
          <w:b/>
          <w:spacing w:val="52"/>
          <w:sz w:val="22"/>
          <w:szCs w:val="22"/>
        </w:rPr>
        <w:t xml:space="preserve"> </w:t>
      </w:r>
      <w:r>
        <w:rPr>
          <w:b/>
          <w:sz w:val="22"/>
          <w:szCs w:val="22"/>
        </w:rPr>
        <w:t>di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spacing w:val="-18"/>
          <w:w w:val="82"/>
          <w:sz w:val="22"/>
          <w:szCs w:val="22"/>
        </w:rPr>
        <w:t>T</w:t>
      </w:r>
      <w:r>
        <w:rPr>
          <w:b/>
          <w:w w:val="107"/>
          <w:sz w:val="22"/>
          <w:szCs w:val="22"/>
        </w:rPr>
        <w:t>epian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w w:val="105"/>
          <w:sz w:val="22"/>
          <w:szCs w:val="22"/>
        </w:rPr>
        <w:t>Sungai</w:t>
      </w:r>
    </w:p>
    <w:p w:rsidR="00A31BD9" w:rsidRDefault="00A31BD9">
      <w:pPr>
        <w:spacing w:before="7" w:line="120" w:lineRule="exact"/>
        <w:rPr>
          <w:sz w:val="12"/>
          <w:szCs w:val="12"/>
        </w:rPr>
      </w:pPr>
    </w:p>
    <w:p w:rsidR="00A31BD9" w:rsidRDefault="00357B69">
      <w:pPr>
        <w:ind w:left="582"/>
      </w:pPr>
      <w:r>
        <w:pict>
          <v:shape id="_x0000_i1036" type="#_x0000_t75" style="width:326.15pt;height:183.2pt">
            <v:imagedata r:id="rId66" o:title=""/>
          </v:shape>
        </w:pict>
      </w:r>
    </w:p>
    <w:p w:rsidR="00A31BD9" w:rsidRDefault="00021A40">
      <w:pPr>
        <w:spacing w:before="68"/>
        <w:ind w:left="582" w:right="6236"/>
        <w:jc w:val="both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r>
        <w:rPr>
          <w:color w:val="00ADEF"/>
          <w:w w:val="109"/>
          <w:sz w:val="16"/>
          <w:szCs w:val="16"/>
        </w:rPr>
        <w:t>a</w:t>
      </w:r>
      <w:r>
        <w:rPr>
          <w:color w:val="00ADEF"/>
          <w:spacing w:val="-1"/>
          <w:w w:val="109"/>
          <w:sz w:val="16"/>
          <w:szCs w:val="16"/>
        </w:rPr>
        <w:t>n</w:t>
      </w:r>
      <w:r>
        <w:rPr>
          <w:color w:val="00ADEF"/>
          <w:w w:val="108"/>
          <w:sz w:val="16"/>
          <w:szCs w:val="16"/>
        </w:rPr>
        <w:t>ta</w:t>
      </w:r>
      <w:r>
        <w:rPr>
          <w:color w:val="00ADEF"/>
          <w:spacing w:val="-1"/>
          <w:w w:val="108"/>
          <w:sz w:val="16"/>
          <w:szCs w:val="16"/>
        </w:rPr>
        <w:t>r</w:t>
      </w:r>
      <w:r>
        <w:rPr>
          <w:color w:val="00ADEF"/>
          <w:w w:val="107"/>
          <w:sz w:val="16"/>
          <w:szCs w:val="16"/>
        </w:rPr>
        <w:t>ane</w:t>
      </w:r>
      <w:r>
        <w:rPr>
          <w:color w:val="00ADEF"/>
          <w:spacing w:val="-1"/>
          <w:w w:val="107"/>
          <w:sz w:val="16"/>
          <w:szCs w:val="16"/>
        </w:rPr>
        <w:t>w</w:t>
      </w:r>
      <w:r>
        <w:rPr>
          <w:color w:val="00ADEF"/>
          <w:spacing w:val="-2"/>
          <w:w w:val="101"/>
          <w:sz w:val="16"/>
          <w:szCs w:val="16"/>
        </w:rPr>
        <w:t>s</w:t>
      </w:r>
      <w:r>
        <w:rPr>
          <w:color w:val="00ADEF"/>
          <w:w w:val="94"/>
          <w:sz w:val="16"/>
          <w:szCs w:val="16"/>
        </w:rPr>
        <w:t>.</w:t>
      </w:r>
      <w:r>
        <w:rPr>
          <w:color w:val="00ADEF"/>
          <w:spacing w:val="-1"/>
          <w:w w:val="94"/>
          <w:sz w:val="16"/>
          <w:szCs w:val="16"/>
        </w:rPr>
        <w:t>c</w:t>
      </w:r>
      <w:r>
        <w:rPr>
          <w:color w:val="00ADEF"/>
          <w:w w:val="108"/>
          <w:sz w:val="16"/>
          <w:szCs w:val="16"/>
        </w:rPr>
        <w:t>om</w:t>
      </w:r>
    </w:p>
    <w:p w:rsidR="00A31BD9" w:rsidRDefault="00021A40">
      <w:pPr>
        <w:spacing w:before="13"/>
        <w:ind w:left="582" w:right="4248"/>
        <w:jc w:val="both"/>
        <w:rPr>
          <w:sz w:val="18"/>
          <w:szCs w:val="18"/>
        </w:r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14.2</w:t>
      </w:r>
      <w:r>
        <w:rPr>
          <w:spacing w:val="-10"/>
          <w:sz w:val="18"/>
          <w:szCs w:val="18"/>
        </w:rPr>
        <w:t xml:space="preserve"> </w:t>
      </w:r>
      <w:r>
        <w:rPr>
          <w:sz w:val="18"/>
          <w:szCs w:val="18"/>
        </w:rPr>
        <w:t>Dae</w:t>
      </w:r>
      <w:r>
        <w:rPr>
          <w:spacing w:val="-1"/>
          <w:sz w:val="18"/>
          <w:szCs w:val="18"/>
        </w:rPr>
        <w:t>r</w:t>
      </w:r>
      <w:r>
        <w:rPr>
          <w:sz w:val="18"/>
          <w:szCs w:val="18"/>
        </w:rPr>
        <w:t>ah</w:t>
      </w:r>
      <w:r>
        <w:rPr>
          <w:spacing w:val="12"/>
          <w:sz w:val="18"/>
          <w:szCs w:val="18"/>
        </w:rPr>
        <w:t xml:space="preserve"> </w:t>
      </w:r>
      <w:r>
        <w:rPr>
          <w:spacing w:val="-1"/>
          <w:w w:val="94"/>
          <w:sz w:val="18"/>
          <w:szCs w:val="18"/>
        </w:rPr>
        <w:t>A</w:t>
      </w:r>
      <w:r>
        <w:rPr>
          <w:w w:val="94"/>
          <w:sz w:val="18"/>
          <w:szCs w:val="18"/>
        </w:rPr>
        <w:t>li</w:t>
      </w:r>
      <w:r>
        <w:rPr>
          <w:spacing w:val="-1"/>
          <w:w w:val="94"/>
          <w:sz w:val="18"/>
          <w:szCs w:val="18"/>
        </w:rPr>
        <w:t>r</w:t>
      </w:r>
      <w:r>
        <w:rPr>
          <w:w w:val="94"/>
          <w:sz w:val="18"/>
          <w:szCs w:val="18"/>
        </w:rPr>
        <w:t xml:space="preserve">an </w:t>
      </w:r>
      <w:r>
        <w:rPr>
          <w:sz w:val="18"/>
          <w:szCs w:val="18"/>
        </w:rPr>
        <w:t>Sungai</w:t>
      </w:r>
      <w:r>
        <w:rPr>
          <w:spacing w:val="8"/>
          <w:sz w:val="18"/>
          <w:szCs w:val="18"/>
        </w:rPr>
        <w:t xml:space="preserve"> </w:t>
      </w:r>
      <w:r>
        <w:rPr>
          <w:w w:val="87"/>
          <w:sz w:val="18"/>
          <w:szCs w:val="18"/>
        </w:rPr>
        <w:t>(</w:t>
      </w:r>
      <w:r>
        <w:rPr>
          <w:spacing w:val="-3"/>
          <w:w w:val="87"/>
          <w:sz w:val="18"/>
          <w:szCs w:val="18"/>
        </w:rPr>
        <w:t>D</w:t>
      </w:r>
      <w:r>
        <w:rPr>
          <w:w w:val="87"/>
          <w:sz w:val="18"/>
          <w:szCs w:val="18"/>
        </w:rPr>
        <w:t>AS)</w:t>
      </w:r>
      <w:r>
        <w:rPr>
          <w:spacing w:val="1"/>
          <w:w w:val="87"/>
          <w:sz w:val="18"/>
          <w:szCs w:val="18"/>
        </w:rPr>
        <w:t xml:space="preserve"> </w:t>
      </w:r>
      <w:r>
        <w:rPr>
          <w:spacing w:val="-1"/>
          <w:w w:val="87"/>
          <w:sz w:val="18"/>
          <w:szCs w:val="18"/>
        </w:rPr>
        <w:t>C</w:t>
      </w:r>
      <w:r>
        <w:rPr>
          <w:w w:val="105"/>
          <w:sz w:val="18"/>
          <w:szCs w:val="18"/>
        </w:rPr>
        <w:t>itarum</w:t>
      </w:r>
    </w:p>
    <w:p w:rsidR="00A31BD9" w:rsidRDefault="00021A40">
      <w:pPr>
        <w:spacing w:before="88"/>
        <w:ind w:left="571" w:right="4657"/>
        <w:jc w:val="both"/>
        <w:rPr>
          <w:sz w:val="22"/>
          <w:szCs w:val="22"/>
        </w:rPr>
      </w:pPr>
      <w:r>
        <w:rPr>
          <w:spacing w:val="-7"/>
          <w:sz w:val="22"/>
          <w:szCs w:val="22"/>
        </w:rPr>
        <w:t>F</w:t>
      </w:r>
      <w:r>
        <w:rPr>
          <w:sz w:val="22"/>
          <w:szCs w:val="22"/>
        </w:rPr>
        <w:t>orum</w:t>
      </w:r>
      <w:r>
        <w:rPr>
          <w:spacing w:val="9"/>
          <w:sz w:val="22"/>
          <w:szCs w:val="22"/>
        </w:rPr>
        <w:t xml:space="preserve"> </w:t>
      </w:r>
      <w:r>
        <w:rPr>
          <w:spacing w:val="2"/>
          <w:w w:val="96"/>
          <w:sz w:val="22"/>
          <w:szCs w:val="22"/>
        </w:rPr>
        <w:t>H</w:t>
      </w:r>
      <w:r>
        <w:rPr>
          <w:w w:val="96"/>
          <w:sz w:val="22"/>
          <w:szCs w:val="22"/>
        </w:rPr>
        <w:t>ijau</w:t>
      </w:r>
      <w:r>
        <w:rPr>
          <w:spacing w:val="-2"/>
          <w:w w:val="9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29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M</w:t>
      </w:r>
      <w:r>
        <w:rPr>
          <w:w w:val="95"/>
          <w:sz w:val="22"/>
          <w:szCs w:val="22"/>
        </w:rPr>
        <w:t>ei</w:t>
      </w:r>
      <w:r>
        <w:rPr>
          <w:spacing w:val="-4"/>
          <w:w w:val="9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2013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357B69">
      <w:pPr>
        <w:spacing w:line="284" w:lineRule="auto"/>
        <w:ind w:left="571" w:right="1345"/>
        <w:jc w:val="both"/>
        <w:rPr>
          <w:sz w:val="22"/>
          <w:szCs w:val="22"/>
        </w:rPr>
        <w:sectPr w:rsidR="00A31BD9">
          <w:pgSz w:w="9920" w:h="14120"/>
          <w:pgMar w:top="1040" w:right="0" w:bottom="280" w:left="1380" w:header="0" w:footer="995" w:gutter="0"/>
          <w:cols w:space="720"/>
        </w:sectPr>
      </w:pPr>
      <w:r>
        <w:pict>
          <v:group id="_x0000_s1117" style="position:absolute;left:0;text-align:left;margin-left:83.35pt;margin-top:-254.55pt;width:0;height:390.35pt;z-index:-6058;mso-position-horizontal-relative:page" coordorigin="1667,-5091" coordsize="0,7807">
            <v:shape id="_x0000_s1118" style="position:absolute;left:1667;top:-5091;width:0;height:7807" coordorigin="1667,-5091" coordsize="0,7807" path="m1667,-5091r,7807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15" style="position:absolute;left:0;text-align:left;margin-left:439.55pt;margin-top:-256.55pt;width:0;height:390.35pt;z-index:-6057;mso-position-horizontal-relative:page" coordorigin="8791,-5131" coordsize="0,7807">
            <v:shape id="_x0000_s1116" style="position:absolute;left:8791;top:-5131;width:0;height:7807" coordorigin="8791,-5131" coordsize="0,7807" path="m8791,2676r,-7807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113" style="position:absolute;left:0;text-align:left;margin-left:83.35pt;margin-top:137.8pt;width:0;height:0;z-index:-6055;mso-position-horizontal-relative:page" coordorigin="1667,2756" coordsize="0,0">
            <v:shape id="_x0000_s1114" style="position:absolute;left:1667;top:2756;width:0;height:0" coordorigin="1667,2756" coordsize="0,0" path="m1667,2756r,e" filled="f" strokeweight="2pt">
              <v:path arrowok="t"/>
            </v:shape>
            <w10:wrap anchorx="page"/>
          </v:group>
        </w:pict>
      </w:r>
      <w:r>
        <w:pict>
          <v:group id="_x0000_s1111" style="position:absolute;left:0;text-align:left;margin-left:439.55pt;margin-top:137.8pt;width:0;height:0;z-index:-6054;mso-position-horizontal-relative:page" coordorigin="8791,2756" coordsize="0,0">
            <v:shape id="_x0000_s1112" style="position:absolute;left:8791;top:2756;width:0;height:0" coordorigin="8791,2756" coordsize="0,0" path="m8791,2756r,e" filled="f" strokeweight="2pt">
              <v:path arrowok="t"/>
            </v:shape>
            <w10:wrap anchorx="page"/>
          </v:group>
        </w:pict>
      </w:r>
      <w:r w:rsidR="00021A40">
        <w:rPr>
          <w:i/>
          <w:spacing w:val="-6"/>
          <w:w w:val="76"/>
          <w:sz w:val="22"/>
          <w:szCs w:val="22"/>
        </w:rPr>
        <w:t>F</w:t>
      </w:r>
      <w:r w:rsidR="00021A40">
        <w:rPr>
          <w:i/>
          <w:w w:val="101"/>
          <w:sz w:val="22"/>
          <w:szCs w:val="22"/>
        </w:rPr>
        <w:t>orumhija</w:t>
      </w:r>
      <w:r w:rsidR="00021A40">
        <w:rPr>
          <w:i/>
          <w:spacing w:val="-2"/>
          <w:w w:val="101"/>
          <w:sz w:val="22"/>
          <w:szCs w:val="22"/>
        </w:rPr>
        <w:t>u</w:t>
      </w:r>
      <w:r w:rsidR="00021A40">
        <w:rPr>
          <w:i/>
          <w:w w:val="91"/>
          <w:sz w:val="22"/>
          <w:szCs w:val="22"/>
        </w:rPr>
        <w:t>.</w:t>
      </w:r>
      <w:r w:rsidR="00021A40">
        <w:rPr>
          <w:i/>
          <w:spacing w:val="-2"/>
          <w:w w:val="91"/>
          <w:sz w:val="22"/>
          <w:szCs w:val="22"/>
        </w:rPr>
        <w:t>c</w:t>
      </w:r>
      <w:r w:rsidR="00021A40">
        <w:rPr>
          <w:i/>
          <w:w w:val="108"/>
          <w:sz w:val="22"/>
          <w:szCs w:val="22"/>
        </w:rPr>
        <w:t>om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-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ohon</w:t>
      </w:r>
      <w:r w:rsidR="00021A40">
        <w:rPr>
          <w:i/>
          <w:spacing w:val="-11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nang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</w:t>
      </w:r>
      <w:r w:rsidR="00021A40">
        <w:rPr>
          <w:i/>
          <w:spacing w:val="-2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ge</w:t>
      </w:r>
      <w:r w:rsidR="00021A40">
        <w:rPr>
          <w:i/>
          <w:spacing w:val="-3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ak</w:t>
      </w:r>
      <w:r w:rsidR="00021A40">
        <w:rPr>
          <w:i/>
          <w:spacing w:val="15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seiring</w:t>
      </w:r>
      <w:r w:rsidR="00021A40">
        <w:rPr>
          <w:i/>
          <w:spacing w:val="-14"/>
          <w:w w:val="9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embusan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angin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. </w:t>
      </w:r>
      <w:r w:rsidR="00021A40">
        <w:rPr>
          <w:i/>
          <w:spacing w:val="2"/>
          <w:w w:val="90"/>
          <w:sz w:val="22"/>
          <w:szCs w:val="22"/>
        </w:rPr>
        <w:t>D</w:t>
      </w:r>
      <w:r w:rsidR="00021A40">
        <w:rPr>
          <w:i/>
          <w:w w:val="90"/>
          <w:sz w:val="22"/>
          <w:szCs w:val="22"/>
        </w:rPr>
        <w:t>ari</w:t>
      </w:r>
      <w:r w:rsidR="00021A40">
        <w:rPr>
          <w:i/>
          <w:spacing w:val="16"/>
          <w:w w:val="90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6"/>
          <w:sz w:val="22"/>
          <w:szCs w:val="22"/>
        </w:rPr>
        <w:t>-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dedaunan,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matahari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yisip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sinar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meng</w:t>
      </w:r>
      <w:r w:rsidR="00021A40">
        <w:rPr>
          <w:i/>
          <w:spacing w:val="-1"/>
          <w:w w:val="107"/>
          <w:sz w:val="22"/>
          <w:szCs w:val="22"/>
        </w:rPr>
        <w:t>h</w:t>
      </w:r>
      <w:r w:rsidR="00021A40">
        <w:rPr>
          <w:i/>
          <w:w w:val="104"/>
          <w:sz w:val="22"/>
          <w:szCs w:val="22"/>
        </w:rPr>
        <w:t xml:space="preserve">ujam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e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tanah. 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ali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 xml:space="preserve">yi 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esik 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gese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daun 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uhi   uda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a, 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on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daun</w:t>
      </w:r>
      <w:r w:rsidR="00021A40">
        <w:rPr>
          <w:i/>
          <w:spacing w:val="6"/>
          <w:sz w:val="22"/>
          <w:szCs w:val="22"/>
        </w:rPr>
        <w:t>-</w:t>
      </w:r>
      <w:r w:rsidR="00021A40">
        <w:rPr>
          <w:i/>
          <w:sz w:val="22"/>
          <w:szCs w:val="22"/>
        </w:rPr>
        <w:t>daun</w:t>
      </w:r>
      <w:r w:rsidR="00021A40">
        <w:rPr>
          <w:i/>
          <w:spacing w:val="3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lalu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</w:t>
      </w:r>
      <w:r w:rsidR="00021A40">
        <w:rPr>
          <w:i/>
          <w:spacing w:val="-2"/>
          <w:sz w:val="22"/>
          <w:szCs w:val="22"/>
        </w:rPr>
        <w:t>c</w:t>
      </w:r>
      <w:r w:rsidR="00021A40">
        <w:rPr>
          <w:i/>
          <w:sz w:val="22"/>
          <w:szCs w:val="22"/>
        </w:rPr>
        <w:t>emplung</w:t>
      </w:r>
      <w:r w:rsidR="00021A40">
        <w:rPr>
          <w:i/>
          <w:spacing w:val="49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 Sungai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Citarum. </w:t>
      </w:r>
      <w:r w:rsidR="00021A40">
        <w:rPr>
          <w:i/>
          <w:spacing w:val="1"/>
          <w:w w:val="90"/>
          <w:sz w:val="22"/>
          <w:szCs w:val="22"/>
        </w:rPr>
        <w:t>D</w:t>
      </w:r>
      <w:r w:rsidR="00021A40">
        <w:rPr>
          <w:i/>
          <w:w w:val="90"/>
          <w:sz w:val="22"/>
          <w:szCs w:val="22"/>
        </w:rPr>
        <w:t>i</w:t>
      </w:r>
      <w:r w:rsidR="00021A40">
        <w:rPr>
          <w:i/>
          <w:spacing w:val="-6"/>
          <w:w w:val="90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sini,</w:t>
      </w:r>
      <w:r w:rsidR="00021A40">
        <w:rPr>
          <w:i/>
          <w:spacing w:val="12"/>
          <w:w w:val="9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Kampung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o</w:t>
      </w:r>
      <w:r w:rsidR="00021A40">
        <w:rPr>
          <w:i/>
          <w:sz w:val="22"/>
          <w:szCs w:val="22"/>
        </w:rPr>
        <w:t>jong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ah,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esa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5"/>
          <w:w w:val="83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>angauban,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Katapan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Kabupa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w w:val="104"/>
          <w:sz w:val="22"/>
          <w:szCs w:val="22"/>
        </w:rPr>
        <w:t xml:space="preserve">en </w:t>
      </w:r>
      <w:r w:rsidR="00021A40">
        <w:rPr>
          <w:i/>
          <w:sz w:val="22"/>
          <w:szCs w:val="22"/>
        </w:rPr>
        <w:t>Bandun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mes</w:t>
      </w:r>
      <w:r w:rsidR="00021A40">
        <w:rPr>
          <w:i/>
          <w:spacing w:val="2"/>
          <w:w w:val="104"/>
          <w:sz w:val="22"/>
          <w:szCs w:val="22"/>
        </w:rPr>
        <w:t>k</w:t>
      </w:r>
      <w:r w:rsidR="00021A40">
        <w:rPr>
          <w:i/>
          <w:w w:val="82"/>
          <w:sz w:val="22"/>
          <w:szCs w:val="22"/>
        </w:rPr>
        <w:t>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siang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hari,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uda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asa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seju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saung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mirip san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gar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seni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ada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spacing w:val="1"/>
          <w:w w:val="94"/>
          <w:sz w:val="22"/>
          <w:szCs w:val="22"/>
        </w:rPr>
        <w:t>p</w:t>
      </w:r>
      <w:r w:rsidR="00021A40">
        <w:rPr>
          <w:i/>
          <w:w w:val="94"/>
          <w:sz w:val="22"/>
          <w:szCs w:val="22"/>
        </w:rPr>
        <w:t>ersis</w:t>
      </w:r>
      <w:r w:rsidR="00021A40">
        <w:rPr>
          <w:i/>
          <w:spacing w:val="-8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ulut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aung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ini</w:t>
      </w:r>
      <w:r w:rsidR="00021A40">
        <w:rPr>
          <w:i/>
          <w:spacing w:val="-12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seolah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108"/>
          <w:sz w:val="22"/>
          <w:szCs w:val="22"/>
        </w:rPr>
        <w:t>mem</w:t>
      </w:r>
      <w:r w:rsidR="00021A40">
        <w:rPr>
          <w:i/>
          <w:spacing w:val="1"/>
          <w:w w:val="108"/>
          <w:sz w:val="22"/>
          <w:szCs w:val="22"/>
        </w:rPr>
        <w:t>p</w:t>
      </w:r>
      <w:r w:rsidR="00021A40">
        <w:rPr>
          <w:i/>
          <w:w w:val="94"/>
          <w:sz w:val="22"/>
          <w:szCs w:val="22"/>
        </w:rPr>
        <w:t>ersila</w:t>
      </w:r>
      <w:r w:rsidR="00021A40">
        <w:rPr>
          <w:i/>
          <w:spacing w:val="-3"/>
          <w:w w:val="94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 xml:space="preserve">an </w:t>
      </w:r>
      <w:r w:rsidR="00021A40">
        <w:rPr>
          <w:i/>
          <w:sz w:val="22"/>
          <w:szCs w:val="22"/>
        </w:rPr>
        <w:lastRenderedPageBreak/>
        <w:t>siapa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saja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duduk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melepas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lelah dan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meni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mati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ehija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epian</w:t>
      </w:r>
      <w:r w:rsidR="00021A40">
        <w:rPr>
          <w:i/>
          <w:spacing w:val="21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>ae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 xml:space="preserve">ah </w:t>
      </w:r>
      <w:r w:rsidR="00021A40">
        <w:rPr>
          <w:i/>
          <w:w w:val="93"/>
          <w:sz w:val="22"/>
          <w:szCs w:val="22"/>
        </w:rPr>
        <w:t>Ali</w:t>
      </w:r>
      <w:r w:rsidR="00021A40">
        <w:rPr>
          <w:i/>
          <w:spacing w:val="-3"/>
          <w:w w:val="93"/>
          <w:sz w:val="22"/>
          <w:szCs w:val="22"/>
        </w:rPr>
        <w:t>r</w:t>
      </w:r>
      <w:r w:rsidR="00021A40">
        <w:rPr>
          <w:i/>
          <w:w w:val="93"/>
          <w:sz w:val="22"/>
          <w:szCs w:val="22"/>
        </w:rPr>
        <w:t>an</w:t>
      </w:r>
      <w:r w:rsidR="00021A40">
        <w:rPr>
          <w:i/>
          <w:spacing w:val="-9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Sungai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(</w:t>
      </w:r>
      <w:r w:rsidR="00021A40">
        <w:rPr>
          <w:i/>
          <w:spacing w:val="-2"/>
          <w:w w:val="90"/>
          <w:sz w:val="22"/>
          <w:szCs w:val="22"/>
        </w:rPr>
        <w:t>D</w:t>
      </w:r>
      <w:r w:rsidR="00021A40">
        <w:rPr>
          <w:i/>
          <w:w w:val="90"/>
          <w:sz w:val="22"/>
          <w:szCs w:val="22"/>
        </w:rPr>
        <w:t>AS)</w:t>
      </w:r>
      <w:r w:rsidR="00021A40">
        <w:rPr>
          <w:i/>
          <w:spacing w:val="-11"/>
          <w:w w:val="90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Citarum</w:t>
      </w:r>
      <w:r w:rsidR="00021A40">
        <w:rPr>
          <w:i/>
          <w:spacing w:val="49"/>
          <w:w w:val="90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elatan.</w:t>
      </w:r>
    </w:p>
    <w:p w:rsidR="00A31BD9" w:rsidRDefault="00357B69">
      <w:pPr>
        <w:spacing w:before="75" w:line="284" w:lineRule="auto"/>
        <w:ind w:left="1384" w:right="533"/>
        <w:jc w:val="both"/>
        <w:rPr>
          <w:sz w:val="22"/>
          <w:szCs w:val="22"/>
        </w:rPr>
      </w:pPr>
      <w:r>
        <w:lastRenderedPageBreak/>
        <w:pict>
          <v:group id="_x0000_s1109" style="position:absolute;left:0;text-align:left;margin-left:56pt;margin-top:56pt;width:0;height:0;z-index:-6044;mso-position-horizontal-relative:page;mso-position-vertical-relative:page" coordorigin="1120,1120" coordsize="0,0">
            <v:shape id="_x0000_s1110" style="position:absolute;left:1120;top:1120;width:0;height:0" coordorigin="1120,1120" coordsize="0,0" path="m1120,1120r,e" filled="f" strokeweight="2pt">
              <v:path arrowok="t"/>
            </v:shape>
            <w10:wrap anchorx="page" anchory="page"/>
          </v:group>
        </w:pict>
      </w:r>
      <w:r>
        <w:pict>
          <v:group id="_x0000_s1107" style="position:absolute;left:0;text-align:left;margin-left:412.2pt;margin-top:56pt;width:0;height:0;z-index:-6045;mso-position-horizontal-relative:page;mso-position-vertical-relative:page" coordorigin="8244,1120" coordsize="0,0">
            <v:shape id="_x0000_s1108" style="position:absolute;left:8244;top:1120;width:0;height:0" coordorigin="8244,1120" coordsize="0,0" path="m8244,1120r,e" filled="f" strokeweight="2pt">
              <v:path arrowok="t"/>
            </v:shape>
            <w10:wrap anchorx="page" anchory="page"/>
          </v:group>
        </w:pict>
      </w:r>
      <w:r>
        <w:pict>
          <v:group id="_x0000_s1105" style="position:absolute;left:0;text-align:left;margin-left:58pt;margin-top:56pt;width:350.15pt;height:0;z-index:-6048;mso-position-horizontal-relative:page;mso-position-vertical-relative:page" coordorigin="1160,1120" coordsize="7003,0">
            <v:shape id="_x0000_s1106" style="position:absolute;left:1160;top:1120;width:7003;height:0" coordorigin="1160,1120" coordsize="7003,0" path="m8164,1120r-7004,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103" style="position:absolute;left:0;text-align:left;margin-left:412.2pt;margin-top:58pt;width:0;height:539.65pt;z-index:-6049;mso-position-horizontal-relative:page;mso-position-vertical-relative:page" coordorigin="8244,1160" coordsize="0,10793">
            <v:shape id="_x0000_s1104" style="position:absolute;left:8244;top:1160;width:0;height:10793" coordorigin="8244,1160" coordsize="0,10793" path="m8244,11953r,-10793e" filled="f" strokeweight="2pt">
              <v:stroke dashstyle="dash"/>
              <v:path arrowok="t"/>
            </v:shape>
            <w10:wrap anchorx="page" anchory="page"/>
          </v:group>
        </w:pict>
      </w:r>
      <w:r>
        <w:pict>
          <v:group id="_x0000_s1101" style="position:absolute;left:0;text-align:left;margin-left:56pt;margin-top:1.7pt;width:0;height:539.65pt;z-index:-6051;mso-position-horizontal-relative:page" coordorigin="1120,34" coordsize="0,10793">
            <v:shape id="_x0000_s1102" style="position:absolute;left:1120;top:34;width:0;height:10793" coordorigin="1120,34" coordsize="0,10793" path="m1120,34r,10793e" filled="f" strokeweight="2pt">
              <v:stroke dashstyle="dash"/>
              <v:path arrowok="t"/>
            </v:shape>
            <w10:wrap anchorx="page"/>
          </v:group>
        </w:pic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1"/>
          <w:sz w:val="22"/>
          <w:szCs w:val="22"/>
        </w:rPr>
        <w:t>mu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al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tujuh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lal</w:t>
      </w:r>
      <w:r w:rsidR="00021A40">
        <w:rPr>
          <w:i/>
          <w:spacing w:val="-2"/>
          <w:w w:val="94"/>
          <w:sz w:val="22"/>
          <w:szCs w:val="22"/>
        </w:rPr>
        <w:t>u</w:t>
      </w:r>
      <w:r w:rsidR="00021A40">
        <w:rPr>
          <w:i/>
          <w:w w:val="94"/>
          <w:sz w:val="22"/>
          <w:szCs w:val="22"/>
        </w:rPr>
        <w:t>.</w:t>
      </w:r>
      <w:r w:rsidR="00021A40">
        <w:rPr>
          <w:i/>
          <w:spacing w:val="-1"/>
          <w:w w:val="94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aat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pacing w:val="-15"/>
          <w:sz w:val="22"/>
          <w:szCs w:val="22"/>
        </w:rPr>
        <w:t>Y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baru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pindah</w:t>
      </w:r>
      <w:r w:rsidR="00021A40">
        <w:rPr>
          <w:i/>
          <w:spacing w:val="1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7"/>
          <w:sz w:val="22"/>
          <w:szCs w:val="22"/>
        </w:rPr>
        <w:t xml:space="preserve">empat </w:t>
      </w:r>
      <w:r w:rsidR="00021A40">
        <w:rPr>
          <w:i/>
          <w:w w:val="91"/>
          <w:sz w:val="22"/>
          <w:szCs w:val="22"/>
        </w:rPr>
        <w:t>ini.</w:t>
      </w:r>
      <w:r w:rsidR="00021A40">
        <w:rPr>
          <w:i/>
          <w:spacing w:val="-11"/>
          <w:w w:val="91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Ia</w:t>
      </w:r>
      <w:r w:rsidR="00021A40">
        <w:rPr>
          <w:i/>
          <w:spacing w:val="-16"/>
          <w:w w:val="9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ejut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melihat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sungai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1"/>
          <w:w w:val="98"/>
          <w:sz w:val="22"/>
          <w:szCs w:val="22"/>
        </w:rPr>
        <w:t>b</w:t>
      </w:r>
      <w:r w:rsidR="00021A40">
        <w:rPr>
          <w:i/>
          <w:w w:val="98"/>
          <w:sz w:val="22"/>
          <w:szCs w:val="22"/>
        </w:rPr>
        <w:t>esar</w:t>
      </w:r>
      <w:r w:rsidR="00021A40">
        <w:rPr>
          <w:i/>
          <w:spacing w:val="-18"/>
          <w:w w:val="9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elah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6"/>
          <w:sz w:val="22"/>
          <w:szCs w:val="22"/>
        </w:rPr>
        <w:t>ota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Bandung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17"/>
          <w:sz w:val="22"/>
          <w:szCs w:val="22"/>
        </w:rPr>
        <w:t xml:space="preserve"> </w:t>
      </w:r>
      <w:r w:rsidR="00021A40">
        <w:rPr>
          <w:i/>
          <w:w w:val="108"/>
          <w:sz w:val="22"/>
          <w:szCs w:val="22"/>
        </w:rPr>
        <w:t xml:space="preserve">amat </w:t>
      </w:r>
      <w:r w:rsidR="00021A40">
        <w:rPr>
          <w:i/>
          <w:sz w:val="22"/>
          <w:szCs w:val="22"/>
        </w:rPr>
        <w:t>tak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sedap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dipandan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w w:val="83"/>
          <w:sz w:val="22"/>
          <w:szCs w:val="22"/>
        </w:rPr>
        <w:t>"</w:t>
      </w:r>
      <w:r w:rsidR="00021A40">
        <w:rPr>
          <w:i/>
          <w:spacing w:val="2"/>
          <w:w w:val="83"/>
          <w:sz w:val="22"/>
          <w:szCs w:val="22"/>
        </w:rPr>
        <w:t>S</w:t>
      </w:r>
      <w:r w:rsidR="00021A40">
        <w:rPr>
          <w:i/>
          <w:w w:val="106"/>
          <w:sz w:val="22"/>
          <w:szCs w:val="22"/>
        </w:rPr>
        <w:t>ampah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mana-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mana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"</w:t>
      </w:r>
      <w:r w:rsidR="00021A40">
        <w:rPr>
          <w:i/>
          <w:spacing w:val="-15"/>
          <w:sz w:val="22"/>
          <w:szCs w:val="22"/>
        </w:rPr>
        <w:t xml:space="preserve"> Y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mengenan</w:t>
      </w:r>
      <w:r w:rsidR="00021A40">
        <w:rPr>
          <w:i/>
          <w:spacing w:val="-3"/>
          <w:w w:val="106"/>
          <w:sz w:val="22"/>
          <w:szCs w:val="22"/>
        </w:rPr>
        <w:t>g</w:t>
      </w:r>
      <w:r w:rsidR="00021A40">
        <w:rPr>
          <w:i/>
          <w:w w:val="84"/>
          <w:sz w:val="22"/>
          <w:szCs w:val="22"/>
        </w:rPr>
        <w:t>.</w:t>
      </w:r>
    </w:p>
    <w:p w:rsidR="00A31BD9" w:rsidRDefault="00021A40">
      <w:pPr>
        <w:spacing w:before="58"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-2"/>
          <w:w w:val="95"/>
          <w:sz w:val="22"/>
          <w:szCs w:val="22"/>
        </w:rPr>
        <w:t>P</w:t>
      </w:r>
      <w:r>
        <w:rPr>
          <w:i/>
          <w:w w:val="95"/>
          <w:sz w:val="22"/>
          <w:szCs w:val="22"/>
        </w:rPr>
        <w:t>rihatin</w:t>
      </w:r>
      <w:r>
        <w:rPr>
          <w:i/>
          <w:spacing w:val="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dengan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ondisi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Citarum,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ersama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7"/>
          <w:sz w:val="22"/>
          <w:szCs w:val="22"/>
        </w:rPr>
        <w:t>an-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6"/>
          <w:sz w:val="22"/>
          <w:szCs w:val="22"/>
        </w:rPr>
        <w:t>an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97"/>
          <w:sz w:val="22"/>
          <w:szCs w:val="22"/>
        </w:rPr>
        <w:t>a,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ia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z w:val="22"/>
          <w:szCs w:val="22"/>
        </w:rPr>
        <w:t>biasa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"nga- riung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(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erkumpul)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untuk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diskusi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dan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erbagi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101"/>
          <w:sz w:val="22"/>
          <w:szCs w:val="22"/>
        </w:rPr>
        <w:t>ersama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 xml:space="preserve">"  </w:t>
      </w:r>
      <w:r>
        <w:rPr>
          <w:i/>
          <w:sz w:val="22"/>
          <w:szCs w:val="22"/>
        </w:rPr>
        <w:t>ujar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 xml:space="preserve">ga. </w:t>
      </w:r>
      <w:r>
        <w:rPr>
          <w:i/>
          <w:w w:val="95"/>
          <w:sz w:val="22"/>
          <w:szCs w:val="22"/>
        </w:rPr>
        <w:t>Hasil</w:t>
      </w:r>
      <w:r>
        <w:rPr>
          <w:i/>
          <w:spacing w:val="-1"/>
          <w:w w:val="95"/>
          <w:sz w:val="22"/>
          <w:szCs w:val="22"/>
        </w:rPr>
        <w:t>n</w:t>
      </w:r>
      <w:r>
        <w:rPr>
          <w:i/>
          <w:spacing w:val="-4"/>
          <w:w w:val="95"/>
          <w:sz w:val="22"/>
          <w:szCs w:val="22"/>
        </w:rPr>
        <w:t>y</w:t>
      </w:r>
      <w:r>
        <w:rPr>
          <w:i/>
          <w:w w:val="95"/>
          <w:sz w:val="22"/>
          <w:szCs w:val="22"/>
        </w:rPr>
        <w:t>a,</w:t>
      </w:r>
      <w:r>
        <w:rPr>
          <w:i/>
          <w:spacing w:val="8"/>
          <w:w w:val="9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lah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pacing w:val="-8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 xml:space="preserve">ga </w:t>
      </w:r>
      <w:r>
        <w:rPr>
          <w:i/>
          <w:spacing w:val="-4"/>
          <w:w w:val="94"/>
          <w:sz w:val="22"/>
          <w:szCs w:val="22"/>
        </w:rPr>
        <w:t>P</w:t>
      </w:r>
      <w:r>
        <w:rPr>
          <w:i/>
          <w:w w:val="94"/>
          <w:sz w:val="22"/>
          <w:szCs w:val="22"/>
        </w:rPr>
        <w:t>eduli</w:t>
      </w:r>
      <w:r>
        <w:rPr>
          <w:i/>
          <w:spacing w:val="10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Lingkungan,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seb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unitas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 xml:space="preserve">ang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tuj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an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ular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an 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esada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 xml:space="preserve">an  untuk 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menjaga 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ondisi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w w:val="101"/>
          <w:sz w:val="22"/>
          <w:szCs w:val="22"/>
        </w:rPr>
        <w:t xml:space="preserve">lingkungan. </w:t>
      </w:r>
      <w:r>
        <w:rPr>
          <w:i/>
          <w:sz w:val="22"/>
          <w:szCs w:val="22"/>
        </w:rPr>
        <w:t>Aksi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 xml:space="preserve">tama 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 xml:space="preserve">a </w:t>
      </w:r>
      <w:r>
        <w:rPr>
          <w:i/>
          <w:spacing w:val="2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amat 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sederhana. 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  me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ulai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 </w:t>
      </w:r>
      <w:r>
        <w:rPr>
          <w:i/>
          <w:spacing w:val="54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dengan </w:t>
      </w:r>
      <w:r>
        <w:rPr>
          <w:i/>
          <w:w w:val="104"/>
          <w:sz w:val="22"/>
          <w:szCs w:val="22"/>
        </w:rPr>
        <w:t>mengenal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19"/>
          <w:w w:val="105"/>
          <w:sz w:val="22"/>
          <w:szCs w:val="22"/>
        </w:rPr>
        <w:t>n</w:t>
      </w:r>
      <w:r>
        <w:rPr>
          <w:i/>
          <w:spacing w:val="-3"/>
          <w:w w:val="95"/>
          <w:sz w:val="22"/>
          <w:szCs w:val="22"/>
        </w:rPr>
        <w:t>c</w:t>
      </w:r>
      <w:r>
        <w:rPr>
          <w:i/>
          <w:w w:val="94"/>
          <w:sz w:val="22"/>
          <w:szCs w:val="22"/>
        </w:rPr>
        <w:t>a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spacing w:val="19"/>
          <w:w w:val="104"/>
          <w:sz w:val="22"/>
          <w:szCs w:val="22"/>
        </w:rPr>
        <w:t>a</w:t>
      </w:r>
      <w:r>
        <w:rPr>
          <w:i/>
          <w:w w:val="104"/>
          <w:sz w:val="22"/>
          <w:szCs w:val="22"/>
        </w:rPr>
        <w:t>memila</w:t>
      </w:r>
      <w:r>
        <w:rPr>
          <w:i/>
          <w:spacing w:val="19"/>
          <w:w w:val="104"/>
          <w:sz w:val="22"/>
          <w:szCs w:val="22"/>
        </w:rPr>
        <w:t>h</w:t>
      </w:r>
      <w:r>
        <w:rPr>
          <w:i/>
          <w:w w:val="105"/>
          <w:sz w:val="22"/>
          <w:szCs w:val="22"/>
        </w:rPr>
        <w:t>da</w:t>
      </w:r>
      <w:r>
        <w:rPr>
          <w:i/>
          <w:spacing w:val="19"/>
          <w:w w:val="105"/>
          <w:sz w:val="22"/>
          <w:szCs w:val="22"/>
        </w:rPr>
        <w:t>n</w:t>
      </w:r>
      <w:r>
        <w:rPr>
          <w:i/>
          <w:w w:val="108"/>
          <w:sz w:val="22"/>
          <w:szCs w:val="22"/>
        </w:rPr>
        <w:t>memb</w:t>
      </w:r>
      <w:r>
        <w:rPr>
          <w:i/>
          <w:spacing w:val="-1"/>
          <w:w w:val="108"/>
          <w:sz w:val="22"/>
          <w:szCs w:val="22"/>
        </w:rPr>
        <w:t>u</w:t>
      </w:r>
      <w:r>
        <w:rPr>
          <w:i/>
          <w:w w:val="105"/>
          <w:sz w:val="22"/>
          <w:szCs w:val="22"/>
        </w:rPr>
        <w:t>an</w:t>
      </w:r>
      <w:r>
        <w:rPr>
          <w:i/>
          <w:spacing w:val="19"/>
          <w:w w:val="105"/>
          <w:sz w:val="22"/>
          <w:szCs w:val="22"/>
        </w:rPr>
        <w:t>g</w:t>
      </w:r>
      <w:r>
        <w:rPr>
          <w:i/>
          <w:w w:val="105"/>
          <w:sz w:val="22"/>
          <w:szCs w:val="22"/>
        </w:rPr>
        <w:t>sampa</w:t>
      </w:r>
      <w:r>
        <w:rPr>
          <w:i/>
          <w:spacing w:val="19"/>
          <w:w w:val="105"/>
          <w:sz w:val="22"/>
          <w:szCs w:val="22"/>
        </w:rPr>
        <w:t>h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19"/>
          <w:w w:val="105"/>
          <w:sz w:val="22"/>
          <w:szCs w:val="22"/>
        </w:rPr>
        <w:t>g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9"/>
          <w:sz w:val="22"/>
          <w:szCs w:val="22"/>
        </w:rPr>
        <w:t>ena</w:t>
      </w:r>
      <w:r>
        <w:rPr>
          <w:i/>
          <w:spacing w:val="19"/>
          <w:w w:val="99"/>
          <w:sz w:val="22"/>
          <w:szCs w:val="22"/>
        </w:rPr>
        <w:t>r</w:t>
      </w:r>
      <w:r>
        <w:rPr>
          <w:i/>
          <w:w w:val="95"/>
          <w:sz w:val="22"/>
          <w:szCs w:val="22"/>
        </w:rPr>
        <w:t>dar</w:t>
      </w:r>
      <w:r>
        <w:rPr>
          <w:i/>
          <w:spacing w:val="19"/>
          <w:w w:val="95"/>
          <w:sz w:val="22"/>
          <w:szCs w:val="22"/>
        </w:rPr>
        <w:t>i</w:t>
      </w:r>
      <w:r>
        <w:rPr>
          <w:i/>
          <w:w w:val="103"/>
          <w:sz w:val="22"/>
          <w:szCs w:val="22"/>
        </w:rPr>
        <w:t xml:space="preserve">rumah </w:t>
      </w:r>
      <w:r>
        <w:rPr>
          <w:i/>
          <w:sz w:val="22"/>
          <w:szCs w:val="22"/>
        </w:rPr>
        <w:t>masing-masin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elah </w:t>
      </w:r>
      <w:r>
        <w:rPr>
          <w:i/>
          <w:spacing w:val="51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sampah 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ganik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dijadi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,</w:t>
      </w:r>
      <w:r>
        <w:rPr>
          <w:i/>
          <w:spacing w:val="43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sedang</w:t>
      </w:r>
      <w:r>
        <w:rPr>
          <w:i/>
          <w:spacing w:val="-3"/>
          <w:w w:val="103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z w:val="22"/>
          <w:szCs w:val="22"/>
        </w:rPr>
        <w:t>sampah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non</w:t>
      </w:r>
      <w:r>
        <w:rPr>
          <w:i/>
          <w:spacing w:val="6"/>
          <w:sz w:val="22"/>
          <w:szCs w:val="22"/>
        </w:rPr>
        <w:t>-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ganik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dip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oses</w:t>
      </w:r>
      <w:r>
        <w:rPr>
          <w:i/>
          <w:spacing w:val="-6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erbagai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am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-3"/>
          <w:w w:val="98"/>
          <w:sz w:val="22"/>
          <w:szCs w:val="22"/>
        </w:rPr>
        <w:t>k</w:t>
      </w:r>
      <w:r>
        <w:rPr>
          <w:i/>
          <w:w w:val="98"/>
          <w:sz w:val="22"/>
          <w:szCs w:val="22"/>
        </w:rPr>
        <w:t>e</w:t>
      </w:r>
      <w:r>
        <w:rPr>
          <w:i/>
          <w:spacing w:val="-3"/>
          <w:w w:val="98"/>
          <w:sz w:val="22"/>
          <w:szCs w:val="22"/>
        </w:rPr>
        <w:t>r</w:t>
      </w:r>
      <w:r>
        <w:rPr>
          <w:i/>
          <w:w w:val="98"/>
          <w:sz w:val="22"/>
          <w:szCs w:val="22"/>
        </w:rPr>
        <w:t>ajinan</w:t>
      </w:r>
      <w:r>
        <w:rPr>
          <w:i/>
          <w:spacing w:val="-7"/>
          <w:w w:val="98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tangan. </w:t>
      </w:r>
      <w:r>
        <w:rPr>
          <w:i/>
          <w:w w:val="93"/>
          <w:sz w:val="22"/>
          <w:szCs w:val="22"/>
        </w:rPr>
        <w:t>Ia</w:t>
      </w:r>
      <w:r>
        <w:rPr>
          <w:i/>
          <w:spacing w:val="-17"/>
          <w:w w:val="93"/>
          <w:sz w:val="22"/>
          <w:szCs w:val="22"/>
        </w:rPr>
        <w:t xml:space="preserve"> </w:t>
      </w:r>
      <w:r>
        <w:rPr>
          <w:i/>
          <w:w w:val="93"/>
          <w:sz w:val="22"/>
          <w:szCs w:val="22"/>
        </w:rPr>
        <w:t>lalu</w:t>
      </w:r>
      <w:r>
        <w:rPr>
          <w:i/>
          <w:spacing w:val="-1"/>
          <w:w w:val="93"/>
          <w:sz w:val="22"/>
          <w:szCs w:val="22"/>
        </w:rPr>
        <w:t xml:space="preserve"> </w:t>
      </w:r>
      <w:r>
        <w:rPr>
          <w:i/>
          <w:sz w:val="22"/>
          <w:szCs w:val="22"/>
        </w:rPr>
        <w:t>iseng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menj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al </w:t>
      </w:r>
      <w:r>
        <w:rPr>
          <w:i/>
          <w:w w:val="97"/>
          <w:sz w:val="22"/>
          <w:szCs w:val="22"/>
        </w:rPr>
        <w:t>hasil</w:t>
      </w:r>
      <w:r>
        <w:rPr>
          <w:i/>
          <w:spacing w:val="-13"/>
          <w:w w:val="97"/>
          <w:sz w:val="22"/>
          <w:szCs w:val="22"/>
        </w:rPr>
        <w:t xml:space="preserve"> 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97"/>
          <w:sz w:val="22"/>
          <w:szCs w:val="22"/>
        </w:rPr>
        <w:t>e</w:t>
      </w:r>
      <w:r>
        <w:rPr>
          <w:i/>
          <w:spacing w:val="-3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ajinan</w:t>
      </w:r>
      <w:r>
        <w:rPr>
          <w:i/>
          <w:spacing w:val="-1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tangan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it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.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13"/>
          <w:w w:val="98"/>
          <w:sz w:val="22"/>
          <w:szCs w:val="22"/>
        </w:rPr>
        <w:t>T</w:t>
      </w:r>
      <w:r>
        <w:rPr>
          <w:i/>
          <w:w w:val="98"/>
          <w:sz w:val="22"/>
          <w:szCs w:val="22"/>
        </w:rPr>
        <w:t>er</w:t>
      </w:r>
      <w:r>
        <w:rPr>
          <w:i/>
          <w:spacing w:val="-1"/>
          <w:w w:val="98"/>
          <w:sz w:val="22"/>
          <w:szCs w:val="22"/>
        </w:rPr>
        <w:t>n</w:t>
      </w:r>
      <w:r>
        <w:rPr>
          <w:i/>
          <w:spacing w:val="-4"/>
          <w:w w:val="98"/>
          <w:sz w:val="22"/>
          <w:szCs w:val="22"/>
        </w:rPr>
        <w:t>y</w:t>
      </w:r>
      <w:r>
        <w:rPr>
          <w:i/>
          <w:w w:val="98"/>
          <w:sz w:val="22"/>
          <w:szCs w:val="22"/>
        </w:rPr>
        <w:t>ata</w:t>
      </w:r>
      <w:r>
        <w:rPr>
          <w:i/>
          <w:spacing w:val="-10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laku!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oh,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erj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 xml:space="preserve">angan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15"/>
          <w:sz w:val="22"/>
          <w:szCs w:val="22"/>
        </w:rPr>
        <w:t>Y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ga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tidak 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udah. 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A</w:t>
      </w:r>
      <w:r>
        <w:rPr>
          <w:i/>
          <w:sz w:val="22"/>
          <w:szCs w:val="22"/>
        </w:rPr>
        <w:t>palagi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52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empat 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elanjur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 xml:space="preserve">erbiasa </w:t>
      </w:r>
      <w:r>
        <w:rPr>
          <w:i/>
          <w:w w:val="106"/>
          <w:sz w:val="22"/>
          <w:szCs w:val="22"/>
        </w:rPr>
        <w:t>memb</w:t>
      </w:r>
      <w:r>
        <w:rPr>
          <w:i/>
          <w:spacing w:val="-1"/>
          <w:w w:val="106"/>
          <w:sz w:val="22"/>
          <w:szCs w:val="22"/>
        </w:rPr>
        <w:t>u</w:t>
      </w:r>
      <w:r>
        <w:rPr>
          <w:i/>
          <w:w w:val="106"/>
          <w:sz w:val="22"/>
          <w:szCs w:val="22"/>
        </w:rPr>
        <w:t>ang</w:t>
      </w:r>
      <w:r>
        <w:rPr>
          <w:i/>
          <w:spacing w:val="12"/>
          <w:w w:val="106"/>
          <w:sz w:val="22"/>
          <w:szCs w:val="22"/>
        </w:rPr>
        <w:t xml:space="preserve"> </w:t>
      </w:r>
      <w:r>
        <w:rPr>
          <w:i/>
          <w:sz w:val="22"/>
          <w:szCs w:val="22"/>
        </w:rPr>
        <w:t>sampah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semba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angan.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Bah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mencibir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ok  </w:t>
      </w:r>
      <w:r>
        <w:rPr>
          <w:i/>
          <w:spacing w:val="-15"/>
          <w:sz w:val="22"/>
          <w:szCs w:val="22"/>
        </w:rPr>
        <w:t>Y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ga.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"B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ang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sampah 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saja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ok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pusing-pusin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.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Bungkus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dan </w:t>
      </w:r>
      <w:r>
        <w:rPr>
          <w:i/>
          <w:sz w:val="22"/>
          <w:szCs w:val="22"/>
        </w:rPr>
        <w:t xml:space="preserve">lempar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sungai, </w:t>
      </w:r>
      <w:r>
        <w:rPr>
          <w:i/>
          <w:spacing w:val="1"/>
          <w:w w:val="105"/>
          <w:sz w:val="22"/>
          <w:szCs w:val="22"/>
        </w:rPr>
        <w:t>b</w:t>
      </w:r>
      <w:r>
        <w:rPr>
          <w:i/>
          <w:w w:val="92"/>
          <w:sz w:val="22"/>
          <w:szCs w:val="22"/>
        </w:rPr>
        <w:t>e</w:t>
      </w:r>
      <w:r>
        <w:rPr>
          <w:i/>
          <w:spacing w:val="-1"/>
          <w:w w:val="92"/>
          <w:sz w:val="22"/>
          <w:szCs w:val="22"/>
        </w:rPr>
        <w:t>r</w:t>
      </w:r>
      <w:r>
        <w:rPr>
          <w:i/>
          <w:w w:val="99"/>
          <w:sz w:val="22"/>
          <w:szCs w:val="22"/>
        </w:rPr>
        <w:t>e</w:t>
      </w:r>
      <w:r>
        <w:rPr>
          <w:i/>
          <w:spacing w:val="-2"/>
          <w:w w:val="99"/>
          <w:sz w:val="22"/>
          <w:szCs w:val="22"/>
        </w:rPr>
        <w:t>s</w:t>
      </w:r>
      <w:r>
        <w:rPr>
          <w:i/>
          <w:w w:val="112"/>
          <w:sz w:val="22"/>
          <w:szCs w:val="22"/>
        </w:rPr>
        <w:t>…</w:t>
      </w:r>
      <w:r>
        <w:rPr>
          <w:i/>
          <w:spacing w:val="-29"/>
          <w:w w:val="84"/>
          <w:sz w:val="22"/>
          <w:szCs w:val="22"/>
        </w:rPr>
        <w:t>,</w:t>
      </w:r>
      <w:r>
        <w:rPr>
          <w:i/>
          <w:w w:val="72"/>
          <w:sz w:val="22"/>
          <w:szCs w:val="22"/>
        </w:rPr>
        <w:t>"</w:t>
      </w:r>
      <w:r>
        <w:rPr>
          <w:i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egitu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u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apan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a.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ak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z w:val="22"/>
          <w:szCs w:val="22"/>
        </w:rPr>
        <w:t>patah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-3"/>
          <w:sz w:val="22"/>
          <w:szCs w:val="22"/>
        </w:rPr>
        <w:t>g</w:t>
      </w:r>
      <w:r>
        <w:rPr>
          <w:i/>
          <w:sz w:val="22"/>
          <w:szCs w:val="22"/>
        </w:rPr>
        <w:t>,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-15"/>
          <w:w w:val="92"/>
          <w:sz w:val="22"/>
          <w:szCs w:val="22"/>
        </w:rPr>
        <w:t>Y</w:t>
      </w:r>
      <w:r>
        <w:rPr>
          <w:i/>
          <w:spacing w:val="1"/>
          <w:w w:val="104"/>
          <w:sz w:val="22"/>
          <w:szCs w:val="22"/>
        </w:rPr>
        <w:t>o</w:t>
      </w:r>
      <w:r>
        <w:rPr>
          <w:i/>
          <w:w w:val="104"/>
          <w:sz w:val="22"/>
          <w:szCs w:val="22"/>
        </w:rPr>
        <w:t xml:space="preserve">ga </w:t>
      </w:r>
      <w:r>
        <w:rPr>
          <w:i/>
          <w:sz w:val="22"/>
          <w:szCs w:val="22"/>
        </w:rPr>
        <w:t>dan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an-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an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mende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ati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sesepuh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ampung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meminjam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 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a.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Ma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p</w:t>
      </w:r>
      <w:r>
        <w:rPr>
          <w:i/>
          <w:spacing w:val="-1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oses</w:t>
      </w:r>
      <w:r>
        <w:rPr>
          <w:i/>
          <w:spacing w:val="-8"/>
          <w:w w:val="9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ada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lambat-laun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1"/>
          <w:w w:val="97"/>
          <w:sz w:val="22"/>
          <w:szCs w:val="22"/>
        </w:rPr>
        <w:t>t</w:t>
      </w:r>
      <w:r>
        <w:rPr>
          <w:i/>
          <w:w w:val="97"/>
          <w:sz w:val="22"/>
          <w:szCs w:val="22"/>
        </w:rPr>
        <w:t>e</w:t>
      </w:r>
      <w:r>
        <w:rPr>
          <w:i/>
          <w:spacing w:val="6"/>
          <w:w w:val="97"/>
          <w:sz w:val="22"/>
          <w:szCs w:val="22"/>
        </w:rPr>
        <w:t>r</w:t>
      </w:r>
      <w:r>
        <w:rPr>
          <w:i/>
          <w:w w:val="97"/>
          <w:sz w:val="22"/>
          <w:szCs w:val="22"/>
        </w:rPr>
        <w:t>tular</w:t>
      </w:r>
      <w:r>
        <w:rPr>
          <w:i/>
          <w:spacing w:val="-9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tanam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w w:val="104"/>
          <w:sz w:val="22"/>
          <w:szCs w:val="22"/>
        </w:rPr>
        <w:t xml:space="preserve">pada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enak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se</w:t>
      </w:r>
      <w:r>
        <w:rPr>
          <w:i/>
          <w:spacing w:val="-1"/>
          <w:w w:val="102"/>
          <w:sz w:val="22"/>
          <w:szCs w:val="22"/>
        </w:rPr>
        <w:t>t</w:t>
      </w:r>
      <w:r>
        <w:rPr>
          <w:i/>
          <w:w w:val="105"/>
          <w:sz w:val="22"/>
          <w:szCs w:val="22"/>
        </w:rPr>
        <w:t>empat.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1384" w:right="532"/>
        <w:jc w:val="both"/>
        <w:rPr>
          <w:sz w:val="22"/>
          <w:szCs w:val="22"/>
        </w:rPr>
      </w:pPr>
      <w:r>
        <w:rPr>
          <w:i/>
          <w:spacing w:val="-5"/>
          <w:w w:val="96"/>
          <w:sz w:val="22"/>
          <w:szCs w:val="22"/>
        </w:rPr>
        <w:t>P</w:t>
      </w:r>
      <w:r>
        <w:rPr>
          <w:i/>
          <w:w w:val="96"/>
          <w:sz w:val="22"/>
          <w:szCs w:val="22"/>
        </w:rPr>
        <w:t>ada</w:t>
      </w:r>
      <w:r>
        <w:rPr>
          <w:i/>
          <w:spacing w:val="-2"/>
          <w:w w:val="96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1999,</w:t>
      </w:r>
      <w:r>
        <w:rPr>
          <w:i/>
          <w:spacing w:val="-11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atas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inisiatif</w:t>
      </w:r>
      <w:r>
        <w:rPr>
          <w:i/>
          <w:spacing w:val="-11"/>
          <w:w w:val="9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ga,</w:t>
      </w:r>
      <w:r>
        <w:rPr>
          <w:i/>
          <w:spacing w:val="-1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entu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lah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asan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bio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</w:t>
      </w:r>
      <w:r>
        <w:rPr>
          <w:i/>
          <w:spacing w:val="-4"/>
          <w:sz w:val="22"/>
          <w:szCs w:val="22"/>
        </w:rPr>
        <w:t>p</w:t>
      </w:r>
      <w:r>
        <w:rPr>
          <w:i/>
          <w:sz w:val="22"/>
          <w:szCs w:val="22"/>
        </w:rPr>
        <w:t>.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w w:val="89"/>
          <w:sz w:val="22"/>
          <w:szCs w:val="22"/>
        </w:rPr>
        <w:t>Ini</w:t>
      </w:r>
      <w:r>
        <w:rPr>
          <w:i/>
          <w:spacing w:val="-7"/>
          <w:w w:val="89"/>
          <w:sz w:val="22"/>
          <w:szCs w:val="22"/>
        </w:rPr>
        <w:t xml:space="preserve"> </w:t>
      </w:r>
      <w:r>
        <w:rPr>
          <w:i/>
          <w:w w:val="103"/>
          <w:sz w:val="22"/>
          <w:szCs w:val="22"/>
        </w:rPr>
        <w:t>sema</w:t>
      </w:r>
      <w:r>
        <w:rPr>
          <w:i/>
          <w:spacing w:val="-3"/>
          <w:w w:val="103"/>
          <w:sz w:val="22"/>
          <w:szCs w:val="22"/>
        </w:rPr>
        <w:t>c</w:t>
      </w:r>
      <w:r>
        <w:rPr>
          <w:i/>
          <w:w w:val="108"/>
          <w:sz w:val="22"/>
          <w:szCs w:val="22"/>
        </w:rPr>
        <w:t xml:space="preserve">am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103"/>
          <w:sz w:val="22"/>
          <w:szCs w:val="22"/>
        </w:rPr>
        <w:t>asa</w:t>
      </w:r>
      <w:r>
        <w:rPr>
          <w:i/>
          <w:spacing w:val="21"/>
          <w:w w:val="103"/>
          <w:sz w:val="22"/>
          <w:szCs w:val="22"/>
        </w:rPr>
        <w:t>n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99"/>
          <w:sz w:val="22"/>
          <w:szCs w:val="22"/>
        </w:rPr>
        <w:t>onse</w:t>
      </w:r>
      <w:r>
        <w:rPr>
          <w:i/>
          <w:spacing w:val="4"/>
          <w:w w:val="99"/>
          <w:sz w:val="22"/>
          <w:szCs w:val="22"/>
        </w:rPr>
        <w:t>r</w:t>
      </w:r>
      <w:r>
        <w:rPr>
          <w:i/>
          <w:spacing w:val="-4"/>
          <w:w w:val="102"/>
          <w:sz w:val="22"/>
          <w:szCs w:val="22"/>
        </w:rPr>
        <w:t>v</w:t>
      </w:r>
      <w:r>
        <w:rPr>
          <w:i/>
          <w:w w:val="96"/>
          <w:sz w:val="22"/>
          <w:szCs w:val="22"/>
        </w:rPr>
        <w:t>as</w:t>
      </w:r>
      <w:r>
        <w:rPr>
          <w:i/>
          <w:spacing w:val="21"/>
          <w:w w:val="96"/>
          <w:sz w:val="22"/>
          <w:szCs w:val="22"/>
        </w:rPr>
        <w:t>i</w:t>
      </w:r>
      <w:r>
        <w:rPr>
          <w:i/>
          <w:w w:val="101"/>
          <w:sz w:val="22"/>
          <w:szCs w:val="22"/>
        </w:rPr>
        <w:t>min</w:t>
      </w:r>
      <w:r>
        <w:rPr>
          <w:i/>
          <w:spacing w:val="21"/>
          <w:w w:val="101"/>
          <w:sz w:val="22"/>
          <w:szCs w:val="22"/>
        </w:rPr>
        <w:t>i</w:t>
      </w:r>
      <w:r>
        <w:rPr>
          <w:i/>
          <w:w w:val="98"/>
          <w:sz w:val="22"/>
          <w:szCs w:val="22"/>
        </w:rPr>
        <w:t>sel</w:t>
      </w:r>
      <w:r>
        <w:rPr>
          <w:i/>
          <w:spacing w:val="-1"/>
          <w:w w:val="98"/>
          <w:sz w:val="22"/>
          <w:szCs w:val="22"/>
        </w:rPr>
        <w:t>u</w:t>
      </w:r>
      <w:r>
        <w:rPr>
          <w:i/>
          <w:sz w:val="22"/>
          <w:szCs w:val="22"/>
        </w:rPr>
        <w:t>a</w:t>
      </w:r>
      <w:r>
        <w:rPr>
          <w:i/>
          <w:spacing w:val="21"/>
          <w:sz w:val="22"/>
          <w:szCs w:val="22"/>
        </w:rPr>
        <w:t>s</w:t>
      </w:r>
      <w:r>
        <w:rPr>
          <w:i/>
          <w:w w:val="95"/>
          <w:sz w:val="22"/>
          <w:szCs w:val="22"/>
        </w:rPr>
        <w:t>2,</w:t>
      </w:r>
      <w:r>
        <w:rPr>
          <w:i/>
          <w:spacing w:val="21"/>
          <w:w w:val="95"/>
          <w:sz w:val="22"/>
          <w:szCs w:val="22"/>
        </w:rPr>
        <w:t>5</w:t>
      </w:r>
      <w:r>
        <w:rPr>
          <w:i/>
          <w:w w:val="101"/>
          <w:sz w:val="22"/>
          <w:szCs w:val="22"/>
        </w:rPr>
        <w:t>hekta</w:t>
      </w:r>
      <w:r>
        <w:rPr>
          <w:i/>
          <w:spacing w:val="21"/>
          <w:w w:val="101"/>
          <w:sz w:val="22"/>
          <w:szCs w:val="22"/>
        </w:rPr>
        <w:t>r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5"/>
          <w:sz w:val="22"/>
          <w:szCs w:val="22"/>
        </w:rPr>
        <w:t>an</w:t>
      </w:r>
      <w:r>
        <w:rPr>
          <w:i/>
          <w:spacing w:val="21"/>
          <w:w w:val="105"/>
          <w:sz w:val="22"/>
          <w:szCs w:val="22"/>
        </w:rPr>
        <w:t>g</w:t>
      </w:r>
      <w:r>
        <w:rPr>
          <w:i/>
          <w:w w:val="101"/>
          <w:sz w:val="22"/>
          <w:szCs w:val="22"/>
        </w:rPr>
        <w:t>me</w:t>
      </w:r>
      <w:r>
        <w:rPr>
          <w:i/>
          <w:spacing w:val="-1"/>
          <w:w w:val="101"/>
          <w:sz w:val="22"/>
          <w:szCs w:val="22"/>
        </w:rPr>
        <w:t>r</w:t>
      </w:r>
      <w:r>
        <w:rPr>
          <w:i/>
          <w:w w:val="102"/>
          <w:sz w:val="22"/>
          <w:szCs w:val="22"/>
        </w:rPr>
        <w:t>e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spacing w:val="21"/>
          <w:w w:val="104"/>
          <w:sz w:val="22"/>
          <w:szCs w:val="22"/>
        </w:rPr>
        <w:t>a</w:t>
      </w:r>
      <w:r>
        <w:rPr>
          <w:i/>
          <w:w w:val="105"/>
          <w:sz w:val="22"/>
          <w:szCs w:val="22"/>
        </w:rPr>
        <w:t>tanam</w:t>
      </w:r>
      <w:r>
        <w:rPr>
          <w:i/>
          <w:spacing w:val="21"/>
          <w:w w:val="105"/>
          <w:sz w:val="22"/>
          <w:szCs w:val="22"/>
        </w:rPr>
        <w:t>i</w:t>
      </w:r>
      <w:r>
        <w:rPr>
          <w:i/>
          <w:w w:val="104"/>
          <w:sz w:val="22"/>
          <w:szCs w:val="22"/>
        </w:rPr>
        <w:t>ane</w:t>
      </w:r>
      <w:r>
        <w:rPr>
          <w:i/>
          <w:spacing w:val="-3"/>
          <w:w w:val="104"/>
          <w:sz w:val="22"/>
          <w:szCs w:val="22"/>
        </w:rPr>
        <w:t>k</w:t>
      </w:r>
      <w:r>
        <w:rPr>
          <w:i/>
          <w:spacing w:val="21"/>
          <w:w w:val="104"/>
          <w:sz w:val="22"/>
          <w:szCs w:val="22"/>
        </w:rPr>
        <w:t>a</w:t>
      </w:r>
      <w:r>
        <w:rPr>
          <w:i/>
          <w:spacing w:val="1"/>
          <w:w w:val="105"/>
          <w:sz w:val="22"/>
          <w:szCs w:val="22"/>
        </w:rPr>
        <w:t>p</w:t>
      </w:r>
      <w:r>
        <w:rPr>
          <w:i/>
          <w:w w:val="105"/>
          <w:sz w:val="22"/>
          <w:szCs w:val="22"/>
        </w:rPr>
        <w:t xml:space="preserve">ohon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ah.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Hutan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>mini</w:t>
      </w:r>
      <w:r>
        <w:rPr>
          <w:i/>
          <w:spacing w:val="16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2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udian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tumbuh 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subur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4"/>
          <w:sz w:val="22"/>
          <w:szCs w:val="22"/>
        </w:rPr>
        <w:t>eban</w:t>
      </w:r>
      <w:r>
        <w:rPr>
          <w:i/>
          <w:spacing w:val="-1"/>
          <w:w w:val="104"/>
          <w:sz w:val="22"/>
          <w:szCs w:val="22"/>
        </w:rPr>
        <w:t>g</w:t>
      </w:r>
      <w:r>
        <w:rPr>
          <w:i/>
          <w:w w:val="105"/>
          <w:sz w:val="22"/>
          <w:szCs w:val="22"/>
        </w:rPr>
        <w:t xml:space="preserve">gaan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o</w:t>
      </w:r>
      <w:r>
        <w:rPr>
          <w:i/>
          <w:sz w:val="22"/>
          <w:szCs w:val="22"/>
        </w:rPr>
        <w:t>jong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ah.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z w:val="22"/>
          <w:szCs w:val="22"/>
        </w:rPr>
        <w:t>Bah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24"/>
          <w:sz w:val="22"/>
          <w:szCs w:val="22"/>
        </w:rPr>
        <w:t xml:space="preserve"> </w:t>
      </w:r>
      <w:r>
        <w:rPr>
          <w:i/>
          <w:sz w:val="22"/>
          <w:szCs w:val="22"/>
        </w:rPr>
        <w:t>Gu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</w:t>
      </w:r>
      <w:r>
        <w:rPr>
          <w:i/>
          <w:spacing w:val="-1"/>
          <w:sz w:val="22"/>
          <w:szCs w:val="22"/>
        </w:rPr>
        <w:t>n</w:t>
      </w:r>
      <w:r>
        <w:rPr>
          <w:i/>
          <w:sz w:val="22"/>
          <w:szCs w:val="22"/>
        </w:rPr>
        <w:t>ur</w:t>
      </w:r>
      <w:r>
        <w:rPr>
          <w:i/>
          <w:spacing w:val="-10"/>
          <w:sz w:val="22"/>
          <w:szCs w:val="22"/>
        </w:rPr>
        <w:t xml:space="preserve"> </w:t>
      </w:r>
      <w:r>
        <w:rPr>
          <w:i/>
          <w:sz w:val="22"/>
          <w:szCs w:val="22"/>
        </w:rPr>
        <w:t>Ja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23"/>
          <w:sz w:val="22"/>
          <w:szCs w:val="22"/>
        </w:rPr>
        <w:t xml:space="preserve"> </w:t>
      </w:r>
      <w:r>
        <w:rPr>
          <w:i/>
          <w:sz w:val="22"/>
          <w:szCs w:val="22"/>
        </w:rPr>
        <w:t>Ba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at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w w:val="85"/>
          <w:sz w:val="22"/>
          <w:szCs w:val="22"/>
        </w:rPr>
        <w:t>H.R.</w:t>
      </w:r>
      <w:r>
        <w:rPr>
          <w:i/>
          <w:spacing w:val="30"/>
          <w:w w:val="85"/>
          <w:sz w:val="22"/>
          <w:szCs w:val="22"/>
        </w:rPr>
        <w:t xml:space="preserve"> </w:t>
      </w:r>
      <w:r>
        <w:rPr>
          <w:i/>
          <w:sz w:val="22"/>
          <w:szCs w:val="22"/>
        </w:rPr>
        <w:t>Nuriana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sempat </w:t>
      </w:r>
      <w:r>
        <w:rPr>
          <w:i/>
          <w:sz w:val="22"/>
          <w:szCs w:val="22"/>
        </w:rPr>
        <w:t>menjengu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 xml:space="preserve">a. 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Aksi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sangha </w:t>
      </w:r>
      <w:r>
        <w:rPr>
          <w:i/>
          <w:spacing w:val="12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tak 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erhenti</w:t>
      </w:r>
      <w:r>
        <w:rPr>
          <w:i/>
          <w:spacing w:val="47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3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o</w:t>
      </w:r>
      <w:r>
        <w:rPr>
          <w:i/>
          <w:sz w:val="22"/>
          <w:szCs w:val="22"/>
        </w:rPr>
        <w:t>jong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ah.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sz w:val="22"/>
          <w:szCs w:val="22"/>
        </w:rPr>
        <w:t>elan-</w:t>
      </w:r>
      <w:r>
        <w:rPr>
          <w:i/>
          <w:spacing w:val="1"/>
          <w:sz w:val="22"/>
          <w:szCs w:val="22"/>
        </w:rPr>
        <w:t>p</w:t>
      </w:r>
      <w:r>
        <w:rPr>
          <w:i/>
          <w:w w:val="101"/>
          <w:sz w:val="22"/>
          <w:szCs w:val="22"/>
        </w:rPr>
        <w:t xml:space="preserve">elan </w:t>
      </w:r>
      <w:r>
        <w:rPr>
          <w:i/>
          <w:sz w:val="22"/>
          <w:szCs w:val="22"/>
        </w:rPr>
        <w:t>me</w:t>
      </w:r>
      <w:r>
        <w:rPr>
          <w:i/>
          <w:spacing w:val="-1"/>
          <w:sz w:val="22"/>
          <w:szCs w:val="22"/>
        </w:rPr>
        <w:t>r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ambah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sz w:val="22"/>
          <w:szCs w:val="22"/>
        </w:rPr>
        <w:t>sepanjang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epian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Citarum,</w:t>
      </w:r>
      <w:r>
        <w:rPr>
          <w:i/>
          <w:spacing w:val="-11"/>
          <w:w w:val="97"/>
          <w:sz w:val="22"/>
          <w:szCs w:val="22"/>
        </w:rPr>
        <w:t xml:space="preserve"> </w:t>
      </w:r>
      <w:r>
        <w:rPr>
          <w:i/>
          <w:sz w:val="22"/>
          <w:szCs w:val="22"/>
        </w:rPr>
        <w:t>meng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ulu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menghili</w:t>
      </w:r>
      <w:r>
        <w:rPr>
          <w:i/>
          <w:spacing w:val="-8"/>
          <w:sz w:val="22"/>
          <w:szCs w:val="22"/>
        </w:rPr>
        <w:t>r</w:t>
      </w:r>
      <w:r>
        <w:rPr>
          <w:i/>
          <w:sz w:val="22"/>
          <w:szCs w:val="22"/>
        </w:rPr>
        <w:t xml:space="preserve">. </w:t>
      </w:r>
      <w:r>
        <w:rPr>
          <w:i/>
          <w:spacing w:val="-17"/>
          <w:sz w:val="22"/>
          <w:szCs w:val="22"/>
        </w:rPr>
        <w:t>T</w:t>
      </w:r>
      <w:r>
        <w:rPr>
          <w:i/>
          <w:sz w:val="22"/>
          <w:szCs w:val="22"/>
        </w:rPr>
        <w:t>ak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ku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19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titik</w:t>
      </w:r>
      <w:r>
        <w:rPr>
          <w:i/>
          <w:spacing w:val="-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13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z w:val="22"/>
          <w:szCs w:val="22"/>
        </w:rPr>
        <w:t>desa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14"/>
          <w:sz w:val="22"/>
          <w:szCs w:val="22"/>
        </w:rPr>
        <w:t xml:space="preserve"> </w:t>
      </w:r>
      <w:r>
        <w:rPr>
          <w:i/>
          <w:sz w:val="22"/>
          <w:szCs w:val="22"/>
        </w:rPr>
        <w:t>ada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9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c</w:t>
      </w:r>
      <w:r>
        <w:rPr>
          <w:i/>
          <w:sz w:val="22"/>
          <w:szCs w:val="22"/>
        </w:rPr>
        <w:t>amatan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Kabupa</w:t>
      </w:r>
      <w:r>
        <w:rPr>
          <w:i/>
          <w:spacing w:val="-1"/>
          <w:sz w:val="22"/>
          <w:szCs w:val="22"/>
        </w:rPr>
        <w:t>t</w:t>
      </w:r>
      <w:r>
        <w:rPr>
          <w:i/>
          <w:w w:val="104"/>
          <w:sz w:val="22"/>
          <w:szCs w:val="22"/>
        </w:rPr>
        <w:t xml:space="preserve">en </w:t>
      </w:r>
      <w:r>
        <w:rPr>
          <w:i/>
          <w:sz w:val="22"/>
          <w:szCs w:val="22"/>
        </w:rPr>
        <w:t>Bandung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etula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egiatan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serupa.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alam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an-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5"/>
          <w:sz w:val="22"/>
          <w:szCs w:val="22"/>
        </w:rPr>
        <w:t xml:space="preserve"> </w:t>
      </w:r>
      <w:r>
        <w:rPr>
          <w:i/>
          <w:sz w:val="22"/>
          <w:szCs w:val="22"/>
        </w:rPr>
        <w:t>ini,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pacing w:val="-3"/>
          <w:w w:val="102"/>
          <w:sz w:val="22"/>
          <w:szCs w:val="22"/>
        </w:rPr>
        <w:t>k</w:t>
      </w:r>
      <w:r>
        <w:rPr>
          <w:i/>
          <w:w w:val="105"/>
          <w:sz w:val="22"/>
          <w:szCs w:val="22"/>
        </w:rPr>
        <w:t>a</w:t>
      </w:r>
      <w:r>
        <w:rPr>
          <w:i/>
          <w:spacing w:val="-4"/>
          <w:w w:val="105"/>
          <w:sz w:val="22"/>
          <w:szCs w:val="22"/>
        </w:rPr>
        <w:t>w</w:t>
      </w:r>
      <w:r>
        <w:rPr>
          <w:i/>
          <w:w w:val="103"/>
          <w:sz w:val="22"/>
          <w:szCs w:val="22"/>
        </w:rPr>
        <w:t xml:space="preserve">asan </w:t>
      </w:r>
      <w:r>
        <w:rPr>
          <w:i/>
          <w:sz w:val="22"/>
          <w:szCs w:val="22"/>
        </w:rPr>
        <w:t>sudetan</w:t>
      </w:r>
      <w:r>
        <w:rPr>
          <w:i/>
          <w:spacing w:val="50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Citarum-</w:t>
      </w:r>
      <w:r>
        <w:rPr>
          <w:i/>
          <w:spacing w:val="2"/>
          <w:w w:val="96"/>
          <w:sz w:val="22"/>
          <w:szCs w:val="22"/>
        </w:rPr>
        <w:t>D</w:t>
      </w:r>
      <w:r>
        <w:rPr>
          <w:i/>
          <w:w w:val="96"/>
          <w:sz w:val="22"/>
          <w:szCs w:val="22"/>
        </w:rPr>
        <w:t>a</w:t>
      </w:r>
      <w:r>
        <w:rPr>
          <w:i/>
          <w:spacing w:val="-3"/>
          <w:w w:val="96"/>
          <w:sz w:val="22"/>
          <w:szCs w:val="22"/>
        </w:rPr>
        <w:t>r</w:t>
      </w:r>
      <w:r>
        <w:rPr>
          <w:i/>
          <w:w w:val="96"/>
          <w:sz w:val="22"/>
          <w:szCs w:val="22"/>
        </w:rPr>
        <w:t>a</w:t>
      </w:r>
      <w:r>
        <w:rPr>
          <w:i/>
          <w:spacing w:val="30"/>
          <w:w w:val="96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U</w:t>
      </w:r>
      <w:r>
        <w:rPr>
          <w:i/>
          <w:sz w:val="22"/>
          <w:szCs w:val="22"/>
        </w:rPr>
        <w:t>lin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esa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Nanjung</w:t>
      </w:r>
      <w:r>
        <w:rPr>
          <w:i/>
          <w:spacing w:val="31"/>
          <w:sz w:val="22"/>
          <w:szCs w:val="22"/>
        </w:rPr>
        <w:t xml:space="preserve"> 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</w:t>
      </w:r>
      <w:r>
        <w:rPr>
          <w:i/>
          <w:spacing w:val="40"/>
          <w:sz w:val="22"/>
          <w:szCs w:val="22"/>
        </w:rPr>
        <w:t xml:space="preserve"> </w:t>
      </w:r>
      <w:r>
        <w:rPr>
          <w:i/>
          <w:sz w:val="22"/>
          <w:szCs w:val="22"/>
        </w:rPr>
        <w:t>dib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at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bio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op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serupa se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</w:t>
      </w:r>
      <w:r>
        <w:rPr>
          <w:i/>
          <w:spacing w:val="6"/>
          <w:sz w:val="22"/>
          <w:szCs w:val="22"/>
        </w:rPr>
        <w:t>r</w:t>
      </w:r>
      <w:r>
        <w:rPr>
          <w:i/>
          <w:sz w:val="22"/>
          <w:szCs w:val="22"/>
        </w:rPr>
        <w:t>ti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o</w:t>
      </w:r>
      <w:r>
        <w:rPr>
          <w:i/>
          <w:sz w:val="22"/>
          <w:szCs w:val="22"/>
        </w:rPr>
        <w:t>jong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B</w:t>
      </w:r>
      <w:r>
        <w:rPr>
          <w:i/>
          <w:spacing w:val="-1"/>
          <w:sz w:val="22"/>
          <w:szCs w:val="22"/>
        </w:rPr>
        <w:t>u</w:t>
      </w:r>
      <w:r>
        <w:rPr>
          <w:i/>
          <w:sz w:val="22"/>
          <w:szCs w:val="22"/>
        </w:rPr>
        <w:t>ah.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7"/>
          <w:sz w:val="22"/>
          <w:szCs w:val="22"/>
        </w:rPr>
        <w:t xml:space="preserve"> </w:t>
      </w:r>
      <w:r>
        <w:rPr>
          <w:i/>
          <w:sz w:val="22"/>
          <w:szCs w:val="22"/>
        </w:rPr>
        <w:t>adalah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bagian</w:t>
      </w:r>
      <w:r>
        <w:rPr>
          <w:i/>
          <w:spacing w:val="32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pacing w:val="-1"/>
          <w:w w:val="81"/>
          <w:sz w:val="22"/>
          <w:szCs w:val="22"/>
        </w:rPr>
        <w:t>r</w:t>
      </w:r>
      <w:r>
        <w:rPr>
          <w:i/>
          <w:w w:val="101"/>
          <w:sz w:val="22"/>
          <w:szCs w:val="22"/>
        </w:rPr>
        <w:t>en</w:t>
      </w:r>
      <w:r>
        <w:rPr>
          <w:i/>
          <w:spacing w:val="-3"/>
          <w:w w:val="101"/>
          <w:sz w:val="22"/>
          <w:szCs w:val="22"/>
        </w:rPr>
        <w:t>c</w:t>
      </w:r>
      <w:r>
        <w:rPr>
          <w:i/>
          <w:w w:val="105"/>
          <w:sz w:val="22"/>
          <w:szCs w:val="22"/>
        </w:rPr>
        <w:t>ana</w:t>
      </w:r>
      <w:r>
        <w:rPr>
          <w:i/>
          <w:spacing w:val="20"/>
          <w:sz w:val="22"/>
          <w:szCs w:val="22"/>
        </w:rPr>
        <w:t xml:space="preserve"> </w:t>
      </w:r>
      <w:r>
        <w:rPr>
          <w:i/>
          <w:sz w:val="22"/>
          <w:szCs w:val="22"/>
        </w:rPr>
        <w:t>untuk</w:t>
      </w:r>
      <w:r>
        <w:rPr>
          <w:i/>
          <w:spacing w:val="49"/>
          <w:sz w:val="22"/>
          <w:szCs w:val="22"/>
        </w:rPr>
        <w:t xml:space="preserve"> </w:t>
      </w:r>
      <w:r>
        <w:rPr>
          <w:i/>
          <w:w w:val="108"/>
          <w:sz w:val="22"/>
          <w:szCs w:val="22"/>
        </w:rPr>
        <w:t>memb</w:t>
      </w:r>
      <w:r>
        <w:rPr>
          <w:i/>
          <w:spacing w:val="-1"/>
          <w:w w:val="108"/>
          <w:sz w:val="22"/>
          <w:szCs w:val="22"/>
        </w:rPr>
        <w:t>u</w:t>
      </w:r>
      <w:r>
        <w:rPr>
          <w:i/>
          <w:w w:val="107"/>
          <w:sz w:val="22"/>
          <w:szCs w:val="22"/>
        </w:rPr>
        <w:t xml:space="preserve">at </w:t>
      </w:r>
      <w:r>
        <w:rPr>
          <w:i/>
          <w:sz w:val="22"/>
          <w:szCs w:val="22"/>
        </w:rPr>
        <w:t>bio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op</w:t>
      </w:r>
      <w:r>
        <w:rPr>
          <w:i/>
          <w:spacing w:val="1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>29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titik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o</w:t>
      </w:r>
      <w:r>
        <w:rPr>
          <w:i/>
          <w:sz w:val="22"/>
          <w:szCs w:val="22"/>
        </w:rPr>
        <w:t>detan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Citarum.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1384" w:right="532"/>
        <w:jc w:val="both"/>
        <w:rPr>
          <w:sz w:val="22"/>
          <w:szCs w:val="22"/>
        </w:rPr>
        <w:sectPr w:rsidR="00A31BD9">
          <w:pgSz w:w="9920" w:h="14120"/>
          <w:pgMar w:top="1160" w:right="1380" w:bottom="280" w:left="0" w:header="0" w:footer="995" w:gutter="0"/>
          <w:cols w:space="720"/>
        </w:sectPr>
      </w:pPr>
      <w:r>
        <w:pict>
          <v:group id="_x0000_s1099" style="position:absolute;left:0;text-align:left;margin-left:60pt;margin-top:69.65pt;width:350.15pt;height:0;z-index:-6050;mso-position-horizontal-relative:page" coordorigin="1200,1393" coordsize="7003,0">
            <v:shape id="_x0000_s1100" style="position:absolute;left:1200;top:1393;width:7003;height:0" coordorigin="1200,1393" coordsize="7003,0" path="m1200,1393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097" style="position:absolute;left:0;text-align:left;margin-left:56pt;margin-top:69.65pt;width:0;height:0;z-index:-6047;mso-position-horizontal-relative:page" coordorigin="1120,1393" coordsize="0,0">
            <v:shape id="_x0000_s1098" style="position:absolute;left:1120;top:1393;width:0;height:0" coordorigin="1120,1393" coordsize="0,0" path="m1120,1393r,e" filled="f" strokeweight="2pt">
              <v:path arrowok="t"/>
            </v:shape>
            <w10:wrap anchorx="page"/>
          </v:group>
        </w:pict>
      </w:r>
      <w:r>
        <w:pict>
          <v:group id="_x0000_s1095" style="position:absolute;left:0;text-align:left;margin-left:412.2pt;margin-top:69.65pt;width:0;height:0;z-index:-6046;mso-position-horizontal-relative:page" coordorigin="8244,1393" coordsize="0,0">
            <v:shape id="_x0000_s1096" style="position:absolute;left:8244;top:1393;width:0;height:0" coordorigin="8244,1393" coordsize="0,0" path="m8244,1393r,e" filled="f" strokeweight="2pt">
              <v:path arrowok="t"/>
            </v:shape>
            <w10:wrap anchorx="page"/>
          </v:group>
        </w:pict>
      </w:r>
      <w:r w:rsidR="00021A40">
        <w:rPr>
          <w:i/>
          <w:spacing w:val="2"/>
          <w:w w:val="87"/>
          <w:sz w:val="22"/>
          <w:szCs w:val="22"/>
        </w:rPr>
        <w:t>K</w:t>
      </w:r>
      <w:r w:rsidR="00021A40">
        <w:rPr>
          <w:i/>
          <w:w w:val="87"/>
          <w:sz w:val="22"/>
          <w:szCs w:val="22"/>
        </w:rPr>
        <w:t>ini</w:t>
      </w:r>
      <w:r w:rsidR="00021A40">
        <w:rPr>
          <w:i/>
          <w:spacing w:val="-10"/>
          <w:w w:val="8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1"/>
          <w:w w:val="98"/>
          <w:sz w:val="22"/>
          <w:szCs w:val="22"/>
        </w:rPr>
        <w:t>B</w:t>
      </w:r>
      <w:r w:rsidR="00021A40">
        <w:rPr>
          <w:i/>
          <w:spacing w:val="-1"/>
          <w:w w:val="98"/>
          <w:sz w:val="22"/>
          <w:szCs w:val="22"/>
        </w:rPr>
        <w:t>o</w:t>
      </w:r>
      <w:r w:rsidR="00021A40">
        <w:rPr>
          <w:i/>
          <w:w w:val="98"/>
          <w:sz w:val="22"/>
          <w:szCs w:val="22"/>
        </w:rPr>
        <w:t>jong</w:t>
      </w:r>
      <w:r w:rsidR="00021A40">
        <w:rPr>
          <w:i/>
          <w:spacing w:val="-17"/>
          <w:w w:val="9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B</w:t>
      </w:r>
      <w:r w:rsidR="00021A40">
        <w:rPr>
          <w:i/>
          <w:spacing w:val="-1"/>
          <w:w w:val="98"/>
          <w:sz w:val="22"/>
          <w:szCs w:val="22"/>
        </w:rPr>
        <w:t>u</w:t>
      </w:r>
      <w:r w:rsidR="00021A40">
        <w:rPr>
          <w:i/>
          <w:w w:val="98"/>
          <w:sz w:val="22"/>
          <w:szCs w:val="22"/>
        </w:rPr>
        <w:t>ah</w:t>
      </w:r>
      <w:r w:rsidR="00021A40">
        <w:rPr>
          <w:i/>
          <w:spacing w:val="-12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memetik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hasil</w:t>
      </w:r>
      <w:r w:rsidR="00021A40">
        <w:rPr>
          <w:i/>
          <w:spacing w:val="-1"/>
          <w:w w:val="98"/>
          <w:sz w:val="22"/>
          <w:szCs w:val="22"/>
        </w:rPr>
        <w:t>n</w:t>
      </w:r>
      <w:r w:rsidR="00021A40">
        <w:rPr>
          <w:i/>
          <w:spacing w:val="-4"/>
          <w:w w:val="98"/>
          <w:sz w:val="22"/>
          <w:szCs w:val="22"/>
        </w:rPr>
        <w:t>y</w:t>
      </w:r>
      <w:r w:rsidR="00021A40">
        <w:rPr>
          <w:i/>
          <w:w w:val="98"/>
          <w:sz w:val="22"/>
          <w:szCs w:val="22"/>
        </w:rPr>
        <w:t>a.</w:t>
      </w:r>
      <w:r w:rsidR="00021A40">
        <w:rPr>
          <w:i/>
          <w:spacing w:val="-13"/>
          <w:w w:val="98"/>
          <w:sz w:val="22"/>
          <w:szCs w:val="22"/>
        </w:rPr>
        <w:t xml:space="preserve"> </w:t>
      </w:r>
      <w:r w:rsidR="00021A40">
        <w:rPr>
          <w:i/>
          <w:spacing w:val="-4"/>
          <w:w w:val="98"/>
          <w:sz w:val="22"/>
          <w:szCs w:val="22"/>
        </w:rPr>
        <w:t>P</w:t>
      </w:r>
      <w:r w:rsidR="00021A40">
        <w:rPr>
          <w:i/>
          <w:w w:val="98"/>
          <w:sz w:val="22"/>
          <w:szCs w:val="22"/>
        </w:rPr>
        <w:t>enghasilan</w:t>
      </w:r>
      <w:r w:rsidR="00021A40">
        <w:rPr>
          <w:i/>
          <w:spacing w:val="-9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6"/>
          <w:w w:val="92"/>
          <w:sz w:val="22"/>
          <w:szCs w:val="22"/>
        </w:rPr>
        <w:t>r</w:t>
      </w:r>
      <w:r w:rsidR="00021A40">
        <w:rPr>
          <w:i/>
          <w:w w:val="107"/>
          <w:sz w:val="22"/>
          <w:szCs w:val="22"/>
        </w:rPr>
        <w:t xml:space="preserve">tambah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enj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alan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ajinan,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hasil 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ah-b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 xml:space="preserve">ahan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bio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4"/>
          <w:sz w:val="22"/>
          <w:szCs w:val="22"/>
        </w:rPr>
        <w:t>p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1"/>
          <w:w w:val="89"/>
          <w:sz w:val="22"/>
          <w:szCs w:val="22"/>
        </w:rPr>
        <w:t>D</w:t>
      </w:r>
      <w:r w:rsidR="00021A40">
        <w:rPr>
          <w:i/>
          <w:w w:val="82"/>
          <w:sz w:val="22"/>
          <w:szCs w:val="22"/>
        </w:rPr>
        <w:t xml:space="preserve">i </w:t>
      </w:r>
      <w:r w:rsidR="00021A40">
        <w:rPr>
          <w:i/>
          <w:w w:val="98"/>
          <w:sz w:val="22"/>
          <w:szCs w:val="22"/>
        </w:rPr>
        <w:t>lo</w:t>
      </w:r>
      <w:r w:rsidR="00021A40">
        <w:rPr>
          <w:i/>
          <w:spacing w:val="-3"/>
          <w:w w:val="98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asi</w:t>
      </w:r>
      <w:r w:rsidR="00021A40">
        <w:rPr>
          <w:i/>
          <w:spacing w:val="-25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ini</w:t>
      </w:r>
      <w:r w:rsidR="00021A40">
        <w:rPr>
          <w:i/>
          <w:spacing w:val="-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pula</w:t>
      </w:r>
      <w:r w:rsidR="00021A40">
        <w:rPr>
          <w:i/>
          <w:spacing w:val="30"/>
          <w:sz w:val="22"/>
          <w:szCs w:val="22"/>
        </w:rPr>
        <w:t>,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ala</w:t>
      </w:r>
      <w:r w:rsidR="00021A40">
        <w:rPr>
          <w:i/>
          <w:spacing w:val="30"/>
          <w:sz w:val="22"/>
          <w:szCs w:val="22"/>
        </w:rPr>
        <w:t>u</w:t>
      </w:r>
      <w:r w:rsidR="00021A40">
        <w:rPr>
          <w:i/>
          <w:sz w:val="22"/>
          <w:szCs w:val="22"/>
        </w:rPr>
        <w:t>pancin</w:t>
      </w:r>
      <w:r w:rsidR="00021A40">
        <w:rPr>
          <w:i/>
          <w:spacing w:val="30"/>
          <w:sz w:val="22"/>
          <w:szCs w:val="22"/>
        </w:rPr>
        <w:t>g</w:t>
      </w:r>
      <w:r w:rsidR="00021A40">
        <w:rPr>
          <w:i/>
          <w:sz w:val="22"/>
          <w:szCs w:val="22"/>
        </w:rPr>
        <w:t>dilempa</w:t>
      </w:r>
      <w:r w:rsidR="00021A40">
        <w:rPr>
          <w:i/>
          <w:spacing w:val="-8"/>
          <w:sz w:val="22"/>
          <w:szCs w:val="22"/>
        </w:rPr>
        <w:t>r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masi</w:t>
      </w:r>
      <w:r w:rsidR="00021A40">
        <w:rPr>
          <w:i/>
          <w:spacing w:val="30"/>
          <w:w w:val="99"/>
          <w:sz w:val="22"/>
          <w:szCs w:val="22"/>
        </w:rPr>
        <w:t>h</w:t>
      </w:r>
      <w:r w:rsidR="00021A40">
        <w:rPr>
          <w:i/>
          <w:spacing w:val="-1"/>
          <w:w w:val="99"/>
          <w:sz w:val="22"/>
          <w:szCs w:val="22"/>
        </w:rPr>
        <w:t>t</w:t>
      </w:r>
      <w:r w:rsidR="00021A40">
        <w:rPr>
          <w:i/>
          <w:w w:val="99"/>
          <w:sz w:val="22"/>
          <w:szCs w:val="22"/>
        </w:rPr>
        <w:t>er</w:t>
      </w:r>
      <w:r w:rsidR="00021A40">
        <w:rPr>
          <w:i/>
          <w:spacing w:val="-3"/>
          <w:w w:val="99"/>
          <w:sz w:val="22"/>
          <w:szCs w:val="22"/>
        </w:rPr>
        <w:t>k</w:t>
      </w:r>
      <w:r w:rsidR="00021A40">
        <w:rPr>
          <w:i/>
          <w:w w:val="99"/>
          <w:sz w:val="22"/>
          <w:szCs w:val="22"/>
        </w:rPr>
        <w:t>ail</w:t>
      </w:r>
      <w:r w:rsidR="00021A40">
        <w:rPr>
          <w:i/>
          <w:spacing w:val="-20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an-i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0"/>
          <w:sz w:val="22"/>
          <w:szCs w:val="22"/>
        </w:rPr>
        <w:t>n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30"/>
          <w:sz w:val="22"/>
          <w:szCs w:val="22"/>
        </w:rPr>
        <w:t>s</w:t>
      </w:r>
      <w:r w:rsidR="00021A40">
        <w:rPr>
          <w:i/>
          <w:sz w:val="22"/>
          <w:szCs w:val="22"/>
        </w:rPr>
        <w:t xml:space="preserve">Citarum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b</w:t>
      </w:r>
      <w:r w:rsidR="00021A40">
        <w:rPr>
          <w:i/>
          <w:sz w:val="22"/>
          <w:szCs w:val="22"/>
        </w:rPr>
        <w:t>oleh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jadi</w:t>
      </w:r>
      <w:r w:rsidR="00021A40">
        <w:rPr>
          <w:i/>
          <w:spacing w:val="-13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sudah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tak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dijumpai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Citarum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lain.</w:t>
      </w:r>
    </w:p>
    <w:p w:rsidR="00A31BD9" w:rsidRDefault="00357B69">
      <w:pPr>
        <w:spacing w:before="73" w:line="284" w:lineRule="auto"/>
        <w:ind w:left="571" w:right="1345"/>
        <w:jc w:val="both"/>
        <w:rPr>
          <w:sz w:val="22"/>
          <w:szCs w:val="22"/>
        </w:rPr>
      </w:pPr>
      <w:r>
        <w:lastRenderedPageBreak/>
        <w:pict>
          <v:group id="_x0000_s1093" style="position:absolute;left:0;text-align:left;margin-left:83.35pt;margin-top:50.35pt;width:0;height:0;z-index:-6036;mso-position-horizontal-relative:page;mso-position-vertical-relative:page" coordorigin="1667,1007" coordsize="0,0">
            <v:shape id="_x0000_s1094" style="position:absolute;left:1667;top:1007;width:0;height:0" coordorigin="1667,1007" coordsize="0,0" path="m1667,1007r,e" filled="f" strokeweight="2pt">
              <v:path arrowok="t"/>
            </v:shape>
            <w10:wrap anchorx="page" anchory="page"/>
          </v:group>
        </w:pict>
      </w:r>
      <w:r>
        <w:pict>
          <v:group id="_x0000_s1091" style="position:absolute;left:0;text-align:left;margin-left:439.55pt;margin-top:50.35pt;width:0;height:0;z-index:-6037;mso-position-horizontal-relative:page;mso-position-vertical-relative:page" coordorigin="8791,1007" coordsize="0,0">
            <v:shape id="_x0000_s1092" style="position:absolute;left:8791;top:1007;width:0;height:0" coordorigin="8791,1007" coordsize="0,0" path="m8791,1007r,e" filled="f" strokeweight="2pt">
              <v:path arrowok="t"/>
            </v:shape>
            <w10:wrap anchorx="page" anchory="page"/>
          </v:group>
        </w:pict>
      </w:r>
      <w:r>
        <w:pict>
          <v:group id="_x0000_s1089" style="position:absolute;left:0;text-align:left;margin-left:85.35pt;margin-top:50.35pt;width:350.15pt;height:0;z-index:-6040;mso-position-horizontal-relative:page;mso-position-vertical-relative:page" coordorigin="1707,1007" coordsize="7003,0">
            <v:shape id="_x0000_s1090" style="position:absolute;left:1707;top:1007;width:7003;height:0" coordorigin="1707,1007" coordsize="7003,0" path="m8711,1007r-7004,e" filled="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i/>
          <w:sz w:val="22"/>
          <w:szCs w:val="22"/>
        </w:rPr>
        <w:t>Jauh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Citarum,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epi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w w:val="86"/>
          <w:sz w:val="22"/>
          <w:szCs w:val="22"/>
        </w:rPr>
        <w:t>Kali</w:t>
      </w:r>
      <w:r w:rsidR="00021A40">
        <w:rPr>
          <w:i/>
          <w:spacing w:val="11"/>
          <w:w w:val="86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esan</w:t>
      </w:r>
      <w:r w:rsidR="00021A40">
        <w:rPr>
          <w:i/>
          <w:spacing w:val="-1"/>
          <w:w w:val="99"/>
          <w:sz w:val="22"/>
          <w:szCs w:val="22"/>
        </w:rPr>
        <w:t>g</w:t>
      </w:r>
      <w:r w:rsidR="00021A40">
        <w:rPr>
          <w:i/>
          <w:w w:val="99"/>
          <w:sz w:val="22"/>
          <w:szCs w:val="22"/>
        </w:rPr>
        <w:t>g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ahan,</w:t>
      </w:r>
      <w:r w:rsidR="00021A40">
        <w:rPr>
          <w:i/>
          <w:spacing w:val="13"/>
          <w:w w:val="99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98"/>
          <w:sz w:val="22"/>
          <w:szCs w:val="22"/>
        </w:rPr>
        <w:t>e</w:t>
      </w:r>
      <w:r w:rsidR="00021A40">
        <w:rPr>
          <w:i/>
          <w:spacing w:val="-3"/>
          <w:w w:val="98"/>
          <w:sz w:val="22"/>
          <w:szCs w:val="22"/>
        </w:rPr>
        <w:t>c</w:t>
      </w:r>
      <w:r w:rsidR="00021A40">
        <w:rPr>
          <w:i/>
          <w:w w:val="107"/>
          <w:sz w:val="22"/>
          <w:szCs w:val="22"/>
        </w:rPr>
        <w:t>amatan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Ka</w:t>
      </w:r>
      <w:r w:rsidR="00021A40">
        <w:rPr>
          <w:i/>
          <w:spacing w:val="-3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ang</w:t>
      </w:r>
      <w:r w:rsidR="00021A40">
        <w:rPr>
          <w:i/>
          <w:spacing w:val="11"/>
          <w:w w:val="95"/>
          <w:sz w:val="22"/>
          <w:szCs w:val="22"/>
        </w:rPr>
        <w:t xml:space="preserve"> </w:t>
      </w:r>
      <w:r w:rsidR="00021A40">
        <w:rPr>
          <w:i/>
          <w:spacing w:val="-13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engah, </w:t>
      </w:r>
      <w:r w:rsidR="00021A40">
        <w:rPr>
          <w:i/>
          <w:spacing w:val="-6"/>
          <w:w w:val="79"/>
          <w:sz w:val="22"/>
          <w:szCs w:val="22"/>
        </w:rPr>
        <w:t>L</w:t>
      </w:r>
      <w:r w:rsidR="00021A40">
        <w:rPr>
          <w:i/>
          <w:w w:val="103"/>
          <w:sz w:val="22"/>
          <w:szCs w:val="22"/>
        </w:rPr>
        <w:t>eba</w:t>
      </w:r>
      <w:r w:rsidR="00021A40">
        <w:rPr>
          <w:i/>
          <w:spacing w:val="11"/>
          <w:w w:val="103"/>
          <w:sz w:val="22"/>
          <w:szCs w:val="22"/>
        </w:rPr>
        <w:t>k</w:t>
      </w:r>
      <w:r w:rsidR="00021A40">
        <w:rPr>
          <w:i/>
          <w:w w:val="95"/>
          <w:sz w:val="22"/>
          <w:szCs w:val="22"/>
        </w:rPr>
        <w:t>Bulu</w:t>
      </w:r>
      <w:r w:rsidR="00021A40">
        <w:rPr>
          <w:i/>
          <w:spacing w:val="-2"/>
          <w:w w:val="95"/>
          <w:sz w:val="22"/>
          <w:szCs w:val="22"/>
        </w:rPr>
        <w:t>s</w:t>
      </w:r>
      <w:r w:rsidR="00021A40">
        <w:rPr>
          <w:i/>
          <w:spacing w:val="11"/>
          <w:w w:val="84"/>
          <w:sz w:val="22"/>
          <w:szCs w:val="22"/>
        </w:rPr>
        <w:t>,</w:t>
      </w:r>
      <w:r w:rsidR="00021A40">
        <w:rPr>
          <w:i/>
          <w:w w:val="96"/>
          <w:sz w:val="22"/>
          <w:szCs w:val="22"/>
        </w:rPr>
        <w:t>Ja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6"/>
          <w:w w:val="94"/>
          <w:sz w:val="22"/>
          <w:szCs w:val="22"/>
        </w:rPr>
        <w:t>r</w:t>
      </w:r>
      <w:r w:rsidR="00021A40">
        <w:rPr>
          <w:i/>
          <w:w w:val="107"/>
          <w:sz w:val="22"/>
          <w:szCs w:val="22"/>
        </w:rPr>
        <w:t>t</w:t>
      </w:r>
      <w:r w:rsidR="00021A40">
        <w:rPr>
          <w:i/>
          <w:spacing w:val="11"/>
          <w:w w:val="107"/>
          <w:sz w:val="22"/>
          <w:szCs w:val="22"/>
        </w:rPr>
        <w:t>a</w:t>
      </w:r>
      <w:r w:rsidR="00021A40">
        <w:rPr>
          <w:i/>
          <w:spacing w:val="2"/>
          <w:w w:val="93"/>
          <w:sz w:val="22"/>
          <w:szCs w:val="22"/>
        </w:rPr>
        <w:t>S</w:t>
      </w:r>
      <w:r w:rsidR="00021A40">
        <w:rPr>
          <w:i/>
          <w:w w:val="101"/>
          <w:sz w:val="22"/>
          <w:szCs w:val="22"/>
        </w:rPr>
        <w:t>elatan</w:t>
      </w:r>
      <w:r w:rsidR="00021A40">
        <w:rPr>
          <w:i/>
          <w:spacing w:val="11"/>
          <w:w w:val="101"/>
          <w:sz w:val="22"/>
          <w:szCs w:val="22"/>
        </w:rPr>
        <w:t>,</w:t>
      </w:r>
      <w:r w:rsidR="00021A40">
        <w:rPr>
          <w:i/>
          <w:w w:val="105"/>
          <w:sz w:val="22"/>
          <w:szCs w:val="22"/>
        </w:rPr>
        <w:t>semanga</w:t>
      </w:r>
      <w:r w:rsidR="00021A40">
        <w:rPr>
          <w:i/>
          <w:spacing w:val="11"/>
          <w:w w:val="105"/>
          <w:sz w:val="22"/>
          <w:szCs w:val="22"/>
        </w:rPr>
        <w:t>t</w:t>
      </w:r>
      <w:r w:rsidR="00021A40">
        <w:rPr>
          <w:i/>
          <w:w w:val="99"/>
          <w:sz w:val="22"/>
          <w:szCs w:val="22"/>
        </w:rPr>
        <w:t>serup</w:t>
      </w:r>
      <w:r w:rsidR="00021A40">
        <w:rPr>
          <w:i/>
          <w:spacing w:val="11"/>
          <w:w w:val="99"/>
          <w:sz w:val="22"/>
          <w:szCs w:val="22"/>
        </w:rPr>
        <w:t>a</w:t>
      </w:r>
      <w:r w:rsidR="00021A40">
        <w:rPr>
          <w:i/>
          <w:w w:val="104"/>
          <w:sz w:val="22"/>
          <w:szCs w:val="22"/>
        </w:rPr>
        <w:t>meletu</w:t>
      </w:r>
      <w:r w:rsidR="00021A40">
        <w:rPr>
          <w:i/>
          <w:spacing w:val="11"/>
          <w:w w:val="104"/>
          <w:sz w:val="22"/>
          <w:szCs w:val="22"/>
        </w:rPr>
        <w:t>p</w:t>
      </w:r>
      <w:r w:rsidR="00021A40">
        <w:rPr>
          <w:i/>
          <w:w w:val="104"/>
          <w:sz w:val="22"/>
          <w:szCs w:val="22"/>
        </w:rPr>
        <w:t>pad</w:t>
      </w:r>
      <w:r w:rsidR="00021A40">
        <w:rPr>
          <w:i/>
          <w:spacing w:val="11"/>
          <w:w w:val="104"/>
          <w:sz w:val="22"/>
          <w:szCs w:val="22"/>
        </w:rPr>
        <w:t>a</w:t>
      </w:r>
      <w:r w:rsidR="00021A40">
        <w:rPr>
          <w:i/>
          <w:w w:val="90"/>
          <w:sz w:val="22"/>
          <w:szCs w:val="22"/>
        </w:rPr>
        <w:t>dir</w:t>
      </w:r>
      <w:r w:rsidR="00021A40">
        <w:rPr>
          <w:i/>
          <w:spacing w:val="11"/>
          <w:w w:val="90"/>
          <w:sz w:val="22"/>
          <w:szCs w:val="22"/>
        </w:rPr>
        <w:t>i</w:t>
      </w:r>
      <w:r w:rsidR="00021A40">
        <w:rPr>
          <w:i/>
          <w:w w:val="98"/>
          <w:sz w:val="22"/>
          <w:szCs w:val="22"/>
        </w:rPr>
        <w:t xml:space="preserve">Chaeruddin,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"/>
          <w:w w:val="103"/>
          <w:sz w:val="22"/>
          <w:szCs w:val="22"/>
        </w:rPr>
        <w:t>k</w:t>
      </w:r>
      <w:r w:rsidR="00021A40">
        <w:rPr>
          <w:i/>
          <w:spacing w:val="-3"/>
          <w:w w:val="81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ab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disapa Bang</w:t>
      </w:r>
      <w:r w:rsidR="00021A40">
        <w:rPr>
          <w:i/>
          <w:spacing w:val="-11"/>
          <w:sz w:val="22"/>
          <w:szCs w:val="22"/>
        </w:rPr>
        <w:t xml:space="preserve"> </w:t>
      </w:r>
      <w:r w:rsidR="00021A40">
        <w:rPr>
          <w:i/>
          <w:w w:val="93"/>
          <w:sz w:val="22"/>
          <w:szCs w:val="22"/>
        </w:rPr>
        <w:t>Idin,</w:t>
      </w:r>
      <w:r w:rsidR="00021A40">
        <w:rPr>
          <w:i/>
          <w:spacing w:val="-2"/>
          <w:w w:val="9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47</w:t>
      </w:r>
      <w:r w:rsidR="00021A40">
        <w:rPr>
          <w:i/>
          <w:spacing w:val="-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un.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 xml:space="preserve">Ia </w:t>
      </w:r>
      <w:r w:rsidR="00021A40">
        <w:rPr>
          <w:i/>
          <w:sz w:val="22"/>
          <w:szCs w:val="22"/>
        </w:rPr>
        <w:t>bah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2"/>
          <w:sz w:val="22"/>
          <w:szCs w:val="22"/>
        </w:rPr>
        <w:t>r</w:t>
      </w:r>
      <w:r w:rsidR="00021A40">
        <w:rPr>
          <w:i/>
          <w:sz w:val="22"/>
          <w:szCs w:val="22"/>
        </w:rPr>
        <w:t>ge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ak</w:t>
      </w:r>
      <w:r w:rsidR="00021A40">
        <w:rPr>
          <w:i/>
          <w:spacing w:val="-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lebih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dulu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dari </w:t>
      </w:r>
      <w:r w:rsidR="00021A40">
        <w:rPr>
          <w:i/>
          <w:spacing w:val="-15"/>
          <w:sz w:val="22"/>
          <w:szCs w:val="22"/>
        </w:rPr>
        <w:t>Y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ga.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D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elas</w:t>
      </w:r>
      <w:r w:rsidR="00021A40">
        <w:rPr>
          <w:i/>
          <w:spacing w:val="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un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lal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Idin,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tamat</w:t>
      </w:r>
      <w:r w:rsidR="00021A40">
        <w:rPr>
          <w:i/>
          <w:spacing w:val="47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SM</w:t>
      </w:r>
      <w:r w:rsidR="00021A40">
        <w:rPr>
          <w:i/>
          <w:spacing w:val="-22"/>
          <w:w w:val="90"/>
          <w:sz w:val="22"/>
          <w:szCs w:val="22"/>
        </w:rPr>
        <w:t>P</w:t>
      </w:r>
      <w:r w:rsidR="00021A40">
        <w:rPr>
          <w:i/>
          <w:w w:val="90"/>
          <w:sz w:val="22"/>
          <w:szCs w:val="22"/>
        </w:rPr>
        <w:t>,</w:t>
      </w:r>
      <w:r w:rsidR="00021A40">
        <w:rPr>
          <w:i/>
          <w:spacing w:val="6"/>
          <w:w w:val="90"/>
          <w:sz w:val="22"/>
          <w:szCs w:val="22"/>
        </w:rPr>
        <w:t xml:space="preserve"> </w:t>
      </w:r>
      <w:r w:rsidR="00021A40">
        <w:rPr>
          <w:i/>
          <w:spacing w:val="-3"/>
          <w:w w:val="90"/>
          <w:sz w:val="22"/>
          <w:szCs w:val="22"/>
        </w:rPr>
        <w:t>r</w:t>
      </w:r>
      <w:r w:rsidR="00021A40">
        <w:rPr>
          <w:i/>
          <w:w w:val="90"/>
          <w:sz w:val="22"/>
          <w:szCs w:val="22"/>
        </w:rPr>
        <w:t>ajin</w:t>
      </w:r>
      <w:r w:rsidR="00021A40">
        <w:rPr>
          <w:i/>
          <w:spacing w:val="28"/>
          <w:w w:val="90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w w:val="96"/>
          <w:sz w:val="22"/>
          <w:szCs w:val="22"/>
        </w:rPr>
        <w:t xml:space="preserve">yusuri </w:t>
      </w:r>
      <w:r w:rsidR="00021A40">
        <w:rPr>
          <w:i/>
          <w:w w:val="86"/>
          <w:sz w:val="22"/>
          <w:szCs w:val="22"/>
        </w:rPr>
        <w:t>Kali</w:t>
      </w:r>
      <w:r w:rsidR="00021A40">
        <w:rPr>
          <w:i/>
          <w:spacing w:val="5"/>
          <w:w w:val="86"/>
          <w:sz w:val="22"/>
          <w:szCs w:val="22"/>
        </w:rPr>
        <w:t xml:space="preserve"> </w:t>
      </w:r>
      <w:r w:rsidR="00021A40">
        <w:rPr>
          <w:i/>
          <w:spacing w:val="-4"/>
          <w:w w:val="8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esan</w:t>
      </w:r>
      <w:r w:rsidR="00021A40">
        <w:rPr>
          <w:i/>
          <w:spacing w:val="-1"/>
          <w:w w:val="103"/>
          <w:sz w:val="22"/>
          <w:szCs w:val="22"/>
        </w:rPr>
        <w:t>g</w:t>
      </w:r>
      <w:r w:rsidR="00021A40">
        <w:rPr>
          <w:i/>
          <w:w w:val="94"/>
          <w:sz w:val="22"/>
          <w:szCs w:val="22"/>
        </w:rPr>
        <w:t>g</w:t>
      </w:r>
      <w:r w:rsidR="00021A40">
        <w:rPr>
          <w:i/>
          <w:spacing w:val="-3"/>
          <w:w w:val="94"/>
          <w:sz w:val="22"/>
          <w:szCs w:val="22"/>
        </w:rPr>
        <w:t>r</w:t>
      </w:r>
      <w:r w:rsidR="00021A40">
        <w:rPr>
          <w:i/>
          <w:w w:val="105"/>
          <w:sz w:val="22"/>
          <w:szCs w:val="22"/>
        </w:rPr>
        <w:t>ahan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29"/>
          <w:sz w:val="22"/>
          <w:szCs w:val="22"/>
        </w:rPr>
        <w:t xml:space="preserve"> 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a</w:t>
      </w:r>
      <w:r w:rsidR="00021A40">
        <w:rPr>
          <w:i/>
          <w:spacing w:val="2"/>
          <w:w w:val="96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it</w:t>
      </w:r>
      <w:r w:rsidR="00021A40">
        <w:rPr>
          <w:i/>
          <w:spacing w:val="2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gede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ok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pisang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atan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"</w:t>
      </w:r>
      <w:r w:rsidR="00021A40">
        <w:rPr>
          <w:i/>
          <w:spacing w:val="2"/>
          <w:w w:val="98"/>
          <w:sz w:val="22"/>
          <w:szCs w:val="22"/>
        </w:rPr>
        <w:t>S</w:t>
      </w:r>
      <w:r w:rsidR="00021A40">
        <w:rPr>
          <w:i/>
          <w:w w:val="98"/>
          <w:sz w:val="22"/>
          <w:szCs w:val="22"/>
        </w:rPr>
        <w:t>ampai</w:t>
      </w:r>
      <w:r w:rsidR="00021A40">
        <w:rPr>
          <w:i/>
          <w:spacing w:val="1"/>
          <w:w w:val="98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 xml:space="preserve">ada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ngan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>gap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gila.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spacing w:val="-2"/>
          <w:sz w:val="22"/>
          <w:szCs w:val="22"/>
        </w:rPr>
        <w:t>A</w:t>
      </w:r>
      <w:r w:rsidR="00021A40">
        <w:rPr>
          <w:i/>
          <w:sz w:val="22"/>
          <w:szCs w:val="22"/>
        </w:rPr>
        <w:t>da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mengi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sedang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w w:val="101"/>
          <w:sz w:val="22"/>
          <w:szCs w:val="22"/>
        </w:rPr>
        <w:t xml:space="preserve">menjalani </w:t>
      </w:r>
      <w:r w:rsidR="00021A40">
        <w:rPr>
          <w:i/>
          <w:sz w:val="22"/>
          <w:szCs w:val="22"/>
        </w:rPr>
        <w:t>il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hitam,</w:t>
      </w:r>
      <w:r w:rsidR="00021A40">
        <w:rPr>
          <w:i/>
          <w:spacing w:val="42"/>
          <w:sz w:val="22"/>
          <w:szCs w:val="22"/>
        </w:rPr>
        <w:t xml:space="preserve"> </w:t>
      </w:r>
      <w:r w:rsidR="00021A40">
        <w:rPr>
          <w:i/>
          <w:w w:val="104"/>
          <w:sz w:val="22"/>
          <w:szCs w:val="22"/>
        </w:rPr>
        <w:t>h</w:t>
      </w:r>
      <w:r w:rsidR="00021A40">
        <w:rPr>
          <w:i/>
          <w:spacing w:val="2"/>
          <w:w w:val="104"/>
          <w:sz w:val="22"/>
          <w:szCs w:val="22"/>
        </w:rPr>
        <w:t>e</w:t>
      </w:r>
      <w:r w:rsidR="00021A40">
        <w:rPr>
          <w:i/>
          <w:w w:val="101"/>
          <w:sz w:val="22"/>
          <w:szCs w:val="22"/>
        </w:rPr>
        <w:t>-h</w:t>
      </w:r>
      <w:r w:rsidR="00021A40">
        <w:rPr>
          <w:i/>
          <w:spacing w:val="2"/>
          <w:w w:val="101"/>
          <w:sz w:val="22"/>
          <w:szCs w:val="22"/>
        </w:rPr>
        <w:t>e</w:t>
      </w:r>
      <w:r w:rsidR="00021A40">
        <w:rPr>
          <w:i/>
          <w:w w:val="101"/>
          <w:sz w:val="22"/>
          <w:szCs w:val="22"/>
        </w:rPr>
        <w:t>-h</w:t>
      </w:r>
      <w:r w:rsidR="00021A40">
        <w:rPr>
          <w:i/>
          <w:spacing w:val="-3"/>
          <w:w w:val="101"/>
          <w:sz w:val="22"/>
          <w:szCs w:val="22"/>
        </w:rPr>
        <w:t>e</w:t>
      </w:r>
      <w:r w:rsidR="00021A40">
        <w:rPr>
          <w:i/>
          <w:w w:val="84"/>
          <w:sz w:val="22"/>
          <w:szCs w:val="22"/>
        </w:rPr>
        <w:t>...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"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4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Idin.</w:t>
      </w:r>
      <w:r w:rsidR="00021A40">
        <w:rPr>
          <w:i/>
          <w:spacing w:val="-4"/>
          <w:sz w:val="22"/>
          <w:szCs w:val="22"/>
        </w:rPr>
        <w:t xml:space="preserve"> </w:t>
      </w:r>
      <w:r w:rsidR="00021A40">
        <w:rPr>
          <w:i/>
          <w:spacing w:val="-5"/>
          <w:w w:val="98"/>
          <w:sz w:val="22"/>
          <w:szCs w:val="22"/>
        </w:rPr>
        <w:t>P</w:t>
      </w:r>
      <w:r w:rsidR="00021A40">
        <w:rPr>
          <w:i/>
          <w:w w:val="98"/>
          <w:sz w:val="22"/>
          <w:szCs w:val="22"/>
        </w:rPr>
        <w:t>adahal</w:t>
      </w:r>
      <w:r w:rsidR="00021A40">
        <w:rPr>
          <w:i/>
          <w:spacing w:val="30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ia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laku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4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semata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untuk </w:t>
      </w:r>
      <w:r w:rsidR="00021A40">
        <w:rPr>
          <w:i/>
          <w:w w:val="99"/>
          <w:sz w:val="22"/>
          <w:szCs w:val="22"/>
        </w:rPr>
        <w:t>meni</w:t>
      </w:r>
      <w:r w:rsidR="00021A40">
        <w:rPr>
          <w:i/>
          <w:spacing w:val="2"/>
          <w:w w:val="99"/>
          <w:sz w:val="22"/>
          <w:szCs w:val="22"/>
        </w:rPr>
        <w:t>k</w:t>
      </w:r>
      <w:r w:rsidR="00021A40">
        <w:rPr>
          <w:i/>
          <w:w w:val="99"/>
          <w:sz w:val="22"/>
          <w:szCs w:val="22"/>
        </w:rPr>
        <w:t>mat</w:t>
      </w:r>
      <w:r w:rsidR="00021A40">
        <w:rPr>
          <w:i/>
          <w:spacing w:val="30"/>
          <w:w w:val="99"/>
          <w:sz w:val="22"/>
          <w:szCs w:val="22"/>
        </w:rPr>
        <w:t>i</w:t>
      </w:r>
      <w:r w:rsidR="00021A40">
        <w:rPr>
          <w:i/>
          <w:w w:val="99"/>
          <w:sz w:val="22"/>
          <w:szCs w:val="22"/>
        </w:rPr>
        <w:t>ali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</w:t>
      </w:r>
      <w:r w:rsidR="00021A40">
        <w:rPr>
          <w:i/>
          <w:spacing w:val="30"/>
          <w:w w:val="99"/>
          <w:sz w:val="22"/>
          <w:szCs w:val="22"/>
        </w:rPr>
        <w:t>n</w:t>
      </w:r>
      <w:r w:rsidR="00021A40">
        <w:rPr>
          <w:i/>
          <w:w w:val="99"/>
          <w:sz w:val="22"/>
          <w:szCs w:val="22"/>
        </w:rPr>
        <w:t>sungai</w:t>
      </w:r>
      <w:r w:rsidR="00021A40">
        <w:rPr>
          <w:i/>
          <w:spacing w:val="30"/>
          <w:w w:val="99"/>
          <w:sz w:val="22"/>
          <w:szCs w:val="22"/>
        </w:rPr>
        <w:t>.</w:t>
      </w:r>
      <w:r w:rsidR="00021A40">
        <w:rPr>
          <w:i/>
          <w:spacing w:val="2"/>
          <w:w w:val="99"/>
          <w:sz w:val="22"/>
          <w:szCs w:val="22"/>
        </w:rPr>
        <w:t>S</w:t>
      </w:r>
      <w:r w:rsidR="00021A40">
        <w:rPr>
          <w:i/>
          <w:w w:val="99"/>
          <w:sz w:val="22"/>
          <w:szCs w:val="22"/>
        </w:rPr>
        <w:t>aa</w:t>
      </w:r>
      <w:r w:rsidR="00021A40">
        <w:rPr>
          <w:i/>
          <w:spacing w:val="30"/>
          <w:w w:val="99"/>
          <w:sz w:val="22"/>
          <w:szCs w:val="22"/>
        </w:rPr>
        <w:t>t</w:t>
      </w:r>
      <w:r w:rsidR="00021A40">
        <w:rPr>
          <w:i/>
          <w:spacing w:val="-1"/>
          <w:w w:val="99"/>
          <w:sz w:val="22"/>
          <w:szCs w:val="22"/>
        </w:rPr>
        <w:t>t</w:t>
      </w:r>
      <w:r w:rsidR="00021A40">
        <w:rPr>
          <w:i/>
          <w:w w:val="99"/>
          <w:sz w:val="22"/>
          <w:szCs w:val="22"/>
        </w:rPr>
        <w:t>erse</w:t>
      </w:r>
      <w:r w:rsidR="00021A40">
        <w:rPr>
          <w:i/>
          <w:spacing w:val="-1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e</w:t>
      </w:r>
      <w:r w:rsidR="00021A40">
        <w:rPr>
          <w:i/>
          <w:spacing w:val="30"/>
          <w:w w:val="99"/>
          <w:sz w:val="22"/>
          <w:szCs w:val="22"/>
        </w:rPr>
        <w:t>t</w:t>
      </w:r>
      <w:r w:rsidR="00021A40">
        <w:rPr>
          <w:i/>
          <w:w w:val="99"/>
          <w:sz w:val="22"/>
          <w:szCs w:val="22"/>
        </w:rPr>
        <w:t>arus</w:t>
      </w:r>
      <w:r w:rsidR="00021A40">
        <w:rPr>
          <w:i/>
          <w:spacing w:val="6"/>
          <w:w w:val="99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itula</w:t>
      </w:r>
      <w:r w:rsidR="00021A40">
        <w:rPr>
          <w:i/>
          <w:spacing w:val="30"/>
          <w:w w:val="99"/>
          <w:sz w:val="22"/>
          <w:szCs w:val="22"/>
        </w:rPr>
        <w:t>h</w:t>
      </w:r>
      <w:r w:rsidR="00021A40">
        <w:rPr>
          <w:i/>
          <w:w w:val="96"/>
          <w:sz w:val="22"/>
          <w:szCs w:val="22"/>
        </w:rPr>
        <w:t>ia</w:t>
      </w:r>
      <w:r w:rsidR="00021A40">
        <w:rPr>
          <w:i/>
          <w:spacing w:val="-25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92"/>
          <w:sz w:val="22"/>
          <w:szCs w:val="22"/>
        </w:rPr>
        <w:t>e</w:t>
      </w:r>
      <w:r w:rsidR="00021A40">
        <w:rPr>
          <w:i/>
          <w:spacing w:val="-3"/>
          <w:w w:val="92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30"/>
          <w:w w:val="104"/>
          <w:sz w:val="22"/>
          <w:szCs w:val="22"/>
        </w:rPr>
        <w:t>p</w:t>
      </w:r>
      <w:r w:rsidR="00021A40">
        <w:rPr>
          <w:i/>
          <w:w w:val="101"/>
          <w:sz w:val="22"/>
          <w:szCs w:val="22"/>
        </w:rPr>
        <w:t>me</w:t>
      </w:r>
      <w:r w:rsidR="00021A40">
        <w:rPr>
          <w:i/>
          <w:spacing w:val="-1"/>
          <w:w w:val="101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>e</w:t>
      </w:r>
      <w:r w:rsidR="00021A40">
        <w:rPr>
          <w:i/>
          <w:spacing w:val="-1"/>
          <w:w w:val="104"/>
          <w:sz w:val="22"/>
          <w:szCs w:val="22"/>
        </w:rPr>
        <w:t>n</w:t>
      </w:r>
      <w:r w:rsidR="00021A40">
        <w:rPr>
          <w:i/>
          <w:w w:val="105"/>
          <w:sz w:val="22"/>
          <w:szCs w:val="22"/>
        </w:rPr>
        <w:t>un</w:t>
      </w:r>
      <w:r w:rsidR="00021A40">
        <w:rPr>
          <w:i/>
          <w:spacing w:val="30"/>
          <w:w w:val="105"/>
          <w:sz w:val="22"/>
          <w:szCs w:val="22"/>
        </w:rPr>
        <w:t>g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105"/>
          <w:sz w:val="22"/>
          <w:szCs w:val="22"/>
        </w:rPr>
        <w:t xml:space="preserve">etapa </w:t>
      </w:r>
      <w:r w:rsidR="00021A40">
        <w:rPr>
          <w:i/>
          <w:sz w:val="22"/>
          <w:szCs w:val="22"/>
        </w:rPr>
        <w:t>tak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at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lingkungan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w w:val="88"/>
          <w:sz w:val="22"/>
          <w:szCs w:val="22"/>
        </w:rPr>
        <w:t>se</w:t>
      </w:r>
      <w:r w:rsidR="00021A40">
        <w:rPr>
          <w:i/>
          <w:spacing w:val="2"/>
          <w:w w:val="88"/>
          <w:sz w:val="22"/>
          <w:szCs w:val="22"/>
        </w:rPr>
        <w:t>k</w:t>
      </w:r>
      <w:r w:rsidR="00021A40">
        <w:rPr>
          <w:i/>
          <w:w w:val="88"/>
          <w:sz w:val="22"/>
          <w:szCs w:val="22"/>
        </w:rPr>
        <w:t xml:space="preserve">itar </w:t>
      </w:r>
      <w:r w:rsidR="00021A40">
        <w:rPr>
          <w:i/>
          <w:spacing w:val="2"/>
          <w:w w:val="88"/>
          <w:sz w:val="22"/>
          <w:szCs w:val="22"/>
        </w:rPr>
        <w:t xml:space="preserve"> </w:t>
      </w:r>
      <w:r w:rsidR="00021A40">
        <w:rPr>
          <w:i/>
          <w:w w:val="88"/>
          <w:sz w:val="22"/>
          <w:szCs w:val="22"/>
        </w:rPr>
        <w:t>Kali</w:t>
      </w:r>
      <w:r w:rsidR="00021A40">
        <w:rPr>
          <w:i/>
          <w:spacing w:val="-13"/>
          <w:w w:val="88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esan</w:t>
      </w:r>
      <w:r w:rsidR="00021A40">
        <w:rPr>
          <w:i/>
          <w:spacing w:val="-1"/>
          <w:w w:val="99"/>
          <w:sz w:val="22"/>
          <w:szCs w:val="22"/>
        </w:rPr>
        <w:t>g</w:t>
      </w:r>
      <w:r w:rsidR="00021A40">
        <w:rPr>
          <w:i/>
          <w:w w:val="99"/>
          <w:sz w:val="22"/>
          <w:szCs w:val="22"/>
        </w:rPr>
        <w:t>g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ahan.</w:t>
      </w:r>
      <w:r w:rsidR="00021A40">
        <w:rPr>
          <w:i/>
          <w:spacing w:val="-2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Ma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dia</w:t>
      </w:r>
      <w:r w:rsidR="00021A40">
        <w:rPr>
          <w:i/>
          <w:spacing w:val="-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pun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pacing w:val="-1"/>
          <w:w w:val="111"/>
          <w:sz w:val="22"/>
          <w:szCs w:val="22"/>
        </w:rPr>
        <w:t>m</w:t>
      </w:r>
      <w:r w:rsidR="00021A40">
        <w:rPr>
          <w:i/>
          <w:w w:val="96"/>
          <w:sz w:val="22"/>
          <w:szCs w:val="22"/>
        </w:rPr>
        <w:t xml:space="preserve">ulai </w:t>
      </w:r>
      <w:r w:rsidR="00021A40">
        <w:rPr>
          <w:i/>
          <w:sz w:val="22"/>
          <w:szCs w:val="22"/>
        </w:rPr>
        <w:t>menan</w:t>
      </w:r>
      <w:r w:rsidR="00021A40">
        <w:rPr>
          <w:i/>
          <w:spacing w:val="-3"/>
          <w:sz w:val="22"/>
          <w:szCs w:val="22"/>
        </w:rPr>
        <w:t>c</w:t>
      </w:r>
      <w:r w:rsidR="00021A40">
        <w:rPr>
          <w:i/>
          <w:sz w:val="22"/>
          <w:szCs w:val="22"/>
        </w:rPr>
        <w:t>ap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an </w:t>
      </w:r>
      <w:r w:rsidR="00021A40">
        <w:rPr>
          <w:i/>
          <w:spacing w:val="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satu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demi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satu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ohon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 xml:space="preserve">epi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ali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</w:t>
      </w:r>
      <w:r w:rsidR="00021A40">
        <w:rPr>
          <w:i/>
          <w:spacing w:val="-2"/>
          <w:sz w:val="22"/>
          <w:szCs w:val="22"/>
        </w:rPr>
        <w:t>u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90"/>
          <w:sz w:val="22"/>
          <w:szCs w:val="22"/>
        </w:rPr>
        <w:t>"Bagi</w:t>
      </w:r>
      <w:r w:rsidR="00021A40">
        <w:rPr>
          <w:i/>
          <w:spacing w:val="3"/>
          <w:w w:val="9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-7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 xml:space="preserve">menanam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ohon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sama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memahami 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alam</w:t>
      </w:r>
      <w:r w:rsidR="00021A40">
        <w:rPr>
          <w:i/>
          <w:spacing w:val="18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identik dengan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memahami </w:t>
      </w:r>
      <w:r w:rsidR="00021A40">
        <w:rPr>
          <w:i/>
          <w:w w:val="108"/>
          <w:sz w:val="22"/>
          <w:szCs w:val="22"/>
        </w:rPr>
        <w:t>ma</w:t>
      </w:r>
      <w:r w:rsidR="00021A40">
        <w:rPr>
          <w:i/>
          <w:spacing w:val="-1"/>
          <w:w w:val="108"/>
          <w:sz w:val="22"/>
          <w:szCs w:val="22"/>
        </w:rPr>
        <w:t>n</w:t>
      </w:r>
      <w:r w:rsidR="00021A40">
        <w:rPr>
          <w:i/>
          <w:w w:val="99"/>
          <w:sz w:val="22"/>
          <w:szCs w:val="22"/>
        </w:rPr>
        <w:t>usia</w:t>
      </w:r>
      <w:r w:rsidR="00021A40">
        <w:rPr>
          <w:i/>
          <w:spacing w:val="-29"/>
          <w:w w:val="84"/>
          <w:sz w:val="22"/>
          <w:szCs w:val="22"/>
        </w:rPr>
        <w:t>,</w:t>
      </w:r>
      <w:r w:rsidR="00021A40">
        <w:rPr>
          <w:i/>
          <w:w w:val="72"/>
          <w:sz w:val="22"/>
          <w:szCs w:val="22"/>
        </w:rPr>
        <w:t>"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ata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Idin.</w:t>
      </w:r>
      <w:r w:rsidR="00021A40">
        <w:rPr>
          <w:i/>
          <w:spacing w:val="8"/>
          <w:w w:val="91"/>
          <w:sz w:val="22"/>
          <w:szCs w:val="22"/>
        </w:rPr>
        <w:t xml:space="preserve"> </w:t>
      </w:r>
      <w:r w:rsidR="00021A40">
        <w:rPr>
          <w:i/>
          <w:w w:val="91"/>
          <w:sz w:val="22"/>
          <w:szCs w:val="22"/>
        </w:rPr>
        <w:t>Ia</w:t>
      </w:r>
      <w:r w:rsidR="00021A40">
        <w:rPr>
          <w:i/>
          <w:spacing w:val="-2"/>
          <w:w w:val="9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pun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menghabis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8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hari-hari</w:t>
      </w:r>
      <w:r w:rsidR="00021A40">
        <w:rPr>
          <w:i/>
          <w:spacing w:val="-1"/>
          <w:w w:val="97"/>
          <w:sz w:val="22"/>
          <w:szCs w:val="22"/>
        </w:rPr>
        <w:t>n</w:t>
      </w:r>
      <w:r w:rsidR="00021A40">
        <w:rPr>
          <w:i/>
          <w:spacing w:val="-4"/>
          <w:w w:val="97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6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menelusuri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pin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gir </w:t>
      </w:r>
      <w:r w:rsidR="00021A40">
        <w:rPr>
          <w:i/>
          <w:w w:val="86"/>
          <w:sz w:val="22"/>
          <w:szCs w:val="22"/>
        </w:rPr>
        <w:t>Kali</w:t>
      </w:r>
      <w:r w:rsidR="00021A40">
        <w:rPr>
          <w:i/>
          <w:spacing w:val="-1"/>
          <w:w w:val="86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esan</w:t>
      </w:r>
      <w:r w:rsidR="00021A40">
        <w:rPr>
          <w:i/>
          <w:spacing w:val="-1"/>
          <w:w w:val="99"/>
          <w:sz w:val="22"/>
          <w:szCs w:val="22"/>
        </w:rPr>
        <w:t>g</w:t>
      </w:r>
      <w:r w:rsidR="00021A40">
        <w:rPr>
          <w:i/>
          <w:w w:val="99"/>
          <w:sz w:val="22"/>
          <w:szCs w:val="22"/>
        </w:rPr>
        <w:t>g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ahan,</w:t>
      </w:r>
      <w:r w:rsidR="00021A40">
        <w:rPr>
          <w:i/>
          <w:spacing w:val="1"/>
          <w:w w:val="9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m</w:t>
      </w:r>
      <w:r w:rsidR="00021A40">
        <w:rPr>
          <w:i/>
          <w:sz w:val="22"/>
          <w:szCs w:val="22"/>
        </w:rPr>
        <w:t>unguti</w:t>
      </w:r>
      <w:r w:rsidR="00021A40">
        <w:rPr>
          <w:i/>
          <w:spacing w:val="4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bibit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ohon,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menanam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a.</w:t>
      </w:r>
      <w:r w:rsidR="00021A40">
        <w:rPr>
          <w:i/>
          <w:spacing w:val="53"/>
          <w:sz w:val="22"/>
          <w:szCs w:val="22"/>
        </w:rPr>
        <w:t xml:space="preserve"> </w:t>
      </w:r>
      <w:r w:rsidR="00021A40">
        <w:rPr>
          <w:i/>
          <w:spacing w:val="1"/>
          <w:w w:val="87"/>
          <w:sz w:val="22"/>
          <w:szCs w:val="22"/>
        </w:rPr>
        <w:t>D</w:t>
      </w:r>
      <w:r w:rsidR="00021A40">
        <w:rPr>
          <w:i/>
          <w:w w:val="87"/>
          <w:sz w:val="22"/>
          <w:szCs w:val="22"/>
        </w:rPr>
        <w:t>i</w:t>
      </w:r>
      <w:r w:rsidR="00021A40">
        <w:rPr>
          <w:i/>
          <w:spacing w:val="-2"/>
          <w:w w:val="87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 xml:space="preserve">tangan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5"/>
          <w:sz w:val="22"/>
          <w:szCs w:val="22"/>
        </w:rPr>
        <w:t>et</w:t>
      </w:r>
      <w:r w:rsidR="00021A40">
        <w:rPr>
          <w:i/>
          <w:spacing w:val="-1"/>
          <w:w w:val="105"/>
          <w:sz w:val="22"/>
          <w:szCs w:val="22"/>
        </w:rPr>
        <w:t>u</w:t>
      </w:r>
      <w:r w:rsidR="00021A40">
        <w:rPr>
          <w:i/>
          <w:w w:val="104"/>
          <w:sz w:val="22"/>
          <w:szCs w:val="22"/>
        </w:rPr>
        <w:t>a</w:t>
      </w:r>
      <w:r w:rsidR="00021A40">
        <w:rPr>
          <w:i/>
          <w:spacing w:val="42"/>
          <w:w w:val="104"/>
          <w:sz w:val="22"/>
          <w:szCs w:val="22"/>
        </w:rPr>
        <w:t xml:space="preserve"> </w: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elom</w:t>
      </w:r>
      <w:r w:rsidR="00021A40">
        <w:rPr>
          <w:i/>
          <w:spacing w:val="1"/>
          <w:w w:val="10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ok</w:t>
      </w:r>
      <w:r w:rsidR="00021A40">
        <w:rPr>
          <w:i/>
          <w:spacing w:val="42"/>
          <w:w w:val="103"/>
          <w:sz w:val="22"/>
          <w:szCs w:val="22"/>
        </w:rPr>
        <w:t xml:space="preserve"> </w:t>
      </w:r>
      <w:r w:rsidR="00021A40">
        <w:rPr>
          <w:i/>
          <w:spacing w:val="-17"/>
          <w:sz w:val="22"/>
          <w:szCs w:val="22"/>
        </w:rPr>
        <w:t>T</w:t>
      </w:r>
      <w:r w:rsidR="00021A40">
        <w:rPr>
          <w:i/>
          <w:sz w:val="22"/>
          <w:szCs w:val="22"/>
        </w:rPr>
        <w:t>ani</w:t>
      </w:r>
      <w:r w:rsidR="00021A40">
        <w:rPr>
          <w:i/>
          <w:spacing w:val="23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S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"/>
          <w:sz w:val="22"/>
          <w:szCs w:val="22"/>
        </w:rPr>
        <w:t>g</w:t>
      </w:r>
      <w:r w:rsidR="00021A40">
        <w:rPr>
          <w:i/>
          <w:sz w:val="22"/>
          <w:szCs w:val="22"/>
        </w:rPr>
        <w:t xml:space="preserve">ga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ana</w:t>
      </w:r>
      <w:r w:rsidR="00021A40">
        <w:rPr>
          <w:i/>
          <w:spacing w:val="4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ini,</w:t>
      </w:r>
      <w:r w:rsidR="00021A40">
        <w:rPr>
          <w:i/>
          <w:spacing w:val="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lingkungan 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tak  cukup</w:t>
      </w:r>
      <w:r w:rsidR="00021A40">
        <w:rPr>
          <w:i/>
          <w:spacing w:val="52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ha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z w:val="22"/>
          <w:szCs w:val="22"/>
        </w:rPr>
        <w:t>diselamat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an,</w:t>
      </w:r>
      <w:r w:rsidR="00021A40">
        <w:rPr>
          <w:i/>
          <w:spacing w:val="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tapi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harus</w:t>
      </w:r>
      <w:r w:rsidR="00021A40">
        <w:rPr>
          <w:i/>
          <w:spacing w:val="-20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se</w:t>
      </w:r>
      <w:r w:rsidR="00021A40">
        <w:rPr>
          <w:i/>
          <w:spacing w:val="-3"/>
          <w:w w:val="98"/>
          <w:sz w:val="22"/>
          <w:szCs w:val="22"/>
        </w:rPr>
        <w:t>k</w:t>
      </w:r>
      <w:r w:rsidR="00021A40">
        <w:rPr>
          <w:i/>
          <w:w w:val="98"/>
          <w:sz w:val="22"/>
          <w:szCs w:val="22"/>
        </w:rPr>
        <w:t>aligus</w:t>
      </w:r>
      <w:r w:rsidR="00021A40">
        <w:rPr>
          <w:i/>
          <w:spacing w:val="-8"/>
          <w:w w:val="98"/>
          <w:sz w:val="22"/>
          <w:szCs w:val="22"/>
        </w:rPr>
        <w:t xml:space="preserve"> </w:t>
      </w:r>
      <w:r w:rsidR="00021A40">
        <w:rPr>
          <w:i/>
          <w:w w:val="98"/>
          <w:sz w:val="22"/>
          <w:szCs w:val="22"/>
        </w:rPr>
        <w:t>bisa</w:t>
      </w:r>
      <w:r w:rsidR="00021A40">
        <w:rPr>
          <w:i/>
          <w:spacing w:val="-14"/>
          <w:w w:val="9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sum</w:t>
      </w:r>
      <w:r w:rsidR="00021A40">
        <w:rPr>
          <w:i/>
          <w:spacing w:val="1"/>
          <w:sz w:val="22"/>
          <w:szCs w:val="22"/>
        </w:rPr>
        <w:t>b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-6"/>
          <w:sz w:val="22"/>
          <w:szCs w:val="22"/>
        </w:rPr>
        <w:t xml:space="preserve"> </w:t>
      </w:r>
      <w:r w:rsidR="00021A40">
        <w:rPr>
          <w:i/>
          <w:spacing w:val="-3"/>
          <w:w w:val="102"/>
          <w:sz w:val="22"/>
          <w:szCs w:val="22"/>
        </w:rPr>
        <w:t>k</w:t>
      </w:r>
      <w:r w:rsidR="00021A40">
        <w:rPr>
          <w:i/>
          <w:w w:val="102"/>
          <w:sz w:val="22"/>
          <w:szCs w:val="22"/>
        </w:rPr>
        <w:t>ehidupan.</w:t>
      </w:r>
    </w:p>
    <w:p w:rsidR="00A31BD9" w:rsidRDefault="00021A40">
      <w:pPr>
        <w:spacing w:before="58" w:line="284" w:lineRule="auto"/>
        <w:ind w:left="571" w:right="1346"/>
        <w:jc w:val="both"/>
        <w:rPr>
          <w:sz w:val="22"/>
          <w:szCs w:val="22"/>
        </w:rPr>
      </w:pPr>
      <w:r>
        <w:rPr>
          <w:i/>
          <w:sz w:val="22"/>
          <w:szCs w:val="22"/>
        </w:rPr>
        <w:t>Idin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 xml:space="preserve">udian </w:t>
      </w:r>
      <w:r>
        <w:rPr>
          <w:i/>
          <w:spacing w:val="6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ulai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me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ayu</w:t>
      </w:r>
      <w:r>
        <w:rPr>
          <w:i/>
          <w:spacing w:val="42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itar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agar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mengikuti  jeja</w:t>
      </w:r>
      <w:r>
        <w:rPr>
          <w:i/>
          <w:spacing w:val="2"/>
          <w:sz w:val="22"/>
          <w:szCs w:val="22"/>
        </w:rPr>
        <w:t>k</w:t>
      </w:r>
      <w:r>
        <w:rPr>
          <w:i/>
          <w:spacing w:val="-1"/>
          <w:sz w:val="22"/>
          <w:szCs w:val="22"/>
        </w:rPr>
        <w:t>n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a.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z w:val="22"/>
          <w:szCs w:val="22"/>
        </w:rPr>
        <w:t>Ia 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 xml:space="preserve">entuk 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,</w:t>
      </w:r>
      <w:r>
        <w:rPr>
          <w:i/>
          <w:spacing w:val="39"/>
          <w:sz w:val="22"/>
          <w:szCs w:val="22"/>
        </w:rPr>
        <w:t xml:space="preserve"> </w:t>
      </w:r>
      <w:r>
        <w:rPr>
          <w:i/>
          <w:sz w:val="22"/>
          <w:szCs w:val="22"/>
        </w:rPr>
        <w:t>lalu</w:t>
      </w:r>
      <w:r>
        <w:rPr>
          <w:i/>
          <w:spacing w:val="10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ersama-sama</w:t>
      </w:r>
      <w:r>
        <w:rPr>
          <w:i/>
          <w:spacing w:val="53"/>
          <w:sz w:val="22"/>
          <w:szCs w:val="22"/>
        </w:rPr>
        <w:t xml:space="preserve"> </w:t>
      </w:r>
      <w:r>
        <w:rPr>
          <w:i/>
          <w:sz w:val="22"/>
          <w:szCs w:val="22"/>
        </w:rPr>
        <w:t>turun</w:t>
      </w:r>
      <w:r>
        <w:rPr>
          <w:i/>
          <w:spacing w:val="33"/>
          <w:sz w:val="22"/>
          <w:szCs w:val="22"/>
        </w:rPr>
        <w:t xml:space="preserve"> </w:t>
      </w:r>
      <w:r>
        <w:rPr>
          <w:i/>
          <w:sz w:val="22"/>
          <w:szCs w:val="22"/>
        </w:rPr>
        <w:t>mem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ersih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an  pin</w:t>
      </w:r>
      <w:r>
        <w:rPr>
          <w:i/>
          <w:spacing w:val="-1"/>
          <w:sz w:val="22"/>
          <w:szCs w:val="22"/>
        </w:rPr>
        <w:t>g</w:t>
      </w:r>
      <w:r>
        <w:rPr>
          <w:i/>
          <w:sz w:val="22"/>
          <w:szCs w:val="22"/>
        </w:rPr>
        <w:t>gir sungai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1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menanam 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bibit.</w:t>
      </w:r>
      <w:r>
        <w:rPr>
          <w:i/>
          <w:spacing w:val="-12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S</w:t>
      </w:r>
      <w:r>
        <w:rPr>
          <w:i/>
          <w:sz w:val="22"/>
          <w:szCs w:val="22"/>
        </w:rPr>
        <w:t>atu</w:t>
      </w:r>
      <w:r>
        <w:rPr>
          <w:i/>
          <w:spacing w:val="11"/>
          <w:sz w:val="22"/>
          <w:szCs w:val="22"/>
        </w:rPr>
        <w:t xml:space="preserve"> </w:t>
      </w:r>
      <w:r>
        <w:rPr>
          <w:i/>
          <w:sz w:val="22"/>
          <w:szCs w:val="22"/>
        </w:rPr>
        <w:t>demi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z w:val="22"/>
          <w:szCs w:val="22"/>
        </w:rPr>
        <w:t>satu</w:t>
      </w:r>
      <w:r>
        <w:rPr>
          <w:i/>
          <w:spacing w:val="1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</w:t>
      </w:r>
      <w:r>
        <w:rPr>
          <w:i/>
          <w:spacing w:val="-2"/>
          <w:sz w:val="22"/>
          <w:szCs w:val="22"/>
        </w:rPr>
        <w:t>r</w:t>
      </w:r>
      <w:r>
        <w:rPr>
          <w:i/>
          <w:sz w:val="22"/>
          <w:szCs w:val="22"/>
        </w:rPr>
        <w:t>ga</w:t>
      </w:r>
      <w:r>
        <w:rPr>
          <w:i/>
          <w:spacing w:val="8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2"/>
          <w:sz w:val="22"/>
          <w:szCs w:val="22"/>
        </w:rPr>
        <w:t>k</w:t>
      </w:r>
      <w:r>
        <w:rPr>
          <w:i/>
          <w:sz w:val="22"/>
          <w:szCs w:val="22"/>
        </w:rPr>
        <w:t>itar</w:t>
      </w:r>
      <w:r>
        <w:rPr>
          <w:i/>
          <w:spacing w:val="-14"/>
          <w:sz w:val="22"/>
          <w:szCs w:val="22"/>
        </w:rPr>
        <w:t xml:space="preserve"> </w:t>
      </w:r>
      <w:r>
        <w:rPr>
          <w:i/>
          <w:sz w:val="22"/>
          <w:szCs w:val="22"/>
        </w:rPr>
        <w:t>mengikuti</w:t>
      </w:r>
      <w:r>
        <w:rPr>
          <w:i/>
          <w:spacing w:val="28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jejak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ok</w:t>
      </w:r>
      <w:r>
        <w:rPr>
          <w:i/>
          <w:spacing w:val="9"/>
          <w:sz w:val="22"/>
          <w:szCs w:val="22"/>
        </w:rPr>
        <w:t xml:space="preserve"> </w:t>
      </w:r>
      <w:r>
        <w:rPr>
          <w:i/>
          <w:sz w:val="22"/>
          <w:szCs w:val="22"/>
        </w:rPr>
        <w:t>ini.</w:t>
      </w:r>
    </w:p>
    <w:p w:rsidR="00A31BD9" w:rsidRDefault="00021A40">
      <w:pPr>
        <w:spacing w:before="58" w:line="284" w:lineRule="auto"/>
        <w:ind w:left="571" w:right="1345"/>
        <w:jc w:val="both"/>
        <w:rPr>
          <w:sz w:val="22"/>
          <w:szCs w:val="22"/>
        </w:rPr>
      </w:pPr>
      <w:r>
        <w:rPr>
          <w:i/>
          <w:spacing w:val="1"/>
          <w:w w:val="87"/>
          <w:sz w:val="22"/>
          <w:szCs w:val="22"/>
        </w:rPr>
        <w:t>D</w:t>
      </w:r>
      <w:r>
        <w:rPr>
          <w:i/>
          <w:w w:val="87"/>
          <w:sz w:val="22"/>
          <w:szCs w:val="22"/>
        </w:rPr>
        <w:t>i</w:t>
      </w:r>
      <w:r>
        <w:rPr>
          <w:i/>
          <w:spacing w:val="5"/>
          <w:w w:val="87"/>
          <w:sz w:val="22"/>
          <w:szCs w:val="22"/>
        </w:rPr>
        <w:t xml:space="preserve"> </w:t>
      </w:r>
      <w:r>
        <w:rPr>
          <w:i/>
          <w:sz w:val="22"/>
          <w:szCs w:val="22"/>
        </w:rPr>
        <w:t>wila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ah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erja</w:t>
      </w:r>
      <w:r>
        <w:rPr>
          <w:i/>
          <w:spacing w:val="-2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elom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ok</w:t>
      </w:r>
      <w:r>
        <w:rPr>
          <w:i/>
          <w:spacing w:val="22"/>
          <w:sz w:val="22"/>
          <w:szCs w:val="22"/>
        </w:rPr>
        <w:t xml:space="preserve"> </w:t>
      </w:r>
      <w:r>
        <w:rPr>
          <w:i/>
          <w:sz w:val="22"/>
          <w:szCs w:val="22"/>
        </w:rPr>
        <w:t>tani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w w:val="92"/>
          <w:sz w:val="22"/>
          <w:szCs w:val="22"/>
        </w:rPr>
        <w:t>ini,</w:t>
      </w:r>
      <w:r>
        <w:rPr>
          <w:i/>
          <w:spacing w:val="2"/>
          <w:w w:val="92"/>
          <w:sz w:val="22"/>
          <w:szCs w:val="22"/>
        </w:rPr>
        <w:t xml:space="preserve"> </w:t>
      </w:r>
      <w:r>
        <w:rPr>
          <w:i/>
          <w:sz w:val="22"/>
          <w:szCs w:val="22"/>
        </w:rPr>
        <w:t>se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3"/>
          <w:sz w:val="22"/>
          <w:szCs w:val="22"/>
        </w:rPr>
        <w:t xml:space="preserve"> </w:t>
      </w:r>
      <w:r>
        <w:rPr>
          <w:i/>
          <w:sz w:val="22"/>
          <w:szCs w:val="22"/>
        </w:rPr>
        <w:t>banta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</w:t>
      </w:r>
      <w:r>
        <w:rPr>
          <w:i/>
          <w:spacing w:val="21"/>
          <w:sz w:val="22"/>
          <w:szCs w:val="22"/>
        </w:rPr>
        <w:t xml:space="preserve"> </w:t>
      </w:r>
      <w:r>
        <w:rPr>
          <w:i/>
          <w:sz w:val="22"/>
          <w:szCs w:val="22"/>
        </w:rPr>
        <w:t>sungai</w:t>
      </w:r>
      <w:r>
        <w:rPr>
          <w:i/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tidak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106"/>
          <w:sz w:val="22"/>
          <w:szCs w:val="22"/>
        </w:rPr>
        <w:t>ha</w:t>
      </w:r>
      <w:r>
        <w:rPr>
          <w:i/>
          <w:spacing w:val="-1"/>
          <w:w w:val="106"/>
          <w:sz w:val="22"/>
          <w:szCs w:val="22"/>
        </w:rPr>
        <w:t>n</w:t>
      </w:r>
      <w:r>
        <w:rPr>
          <w:i/>
          <w:spacing w:val="-4"/>
          <w:w w:val="99"/>
          <w:sz w:val="22"/>
          <w:szCs w:val="22"/>
        </w:rPr>
        <w:t>y</w:t>
      </w:r>
      <w:r>
        <w:rPr>
          <w:i/>
          <w:w w:val="104"/>
          <w:sz w:val="22"/>
          <w:szCs w:val="22"/>
        </w:rPr>
        <w:t xml:space="preserve">a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</w:t>
      </w:r>
      <w:r>
        <w:rPr>
          <w:i/>
          <w:spacing w:val="5"/>
          <w:sz w:val="22"/>
          <w:szCs w:val="22"/>
        </w:rPr>
        <w:t>r</w:t>
      </w:r>
      <w:r>
        <w:rPr>
          <w:i/>
          <w:sz w:val="22"/>
          <w:szCs w:val="22"/>
        </w:rPr>
        <w:t>fungsi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37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 xml:space="preserve">enahan 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sz w:val="22"/>
          <w:szCs w:val="22"/>
        </w:rPr>
        <w:t>limpahan  air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z w:val="22"/>
          <w:szCs w:val="22"/>
        </w:rPr>
        <w:t>sungai.</w:t>
      </w:r>
      <w:r>
        <w:rPr>
          <w:i/>
          <w:spacing w:val="30"/>
          <w:sz w:val="22"/>
          <w:szCs w:val="22"/>
        </w:rPr>
        <w:t xml:space="preserve"> </w:t>
      </w:r>
      <w:r>
        <w:rPr>
          <w:i/>
          <w:spacing w:val="2"/>
          <w:sz w:val="22"/>
          <w:szCs w:val="22"/>
        </w:rPr>
        <w:t>D</w:t>
      </w:r>
      <w:r>
        <w:rPr>
          <w:i/>
          <w:sz w:val="22"/>
          <w:szCs w:val="22"/>
        </w:rPr>
        <w:t>atanglah</w:t>
      </w:r>
      <w:r>
        <w:rPr>
          <w:i/>
          <w:spacing w:val="44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 xml:space="preserve">bagian </w:t>
      </w:r>
      <w:r>
        <w:rPr>
          <w:i/>
          <w:w w:val="86"/>
          <w:sz w:val="22"/>
          <w:szCs w:val="22"/>
        </w:rPr>
        <w:t>Kali</w:t>
      </w:r>
      <w:r>
        <w:rPr>
          <w:i/>
          <w:spacing w:val="33"/>
          <w:w w:val="86"/>
          <w:sz w:val="22"/>
          <w:szCs w:val="22"/>
        </w:rPr>
        <w:t xml:space="preserve">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3"/>
          <w:sz w:val="22"/>
          <w:szCs w:val="22"/>
        </w:rPr>
        <w:t>esan</w:t>
      </w:r>
      <w:r>
        <w:rPr>
          <w:i/>
          <w:spacing w:val="-1"/>
          <w:w w:val="103"/>
          <w:sz w:val="22"/>
          <w:szCs w:val="22"/>
        </w:rPr>
        <w:t>g</w:t>
      </w:r>
      <w:r>
        <w:rPr>
          <w:i/>
          <w:w w:val="94"/>
          <w:sz w:val="22"/>
          <w:szCs w:val="22"/>
        </w:rPr>
        <w:t>g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5"/>
          <w:sz w:val="22"/>
          <w:szCs w:val="22"/>
        </w:rPr>
        <w:t>ahan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z w:val="22"/>
          <w:szCs w:val="22"/>
        </w:rPr>
        <w:t>melalui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Ka</w:t>
      </w:r>
      <w:r>
        <w:rPr>
          <w:i/>
          <w:spacing w:val="-3"/>
          <w:sz w:val="22"/>
          <w:szCs w:val="22"/>
        </w:rPr>
        <w:t>r</w:t>
      </w:r>
      <w:r>
        <w:rPr>
          <w:i/>
          <w:sz w:val="22"/>
          <w:szCs w:val="22"/>
        </w:rPr>
        <w:t>ang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spacing w:val="-13"/>
          <w:sz w:val="22"/>
          <w:szCs w:val="22"/>
        </w:rPr>
        <w:t>T</w:t>
      </w:r>
      <w:r>
        <w:rPr>
          <w:i/>
          <w:sz w:val="22"/>
          <w:szCs w:val="22"/>
        </w:rPr>
        <w:t>engah</w:t>
      </w:r>
      <w:r>
        <w:rPr>
          <w:i/>
          <w:spacing w:val="34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41"/>
          <w:sz w:val="22"/>
          <w:szCs w:val="22"/>
        </w:rPr>
        <w:t xml:space="preserve"> </w:t>
      </w:r>
      <w:r>
        <w:rPr>
          <w:i/>
          <w:spacing w:val="-6"/>
          <w:w w:val="79"/>
          <w:sz w:val="22"/>
          <w:szCs w:val="22"/>
        </w:rPr>
        <w:t>L</w:t>
      </w:r>
      <w:r>
        <w:rPr>
          <w:i/>
          <w:w w:val="103"/>
          <w:sz w:val="22"/>
          <w:szCs w:val="22"/>
        </w:rPr>
        <w:t>ebak</w:t>
      </w:r>
      <w:r>
        <w:rPr>
          <w:i/>
          <w:spacing w:val="25"/>
          <w:sz w:val="22"/>
          <w:szCs w:val="22"/>
        </w:rPr>
        <w:t xml:space="preserve"> </w:t>
      </w:r>
      <w:r>
        <w:rPr>
          <w:i/>
          <w:sz w:val="22"/>
          <w:szCs w:val="22"/>
        </w:rPr>
        <w:t>Bulu</w:t>
      </w:r>
      <w:r>
        <w:rPr>
          <w:i/>
          <w:spacing w:val="-2"/>
          <w:sz w:val="22"/>
          <w:szCs w:val="22"/>
        </w:rPr>
        <w:t>s</w:t>
      </w:r>
      <w:r>
        <w:rPr>
          <w:i/>
          <w:sz w:val="22"/>
          <w:szCs w:val="22"/>
        </w:rPr>
        <w:t>.</w:t>
      </w:r>
      <w:r>
        <w:rPr>
          <w:i/>
          <w:spacing w:val="-9"/>
          <w:sz w:val="22"/>
          <w:szCs w:val="22"/>
        </w:rPr>
        <w:t xml:space="preserve"> </w:t>
      </w:r>
      <w:r>
        <w:rPr>
          <w:i/>
          <w:w w:val="97"/>
          <w:sz w:val="22"/>
          <w:szCs w:val="22"/>
        </w:rPr>
        <w:t>A</w:t>
      </w:r>
      <w:r>
        <w:rPr>
          <w:i/>
          <w:spacing w:val="-3"/>
          <w:w w:val="97"/>
          <w:sz w:val="22"/>
          <w:szCs w:val="22"/>
        </w:rPr>
        <w:t>k</w:t>
      </w:r>
      <w:r>
        <w:rPr>
          <w:i/>
          <w:w w:val="105"/>
          <w:sz w:val="22"/>
          <w:szCs w:val="22"/>
        </w:rPr>
        <w:t xml:space="preserve">an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erlihat</w:t>
      </w:r>
      <w:r>
        <w:rPr>
          <w:i/>
          <w:spacing w:val="-11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asan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sz w:val="22"/>
          <w:szCs w:val="22"/>
        </w:rPr>
        <w:t>ini</w:t>
      </w:r>
      <w:r>
        <w:rPr>
          <w:i/>
          <w:spacing w:val="-15"/>
          <w:sz w:val="22"/>
          <w:szCs w:val="22"/>
        </w:rPr>
        <w:t xml:space="preserve"> </w:t>
      </w:r>
      <w:r>
        <w:rPr>
          <w:i/>
          <w:sz w:val="22"/>
          <w:szCs w:val="22"/>
        </w:rPr>
        <w:t>sudah</w:t>
      </w:r>
      <w:r>
        <w:rPr>
          <w:i/>
          <w:spacing w:val="1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ersih</w:t>
      </w:r>
      <w:r>
        <w:rPr>
          <w:i/>
          <w:spacing w:val="-17"/>
          <w:sz w:val="22"/>
          <w:szCs w:val="22"/>
        </w:rPr>
        <w:t xml:space="preserve"> </w:t>
      </w:r>
      <w:r>
        <w:rPr>
          <w:i/>
          <w:sz w:val="22"/>
          <w:szCs w:val="22"/>
        </w:rPr>
        <w:t>dari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uni</w:t>
      </w:r>
      <w:r>
        <w:rPr>
          <w:i/>
          <w:spacing w:val="26"/>
          <w:sz w:val="22"/>
          <w:szCs w:val="22"/>
        </w:rPr>
        <w:t xml:space="preserve"> </w:t>
      </w:r>
      <w:r>
        <w:rPr>
          <w:i/>
          <w:w w:val="88"/>
          <w:sz w:val="22"/>
          <w:szCs w:val="22"/>
        </w:rPr>
        <w:t>lia</w:t>
      </w:r>
      <w:r>
        <w:rPr>
          <w:i/>
          <w:spacing w:val="-7"/>
          <w:w w:val="88"/>
          <w:sz w:val="22"/>
          <w:szCs w:val="22"/>
        </w:rPr>
        <w:t>r</w:t>
      </w:r>
      <w:r>
        <w:rPr>
          <w:i/>
          <w:w w:val="88"/>
          <w:sz w:val="22"/>
          <w:szCs w:val="22"/>
        </w:rPr>
        <w:t>.</w:t>
      </w:r>
      <w:r>
        <w:rPr>
          <w:i/>
          <w:spacing w:val="6"/>
          <w:w w:val="88"/>
          <w:sz w:val="22"/>
          <w:szCs w:val="22"/>
        </w:rPr>
        <w:t xml:space="preserve"> </w:t>
      </w:r>
      <w:r>
        <w:rPr>
          <w:i/>
          <w:spacing w:val="-2"/>
          <w:w w:val="77"/>
          <w:sz w:val="22"/>
          <w:szCs w:val="22"/>
        </w:rPr>
        <w:t>K</w:t>
      </w:r>
      <w:r>
        <w:rPr>
          <w:i/>
          <w:w w:val="103"/>
          <w:sz w:val="22"/>
          <w:szCs w:val="22"/>
        </w:rPr>
        <w:t>elom</w:t>
      </w:r>
      <w:r>
        <w:rPr>
          <w:i/>
          <w:spacing w:val="1"/>
          <w:w w:val="103"/>
          <w:sz w:val="22"/>
          <w:szCs w:val="22"/>
        </w:rPr>
        <w:t>p</w:t>
      </w:r>
      <w:r>
        <w:rPr>
          <w:i/>
          <w:w w:val="103"/>
          <w:sz w:val="22"/>
          <w:szCs w:val="22"/>
        </w:rPr>
        <w:t>ok</w:t>
      </w:r>
      <w:r>
        <w:rPr>
          <w:i/>
          <w:spacing w:val="-1"/>
          <w:sz w:val="22"/>
          <w:szCs w:val="22"/>
        </w:rPr>
        <w:t xml:space="preserve"> </w:t>
      </w:r>
      <w:r>
        <w:rPr>
          <w:i/>
          <w:w w:val="94"/>
          <w:sz w:val="22"/>
          <w:szCs w:val="22"/>
        </w:rPr>
        <w:t>Idin</w:t>
      </w:r>
      <w:r>
        <w:rPr>
          <w:i/>
          <w:spacing w:val="2"/>
          <w:w w:val="94"/>
          <w:sz w:val="22"/>
          <w:szCs w:val="22"/>
        </w:rPr>
        <w:t xml:space="preserve"> </w:t>
      </w:r>
      <w:r>
        <w:rPr>
          <w:i/>
          <w:sz w:val="22"/>
          <w:szCs w:val="22"/>
        </w:rPr>
        <w:t>sukses mengubah</w:t>
      </w:r>
      <w:r>
        <w:rPr>
          <w:i/>
          <w:spacing w:val="35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w w:val="98"/>
          <w:sz w:val="22"/>
          <w:szCs w:val="22"/>
        </w:rPr>
        <w:t>10</w:t>
      </w:r>
      <w:r>
        <w:rPr>
          <w:i/>
          <w:spacing w:val="-19"/>
          <w:w w:val="98"/>
          <w:sz w:val="22"/>
          <w:szCs w:val="22"/>
        </w:rPr>
        <w:t xml:space="preserve"> </w:t>
      </w:r>
      <w:r>
        <w:rPr>
          <w:i/>
          <w:sz w:val="22"/>
          <w:szCs w:val="22"/>
        </w:rPr>
        <w:t>ta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</w:t>
      </w:r>
      <w:r>
        <w:rPr>
          <w:i/>
          <w:spacing w:val="13"/>
          <w:sz w:val="22"/>
          <w:szCs w:val="22"/>
        </w:rPr>
        <w:t xml:space="preserve"> </w:t>
      </w:r>
      <w:r>
        <w:rPr>
          <w:i/>
          <w:w w:val="96"/>
          <w:sz w:val="22"/>
          <w:szCs w:val="22"/>
        </w:rPr>
        <w:t>lalu</w:t>
      </w:r>
      <w:r>
        <w:rPr>
          <w:i/>
          <w:spacing w:val="-18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padat</w:t>
      </w:r>
      <w:r>
        <w:rPr>
          <w:i/>
          <w:spacing w:val="5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p</w:t>
      </w:r>
      <w:r>
        <w:rPr>
          <w:i/>
          <w:sz w:val="22"/>
          <w:szCs w:val="22"/>
        </w:rPr>
        <w:t>eng</w:t>
      </w:r>
      <w:r>
        <w:rPr>
          <w:i/>
          <w:spacing w:val="-1"/>
          <w:sz w:val="22"/>
          <w:szCs w:val="22"/>
        </w:rPr>
        <w:t>h</w:t>
      </w:r>
      <w:r>
        <w:rPr>
          <w:i/>
          <w:sz w:val="22"/>
          <w:szCs w:val="22"/>
        </w:rPr>
        <w:t>uni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w w:val="89"/>
          <w:sz w:val="22"/>
          <w:szCs w:val="22"/>
        </w:rPr>
        <w:t>liar</w:t>
      </w:r>
      <w:r>
        <w:rPr>
          <w:i/>
          <w:spacing w:val="-14"/>
          <w:w w:val="89"/>
          <w:sz w:val="22"/>
          <w:szCs w:val="22"/>
        </w:rPr>
        <w:t xml:space="preserve"> </w:t>
      </w:r>
      <w:r>
        <w:rPr>
          <w:i/>
          <w:sz w:val="22"/>
          <w:szCs w:val="22"/>
        </w:rPr>
        <w:t>dan</w:t>
      </w:r>
      <w:r>
        <w:rPr>
          <w:i/>
          <w:spacing w:val="-3"/>
          <w:sz w:val="22"/>
          <w:szCs w:val="22"/>
        </w:rPr>
        <w:t xml:space="preserve"> </w:t>
      </w:r>
      <w:r>
        <w:rPr>
          <w:i/>
          <w:w w:val="105"/>
          <w:sz w:val="22"/>
          <w:szCs w:val="22"/>
        </w:rPr>
        <w:t xml:space="preserve">bangunan </w:t>
      </w:r>
      <w:r>
        <w:rPr>
          <w:i/>
          <w:spacing w:val="1"/>
          <w:w w:val="98"/>
          <w:sz w:val="22"/>
          <w:szCs w:val="22"/>
        </w:rPr>
        <w:t>b</w:t>
      </w:r>
      <w:r>
        <w:rPr>
          <w:i/>
          <w:w w:val="98"/>
          <w:sz w:val="22"/>
          <w:szCs w:val="22"/>
        </w:rPr>
        <w:t>erpagar</w:t>
      </w:r>
      <w:r>
        <w:rPr>
          <w:i/>
          <w:spacing w:val="-11"/>
          <w:w w:val="9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em</w:t>
      </w:r>
      <w:r>
        <w:rPr>
          <w:i/>
          <w:spacing w:val="1"/>
          <w:sz w:val="22"/>
          <w:szCs w:val="22"/>
        </w:rPr>
        <w:t>b</w:t>
      </w:r>
      <w:r>
        <w:rPr>
          <w:i/>
          <w:sz w:val="22"/>
          <w:szCs w:val="22"/>
        </w:rPr>
        <w:t>ok</w:t>
      </w:r>
      <w:r>
        <w:rPr>
          <w:i/>
          <w:spacing w:val="19"/>
          <w:sz w:val="22"/>
          <w:szCs w:val="22"/>
        </w:rPr>
        <w:t xml:space="preserve"> </w:t>
      </w:r>
      <w:r>
        <w:rPr>
          <w:i/>
          <w:sz w:val="22"/>
          <w:szCs w:val="22"/>
        </w:rPr>
        <w:t>itu</w:t>
      </w:r>
      <w:r>
        <w:rPr>
          <w:i/>
          <w:spacing w:val="-18"/>
          <w:sz w:val="22"/>
          <w:szCs w:val="22"/>
        </w:rPr>
        <w:t xml:space="preserve"> </w:t>
      </w:r>
      <w:r>
        <w:rPr>
          <w:i/>
          <w:sz w:val="22"/>
          <w:szCs w:val="22"/>
        </w:rPr>
        <w:t>menjadi</w:t>
      </w:r>
      <w:r>
        <w:rPr>
          <w:i/>
          <w:spacing w:val="-6"/>
          <w:sz w:val="22"/>
          <w:szCs w:val="22"/>
        </w:rPr>
        <w:t xml:space="preserve"> 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w</w:t>
      </w:r>
      <w:r>
        <w:rPr>
          <w:i/>
          <w:sz w:val="22"/>
          <w:szCs w:val="22"/>
        </w:rPr>
        <w:t>asan</w:t>
      </w:r>
      <w:r>
        <w:rPr>
          <w:i/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y</w:t>
      </w:r>
      <w:r>
        <w:rPr>
          <w:i/>
          <w:sz w:val="22"/>
          <w:szCs w:val="22"/>
        </w:rPr>
        <w:t>ang</w:t>
      </w:r>
      <w:r>
        <w:rPr>
          <w:i/>
          <w:spacing w:val="-4"/>
          <w:sz w:val="22"/>
          <w:szCs w:val="22"/>
        </w:rPr>
        <w:t xml:space="preserve"> </w:t>
      </w:r>
      <w:r>
        <w:rPr>
          <w:i/>
          <w:spacing w:val="2"/>
          <w:w w:val="96"/>
          <w:sz w:val="22"/>
          <w:szCs w:val="22"/>
        </w:rPr>
        <w:t>k</w:t>
      </w:r>
      <w:r>
        <w:rPr>
          <w:i/>
          <w:w w:val="96"/>
          <w:sz w:val="22"/>
          <w:szCs w:val="22"/>
        </w:rPr>
        <w:t>ini</w:t>
      </w:r>
      <w:r>
        <w:rPr>
          <w:i/>
          <w:spacing w:val="-17"/>
          <w:w w:val="96"/>
          <w:sz w:val="22"/>
          <w:szCs w:val="22"/>
        </w:rPr>
        <w:t xml:space="preserve"> </w:t>
      </w:r>
      <w:r>
        <w:rPr>
          <w:i/>
          <w:sz w:val="22"/>
          <w:szCs w:val="22"/>
        </w:rPr>
        <w:t>di</w:t>
      </w:r>
      <w:r>
        <w:rPr>
          <w:i/>
          <w:spacing w:val="-3"/>
          <w:sz w:val="22"/>
          <w:szCs w:val="22"/>
        </w:rPr>
        <w:t>k</w:t>
      </w:r>
      <w:r>
        <w:rPr>
          <w:i/>
          <w:sz w:val="22"/>
          <w:szCs w:val="22"/>
        </w:rPr>
        <w:t>enal</w:t>
      </w:r>
      <w:r>
        <w:rPr>
          <w:i/>
          <w:spacing w:val="-19"/>
          <w:sz w:val="22"/>
          <w:szCs w:val="22"/>
        </w:rPr>
        <w:t xml:space="preserve"> </w:t>
      </w:r>
      <w:r>
        <w:rPr>
          <w:i/>
          <w:sz w:val="22"/>
          <w:szCs w:val="22"/>
        </w:rPr>
        <w:t>sebagai</w:t>
      </w:r>
      <w:r>
        <w:rPr>
          <w:i/>
          <w:spacing w:val="-13"/>
          <w:sz w:val="22"/>
          <w:szCs w:val="22"/>
        </w:rPr>
        <w:t xml:space="preserve"> </w:t>
      </w:r>
      <w:r>
        <w:rPr>
          <w:i/>
          <w:sz w:val="22"/>
          <w:szCs w:val="22"/>
        </w:rPr>
        <w:t>Hutan</w:t>
      </w:r>
      <w:r>
        <w:rPr>
          <w:i/>
          <w:spacing w:val="-20"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Kali </w:t>
      </w:r>
      <w:r>
        <w:rPr>
          <w:i/>
          <w:spacing w:val="-4"/>
          <w:w w:val="83"/>
          <w:sz w:val="22"/>
          <w:szCs w:val="22"/>
        </w:rPr>
        <w:t>P</w:t>
      </w:r>
      <w:r>
        <w:rPr>
          <w:i/>
          <w:w w:val="103"/>
          <w:sz w:val="22"/>
          <w:szCs w:val="22"/>
        </w:rPr>
        <w:t>esan</w:t>
      </w:r>
      <w:r>
        <w:rPr>
          <w:i/>
          <w:spacing w:val="-1"/>
          <w:w w:val="103"/>
          <w:sz w:val="22"/>
          <w:szCs w:val="22"/>
        </w:rPr>
        <w:t>g</w:t>
      </w:r>
      <w:r>
        <w:rPr>
          <w:i/>
          <w:w w:val="94"/>
          <w:sz w:val="22"/>
          <w:szCs w:val="22"/>
        </w:rPr>
        <w:t>g</w:t>
      </w:r>
      <w:r>
        <w:rPr>
          <w:i/>
          <w:spacing w:val="-3"/>
          <w:w w:val="94"/>
          <w:sz w:val="22"/>
          <w:szCs w:val="22"/>
        </w:rPr>
        <w:t>r</w:t>
      </w:r>
      <w:r>
        <w:rPr>
          <w:i/>
          <w:w w:val="103"/>
          <w:sz w:val="22"/>
          <w:szCs w:val="22"/>
        </w:rPr>
        <w:t>ahan.</w:t>
      </w:r>
    </w:p>
    <w:p w:rsidR="00A31BD9" w:rsidRDefault="00357B69">
      <w:pPr>
        <w:spacing w:before="58" w:line="284" w:lineRule="auto"/>
        <w:ind w:left="571" w:right="1345"/>
        <w:jc w:val="both"/>
        <w:rPr>
          <w:sz w:val="22"/>
          <w:szCs w:val="22"/>
        </w:rPr>
        <w:sectPr w:rsidR="00A31BD9">
          <w:pgSz w:w="9920" w:h="14120"/>
          <w:pgMar w:top="1020" w:right="0" w:bottom="280" w:left="1380" w:header="0" w:footer="995" w:gutter="0"/>
          <w:cols w:space="720"/>
        </w:sectPr>
      </w:pPr>
      <w:r>
        <w:pict>
          <v:group id="_x0000_s1087" style="position:absolute;left:0;text-align:left;margin-left:83.35pt;margin-top:-396.35pt;width:0;height:564.6pt;z-index:-6043;mso-position-horizontal-relative:page" coordorigin="1667,-7927" coordsize="0,11292">
            <v:shape id="_x0000_s1088" style="position:absolute;left:1667;top:-7927;width:0;height:11292" coordorigin="1667,-7927" coordsize="0,11292" path="m1667,-7927r,11292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085" style="position:absolute;left:0;text-align:left;margin-left:87.35pt;margin-top:170.25pt;width:350.15pt;height:0;z-index:-6042;mso-position-horizontal-relative:page" coordorigin="1747,3405" coordsize="7003,0">
            <v:shape id="_x0000_s1086" style="position:absolute;left:1747;top:3405;width:7003;height:0" coordorigin="1747,3405" coordsize="7003,0" path="m1747,3405r7004,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083" style="position:absolute;left:0;text-align:left;margin-left:439.55pt;margin-top:-398.35pt;width:0;height:564.6pt;z-index:-6041;mso-position-horizontal-relative:page" coordorigin="8791,-7967" coordsize="0,11292">
            <v:shape id="_x0000_s1084" style="position:absolute;left:8791;top:-7967;width:0;height:11292" coordorigin="8791,-7967" coordsize="0,11292" path="m8791,3325r,-11292e" filled="f" strokeweight="2pt">
              <v:stroke dashstyle="dash"/>
              <v:path arrowok="t"/>
            </v:shape>
            <w10:wrap anchorx="page"/>
          </v:group>
        </w:pict>
      </w:r>
      <w:r>
        <w:pict>
          <v:group id="_x0000_s1081" style="position:absolute;left:0;text-align:left;margin-left:83.35pt;margin-top:170.25pt;width:0;height:0;z-index:-6039;mso-position-horizontal-relative:page" coordorigin="1667,3405" coordsize="0,0">
            <v:shape id="_x0000_s1082" style="position:absolute;left:1667;top:3405;width:0;height:0" coordorigin="1667,3405" coordsize="0,0" path="m1667,3405r,e" filled="f" strokeweight="2pt">
              <v:path arrowok="t"/>
            </v:shape>
            <w10:wrap anchorx="page"/>
          </v:group>
        </w:pict>
      </w:r>
      <w:r>
        <w:pict>
          <v:group id="_x0000_s1079" style="position:absolute;left:0;text-align:left;margin-left:439.55pt;margin-top:170.25pt;width:0;height:0;z-index:-6038;mso-position-horizontal-relative:page" coordorigin="8791,3405" coordsize="0,0">
            <v:shape id="_x0000_s1080" style="position:absolute;left:8791;top:3405;width:0;height:0" coordorigin="8791,3405" coordsize="0,0" path="m8791,3405r,e" filled="f" strokeweight="2pt">
              <v:path arrowok="t"/>
            </v:shape>
            <w10:wrap anchorx="page"/>
          </v:group>
        </w:pict>
      </w:r>
      <w:r w:rsidR="00021A40">
        <w:rPr>
          <w:i/>
          <w:spacing w:val="-2"/>
          <w:w w:val="77"/>
          <w:sz w:val="22"/>
          <w:szCs w:val="22"/>
        </w:rPr>
        <w:t>K</w:t>
      </w:r>
      <w:r w:rsidR="00021A40">
        <w:rPr>
          <w:i/>
          <w:w w:val="103"/>
          <w:sz w:val="22"/>
          <w:szCs w:val="22"/>
        </w:rPr>
        <w:t>elom</w:t>
      </w:r>
      <w:r w:rsidR="00021A40">
        <w:rPr>
          <w:i/>
          <w:spacing w:val="1"/>
          <w:w w:val="103"/>
          <w:sz w:val="22"/>
          <w:szCs w:val="22"/>
        </w:rPr>
        <w:t>p</w:t>
      </w:r>
      <w:r w:rsidR="00021A40">
        <w:rPr>
          <w:i/>
          <w:w w:val="103"/>
          <w:sz w:val="22"/>
          <w:szCs w:val="22"/>
        </w:rPr>
        <w:t>ok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Idin</w:t>
      </w:r>
      <w:r w:rsidR="00021A40">
        <w:rPr>
          <w:i/>
          <w:spacing w:val="-2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pacing w:val="1"/>
          <w:w w:val="96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erhasil</w:t>
      </w:r>
      <w:r w:rsidR="00021A40">
        <w:rPr>
          <w:i/>
          <w:spacing w:val="1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yulap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4"/>
          <w:sz w:val="22"/>
          <w:szCs w:val="22"/>
        </w:rPr>
        <w:t>w</w:t>
      </w:r>
      <w:r w:rsidR="00021A40">
        <w:rPr>
          <w:i/>
          <w:sz w:val="22"/>
          <w:szCs w:val="22"/>
        </w:rPr>
        <w:t>asan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itu</w:t>
      </w:r>
      <w:r w:rsidR="00021A40">
        <w:rPr>
          <w:i/>
          <w:spacing w:val="-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menjadi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utan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wisata. </w:t>
      </w:r>
      <w:r w:rsidR="00021A40">
        <w:rPr>
          <w:i/>
          <w:spacing w:val="1"/>
          <w:w w:val="87"/>
          <w:sz w:val="22"/>
          <w:szCs w:val="22"/>
        </w:rPr>
        <w:t>D</w:t>
      </w:r>
      <w:r w:rsidR="00021A40">
        <w:rPr>
          <w:i/>
          <w:w w:val="87"/>
          <w:sz w:val="22"/>
          <w:szCs w:val="22"/>
        </w:rPr>
        <w:t>i</w:t>
      </w:r>
      <w:r w:rsidR="00021A40">
        <w:rPr>
          <w:i/>
          <w:spacing w:val="2"/>
          <w:w w:val="8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h</w:t>
      </w:r>
      <w:r w:rsidR="00021A40">
        <w:rPr>
          <w:i/>
          <w:sz w:val="22"/>
          <w:szCs w:val="22"/>
        </w:rPr>
        <w:t>utan</w:t>
      </w:r>
      <w:r w:rsidR="00021A40">
        <w:rPr>
          <w:i/>
          <w:spacing w:val="2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ini</w:t>
      </w:r>
      <w:r w:rsidR="00021A40">
        <w:rPr>
          <w:i/>
          <w:spacing w:val="-1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bisa</w:t>
      </w:r>
      <w:r w:rsidR="00021A40">
        <w:rPr>
          <w:i/>
          <w:spacing w:val="-1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dijumpai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ane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jenis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burun</w:t>
      </w:r>
      <w:r w:rsidR="00021A40">
        <w:rPr>
          <w:i/>
          <w:spacing w:val="-3"/>
          <w:sz w:val="22"/>
          <w:szCs w:val="22"/>
        </w:rPr>
        <w:t>g</w:t>
      </w:r>
      <w:r w:rsidR="00021A40">
        <w:rPr>
          <w:i/>
          <w:sz w:val="22"/>
          <w:szCs w:val="22"/>
        </w:rPr>
        <w:t>,</w:t>
      </w:r>
      <w:r w:rsidR="00021A40">
        <w:rPr>
          <w:i/>
          <w:spacing w:val="-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itar</w:t>
      </w:r>
      <w:r w:rsidR="00021A40">
        <w:rPr>
          <w:i/>
          <w:spacing w:val="-2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</w:t>
      </w:r>
      <w:r w:rsidR="00021A40">
        <w:rPr>
          <w:i/>
          <w:spacing w:val="-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or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mo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2"/>
          <w:sz w:val="22"/>
          <w:szCs w:val="22"/>
        </w:rPr>
        <w:t>y</w:t>
      </w:r>
      <w:r w:rsidR="00021A40">
        <w:rPr>
          <w:i/>
          <w:sz w:val="22"/>
          <w:szCs w:val="22"/>
        </w:rPr>
        <w:t>et</w:t>
      </w:r>
      <w:r w:rsidR="00021A40">
        <w:rPr>
          <w:i/>
          <w:spacing w:val="3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 xml:space="preserve">or </w:t>
      </w:r>
      <w:r w:rsidR="00021A40">
        <w:rPr>
          <w:i/>
          <w:w w:val="103"/>
          <w:sz w:val="22"/>
          <w:szCs w:val="22"/>
        </w:rPr>
        <w:t>panjan</w:t>
      </w:r>
      <w:r w:rsidR="00021A40">
        <w:rPr>
          <w:i/>
          <w:spacing w:val="-3"/>
          <w:w w:val="103"/>
          <w:sz w:val="22"/>
          <w:szCs w:val="22"/>
        </w:rPr>
        <w:t>g</w:t>
      </w:r>
      <w:r w:rsidR="00021A40">
        <w:rPr>
          <w:i/>
          <w:spacing w:val="26"/>
          <w:w w:val="84"/>
          <w:sz w:val="22"/>
          <w:szCs w:val="22"/>
        </w:rPr>
        <w:t>,</w:t>
      </w:r>
      <w:r w:rsidR="00021A40">
        <w:rPr>
          <w:i/>
          <w:w w:val="105"/>
          <w:sz w:val="22"/>
          <w:szCs w:val="22"/>
        </w:rPr>
        <w:t>b</w:t>
      </w:r>
      <w:r w:rsidR="00021A40">
        <w:rPr>
          <w:i/>
          <w:spacing w:val="-1"/>
          <w:w w:val="105"/>
          <w:sz w:val="22"/>
          <w:szCs w:val="22"/>
        </w:rPr>
        <w:t>u</w:t>
      </w:r>
      <w:r w:rsidR="00021A40">
        <w:rPr>
          <w:i/>
          <w:w w:val="102"/>
          <w:sz w:val="22"/>
          <w:szCs w:val="22"/>
        </w:rPr>
        <w:t>a</w:t>
      </w:r>
      <w:r w:rsidR="00021A40">
        <w:rPr>
          <w:i/>
          <w:spacing w:val="-4"/>
          <w:w w:val="102"/>
          <w:sz w:val="22"/>
          <w:szCs w:val="22"/>
        </w:rPr>
        <w:t>y</w:t>
      </w:r>
      <w:r w:rsidR="00021A40">
        <w:rPr>
          <w:i/>
          <w:w w:val="97"/>
          <w:sz w:val="22"/>
          <w:szCs w:val="22"/>
        </w:rPr>
        <w:t>a</w:t>
      </w:r>
      <w:r w:rsidR="00021A40">
        <w:rPr>
          <w:i/>
          <w:spacing w:val="26"/>
          <w:w w:val="97"/>
          <w:sz w:val="22"/>
          <w:szCs w:val="22"/>
        </w:rPr>
        <w:t>,</w:t>
      </w:r>
      <w:r w:rsidR="00021A40">
        <w:rPr>
          <w:i/>
          <w:w w:val="93"/>
          <w:sz w:val="22"/>
          <w:szCs w:val="22"/>
        </w:rPr>
        <w:t>se</w:t>
      </w:r>
      <w:r w:rsidR="00021A40">
        <w:rPr>
          <w:i/>
          <w:spacing w:val="6"/>
          <w:w w:val="93"/>
          <w:sz w:val="22"/>
          <w:szCs w:val="22"/>
        </w:rPr>
        <w:t>r</w:t>
      </w:r>
      <w:r w:rsidR="00021A40">
        <w:rPr>
          <w:i/>
          <w:w w:val="107"/>
          <w:sz w:val="22"/>
          <w:szCs w:val="22"/>
        </w:rPr>
        <w:t>t</w:t>
      </w:r>
      <w:r w:rsidR="00021A40">
        <w:rPr>
          <w:i/>
          <w:spacing w:val="26"/>
          <w:w w:val="107"/>
          <w:sz w:val="22"/>
          <w:szCs w:val="22"/>
        </w:rPr>
        <w:t>a</w:t>
      </w:r>
      <w:r w:rsidR="00021A40">
        <w:rPr>
          <w:i/>
          <w:w w:val="102"/>
          <w:sz w:val="22"/>
          <w:szCs w:val="22"/>
        </w:rPr>
        <w:t>bia</w:t>
      </w:r>
      <w:r w:rsidR="00021A40">
        <w:rPr>
          <w:i/>
          <w:spacing w:val="-4"/>
          <w:w w:val="102"/>
          <w:sz w:val="22"/>
          <w:szCs w:val="22"/>
        </w:rPr>
        <w:t>w</w:t>
      </w:r>
      <w:r w:rsidR="00021A40">
        <w:rPr>
          <w:i/>
          <w:w w:val="103"/>
          <w:sz w:val="22"/>
          <w:szCs w:val="22"/>
        </w:rPr>
        <w:t>a</w:t>
      </w:r>
      <w:r w:rsidR="00021A40">
        <w:rPr>
          <w:i/>
          <w:spacing w:val="26"/>
          <w:w w:val="103"/>
          <w:sz w:val="22"/>
          <w:szCs w:val="22"/>
        </w:rPr>
        <w:t>k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esa</w:t>
      </w:r>
      <w:r w:rsidR="00021A40">
        <w:rPr>
          <w:i/>
          <w:spacing w:val="26"/>
          <w:w w:val="96"/>
          <w:sz w:val="22"/>
          <w:szCs w:val="22"/>
        </w:rPr>
        <w:t>r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5"/>
          <w:sz w:val="22"/>
          <w:szCs w:val="22"/>
        </w:rPr>
        <w:t>an</w:t>
      </w:r>
      <w:r w:rsidR="00021A40">
        <w:rPr>
          <w:i/>
          <w:spacing w:val="26"/>
          <w:w w:val="105"/>
          <w:sz w:val="22"/>
          <w:szCs w:val="22"/>
        </w:rPr>
        <w:t>g</w:t>
      </w:r>
      <w:r w:rsidR="00021A40">
        <w:rPr>
          <w:i/>
          <w:spacing w:val="1"/>
          <w:w w:val="105"/>
          <w:sz w:val="22"/>
          <w:szCs w:val="22"/>
        </w:rPr>
        <w:t>b</w:t>
      </w:r>
      <w:r w:rsidR="00021A40">
        <w:rPr>
          <w:i/>
          <w:w w:val="96"/>
          <w:sz w:val="22"/>
          <w:szCs w:val="22"/>
        </w:rPr>
        <w:t>er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sz w:val="22"/>
          <w:szCs w:val="22"/>
        </w:rPr>
        <w:t>ecipa</w:t>
      </w:r>
      <w:r w:rsidR="00021A40">
        <w:rPr>
          <w:i/>
          <w:spacing w:val="26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d</w:t>
      </w:r>
      <w:r w:rsidR="00021A40">
        <w:rPr>
          <w:i/>
          <w:spacing w:val="26"/>
          <w:w w:val="97"/>
          <w:sz w:val="22"/>
          <w:szCs w:val="22"/>
        </w:rPr>
        <w:t>i</w:t>
      </w:r>
      <w:r w:rsidR="00021A40">
        <w:rPr>
          <w:i/>
          <w:spacing w:val="-1"/>
          <w:w w:val="112"/>
          <w:sz w:val="22"/>
          <w:szCs w:val="22"/>
        </w:rPr>
        <w:t>t</w:t>
      </w:r>
      <w:r w:rsidR="00021A40">
        <w:rPr>
          <w:i/>
          <w:w w:val="101"/>
          <w:sz w:val="22"/>
          <w:szCs w:val="22"/>
        </w:rPr>
        <w:t>epia</w:t>
      </w:r>
      <w:r w:rsidR="00021A40">
        <w:rPr>
          <w:i/>
          <w:spacing w:val="26"/>
          <w:w w:val="101"/>
          <w:sz w:val="22"/>
          <w:szCs w:val="22"/>
        </w:rPr>
        <w:t>n</w:t>
      </w:r>
      <w:r w:rsidR="00021A40">
        <w:rPr>
          <w:i/>
          <w:sz w:val="22"/>
          <w:szCs w:val="22"/>
        </w:rPr>
        <w:t>sungai</w:t>
      </w:r>
      <w:r w:rsidR="00021A40">
        <w:rPr>
          <w:i/>
          <w:spacing w:val="26"/>
          <w:sz w:val="22"/>
          <w:szCs w:val="22"/>
        </w:rPr>
        <w:t>.</w:t>
      </w:r>
      <w:r w:rsidR="00021A40">
        <w:rPr>
          <w:i/>
          <w:spacing w:val="-8"/>
          <w:w w:val="99"/>
          <w:sz w:val="22"/>
          <w:szCs w:val="22"/>
        </w:rPr>
        <w:t>W</w:t>
      </w:r>
      <w:r w:rsidR="00021A40">
        <w:rPr>
          <w:i/>
          <w:w w:val="94"/>
          <w:sz w:val="22"/>
          <w:szCs w:val="22"/>
        </w:rPr>
        <w:t>a</w:t>
      </w:r>
      <w:r w:rsidR="00021A40">
        <w:rPr>
          <w:i/>
          <w:spacing w:val="-2"/>
          <w:w w:val="94"/>
          <w:sz w:val="22"/>
          <w:szCs w:val="22"/>
        </w:rPr>
        <w:t>r</w:t>
      </w:r>
      <w:r w:rsidR="00021A40">
        <w:rPr>
          <w:i/>
          <w:w w:val="104"/>
          <w:sz w:val="22"/>
          <w:szCs w:val="22"/>
        </w:rPr>
        <w:t xml:space="preserve">ga </w:t>
      </w:r>
      <w:r w:rsidR="00021A40">
        <w:rPr>
          <w:i/>
          <w:w w:val="97"/>
          <w:sz w:val="22"/>
          <w:szCs w:val="22"/>
        </w:rPr>
        <w:t>se</w:t>
      </w:r>
      <w:r w:rsidR="00021A40">
        <w:rPr>
          <w:i/>
          <w:spacing w:val="2"/>
          <w:w w:val="97"/>
          <w:sz w:val="22"/>
          <w:szCs w:val="22"/>
        </w:rPr>
        <w:t>k</w:t>
      </w:r>
      <w:r w:rsidR="00021A40">
        <w:rPr>
          <w:i/>
          <w:w w:val="97"/>
          <w:sz w:val="22"/>
          <w:szCs w:val="22"/>
        </w:rPr>
        <w:t>itar</w:t>
      </w:r>
      <w:r w:rsidR="00021A40">
        <w:rPr>
          <w:i/>
          <w:spacing w:val="-14"/>
          <w:w w:val="9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ga</w:t>
      </w:r>
      <w:r w:rsidR="00021A40">
        <w:rPr>
          <w:i/>
          <w:spacing w:val="-1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pu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esempatan</w:t>
      </w:r>
      <w:r w:rsidR="00021A40">
        <w:rPr>
          <w:i/>
          <w:spacing w:val="31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menanami</w:t>
      </w:r>
      <w:r w:rsidR="00021A40">
        <w:rPr>
          <w:i/>
          <w:spacing w:val="28"/>
          <w:sz w:val="22"/>
          <w:szCs w:val="22"/>
        </w:rPr>
        <w:t xml:space="preserve"> </w:t>
      </w:r>
      <w:r w:rsidR="00021A40">
        <w:rPr>
          <w:i/>
          <w:w w:val="96"/>
          <w:sz w:val="22"/>
          <w:szCs w:val="22"/>
        </w:rPr>
        <w:t>pin</w:t>
      </w:r>
      <w:r w:rsidR="00021A40">
        <w:rPr>
          <w:i/>
          <w:spacing w:val="-1"/>
          <w:w w:val="96"/>
          <w:sz w:val="22"/>
          <w:szCs w:val="22"/>
        </w:rPr>
        <w:t>g</w:t>
      </w:r>
      <w:r w:rsidR="00021A40">
        <w:rPr>
          <w:i/>
          <w:w w:val="96"/>
          <w:sz w:val="22"/>
          <w:szCs w:val="22"/>
        </w:rPr>
        <w:t>gi</w:t>
      </w:r>
      <w:r w:rsidR="00021A40">
        <w:rPr>
          <w:i/>
          <w:spacing w:val="-3"/>
          <w:w w:val="96"/>
          <w:sz w:val="22"/>
          <w:szCs w:val="22"/>
        </w:rPr>
        <w:t>r</w:t>
      </w:r>
      <w:r w:rsidR="00021A40">
        <w:rPr>
          <w:i/>
          <w:w w:val="96"/>
          <w:sz w:val="22"/>
          <w:szCs w:val="22"/>
        </w:rPr>
        <w:t>an</w:t>
      </w:r>
      <w:r w:rsidR="00021A40">
        <w:rPr>
          <w:i/>
          <w:spacing w:val="11"/>
          <w:w w:val="96"/>
          <w:sz w:val="22"/>
          <w:szCs w:val="22"/>
        </w:rPr>
        <w:t xml:space="preserve"> </w:t>
      </w:r>
      <w:r w:rsidR="00021A40">
        <w:rPr>
          <w:i/>
          <w:spacing w:val="-3"/>
          <w:w w:val="96"/>
          <w:sz w:val="22"/>
          <w:szCs w:val="22"/>
        </w:rPr>
        <w:t>k</w:t>
      </w:r>
      <w:r w:rsidR="00021A40">
        <w:rPr>
          <w:i/>
          <w:w w:val="96"/>
          <w:sz w:val="22"/>
          <w:szCs w:val="22"/>
        </w:rPr>
        <w:t>ali</w:t>
      </w:r>
      <w:r w:rsidR="00021A40">
        <w:rPr>
          <w:i/>
          <w:spacing w:val="-19"/>
          <w:w w:val="9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dengan</w:t>
      </w:r>
      <w:r w:rsidR="00021A40">
        <w:rPr>
          <w:i/>
          <w:spacing w:val="14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 xml:space="preserve">tanaman 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duktif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3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hasil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bisa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dij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-3"/>
          <w:sz w:val="22"/>
          <w:szCs w:val="22"/>
        </w:rPr>
        <w:t>l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pacing w:val="2"/>
          <w:w w:val="87"/>
          <w:sz w:val="22"/>
          <w:szCs w:val="22"/>
        </w:rPr>
        <w:t>K</w:t>
      </w:r>
      <w:r w:rsidR="00021A40">
        <w:rPr>
          <w:i/>
          <w:w w:val="87"/>
          <w:sz w:val="22"/>
          <w:szCs w:val="22"/>
        </w:rPr>
        <w:t>ini</w:t>
      </w:r>
      <w:r w:rsidR="00021A40">
        <w:rPr>
          <w:i/>
          <w:spacing w:val="33"/>
          <w:w w:val="8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sudah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lebih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dari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ribu</w:t>
      </w:r>
      <w:r w:rsidR="00021A40">
        <w:rPr>
          <w:i/>
          <w:spacing w:val="6"/>
          <w:sz w:val="22"/>
          <w:szCs w:val="22"/>
        </w:rPr>
        <w:t xml:space="preserve"> </w:t>
      </w:r>
      <w:r w:rsidR="00021A40">
        <w:rPr>
          <w:i/>
          <w:spacing w:val="1"/>
          <w:w w:val="105"/>
          <w:sz w:val="22"/>
          <w:szCs w:val="22"/>
        </w:rPr>
        <w:t>p</w:t>
      </w:r>
      <w:r w:rsidR="00021A40">
        <w:rPr>
          <w:i/>
          <w:w w:val="105"/>
          <w:sz w:val="22"/>
          <w:szCs w:val="22"/>
        </w:rPr>
        <w:t xml:space="preserve">ohon 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5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ditanam </w:t>
      </w:r>
      <w:r w:rsidR="00021A40">
        <w:rPr>
          <w:i/>
          <w:spacing w:val="1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Idin</w:t>
      </w:r>
      <w:r w:rsidR="00021A40">
        <w:rPr>
          <w:i/>
          <w:spacing w:val="13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51"/>
          <w:sz w:val="22"/>
          <w:szCs w:val="22"/>
        </w:rPr>
        <w:t xml:space="preserve">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elom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 xml:space="preserve">a. </w:t>
      </w:r>
      <w:r w:rsidR="00021A40">
        <w:rPr>
          <w:i/>
          <w:spacing w:val="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Blok-blok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 xml:space="preserve">enanaman </w:t>
      </w:r>
      <w:r w:rsidR="00021A40">
        <w:rPr>
          <w:i/>
          <w:spacing w:val="40"/>
          <w:sz w:val="22"/>
          <w:szCs w:val="22"/>
        </w:rPr>
        <w:t xml:space="preserve"> </w:t>
      </w:r>
      <w:r w:rsidR="00021A40">
        <w:rPr>
          <w:i/>
          <w:w w:val="107"/>
          <w:sz w:val="22"/>
          <w:szCs w:val="22"/>
        </w:rPr>
        <w:t>me</w:t>
      </w:r>
      <w:r w:rsidR="00021A40">
        <w:rPr>
          <w:i/>
          <w:spacing w:val="-1"/>
          <w:w w:val="107"/>
          <w:sz w:val="22"/>
          <w:szCs w:val="22"/>
        </w:rPr>
        <w:t>n</w:t>
      </w:r>
      <w:r w:rsidR="00021A40">
        <w:rPr>
          <w:i/>
          <w:spacing w:val="-2"/>
          <w:w w:val="99"/>
          <w:sz w:val="22"/>
          <w:szCs w:val="22"/>
        </w:rPr>
        <w:t>y</w:t>
      </w:r>
      <w:r w:rsidR="00021A40">
        <w:rPr>
          <w:i/>
          <w:w w:val="99"/>
          <w:sz w:val="22"/>
          <w:szCs w:val="22"/>
        </w:rPr>
        <w:t xml:space="preserve">ebar </w:t>
      </w:r>
      <w:r w:rsidR="00021A40">
        <w:rPr>
          <w:i/>
          <w:sz w:val="22"/>
          <w:szCs w:val="22"/>
        </w:rPr>
        <w:t>sejauh</w:t>
      </w:r>
      <w:r w:rsidR="00021A40">
        <w:rPr>
          <w:i/>
          <w:spacing w:val="2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20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k</w:t>
      </w:r>
      <w:r w:rsidR="00021A40">
        <w:rPr>
          <w:i/>
          <w:sz w:val="22"/>
          <w:szCs w:val="22"/>
        </w:rPr>
        <w:t>ilome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er</w:t>
      </w:r>
      <w:r w:rsidR="00021A40">
        <w:rPr>
          <w:i/>
          <w:spacing w:val="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sel</w:t>
      </w:r>
      <w:r w:rsidR="00021A40">
        <w:rPr>
          <w:i/>
          <w:spacing w:val="-1"/>
          <w:sz w:val="22"/>
          <w:szCs w:val="22"/>
        </w:rPr>
        <w:t>u</w:t>
      </w:r>
      <w:r w:rsidR="00021A40">
        <w:rPr>
          <w:i/>
          <w:sz w:val="22"/>
          <w:szCs w:val="22"/>
        </w:rPr>
        <w:t>as</w:t>
      </w:r>
      <w:r w:rsidR="00021A40">
        <w:rPr>
          <w:i/>
          <w:spacing w:val="17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40</w:t>
      </w:r>
      <w:r w:rsidR="00021A40">
        <w:rPr>
          <w:i/>
          <w:spacing w:val="2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hekta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3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lebih.</w:t>
      </w:r>
      <w:r w:rsidR="00021A40">
        <w:rPr>
          <w:i/>
          <w:spacing w:val="9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Blok ini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z w:val="22"/>
          <w:szCs w:val="22"/>
        </w:rPr>
        <w:t>e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36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bagi-bagi menjadi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blok</w:t>
      </w:r>
      <w:r w:rsidR="00021A40">
        <w:rPr>
          <w:i/>
          <w:spacing w:val="-2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tanama</w:t>
      </w:r>
      <w:r w:rsidR="00021A40">
        <w:rPr>
          <w:i/>
          <w:spacing w:val="33"/>
          <w:sz w:val="22"/>
          <w:szCs w:val="22"/>
        </w:rPr>
        <w:t>n</w:t>
      </w:r>
      <w:r w:rsidR="00021A40">
        <w:rPr>
          <w:i/>
          <w:sz w:val="22"/>
          <w:szCs w:val="22"/>
        </w:rPr>
        <w:t>lang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a,</w:t>
      </w:r>
      <w:r w:rsidR="00021A40">
        <w:rPr>
          <w:i/>
          <w:spacing w:val="37"/>
          <w:sz w:val="22"/>
          <w:szCs w:val="22"/>
        </w:rPr>
        <w:t xml:space="preserve"> </w:t>
      </w:r>
      <w:r w:rsidR="00021A40">
        <w:rPr>
          <w:i/>
          <w:w w:val="105"/>
          <w:sz w:val="22"/>
          <w:szCs w:val="22"/>
        </w:rPr>
        <w:t>tanama</w:t>
      </w:r>
      <w:r w:rsidR="00021A40">
        <w:rPr>
          <w:i/>
          <w:spacing w:val="35"/>
          <w:w w:val="105"/>
          <w:sz w:val="22"/>
          <w:szCs w:val="22"/>
        </w:rPr>
        <w:t>n</w:t>
      </w:r>
      <w:r w:rsidR="00021A40">
        <w:rPr>
          <w:i/>
          <w:w w:val="105"/>
          <w:sz w:val="22"/>
          <w:szCs w:val="22"/>
        </w:rPr>
        <w:t>obat,</w:t>
      </w:r>
      <w:r w:rsidR="00021A40">
        <w:rPr>
          <w:i/>
          <w:spacing w:val="-20"/>
          <w:w w:val="10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dan</w:t>
      </w:r>
      <w:r w:rsidR="00021A40">
        <w:rPr>
          <w:i/>
          <w:spacing w:val="-5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tanama</w:t>
      </w:r>
      <w:r w:rsidR="00021A40">
        <w:rPr>
          <w:i/>
          <w:spacing w:val="33"/>
          <w:sz w:val="22"/>
          <w:szCs w:val="22"/>
        </w:rPr>
        <w:t>n</w:t>
      </w:r>
      <w:r w:rsidR="00021A40">
        <w:rPr>
          <w:i/>
          <w:sz w:val="22"/>
          <w:szCs w:val="22"/>
        </w:rPr>
        <w:t>p</w:t>
      </w:r>
      <w:r w:rsidR="00021A40">
        <w:rPr>
          <w:i/>
          <w:spacing w:val="-1"/>
          <w:sz w:val="22"/>
          <w:szCs w:val="22"/>
        </w:rPr>
        <w:t>r</w:t>
      </w:r>
      <w:r w:rsidR="00021A40">
        <w:rPr>
          <w:i/>
          <w:spacing w:val="1"/>
          <w:sz w:val="22"/>
          <w:szCs w:val="22"/>
        </w:rPr>
        <w:t>o</w:t>
      </w:r>
      <w:r w:rsidR="00021A40">
        <w:rPr>
          <w:i/>
          <w:sz w:val="22"/>
          <w:szCs w:val="22"/>
        </w:rPr>
        <w:t>dukti</w:t>
      </w:r>
      <w:r w:rsidR="00021A40">
        <w:rPr>
          <w:i/>
          <w:spacing w:val="-7"/>
          <w:sz w:val="22"/>
          <w:szCs w:val="22"/>
        </w:rPr>
        <w:t>f</w:t>
      </w:r>
      <w:r w:rsidR="00021A40">
        <w:rPr>
          <w:i/>
          <w:sz w:val="22"/>
          <w:szCs w:val="22"/>
        </w:rPr>
        <w:t>.</w:t>
      </w:r>
      <w:r w:rsidR="00021A40">
        <w:rPr>
          <w:i/>
          <w:spacing w:val="26"/>
          <w:sz w:val="22"/>
          <w:szCs w:val="22"/>
        </w:rPr>
        <w:t xml:space="preserve"> </w:t>
      </w:r>
      <w:r w:rsidR="00021A40">
        <w:rPr>
          <w:i/>
          <w:spacing w:val="2"/>
          <w:sz w:val="22"/>
          <w:szCs w:val="22"/>
        </w:rPr>
        <w:t>D</w:t>
      </w:r>
      <w:r w:rsidR="00021A40">
        <w:rPr>
          <w:i/>
          <w:sz w:val="22"/>
          <w:szCs w:val="22"/>
        </w:rPr>
        <w:t xml:space="preserve">ari 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ede</w:t>
      </w:r>
      <w:r w:rsidR="00021A40">
        <w:rPr>
          <w:i/>
          <w:spacing w:val="1"/>
          <w:sz w:val="22"/>
          <w:szCs w:val="22"/>
        </w:rPr>
        <w:t>p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pacing w:val="-4"/>
          <w:sz w:val="22"/>
          <w:szCs w:val="22"/>
        </w:rPr>
        <w:t>y</w:t>
      </w:r>
      <w:r w:rsidR="00021A40">
        <w:rPr>
          <w:i/>
          <w:sz w:val="22"/>
          <w:szCs w:val="22"/>
        </w:rPr>
        <w:t>a</w:t>
      </w:r>
      <w:r w:rsidR="00021A40">
        <w:rPr>
          <w:i/>
          <w:spacing w:val="27"/>
          <w:sz w:val="22"/>
          <w:szCs w:val="22"/>
        </w:rPr>
        <w:t xml:space="preserve"> </w:t>
      </w:r>
      <w:r w:rsidR="00021A40">
        <w:rPr>
          <w:i/>
          <w:w w:val="97"/>
          <w:sz w:val="22"/>
          <w:szCs w:val="22"/>
        </w:rPr>
        <w:t>di</w:t>
      </w:r>
      <w:r w:rsidR="00021A40">
        <w:rPr>
          <w:i/>
          <w:spacing w:val="-18"/>
          <w:w w:val="97"/>
          <w:sz w:val="22"/>
          <w:szCs w:val="22"/>
        </w:rPr>
        <w:t xml:space="preserve"> </w:t>
      </w:r>
      <w:r w:rsidR="00021A40">
        <w:rPr>
          <w:i/>
          <w:spacing w:val="-1"/>
          <w:sz w:val="22"/>
          <w:szCs w:val="22"/>
        </w:rPr>
        <w:t>t</w:t>
      </w:r>
      <w:r w:rsidR="00021A40">
        <w:rPr>
          <w:i/>
          <w:sz w:val="22"/>
          <w:szCs w:val="22"/>
        </w:rPr>
        <w:t>epian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86"/>
          <w:sz w:val="22"/>
          <w:szCs w:val="22"/>
        </w:rPr>
        <w:t>Kali</w:t>
      </w:r>
      <w:r w:rsidR="00021A40">
        <w:rPr>
          <w:i/>
          <w:spacing w:val="-12"/>
          <w:w w:val="86"/>
          <w:sz w:val="22"/>
          <w:szCs w:val="22"/>
        </w:rPr>
        <w:t xml:space="preserve"> </w:t>
      </w:r>
      <w:r w:rsidR="00021A40">
        <w:rPr>
          <w:i/>
          <w:spacing w:val="-4"/>
          <w:w w:val="99"/>
          <w:sz w:val="22"/>
          <w:szCs w:val="22"/>
        </w:rPr>
        <w:t>P</w:t>
      </w:r>
      <w:r w:rsidR="00021A40">
        <w:rPr>
          <w:i/>
          <w:w w:val="99"/>
          <w:sz w:val="22"/>
          <w:szCs w:val="22"/>
        </w:rPr>
        <w:t>esan</w:t>
      </w:r>
      <w:r w:rsidR="00021A40">
        <w:rPr>
          <w:i/>
          <w:spacing w:val="-1"/>
          <w:w w:val="99"/>
          <w:sz w:val="22"/>
          <w:szCs w:val="22"/>
        </w:rPr>
        <w:t>g</w:t>
      </w:r>
      <w:r w:rsidR="00021A40">
        <w:rPr>
          <w:i/>
          <w:w w:val="99"/>
          <w:sz w:val="22"/>
          <w:szCs w:val="22"/>
        </w:rPr>
        <w:t>g</w:t>
      </w:r>
      <w:r w:rsidR="00021A40">
        <w:rPr>
          <w:i/>
          <w:spacing w:val="-3"/>
          <w:w w:val="99"/>
          <w:sz w:val="22"/>
          <w:szCs w:val="22"/>
        </w:rPr>
        <w:t>r</w:t>
      </w:r>
      <w:r w:rsidR="00021A40">
        <w:rPr>
          <w:i/>
          <w:w w:val="99"/>
          <w:sz w:val="22"/>
          <w:szCs w:val="22"/>
        </w:rPr>
        <w:t>ahan,</w:t>
      </w:r>
      <w:r w:rsidR="00021A40">
        <w:rPr>
          <w:i/>
          <w:spacing w:val="-10"/>
          <w:w w:val="99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Bang</w:t>
      </w:r>
      <w:r w:rsidR="00021A40">
        <w:rPr>
          <w:i/>
          <w:spacing w:val="-19"/>
          <w:w w:val="99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Idin</w:t>
      </w:r>
      <w:r w:rsidR="00021A40">
        <w:rPr>
          <w:i/>
          <w:spacing w:val="-17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me</w:t>
      </w:r>
      <w:r w:rsidR="00021A40">
        <w:rPr>
          <w:i/>
          <w:spacing w:val="-1"/>
          <w:sz w:val="22"/>
          <w:szCs w:val="22"/>
        </w:rPr>
        <w:t>n</w:t>
      </w:r>
      <w:r w:rsidR="00021A40">
        <w:rPr>
          <w:i/>
          <w:sz w:val="22"/>
          <w:szCs w:val="22"/>
        </w:rPr>
        <w:t>ular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3"/>
          <w:sz w:val="22"/>
          <w:szCs w:val="22"/>
        </w:rPr>
        <w:t xml:space="preserve"> </w:t>
      </w:r>
      <w:r w:rsidR="00021A40">
        <w:rPr>
          <w:i/>
          <w:w w:val="99"/>
          <w:sz w:val="22"/>
          <w:szCs w:val="22"/>
        </w:rPr>
        <w:t>il</w:t>
      </w:r>
      <w:r w:rsidR="00021A40">
        <w:rPr>
          <w:i/>
          <w:spacing w:val="-1"/>
          <w:w w:val="99"/>
          <w:sz w:val="22"/>
          <w:szCs w:val="22"/>
        </w:rPr>
        <w:t>m</w:t>
      </w:r>
      <w:r w:rsidR="00021A40">
        <w:rPr>
          <w:i/>
          <w:w w:val="106"/>
          <w:sz w:val="22"/>
          <w:szCs w:val="22"/>
        </w:rPr>
        <w:t>u</w:t>
      </w:r>
      <w:r w:rsidR="00021A40">
        <w:rPr>
          <w:i/>
          <w:spacing w:val="-1"/>
          <w:w w:val="106"/>
          <w:sz w:val="22"/>
          <w:szCs w:val="22"/>
        </w:rPr>
        <w:t>n</w:t>
      </w:r>
      <w:r w:rsidR="00021A40">
        <w:rPr>
          <w:i/>
          <w:spacing w:val="-4"/>
          <w:w w:val="99"/>
          <w:sz w:val="22"/>
          <w:szCs w:val="22"/>
        </w:rPr>
        <w:t>y</w:t>
      </w:r>
      <w:r w:rsidR="00021A40">
        <w:rPr>
          <w:i/>
          <w:w w:val="104"/>
          <w:sz w:val="22"/>
          <w:szCs w:val="22"/>
        </w:rPr>
        <w:t xml:space="preserve">a 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epada</w:t>
      </w:r>
      <w:r w:rsidR="00021A40">
        <w:rPr>
          <w:i/>
          <w:spacing w:val="10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o</w:t>
      </w:r>
      <w:r w:rsidR="00021A40">
        <w:rPr>
          <w:i/>
          <w:spacing w:val="-3"/>
          <w:sz w:val="22"/>
          <w:szCs w:val="22"/>
        </w:rPr>
        <w:t>r</w:t>
      </w:r>
      <w:r w:rsidR="00021A40">
        <w:rPr>
          <w:i/>
          <w:sz w:val="22"/>
          <w:szCs w:val="22"/>
        </w:rPr>
        <w:t>ang</w:t>
      </w:r>
      <w:r w:rsidR="00021A40">
        <w:rPr>
          <w:i/>
          <w:spacing w:val="-8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lain,</w:t>
      </w:r>
      <w:r w:rsidR="00021A40">
        <w:rPr>
          <w:i/>
          <w:spacing w:val="-10"/>
          <w:w w:val="95"/>
          <w:sz w:val="22"/>
          <w:szCs w:val="22"/>
        </w:rPr>
        <w:t xml:space="preserve"> </w:t>
      </w:r>
      <w:r w:rsidR="00021A40">
        <w:rPr>
          <w:i/>
          <w:w w:val="95"/>
          <w:sz w:val="22"/>
          <w:szCs w:val="22"/>
        </w:rPr>
        <w:t>se</w:t>
      </w:r>
      <w:r w:rsidR="00021A40">
        <w:rPr>
          <w:i/>
          <w:spacing w:val="-3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-4"/>
          <w:w w:val="95"/>
          <w:sz w:val="22"/>
          <w:szCs w:val="22"/>
        </w:rPr>
        <w:t>y</w:t>
      </w:r>
      <w:r w:rsidR="00021A40">
        <w:rPr>
          <w:i/>
          <w:w w:val="95"/>
          <w:sz w:val="22"/>
          <w:szCs w:val="22"/>
        </w:rPr>
        <w:t>a</w:t>
      </w:r>
      <w:r w:rsidR="00021A40">
        <w:rPr>
          <w:i/>
          <w:spacing w:val="8"/>
          <w:w w:val="95"/>
          <w:sz w:val="22"/>
          <w:szCs w:val="22"/>
        </w:rPr>
        <w:t xml:space="preserve"> </w:t>
      </w:r>
      <w:r w:rsidR="00021A40">
        <w:rPr>
          <w:i/>
          <w:spacing w:val="1"/>
          <w:w w:val="95"/>
          <w:sz w:val="22"/>
          <w:szCs w:val="22"/>
        </w:rPr>
        <w:t>b</w:t>
      </w:r>
      <w:r w:rsidR="00021A40">
        <w:rPr>
          <w:i/>
          <w:w w:val="95"/>
          <w:sz w:val="22"/>
          <w:szCs w:val="22"/>
        </w:rPr>
        <w:t>eruja</w:t>
      </w:r>
      <w:r w:rsidR="00021A40">
        <w:rPr>
          <w:i/>
          <w:spacing w:val="-8"/>
          <w:w w:val="95"/>
          <w:sz w:val="22"/>
          <w:szCs w:val="22"/>
        </w:rPr>
        <w:t>r</w:t>
      </w:r>
      <w:r w:rsidR="00021A40">
        <w:rPr>
          <w:i/>
          <w:w w:val="95"/>
          <w:sz w:val="22"/>
          <w:szCs w:val="22"/>
        </w:rPr>
        <w:t>,</w:t>
      </w:r>
      <w:r w:rsidR="00021A40">
        <w:rPr>
          <w:i/>
          <w:spacing w:val="-11"/>
          <w:w w:val="95"/>
          <w:sz w:val="22"/>
          <w:szCs w:val="22"/>
        </w:rPr>
        <w:t xml:space="preserve"> </w:t>
      </w:r>
      <w:r w:rsidR="00021A40">
        <w:rPr>
          <w:i/>
          <w:spacing w:val="-9"/>
          <w:w w:val="72"/>
          <w:sz w:val="22"/>
          <w:szCs w:val="22"/>
        </w:rPr>
        <w:t>"</w:t>
      </w:r>
      <w:r w:rsidR="00021A40">
        <w:rPr>
          <w:i/>
          <w:sz w:val="22"/>
          <w:szCs w:val="22"/>
        </w:rPr>
        <w:t>Alam</w:t>
      </w:r>
      <w:r w:rsidR="00021A40">
        <w:rPr>
          <w:i/>
          <w:spacing w:val="-13"/>
          <w:sz w:val="22"/>
          <w:szCs w:val="22"/>
        </w:rPr>
        <w:t xml:space="preserve"> </w:t>
      </w:r>
      <w:r w:rsidR="00021A40">
        <w:rPr>
          <w:i/>
          <w:w w:val="94"/>
          <w:sz w:val="22"/>
          <w:szCs w:val="22"/>
        </w:rPr>
        <w:t>ini</w:t>
      </w:r>
      <w:r w:rsidR="00021A40">
        <w:rPr>
          <w:i/>
          <w:spacing w:val="-10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bu</w:t>
      </w:r>
      <w:r w:rsidR="00021A40">
        <w:rPr>
          <w:i/>
          <w:spacing w:val="-3"/>
          <w:sz w:val="22"/>
          <w:szCs w:val="22"/>
        </w:rPr>
        <w:t>k</w:t>
      </w:r>
      <w:r w:rsidR="00021A40">
        <w:rPr>
          <w:i/>
          <w:sz w:val="22"/>
          <w:szCs w:val="22"/>
        </w:rPr>
        <w:t>an</w:t>
      </w:r>
      <w:r w:rsidR="00021A40">
        <w:rPr>
          <w:i/>
          <w:spacing w:val="11"/>
          <w:sz w:val="22"/>
          <w:szCs w:val="22"/>
        </w:rPr>
        <w:t xml:space="preserve"> </w:t>
      </w:r>
      <w:r w:rsidR="00021A40">
        <w:rPr>
          <w:i/>
          <w:spacing w:val="-4"/>
          <w:w w:val="94"/>
          <w:sz w:val="22"/>
          <w:szCs w:val="22"/>
        </w:rPr>
        <w:t>w</w:t>
      </w:r>
      <w:r w:rsidR="00021A40">
        <w:rPr>
          <w:i/>
          <w:w w:val="94"/>
          <w:sz w:val="22"/>
          <w:szCs w:val="22"/>
        </w:rPr>
        <w:t>arisan.</w:t>
      </w:r>
      <w:r w:rsidR="00021A40">
        <w:rPr>
          <w:i/>
          <w:spacing w:val="20"/>
          <w:w w:val="94"/>
          <w:sz w:val="22"/>
          <w:szCs w:val="22"/>
        </w:rPr>
        <w:t xml:space="preserve"> </w:t>
      </w:r>
      <w:r w:rsidR="00021A40">
        <w:rPr>
          <w:i/>
          <w:spacing w:val="1"/>
          <w:w w:val="94"/>
          <w:sz w:val="22"/>
          <w:szCs w:val="22"/>
        </w:rPr>
        <w:t>D</w:t>
      </w:r>
      <w:r w:rsidR="00021A40">
        <w:rPr>
          <w:i/>
          <w:w w:val="94"/>
          <w:sz w:val="22"/>
          <w:szCs w:val="22"/>
        </w:rPr>
        <w:t>ia</w:t>
      </w:r>
      <w:r w:rsidR="00021A40">
        <w:rPr>
          <w:i/>
          <w:spacing w:val="-14"/>
          <w:w w:val="94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>titipan</w:t>
      </w:r>
      <w:r w:rsidR="00021A40">
        <w:rPr>
          <w:i/>
          <w:spacing w:val="-2"/>
          <w:sz w:val="22"/>
          <w:szCs w:val="22"/>
        </w:rPr>
        <w:t xml:space="preserve"> </w:t>
      </w:r>
      <w:r w:rsidR="00021A40">
        <w:rPr>
          <w:i/>
          <w:sz w:val="22"/>
          <w:szCs w:val="22"/>
        </w:rPr>
        <w:t xml:space="preserve">dari </w:t>
      </w:r>
      <w:r w:rsidR="00021A40">
        <w:rPr>
          <w:i/>
          <w:w w:val="98"/>
          <w:sz w:val="22"/>
          <w:szCs w:val="22"/>
        </w:rPr>
        <w:t>gene</w:t>
      </w:r>
      <w:r w:rsidR="00021A40">
        <w:rPr>
          <w:i/>
          <w:spacing w:val="-3"/>
          <w:w w:val="98"/>
          <w:sz w:val="22"/>
          <w:szCs w:val="22"/>
        </w:rPr>
        <w:t>r</w:t>
      </w:r>
      <w:r w:rsidR="00021A40">
        <w:rPr>
          <w:i/>
          <w:w w:val="98"/>
          <w:sz w:val="22"/>
          <w:szCs w:val="22"/>
        </w:rPr>
        <w:t>asi</w:t>
      </w:r>
      <w:r w:rsidR="00021A40">
        <w:rPr>
          <w:i/>
          <w:spacing w:val="-9"/>
          <w:w w:val="98"/>
          <w:sz w:val="22"/>
          <w:szCs w:val="22"/>
        </w:rPr>
        <w:t xml:space="preserve"> </w:t>
      </w:r>
      <w:r w:rsidR="00021A40">
        <w:rPr>
          <w:i/>
          <w:w w:val="106"/>
          <w:sz w:val="22"/>
          <w:szCs w:val="22"/>
        </w:rPr>
        <w:t>mendatan</w:t>
      </w:r>
      <w:r w:rsidR="00021A40">
        <w:rPr>
          <w:i/>
          <w:spacing w:val="-3"/>
          <w:w w:val="106"/>
          <w:sz w:val="22"/>
          <w:szCs w:val="22"/>
        </w:rPr>
        <w:t>g</w:t>
      </w:r>
      <w:r w:rsidR="00021A40">
        <w:rPr>
          <w:i/>
          <w:w w:val="84"/>
          <w:sz w:val="22"/>
          <w:szCs w:val="22"/>
        </w:rPr>
        <w:t>.</w:t>
      </w:r>
    </w:p>
    <w:p w:rsidR="00A31BD9" w:rsidRDefault="00357B69">
      <w:pPr>
        <w:spacing w:before="53"/>
        <w:ind w:left="1100" w:right="662"/>
        <w:jc w:val="both"/>
        <w:rPr>
          <w:sz w:val="28"/>
          <w:szCs w:val="28"/>
        </w:rPr>
      </w:pPr>
      <w:r>
        <w:lastRenderedPageBreak/>
        <w:pict>
          <v:group id="_x0000_s1077" style="position:absolute;left:0;text-align:left;margin-left:411.2pt;margin-top:38.15pt;width:0;height:0;z-index:-6033;mso-position-horizontal-relative:page" coordorigin="8224,763" coordsize="0,0">
            <v:shape id="_x0000_s1078" style="position:absolute;left:8224;top:763;width:0;height:0" coordorigin="8224,763" coordsize="0,0" path="m8224,763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z w:val="28"/>
          <w:szCs w:val="28"/>
        </w:rPr>
        <w:t>C.</w:t>
      </w:r>
      <w:r w:rsidR="00021A40">
        <w:rPr>
          <w:b/>
          <w:color w:val="0076A3"/>
          <w:spacing w:val="-4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sz w:val="28"/>
          <w:szCs w:val="28"/>
        </w:rPr>
        <w:t>B</w:t>
      </w:r>
      <w:r w:rsidR="00021A40">
        <w:rPr>
          <w:b/>
          <w:color w:val="0076A3"/>
          <w:sz w:val="28"/>
          <w:szCs w:val="28"/>
        </w:rPr>
        <w:t>elajar</w:t>
      </w:r>
      <w:r w:rsidR="00021A40">
        <w:rPr>
          <w:b/>
          <w:color w:val="0076A3"/>
          <w:spacing w:val="-25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dari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2"/>
          <w:w w:val="98"/>
          <w:sz w:val="28"/>
          <w:szCs w:val="28"/>
        </w:rPr>
        <w:t>A</w:t>
      </w:r>
      <w:r w:rsidR="00021A40">
        <w:rPr>
          <w:b/>
          <w:color w:val="0076A3"/>
          <w:w w:val="98"/>
          <w:sz w:val="28"/>
          <w:szCs w:val="28"/>
        </w:rPr>
        <w:t>l</w:t>
      </w:r>
      <w:r w:rsidR="00021A40">
        <w:rPr>
          <w:b/>
          <w:color w:val="0076A3"/>
          <w:spacing w:val="3"/>
          <w:w w:val="98"/>
          <w:sz w:val="28"/>
          <w:szCs w:val="28"/>
        </w:rPr>
        <w:t>k</w:t>
      </w:r>
      <w:r w:rsidR="00021A40">
        <w:rPr>
          <w:b/>
          <w:color w:val="0076A3"/>
          <w:w w:val="98"/>
          <w:sz w:val="28"/>
          <w:szCs w:val="28"/>
        </w:rPr>
        <w:t>itab:</w:t>
      </w:r>
      <w:r w:rsidR="00021A40">
        <w:rPr>
          <w:b/>
          <w:color w:val="0076A3"/>
          <w:spacing w:val="-11"/>
          <w:w w:val="98"/>
          <w:sz w:val="28"/>
          <w:szCs w:val="28"/>
        </w:rPr>
        <w:t xml:space="preserve"> </w:t>
      </w:r>
      <w:r w:rsidR="00021A40">
        <w:rPr>
          <w:b/>
          <w:color w:val="0076A3"/>
          <w:spacing w:val="-1"/>
          <w:sz w:val="28"/>
          <w:szCs w:val="28"/>
        </w:rPr>
        <w:t>N</w:t>
      </w:r>
      <w:r w:rsidR="00021A40">
        <w:rPr>
          <w:b/>
          <w:color w:val="0076A3"/>
          <w:sz w:val="28"/>
          <w:szCs w:val="28"/>
        </w:rPr>
        <w:t>ehemia</w:t>
      </w:r>
      <w:r w:rsidR="00021A40">
        <w:rPr>
          <w:b/>
          <w:color w:val="0076A3"/>
          <w:spacing w:val="45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embangun</w:t>
      </w:r>
      <w:r w:rsidR="00021A40">
        <w:rPr>
          <w:b/>
          <w:color w:val="0076A3"/>
          <w:spacing w:val="46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embali</w:t>
      </w:r>
    </w:p>
    <w:p w:rsidR="00A31BD9" w:rsidRDefault="00357B69">
      <w:pPr>
        <w:spacing w:before="14"/>
        <w:ind w:left="1440"/>
        <w:rPr>
          <w:sz w:val="28"/>
          <w:szCs w:val="28"/>
        </w:rPr>
      </w:pPr>
      <w:r>
        <w:pict>
          <v:group id="_x0000_s1075" style="position:absolute;left:0;text-align:left;margin-left:60pt;margin-top:19.4pt;width:349.2pt;height:0;z-index:-6035;mso-position-horizontal-relative:page" coordorigin="1200,388" coordsize="6984,0">
            <v:shape id="_x0000_s1076" style="position:absolute;left:1200;top:388;width:6984;height:0" coordorigin="1200,388" coordsize="6984,0" path="m1200,388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073" style="position:absolute;left:0;text-align:left;margin-left:56pt;margin-top:19.4pt;width:0;height:0;z-index:-6034;mso-position-horizontal-relative:page" coordorigin="1120,388" coordsize="0,0">
            <v:shape id="_x0000_s1074" style="position:absolute;left:1120;top:388;width:0;height:0" coordorigin="1120,388" coordsize="0,0" path="m1120,388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23"/>
          <w:w w:val="82"/>
          <w:sz w:val="28"/>
          <w:szCs w:val="28"/>
        </w:rPr>
        <w:t>T</w:t>
      </w:r>
      <w:r w:rsidR="00021A40">
        <w:rPr>
          <w:b/>
          <w:color w:val="0076A3"/>
          <w:w w:val="108"/>
          <w:sz w:val="28"/>
          <w:szCs w:val="28"/>
        </w:rPr>
        <w:t>em</w:t>
      </w:r>
      <w:r w:rsidR="00021A40">
        <w:rPr>
          <w:b/>
          <w:color w:val="0076A3"/>
          <w:spacing w:val="1"/>
          <w:w w:val="108"/>
          <w:sz w:val="28"/>
          <w:szCs w:val="28"/>
        </w:rPr>
        <w:t>b</w:t>
      </w:r>
      <w:r w:rsidR="00021A40">
        <w:rPr>
          <w:b/>
          <w:color w:val="0076A3"/>
          <w:w w:val="105"/>
          <w:sz w:val="28"/>
          <w:szCs w:val="28"/>
        </w:rPr>
        <w:t>ok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5"/>
          <w:w w:val="79"/>
          <w:sz w:val="28"/>
          <w:szCs w:val="28"/>
        </w:rPr>
        <w:t>K</w:t>
      </w:r>
      <w:r w:rsidR="00021A40">
        <w:rPr>
          <w:b/>
          <w:color w:val="0076A3"/>
          <w:w w:val="110"/>
          <w:sz w:val="28"/>
          <w:szCs w:val="28"/>
        </w:rPr>
        <w:t>ota</w:t>
      </w:r>
      <w:r w:rsidR="00021A40">
        <w:rPr>
          <w:b/>
          <w:color w:val="0076A3"/>
          <w:spacing w:val="-25"/>
          <w:sz w:val="28"/>
          <w:szCs w:val="28"/>
        </w:rPr>
        <w:t xml:space="preserve"> </w:t>
      </w:r>
      <w:r w:rsidR="00021A40">
        <w:rPr>
          <w:b/>
          <w:color w:val="0076A3"/>
          <w:spacing w:val="-31"/>
          <w:w w:val="83"/>
          <w:sz w:val="28"/>
          <w:szCs w:val="28"/>
        </w:rPr>
        <w:t>Y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1"/>
          <w:w w:val="102"/>
          <w:sz w:val="28"/>
          <w:szCs w:val="28"/>
        </w:rPr>
        <w:t>r</w:t>
      </w:r>
      <w:r w:rsidR="00021A40">
        <w:rPr>
          <w:b/>
          <w:color w:val="0076A3"/>
          <w:w w:val="107"/>
          <w:sz w:val="28"/>
          <w:szCs w:val="28"/>
        </w:rPr>
        <w:t>usalem</w:t>
      </w:r>
    </w:p>
    <w:p w:rsidR="00A31BD9" w:rsidRDefault="00A31BD9">
      <w:pPr>
        <w:spacing w:before="4" w:line="200" w:lineRule="exact"/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Dalam 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ita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 xml:space="preserve">,   </w:t>
      </w:r>
      <w:r>
        <w:rPr>
          <w:sz w:val="22"/>
          <w:szCs w:val="22"/>
        </w:rPr>
        <w:t xml:space="preserve">Nehemia 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 xml:space="preserve">dikenal 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 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seo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nabi 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ang membangun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embok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kota</w:t>
      </w:r>
      <w:r>
        <w:rPr>
          <w:spacing w:val="36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2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  memoti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 xml:space="preserve">asi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um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 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i </w:t>
      </w:r>
      <w:r>
        <w:rPr>
          <w:w w:val="110"/>
          <w:sz w:val="22"/>
          <w:szCs w:val="22"/>
        </w:rPr>
        <w:t>pengha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apan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masa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 xml:space="preserve">depan.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Nehemia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ada </w:t>
      </w:r>
      <w:r>
        <w:rPr>
          <w:spacing w:val="10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w w:val="110"/>
          <w:sz w:val="22"/>
          <w:szCs w:val="22"/>
        </w:rPr>
        <w:t>pembuangan</w:t>
      </w:r>
      <w:r>
        <w:rPr>
          <w:spacing w:val="-1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bersama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juru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minum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aja,</w:t>
      </w:r>
      <w:r>
        <w:rPr>
          <w:spacing w:val="-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 xml:space="preserve">pada </w:t>
      </w:r>
      <w:r>
        <w:rPr>
          <w:sz w:val="22"/>
          <w:szCs w:val="22"/>
        </w:rPr>
        <w:t>zaman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juru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minum</w:t>
      </w:r>
      <w:r>
        <w:rPr>
          <w:spacing w:val="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aja</w:t>
      </w:r>
      <w:r>
        <w:rPr>
          <w:spacing w:val="-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w w:val="106"/>
          <w:sz w:val="22"/>
          <w:szCs w:val="22"/>
        </w:rPr>
        <w:t>denga</w:t>
      </w:r>
      <w:r>
        <w:rPr>
          <w:spacing w:val="31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sendi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i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</w:t>
      </w:r>
      <w:r>
        <w:rPr>
          <w:spacing w:val="-24"/>
          <w:w w:val="106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memili</w:t>
      </w:r>
      <w:r>
        <w:rPr>
          <w:spacing w:val="4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i</w:t>
      </w:r>
      <w:r>
        <w:rPr>
          <w:spacing w:val="-19"/>
          <w:w w:val="98"/>
          <w:sz w:val="22"/>
          <w:szCs w:val="22"/>
        </w:rPr>
        <w:t xml:space="preserve"> </w:t>
      </w:r>
      <w:r>
        <w:rPr>
          <w:spacing w:val="-2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elasi</w:t>
      </w:r>
      <w:r>
        <w:rPr>
          <w:spacing w:val="-26"/>
          <w:sz w:val="22"/>
          <w:szCs w:val="22"/>
        </w:rPr>
        <w:t xml:space="preserve"> </w:t>
      </w:r>
      <w:r>
        <w:rPr>
          <w:spacing w:val="-1"/>
          <w:w w:val="106"/>
          <w:sz w:val="22"/>
          <w:szCs w:val="22"/>
        </w:rPr>
        <w:t>y</w:t>
      </w:r>
      <w:r>
        <w:rPr>
          <w:w w:val="106"/>
          <w:sz w:val="22"/>
          <w:szCs w:val="22"/>
        </w:rPr>
        <w:t>an</w:t>
      </w:r>
      <w:r>
        <w:rPr>
          <w:spacing w:val="31"/>
          <w:w w:val="106"/>
          <w:sz w:val="22"/>
          <w:szCs w:val="22"/>
        </w:rPr>
        <w:t>g</w:t>
      </w:r>
      <w:r>
        <w:rPr>
          <w:w w:val="106"/>
          <w:sz w:val="22"/>
          <w:szCs w:val="22"/>
        </w:rPr>
        <w:t>de</w:t>
      </w:r>
      <w:r>
        <w:rPr>
          <w:spacing w:val="4"/>
          <w:w w:val="106"/>
          <w:sz w:val="22"/>
          <w:szCs w:val="22"/>
        </w:rPr>
        <w:t>k</w:t>
      </w:r>
      <w:r>
        <w:rPr>
          <w:spacing w:val="-1"/>
          <w:w w:val="106"/>
          <w:sz w:val="22"/>
          <w:szCs w:val="22"/>
        </w:rPr>
        <w:t>a</w:t>
      </w:r>
      <w:r>
        <w:rPr>
          <w:spacing w:val="31"/>
          <w:w w:val="106"/>
          <w:sz w:val="22"/>
          <w:szCs w:val="22"/>
        </w:rPr>
        <w:t>t</w:t>
      </w:r>
      <w:r>
        <w:rPr>
          <w:w w:val="106"/>
          <w:sz w:val="22"/>
          <w:szCs w:val="22"/>
        </w:rPr>
        <w:t>denga</w:t>
      </w:r>
      <w:r>
        <w:rPr>
          <w:spacing w:val="31"/>
          <w:w w:val="106"/>
          <w:sz w:val="22"/>
          <w:szCs w:val="22"/>
        </w:rPr>
        <w:t>n</w:t>
      </w:r>
      <w:r>
        <w:rPr>
          <w:spacing w:val="-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aja.</w:t>
      </w:r>
      <w:r>
        <w:rPr>
          <w:spacing w:val="-18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Nehemia</w:t>
      </w:r>
      <w:r>
        <w:rPr>
          <w:spacing w:val="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 xml:space="preserve">mendengar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isah</w:t>
      </w:r>
      <w:r>
        <w:rPr>
          <w:spacing w:val="46"/>
          <w:sz w:val="22"/>
          <w:szCs w:val="22"/>
        </w:rPr>
        <w:t xml:space="preserve"> </w:t>
      </w:r>
      <w:r>
        <w:rPr>
          <w:spacing w:val="-1"/>
          <w:w w:val="109"/>
          <w:sz w:val="22"/>
          <w:szCs w:val="22"/>
        </w:rPr>
        <w:t>t</w:t>
      </w:r>
      <w:r>
        <w:rPr>
          <w:w w:val="109"/>
          <w:sz w:val="22"/>
          <w:szCs w:val="22"/>
        </w:rPr>
        <w:t>e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tang  ru</w:t>
      </w:r>
      <w:r>
        <w:rPr>
          <w:spacing w:val="-1"/>
          <w:w w:val="109"/>
          <w:sz w:val="22"/>
          <w:szCs w:val="22"/>
        </w:rPr>
        <w:t>n</w:t>
      </w:r>
      <w:r>
        <w:rPr>
          <w:w w:val="109"/>
          <w:sz w:val="22"/>
          <w:szCs w:val="22"/>
        </w:rPr>
        <w:t>tuh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</w:t>
      </w:r>
      <w:r>
        <w:rPr>
          <w:w w:val="109"/>
          <w:sz w:val="22"/>
          <w:szCs w:val="22"/>
        </w:rPr>
        <w:t>a</w:t>
      </w:r>
      <w:r>
        <w:rPr>
          <w:spacing w:val="27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embok </w:t>
      </w:r>
      <w:r>
        <w:rPr>
          <w:spacing w:val="3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43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 xml:space="preserve">sehingga </w:t>
      </w:r>
      <w:r>
        <w:rPr>
          <w:spacing w:val="51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menimbul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48"/>
          <w:w w:val="10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su</w:t>
      </w:r>
      <w:r>
        <w:rPr>
          <w:spacing w:val="-1"/>
          <w:w w:val="107"/>
          <w:sz w:val="22"/>
          <w:szCs w:val="22"/>
        </w:rPr>
        <w:t>a</w:t>
      </w:r>
      <w:r>
        <w:rPr>
          <w:w w:val="113"/>
          <w:sz w:val="22"/>
          <w:szCs w:val="22"/>
        </w:rPr>
        <w:t xml:space="preserve">tu </w:t>
      </w:r>
      <w:r>
        <w:rPr>
          <w:sz w:val="22"/>
          <w:szCs w:val="22"/>
        </w:rPr>
        <w:t xml:space="preserve">kehinaan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bangsa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Nehemia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ada 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posisi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ho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m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 dan</w:t>
      </w:r>
    </w:p>
    <w:p w:rsidR="00A31BD9" w:rsidRDefault="00021A40">
      <w:pPr>
        <w:spacing w:before="1" w:line="284" w:lineRule="auto"/>
        <w:ind w:left="1100" w:right="249"/>
        <w:jc w:val="both"/>
        <w:rPr>
          <w:sz w:val="22"/>
          <w:szCs w:val="22"/>
        </w:rPr>
      </w:pPr>
      <w:r>
        <w:rPr>
          <w:spacing w:val="-14"/>
          <w:w w:val="62"/>
          <w:sz w:val="22"/>
          <w:szCs w:val="22"/>
        </w:rPr>
        <w:t>‘</w:t>
      </w:r>
      <w:r>
        <w:rPr>
          <w:w w:val="106"/>
          <w:sz w:val="22"/>
          <w:szCs w:val="22"/>
        </w:rPr>
        <w:t>ena</w:t>
      </w:r>
      <w:r>
        <w:rPr>
          <w:spacing w:val="5"/>
          <w:w w:val="106"/>
          <w:sz w:val="22"/>
          <w:szCs w:val="22"/>
        </w:rPr>
        <w:t>k</w:t>
      </w:r>
      <w:r>
        <w:rPr>
          <w:w w:val="62"/>
          <w:sz w:val="22"/>
          <w:szCs w:val="22"/>
        </w:rPr>
        <w:t>’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(sebagai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juru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minuman </w:t>
      </w:r>
      <w:r>
        <w:rPr>
          <w:spacing w:val="1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aja) 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ela</w:t>
      </w:r>
      <w:r>
        <w:rPr>
          <w:spacing w:val="2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meninggal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1"/>
          <w:w w:val="105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kedudu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-3"/>
          <w:w w:val="105"/>
          <w:sz w:val="22"/>
          <w:szCs w:val="22"/>
        </w:rPr>
        <w:t>n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a</w:t>
      </w:r>
      <w:r>
        <w:rPr>
          <w:spacing w:val="28"/>
          <w:w w:val="10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sz w:val="22"/>
          <w:szCs w:val="22"/>
        </w:rPr>
        <w:t xml:space="preserve">berjuang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7"/>
          <w:sz w:val="22"/>
          <w:szCs w:val="22"/>
        </w:rPr>
        <w:t>embo</w:t>
      </w:r>
      <w:r>
        <w:rPr>
          <w:spacing w:val="22"/>
          <w:w w:val="107"/>
          <w:sz w:val="22"/>
          <w:szCs w:val="22"/>
        </w:rPr>
        <w:t>k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-23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ini.</w:t>
      </w:r>
      <w:r>
        <w:rPr>
          <w:spacing w:val="-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engan</w:t>
      </w:r>
      <w:r>
        <w:rPr>
          <w:spacing w:val="2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2"/>
          <w:w w:val="109"/>
          <w:sz w:val="22"/>
          <w:szCs w:val="22"/>
        </w:rPr>
        <w:t>r</w:t>
      </w:r>
      <w:r>
        <w:rPr>
          <w:w w:val="110"/>
          <w:sz w:val="22"/>
          <w:szCs w:val="22"/>
        </w:rPr>
        <w:t>ga</w:t>
      </w:r>
      <w:r>
        <w:rPr>
          <w:spacing w:val="-1"/>
          <w:w w:val="110"/>
          <w:sz w:val="22"/>
          <w:szCs w:val="22"/>
        </w:rPr>
        <w:t>n</w:t>
      </w:r>
      <w:r>
        <w:rPr>
          <w:w w:val="112"/>
          <w:sz w:val="22"/>
          <w:szCs w:val="22"/>
        </w:rPr>
        <w:t xml:space="preserve">tung </w:t>
      </w:r>
      <w:r>
        <w:rPr>
          <w:sz w:val="22"/>
          <w:szCs w:val="22"/>
        </w:rPr>
        <w:t>kepada</w:t>
      </w:r>
      <w:r>
        <w:rPr>
          <w:spacing w:val="30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uhan,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ia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hi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membangun</w:t>
      </w:r>
      <w:r>
        <w:rPr>
          <w:spacing w:val="-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embok</w:t>
      </w:r>
      <w:r>
        <w:rPr>
          <w:spacing w:val="3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-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aktu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lalu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lama.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embangunan</w:t>
      </w:r>
      <w:r>
        <w:rPr>
          <w:spacing w:val="14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embok 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12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memili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na</w:t>
      </w:r>
      <w:r>
        <w:rPr>
          <w:spacing w:val="4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7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st</w:t>
      </w:r>
      <w:r>
        <w:rPr>
          <w:spacing w:val="-1"/>
          <w:w w:val="105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g</w:t>
      </w:r>
      <w:r>
        <w:rPr>
          <w:w w:val="94"/>
          <w:sz w:val="22"/>
          <w:szCs w:val="22"/>
        </w:rPr>
        <w:t xml:space="preserve">is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ya</w:t>
      </w:r>
      <w:r>
        <w:rPr>
          <w:w w:val="109"/>
          <w:sz w:val="22"/>
          <w:szCs w:val="22"/>
        </w:rPr>
        <w:t>tuan</w:t>
      </w:r>
      <w:r>
        <w:rPr>
          <w:spacing w:val="-4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kembali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ael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erse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ak</w:t>
      </w:r>
      <w:r>
        <w:rPr>
          <w:spacing w:val="3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dalam </w:t>
      </w:r>
      <w:r>
        <w:rPr>
          <w:w w:val="109"/>
          <w:sz w:val="22"/>
          <w:szCs w:val="22"/>
        </w:rPr>
        <w:t xml:space="preserve">pembuangan,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aligus</w:t>
      </w:r>
      <w:r>
        <w:rPr>
          <w:spacing w:val="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menggalang</w:t>
      </w:r>
      <w:r>
        <w:rPr>
          <w:spacing w:val="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</w:t>
      </w:r>
      <w:r>
        <w:rPr>
          <w:spacing w:val="3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pengha</w:t>
      </w:r>
      <w:r>
        <w:rPr>
          <w:spacing w:val="-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apan a</w:t>
      </w:r>
      <w:r>
        <w:rPr>
          <w:spacing w:val="4"/>
          <w:w w:val="110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w w:val="110"/>
          <w:sz w:val="22"/>
          <w:szCs w:val="22"/>
        </w:rPr>
        <w:t>perubahan</w:t>
      </w:r>
      <w:r>
        <w:rPr>
          <w:spacing w:val="32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hidup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 xml:space="preserve">lebih  </w:t>
      </w:r>
      <w:r>
        <w:rPr>
          <w:w w:val="98"/>
          <w:sz w:val="22"/>
          <w:szCs w:val="22"/>
        </w:rPr>
        <w:t>bai</w:t>
      </w:r>
      <w:r>
        <w:rPr>
          <w:spacing w:val="3"/>
          <w:w w:val="98"/>
          <w:sz w:val="22"/>
          <w:szCs w:val="22"/>
        </w:rPr>
        <w:t>k</w:t>
      </w:r>
      <w:r>
        <w:rPr>
          <w:w w:val="98"/>
          <w:sz w:val="22"/>
          <w:szCs w:val="22"/>
        </w:rPr>
        <w:t>.</w:t>
      </w:r>
      <w:r>
        <w:rPr>
          <w:spacing w:val="41"/>
          <w:w w:val="9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37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piha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27"/>
          <w:w w:val="8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6"/>
          <w:sz w:val="22"/>
          <w:szCs w:val="22"/>
        </w:rPr>
        <w:t>erusalem</w:t>
      </w:r>
      <w:r>
        <w:rPr>
          <w:spacing w:val="37"/>
          <w:w w:val="10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merupa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z w:val="22"/>
          <w:szCs w:val="22"/>
        </w:rPr>
        <w:t>kota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ting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dimana</w:t>
      </w:r>
      <w:r>
        <w:rPr>
          <w:spacing w:val="5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4"/>
          <w:w w:val="109"/>
          <w:sz w:val="22"/>
          <w:szCs w:val="22"/>
        </w:rPr>
        <w:t>-</w:t>
      </w:r>
      <w:r>
        <w:rPr>
          <w:w w:val="109"/>
          <w:sz w:val="22"/>
          <w:szCs w:val="22"/>
        </w:rPr>
        <w:t>o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ang</w:t>
      </w:r>
      <w:r>
        <w:rPr>
          <w:spacing w:val="-17"/>
          <w:w w:val="10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d</w:t>
      </w:r>
      <w:r>
        <w:rPr>
          <w:spacing w:val="-1"/>
          <w:w w:val="109"/>
          <w:sz w:val="22"/>
          <w:szCs w:val="22"/>
        </w:rPr>
        <w:t>a</w:t>
      </w:r>
      <w:r>
        <w:rPr>
          <w:w w:val="109"/>
          <w:sz w:val="22"/>
          <w:szCs w:val="22"/>
        </w:rPr>
        <w:t>tang</w:t>
      </w:r>
      <w:r>
        <w:rPr>
          <w:spacing w:val="16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rk</w:t>
      </w:r>
      <w:r>
        <w:rPr>
          <w:sz w:val="22"/>
          <w:szCs w:val="22"/>
        </w:rPr>
        <w:t xml:space="preserve">umpul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be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ibadah</w:t>
      </w:r>
      <w:r>
        <w:rPr>
          <w:spacing w:val="5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 xml:space="preserve">sana. </w:t>
      </w:r>
      <w:r>
        <w:rPr>
          <w:sz w:val="22"/>
          <w:szCs w:val="22"/>
        </w:rPr>
        <w:t>Ne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emia</w:t>
      </w:r>
      <w:r>
        <w:rPr>
          <w:spacing w:val="1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menghadapi</w:t>
      </w:r>
      <w:r>
        <w:rPr>
          <w:spacing w:val="-23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ta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tangan</w:t>
      </w:r>
      <w:r>
        <w:rPr>
          <w:spacing w:val="-1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t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keti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melaksana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ni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bai</w:t>
      </w:r>
      <w:r>
        <w:rPr>
          <w:spacing w:val="4"/>
          <w:w w:val="101"/>
          <w:sz w:val="22"/>
          <w:szCs w:val="22"/>
        </w:rPr>
        <w:t>k</w:t>
      </w:r>
      <w:r>
        <w:rPr>
          <w:spacing w:val="-3"/>
          <w:w w:val="111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50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bah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du</w:t>
      </w:r>
      <w:r>
        <w:rPr>
          <w:spacing w:val="1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ungan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bangsa </w:t>
      </w:r>
      <w:r>
        <w:rPr>
          <w:spacing w:val="49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Is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ae</w:t>
      </w:r>
      <w:r>
        <w:rPr>
          <w:spacing w:val="-2"/>
          <w:w w:val="96"/>
          <w:sz w:val="22"/>
          <w:szCs w:val="22"/>
        </w:rPr>
        <w:t>l</w:t>
      </w:r>
      <w:r>
        <w:rPr>
          <w:w w:val="96"/>
          <w:sz w:val="22"/>
          <w:szCs w:val="22"/>
        </w:rPr>
        <w:t xml:space="preserve">,  </w:t>
      </w:r>
      <w:r>
        <w:rPr>
          <w:sz w:val="22"/>
          <w:szCs w:val="22"/>
        </w:rPr>
        <w:t>bangsa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sendi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 xml:space="preserve">minim, </w:t>
      </w:r>
      <w:r>
        <w:rPr>
          <w:w w:val="107"/>
          <w:sz w:val="22"/>
          <w:szCs w:val="22"/>
        </w:rPr>
        <w:t>sedang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19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du</w:t>
      </w:r>
      <w:r>
        <w:rPr>
          <w:spacing w:val="1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ungan</w:t>
      </w:r>
      <w:r>
        <w:rPr>
          <w:spacing w:val="25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utama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dipe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oleh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pacing w:val="3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aja</w:t>
      </w:r>
      <w:r>
        <w:rPr>
          <w:spacing w:val="25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tahsasta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adalah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357B69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pict>
          <v:group id="_x0000_s1071" style="position:absolute;left:0;text-align:left;margin-left:411.2pt;margin-top:107.95pt;width:0;height:0;z-index:-6030;mso-position-horizontal-relative:page" coordorigin="8224,2159" coordsize="0,0">
            <v:shape id="_x0000_s1072" style="position:absolute;left:8224;top:2159;width:0;height:0" coordorigin="8224,2159" coordsize="0,0" path="m8224,2159r,e" filled="f" strokecolor="#00adef" strokeweight="2pt">
              <v:path arrowok="t"/>
            </v:shape>
            <w10:wrap anchorx="page"/>
          </v:group>
        </w:pict>
      </w:r>
      <w:r w:rsidR="00021A40">
        <w:rPr>
          <w:spacing w:val="-6"/>
          <w:sz w:val="22"/>
          <w:szCs w:val="22"/>
        </w:rPr>
        <w:t>P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 xml:space="preserve">emaja 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 xml:space="preserve">en </w:t>
      </w:r>
      <w:r w:rsidR="00021A40">
        <w:rPr>
          <w:spacing w:val="10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pembaharu  </w:t>
      </w:r>
      <w:r w:rsidR="00021A40">
        <w:rPr>
          <w:sz w:val="22"/>
          <w:szCs w:val="22"/>
        </w:rPr>
        <w:t xml:space="preserve">kehidupan 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mengacu </w:t>
      </w:r>
      <w:r w:rsidR="00021A40">
        <w:rPr>
          <w:sz w:val="22"/>
          <w:szCs w:val="22"/>
        </w:rPr>
        <w:t>pada  aja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9"/>
          <w:w w:val="107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mengenai</w:t>
      </w:r>
      <w:r w:rsidR="00021A40">
        <w:rPr>
          <w:spacing w:val="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am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kehidupan.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 xml:space="preserve">elalui </w:t>
      </w:r>
      <w:r w:rsidR="00021A40">
        <w:rPr>
          <w:w w:val="109"/>
          <w:sz w:val="22"/>
          <w:szCs w:val="22"/>
        </w:rPr>
        <w:t>perumpamaan</w:t>
      </w:r>
      <w:r w:rsidR="00021A40">
        <w:rPr>
          <w:spacing w:val="1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ini,</w:t>
      </w:r>
      <w:r w:rsidR="00021A40">
        <w:rPr>
          <w:spacing w:val="-4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>in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in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pen</w:t>
      </w:r>
      <w:r w:rsidR="00021A40">
        <w:rPr>
          <w:spacing w:val="-1"/>
          <w:w w:val="106"/>
          <w:sz w:val="22"/>
          <w:szCs w:val="22"/>
        </w:rPr>
        <w:t>g</w:t>
      </w:r>
      <w:r w:rsidR="00021A40">
        <w:rPr>
          <w:w w:val="106"/>
          <w:sz w:val="22"/>
          <w:szCs w:val="22"/>
        </w:rPr>
        <w:t>i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ut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24"/>
          <w:w w:val="106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memb</w:t>
      </w:r>
      <w:r w:rsidR="00021A40">
        <w:rPr>
          <w:spacing w:val="-2"/>
          <w:w w:val="106"/>
          <w:sz w:val="22"/>
          <w:szCs w:val="22"/>
        </w:rPr>
        <w:t>a</w:t>
      </w:r>
      <w:r w:rsidR="00021A40">
        <w:rPr>
          <w:spacing w:val="-1"/>
          <w:w w:val="106"/>
          <w:sz w:val="22"/>
          <w:szCs w:val="22"/>
        </w:rPr>
        <w:t>w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33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misi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perubahan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 xml:space="preserve">i </w:t>
      </w:r>
      <w:r w:rsidR="00021A40">
        <w:rPr>
          <w:spacing w:val="8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dunia. </w:t>
      </w:r>
      <w:r w:rsidR="00021A40">
        <w:rPr>
          <w:spacing w:val="4"/>
          <w:sz w:val="22"/>
          <w:szCs w:val="22"/>
        </w:rPr>
        <w:t xml:space="preserve"> </w:t>
      </w:r>
      <w:r w:rsidR="00021A40">
        <w:rPr>
          <w:spacing w:val="1"/>
          <w:sz w:val="22"/>
          <w:szCs w:val="22"/>
        </w:rPr>
        <w:t>M</w:t>
      </w:r>
      <w:r w:rsidR="00021A40">
        <w:rPr>
          <w:sz w:val="22"/>
          <w:szCs w:val="22"/>
        </w:rPr>
        <w:t>enjadi</w:t>
      </w:r>
      <w:r w:rsidR="00021A40">
        <w:rPr>
          <w:spacing w:val="45"/>
          <w:sz w:val="22"/>
          <w:szCs w:val="22"/>
        </w:rPr>
        <w:t xml:space="preserve"> </w:t>
      </w:r>
      <w:r w:rsidR="00021A40">
        <w:rPr>
          <w:sz w:val="22"/>
          <w:szCs w:val="22"/>
        </w:rPr>
        <w:t>pen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1"/>
          <w:sz w:val="22"/>
          <w:szCs w:val="22"/>
        </w:rPr>
        <w:t>k</w:t>
      </w:r>
      <w:r w:rsidR="00021A40">
        <w:rPr>
          <w:sz w:val="22"/>
          <w:szCs w:val="22"/>
        </w:rPr>
        <w:t xml:space="preserve">ut 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37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tidak  ha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1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ibut 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sem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ta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>melain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harus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dinampa</w:t>
      </w:r>
      <w:r w:rsidR="00021A40">
        <w:rPr>
          <w:spacing w:val="4"/>
          <w:sz w:val="22"/>
          <w:szCs w:val="22"/>
        </w:rPr>
        <w:t>kk</w:t>
      </w:r>
      <w:r w:rsidR="00021A40">
        <w:rPr>
          <w:sz w:val="22"/>
          <w:szCs w:val="22"/>
        </w:rPr>
        <w:t>an</w:t>
      </w:r>
      <w:r w:rsidR="00021A40">
        <w:rPr>
          <w:spacing w:val="55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seha</w:t>
      </w:r>
      <w:r w:rsidR="00021A40">
        <w:rPr>
          <w:spacing w:val="1"/>
          <w:w w:val="107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i-ha</w:t>
      </w:r>
      <w:r w:rsidR="00021A40">
        <w:rPr>
          <w:spacing w:val="1"/>
          <w:w w:val="101"/>
          <w:sz w:val="22"/>
          <w:szCs w:val="22"/>
        </w:rPr>
        <w:t>r</w:t>
      </w:r>
      <w:r w:rsidR="00021A40">
        <w:rPr>
          <w:w w:val="83"/>
          <w:sz w:val="22"/>
          <w:szCs w:val="22"/>
        </w:rPr>
        <w:t>i.</w:t>
      </w:r>
    </w:p>
    <w:p w:rsidR="00A31BD9" w:rsidRDefault="00A31BD9">
      <w:pPr>
        <w:spacing w:before="20" w:line="260" w:lineRule="exact"/>
        <w:rPr>
          <w:sz w:val="26"/>
          <w:szCs w:val="26"/>
        </w:rPr>
      </w:pPr>
    </w:p>
    <w:p w:rsidR="00A31BD9" w:rsidRDefault="00357B69">
      <w:pPr>
        <w:ind w:left="1100" w:right="2322"/>
        <w:jc w:val="both"/>
        <w:rPr>
          <w:sz w:val="28"/>
          <w:szCs w:val="28"/>
        </w:rPr>
      </w:pPr>
      <w:r>
        <w:pict>
          <v:group id="_x0000_s1069" style="position:absolute;left:0;text-align:left;margin-left:60pt;margin-top:18.95pt;width:349.2pt;height:0;z-index:-6032;mso-position-horizontal-relative:page" coordorigin="1200,379" coordsize="6984,0">
            <v:shape id="_x0000_s1070" style="position:absolute;left:1200;top:379;width:6984;height:0" coordorigin="1200,379" coordsize="6984,0" path="m1200,379r6984,e" filled="f" strokecolor="#00adef" strokeweight="2pt">
              <v:stroke dashstyle="dash"/>
              <v:path arrowok="t"/>
            </v:shape>
            <w10:wrap anchorx="page"/>
          </v:group>
        </w:pict>
      </w:r>
      <w:r>
        <w:pict>
          <v:group id="_x0000_s1067" style="position:absolute;left:0;text-align:left;margin-left:56pt;margin-top:18.95pt;width:0;height:0;z-index:-6031;mso-position-horizontal-relative:page" coordorigin="1120,379" coordsize="0,0">
            <v:shape id="_x0000_s1068" style="position:absolute;left:1120;top:379;width:0;height:0" coordorigin="1120,379" coordsize="0,0" path="m1120,379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spacing w:val="-11"/>
          <w:sz w:val="28"/>
          <w:szCs w:val="28"/>
        </w:rPr>
        <w:t>D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-18"/>
          <w:sz w:val="28"/>
          <w:szCs w:val="28"/>
        </w:rPr>
        <w:t xml:space="preserve"> </w:t>
      </w:r>
      <w:r w:rsidR="00021A40">
        <w:rPr>
          <w:b/>
          <w:color w:val="0076A3"/>
          <w:spacing w:val="1"/>
          <w:sz w:val="28"/>
          <w:szCs w:val="28"/>
        </w:rPr>
        <w:t>M</w:t>
      </w:r>
      <w:r w:rsidR="00021A40">
        <w:rPr>
          <w:b/>
          <w:color w:val="0076A3"/>
          <w:sz w:val="28"/>
          <w:szCs w:val="28"/>
        </w:rPr>
        <w:t>enjadi</w:t>
      </w:r>
      <w:r w:rsidR="00021A40">
        <w:rPr>
          <w:b/>
          <w:color w:val="0076A3"/>
          <w:spacing w:val="-5"/>
          <w:sz w:val="28"/>
          <w:szCs w:val="28"/>
        </w:rPr>
        <w:t xml:space="preserve"> </w:t>
      </w:r>
      <w:r w:rsidR="00021A40">
        <w:rPr>
          <w:b/>
          <w:color w:val="0076A3"/>
          <w:spacing w:val="2"/>
          <w:w w:val="97"/>
          <w:sz w:val="28"/>
          <w:szCs w:val="28"/>
        </w:rPr>
        <w:t>G</w:t>
      </w:r>
      <w:r w:rsidR="00021A40">
        <w:rPr>
          <w:b/>
          <w:color w:val="0076A3"/>
          <w:w w:val="97"/>
          <w:sz w:val="28"/>
          <w:szCs w:val="28"/>
        </w:rPr>
        <w:t>a</w:t>
      </w:r>
      <w:r w:rsidR="00021A40">
        <w:rPr>
          <w:b/>
          <w:color w:val="0076A3"/>
          <w:spacing w:val="-3"/>
          <w:w w:val="97"/>
          <w:sz w:val="28"/>
          <w:szCs w:val="28"/>
        </w:rPr>
        <w:t>r</w:t>
      </w:r>
      <w:r w:rsidR="00021A40">
        <w:rPr>
          <w:b/>
          <w:color w:val="0076A3"/>
          <w:w w:val="97"/>
          <w:sz w:val="28"/>
          <w:szCs w:val="28"/>
        </w:rPr>
        <w:t>am</w:t>
      </w:r>
      <w:r w:rsidR="00021A40">
        <w:rPr>
          <w:b/>
          <w:color w:val="0076A3"/>
          <w:spacing w:val="-9"/>
          <w:w w:val="97"/>
          <w:sz w:val="28"/>
          <w:szCs w:val="28"/>
        </w:rPr>
        <w:t xml:space="preserve"> </w:t>
      </w:r>
      <w:r w:rsidR="00021A40">
        <w:rPr>
          <w:b/>
          <w:color w:val="0076A3"/>
          <w:sz w:val="28"/>
          <w:szCs w:val="28"/>
        </w:rPr>
        <w:t>dan</w:t>
      </w:r>
      <w:r w:rsidR="00021A40">
        <w:rPr>
          <w:b/>
          <w:color w:val="0076A3"/>
          <w:spacing w:val="3"/>
          <w:sz w:val="28"/>
          <w:szCs w:val="28"/>
        </w:rPr>
        <w:t xml:space="preserve"> </w:t>
      </w:r>
      <w:r w:rsidR="00021A40">
        <w:rPr>
          <w:b/>
          <w:color w:val="0076A3"/>
          <w:spacing w:val="-23"/>
          <w:w w:val="82"/>
          <w:sz w:val="28"/>
          <w:szCs w:val="28"/>
        </w:rPr>
        <w:t>T</w:t>
      </w:r>
      <w:r w:rsidR="00021A40">
        <w:rPr>
          <w:b/>
          <w:color w:val="0076A3"/>
          <w:w w:val="102"/>
          <w:sz w:val="28"/>
          <w:szCs w:val="28"/>
        </w:rPr>
        <w:t>e</w:t>
      </w:r>
      <w:r w:rsidR="00021A40">
        <w:rPr>
          <w:b/>
          <w:color w:val="0076A3"/>
          <w:spacing w:val="-3"/>
          <w:w w:val="102"/>
          <w:sz w:val="28"/>
          <w:szCs w:val="28"/>
        </w:rPr>
        <w:t>r</w:t>
      </w:r>
      <w:r w:rsidR="00021A40">
        <w:rPr>
          <w:b/>
          <w:color w:val="0076A3"/>
          <w:w w:val="109"/>
          <w:sz w:val="28"/>
          <w:szCs w:val="28"/>
        </w:rPr>
        <w:t>ang</w:t>
      </w:r>
      <w:r w:rsidR="00021A40">
        <w:rPr>
          <w:b/>
          <w:color w:val="0076A3"/>
          <w:spacing w:val="-13"/>
          <w:sz w:val="28"/>
          <w:szCs w:val="28"/>
        </w:rPr>
        <w:t xml:space="preserve"> </w:t>
      </w:r>
      <w:r w:rsidR="00021A40">
        <w:rPr>
          <w:b/>
          <w:color w:val="0076A3"/>
          <w:spacing w:val="-4"/>
          <w:w w:val="97"/>
          <w:sz w:val="28"/>
          <w:szCs w:val="28"/>
        </w:rPr>
        <w:t>k</w:t>
      </w:r>
      <w:r w:rsidR="00021A40">
        <w:rPr>
          <w:b/>
          <w:color w:val="0076A3"/>
          <w:w w:val="106"/>
          <w:sz w:val="28"/>
          <w:szCs w:val="28"/>
        </w:rPr>
        <w:t>ehidupan</w:t>
      </w:r>
    </w:p>
    <w:p w:rsidR="00A31BD9" w:rsidRDefault="00A31BD9">
      <w:pPr>
        <w:spacing w:before="8" w:line="120" w:lineRule="exact"/>
        <w:rPr>
          <w:sz w:val="13"/>
          <w:szCs w:val="13"/>
        </w:rPr>
      </w:pPr>
    </w:p>
    <w:p w:rsidR="00A31BD9" w:rsidRDefault="00A31BD9">
      <w:pPr>
        <w:spacing w:line="200" w:lineRule="exact"/>
      </w:pPr>
    </w:p>
    <w:p w:rsidR="00A31BD9" w:rsidRDefault="00021A40">
      <w:pPr>
        <w:ind w:left="1100" w:right="4353"/>
        <w:jc w:val="both"/>
        <w:rPr>
          <w:sz w:val="22"/>
          <w:szCs w:val="22"/>
        </w:rPr>
      </w:pPr>
      <w:r>
        <w:rPr>
          <w:b/>
          <w:spacing w:val="-9"/>
          <w:sz w:val="22"/>
          <w:szCs w:val="22"/>
        </w:rPr>
        <w:t>D</w:t>
      </w:r>
      <w:r>
        <w:rPr>
          <w:b/>
          <w:sz w:val="22"/>
          <w:szCs w:val="22"/>
        </w:rPr>
        <w:t>.1.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enjadi</w:t>
      </w:r>
      <w:r>
        <w:rPr>
          <w:b/>
          <w:spacing w:val="-4"/>
          <w:sz w:val="22"/>
          <w:szCs w:val="22"/>
        </w:rPr>
        <w:t xml:space="preserve"> </w:t>
      </w:r>
      <w:r>
        <w:rPr>
          <w:b/>
          <w:spacing w:val="2"/>
          <w:w w:val="97"/>
          <w:sz w:val="22"/>
          <w:szCs w:val="22"/>
        </w:rPr>
        <w:t>G</w:t>
      </w:r>
      <w:r>
        <w:rPr>
          <w:b/>
          <w:w w:val="97"/>
          <w:sz w:val="22"/>
          <w:szCs w:val="22"/>
        </w:rPr>
        <w:t>a</w:t>
      </w:r>
      <w:r>
        <w:rPr>
          <w:b/>
          <w:spacing w:val="-2"/>
          <w:w w:val="97"/>
          <w:sz w:val="22"/>
          <w:szCs w:val="22"/>
        </w:rPr>
        <w:t>r</w:t>
      </w:r>
      <w:r>
        <w:rPr>
          <w:b/>
          <w:w w:val="97"/>
          <w:sz w:val="22"/>
          <w:szCs w:val="22"/>
        </w:rPr>
        <w:t>am</w:t>
      </w:r>
      <w:r>
        <w:rPr>
          <w:b/>
          <w:spacing w:val="-8"/>
          <w:w w:val="97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6"/>
          <w:sz w:val="22"/>
          <w:szCs w:val="22"/>
        </w:rPr>
        <w:t>ehidupan</w:t>
      </w:r>
    </w:p>
    <w:p w:rsidR="00A31BD9" w:rsidRDefault="00A31BD9">
      <w:pPr>
        <w:spacing w:before="4" w:line="100" w:lineRule="exact"/>
        <w:rPr>
          <w:sz w:val="10"/>
          <w:szCs w:val="10"/>
        </w:rPr>
      </w:pPr>
    </w:p>
    <w:p w:rsidR="00A31BD9" w:rsidRDefault="00021A40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footerReference w:type="default" r:id="rId67"/>
          <w:pgSz w:w="9920" w:h="14120"/>
          <w:pgMar w:top="1280" w:right="1380" w:bottom="280" w:left="0" w:header="0" w:footer="1160" w:gutter="0"/>
          <w:pgNumType w:start="162"/>
          <w:cols w:space="720"/>
        </w:sect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alah s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fungsi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utama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mengasin</w:t>
      </w:r>
      <w:r>
        <w:rPr>
          <w:spacing w:val="4"/>
          <w:w w:val="105"/>
          <w:sz w:val="22"/>
          <w:szCs w:val="22"/>
        </w:rPr>
        <w:t>k</w:t>
      </w:r>
      <w:r>
        <w:rPr>
          <w:w w:val="105"/>
          <w:sz w:val="22"/>
          <w:szCs w:val="22"/>
        </w:rPr>
        <w:t>an</w:t>
      </w:r>
      <w:r>
        <w:rPr>
          <w:spacing w:val="2"/>
          <w:w w:val="105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</w:t>
      </w:r>
      <w:r>
        <w:rPr>
          <w:spacing w:val="4"/>
          <w:w w:val="103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anan </w:t>
      </w:r>
      <w:r>
        <w:rPr>
          <w:sz w:val="22"/>
          <w:szCs w:val="22"/>
        </w:rPr>
        <w:t>namun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men</w:t>
      </w:r>
      <w:r>
        <w:rPr>
          <w:spacing w:val="-1"/>
          <w:w w:val="109"/>
          <w:sz w:val="22"/>
          <w:szCs w:val="22"/>
        </w:rPr>
        <w:t>c</w:t>
      </w:r>
      <w:r>
        <w:rPr>
          <w:w w:val="109"/>
          <w:sz w:val="22"/>
          <w:szCs w:val="22"/>
        </w:rPr>
        <w:t>egah</w:t>
      </w:r>
      <w:r>
        <w:rPr>
          <w:spacing w:val="-26"/>
          <w:w w:val="109"/>
          <w:sz w:val="22"/>
          <w:szCs w:val="22"/>
        </w:rPr>
        <w:t xml:space="preserve"> </w:t>
      </w:r>
      <w:r>
        <w:rPr>
          <w:spacing w:val="1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kebusu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-7"/>
          <w:w w:val="109"/>
          <w:sz w:val="22"/>
          <w:szCs w:val="22"/>
        </w:rPr>
        <w:t>n</w:t>
      </w:r>
      <w:r>
        <w:rPr>
          <w:w w:val="79"/>
          <w:sz w:val="22"/>
          <w:szCs w:val="22"/>
        </w:rPr>
        <w:t>”</w:t>
      </w:r>
      <w:r>
        <w:rPr>
          <w:spacing w:val="-2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>r</w:t>
      </w:r>
      <w:r>
        <w:rPr>
          <w:sz w:val="22"/>
          <w:szCs w:val="22"/>
        </w:rPr>
        <w:t>fu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nsi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meng</w:t>
      </w:r>
      <w:r>
        <w:rPr>
          <w:spacing w:val="-2"/>
          <w:w w:val="107"/>
          <w:sz w:val="22"/>
          <w:szCs w:val="22"/>
        </w:rPr>
        <w:t>aw</w:t>
      </w:r>
      <w:r>
        <w:rPr>
          <w:w w:val="107"/>
          <w:sz w:val="22"/>
          <w:szCs w:val="22"/>
        </w:rPr>
        <w:t>et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 xml:space="preserve">ing </w:t>
      </w:r>
      <w:r>
        <w:rPr>
          <w:sz w:val="22"/>
          <w:szCs w:val="22"/>
        </w:rPr>
        <w:lastRenderedPageBreak/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tidak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 xml:space="preserve">busuk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rusa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njil</w:t>
      </w:r>
      <w:r>
        <w:rPr>
          <w:sz w:val="22"/>
          <w:szCs w:val="22"/>
        </w:rPr>
        <w:t xml:space="preserve"> 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tius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5:13</w:t>
      </w:r>
      <w:r>
        <w:rPr>
          <w:spacing w:val="33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di</w:t>
      </w:r>
      <w:r>
        <w:rPr>
          <w:spacing w:val="4"/>
          <w:w w:val="99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5"/>
          <w:sz w:val="22"/>
          <w:szCs w:val="22"/>
        </w:rPr>
        <w:t>ta</w:t>
      </w:r>
      <w:r>
        <w:rPr>
          <w:spacing w:val="4"/>
          <w:w w:val="105"/>
          <w:sz w:val="22"/>
          <w:szCs w:val="22"/>
        </w:rPr>
        <w:t>k</w:t>
      </w:r>
      <w:r>
        <w:rPr>
          <w:w w:val="101"/>
          <w:sz w:val="22"/>
          <w:szCs w:val="22"/>
        </w:rPr>
        <w:t xml:space="preserve">an: </w:t>
      </w:r>
      <w:r>
        <w:rPr>
          <w:w w:val="79"/>
          <w:sz w:val="22"/>
          <w:szCs w:val="22"/>
        </w:rPr>
        <w:t>“</w:t>
      </w:r>
      <w:r>
        <w:rPr>
          <w:spacing w:val="30"/>
          <w:w w:val="7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8"/>
          <w:sz w:val="22"/>
          <w:szCs w:val="22"/>
        </w:rPr>
        <w:t>amu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duni</w:t>
      </w:r>
      <w:r>
        <w:rPr>
          <w:spacing w:val="-7"/>
          <w:w w:val="107"/>
          <w:sz w:val="22"/>
          <w:szCs w:val="22"/>
        </w:rPr>
        <w:t>a</w:t>
      </w:r>
      <w:r>
        <w:rPr>
          <w:w w:val="79"/>
          <w:sz w:val="22"/>
          <w:szCs w:val="22"/>
        </w:rPr>
        <w:t>”</w:t>
      </w:r>
      <w:r>
        <w:rPr>
          <w:sz w:val="22"/>
          <w:szCs w:val="22"/>
        </w:rPr>
        <w:t xml:space="preserve"> 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 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itu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menjadi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ar</w:t>
      </w:r>
      <w:r>
        <w:rPr>
          <w:spacing w:val="4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2"/>
          <w:w w:val="111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apa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>ah</w:t>
      </w:r>
    </w:p>
    <w:p w:rsidR="00A31BD9" w:rsidRDefault="00021A40">
      <w:pPr>
        <w:spacing w:before="73" w:line="284" w:lineRule="auto"/>
        <w:ind w:left="287" w:right="106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diasin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an?</w:t>
      </w:r>
      <w:r>
        <w:rPr>
          <w:spacing w:val="10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T</w:t>
      </w:r>
      <w:r>
        <w:rPr>
          <w:w w:val="95"/>
          <w:sz w:val="22"/>
          <w:szCs w:val="22"/>
        </w:rPr>
        <w:t>idak</w:t>
      </w:r>
      <w:r>
        <w:rPr>
          <w:spacing w:val="7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guna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selain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dibuang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diinjak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2"/>
          <w:w w:val="89"/>
          <w:sz w:val="22"/>
          <w:szCs w:val="22"/>
        </w:rPr>
        <w:t>G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am </w:t>
      </w:r>
      <w:r>
        <w:rPr>
          <w:sz w:val="22"/>
          <w:szCs w:val="22"/>
        </w:rPr>
        <w:t>merupa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ana</w:t>
      </w:r>
      <w:r>
        <w:rPr>
          <w:spacing w:val="43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peng</w:t>
      </w:r>
      <w:r>
        <w:rPr>
          <w:spacing w:val="-2"/>
          <w:w w:val="109"/>
          <w:sz w:val="22"/>
          <w:szCs w:val="22"/>
        </w:rPr>
        <w:t>aw</w:t>
      </w:r>
      <w:r>
        <w:rPr>
          <w:w w:val="109"/>
          <w:sz w:val="22"/>
          <w:szCs w:val="22"/>
        </w:rPr>
        <w:t xml:space="preserve">et </w:t>
      </w:r>
      <w:r>
        <w:rPr>
          <w:spacing w:val="17"/>
          <w:w w:val="109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</w:t>
      </w:r>
      <w:r>
        <w:rPr>
          <w:spacing w:val="-1"/>
          <w:w w:val="111"/>
          <w:sz w:val="22"/>
          <w:szCs w:val="22"/>
        </w:rPr>
        <w:t>g</w:t>
      </w:r>
      <w:r>
        <w:rPr>
          <w:w w:val="105"/>
          <w:sz w:val="22"/>
          <w:szCs w:val="22"/>
        </w:rPr>
        <w:t>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buah  dan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yur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agar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membusuk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2"/>
          <w:sz w:val="22"/>
          <w:szCs w:val="22"/>
        </w:rPr>
        <w:t>aw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51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2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am.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ena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42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digamba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106"/>
          <w:sz w:val="22"/>
          <w:szCs w:val="22"/>
        </w:rPr>
        <w:t>k</w:t>
      </w:r>
      <w:r>
        <w:rPr>
          <w:w w:val="106"/>
          <w:sz w:val="22"/>
          <w:szCs w:val="22"/>
        </w:rPr>
        <w:t>an</w:t>
      </w:r>
      <w:r>
        <w:rPr>
          <w:spacing w:val="1"/>
          <w:w w:val="10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sepe</w:t>
      </w:r>
      <w:r>
        <w:rPr>
          <w:spacing w:val="5"/>
          <w:w w:val="108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ti </w:t>
      </w:r>
      <w:r>
        <w:rPr>
          <w:sz w:val="22"/>
          <w:szCs w:val="22"/>
        </w:rPr>
        <w:t>ji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dimasu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>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 xml:space="preserve">tubuh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43"/>
          <w:sz w:val="22"/>
          <w:szCs w:val="22"/>
        </w:rPr>
        <w:t xml:space="preserve"> </w:t>
      </w:r>
      <w:r>
        <w:rPr>
          <w:w w:val="69"/>
          <w:sz w:val="22"/>
          <w:szCs w:val="22"/>
        </w:rPr>
        <w:t>!</w:t>
      </w:r>
      <w:r>
        <w:rPr>
          <w:spacing w:val="20"/>
          <w:w w:val="69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O</w:t>
      </w:r>
      <w:r>
        <w:rPr>
          <w:spacing w:val="-1"/>
          <w:w w:val="9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36"/>
          <w:w w:val="1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ada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engah</w:t>
      </w:r>
      <w:r>
        <w:rPr>
          <w:spacing w:val="35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 xml:space="preserve">dunia    </w:t>
      </w:r>
      <w:r>
        <w:rPr>
          <w:w w:val="110"/>
          <w:sz w:val="22"/>
          <w:szCs w:val="22"/>
        </w:rPr>
        <w:t>di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</w:t>
      </w:r>
      <w:r>
        <w:rPr>
          <w:spacing w:val="-1"/>
          <w:w w:val="110"/>
          <w:sz w:val="22"/>
          <w:szCs w:val="22"/>
        </w:rPr>
        <w:t>n</w:t>
      </w:r>
      <w:r>
        <w:rPr>
          <w:w w:val="110"/>
          <w:sz w:val="22"/>
          <w:szCs w:val="22"/>
        </w:rPr>
        <w:t>tut</w:t>
      </w:r>
      <w:r>
        <w:rPr>
          <w:spacing w:val="3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  </w:t>
      </w:r>
      <w:r>
        <w:rPr>
          <w:spacing w:val="2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be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pe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47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menjadi </w:t>
      </w:r>
      <w:r>
        <w:rPr>
          <w:w w:val="109"/>
          <w:sz w:val="22"/>
          <w:szCs w:val="22"/>
        </w:rPr>
        <w:t>peng</w:t>
      </w:r>
      <w:r>
        <w:rPr>
          <w:spacing w:val="-2"/>
          <w:w w:val="109"/>
          <w:sz w:val="22"/>
          <w:szCs w:val="22"/>
        </w:rPr>
        <w:t>aw</w:t>
      </w:r>
      <w:r>
        <w:rPr>
          <w:w w:val="109"/>
          <w:sz w:val="22"/>
          <w:szCs w:val="22"/>
        </w:rPr>
        <w:t>et</w:t>
      </w:r>
      <w:r>
        <w:rPr>
          <w:spacing w:val="18"/>
          <w:w w:val="10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</w:t>
      </w:r>
      <w:r>
        <w:rPr>
          <w:spacing w:val="-1"/>
          <w:w w:val="107"/>
          <w:sz w:val="22"/>
          <w:szCs w:val="22"/>
        </w:rPr>
        <w:t>c</w:t>
      </w:r>
      <w:r>
        <w:rPr>
          <w:w w:val="107"/>
          <w:sz w:val="22"/>
          <w:szCs w:val="22"/>
        </w:rPr>
        <w:t>egah</w:t>
      </w:r>
      <w:r>
        <w:rPr>
          <w:spacing w:val="33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kehancu</w:t>
      </w:r>
      <w:r>
        <w:rPr>
          <w:spacing w:val="-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segala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pembusu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13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ma 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2"/>
          <w:w w:val="8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7"/>
          <w:sz w:val="22"/>
          <w:szCs w:val="22"/>
        </w:rPr>
        <w:t>esus</w:t>
      </w:r>
      <w:r>
        <w:rPr>
          <w:spacing w:val="23"/>
          <w:w w:val="10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20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1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iasan</w:t>
      </w:r>
      <w:r>
        <w:rPr>
          <w:spacing w:val="3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u</w:t>
      </w:r>
      <w:r>
        <w:rPr>
          <w:spacing w:val="-1"/>
          <w:w w:val="110"/>
          <w:sz w:val="22"/>
          <w:szCs w:val="22"/>
        </w:rPr>
        <w:t>n</w:t>
      </w:r>
      <w:r>
        <w:rPr>
          <w:w w:val="105"/>
          <w:sz w:val="22"/>
          <w:szCs w:val="22"/>
        </w:rPr>
        <w:t xml:space="preserve">tuk </w:t>
      </w:r>
      <w:r>
        <w:rPr>
          <w:w w:val="107"/>
          <w:sz w:val="22"/>
          <w:szCs w:val="22"/>
        </w:rPr>
        <w:t>menggamba</w:t>
      </w:r>
      <w:r>
        <w:rPr>
          <w:spacing w:val="1"/>
          <w:w w:val="107"/>
          <w:sz w:val="22"/>
          <w:szCs w:val="22"/>
        </w:rPr>
        <w:t>r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>an</w:t>
      </w:r>
      <w:r>
        <w:rPr>
          <w:spacing w:val="2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iman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kehidupan. 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 xml:space="preserve">adalah  </w:t>
      </w:r>
      <w:r>
        <w:rPr>
          <w:w w:val="102"/>
          <w:sz w:val="22"/>
          <w:szCs w:val="22"/>
        </w:rPr>
        <w:t>z</w:t>
      </w:r>
      <w:r>
        <w:rPr>
          <w:spacing w:val="-1"/>
          <w:w w:val="102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am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dibutuh</w:t>
      </w:r>
      <w:r>
        <w:rPr>
          <w:spacing w:val="4"/>
          <w:w w:val="107"/>
          <w:sz w:val="22"/>
          <w:szCs w:val="22"/>
        </w:rPr>
        <w:t>k</w:t>
      </w:r>
      <w:r>
        <w:rPr>
          <w:w w:val="107"/>
          <w:sz w:val="22"/>
          <w:szCs w:val="22"/>
        </w:rPr>
        <w:t xml:space="preserve">an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dikenal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oleh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 xml:space="preserve">bagai </w:t>
      </w:r>
      <w:r>
        <w:rPr>
          <w:spacing w:val="4"/>
          <w:w w:val="93"/>
          <w:sz w:val="22"/>
          <w:szCs w:val="22"/>
        </w:rPr>
        <w:t>k</w:t>
      </w:r>
      <w:r>
        <w:rPr>
          <w:w w:val="106"/>
          <w:sz w:val="22"/>
          <w:szCs w:val="22"/>
        </w:rPr>
        <w:t>alangan</w:t>
      </w:r>
      <w:r>
        <w:rPr>
          <w:spacing w:val="19"/>
          <w:w w:val="106"/>
          <w:sz w:val="22"/>
          <w:szCs w:val="22"/>
        </w:rPr>
        <w:t>.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en</w:t>
      </w:r>
      <w:r>
        <w:rPr>
          <w:spacing w:val="19"/>
          <w:w w:val="110"/>
          <w:sz w:val="22"/>
          <w:szCs w:val="22"/>
        </w:rPr>
        <w:t>a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spacing w:val="19"/>
          <w:w w:val="82"/>
          <w:sz w:val="22"/>
          <w:szCs w:val="22"/>
        </w:rPr>
        <w:t>,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iasa</w:t>
      </w:r>
      <w:r>
        <w:rPr>
          <w:spacing w:val="19"/>
          <w:w w:val="104"/>
          <w:sz w:val="22"/>
          <w:szCs w:val="22"/>
        </w:rPr>
        <w:t>n</w:t>
      </w:r>
      <w:r>
        <w:rPr>
          <w:w w:val="97"/>
          <w:sz w:val="22"/>
          <w:szCs w:val="22"/>
        </w:rPr>
        <w:t>in</w:t>
      </w:r>
      <w:r>
        <w:rPr>
          <w:spacing w:val="19"/>
          <w:w w:val="97"/>
          <w:sz w:val="22"/>
          <w:szCs w:val="22"/>
        </w:rPr>
        <w:t>i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spacing w:val="19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dipaham</w:t>
      </w:r>
      <w:r>
        <w:rPr>
          <w:spacing w:val="19"/>
          <w:w w:val="106"/>
          <w:sz w:val="22"/>
          <w:szCs w:val="22"/>
        </w:rPr>
        <w:t>i</w:t>
      </w:r>
      <w:r>
        <w:rPr>
          <w:w w:val="111"/>
          <w:sz w:val="22"/>
          <w:szCs w:val="22"/>
        </w:rPr>
        <w:t>denga</w:t>
      </w:r>
      <w:r>
        <w:rPr>
          <w:spacing w:val="19"/>
          <w:w w:val="111"/>
          <w:sz w:val="22"/>
          <w:szCs w:val="22"/>
        </w:rPr>
        <w:t>n</w:t>
      </w:r>
      <w:r>
        <w:rPr>
          <w:w w:val="109"/>
          <w:sz w:val="22"/>
          <w:szCs w:val="22"/>
        </w:rPr>
        <w:t>muda</w:t>
      </w:r>
      <w:r>
        <w:rPr>
          <w:spacing w:val="19"/>
          <w:w w:val="109"/>
          <w:sz w:val="22"/>
          <w:szCs w:val="22"/>
        </w:rPr>
        <w:t>h</w:t>
      </w:r>
      <w:r>
        <w:rPr>
          <w:w w:val="107"/>
          <w:sz w:val="22"/>
          <w:szCs w:val="22"/>
        </w:rPr>
        <w:t>ole</w:t>
      </w:r>
      <w:r>
        <w:rPr>
          <w:spacing w:val="19"/>
          <w:w w:val="107"/>
          <w:sz w:val="22"/>
          <w:szCs w:val="22"/>
        </w:rPr>
        <w:t>h</w:t>
      </w:r>
      <w:r>
        <w:rPr>
          <w:w w:val="107"/>
          <w:sz w:val="22"/>
          <w:szCs w:val="22"/>
        </w:rPr>
        <w:t>setia</w:t>
      </w:r>
      <w:r>
        <w:rPr>
          <w:spacing w:val="19"/>
          <w:w w:val="107"/>
          <w:sz w:val="22"/>
          <w:szCs w:val="22"/>
        </w:rPr>
        <w:t>p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enjadi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kehidupan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0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pe</w:t>
      </w:r>
      <w:r>
        <w:rPr>
          <w:spacing w:val="-1"/>
          <w:w w:val="109"/>
          <w:sz w:val="22"/>
          <w:szCs w:val="22"/>
        </w:rPr>
        <w:t>r</w:t>
      </w:r>
      <w:r>
        <w:rPr>
          <w:w w:val="109"/>
          <w:sz w:val="22"/>
          <w:szCs w:val="22"/>
        </w:rPr>
        <w:t>an</w:t>
      </w:r>
      <w:r>
        <w:rPr>
          <w:spacing w:val="-18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aktif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3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pemb</w:t>
      </w:r>
      <w:r>
        <w:rPr>
          <w:spacing w:val="-2"/>
          <w:w w:val="108"/>
          <w:sz w:val="22"/>
          <w:szCs w:val="22"/>
        </w:rPr>
        <w:t>a</w:t>
      </w:r>
      <w:r>
        <w:rPr>
          <w:spacing w:val="-1"/>
          <w:w w:val="108"/>
          <w:sz w:val="22"/>
          <w:szCs w:val="22"/>
        </w:rPr>
        <w:t>w</w:t>
      </w:r>
      <w:r>
        <w:rPr>
          <w:w w:val="108"/>
          <w:sz w:val="22"/>
          <w:szCs w:val="22"/>
        </w:rPr>
        <w:t>a</w:t>
      </w:r>
      <w:r>
        <w:rPr>
          <w:spacing w:val="-17"/>
          <w:w w:val="10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perubahan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agen</w:t>
      </w:r>
      <w:r>
        <w:rPr>
          <w:spacing w:val="47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perubahan</w:t>
      </w:r>
      <w:r>
        <w:rPr>
          <w:spacing w:val="-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aligus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turut</w:t>
      </w:r>
      <w:r>
        <w:rPr>
          <w:spacing w:val="43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mempengaruhi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  tidak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</w:t>
      </w:r>
      <w:r>
        <w:rPr>
          <w:spacing w:val="-3"/>
          <w:w w:val="106"/>
          <w:sz w:val="22"/>
          <w:szCs w:val="22"/>
        </w:rPr>
        <w:t>n</w:t>
      </w:r>
      <w:r>
        <w:rPr>
          <w:w w:val="106"/>
          <w:sz w:val="22"/>
          <w:szCs w:val="22"/>
        </w:rPr>
        <w:t>yimpang</w:t>
      </w:r>
      <w:r>
        <w:rPr>
          <w:spacing w:val="19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no</w:t>
      </w:r>
      <w:r>
        <w:rPr>
          <w:spacing w:val="1"/>
          <w:w w:val="107"/>
          <w:sz w:val="22"/>
          <w:szCs w:val="22"/>
        </w:rPr>
        <w:t>r</w:t>
      </w:r>
      <w:r>
        <w:rPr>
          <w:w w:val="103"/>
          <w:sz w:val="22"/>
          <w:szCs w:val="22"/>
        </w:rPr>
        <w:t xml:space="preserve">ma, </w:t>
      </w:r>
      <w:r>
        <w:rPr>
          <w:sz w:val="22"/>
          <w:szCs w:val="22"/>
        </w:rPr>
        <w:t>eti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1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mas</w:t>
      </w:r>
      <w:r>
        <w:rPr>
          <w:spacing w:val="-1"/>
          <w:w w:val="103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isal</w:t>
      </w:r>
      <w:r>
        <w:rPr>
          <w:spacing w:val="-3"/>
          <w:w w:val="96"/>
          <w:sz w:val="22"/>
          <w:szCs w:val="22"/>
        </w:rPr>
        <w:t>n</w:t>
      </w:r>
      <w:r>
        <w:rPr>
          <w:spacing w:val="-1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a,</w:t>
      </w:r>
      <w:r>
        <w:rPr>
          <w:spacing w:val="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kebiasaan</w:t>
      </w:r>
      <w:r>
        <w:rPr>
          <w:spacing w:val="42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</w:t>
      </w:r>
      <w:r>
        <w:rPr>
          <w:spacing w:val="-3"/>
          <w:w w:val="109"/>
          <w:sz w:val="22"/>
          <w:szCs w:val="22"/>
        </w:rPr>
        <w:t>n</w:t>
      </w:r>
      <w:r>
        <w:rPr>
          <w:spacing w:val="-2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2"/>
          <w:sz w:val="22"/>
          <w:szCs w:val="22"/>
        </w:rPr>
        <w:t>e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2"/>
          <w:w w:val="107"/>
          <w:sz w:val="22"/>
          <w:szCs w:val="22"/>
        </w:rPr>
        <w:t>r</w:t>
      </w:r>
      <w:r>
        <w:rPr>
          <w:w w:val="101"/>
          <w:sz w:val="22"/>
          <w:szCs w:val="22"/>
        </w:rPr>
        <w:t>oko</w:t>
      </w:r>
      <w:r>
        <w:rPr>
          <w:spacing w:val="3"/>
          <w:w w:val="101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, </w:t>
      </w:r>
      <w:r>
        <w:rPr>
          <w:w w:val="111"/>
          <w:sz w:val="22"/>
          <w:szCs w:val="22"/>
        </w:rPr>
        <w:t>penggunaan</w:t>
      </w:r>
      <w:r>
        <w:rPr>
          <w:spacing w:val="20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ob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99"/>
          <w:sz w:val="22"/>
          <w:szCs w:val="22"/>
        </w:rPr>
        <w:t>la</w:t>
      </w:r>
      <w:r>
        <w:rPr>
          <w:spacing w:val="-1"/>
          <w:w w:val="99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3"/>
          <w:w w:val="110"/>
          <w:sz w:val="22"/>
          <w:szCs w:val="22"/>
        </w:rPr>
        <w:t>g</w:t>
      </w:r>
      <w:r>
        <w:rPr>
          <w:w w:val="82"/>
          <w:sz w:val="22"/>
          <w:szCs w:val="22"/>
        </w:rPr>
        <w:t xml:space="preserve">, </w:t>
      </w:r>
      <w:r>
        <w:rPr>
          <w:spacing w:val="52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ole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25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sesama,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 xml:space="preserve">bolos  </w:t>
      </w:r>
      <w:r>
        <w:rPr>
          <w:w w:val="102"/>
          <w:sz w:val="22"/>
          <w:szCs w:val="22"/>
        </w:rPr>
        <w:t xml:space="preserve">sekolah, </w:t>
      </w:r>
      <w:r>
        <w:rPr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peduli</w:t>
      </w:r>
      <w:r>
        <w:rPr>
          <w:spacing w:val="39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4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kebersihan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8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keselam</w:t>
      </w:r>
      <w:r>
        <w:rPr>
          <w:spacing w:val="-1"/>
          <w:w w:val="106"/>
          <w:sz w:val="22"/>
          <w:szCs w:val="22"/>
        </w:rPr>
        <w:t>a</w:t>
      </w:r>
      <w:r>
        <w:rPr>
          <w:w w:val="106"/>
          <w:sz w:val="22"/>
          <w:szCs w:val="22"/>
        </w:rPr>
        <w:t>tan</w:t>
      </w:r>
      <w:r>
        <w:rPr>
          <w:spacing w:val="10"/>
          <w:w w:val="106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ungan 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alam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51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bu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</w:t>
      </w:r>
      <w:r>
        <w:rPr>
          <w:spacing w:val="-3"/>
          <w:w w:val="107"/>
          <w:sz w:val="22"/>
          <w:szCs w:val="22"/>
        </w:rPr>
        <w:t>n</w:t>
      </w:r>
      <w:r>
        <w:rPr>
          <w:w w:val="107"/>
          <w:sz w:val="22"/>
          <w:szCs w:val="22"/>
        </w:rPr>
        <w:t>yimpang</w:t>
      </w:r>
      <w:r>
        <w:rPr>
          <w:spacing w:val="-19"/>
          <w:w w:val="107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lain</w:t>
      </w:r>
      <w:r>
        <w:rPr>
          <w:spacing w:val="-3"/>
          <w:w w:val="103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99"/>
          <w:sz w:val="22"/>
          <w:szCs w:val="22"/>
        </w:rPr>
        <w:t>a.</w:t>
      </w:r>
    </w:p>
    <w:p w:rsidR="00A31BD9" w:rsidRDefault="00021A40">
      <w:pPr>
        <w:spacing w:before="1" w:line="284" w:lineRule="auto"/>
        <w:ind w:left="287" w:right="1062" w:firstLine="283"/>
        <w:jc w:val="both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enjadi 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turut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 xml:space="preserve">di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oh: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anan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tanpa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3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hamba</w:t>
      </w:r>
      <w:r>
        <w:rPr>
          <w:spacing w:val="-12"/>
          <w:w w:val="108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2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1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be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padanan 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dengan</w:t>
      </w:r>
      <w:r>
        <w:rPr>
          <w:spacing w:val="16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fungsi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53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ersebut</w:t>
      </w:r>
      <w:r>
        <w:rPr>
          <w:spacing w:val="15"/>
          <w:w w:val="1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aitu</w:t>
      </w:r>
      <w:r>
        <w:rPr>
          <w:spacing w:val="28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me</w:t>
      </w:r>
      <w:r>
        <w:rPr>
          <w:spacing w:val="-3"/>
          <w:w w:val="110"/>
          <w:sz w:val="22"/>
          <w:szCs w:val="22"/>
        </w:rPr>
        <w:t>n</w:t>
      </w:r>
      <w:r>
        <w:rPr>
          <w:spacing w:val="-2"/>
          <w:w w:val="110"/>
          <w:sz w:val="22"/>
          <w:szCs w:val="22"/>
        </w:rPr>
        <w:t>y</w:t>
      </w:r>
      <w:r>
        <w:rPr>
          <w:w w:val="110"/>
          <w:sz w:val="22"/>
          <w:szCs w:val="22"/>
        </w:rPr>
        <w:t>edap</w:t>
      </w:r>
      <w:r>
        <w:rPr>
          <w:spacing w:val="4"/>
          <w:w w:val="110"/>
          <w:sz w:val="22"/>
          <w:szCs w:val="22"/>
        </w:rPr>
        <w:t>k</w:t>
      </w:r>
      <w:r>
        <w:rPr>
          <w:w w:val="110"/>
          <w:sz w:val="22"/>
          <w:szCs w:val="22"/>
        </w:rPr>
        <w:t>an</w:t>
      </w:r>
      <w:r>
        <w:rPr>
          <w:spacing w:val="-24"/>
          <w:w w:val="11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cita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asa 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kehidupan.  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7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2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na  </w:t>
      </w:r>
      <w:r>
        <w:rPr>
          <w:w w:val="108"/>
          <w:sz w:val="22"/>
          <w:szCs w:val="22"/>
        </w:rPr>
        <w:t xml:space="preserve">baru </w:t>
      </w:r>
      <w:r>
        <w:rPr>
          <w:sz w:val="22"/>
          <w:szCs w:val="22"/>
        </w:rPr>
        <w:t>kepada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4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 xml:space="preserve">penuh </w:t>
      </w:r>
      <w:r>
        <w:rPr>
          <w:spacing w:val="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 xml:space="preserve">egangan, </w:t>
      </w:r>
      <w:r>
        <w:rPr>
          <w:sz w:val="22"/>
          <w:szCs w:val="22"/>
        </w:rPr>
        <w:t>tidak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29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4"/>
          <w:w w:val="101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acita, </w:t>
      </w:r>
      <w:r>
        <w:rPr>
          <w:w w:val="107"/>
          <w:sz w:val="22"/>
          <w:szCs w:val="22"/>
        </w:rPr>
        <w:t>pe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musuhan,</w:t>
      </w:r>
      <w:r>
        <w:rPr>
          <w:spacing w:val="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fitnah,</w:t>
      </w:r>
      <w:r>
        <w:rPr>
          <w:spacing w:val="11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deng</w:t>
      </w:r>
      <w:r>
        <w:rPr>
          <w:spacing w:val="4"/>
          <w:w w:val="108"/>
          <w:sz w:val="22"/>
          <w:szCs w:val="22"/>
        </w:rPr>
        <w:t>k</w:t>
      </w:r>
      <w:r>
        <w:rPr>
          <w:w w:val="83"/>
          <w:sz w:val="22"/>
          <w:szCs w:val="22"/>
        </w:rPr>
        <w:t xml:space="preserve">i. </w:t>
      </w:r>
      <w:r>
        <w:rPr>
          <w:sz w:val="22"/>
          <w:szCs w:val="22"/>
        </w:rPr>
        <w:t>Dalam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situasi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sepe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3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it</w:t>
      </w:r>
      <w:r>
        <w:rPr>
          <w:spacing w:val="-2"/>
          <w:w w:val="105"/>
          <w:sz w:val="22"/>
          <w:szCs w:val="22"/>
        </w:rPr>
        <w:t>u</w:t>
      </w:r>
      <w:r>
        <w:rPr>
          <w:w w:val="82"/>
          <w:sz w:val="22"/>
          <w:szCs w:val="22"/>
        </w:rPr>
        <w:t xml:space="preserve">,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4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 </w:t>
      </w:r>
      <w:r>
        <w:rPr>
          <w:w w:val="104"/>
          <w:sz w:val="22"/>
          <w:szCs w:val="22"/>
        </w:rPr>
        <w:t xml:space="preserve">bisa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i 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na </w:t>
      </w:r>
      <w:r>
        <w:rPr>
          <w:spacing w:val="1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ke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enangan,</w:t>
      </w:r>
      <w:r>
        <w:rPr>
          <w:spacing w:val="44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acita,  </w:t>
      </w:r>
      <w:r>
        <w:rPr>
          <w:w w:val="102"/>
          <w:sz w:val="22"/>
          <w:szCs w:val="22"/>
        </w:rPr>
        <w:t>solida</w:t>
      </w:r>
      <w:r>
        <w:rPr>
          <w:spacing w:val="1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>ita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43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ci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ta 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asih 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9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damai </w:t>
      </w:r>
      <w:r>
        <w:rPr>
          <w:sz w:val="22"/>
          <w:szCs w:val="22"/>
        </w:rPr>
        <w:t>seja</w:t>
      </w:r>
      <w:r>
        <w:rPr>
          <w:spacing w:val="-1"/>
          <w:sz w:val="22"/>
          <w:szCs w:val="22"/>
        </w:rPr>
        <w:t>ht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Jadi,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sebagai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dunia,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kepada</w:t>
      </w:r>
      <w:r>
        <w:rPr>
          <w:spacing w:val="30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dunia </w:t>
      </w:r>
      <w:r>
        <w:rPr>
          <w:sz w:val="22"/>
          <w:szCs w:val="22"/>
        </w:rPr>
        <w:t>di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26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3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menjadi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taan,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tinda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  dan</w:t>
      </w:r>
      <w:r>
        <w:rPr>
          <w:spacing w:val="4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>bu</w:t>
      </w:r>
      <w:r>
        <w:rPr>
          <w:spacing w:val="-1"/>
          <w:w w:val="111"/>
          <w:sz w:val="22"/>
          <w:szCs w:val="22"/>
        </w:rPr>
        <w:t>a</w:t>
      </w:r>
      <w:r>
        <w:rPr>
          <w:w w:val="112"/>
          <w:sz w:val="22"/>
          <w:szCs w:val="22"/>
        </w:rPr>
        <w:t xml:space="preserve">tan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membe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dampak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dimana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saja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-1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ada.</w:t>
      </w:r>
    </w:p>
    <w:p w:rsidR="00A31BD9" w:rsidRDefault="00A31BD9">
      <w:pPr>
        <w:spacing w:line="200" w:lineRule="exact"/>
      </w:pPr>
    </w:p>
    <w:p w:rsidR="00A31BD9" w:rsidRDefault="00A31BD9">
      <w:pPr>
        <w:spacing w:before="16" w:line="220" w:lineRule="exact"/>
        <w:rPr>
          <w:sz w:val="22"/>
          <w:szCs w:val="22"/>
        </w:rPr>
      </w:pPr>
    </w:p>
    <w:p w:rsidR="00A31BD9" w:rsidRDefault="00021A40">
      <w:pPr>
        <w:ind w:left="287" w:right="5155"/>
        <w:jc w:val="both"/>
        <w:rPr>
          <w:sz w:val="22"/>
          <w:szCs w:val="22"/>
        </w:rPr>
      </w:pPr>
      <w:r>
        <w:rPr>
          <w:b/>
          <w:spacing w:val="-9"/>
          <w:sz w:val="22"/>
          <w:szCs w:val="22"/>
        </w:rPr>
        <w:t>D</w:t>
      </w:r>
      <w:r>
        <w:rPr>
          <w:b/>
          <w:sz w:val="22"/>
          <w:szCs w:val="22"/>
        </w:rPr>
        <w:t>.2.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enjadi</w:t>
      </w:r>
      <w:r>
        <w:rPr>
          <w:b/>
          <w:spacing w:val="-12"/>
          <w:sz w:val="22"/>
          <w:szCs w:val="22"/>
        </w:rPr>
        <w:t xml:space="preserve"> </w:t>
      </w:r>
      <w:r>
        <w:rPr>
          <w:b/>
          <w:spacing w:val="-18"/>
          <w:w w:val="82"/>
          <w:sz w:val="22"/>
          <w:szCs w:val="22"/>
        </w:rPr>
        <w:t>T</w:t>
      </w:r>
      <w:r>
        <w:rPr>
          <w:b/>
          <w:w w:val="102"/>
          <w:sz w:val="22"/>
          <w:szCs w:val="22"/>
        </w:rPr>
        <w:t>e</w:t>
      </w:r>
      <w:r>
        <w:rPr>
          <w:b/>
          <w:spacing w:val="-2"/>
          <w:w w:val="102"/>
          <w:sz w:val="22"/>
          <w:szCs w:val="22"/>
        </w:rPr>
        <w:t>r</w:t>
      </w:r>
      <w:r>
        <w:rPr>
          <w:b/>
          <w:w w:val="109"/>
          <w:sz w:val="22"/>
          <w:szCs w:val="22"/>
        </w:rPr>
        <w:t>ang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-4"/>
          <w:w w:val="79"/>
          <w:sz w:val="22"/>
          <w:szCs w:val="22"/>
        </w:rPr>
        <w:t>K</w:t>
      </w:r>
      <w:r>
        <w:rPr>
          <w:b/>
          <w:w w:val="106"/>
          <w:sz w:val="22"/>
          <w:szCs w:val="22"/>
        </w:rPr>
        <w:t>ehidupan</w:t>
      </w:r>
    </w:p>
    <w:p w:rsidR="00A31BD9" w:rsidRDefault="00A31BD9">
      <w:pPr>
        <w:spacing w:line="160" w:lineRule="exact"/>
        <w:rPr>
          <w:sz w:val="16"/>
          <w:szCs w:val="16"/>
        </w:rPr>
      </w:pPr>
    </w:p>
    <w:p w:rsidR="00A31BD9" w:rsidRDefault="00021A40">
      <w:pPr>
        <w:spacing w:line="284" w:lineRule="auto"/>
        <w:ind w:left="571" w:right="1062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M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tius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5</w:t>
      </w:r>
      <w:r>
        <w:rPr>
          <w:b/>
          <w:i/>
          <w:spacing w:val="-2"/>
          <w:sz w:val="22"/>
          <w:szCs w:val="22"/>
        </w:rPr>
        <w:t xml:space="preserve"> </w:t>
      </w:r>
      <w:r>
        <w:rPr>
          <w:b/>
          <w:i/>
          <w:w w:val="78"/>
          <w:sz w:val="22"/>
          <w:szCs w:val="22"/>
        </w:rPr>
        <w:t>:</w:t>
      </w:r>
      <w:r>
        <w:rPr>
          <w:b/>
          <w:i/>
          <w:spacing w:val="1"/>
          <w:w w:val="78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14-15</w:t>
      </w:r>
      <w:r>
        <w:rPr>
          <w:b/>
          <w:i/>
          <w:spacing w:val="20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,</w:t>
      </w:r>
      <w:r>
        <w:rPr>
          <w:b/>
          <w:i/>
          <w:spacing w:val="-9"/>
          <w:sz w:val="22"/>
          <w:szCs w:val="22"/>
        </w:rPr>
        <w:t xml:space="preserve"> </w:t>
      </w:r>
      <w:r>
        <w:rPr>
          <w:b/>
          <w:i/>
          <w:w w:val="89"/>
          <w:sz w:val="22"/>
          <w:szCs w:val="22"/>
        </w:rPr>
        <w:t>“</w:t>
      </w:r>
      <w:r>
        <w:rPr>
          <w:b/>
          <w:i/>
          <w:spacing w:val="-5"/>
          <w:w w:val="89"/>
          <w:sz w:val="22"/>
          <w:szCs w:val="22"/>
        </w:rPr>
        <w:t xml:space="preserve"> </w:t>
      </w:r>
      <w:r>
        <w:rPr>
          <w:b/>
          <w:i/>
          <w:spacing w:val="-5"/>
          <w:sz w:val="22"/>
          <w:szCs w:val="22"/>
        </w:rPr>
        <w:t>K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pacing w:val="-2"/>
          <w:sz w:val="22"/>
          <w:szCs w:val="22"/>
        </w:rPr>
        <w:t>m</w:t>
      </w:r>
      <w:r>
        <w:rPr>
          <w:b/>
          <w:i/>
          <w:sz w:val="22"/>
          <w:szCs w:val="22"/>
        </w:rPr>
        <w:t>u</w:t>
      </w:r>
      <w:r>
        <w:rPr>
          <w:b/>
          <w:i/>
          <w:spacing w:val="-7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adalah</w:t>
      </w:r>
      <w:r>
        <w:rPr>
          <w:b/>
          <w:i/>
          <w:spacing w:val="33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3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dunia,</w:t>
      </w:r>
      <w:r>
        <w:rPr>
          <w:b/>
          <w:i/>
          <w:spacing w:val="12"/>
          <w:sz w:val="22"/>
          <w:szCs w:val="22"/>
        </w:rPr>
        <w:t xml:space="preserve"> </w:t>
      </w:r>
      <w:r>
        <w:rPr>
          <w:b/>
          <w:i/>
          <w:spacing w:val="-5"/>
          <w:sz w:val="22"/>
          <w:szCs w:val="22"/>
        </w:rPr>
        <w:t>k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34"/>
          <w:sz w:val="22"/>
          <w:szCs w:val="22"/>
        </w:rPr>
        <w:t xml:space="preserve"> </w:t>
      </w:r>
      <w:r>
        <w:rPr>
          <w:b/>
          <w:i/>
          <w:spacing w:val="-5"/>
          <w:sz w:val="22"/>
          <w:szCs w:val="22"/>
        </w:rPr>
        <w:t>y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26"/>
          <w:sz w:val="22"/>
          <w:szCs w:val="22"/>
        </w:rPr>
        <w:t xml:space="preserve"> 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erle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z w:val="22"/>
          <w:szCs w:val="22"/>
        </w:rPr>
        <w:t>ak</w:t>
      </w:r>
      <w:r>
        <w:rPr>
          <w:b/>
          <w:i/>
          <w:spacing w:val="5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di</w:t>
      </w:r>
      <w:r>
        <w:rPr>
          <w:b/>
          <w:i/>
          <w:spacing w:val="-1"/>
          <w:sz w:val="22"/>
          <w:szCs w:val="22"/>
        </w:rPr>
        <w:t xml:space="preserve"> </w:t>
      </w:r>
      <w:r>
        <w:rPr>
          <w:b/>
          <w:i/>
          <w:spacing w:val="1"/>
          <w:w w:val="110"/>
          <w:sz w:val="22"/>
          <w:szCs w:val="22"/>
        </w:rPr>
        <w:t>a</w:t>
      </w:r>
      <w:r>
        <w:rPr>
          <w:b/>
          <w:i/>
          <w:spacing w:val="-1"/>
          <w:w w:val="125"/>
          <w:sz w:val="22"/>
          <w:szCs w:val="22"/>
        </w:rPr>
        <w:t>t</w:t>
      </w:r>
      <w:r>
        <w:rPr>
          <w:b/>
          <w:i/>
          <w:w w:val="109"/>
          <w:sz w:val="22"/>
          <w:szCs w:val="22"/>
        </w:rPr>
        <w:t xml:space="preserve">as </w:t>
      </w:r>
      <w:r>
        <w:rPr>
          <w:b/>
          <w:i/>
          <w:sz w:val="22"/>
          <w:szCs w:val="22"/>
        </w:rPr>
        <w:t>gu</w:t>
      </w:r>
      <w:r>
        <w:rPr>
          <w:b/>
          <w:i/>
          <w:spacing w:val="-2"/>
          <w:sz w:val="22"/>
          <w:szCs w:val="22"/>
        </w:rPr>
        <w:t>n</w:t>
      </w:r>
      <w:r>
        <w:rPr>
          <w:b/>
          <w:i/>
          <w:sz w:val="22"/>
          <w:szCs w:val="22"/>
        </w:rPr>
        <w:t>ung</w:t>
      </w:r>
      <w:r>
        <w:rPr>
          <w:b/>
          <w:i/>
          <w:spacing w:val="29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tidak</w:t>
      </w:r>
      <w:r>
        <w:rPr>
          <w:b/>
          <w:i/>
          <w:spacing w:val="42"/>
          <w:sz w:val="22"/>
          <w:szCs w:val="22"/>
        </w:rPr>
        <w:t xml:space="preserve"> </w:t>
      </w:r>
      <w:r>
        <w:rPr>
          <w:b/>
          <w:i/>
          <w:spacing w:val="-2"/>
          <w:sz w:val="22"/>
          <w:szCs w:val="22"/>
        </w:rPr>
        <w:t>m</w:t>
      </w:r>
      <w:r>
        <w:rPr>
          <w:b/>
          <w:i/>
          <w:sz w:val="22"/>
          <w:szCs w:val="22"/>
        </w:rPr>
        <w:t>ung</w:t>
      </w:r>
      <w:r>
        <w:rPr>
          <w:b/>
          <w:i/>
          <w:spacing w:val="1"/>
          <w:sz w:val="22"/>
          <w:szCs w:val="22"/>
        </w:rPr>
        <w:t>k</w:t>
      </w:r>
      <w:r>
        <w:rPr>
          <w:b/>
          <w:i/>
          <w:sz w:val="22"/>
          <w:szCs w:val="22"/>
        </w:rPr>
        <w:t>in</w:t>
      </w:r>
      <w:r>
        <w:rPr>
          <w:b/>
          <w:i/>
          <w:spacing w:val="28"/>
          <w:sz w:val="22"/>
          <w:szCs w:val="22"/>
        </w:rPr>
        <w:t xml:space="preserve"> </w:t>
      </w:r>
      <w:r>
        <w:rPr>
          <w:b/>
          <w:i/>
          <w:spacing w:val="-1"/>
          <w:w w:val="106"/>
          <w:sz w:val="22"/>
          <w:szCs w:val="22"/>
        </w:rPr>
        <w:t>t</w:t>
      </w:r>
      <w:r>
        <w:rPr>
          <w:b/>
          <w:i/>
          <w:w w:val="106"/>
          <w:sz w:val="22"/>
          <w:szCs w:val="22"/>
        </w:rPr>
        <w:t>ersembu</w:t>
      </w:r>
      <w:r>
        <w:rPr>
          <w:b/>
          <w:i/>
          <w:spacing w:val="-3"/>
          <w:w w:val="106"/>
          <w:sz w:val="22"/>
          <w:szCs w:val="22"/>
        </w:rPr>
        <w:t>n</w:t>
      </w:r>
      <w:r>
        <w:rPr>
          <w:b/>
          <w:i/>
          <w:w w:val="106"/>
          <w:sz w:val="22"/>
          <w:szCs w:val="22"/>
        </w:rPr>
        <w:t>yi.</w:t>
      </w:r>
      <w:r>
        <w:rPr>
          <w:b/>
          <w:i/>
          <w:spacing w:val="7"/>
          <w:w w:val="106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Lagi</w:t>
      </w:r>
      <w:r>
        <w:rPr>
          <w:b/>
          <w:i/>
          <w:spacing w:val="-7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pula</w:t>
      </w:r>
      <w:r>
        <w:rPr>
          <w:b/>
          <w:i/>
          <w:spacing w:val="21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3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tidak</w:t>
      </w:r>
      <w:r>
        <w:rPr>
          <w:b/>
          <w:i/>
          <w:spacing w:val="42"/>
          <w:sz w:val="22"/>
          <w:szCs w:val="22"/>
        </w:rPr>
        <w:t xml:space="preserve"> </w:t>
      </w:r>
      <w:r>
        <w:rPr>
          <w:b/>
          <w:i/>
          <w:w w:val="106"/>
          <w:sz w:val="22"/>
          <w:szCs w:val="22"/>
        </w:rPr>
        <w:t>me</w:t>
      </w:r>
      <w:r>
        <w:rPr>
          <w:b/>
          <w:i/>
          <w:spacing w:val="-3"/>
          <w:w w:val="106"/>
          <w:sz w:val="22"/>
          <w:szCs w:val="22"/>
        </w:rPr>
        <w:t>n</w:t>
      </w:r>
      <w:r>
        <w:rPr>
          <w:b/>
          <w:i/>
          <w:spacing w:val="-5"/>
          <w:w w:val="112"/>
          <w:sz w:val="22"/>
          <w:szCs w:val="22"/>
        </w:rPr>
        <w:t>y</w:t>
      </w:r>
      <w:r>
        <w:rPr>
          <w:b/>
          <w:i/>
          <w:w w:val="107"/>
          <w:sz w:val="22"/>
          <w:szCs w:val="22"/>
        </w:rPr>
        <w:t>ala</w:t>
      </w:r>
      <w:r>
        <w:rPr>
          <w:b/>
          <w:i/>
          <w:spacing w:val="-6"/>
          <w:w w:val="107"/>
          <w:sz w:val="22"/>
          <w:szCs w:val="22"/>
        </w:rPr>
        <w:t>k</w:t>
      </w:r>
      <w:r>
        <w:rPr>
          <w:b/>
          <w:i/>
          <w:spacing w:val="1"/>
          <w:w w:val="110"/>
          <w:sz w:val="22"/>
          <w:szCs w:val="22"/>
        </w:rPr>
        <w:t>a</w:t>
      </w:r>
      <w:r>
        <w:rPr>
          <w:b/>
          <w:i/>
          <w:w w:val="101"/>
          <w:sz w:val="22"/>
          <w:szCs w:val="22"/>
        </w:rPr>
        <w:t xml:space="preserve">n </w:t>
      </w:r>
      <w:r>
        <w:rPr>
          <w:b/>
          <w:i/>
          <w:spacing w:val="1"/>
          <w:sz w:val="22"/>
          <w:szCs w:val="22"/>
        </w:rPr>
        <w:t>p</w:t>
      </w:r>
      <w:r>
        <w:rPr>
          <w:b/>
          <w:i/>
          <w:sz w:val="22"/>
          <w:szCs w:val="22"/>
        </w:rPr>
        <w:t>eli</w:t>
      </w:r>
      <w:r>
        <w:rPr>
          <w:b/>
          <w:i/>
          <w:spacing w:val="-1"/>
          <w:sz w:val="22"/>
          <w:szCs w:val="22"/>
        </w:rPr>
        <w:t>t</w:t>
      </w:r>
      <w:r>
        <w:rPr>
          <w:b/>
          <w:i/>
          <w:spacing w:val="33"/>
          <w:sz w:val="22"/>
          <w:szCs w:val="22"/>
        </w:rPr>
        <w:t>a</w:t>
      </w:r>
      <w:r>
        <w:rPr>
          <w:b/>
          <w:i/>
          <w:sz w:val="22"/>
          <w:szCs w:val="22"/>
        </w:rPr>
        <w:t>lalu</w:t>
      </w:r>
      <w:r>
        <w:rPr>
          <w:b/>
          <w:i/>
          <w:spacing w:val="32"/>
          <w:sz w:val="22"/>
          <w:szCs w:val="22"/>
        </w:rPr>
        <w:t xml:space="preserve"> </w:t>
      </w:r>
      <w:r>
        <w:rPr>
          <w:b/>
          <w:i/>
          <w:w w:val="107"/>
          <w:sz w:val="22"/>
          <w:szCs w:val="22"/>
        </w:rPr>
        <w:t>mele</w:t>
      </w:r>
      <w:r>
        <w:rPr>
          <w:b/>
          <w:i/>
          <w:spacing w:val="-1"/>
          <w:w w:val="107"/>
          <w:sz w:val="22"/>
          <w:szCs w:val="22"/>
        </w:rPr>
        <w:t>t</w:t>
      </w:r>
      <w:r>
        <w:rPr>
          <w:b/>
          <w:i/>
          <w:w w:val="107"/>
          <w:sz w:val="22"/>
          <w:szCs w:val="22"/>
        </w:rPr>
        <w:t>a</w:t>
      </w:r>
      <w:r>
        <w:rPr>
          <w:b/>
          <w:i/>
          <w:spacing w:val="1"/>
          <w:w w:val="107"/>
          <w:sz w:val="22"/>
          <w:szCs w:val="22"/>
        </w:rPr>
        <w:t>k</w:t>
      </w:r>
      <w:r>
        <w:rPr>
          <w:b/>
          <w:i/>
          <w:spacing w:val="-6"/>
          <w:w w:val="107"/>
          <w:sz w:val="22"/>
          <w:szCs w:val="22"/>
        </w:rPr>
        <w:t>k</w:t>
      </w:r>
      <w:r>
        <w:rPr>
          <w:b/>
          <w:i/>
          <w:spacing w:val="1"/>
          <w:w w:val="107"/>
          <w:sz w:val="22"/>
          <w:szCs w:val="22"/>
        </w:rPr>
        <w:t>a</w:t>
      </w:r>
      <w:r>
        <w:rPr>
          <w:b/>
          <w:i/>
          <w:w w:val="107"/>
          <w:sz w:val="22"/>
          <w:szCs w:val="22"/>
        </w:rPr>
        <w:t>n</w:t>
      </w:r>
      <w:r>
        <w:rPr>
          <w:b/>
          <w:i/>
          <w:spacing w:val="-3"/>
          <w:w w:val="107"/>
          <w:sz w:val="22"/>
          <w:szCs w:val="22"/>
        </w:rPr>
        <w:t>n</w:t>
      </w:r>
      <w:r>
        <w:rPr>
          <w:b/>
          <w:i/>
          <w:spacing w:val="-5"/>
          <w:w w:val="107"/>
          <w:sz w:val="22"/>
          <w:szCs w:val="22"/>
        </w:rPr>
        <w:t>y</w:t>
      </w:r>
      <w:r>
        <w:rPr>
          <w:b/>
          <w:i/>
          <w:spacing w:val="35"/>
          <w:w w:val="107"/>
          <w:sz w:val="22"/>
          <w:szCs w:val="22"/>
        </w:rPr>
        <w:t>a</w:t>
      </w:r>
      <w:r>
        <w:rPr>
          <w:b/>
          <w:i/>
          <w:w w:val="107"/>
          <w:sz w:val="22"/>
          <w:szCs w:val="22"/>
        </w:rPr>
        <w:t>d</w:t>
      </w:r>
      <w:r>
        <w:rPr>
          <w:b/>
          <w:i/>
          <w:spacing w:val="35"/>
          <w:w w:val="107"/>
          <w:sz w:val="22"/>
          <w:szCs w:val="22"/>
        </w:rPr>
        <w:t>i</w:t>
      </w:r>
      <w:r>
        <w:rPr>
          <w:b/>
          <w:i/>
          <w:w w:val="107"/>
          <w:sz w:val="22"/>
          <w:szCs w:val="22"/>
        </w:rPr>
        <w:t>ba</w:t>
      </w:r>
      <w:r>
        <w:rPr>
          <w:b/>
          <w:i/>
          <w:spacing w:val="-5"/>
          <w:w w:val="107"/>
          <w:sz w:val="22"/>
          <w:szCs w:val="22"/>
        </w:rPr>
        <w:t>w</w:t>
      </w:r>
      <w:r>
        <w:rPr>
          <w:b/>
          <w:i/>
          <w:w w:val="107"/>
          <w:sz w:val="22"/>
          <w:szCs w:val="22"/>
        </w:rPr>
        <w:t>ah</w:t>
      </w:r>
      <w:r>
        <w:rPr>
          <w:b/>
          <w:i/>
          <w:spacing w:val="-12"/>
          <w:w w:val="107"/>
          <w:sz w:val="22"/>
          <w:szCs w:val="22"/>
        </w:rPr>
        <w:t xml:space="preserve"> </w:t>
      </w:r>
      <w:r>
        <w:rPr>
          <w:b/>
          <w:i/>
          <w:spacing w:val="-1"/>
          <w:w w:val="107"/>
          <w:sz w:val="22"/>
          <w:szCs w:val="22"/>
        </w:rPr>
        <w:t>g</w:t>
      </w:r>
      <w:r>
        <w:rPr>
          <w:b/>
          <w:i/>
          <w:spacing w:val="1"/>
          <w:w w:val="107"/>
          <w:sz w:val="22"/>
          <w:szCs w:val="22"/>
        </w:rPr>
        <w:t>a</w:t>
      </w:r>
      <w:r>
        <w:rPr>
          <w:b/>
          <w:i/>
          <w:w w:val="107"/>
          <w:sz w:val="22"/>
          <w:szCs w:val="22"/>
        </w:rPr>
        <w:t>n</w:t>
      </w:r>
      <w:r>
        <w:rPr>
          <w:b/>
          <w:i/>
          <w:spacing w:val="-1"/>
          <w:w w:val="107"/>
          <w:sz w:val="22"/>
          <w:szCs w:val="22"/>
        </w:rPr>
        <w:t>t</w:t>
      </w:r>
      <w:r>
        <w:rPr>
          <w:b/>
          <w:i/>
          <w:spacing w:val="1"/>
          <w:w w:val="107"/>
          <w:sz w:val="22"/>
          <w:szCs w:val="22"/>
        </w:rPr>
        <w:t>a</w:t>
      </w:r>
      <w:r>
        <w:rPr>
          <w:b/>
          <w:i/>
          <w:w w:val="107"/>
          <w:sz w:val="22"/>
          <w:szCs w:val="22"/>
        </w:rPr>
        <w:t>n</w:t>
      </w:r>
      <w:r>
        <w:rPr>
          <w:b/>
          <w:i/>
          <w:spacing w:val="-3"/>
          <w:w w:val="107"/>
          <w:sz w:val="22"/>
          <w:szCs w:val="22"/>
        </w:rPr>
        <w:t>g</w:t>
      </w:r>
      <w:r>
        <w:rPr>
          <w:b/>
          <w:i/>
          <w:w w:val="107"/>
          <w:sz w:val="22"/>
          <w:szCs w:val="22"/>
        </w:rPr>
        <w:t>,</w:t>
      </w:r>
      <w:r>
        <w:rPr>
          <w:b/>
          <w:i/>
          <w:spacing w:val="-15"/>
          <w:w w:val="107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mel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in</w:t>
      </w:r>
      <w:r>
        <w:rPr>
          <w:b/>
          <w:i/>
          <w:spacing w:val="-6"/>
          <w:sz w:val="22"/>
          <w:szCs w:val="22"/>
        </w:rPr>
        <w:t>k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</w:t>
      </w:r>
      <w:r>
        <w:rPr>
          <w:b/>
          <w:i/>
          <w:spacing w:val="24"/>
          <w:sz w:val="22"/>
          <w:szCs w:val="22"/>
        </w:rPr>
        <w:t xml:space="preserve"> </w:t>
      </w:r>
      <w:r>
        <w:rPr>
          <w:b/>
          <w:i/>
          <w:w w:val="107"/>
          <w:sz w:val="22"/>
          <w:szCs w:val="22"/>
        </w:rPr>
        <w:t>d</w:t>
      </w:r>
      <w:r>
        <w:rPr>
          <w:b/>
          <w:i/>
          <w:spacing w:val="35"/>
          <w:w w:val="107"/>
          <w:sz w:val="22"/>
          <w:szCs w:val="22"/>
        </w:rPr>
        <w:t>i</w:t>
      </w:r>
      <w:r>
        <w:rPr>
          <w:b/>
          <w:i/>
          <w:spacing w:val="1"/>
          <w:w w:val="107"/>
          <w:sz w:val="22"/>
          <w:szCs w:val="22"/>
        </w:rPr>
        <w:t>a</w:t>
      </w:r>
      <w:r>
        <w:rPr>
          <w:b/>
          <w:i/>
          <w:spacing w:val="-1"/>
          <w:w w:val="107"/>
          <w:sz w:val="22"/>
          <w:szCs w:val="22"/>
        </w:rPr>
        <w:t>t</w:t>
      </w:r>
      <w:r>
        <w:rPr>
          <w:b/>
          <w:i/>
          <w:w w:val="107"/>
          <w:sz w:val="22"/>
          <w:szCs w:val="22"/>
        </w:rPr>
        <w:t>a</w:t>
      </w:r>
      <w:r>
        <w:rPr>
          <w:b/>
          <w:i/>
          <w:spacing w:val="35"/>
          <w:w w:val="107"/>
          <w:sz w:val="22"/>
          <w:szCs w:val="22"/>
        </w:rPr>
        <w:t>s</w:t>
      </w:r>
      <w:r>
        <w:rPr>
          <w:b/>
          <w:i/>
          <w:spacing w:val="-6"/>
          <w:w w:val="107"/>
          <w:sz w:val="22"/>
          <w:szCs w:val="22"/>
        </w:rPr>
        <w:t>k</w:t>
      </w:r>
      <w:r>
        <w:rPr>
          <w:b/>
          <w:i/>
          <w:w w:val="107"/>
          <w:sz w:val="22"/>
          <w:szCs w:val="22"/>
        </w:rPr>
        <w:t>a</w:t>
      </w:r>
      <w:r>
        <w:rPr>
          <w:b/>
          <w:i/>
          <w:spacing w:val="1"/>
          <w:w w:val="107"/>
          <w:sz w:val="22"/>
          <w:szCs w:val="22"/>
        </w:rPr>
        <w:t>k</w:t>
      </w:r>
      <w:r>
        <w:rPr>
          <w:b/>
          <w:i/>
          <w:w w:val="107"/>
          <w:sz w:val="22"/>
          <w:szCs w:val="22"/>
        </w:rPr>
        <w:t>i</w:t>
      </w:r>
      <w:r>
        <w:rPr>
          <w:b/>
          <w:i/>
          <w:spacing w:val="-20"/>
          <w:w w:val="107"/>
          <w:sz w:val="22"/>
          <w:szCs w:val="22"/>
        </w:rPr>
        <w:t xml:space="preserve"> </w:t>
      </w:r>
      <w:r>
        <w:rPr>
          <w:b/>
          <w:i/>
          <w:w w:val="107"/>
          <w:sz w:val="22"/>
          <w:szCs w:val="22"/>
        </w:rPr>
        <w:t>di</w:t>
      </w:r>
      <w:r>
        <w:rPr>
          <w:b/>
          <w:i/>
          <w:spacing w:val="1"/>
          <w:w w:val="107"/>
          <w:sz w:val="22"/>
          <w:szCs w:val="22"/>
        </w:rPr>
        <w:t>a</w:t>
      </w:r>
      <w:r>
        <w:rPr>
          <w:b/>
          <w:i/>
          <w:w w:val="101"/>
          <w:sz w:val="22"/>
          <w:szCs w:val="22"/>
        </w:rPr>
        <w:t xml:space="preserve">n </w:t>
      </w:r>
      <w:r>
        <w:rPr>
          <w:b/>
          <w:i/>
          <w:sz w:val="22"/>
          <w:szCs w:val="22"/>
        </w:rPr>
        <w:t>sehin</w:t>
      </w:r>
      <w:r>
        <w:rPr>
          <w:b/>
          <w:i/>
          <w:spacing w:val="-2"/>
          <w:sz w:val="22"/>
          <w:szCs w:val="22"/>
        </w:rPr>
        <w:t>g</w:t>
      </w:r>
      <w:r>
        <w:rPr>
          <w:b/>
          <w:i/>
          <w:spacing w:val="-1"/>
          <w:sz w:val="22"/>
          <w:szCs w:val="22"/>
        </w:rPr>
        <w:t>g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38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mene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ngi</w:t>
      </w:r>
      <w:r>
        <w:rPr>
          <w:b/>
          <w:i/>
          <w:spacing w:val="39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se</w:t>
      </w:r>
      <w:r>
        <w:rPr>
          <w:b/>
          <w:i/>
          <w:spacing w:val="-2"/>
          <w:sz w:val="22"/>
          <w:szCs w:val="22"/>
        </w:rPr>
        <w:t>mu</w:t>
      </w:r>
      <w:r>
        <w:rPr>
          <w:b/>
          <w:i/>
          <w:sz w:val="22"/>
          <w:szCs w:val="22"/>
        </w:rPr>
        <w:t>a</w:t>
      </w:r>
      <w:r>
        <w:rPr>
          <w:b/>
          <w:i/>
          <w:spacing w:val="2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o</w:t>
      </w:r>
      <w:r>
        <w:rPr>
          <w:b/>
          <w:i/>
          <w:spacing w:val="-2"/>
          <w:sz w:val="22"/>
          <w:szCs w:val="22"/>
        </w:rPr>
        <w:t>r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ng</w:t>
      </w:r>
      <w:r>
        <w:rPr>
          <w:b/>
          <w:i/>
          <w:spacing w:val="18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di</w:t>
      </w:r>
      <w:r>
        <w:rPr>
          <w:b/>
          <w:i/>
          <w:spacing w:val="-5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dal</w:t>
      </w:r>
      <w:r>
        <w:rPr>
          <w:b/>
          <w:i/>
          <w:spacing w:val="1"/>
          <w:sz w:val="22"/>
          <w:szCs w:val="22"/>
        </w:rPr>
        <w:t>a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27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rumah</w:t>
      </w:r>
      <w:r>
        <w:rPr>
          <w:b/>
          <w:i/>
          <w:spacing w:val="3"/>
          <w:sz w:val="22"/>
          <w:szCs w:val="22"/>
        </w:rPr>
        <w:t xml:space="preserve"> </w:t>
      </w:r>
      <w:r>
        <w:rPr>
          <w:b/>
          <w:i/>
          <w:w w:val="105"/>
          <w:sz w:val="22"/>
          <w:szCs w:val="22"/>
        </w:rPr>
        <w:t>it</w:t>
      </w:r>
      <w:r>
        <w:rPr>
          <w:b/>
          <w:i/>
          <w:spacing w:val="-2"/>
          <w:w w:val="105"/>
          <w:sz w:val="22"/>
          <w:szCs w:val="22"/>
        </w:rPr>
        <w:t>u</w:t>
      </w:r>
      <w:r>
        <w:rPr>
          <w:b/>
          <w:i/>
          <w:spacing w:val="-37"/>
          <w:w w:val="89"/>
          <w:sz w:val="22"/>
          <w:szCs w:val="22"/>
        </w:rPr>
        <w:t>”</w:t>
      </w:r>
      <w:r>
        <w:rPr>
          <w:b/>
          <w:i/>
          <w:w w:val="104"/>
          <w:sz w:val="22"/>
          <w:szCs w:val="22"/>
        </w:rPr>
        <w:t>.</w:t>
      </w:r>
    </w:p>
    <w:p w:rsidR="00A31BD9" w:rsidRDefault="00A31BD9">
      <w:pPr>
        <w:spacing w:before="5" w:line="100" w:lineRule="exact"/>
        <w:rPr>
          <w:sz w:val="11"/>
          <w:szCs w:val="11"/>
        </w:rPr>
      </w:pPr>
    </w:p>
    <w:p w:rsidR="00A31BD9" w:rsidRDefault="00021A40">
      <w:pPr>
        <w:spacing w:line="284" w:lineRule="auto"/>
        <w:ind w:left="287" w:right="1062" w:firstLine="283"/>
        <w:jc w:val="both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semua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sudut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ruangan.</w:t>
      </w:r>
      <w:r>
        <w:rPr>
          <w:spacing w:val="4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>itu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yina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semua </w:t>
      </w:r>
      <w:r>
        <w:rPr>
          <w:sz w:val="22"/>
          <w:szCs w:val="22"/>
        </w:rPr>
        <w:t xml:space="preserve">sudut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gela</w:t>
      </w:r>
      <w:r>
        <w:rPr>
          <w:spacing w:val="-5"/>
          <w:w w:val="108"/>
          <w:sz w:val="22"/>
          <w:szCs w:val="22"/>
        </w:rPr>
        <w:t>p</w:t>
      </w:r>
      <w:r>
        <w:rPr>
          <w:w w:val="82"/>
          <w:sz w:val="22"/>
          <w:szCs w:val="22"/>
        </w:rPr>
        <w:t>.</w:t>
      </w:r>
      <w:r>
        <w:rPr>
          <w:spacing w:val="14"/>
          <w:w w:val="82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>ang</w:t>
      </w:r>
      <w:r>
        <w:rPr>
          <w:spacing w:val="23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itu</w:t>
      </w:r>
      <w:r>
        <w:rPr>
          <w:spacing w:val="3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17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jelas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w w:val="108"/>
          <w:sz w:val="22"/>
          <w:szCs w:val="22"/>
        </w:rPr>
        <w:t>membe</w:t>
      </w:r>
      <w:r>
        <w:rPr>
          <w:spacing w:val="1"/>
          <w:w w:val="108"/>
          <w:sz w:val="22"/>
          <w:szCs w:val="22"/>
        </w:rPr>
        <w:t>r</w:t>
      </w:r>
      <w:r>
        <w:rPr>
          <w:w w:val="84"/>
          <w:sz w:val="22"/>
          <w:szCs w:val="22"/>
        </w:rPr>
        <w:t xml:space="preserve">i </w:t>
      </w:r>
      <w:r>
        <w:rPr>
          <w:sz w:val="22"/>
          <w:szCs w:val="22"/>
        </w:rPr>
        <w:lastRenderedPageBreak/>
        <w:t xml:space="preserve">dampak 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positif  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 xml:space="preserve">i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 xml:space="preserve">segala 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sesu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tu </w:t>
      </w:r>
      <w:r>
        <w:rPr>
          <w:spacing w:val="4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ada 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7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1"/>
          <w:sz w:val="22"/>
          <w:szCs w:val="22"/>
        </w:rPr>
        <w:t>r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a.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</w:t>
      </w:r>
      <w:r>
        <w:rPr>
          <w:spacing w:val="34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dan 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1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 xml:space="preserve">ut 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istus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bisa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dilih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5"/>
          <w:sz w:val="22"/>
          <w:szCs w:val="22"/>
        </w:rPr>
        <w:t>eja</w:t>
      </w:r>
    </w:p>
    <w:p w:rsidR="00A31BD9" w:rsidRDefault="00021A40">
      <w:pPr>
        <w:spacing w:before="73" w:line="284" w:lineRule="auto"/>
        <w:ind w:left="1100" w:right="250"/>
        <w:rPr>
          <w:sz w:val="22"/>
          <w:szCs w:val="22"/>
        </w:rPr>
      </w:pPr>
      <w:r>
        <w:rPr>
          <w:sz w:val="22"/>
          <w:szCs w:val="22"/>
        </w:rPr>
        <w:lastRenderedPageBreak/>
        <w:t>saja</w:t>
      </w:r>
      <w:r>
        <w:rPr>
          <w:spacing w:val="8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dengan</w:t>
      </w:r>
      <w:r>
        <w:rPr>
          <w:spacing w:val="-8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segala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ibadah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tan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ge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wi,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namun</w:t>
      </w:r>
      <w:r>
        <w:rPr>
          <w:spacing w:val="52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</w:t>
      </w:r>
      <w:r>
        <w:rPr>
          <w:spacing w:val="1"/>
          <w:w w:val="109"/>
          <w:sz w:val="22"/>
          <w:szCs w:val="22"/>
        </w:rPr>
        <w:t>r</w:t>
      </w:r>
      <w:r>
        <w:rPr>
          <w:w w:val="101"/>
          <w:sz w:val="22"/>
          <w:szCs w:val="22"/>
        </w:rPr>
        <w:t xml:space="preserve">lu </w:t>
      </w:r>
      <w:r>
        <w:rPr>
          <w:sz w:val="22"/>
          <w:szCs w:val="22"/>
        </w:rPr>
        <w:t>mela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ta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sesama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manusia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alam.</w:t>
      </w:r>
    </w:p>
    <w:p w:rsidR="00A31BD9" w:rsidRDefault="00021A40">
      <w:pPr>
        <w:spacing w:before="1" w:line="284" w:lineRule="auto"/>
        <w:ind w:left="1100" w:right="249" w:firstLine="283"/>
        <w:jc w:val="both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cah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   biasa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35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membimbing</w:t>
      </w:r>
      <w:r>
        <w:rPr>
          <w:spacing w:val="52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3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 xml:space="preserve">mencapai </w:t>
      </w:r>
      <w:r>
        <w:rPr>
          <w:sz w:val="22"/>
          <w:szCs w:val="22"/>
        </w:rPr>
        <w:t>tujuan,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aligus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menunju</w:t>
      </w:r>
      <w:r>
        <w:rPr>
          <w:spacing w:val="4"/>
          <w:sz w:val="22"/>
          <w:szCs w:val="22"/>
        </w:rPr>
        <w:t>kk</w:t>
      </w:r>
      <w:r>
        <w:rPr>
          <w:sz w:val="22"/>
          <w:szCs w:val="22"/>
        </w:rPr>
        <w:t xml:space="preserve">an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jalan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erses</w:t>
      </w:r>
      <w:r>
        <w:rPr>
          <w:spacing w:val="-1"/>
          <w:w w:val="106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 xml:space="preserve">, </w:t>
      </w:r>
      <w:r>
        <w:rPr>
          <w:w w:val="106"/>
          <w:sz w:val="22"/>
          <w:szCs w:val="22"/>
        </w:rPr>
        <w:t xml:space="preserve">menjadi </w:t>
      </w:r>
      <w:r>
        <w:rPr>
          <w:w w:val="109"/>
          <w:sz w:val="22"/>
          <w:szCs w:val="22"/>
        </w:rPr>
        <w:t>penolong</w:t>
      </w:r>
      <w:r>
        <w:rPr>
          <w:spacing w:val="-20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me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ada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kegelapan.</w:t>
      </w:r>
      <w:r>
        <w:rPr>
          <w:spacing w:val="42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Ji</w:t>
      </w:r>
      <w:r>
        <w:rPr>
          <w:spacing w:val="4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a</w:t>
      </w:r>
      <w:r>
        <w:rPr>
          <w:spacing w:val="-11"/>
          <w:w w:val="96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adalah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10"/>
          <w:sz w:val="22"/>
          <w:szCs w:val="22"/>
        </w:rPr>
        <w:t xml:space="preserve">ang </w:t>
      </w:r>
      <w:r>
        <w:rPr>
          <w:sz w:val="22"/>
          <w:szCs w:val="22"/>
        </w:rPr>
        <w:t xml:space="preserve">dunia,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ma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  seluruh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an,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taan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 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bu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tan</w:t>
      </w:r>
      <w:r>
        <w:rPr>
          <w:spacing w:val="36"/>
          <w:w w:val="110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</w:t>
      </w:r>
      <w:r>
        <w:rPr>
          <w:spacing w:val="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merupa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oh 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  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ang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dise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itar</w:t>
      </w:r>
      <w:r>
        <w:rPr>
          <w:spacing w:val="48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>am</w:t>
      </w:r>
      <w:r>
        <w:rPr>
          <w:spacing w:val="-2"/>
          <w:w w:val="108"/>
          <w:sz w:val="22"/>
          <w:szCs w:val="22"/>
        </w:rPr>
        <w:t>u</w:t>
      </w:r>
      <w:r>
        <w:rPr>
          <w:w w:val="82"/>
          <w:sz w:val="22"/>
          <w:szCs w:val="22"/>
        </w:rPr>
        <w:t>.</w:t>
      </w:r>
      <w:r>
        <w:rPr>
          <w:spacing w:val="21"/>
          <w:w w:val="8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utur</w:t>
      </w:r>
      <w:r>
        <w:rPr>
          <w:spacing w:val="30"/>
          <w:w w:val="109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 sopan,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tun </w:t>
      </w:r>
      <w:r>
        <w:rPr>
          <w:spacing w:val="29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dan </w:t>
      </w:r>
      <w:r>
        <w:rPr>
          <w:sz w:val="22"/>
          <w:szCs w:val="22"/>
        </w:rPr>
        <w:t>lemah</w:t>
      </w:r>
      <w:r>
        <w:rPr>
          <w:spacing w:val="26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lembu</w:t>
      </w:r>
      <w:r>
        <w:rPr>
          <w:spacing w:val="-1"/>
          <w:w w:val="108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pi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positif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10"/>
          <w:sz w:val="22"/>
          <w:szCs w:val="22"/>
        </w:rPr>
        <w:t>t</w:t>
      </w:r>
      <w:r>
        <w:rPr>
          <w:w w:val="110"/>
          <w:sz w:val="22"/>
          <w:szCs w:val="22"/>
        </w:rPr>
        <w:t>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hadap</w:t>
      </w:r>
      <w:r>
        <w:rPr>
          <w:spacing w:val="-8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lain,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solida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itas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w w:val="108"/>
          <w:sz w:val="22"/>
          <w:szCs w:val="22"/>
        </w:rPr>
        <w:t>t</w:t>
      </w:r>
      <w:r>
        <w:rPr>
          <w:w w:val="108"/>
          <w:sz w:val="22"/>
          <w:szCs w:val="22"/>
        </w:rPr>
        <w:t>e</w:t>
      </w:r>
      <w:r>
        <w:rPr>
          <w:spacing w:val="1"/>
          <w:w w:val="108"/>
          <w:sz w:val="22"/>
          <w:szCs w:val="22"/>
        </w:rPr>
        <w:t>r</w:t>
      </w:r>
      <w:r>
        <w:rPr>
          <w:w w:val="108"/>
          <w:sz w:val="22"/>
          <w:szCs w:val="22"/>
        </w:rPr>
        <w:t>hadap</w:t>
      </w:r>
      <w:r>
        <w:rPr>
          <w:spacing w:val="10"/>
          <w:w w:val="108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 xml:space="preserve">sesama </w:t>
      </w:r>
      <w:r>
        <w:rPr>
          <w:sz w:val="22"/>
          <w:szCs w:val="22"/>
        </w:rPr>
        <w:t>tanpa</w:t>
      </w:r>
      <w:r>
        <w:rPr>
          <w:spacing w:val="36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memandang</w:t>
      </w:r>
      <w:r>
        <w:rPr>
          <w:spacing w:val="-2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bagai</w:t>
      </w:r>
      <w:r>
        <w:rPr>
          <w:spacing w:val="4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pe</w:t>
      </w:r>
      <w:r>
        <w:rPr>
          <w:spacing w:val="1"/>
          <w:w w:val="110"/>
          <w:sz w:val="22"/>
          <w:szCs w:val="22"/>
        </w:rPr>
        <w:t>r</w:t>
      </w:r>
      <w:r>
        <w:rPr>
          <w:w w:val="110"/>
          <w:sz w:val="22"/>
          <w:szCs w:val="22"/>
        </w:rPr>
        <w:t>bedaan</w:t>
      </w:r>
      <w:r>
        <w:rPr>
          <w:spacing w:val="-18"/>
          <w:w w:val="110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</w:t>
      </w:r>
      <w:r>
        <w:rPr>
          <w:spacing w:val="1"/>
          <w:w w:val="101"/>
          <w:sz w:val="22"/>
          <w:szCs w:val="22"/>
        </w:rPr>
        <w:t>k</w:t>
      </w:r>
      <w:r>
        <w:rPr>
          <w:spacing w:val="-2"/>
          <w:w w:val="110"/>
          <w:sz w:val="22"/>
          <w:szCs w:val="22"/>
        </w:rPr>
        <w:t>u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a,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ah,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agama</w:t>
      </w:r>
      <w:r>
        <w:rPr>
          <w:spacing w:val="3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 xml:space="preserve">maupun 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tus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sosia</w:t>
      </w:r>
      <w:r>
        <w:rPr>
          <w:spacing w:val="-2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-25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inisi</w:t>
      </w:r>
      <w:r>
        <w:rPr>
          <w:spacing w:val="-1"/>
          <w:w w:val="98"/>
          <w:sz w:val="22"/>
          <w:szCs w:val="22"/>
        </w:rPr>
        <w:t>a</w:t>
      </w:r>
      <w:r>
        <w:rPr>
          <w:w w:val="96"/>
          <w:sz w:val="22"/>
          <w:szCs w:val="22"/>
        </w:rPr>
        <w:t>tif</w:t>
      </w:r>
      <w:r>
        <w:rPr>
          <w:spacing w:val="-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menjaga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alam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ling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ungan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hidup</w:t>
      </w:r>
      <w:r>
        <w:rPr>
          <w:spacing w:val="15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spacing w:val="30"/>
          <w:w w:val="119"/>
          <w:sz w:val="22"/>
          <w:szCs w:val="22"/>
        </w:rPr>
        <w:t>t</w:t>
      </w:r>
      <w:r>
        <w:rPr>
          <w:sz w:val="22"/>
          <w:szCs w:val="22"/>
        </w:rPr>
        <w:t>dijadi</w:t>
      </w:r>
      <w:r>
        <w:rPr>
          <w:spacing w:val="4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oh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eladan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baik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</w:p>
    <w:p w:rsidR="00A31BD9" w:rsidRDefault="00A31BD9">
      <w:pPr>
        <w:spacing w:before="1" w:line="280" w:lineRule="exact"/>
        <w:rPr>
          <w:sz w:val="28"/>
          <w:szCs w:val="28"/>
        </w:rPr>
      </w:pPr>
    </w:p>
    <w:p w:rsidR="00A31BD9" w:rsidRDefault="00021A40">
      <w:pPr>
        <w:ind w:left="1059" w:right="246"/>
        <w:jc w:val="center"/>
        <w:rPr>
          <w:sz w:val="28"/>
          <w:szCs w:val="28"/>
        </w:rPr>
      </w:pPr>
      <w:r>
        <w:rPr>
          <w:b/>
          <w:color w:val="0076A3"/>
          <w:spacing w:val="-2"/>
          <w:w w:val="86"/>
          <w:sz w:val="28"/>
          <w:szCs w:val="28"/>
        </w:rPr>
        <w:t>E</w:t>
      </w:r>
      <w:r>
        <w:rPr>
          <w:b/>
          <w:color w:val="0076A3"/>
          <w:w w:val="86"/>
          <w:sz w:val="28"/>
          <w:szCs w:val="28"/>
        </w:rPr>
        <w:t xml:space="preserve">. </w:t>
      </w:r>
      <w:r>
        <w:rPr>
          <w:b/>
          <w:color w:val="0076A3"/>
          <w:spacing w:val="1"/>
          <w:w w:val="86"/>
          <w:sz w:val="28"/>
          <w:szCs w:val="28"/>
        </w:rPr>
        <w:t xml:space="preserve"> </w:t>
      </w:r>
      <w:r>
        <w:rPr>
          <w:b/>
          <w:color w:val="0076A3"/>
          <w:spacing w:val="1"/>
          <w:w w:val="73"/>
          <w:sz w:val="28"/>
          <w:szCs w:val="28"/>
        </w:rPr>
        <w:t>I</w:t>
      </w:r>
      <w:r>
        <w:rPr>
          <w:b/>
          <w:color w:val="0076A3"/>
          <w:w w:val="102"/>
          <w:sz w:val="28"/>
          <w:szCs w:val="28"/>
        </w:rPr>
        <w:t>ndi</w:t>
      </w:r>
      <w:r>
        <w:rPr>
          <w:b/>
          <w:color w:val="0076A3"/>
          <w:spacing w:val="1"/>
          <w:w w:val="102"/>
          <w:sz w:val="28"/>
          <w:szCs w:val="28"/>
        </w:rPr>
        <w:t>k</w:t>
      </w:r>
      <w:r>
        <w:rPr>
          <w:b/>
          <w:color w:val="0076A3"/>
          <w:spacing w:val="-2"/>
          <w:w w:val="105"/>
          <w:sz w:val="28"/>
          <w:szCs w:val="28"/>
        </w:rPr>
        <w:t>a</w:t>
      </w:r>
      <w:r>
        <w:rPr>
          <w:b/>
          <w:color w:val="0076A3"/>
          <w:spacing w:val="-1"/>
          <w:w w:val="110"/>
          <w:sz w:val="28"/>
          <w:szCs w:val="28"/>
        </w:rPr>
        <w:t>t</w:t>
      </w:r>
      <w:r>
        <w:rPr>
          <w:b/>
          <w:color w:val="0076A3"/>
          <w:w w:val="101"/>
          <w:sz w:val="28"/>
          <w:szCs w:val="28"/>
        </w:rPr>
        <w:t>or</w:t>
      </w:r>
      <w:r>
        <w:rPr>
          <w:b/>
          <w:color w:val="0076A3"/>
          <w:spacing w:val="30"/>
          <w:sz w:val="28"/>
          <w:szCs w:val="28"/>
        </w:rPr>
        <w:t xml:space="preserve"> </w:t>
      </w:r>
      <w:r>
        <w:rPr>
          <w:b/>
          <w:color w:val="0076A3"/>
          <w:spacing w:val="2"/>
          <w:sz w:val="28"/>
          <w:szCs w:val="28"/>
        </w:rPr>
        <w:t>S</w:t>
      </w:r>
      <w:r>
        <w:rPr>
          <w:b/>
          <w:color w:val="0076A3"/>
          <w:sz w:val="28"/>
          <w:szCs w:val="28"/>
        </w:rPr>
        <w:t>ebagai</w:t>
      </w:r>
      <w:r>
        <w:rPr>
          <w:b/>
          <w:color w:val="0076A3"/>
          <w:spacing w:val="45"/>
          <w:sz w:val="28"/>
          <w:szCs w:val="28"/>
        </w:rPr>
        <w:t xml:space="preserve"> </w:t>
      </w:r>
      <w:r>
        <w:rPr>
          <w:b/>
          <w:color w:val="0076A3"/>
          <w:spacing w:val="-7"/>
          <w:sz w:val="28"/>
          <w:szCs w:val="28"/>
        </w:rPr>
        <w:t>P</w:t>
      </w:r>
      <w:r>
        <w:rPr>
          <w:b/>
          <w:color w:val="0076A3"/>
          <w:sz w:val="28"/>
          <w:szCs w:val="28"/>
        </w:rPr>
        <w:t>embaha</w:t>
      </w:r>
      <w:r>
        <w:rPr>
          <w:b/>
          <w:color w:val="0076A3"/>
          <w:spacing w:val="-1"/>
          <w:sz w:val="28"/>
          <w:szCs w:val="28"/>
        </w:rPr>
        <w:t>r</w:t>
      </w:r>
      <w:r>
        <w:rPr>
          <w:b/>
          <w:color w:val="0076A3"/>
          <w:sz w:val="28"/>
          <w:szCs w:val="28"/>
        </w:rPr>
        <w:t>u</w:t>
      </w:r>
      <w:r>
        <w:rPr>
          <w:b/>
          <w:color w:val="0076A3"/>
          <w:spacing w:val="21"/>
          <w:sz w:val="28"/>
          <w:szCs w:val="28"/>
        </w:rPr>
        <w:t xml:space="preserve"> </w:t>
      </w:r>
      <w:r>
        <w:rPr>
          <w:b/>
          <w:color w:val="0076A3"/>
          <w:spacing w:val="-5"/>
          <w:w w:val="79"/>
          <w:sz w:val="28"/>
          <w:szCs w:val="28"/>
        </w:rPr>
        <w:t>K</w:t>
      </w:r>
      <w:r>
        <w:rPr>
          <w:b/>
          <w:color w:val="0076A3"/>
          <w:w w:val="106"/>
          <w:sz w:val="28"/>
          <w:szCs w:val="28"/>
        </w:rPr>
        <w:t>ehidupan</w:t>
      </w:r>
      <w:r>
        <w:rPr>
          <w:b/>
          <w:color w:val="0076A3"/>
          <w:spacing w:val="-20"/>
          <w:sz w:val="28"/>
          <w:szCs w:val="28"/>
        </w:rPr>
        <w:t xml:space="preserve"> </w:t>
      </w:r>
      <w:r>
        <w:rPr>
          <w:b/>
          <w:color w:val="0076A3"/>
          <w:spacing w:val="1"/>
          <w:sz w:val="28"/>
          <w:szCs w:val="28"/>
        </w:rPr>
        <w:t>M</w:t>
      </w:r>
      <w:r>
        <w:rPr>
          <w:b/>
          <w:color w:val="0076A3"/>
          <w:sz w:val="28"/>
          <w:szCs w:val="28"/>
        </w:rPr>
        <w:t>anusia</w:t>
      </w:r>
      <w:r>
        <w:rPr>
          <w:b/>
          <w:color w:val="0076A3"/>
          <w:spacing w:val="-10"/>
          <w:sz w:val="28"/>
          <w:szCs w:val="28"/>
        </w:rPr>
        <w:t xml:space="preserve"> </w:t>
      </w:r>
      <w:r>
        <w:rPr>
          <w:b/>
          <w:color w:val="0076A3"/>
          <w:w w:val="106"/>
          <w:sz w:val="28"/>
          <w:szCs w:val="28"/>
        </w:rPr>
        <w:t>dan</w:t>
      </w:r>
    </w:p>
    <w:p w:rsidR="00A31BD9" w:rsidRDefault="00357B69">
      <w:pPr>
        <w:tabs>
          <w:tab w:val="left" w:pos="8140"/>
        </w:tabs>
        <w:spacing w:before="14"/>
        <w:ind w:left="1159" w:right="306"/>
        <w:jc w:val="center"/>
        <w:rPr>
          <w:sz w:val="28"/>
          <w:szCs w:val="28"/>
        </w:rPr>
      </w:pPr>
      <w:r>
        <w:pict>
          <v:group id="_x0000_s1065" style="position:absolute;left:0;text-align:left;margin-left:56pt;margin-top:17.7pt;width:0;height:0;z-index:-6020;mso-position-horizontal-relative:page" coordorigin="1120,354" coordsize="0,0">
            <v:shape id="_x0000_s1066" style="position:absolute;left:1120;top:354;width:0;height:0" coordorigin="1120,354" coordsize="0,0" path="m1120,354r,e" filled="f" strokecolor="#00adef" strokeweight="2pt">
              <v:path arrowok="t"/>
            </v:shape>
            <w10:wrap anchorx="page"/>
          </v:group>
        </w:pict>
      </w:r>
      <w:r>
        <w:pict>
          <v:group id="_x0000_s1063" style="position:absolute;left:0;text-align:left;margin-left:411.2pt;margin-top:17.7pt;width:0;height:0;z-index:-6019;mso-position-horizontal-relative:page" coordorigin="8224,354" coordsize="0,0">
            <v:shape id="_x0000_s1064" style="position:absolute;left:8224;top:354;width:0;height:0" coordorigin="8224,354" coordsize="0,0" path="m8224,354r,e" filled="f" strokecolor="#00adef" strokeweight="2pt">
              <v:path arrowok="t"/>
            </v:shape>
            <w10:wrap anchorx="page"/>
          </v:group>
        </w:pic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 xml:space="preserve">  </w:t>
      </w:r>
      <w:r w:rsidR="00021A40">
        <w:rPr>
          <w:b/>
          <w:color w:val="0076A3"/>
          <w:spacing w:val="-26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pacing w:val="-2"/>
          <w:w w:val="90"/>
          <w:sz w:val="28"/>
          <w:szCs w:val="28"/>
          <w:u w:val="thick" w:color="00ADEF"/>
        </w:rPr>
        <w:t>A</w:t>
      </w:r>
      <w:r w:rsidR="00021A40">
        <w:rPr>
          <w:b/>
          <w:color w:val="0076A3"/>
          <w:w w:val="103"/>
          <w:sz w:val="28"/>
          <w:szCs w:val="28"/>
          <w:u w:val="thick" w:color="00ADEF"/>
        </w:rPr>
        <w:t>lam</w:t>
      </w:r>
      <w:r w:rsidR="00021A40">
        <w:rPr>
          <w:b/>
          <w:color w:val="0076A3"/>
          <w:w w:val="80"/>
          <w:sz w:val="28"/>
          <w:szCs w:val="28"/>
          <w:u w:val="thick" w:color="00ADEF"/>
        </w:rPr>
        <w:t xml:space="preserve"> </w:t>
      </w:r>
      <w:r w:rsidR="00021A40">
        <w:rPr>
          <w:b/>
          <w:color w:val="0076A3"/>
          <w:sz w:val="28"/>
          <w:szCs w:val="28"/>
          <w:u w:val="thick" w:color="00ADEF"/>
        </w:rPr>
        <w:tab/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8" w:firstLine="283"/>
        <w:jc w:val="both"/>
        <w:rPr>
          <w:sz w:val="22"/>
          <w:szCs w:val="22"/>
        </w:rPr>
      </w:pPr>
      <w:r>
        <w:pict>
          <v:group id="_x0000_s1061" style="position:absolute;left:0;text-align:left;margin-left:406pt;margin-top:182pt;width:0;height:0;z-index:-6022;mso-position-horizontal-relative:page" coordorigin="8120,3640" coordsize="0,0">
            <v:shape id="_x0000_s1062" style="position:absolute;left:8120;top:3640;width:0;height:0" coordorigin="8120,3640" coordsize="0,0" path="m8120,3640r,e" filled="f" strokeweight="1pt">
              <v:path arrowok="t"/>
            </v:shape>
            <w10:wrap anchorx="page"/>
          </v:group>
        </w:pict>
      </w:r>
      <w:r>
        <w:pict>
          <v:group id="_x0000_s1059" style="position:absolute;left:0;text-align:left;margin-left:61.2pt;margin-top:182pt;width:0;height:0;z-index:-6021;mso-position-horizontal-relative:page" coordorigin="1224,3640" coordsize="0,0">
            <v:shape id="_x0000_s1060" style="position:absolute;left:1224;top:3640;width:0;height:0" coordorigin="1224,3640" coordsize="0,0" path="m1224,3640r,e" filled="f" strokeweight="1pt">
              <v:path arrowok="t"/>
            </v:shape>
            <w10:wrap anchorx="page"/>
          </v:group>
        </w:pict>
      </w:r>
      <w:r w:rsidR="00021A40">
        <w:rPr>
          <w:spacing w:val="1"/>
          <w:w w:val="88"/>
          <w:sz w:val="22"/>
          <w:szCs w:val="22"/>
        </w:rPr>
        <w:t>S</w:t>
      </w:r>
      <w:r w:rsidR="00021A40">
        <w:rPr>
          <w:w w:val="115"/>
          <w:sz w:val="22"/>
          <w:szCs w:val="22"/>
        </w:rPr>
        <w:t>e</w:t>
      </w:r>
      <w:r w:rsidR="00021A40">
        <w:rPr>
          <w:spacing w:val="-1"/>
          <w:w w:val="115"/>
          <w:sz w:val="22"/>
          <w:szCs w:val="22"/>
        </w:rPr>
        <w:t>t</w:t>
      </w:r>
      <w:r w:rsidR="00021A40">
        <w:rPr>
          <w:w w:val="106"/>
          <w:sz w:val="22"/>
          <w:szCs w:val="22"/>
        </w:rPr>
        <w:t>ela</w:t>
      </w:r>
      <w:r w:rsidR="00021A40">
        <w:rPr>
          <w:spacing w:val="27"/>
          <w:w w:val="106"/>
          <w:sz w:val="22"/>
          <w:szCs w:val="22"/>
        </w:rPr>
        <w:t>h</w:t>
      </w:r>
      <w:r w:rsidR="00021A40">
        <w:rPr>
          <w:w w:val="106"/>
          <w:sz w:val="22"/>
          <w:szCs w:val="22"/>
        </w:rPr>
        <w:t>mempelaja</w:t>
      </w:r>
      <w:r w:rsidR="00021A40">
        <w:rPr>
          <w:spacing w:val="1"/>
          <w:w w:val="106"/>
          <w:sz w:val="22"/>
          <w:szCs w:val="22"/>
        </w:rPr>
        <w:t>r</w:t>
      </w:r>
      <w:r w:rsidR="00021A40">
        <w:rPr>
          <w:w w:val="84"/>
          <w:sz w:val="22"/>
          <w:szCs w:val="22"/>
        </w:rPr>
        <w:t>i</w:t>
      </w:r>
      <w:r w:rsidR="00021A40">
        <w:rPr>
          <w:spacing w:val="-28"/>
          <w:sz w:val="22"/>
          <w:szCs w:val="22"/>
        </w:rPr>
        <w:t xml:space="preserve">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isa</w:t>
      </w:r>
      <w:r w:rsidR="00021A40">
        <w:rPr>
          <w:spacing w:val="27"/>
          <w:w w:val="103"/>
          <w:sz w:val="22"/>
          <w:szCs w:val="22"/>
        </w:rPr>
        <w:t>h</w:t>
      </w:r>
      <w:r w:rsidR="00021A40">
        <w:rPr>
          <w:w w:val="106"/>
          <w:sz w:val="22"/>
          <w:szCs w:val="22"/>
        </w:rPr>
        <w:t>nab</w:t>
      </w:r>
      <w:r w:rsidR="00021A40">
        <w:rPr>
          <w:spacing w:val="27"/>
          <w:w w:val="106"/>
          <w:sz w:val="22"/>
          <w:szCs w:val="22"/>
        </w:rPr>
        <w:t>i</w:t>
      </w:r>
      <w:r w:rsidR="00021A40">
        <w:rPr>
          <w:w w:val="104"/>
          <w:sz w:val="22"/>
          <w:szCs w:val="22"/>
        </w:rPr>
        <w:t>Nehemi</w:t>
      </w:r>
      <w:r w:rsidR="00021A40">
        <w:rPr>
          <w:spacing w:val="27"/>
          <w:w w:val="104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da</w:t>
      </w:r>
      <w:r w:rsidR="00021A40">
        <w:rPr>
          <w:spacing w:val="27"/>
          <w:w w:val="110"/>
          <w:sz w:val="22"/>
          <w:szCs w:val="22"/>
        </w:rPr>
        <w:t>n</w:t>
      </w:r>
      <w:r w:rsidR="00021A40">
        <w:rPr>
          <w:w w:val="107"/>
          <w:sz w:val="22"/>
          <w:szCs w:val="22"/>
        </w:rPr>
        <w:t>penjelasa</w:t>
      </w:r>
      <w:r w:rsidR="00021A40">
        <w:rPr>
          <w:spacing w:val="27"/>
          <w:w w:val="107"/>
          <w:sz w:val="22"/>
          <w:szCs w:val="22"/>
        </w:rPr>
        <w:t>n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</w:t>
      </w:r>
      <w:r w:rsidR="00021A40">
        <w:rPr>
          <w:spacing w:val="-1"/>
          <w:w w:val="111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>tan</w:t>
      </w:r>
      <w:r w:rsidR="00021A40">
        <w:rPr>
          <w:spacing w:val="27"/>
          <w:w w:val="112"/>
          <w:sz w:val="22"/>
          <w:szCs w:val="22"/>
        </w:rPr>
        <w:t>g</w:t>
      </w:r>
      <w:r w:rsidR="00021A40">
        <w:rPr>
          <w:w w:val="108"/>
          <w:sz w:val="22"/>
          <w:szCs w:val="22"/>
        </w:rPr>
        <w:t xml:space="preserve">bagaimana </w:t>
      </w:r>
      <w:r w:rsidR="00021A40">
        <w:rPr>
          <w:sz w:val="22"/>
          <w:szCs w:val="22"/>
        </w:rPr>
        <w:t>menjadi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am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9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31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kehidupan,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 dimi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>menulis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z w:val="22"/>
          <w:szCs w:val="22"/>
        </w:rPr>
        <w:t>indi</w:t>
      </w:r>
      <w:r w:rsidR="00021A40">
        <w:rPr>
          <w:spacing w:val="4"/>
          <w:sz w:val="22"/>
          <w:szCs w:val="22"/>
        </w:rPr>
        <w:t>k</w:t>
      </w:r>
      <w:r w:rsidR="00021A40">
        <w:rPr>
          <w:spacing w:val="-1"/>
          <w:sz w:val="22"/>
          <w:szCs w:val="22"/>
        </w:rPr>
        <w:t>at</w:t>
      </w:r>
      <w:r w:rsidR="00021A40">
        <w:rPr>
          <w:sz w:val="22"/>
          <w:szCs w:val="22"/>
        </w:rPr>
        <w:t>or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 </w:t>
      </w:r>
      <w:r w:rsidR="00021A40">
        <w:rPr>
          <w:w w:val="110"/>
          <w:sz w:val="22"/>
          <w:szCs w:val="22"/>
        </w:rPr>
        <w:t>tanda-tanda</w:t>
      </w:r>
      <w:r w:rsidR="00021A40">
        <w:rPr>
          <w:spacing w:val="-21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-21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z w:val="22"/>
          <w:szCs w:val="22"/>
        </w:rPr>
        <w:t>dan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memili</w:t>
      </w:r>
      <w:r w:rsidR="00021A40">
        <w:rPr>
          <w:spacing w:val="4"/>
          <w:w w:val="98"/>
          <w:sz w:val="22"/>
          <w:szCs w:val="22"/>
        </w:rPr>
        <w:t>k</w:t>
      </w:r>
      <w:r w:rsidR="00021A40">
        <w:rPr>
          <w:w w:val="98"/>
          <w:sz w:val="22"/>
          <w:szCs w:val="22"/>
        </w:rPr>
        <w:t>i</w:t>
      </w:r>
      <w:r w:rsidR="00021A40">
        <w:rPr>
          <w:spacing w:val="-9"/>
          <w:w w:val="9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 xml:space="preserve">tanda- </w:t>
      </w:r>
      <w:r w:rsidR="00021A40">
        <w:rPr>
          <w:sz w:val="22"/>
          <w:szCs w:val="22"/>
        </w:rPr>
        <w:t>tanda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>itu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ah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belum?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sz w:val="22"/>
          <w:szCs w:val="22"/>
        </w:rPr>
        <w:t>Ji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-15"/>
          <w:sz w:val="22"/>
          <w:szCs w:val="22"/>
        </w:rPr>
        <w:t xml:space="preserve"> </w:t>
      </w:r>
      <w:r w:rsidR="00021A40">
        <w:rPr>
          <w:sz w:val="22"/>
          <w:szCs w:val="22"/>
        </w:rPr>
        <w:t>belum,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z w:val="22"/>
          <w:szCs w:val="22"/>
        </w:rPr>
        <w:t>apa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encana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an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amu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 xml:space="preserve">dalam 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  </w:t>
      </w:r>
      <w:r w:rsidR="00021A40">
        <w:rPr>
          <w:w w:val="108"/>
          <w:sz w:val="22"/>
          <w:szCs w:val="22"/>
        </w:rPr>
        <w:t>membe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08"/>
          <w:sz w:val="22"/>
          <w:szCs w:val="22"/>
        </w:rPr>
        <w:t>tuk</w:t>
      </w:r>
      <w:r w:rsidR="00021A40">
        <w:rPr>
          <w:spacing w:val="26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  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16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</w:t>
      </w:r>
      <w:r w:rsidR="00021A40">
        <w:rPr>
          <w:spacing w:val="29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kehidupan </w:t>
      </w:r>
      <w:r w:rsidR="00021A40">
        <w:rPr>
          <w:sz w:val="22"/>
          <w:szCs w:val="22"/>
        </w:rPr>
        <w:t>ba</w:t>
      </w:r>
      <w:r w:rsidR="00021A40">
        <w:rPr>
          <w:spacing w:val="-1"/>
          <w:sz w:val="22"/>
          <w:szCs w:val="22"/>
        </w:rPr>
        <w:t>g</w:t>
      </w:r>
      <w:r w:rsidR="00021A40">
        <w:rPr>
          <w:sz w:val="22"/>
          <w:szCs w:val="22"/>
        </w:rPr>
        <w:t>i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sesama  dan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alam.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spacing w:val="1"/>
          <w:w w:val="105"/>
          <w:sz w:val="22"/>
          <w:szCs w:val="22"/>
        </w:rPr>
        <w:t>S</w:t>
      </w:r>
      <w:r w:rsidR="00021A40">
        <w:rPr>
          <w:w w:val="105"/>
          <w:sz w:val="22"/>
          <w:szCs w:val="22"/>
        </w:rPr>
        <w:t>ebagaimana</w:t>
      </w:r>
      <w:r w:rsidR="00021A40">
        <w:rPr>
          <w:spacing w:val="19"/>
          <w:w w:val="10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elah</w:t>
      </w:r>
      <w:r w:rsidR="00021A40">
        <w:rPr>
          <w:spacing w:val="44"/>
          <w:sz w:val="22"/>
          <w:szCs w:val="22"/>
        </w:rPr>
        <w:t xml:space="preserve"> </w:t>
      </w:r>
      <w:r w:rsidR="00021A40">
        <w:rPr>
          <w:sz w:val="22"/>
          <w:szCs w:val="22"/>
        </w:rPr>
        <w:t>disebut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9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09"/>
          <w:sz w:val="22"/>
          <w:szCs w:val="22"/>
        </w:rPr>
        <w:t>ta</w:t>
      </w:r>
      <w:r w:rsidR="00021A40">
        <w:rPr>
          <w:spacing w:val="-2"/>
          <w:w w:val="109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11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ba</w:t>
      </w:r>
      <w:r w:rsidR="00021A40">
        <w:rPr>
          <w:spacing w:val="-3"/>
          <w:sz w:val="22"/>
          <w:szCs w:val="22"/>
        </w:rPr>
        <w:t>h</w:t>
      </w:r>
      <w:r w:rsidR="00021A40">
        <w:rPr>
          <w:spacing w:val="-1"/>
          <w:sz w:val="22"/>
          <w:szCs w:val="22"/>
        </w:rPr>
        <w:t>w</w:t>
      </w:r>
      <w:r w:rsidR="00021A40">
        <w:rPr>
          <w:sz w:val="22"/>
          <w:szCs w:val="22"/>
        </w:rPr>
        <w:t xml:space="preserve">a  </w:t>
      </w:r>
      <w:r w:rsidR="00021A40">
        <w:rPr>
          <w:spacing w:val="4"/>
          <w:w w:val="93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 xml:space="preserve">amu </w:t>
      </w:r>
      <w:r w:rsidR="00021A40">
        <w:rPr>
          <w:sz w:val="22"/>
          <w:szCs w:val="22"/>
        </w:rPr>
        <w:t>tidak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sz w:val="22"/>
          <w:szCs w:val="22"/>
        </w:rPr>
        <w:t>harus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menunggu</w:t>
      </w:r>
      <w:r w:rsidR="00021A40">
        <w:rPr>
          <w:spacing w:val="13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>sampai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menjadi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 xml:space="preserve">kenal  </w:t>
      </w:r>
      <w:r w:rsidR="00021A40">
        <w:rPr>
          <w:spacing w:val="-1"/>
          <w:w w:val="110"/>
          <w:sz w:val="22"/>
          <w:szCs w:val="22"/>
        </w:rPr>
        <w:t>a</w:t>
      </w:r>
      <w:r w:rsidR="00021A40">
        <w:rPr>
          <w:w w:val="110"/>
          <w:sz w:val="22"/>
          <w:szCs w:val="22"/>
        </w:rPr>
        <w:t>taupun</w:t>
      </w:r>
      <w:r w:rsidR="00021A40">
        <w:rPr>
          <w:spacing w:val="18"/>
          <w:w w:val="110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 xml:space="preserve">okoh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10"/>
          <w:sz w:val="22"/>
          <w:szCs w:val="22"/>
        </w:rPr>
        <w:t xml:space="preserve">ang </w:t>
      </w:r>
      <w:r w:rsidR="00021A40">
        <w:rPr>
          <w:sz w:val="22"/>
          <w:szCs w:val="22"/>
        </w:rPr>
        <w:t>dikenal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barulah  menjadi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</w:t>
      </w:r>
      <w:r w:rsidR="00021A40">
        <w:rPr>
          <w:spacing w:val="-2"/>
          <w:w w:val="109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.</w:t>
      </w:r>
      <w:r w:rsidR="00021A40">
        <w:rPr>
          <w:spacing w:val="15"/>
          <w:w w:val="82"/>
          <w:sz w:val="22"/>
          <w:szCs w:val="22"/>
        </w:rPr>
        <w:t xml:space="preserve"> </w:t>
      </w:r>
      <w:r w:rsidR="00021A40">
        <w:rPr>
          <w:spacing w:val="4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amu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memulai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sz w:val="22"/>
          <w:szCs w:val="22"/>
        </w:rPr>
        <w:t>da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2"/>
          <w:sz w:val="22"/>
          <w:szCs w:val="22"/>
        </w:rPr>
        <w:t xml:space="preserve">hal-hal </w:t>
      </w:r>
      <w:r w:rsidR="00021A40">
        <w:rPr>
          <w:w w:val="95"/>
          <w:sz w:val="22"/>
          <w:szCs w:val="22"/>
        </w:rPr>
        <w:t>keci</w:t>
      </w:r>
      <w:r w:rsidR="00021A40">
        <w:rPr>
          <w:spacing w:val="-2"/>
          <w:w w:val="95"/>
          <w:sz w:val="22"/>
          <w:szCs w:val="22"/>
        </w:rPr>
        <w:t>l</w:t>
      </w:r>
      <w:r w:rsidR="00021A40">
        <w:rPr>
          <w:w w:val="95"/>
          <w:sz w:val="22"/>
          <w:szCs w:val="22"/>
        </w:rPr>
        <w:t>.</w:t>
      </w:r>
      <w:r w:rsidR="00021A40">
        <w:rPr>
          <w:spacing w:val="32"/>
          <w:w w:val="95"/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>M</w:t>
      </w:r>
      <w:r w:rsidR="00021A40">
        <w:rPr>
          <w:sz w:val="22"/>
          <w:szCs w:val="22"/>
        </w:rPr>
        <w:t>isal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 xml:space="preserve">a, </w:t>
      </w:r>
      <w:r w:rsidR="00021A40">
        <w:rPr>
          <w:w w:val="108"/>
          <w:sz w:val="22"/>
          <w:szCs w:val="22"/>
        </w:rPr>
        <w:t>menolong</w:t>
      </w:r>
      <w:r w:rsidR="00021A40">
        <w:rPr>
          <w:spacing w:val="23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lain</w:t>
      </w:r>
      <w:r w:rsidR="00021A40">
        <w:rPr>
          <w:spacing w:val="2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22"/>
          <w:w w:val="111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tulu</w:t>
      </w:r>
      <w:r w:rsidR="00021A40">
        <w:rPr>
          <w:spacing w:val="-2"/>
          <w:w w:val="106"/>
          <w:sz w:val="22"/>
          <w:szCs w:val="22"/>
        </w:rPr>
        <w:t>s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28"/>
          <w:w w:val="82"/>
          <w:sz w:val="22"/>
          <w:szCs w:val="22"/>
        </w:rPr>
        <w:t xml:space="preserve"> </w:t>
      </w:r>
      <w:r w:rsidR="00021A40">
        <w:rPr>
          <w:sz w:val="22"/>
          <w:szCs w:val="22"/>
        </w:rPr>
        <w:t>bersi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ap </w:t>
      </w:r>
      <w:r w:rsidR="00021A40">
        <w:rPr>
          <w:spacing w:val="6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juju</w:t>
      </w:r>
      <w:r w:rsidR="00021A40">
        <w:rPr>
          <w:spacing w:val="-12"/>
          <w:w w:val="98"/>
          <w:sz w:val="22"/>
          <w:szCs w:val="22"/>
        </w:rPr>
        <w:t>r</w:t>
      </w:r>
      <w:r w:rsidR="00021A40">
        <w:rPr>
          <w:w w:val="98"/>
          <w:sz w:val="22"/>
          <w:szCs w:val="22"/>
        </w:rPr>
        <w:t>,</w:t>
      </w:r>
      <w:r w:rsidR="00021A40">
        <w:rPr>
          <w:spacing w:val="32"/>
          <w:w w:val="98"/>
          <w:sz w:val="22"/>
          <w:szCs w:val="22"/>
        </w:rPr>
        <w:t xml:space="preserve"> </w:t>
      </w:r>
      <w:r w:rsidR="00021A40">
        <w:rPr>
          <w:sz w:val="22"/>
          <w:szCs w:val="22"/>
        </w:rPr>
        <w:t>memili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i kesada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   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 xml:space="preserve">tuk </w:t>
      </w:r>
      <w:r w:rsidR="00021A40">
        <w:rPr>
          <w:spacing w:val="3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>membuang</w:t>
      </w:r>
      <w:r w:rsidR="00021A40">
        <w:rPr>
          <w:spacing w:val="52"/>
          <w:w w:val="110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sampah  </w:t>
      </w:r>
      <w:r w:rsidR="00021A40">
        <w:rPr>
          <w:spacing w:val="1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pada </w:t>
      </w:r>
      <w:r w:rsidR="00021A40">
        <w:rPr>
          <w:spacing w:val="48"/>
          <w:sz w:val="22"/>
          <w:szCs w:val="22"/>
        </w:rPr>
        <w:t xml:space="preserve"> </w:t>
      </w:r>
      <w:r w:rsidR="00021A40">
        <w:rPr>
          <w:spacing w:val="-1"/>
          <w:w w:val="107"/>
          <w:sz w:val="22"/>
          <w:szCs w:val="22"/>
        </w:rPr>
        <w:t>t</w:t>
      </w:r>
      <w:r w:rsidR="00021A40">
        <w:rPr>
          <w:w w:val="107"/>
          <w:sz w:val="22"/>
          <w:szCs w:val="22"/>
        </w:rPr>
        <w:t>emp</w:t>
      </w:r>
      <w:r w:rsidR="00021A40">
        <w:rPr>
          <w:spacing w:val="-1"/>
          <w:w w:val="107"/>
          <w:sz w:val="22"/>
          <w:szCs w:val="22"/>
        </w:rPr>
        <w:t>a</w:t>
      </w:r>
      <w:r w:rsidR="00021A40">
        <w:rPr>
          <w:w w:val="107"/>
          <w:sz w:val="22"/>
          <w:szCs w:val="22"/>
        </w:rPr>
        <w:t>t</w:t>
      </w:r>
      <w:r w:rsidR="00021A40">
        <w:rPr>
          <w:spacing w:val="-3"/>
          <w:w w:val="107"/>
          <w:sz w:val="22"/>
          <w:szCs w:val="22"/>
        </w:rPr>
        <w:t>n</w:t>
      </w:r>
      <w:r w:rsidR="00021A40">
        <w:rPr>
          <w:spacing w:val="-1"/>
          <w:w w:val="107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 xml:space="preserve">a, </w:t>
      </w:r>
      <w:r w:rsidR="00021A40">
        <w:rPr>
          <w:spacing w:val="3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memilah </w:t>
      </w:r>
      <w:r w:rsidR="00021A40">
        <w:rPr>
          <w:spacing w:val="4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 xml:space="preserve">sampah </w:t>
      </w:r>
      <w:r w:rsidR="00021A40">
        <w:rPr>
          <w:sz w:val="22"/>
          <w:szCs w:val="22"/>
        </w:rPr>
        <w:t xml:space="preserve">menurut </w:t>
      </w:r>
      <w:r w:rsidR="00021A40">
        <w:rPr>
          <w:spacing w:val="34"/>
          <w:sz w:val="22"/>
          <w:szCs w:val="22"/>
        </w:rPr>
        <w:t xml:space="preserve"> </w:t>
      </w:r>
      <w:r w:rsidR="00021A40">
        <w:rPr>
          <w:sz w:val="22"/>
          <w:szCs w:val="22"/>
        </w:rPr>
        <w:t>jenis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a,</w:t>
      </w:r>
      <w:r w:rsidR="00021A40">
        <w:rPr>
          <w:spacing w:val="3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menanam</w:t>
      </w:r>
      <w:r w:rsidR="00021A40">
        <w:rPr>
          <w:spacing w:val="18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se</w:t>
      </w:r>
      <w:r w:rsidR="00021A40">
        <w:rPr>
          <w:spacing w:val="5"/>
          <w:sz w:val="22"/>
          <w:szCs w:val="22"/>
        </w:rPr>
        <w:t>r</w:t>
      </w:r>
      <w:r w:rsidR="00021A40">
        <w:rPr>
          <w:sz w:val="22"/>
          <w:szCs w:val="22"/>
        </w:rPr>
        <w:t>ta  memeliha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 </w:t>
      </w:r>
      <w:r w:rsidR="00021A40">
        <w:rPr>
          <w:spacing w:val="2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tanaman, </w:t>
      </w:r>
      <w:r w:rsidR="00021A40">
        <w:rPr>
          <w:spacing w:val="32"/>
          <w:sz w:val="22"/>
          <w:szCs w:val="22"/>
        </w:rPr>
        <w:t xml:space="preserve"> </w:t>
      </w:r>
      <w:r w:rsidR="00021A40">
        <w:rPr>
          <w:sz w:val="22"/>
          <w:szCs w:val="22"/>
        </w:rPr>
        <w:t>mem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ti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5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lampu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2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sz w:val="22"/>
          <w:szCs w:val="22"/>
        </w:rPr>
        <w:t>dibutuh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an,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mencabut</w:t>
      </w:r>
      <w:r w:rsidR="00021A40">
        <w:rPr>
          <w:spacing w:val="-1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>staker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list</w:t>
      </w:r>
      <w:r w:rsidR="00021A40">
        <w:rPr>
          <w:spacing w:val="1"/>
          <w:w w:val="94"/>
          <w:sz w:val="22"/>
          <w:szCs w:val="22"/>
        </w:rPr>
        <w:t>r</w:t>
      </w:r>
      <w:r w:rsidR="00021A40">
        <w:rPr>
          <w:w w:val="94"/>
          <w:sz w:val="22"/>
          <w:szCs w:val="22"/>
        </w:rPr>
        <w:t>ik</w:t>
      </w:r>
      <w:r w:rsidR="00021A40">
        <w:rPr>
          <w:spacing w:val="2"/>
          <w:w w:val="94"/>
          <w:sz w:val="22"/>
          <w:szCs w:val="22"/>
        </w:rPr>
        <w:t xml:space="preserve"> </w:t>
      </w:r>
      <w:r w:rsidR="00021A40">
        <w:rPr>
          <w:w w:val="94"/>
          <w:sz w:val="22"/>
          <w:szCs w:val="22"/>
        </w:rPr>
        <w:t>ji</w:t>
      </w:r>
      <w:r w:rsidR="00021A40">
        <w:rPr>
          <w:spacing w:val="4"/>
          <w:w w:val="94"/>
          <w:sz w:val="22"/>
          <w:szCs w:val="22"/>
        </w:rPr>
        <w:t>k</w:t>
      </w:r>
      <w:r w:rsidR="00021A40">
        <w:rPr>
          <w:w w:val="94"/>
          <w:sz w:val="22"/>
          <w:szCs w:val="22"/>
        </w:rPr>
        <w:t>a</w:t>
      </w:r>
      <w:r w:rsidR="00021A40">
        <w:rPr>
          <w:spacing w:val="-2"/>
          <w:w w:val="94"/>
          <w:sz w:val="22"/>
          <w:szCs w:val="22"/>
        </w:rPr>
        <w:t xml:space="preserve"> </w:t>
      </w:r>
      <w:r w:rsidR="00021A40">
        <w:rPr>
          <w:sz w:val="22"/>
          <w:szCs w:val="22"/>
        </w:rPr>
        <w:t>tidak</w:t>
      </w:r>
      <w:r w:rsidR="00021A40">
        <w:rPr>
          <w:spacing w:val="1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>dibutuh</w:t>
      </w:r>
      <w:r w:rsidR="00021A40">
        <w:rPr>
          <w:spacing w:val="4"/>
          <w:w w:val="107"/>
          <w:sz w:val="22"/>
          <w:szCs w:val="22"/>
        </w:rPr>
        <w:t>k</w:t>
      </w:r>
      <w:r w:rsidR="00021A40">
        <w:rPr>
          <w:w w:val="107"/>
          <w:sz w:val="22"/>
          <w:szCs w:val="22"/>
        </w:rPr>
        <w:t>an</w:t>
      </w:r>
      <w:r w:rsidR="00021A40">
        <w:rPr>
          <w:spacing w:val="-8"/>
          <w:w w:val="107"/>
          <w:sz w:val="22"/>
          <w:szCs w:val="22"/>
        </w:rPr>
        <w:t xml:space="preserve"> </w:t>
      </w:r>
      <w:r w:rsidR="00021A40">
        <w:rPr>
          <w:w w:val="98"/>
          <w:sz w:val="22"/>
          <w:szCs w:val="22"/>
        </w:rPr>
        <w:t>dl</w:t>
      </w:r>
      <w:r w:rsidR="00021A40">
        <w:rPr>
          <w:spacing w:val="-2"/>
          <w:w w:val="98"/>
          <w:sz w:val="22"/>
          <w:szCs w:val="22"/>
        </w:rPr>
        <w:t>l</w:t>
      </w:r>
      <w:r w:rsidR="00021A40">
        <w:rPr>
          <w:w w:val="82"/>
          <w:sz w:val="22"/>
          <w:szCs w:val="22"/>
        </w:rPr>
        <w:t>.</w:t>
      </w:r>
    </w:p>
    <w:p w:rsidR="00A31BD9" w:rsidRDefault="00A31BD9">
      <w:pPr>
        <w:spacing w:before="4" w:line="100" w:lineRule="exact"/>
        <w:rPr>
          <w:sz w:val="11"/>
          <w:szCs w:val="11"/>
        </w:rPr>
      </w:pPr>
    </w:p>
    <w:p w:rsidR="00A31BD9" w:rsidRDefault="00357B69">
      <w:pPr>
        <w:spacing w:line="284" w:lineRule="auto"/>
        <w:ind w:left="1384" w:right="532"/>
        <w:rPr>
          <w:sz w:val="22"/>
          <w:szCs w:val="22"/>
        </w:rPr>
      </w:pPr>
      <w:r>
        <w:pict>
          <v:group id="_x0000_s1057" style="position:absolute;left:0;text-align:left;margin-left:55.5pt;margin-top:2pt;width:0;height:0;z-index:-6028;mso-position-horizontal-relative:page" coordorigin="1110,40" coordsize="0,0">
            <v:shape id="_x0000_s1058" style="position:absolute;left:1110;top:40;width:0;height:0" coordorigin="1110,40" coordsize="0,0" path="m1110,40r,e" filled="f" strokeweight="1pt">
              <v:path arrowok="t"/>
            </v:shape>
            <w10:wrap anchorx="page"/>
          </v:group>
        </w:pict>
      </w:r>
      <w:r>
        <w:pict>
          <v:group id="_x0000_s1055" style="position:absolute;left:0;text-align:left;margin-left:411.7pt;margin-top:2pt;width:0;height:0;z-index:-6023;mso-position-horizontal-relative:page" coordorigin="8234,40" coordsize="0,0">
            <v:shape id="_x0000_s1056" style="position:absolute;left:8234;top:40;width:0;height:0" coordorigin="8234,40" coordsize="0,0" path="m8234,40r,e" filled="f" strokeweight="1pt">
              <v:path arrowok="t"/>
            </v:shape>
            <w10:wrap anchorx="page"/>
          </v:group>
        </w:pict>
      </w:r>
      <w:r w:rsidR="00021A40">
        <w:rPr>
          <w:spacing w:val="2"/>
          <w:w w:val="71"/>
          <w:sz w:val="22"/>
          <w:szCs w:val="22"/>
        </w:rPr>
        <w:t>I</w:t>
      </w:r>
      <w:r w:rsidR="00021A40">
        <w:rPr>
          <w:w w:val="102"/>
          <w:sz w:val="22"/>
          <w:szCs w:val="22"/>
        </w:rPr>
        <w:t>ndi</w:t>
      </w:r>
      <w:r w:rsidR="00021A40">
        <w:rPr>
          <w:spacing w:val="4"/>
          <w:w w:val="102"/>
          <w:sz w:val="22"/>
          <w:szCs w:val="22"/>
        </w:rPr>
        <w:t>k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>or</w:t>
      </w:r>
      <w:r w:rsidR="00021A40">
        <w:rPr>
          <w:sz w:val="22"/>
          <w:szCs w:val="22"/>
        </w:rPr>
        <w:t xml:space="preserve">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49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53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manusia 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dan 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alam </w:t>
      </w:r>
      <w:r w:rsidR="00021A40">
        <w:rPr>
          <w:spacing w:val="20"/>
          <w:sz w:val="22"/>
          <w:szCs w:val="22"/>
        </w:rPr>
        <w:t xml:space="preserve"> </w:t>
      </w:r>
      <w:r w:rsidR="00021A40">
        <w:rPr>
          <w:w w:val="107"/>
          <w:sz w:val="22"/>
          <w:szCs w:val="22"/>
        </w:rPr>
        <w:t xml:space="preserve">adalah </w:t>
      </w:r>
      <w:r w:rsidR="00021A40">
        <w:rPr>
          <w:sz w:val="22"/>
          <w:szCs w:val="22"/>
        </w:rPr>
        <w:t>sebagai</w:t>
      </w:r>
      <w:r w:rsidR="00021A40">
        <w:rPr>
          <w:spacing w:val="38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be</w:t>
      </w:r>
      <w:r w:rsidR="00021A40">
        <w:rPr>
          <w:spacing w:val="1"/>
          <w:w w:val="109"/>
          <w:sz w:val="22"/>
          <w:szCs w:val="22"/>
        </w:rPr>
        <w:t>r</w:t>
      </w:r>
      <w:r w:rsidR="00021A40">
        <w:rPr>
          <w:w w:val="90"/>
          <w:sz w:val="22"/>
          <w:szCs w:val="22"/>
        </w:rPr>
        <w:t>i</w:t>
      </w:r>
      <w:r w:rsidR="00021A40">
        <w:rPr>
          <w:spacing w:val="1"/>
          <w:w w:val="90"/>
          <w:sz w:val="22"/>
          <w:szCs w:val="22"/>
        </w:rPr>
        <w:t>k</w:t>
      </w:r>
      <w:r w:rsidR="00021A40">
        <w:rPr>
          <w:w w:val="103"/>
          <w:sz w:val="22"/>
          <w:szCs w:val="22"/>
        </w:rPr>
        <w:t>ut:</w:t>
      </w:r>
    </w:p>
    <w:p w:rsidR="00A31BD9" w:rsidRDefault="00A31BD9">
      <w:pPr>
        <w:spacing w:before="8" w:line="220" w:lineRule="exact"/>
        <w:rPr>
          <w:sz w:val="22"/>
          <w:szCs w:val="22"/>
        </w:rPr>
      </w:pPr>
    </w:p>
    <w:p w:rsidR="00A31BD9" w:rsidRDefault="00021A40">
      <w:pPr>
        <w:ind w:left="1347" w:right="519"/>
        <w:jc w:val="center"/>
        <w:rPr>
          <w:sz w:val="22"/>
          <w:szCs w:val="22"/>
        </w:rPr>
      </w:pPr>
      <w:r>
        <w:rPr>
          <w:spacing w:val="13"/>
          <w:w w:val="99"/>
          <w:sz w:val="22"/>
          <w:szCs w:val="22"/>
        </w:rPr>
        <w:t>1……………………………..………………………………………….</w:t>
      </w:r>
    </w:p>
    <w:p w:rsidR="00A31BD9" w:rsidRDefault="00A31BD9">
      <w:pPr>
        <w:spacing w:before="14" w:line="260" w:lineRule="exact"/>
        <w:rPr>
          <w:sz w:val="26"/>
          <w:szCs w:val="26"/>
        </w:rPr>
      </w:pPr>
    </w:p>
    <w:p w:rsidR="00A31BD9" w:rsidRDefault="00357B69">
      <w:pPr>
        <w:ind w:left="1347" w:right="519"/>
        <w:jc w:val="center"/>
        <w:rPr>
          <w:sz w:val="22"/>
          <w:szCs w:val="22"/>
        </w:rPr>
      </w:pPr>
      <w:r>
        <w:pict>
          <v:group id="_x0000_s1045" style="position:absolute;left:0;text-align:left;margin-left:55pt;margin-top:456.6pt;width:357.15pt;height:165.35pt;z-index:-6029;mso-position-horizontal-relative:page;mso-position-vertical-relative:page" coordorigin="1100,9132" coordsize="7143,3307">
            <v:shape id="_x0000_s1054" style="position:absolute;left:1110;top:9142;width:7123;height:3287" coordorigin="1110,9142" coordsize="7123,3287" path="m1224,9142r-66,2l1112,9189r-2,65l1110,12316r1,37l1124,12415r62,14l8120,12429r38,l8219,12415r14,-62l8234,9255r-1,-37l8220,9156r-62,-14l1224,9142xe" fillcolor="#8ed7f8" stroked="f">
              <v:path arrowok="t"/>
            </v:shape>
            <v:shape id="_x0000_s1053" style="position:absolute;left:1112;top:9150;width:68;height:82" coordorigin="1112,9150" coordsize="68,82" path="m1180,9150r-16,8l1148,9168r-14,14l1122,9201r-8,23l1112,9233e" filled="f" strokeweight="1pt">
              <v:stroke dashstyle="dash"/>
              <v:path arrowok="t"/>
            </v:shape>
            <v:shape id="_x0000_s1052" style="position:absolute;left:1110;top:9295;width:0;height:3001" coordorigin="1110,9295" coordsize="0,3001" path="m1110,9295r,3001e" filled="f" strokeweight="1pt">
              <v:stroke dashstyle="dash"/>
              <v:path arrowok="t"/>
            </v:shape>
            <v:shape id="_x0000_s1051" style="position:absolute;left:1119;top:12359;width:82;height:68" coordorigin="1119,12359" coordsize="82,68" path="m1119,12359r7,16l1137,12391r14,15l1169,12417r23,9l1201,12427e" filled="f" strokeweight="1pt">
              <v:stroke dashstyle="dash"/>
              <v:path arrowok="t"/>
            </v:shape>
            <v:shape id="_x0000_s1050" style="position:absolute;left:1264;top:12429;width:6836;height:0" coordorigin="1264,12429" coordsize="6836,0" path="m1264,12429r6836,e" filled="f" strokeweight="1pt">
              <v:stroke dashstyle="dash"/>
              <v:path arrowok="t"/>
            </v:shape>
            <v:shape id="_x0000_s1049" style="position:absolute;left:8164;top:12338;width:68;height:82" coordorigin="8164,12338" coordsize="68,82" path="m8164,12420r16,-7l8196,12403r14,-14l8222,12370r8,-23l8232,12338e" filled="f" strokeweight="1pt">
              <v:stroke dashstyle="dash"/>
              <v:path arrowok="t"/>
            </v:shape>
            <v:shape id="_x0000_s1048" style="position:absolute;left:8234;top:9275;width:0;height:3001" coordorigin="8234,9275" coordsize="0,3001" path="m8234,12276r,-3001e" filled="f" strokeweight="1pt">
              <v:stroke dashstyle="dash"/>
              <v:path arrowok="t"/>
            </v:shape>
            <v:shape id="_x0000_s1047" style="position:absolute;left:8143;top:9143;width:82;height:68" coordorigin="8143,9143" coordsize="82,68" path="m8225,9211r-7,-16l8207,9179r-14,-14l8175,9153r-23,-8l8143,9143e" filled="f" strokeweight="1pt">
              <v:stroke dashstyle="dash"/>
              <v:path arrowok="t"/>
            </v:shape>
            <v:shape id="_x0000_s1046" style="position:absolute;left:1244;top:9142;width:6836;height:0" coordorigin="1244,9142" coordsize="6836,0" path="m8080,9142r-6836,e" filled="f" strokeweight="1pt">
              <v:stroke dashstyle="dash"/>
              <v:path arrowok="t"/>
            </v:shape>
            <w10:wrap anchorx="page" anchory="page"/>
          </v:group>
        </w:pict>
      </w:r>
      <w:r w:rsidR="00021A40">
        <w:rPr>
          <w:spacing w:val="13"/>
          <w:w w:val="99"/>
          <w:sz w:val="22"/>
          <w:szCs w:val="22"/>
        </w:rPr>
        <w:t>2……………………………...…………………………………………</w:t>
      </w:r>
    </w:p>
    <w:p w:rsidR="00A31BD9" w:rsidRDefault="00A31BD9">
      <w:pPr>
        <w:spacing w:before="14" w:line="260" w:lineRule="exact"/>
        <w:rPr>
          <w:sz w:val="26"/>
          <w:szCs w:val="26"/>
        </w:rPr>
      </w:pPr>
    </w:p>
    <w:p w:rsidR="00A31BD9" w:rsidRDefault="00021A40">
      <w:pPr>
        <w:ind w:left="1347" w:right="519"/>
        <w:jc w:val="center"/>
        <w:rPr>
          <w:sz w:val="22"/>
          <w:szCs w:val="22"/>
        </w:rPr>
      </w:pPr>
      <w:r>
        <w:rPr>
          <w:spacing w:val="13"/>
          <w:w w:val="99"/>
          <w:sz w:val="22"/>
          <w:szCs w:val="22"/>
        </w:rPr>
        <w:t>3……………………………...…………………………………………</w:t>
      </w:r>
    </w:p>
    <w:p w:rsidR="00A31BD9" w:rsidRDefault="00A31BD9">
      <w:pPr>
        <w:spacing w:before="14" w:line="260" w:lineRule="exact"/>
        <w:rPr>
          <w:sz w:val="26"/>
          <w:szCs w:val="26"/>
        </w:rPr>
      </w:pPr>
    </w:p>
    <w:p w:rsidR="00A31BD9" w:rsidRDefault="00021A40">
      <w:pPr>
        <w:ind w:left="1347" w:right="519"/>
        <w:jc w:val="center"/>
        <w:rPr>
          <w:sz w:val="22"/>
          <w:szCs w:val="22"/>
        </w:rPr>
      </w:pPr>
      <w:r>
        <w:rPr>
          <w:spacing w:val="13"/>
          <w:w w:val="99"/>
          <w:sz w:val="22"/>
          <w:szCs w:val="22"/>
        </w:rPr>
        <w:t>4……………………………….………………………………………..</w:t>
      </w:r>
    </w:p>
    <w:p w:rsidR="00A31BD9" w:rsidRDefault="00A31BD9">
      <w:pPr>
        <w:spacing w:before="14" w:line="260" w:lineRule="exact"/>
        <w:rPr>
          <w:sz w:val="26"/>
          <w:szCs w:val="26"/>
        </w:rPr>
      </w:pPr>
    </w:p>
    <w:p w:rsidR="00A31BD9" w:rsidRDefault="00357B69">
      <w:pPr>
        <w:ind w:left="1347" w:right="525"/>
        <w:jc w:val="center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lastRenderedPageBreak/>
        <w:pict>
          <v:group id="_x0000_s1043" style="position:absolute;left:0;text-align:left;margin-left:55.5pt;margin-top:8.35pt;width:0;height:0;z-index:-6027;mso-position-horizontal-relative:page" coordorigin="1110,167" coordsize="0,0">
            <v:shape id="_x0000_s1044" style="position:absolute;left:1110;top:167;width:0;height:0" coordorigin="1110,167" coordsize="0,0" path="m1110,167r,e" filled="f" strokeweight="1pt">
              <v:path arrowok="t"/>
            </v:shape>
            <w10:wrap anchorx="page"/>
          </v:group>
        </w:pict>
      </w:r>
      <w:r>
        <w:pict>
          <v:group id="_x0000_s1041" style="position:absolute;left:0;text-align:left;margin-left:61.2pt;margin-top:14pt;width:0;height:0;z-index:-6026;mso-position-horizontal-relative:page" coordorigin="1224,280" coordsize="0,0">
            <v:shape id="_x0000_s1042" style="position:absolute;left:1224;top:280;width:0;height:0" coordorigin="1224,280" coordsize="0,0" path="m1224,280r,e" filled="f" strokeweight="1pt">
              <v:path arrowok="t"/>
            </v:shape>
            <w10:wrap anchorx="page"/>
          </v:group>
        </w:pict>
      </w:r>
      <w:r>
        <w:pict>
          <v:group id="_x0000_s1039" style="position:absolute;left:0;text-align:left;margin-left:406pt;margin-top:14pt;width:0;height:0;z-index:-6025;mso-position-horizontal-relative:page" coordorigin="8120,280" coordsize="0,0">
            <v:shape id="_x0000_s1040" style="position:absolute;left:8120;top:280;width:0;height:0" coordorigin="8120,280" coordsize="0,0" path="m8120,280r,e" filled="f" strokeweight="1pt">
              <v:path arrowok="t"/>
            </v:shape>
            <w10:wrap anchorx="page"/>
          </v:group>
        </w:pict>
      </w:r>
      <w:r>
        <w:pict>
          <v:group id="_x0000_s1037" style="position:absolute;left:0;text-align:left;margin-left:411.7pt;margin-top:8.35pt;width:0;height:0;z-index:-6024;mso-position-horizontal-relative:page" coordorigin="8234,167" coordsize="0,0">
            <v:shape id="_x0000_s1038" style="position:absolute;left:8234;top:167;width:0;height:0" coordorigin="8234,167" coordsize="0,0" path="m8234,167r,e" filled="f" strokeweight="1pt">
              <v:path arrowok="t"/>
            </v:shape>
            <w10:wrap anchorx="page"/>
          </v:group>
        </w:pict>
      </w:r>
      <w:r w:rsidR="00021A40">
        <w:rPr>
          <w:spacing w:val="11"/>
          <w:sz w:val="22"/>
          <w:szCs w:val="22"/>
        </w:rPr>
        <w:t>5…………………………………………………………………………</w:t>
      </w:r>
    </w:p>
    <w:p w:rsidR="00A31BD9" w:rsidRDefault="00021A40">
      <w:pPr>
        <w:spacing w:before="73" w:line="284" w:lineRule="auto"/>
        <w:ind w:left="287" w:right="1062" w:firstLine="283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aban  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 xml:space="preserve">dan  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tulisan  </w:t>
      </w:r>
      <w:r>
        <w:rPr>
          <w:w w:val="108"/>
          <w:sz w:val="22"/>
          <w:szCs w:val="22"/>
        </w:rPr>
        <w:t>mengenai</w:t>
      </w:r>
      <w:r>
        <w:rPr>
          <w:spacing w:val="2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 xml:space="preserve">apa 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3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la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7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sup</w:t>
      </w:r>
      <w:r>
        <w:rPr>
          <w:spacing w:val="-2"/>
          <w:w w:val="109"/>
          <w:sz w:val="22"/>
          <w:szCs w:val="22"/>
        </w:rPr>
        <w:t>a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 xml:space="preserve">a </w:t>
      </w:r>
      <w:r>
        <w:rPr>
          <w:sz w:val="22"/>
          <w:szCs w:val="22"/>
        </w:rPr>
        <w:t>mewujud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 xml:space="preserve">sebagai </w:t>
      </w:r>
      <w:r>
        <w:rPr>
          <w:spacing w:val="29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pembaharu</w:t>
      </w:r>
      <w:r>
        <w:rPr>
          <w:spacing w:val="33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 xml:space="preserve">manusia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 xml:space="preserve">alam 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tulis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tas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lain.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Ji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3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menulis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di   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53"/>
          <w:sz w:val="22"/>
          <w:szCs w:val="22"/>
        </w:rPr>
        <w:t xml:space="preserve"> </w:t>
      </w:r>
      <w:r>
        <w:rPr>
          <w:sz w:val="22"/>
          <w:szCs w:val="22"/>
        </w:rPr>
        <w:t>ini,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adik</w:t>
      </w:r>
      <w:r>
        <w:rPr>
          <w:spacing w:val="29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8"/>
          <w:sz w:val="22"/>
          <w:szCs w:val="22"/>
        </w:rPr>
        <w:t xml:space="preserve">amu </w:t>
      </w:r>
      <w:r>
        <w:rPr>
          <w:spacing w:val="-1"/>
          <w:w w:val="110"/>
          <w:sz w:val="22"/>
          <w:szCs w:val="22"/>
        </w:rPr>
        <w:t>a</w:t>
      </w:r>
      <w:r>
        <w:rPr>
          <w:w w:val="110"/>
          <w:sz w:val="22"/>
          <w:szCs w:val="22"/>
        </w:rPr>
        <w:t>taupun</w:t>
      </w:r>
      <w:r>
        <w:rPr>
          <w:spacing w:val="-9"/>
          <w:w w:val="110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lain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tidak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mengguna</w:t>
      </w:r>
      <w:r>
        <w:rPr>
          <w:spacing w:val="4"/>
          <w:w w:val="108"/>
          <w:sz w:val="22"/>
          <w:szCs w:val="22"/>
        </w:rPr>
        <w:t>k</w:t>
      </w:r>
      <w:r>
        <w:rPr>
          <w:w w:val="108"/>
          <w:sz w:val="22"/>
          <w:szCs w:val="22"/>
        </w:rPr>
        <w:t>an</w:t>
      </w:r>
      <w:r>
        <w:rPr>
          <w:spacing w:val="-11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ini.</w:t>
      </w:r>
    </w:p>
    <w:p w:rsidR="00A31BD9" w:rsidRDefault="00021A40">
      <w:pPr>
        <w:spacing w:before="1" w:line="284" w:lineRule="auto"/>
        <w:ind w:left="287" w:right="1063" w:firstLine="283"/>
        <w:jc w:val="both"/>
        <w:rPr>
          <w:sz w:val="22"/>
          <w:szCs w:val="22"/>
        </w:rPr>
      </w:pPr>
      <w:r>
        <w:rPr>
          <w:sz w:val="22"/>
          <w:szCs w:val="22"/>
        </w:rPr>
        <w:t>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tlah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pos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 xml:space="preserve">berupa 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emaja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4"/>
          <w:w w:val="11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 xml:space="preserve">bersedia  </w:t>
      </w:r>
      <w:r>
        <w:rPr>
          <w:w w:val="106"/>
          <w:sz w:val="22"/>
          <w:szCs w:val="22"/>
        </w:rPr>
        <w:t xml:space="preserve">menjadi </w:t>
      </w:r>
      <w:r>
        <w:rPr>
          <w:w w:val="109"/>
          <w:sz w:val="22"/>
          <w:szCs w:val="22"/>
        </w:rPr>
        <w:t>pembaharu</w:t>
      </w:r>
      <w:r>
        <w:rPr>
          <w:spacing w:val="-11"/>
          <w:w w:val="109"/>
          <w:sz w:val="22"/>
          <w:szCs w:val="22"/>
        </w:rPr>
        <w:t xml:space="preserve"> </w:t>
      </w:r>
      <w:r>
        <w:rPr>
          <w:sz w:val="22"/>
          <w:szCs w:val="22"/>
        </w:rPr>
        <w:t xml:space="preserve">kehidupan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alam.</w:t>
      </w:r>
      <w:r>
        <w:rPr>
          <w:spacing w:val="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os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dap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dibu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tas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ain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32"/>
          <w:sz w:val="22"/>
          <w:szCs w:val="22"/>
        </w:rPr>
        <w:t xml:space="preserve"> </w:t>
      </w:r>
      <w:r>
        <w:rPr>
          <w:spacing w:val="4"/>
          <w:w w:val="93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spacing w:val="-1"/>
          <w:w w:val="119"/>
          <w:sz w:val="22"/>
          <w:szCs w:val="22"/>
        </w:rPr>
        <w:t>t</w:t>
      </w:r>
      <w:r>
        <w:rPr>
          <w:w w:val="104"/>
          <w:sz w:val="22"/>
          <w:szCs w:val="22"/>
        </w:rPr>
        <w:t xml:space="preserve">on. </w:t>
      </w:r>
      <w:r>
        <w:rPr>
          <w:sz w:val="22"/>
          <w:szCs w:val="22"/>
        </w:rPr>
        <w:t>Di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dae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ah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 xml:space="preserve">dimana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sulit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tuk </w:t>
      </w:r>
      <w:r>
        <w:rPr>
          <w:spacing w:val="13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mempe</w:t>
      </w:r>
      <w:r>
        <w:rPr>
          <w:spacing w:val="-2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oleh</w:t>
      </w:r>
      <w:r>
        <w:rPr>
          <w:spacing w:val="36"/>
          <w:w w:val="107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on 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tau </w:t>
      </w:r>
      <w:r>
        <w:rPr>
          <w:spacing w:val="1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ain,</w:t>
      </w:r>
      <w:r>
        <w:rPr>
          <w:spacing w:val="25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amu  </w:t>
      </w:r>
      <w:r>
        <w:rPr>
          <w:w w:val="111"/>
          <w:sz w:val="22"/>
          <w:szCs w:val="22"/>
        </w:rPr>
        <w:t>dap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 xml:space="preserve">t </w:t>
      </w:r>
      <w:r>
        <w:rPr>
          <w:sz w:val="22"/>
          <w:szCs w:val="22"/>
        </w:rPr>
        <w:t>menulis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HVS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biasa,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as</w:t>
      </w:r>
      <w:r>
        <w:rPr>
          <w:spacing w:val="31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dl</w:t>
      </w:r>
      <w:r>
        <w:rPr>
          <w:spacing w:val="-2"/>
          <w:w w:val="94"/>
          <w:sz w:val="22"/>
          <w:szCs w:val="22"/>
        </w:rPr>
        <w:t>l</w:t>
      </w:r>
      <w:r>
        <w:rPr>
          <w:w w:val="94"/>
          <w:sz w:val="22"/>
          <w:szCs w:val="22"/>
        </w:rPr>
        <w:t>.</w:t>
      </w:r>
      <w:r>
        <w:rPr>
          <w:spacing w:val="9"/>
          <w:w w:val="94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5"/>
          <w:sz w:val="22"/>
          <w:szCs w:val="22"/>
        </w:rPr>
        <w:t>umpul</w:t>
      </w:r>
      <w:r>
        <w:rPr>
          <w:spacing w:val="4"/>
          <w:w w:val="105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tuk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dinilai oleh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guru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amu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saling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menilai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hasil</w:t>
      </w:r>
      <w:r>
        <w:rPr>
          <w:spacing w:val="-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 xml:space="preserve"> </w:t>
      </w:r>
      <w:r>
        <w:rPr>
          <w:w w:val="105"/>
          <w:sz w:val="22"/>
          <w:szCs w:val="22"/>
        </w:rPr>
        <w:t>masing-masin</w:t>
      </w:r>
      <w:r>
        <w:rPr>
          <w:spacing w:val="-3"/>
          <w:w w:val="105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6" w:line="260" w:lineRule="exact"/>
        <w:rPr>
          <w:sz w:val="26"/>
          <w:szCs w:val="26"/>
        </w:rPr>
      </w:pPr>
    </w:p>
    <w:p w:rsidR="00A31BD9" w:rsidRDefault="00357B69">
      <w:pPr>
        <w:spacing w:line="250" w:lineRule="auto"/>
        <w:ind w:left="544" w:right="1157" w:hanging="90"/>
        <w:rPr>
          <w:sz w:val="36"/>
          <w:szCs w:val="36"/>
        </w:rPr>
      </w:pPr>
      <w:r>
        <w:pict>
          <v:group id="_x0000_s1034" style="position:absolute;left:0;text-align:left;margin-left:83.35pt;margin-top:-204.9pt;width:358.15pt;height:292.45pt;z-index:-6018;mso-position-horizontal-relative:page" coordorigin="1667,-4098" coordsize="7163,5849">
            <v:shape id="_x0000_s1036" type="#_x0000_t75" style="position:absolute;left:1667;top:-4098;width:7163;height:5849">
              <v:imagedata r:id="rId68" o:title=""/>
            </v:shape>
            <v:shape id="_x0000_s1035" style="position:absolute;left:1681;top:-173;width:7129;height:1253" coordorigin="1681,-173" coordsize="7129,1253" path="m1681,1080r7130,l8811,-173r-7130,l1681,1080xe" fillcolor="#00df6e" stroked="f">
              <v:path arrowok="t"/>
            </v:shape>
            <w10:wrap anchorx="page"/>
          </v:group>
        </w:pict>
      </w:r>
      <w:r w:rsidR="00021A40">
        <w:rPr>
          <w:b/>
          <w:color w:val="8DD7F7"/>
          <w:spacing w:val="1"/>
          <w:w w:val="92"/>
          <w:sz w:val="36"/>
          <w:szCs w:val="36"/>
        </w:rPr>
        <w:t>M</w:t>
      </w:r>
      <w:r w:rsidR="00021A40">
        <w:rPr>
          <w:b/>
          <w:color w:val="8DD7F7"/>
          <w:w w:val="92"/>
          <w:sz w:val="36"/>
          <w:szCs w:val="36"/>
        </w:rPr>
        <w:t>ari</w:t>
      </w:r>
      <w:r w:rsidR="00021A40">
        <w:rPr>
          <w:b/>
          <w:color w:val="8DD7F7"/>
          <w:spacing w:val="-2"/>
          <w:w w:val="92"/>
          <w:sz w:val="36"/>
          <w:szCs w:val="36"/>
        </w:rPr>
        <w:t xml:space="preserve"> </w:t>
      </w:r>
      <w:r w:rsidR="00021A40">
        <w:rPr>
          <w:b/>
          <w:color w:val="8DD7F7"/>
          <w:sz w:val="36"/>
          <w:szCs w:val="36"/>
        </w:rPr>
        <w:t>menjadi</w:t>
      </w:r>
      <w:r w:rsidR="00021A40">
        <w:rPr>
          <w:b/>
          <w:color w:val="8DD7F7"/>
          <w:spacing w:val="33"/>
          <w:sz w:val="36"/>
          <w:szCs w:val="36"/>
        </w:rPr>
        <w:t xml:space="preserve"> </w:t>
      </w:r>
      <w:r w:rsidR="00021A40">
        <w:rPr>
          <w:b/>
          <w:color w:val="8DD7F7"/>
          <w:sz w:val="36"/>
          <w:szCs w:val="36"/>
        </w:rPr>
        <w:t>ga</w:t>
      </w:r>
      <w:r w:rsidR="00021A40">
        <w:rPr>
          <w:b/>
          <w:color w:val="8DD7F7"/>
          <w:spacing w:val="-4"/>
          <w:sz w:val="36"/>
          <w:szCs w:val="36"/>
        </w:rPr>
        <w:t>r</w:t>
      </w:r>
      <w:r w:rsidR="00021A40">
        <w:rPr>
          <w:b/>
          <w:color w:val="8DD7F7"/>
          <w:sz w:val="36"/>
          <w:szCs w:val="36"/>
        </w:rPr>
        <w:t>am</w:t>
      </w:r>
      <w:r w:rsidR="00021A40">
        <w:rPr>
          <w:b/>
          <w:color w:val="8DD7F7"/>
          <w:spacing w:val="18"/>
          <w:sz w:val="36"/>
          <w:szCs w:val="36"/>
        </w:rPr>
        <w:t xml:space="preserve"> </w:t>
      </w:r>
      <w:r w:rsidR="00021A40">
        <w:rPr>
          <w:b/>
          <w:color w:val="8DD7F7"/>
          <w:sz w:val="36"/>
          <w:szCs w:val="36"/>
        </w:rPr>
        <w:t>dan</w:t>
      </w:r>
      <w:r w:rsidR="00021A40">
        <w:rPr>
          <w:b/>
          <w:color w:val="8DD7F7"/>
          <w:spacing w:val="18"/>
          <w:sz w:val="36"/>
          <w:szCs w:val="36"/>
        </w:rPr>
        <w:t xml:space="preserve"> </w:t>
      </w:r>
      <w:r w:rsidR="00021A40">
        <w:rPr>
          <w:b/>
          <w:color w:val="8DD7F7"/>
          <w:spacing w:val="-2"/>
          <w:sz w:val="36"/>
          <w:szCs w:val="36"/>
        </w:rPr>
        <w:t>t</w:t>
      </w:r>
      <w:r w:rsidR="00021A40">
        <w:rPr>
          <w:b/>
          <w:color w:val="8DD7F7"/>
          <w:sz w:val="36"/>
          <w:szCs w:val="36"/>
        </w:rPr>
        <w:t>e</w:t>
      </w:r>
      <w:r w:rsidR="00021A40">
        <w:rPr>
          <w:b/>
          <w:color w:val="8DD7F7"/>
          <w:spacing w:val="-4"/>
          <w:sz w:val="36"/>
          <w:szCs w:val="36"/>
        </w:rPr>
        <w:t>r</w:t>
      </w:r>
      <w:r w:rsidR="00021A40">
        <w:rPr>
          <w:b/>
          <w:color w:val="8DD7F7"/>
          <w:sz w:val="36"/>
          <w:szCs w:val="36"/>
        </w:rPr>
        <w:t>ang</w:t>
      </w:r>
      <w:r w:rsidR="00021A40">
        <w:rPr>
          <w:b/>
          <w:color w:val="8DD7F7"/>
          <w:spacing w:val="52"/>
          <w:sz w:val="36"/>
          <w:szCs w:val="36"/>
        </w:rPr>
        <w:t xml:space="preserve"> </w:t>
      </w:r>
      <w:r w:rsidR="00021A40">
        <w:rPr>
          <w:b/>
          <w:color w:val="8DD7F7"/>
          <w:spacing w:val="-5"/>
          <w:w w:val="97"/>
          <w:sz w:val="36"/>
          <w:szCs w:val="36"/>
        </w:rPr>
        <w:t>k</w:t>
      </w:r>
      <w:r w:rsidR="00021A40">
        <w:rPr>
          <w:b/>
          <w:color w:val="8DD7F7"/>
          <w:w w:val="106"/>
          <w:sz w:val="36"/>
          <w:szCs w:val="36"/>
        </w:rPr>
        <w:t xml:space="preserve">ehidupan </w:t>
      </w:r>
      <w:r w:rsidR="00021A40">
        <w:rPr>
          <w:b/>
          <w:color w:val="8DD7F7"/>
          <w:sz w:val="36"/>
          <w:szCs w:val="36"/>
        </w:rPr>
        <w:t>melalui</w:t>
      </w:r>
      <w:r w:rsidR="00021A40">
        <w:rPr>
          <w:b/>
          <w:color w:val="8DD7F7"/>
          <w:spacing w:val="40"/>
          <w:sz w:val="36"/>
          <w:szCs w:val="36"/>
        </w:rPr>
        <w:t xml:space="preserve"> </w:t>
      </w:r>
      <w:r w:rsidR="00021A40">
        <w:rPr>
          <w:b/>
          <w:color w:val="8DD7F7"/>
          <w:sz w:val="36"/>
          <w:szCs w:val="36"/>
        </w:rPr>
        <w:t>pi</w:t>
      </w:r>
      <w:r w:rsidR="00021A40">
        <w:rPr>
          <w:b/>
          <w:color w:val="8DD7F7"/>
          <w:spacing w:val="4"/>
          <w:sz w:val="36"/>
          <w:szCs w:val="36"/>
        </w:rPr>
        <w:t>k</w:t>
      </w:r>
      <w:r w:rsidR="00021A40">
        <w:rPr>
          <w:b/>
          <w:color w:val="8DD7F7"/>
          <w:sz w:val="36"/>
          <w:szCs w:val="36"/>
        </w:rPr>
        <w:t>i</w:t>
      </w:r>
      <w:r w:rsidR="00021A40">
        <w:rPr>
          <w:b/>
          <w:color w:val="8DD7F7"/>
          <w:spacing w:val="-4"/>
          <w:sz w:val="36"/>
          <w:szCs w:val="36"/>
        </w:rPr>
        <w:t>r</w:t>
      </w:r>
      <w:r w:rsidR="00021A40">
        <w:rPr>
          <w:b/>
          <w:color w:val="8DD7F7"/>
          <w:sz w:val="36"/>
          <w:szCs w:val="36"/>
        </w:rPr>
        <w:t>an,</w:t>
      </w:r>
      <w:r w:rsidR="00021A40">
        <w:rPr>
          <w:b/>
          <w:color w:val="8DD7F7"/>
          <w:spacing w:val="-14"/>
          <w:sz w:val="36"/>
          <w:szCs w:val="36"/>
        </w:rPr>
        <w:t xml:space="preserve"> </w:t>
      </w:r>
      <w:r w:rsidR="00021A40">
        <w:rPr>
          <w:b/>
          <w:color w:val="8DD7F7"/>
          <w:spacing w:val="1"/>
          <w:sz w:val="36"/>
          <w:szCs w:val="36"/>
        </w:rPr>
        <w:t>p</w:t>
      </w:r>
      <w:r w:rsidR="00021A40">
        <w:rPr>
          <w:b/>
          <w:color w:val="8DD7F7"/>
          <w:sz w:val="36"/>
          <w:szCs w:val="36"/>
        </w:rPr>
        <w:t>e</w:t>
      </w:r>
      <w:r w:rsidR="00021A40">
        <w:rPr>
          <w:b/>
          <w:color w:val="8DD7F7"/>
          <w:spacing w:val="-1"/>
          <w:sz w:val="36"/>
          <w:szCs w:val="36"/>
        </w:rPr>
        <w:t>r</w:t>
      </w:r>
      <w:r w:rsidR="00021A40">
        <w:rPr>
          <w:b/>
          <w:color w:val="8DD7F7"/>
          <w:spacing w:val="2"/>
          <w:sz w:val="36"/>
          <w:szCs w:val="36"/>
        </w:rPr>
        <w:t>k</w:t>
      </w:r>
      <w:r w:rsidR="00021A40">
        <w:rPr>
          <w:b/>
          <w:color w:val="8DD7F7"/>
          <w:spacing w:val="-3"/>
          <w:sz w:val="36"/>
          <w:szCs w:val="36"/>
        </w:rPr>
        <w:t>a</w:t>
      </w:r>
      <w:r w:rsidR="00021A40">
        <w:rPr>
          <w:b/>
          <w:color w:val="8DD7F7"/>
          <w:sz w:val="36"/>
          <w:szCs w:val="36"/>
        </w:rPr>
        <w:t>taan</w:t>
      </w:r>
      <w:r w:rsidR="00021A40">
        <w:rPr>
          <w:b/>
          <w:color w:val="8DD7F7"/>
          <w:spacing w:val="47"/>
          <w:sz w:val="36"/>
          <w:szCs w:val="36"/>
        </w:rPr>
        <w:t xml:space="preserve"> </w:t>
      </w:r>
      <w:r w:rsidR="00021A40">
        <w:rPr>
          <w:b/>
          <w:color w:val="8DD7F7"/>
          <w:sz w:val="36"/>
          <w:szCs w:val="36"/>
        </w:rPr>
        <w:t>dan</w:t>
      </w:r>
      <w:r w:rsidR="00021A40">
        <w:rPr>
          <w:b/>
          <w:color w:val="8DD7F7"/>
          <w:spacing w:val="18"/>
          <w:sz w:val="36"/>
          <w:szCs w:val="36"/>
        </w:rPr>
        <w:t xml:space="preserve"> </w:t>
      </w:r>
      <w:r w:rsidR="00021A40">
        <w:rPr>
          <w:b/>
          <w:color w:val="8DD7F7"/>
          <w:spacing w:val="1"/>
          <w:w w:val="107"/>
          <w:sz w:val="36"/>
          <w:szCs w:val="36"/>
        </w:rPr>
        <w:t>p</w:t>
      </w:r>
      <w:r w:rsidR="00021A40">
        <w:rPr>
          <w:b/>
          <w:color w:val="8DD7F7"/>
          <w:w w:val="102"/>
          <w:sz w:val="36"/>
          <w:szCs w:val="36"/>
        </w:rPr>
        <w:t>e</w:t>
      </w:r>
      <w:r w:rsidR="00021A40">
        <w:rPr>
          <w:b/>
          <w:color w:val="8DD7F7"/>
          <w:spacing w:val="-1"/>
          <w:w w:val="102"/>
          <w:sz w:val="36"/>
          <w:szCs w:val="36"/>
        </w:rPr>
        <w:t>r</w:t>
      </w:r>
      <w:r w:rsidR="00021A40">
        <w:rPr>
          <w:b/>
          <w:color w:val="8DD7F7"/>
          <w:w w:val="106"/>
          <w:sz w:val="36"/>
          <w:szCs w:val="36"/>
        </w:rPr>
        <w:t>bu</w:t>
      </w:r>
      <w:r w:rsidR="00021A40">
        <w:rPr>
          <w:b/>
          <w:color w:val="8DD7F7"/>
          <w:spacing w:val="-3"/>
          <w:w w:val="106"/>
          <w:sz w:val="36"/>
          <w:szCs w:val="36"/>
        </w:rPr>
        <w:t>a</w:t>
      </w:r>
      <w:r w:rsidR="00021A40">
        <w:rPr>
          <w:b/>
          <w:color w:val="8DD7F7"/>
          <w:w w:val="106"/>
          <w:sz w:val="36"/>
          <w:szCs w:val="36"/>
        </w:rPr>
        <w:t>tan</w:t>
      </w: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line="200" w:lineRule="exact"/>
      </w:pPr>
    </w:p>
    <w:p w:rsidR="00A31BD9" w:rsidRDefault="00A31BD9">
      <w:pPr>
        <w:spacing w:before="14" w:line="240" w:lineRule="exact"/>
        <w:rPr>
          <w:sz w:val="24"/>
          <w:szCs w:val="24"/>
        </w:rPr>
      </w:pPr>
    </w:p>
    <w:p w:rsidR="00A31BD9" w:rsidRDefault="00021A40">
      <w:pPr>
        <w:ind w:left="287"/>
        <w:rPr>
          <w:sz w:val="16"/>
          <w:szCs w:val="16"/>
        </w:rPr>
      </w:pPr>
      <w:r>
        <w:rPr>
          <w:color w:val="00ADEF"/>
          <w:w w:val="105"/>
          <w:sz w:val="16"/>
          <w:szCs w:val="16"/>
        </w:rPr>
        <w:t>Sumbe</w:t>
      </w:r>
      <w:r>
        <w:rPr>
          <w:color w:val="00ADEF"/>
          <w:spacing w:val="1"/>
          <w:w w:val="105"/>
          <w:sz w:val="16"/>
          <w:szCs w:val="16"/>
        </w:rPr>
        <w:t>r</w:t>
      </w:r>
      <w:r>
        <w:rPr>
          <w:color w:val="00ADEF"/>
          <w:w w:val="74"/>
          <w:sz w:val="16"/>
          <w:szCs w:val="16"/>
        </w:rPr>
        <w:t>:</w:t>
      </w:r>
      <w:r>
        <w:rPr>
          <w:color w:val="00ADEF"/>
          <w:spacing w:val="-6"/>
          <w:sz w:val="16"/>
          <w:szCs w:val="16"/>
        </w:rPr>
        <w:t xml:space="preserve"> </w:t>
      </w:r>
      <w:hyperlink r:id="rId69">
        <w:r>
          <w:rPr>
            <w:color w:val="00ADEF"/>
            <w:spacing w:val="-1"/>
            <w:w w:val="111"/>
            <w:sz w:val="16"/>
            <w:szCs w:val="16"/>
          </w:rPr>
          <w:t>h</w:t>
        </w:r>
        <w:r>
          <w:rPr>
            <w:color w:val="00ADEF"/>
            <w:w w:val="104"/>
            <w:sz w:val="16"/>
            <w:szCs w:val="16"/>
          </w:rPr>
          <w:t>ttp://li</w:t>
        </w:r>
        <w:r>
          <w:rPr>
            <w:color w:val="00ADEF"/>
            <w:spacing w:val="-2"/>
            <w:w w:val="104"/>
            <w:sz w:val="16"/>
            <w:szCs w:val="16"/>
          </w:rPr>
          <w:t>f</w:t>
        </w:r>
        <w:r>
          <w:rPr>
            <w:color w:val="00ADEF"/>
            <w:spacing w:val="-2"/>
            <w:w w:val="113"/>
            <w:sz w:val="16"/>
            <w:szCs w:val="16"/>
          </w:rPr>
          <w:t>e</w:t>
        </w:r>
        <w:r>
          <w:rPr>
            <w:color w:val="00ADEF"/>
            <w:w w:val="91"/>
            <w:sz w:val="16"/>
            <w:szCs w:val="16"/>
          </w:rPr>
          <w:t>.vi</w:t>
        </w:r>
        <w:r>
          <w:rPr>
            <w:color w:val="00ADEF"/>
            <w:spacing w:val="-1"/>
            <w:w w:val="91"/>
            <w:sz w:val="16"/>
            <w:szCs w:val="16"/>
          </w:rPr>
          <w:t>v</w:t>
        </w:r>
        <w:r>
          <w:rPr>
            <w:color w:val="00ADEF"/>
            <w:sz w:val="16"/>
            <w:szCs w:val="16"/>
          </w:rPr>
          <w:t>a.</w:t>
        </w:r>
        <w:r>
          <w:rPr>
            <w:color w:val="00ADEF"/>
            <w:spacing w:val="-1"/>
            <w:sz w:val="16"/>
            <w:szCs w:val="16"/>
          </w:rPr>
          <w:t>c</w:t>
        </w:r>
        <w:r>
          <w:rPr>
            <w:color w:val="00ADEF"/>
            <w:spacing w:val="-4"/>
            <w:w w:val="109"/>
            <w:sz w:val="16"/>
            <w:szCs w:val="16"/>
          </w:rPr>
          <w:t>o</w:t>
        </w:r>
        <w:r>
          <w:rPr>
            <w:color w:val="00ADEF"/>
            <w:w w:val="97"/>
            <w:sz w:val="16"/>
            <w:szCs w:val="16"/>
          </w:rPr>
          <w:t>.id</w:t>
        </w:r>
      </w:hyperlink>
    </w:p>
    <w:p w:rsidR="00A31BD9" w:rsidRDefault="00021A40">
      <w:pPr>
        <w:spacing w:before="13"/>
        <w:ind w:left="287"/>
        <w:rPr>
          <w:sz w:val="18"/>
          <w:szCs w:val="18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ambar</w:t>
      </w:r>
      <w:r>
        <w:rPr>
          <w:spacing w:val="10"/>
          <w:sz w:val="18"/>
          <w:szCs w:val="18"/>
        </w:rPr>
        <w:t xml:space="preserve"> </w:t>
      </w:r>
      <w:r>
        <w:rPr>
          <w:sz w:val="18"/>
          <w:szCs w:val="18"/>
        </w:rPr>
        <w:t>13.5</w:t>
      </w:r>
      <w:r>
        <w:rPr>
          <w:spacing w:val="-10"/>
          <w:sz w:val="18"/>
          <w:szCs w:val="18"/>
        </w:rPr>
        <w:t xml:space="preserve"> </w:t>
      </w:r>
      <w:r>
        <w:rPr>
          <w:spacing w:val="-2"/>
          <w:sz w:val="18"/>
          <w:szCs w:val="18"/>
        </w:rPr>
        <w:t>C</w:t>
      </w:r>
      <w:r>
        <w:rPr>
          <w:sz w:val="18"/>
          <w:szCs w:val="18"/>
        </w:rPr>
        <w:t>o</w:t>
      </w:r>
      <w:r>
        <w:rPr>
          <w:spacing w:val="-1"/>
          <w:sz w:val="18"/>
          <w:szCs w:val="18"/>
        </w:rPr>
        <w:t>nt</w:t>
      </w:r>
      <w:r>
        <w:rPr>
          <w:sz w:val="18"/>
          <w:szCs w:val="18"/>
        </w:rPr>
        <w:t>oh</w:t>
      </w:r>
      <w:r>
        <w:rPr>
          <w:spacing w:val="23"/>
          <w:sz w:val="18"/>
          <w:szCs w:val="18"/>
        </w:rPr>
        <w:t xml:space="preserve"> </w:t>
      </w:r>
      <w:r>
        <w:rPr>
          <w:w w:val="110"/>
          <w:sz w:val="18"/>
          <w:szCs w:val="18"/>
        </w:rPr>
        <w:t>pos</w:t>
      </w:r>
      <w:r>
        <w:rPr>
          <w:spacing w:val="-1"/>
          <w:w w:val="110"/>
          <w:sz w:val="18"/>
          <w:szCs w:val="18"/>
        </w:rPr>
        <w:t>t</w:t>
      </w:r>
      <w:r>
        <w:rPr>
          <w:w w:val="106"/>
          <w:sz w:val="18"/>
          <w:szCs w:val="18"/>
        </w:rPr>
        <w:t>er</w:t>
      </w:r>
    </w:p>
    <w:p w:rsidR="00A31BD9" w:rsidRDefault="00357B69">
      <w:pPr>
        <w:spacing w:before="53"/>
        <w:ind w:left="1100"/>
        <w:rPr>
          <w:sz w:val="28"/>
          <w:szCs w:val="28"/>
        </w:rPr>
      </w:pPr>
      <w:r>
        <w:lastRenderedPageBreak/>
        <w:pict>
          <v:group id="_x0000_s1032" style="position:absolute;left:0;text-align:left;margin-left:56pt;margin-top:21.25pt;width:0;height:0;z-index:-6016;mso-position-horizontal-relative:page" coordorigin="1120,425" coordsize="0,0">
            <v:shape id="_x0000_s1033" style="position:absolute;left:1120;top:425;width:0;height:0" coordorigin="1120,425" coordsize="0,0" path="m1120,425r,e" filled="f" strokecolor="#00adef" strokeweight="2pt">
              <v:path arrowok="t"/>
            </v:shape>
            <w10:wrap anchorx="page"/>
          </v:group>
        </w:pict>
      </w:r>
      <w:r>
        <w:pict>
          <v:group id="_x0000_s1030" style="position:absolute;left:0;text-align:left;margin-left:411.2pt;margin-top:79.55pt;width:0;height:0;z-index:-6015;mso-position-horizontal-relative:page;mso-position-vertical-relative:page" coordorigin="8224,1591" coordsize="0,0">
            <v:shape id="_x0000_s1031" style="position:absolute;left:8224;top:1591;width:0;height:0" coordorigin="8224,1591" coordsize="0,0" path="m8224,1591r,e" filled="f" strokecolor="#00adef" strokeweight="2pt">
              <v:path arrowok="t"/>
            </v:shape>
            <w10:wrap anchorx="page" anchory="page"/>
          </v:group>
        </w:pict>
      </w:r>
      <w:r w:rsidR="00021A40">
        <w:rPr>
          <w:b/>
          <w:color w:val="0076A3"/>
          <w:spacing w:val="-25"/>
          <w:sz w:val="28"/>
          <w:szCs w:val="28"/>
        </w:rPr>
        <w:t>F</w:t>
      </w:r>
      <w:r w:rsidR="00021A40">
        <w:rPr>
          <w:b/>
          <w:color w:val="0076A3"/>
          <w:sz w:val="28"/>
          <w:szCs w:val="28"/>
        </w:rPr>
        <w:t>.</w:t>
      </w:r>
      <w:r w:rsidR="00021A40">
        <w:rPr>
          <w:b/>
          <w:color w:val="0076A3"/>
          <w:spacing w:val="54"/>
          <w:sz w:val="28"/>
          <w:szCs w:val="28"/>
        </w:rPr>
        <w:t xml:space="preserve"> </w:t>
      </w:r>
      <w:r w:rsidR="00021A40">
        <w:rPr>
          <w:b/>
          <w:color w:val="0076A3"/>
          <w:spacing w:val="3"/>
          <w:w w:val="82"/>
          <w:sz w:val="28"/>
          <w:szCs w:val="28"/>
        </w:rPr>
        <w:t>R</w:t>
      </w:r>
      <w:r w:rsidR="00021A40">
        <w:rPr>
          <w:b/>
          <w:color w:val="0076A3"/>
          <w:w w:val="105"/>
          <w:sz w:val="28"/>
          <w:szCs w:val="28"/>
        </w:rPr>
        <w:t>angkuman</w:t>
      </w:r>
    </w:p>
    <w:p w:rsidR="00A31BD9" w:rsidRDefault="00A31BD9">
      <w:pPr>
        <w:spacing w:before="4" w:line="200" w:lineRule="exact"/>
      </w:pPr>
    </w:p>
    <w:p w:rsidR="00A31BD9" w:rsidRDefault="00357B69">
      <w:pPr>
        <w:spacing w:line="284" w:lineRule="auto"/>
        <w:ind w:left="1100" w:right="249" w:firstLine="283"/>
        <w:jc w:val="both"/>
        <w:rPr>
          <w:sz w:val="22"/>
          <w:szCs w:val="22"/>
        </w:rPr>
        <w:sectPr w:rsidR="00A31BD9">
          <w:pgSz w:w="9920" w:h="14120"/>
          <w:pgMar w:top="1160" w:right="1380" w:bottom="280" w:left="0" w:header="0" w:footer="1160" w:gutter="0"/>
          <w:cols w:space="720"/>
        </w:sectPr>
      </w:pPr>
      <w:r>
        <w:pict>
          <v:group id="_x0000_s1026" style="position:absolute;left:0;text-align:left;margin-left:48.4pt;margin-top:59.75pt;width:370.75pt;height:154pt;z-index:-6017;mso-position-horizontal-relative:page;mso-position-vertical-relative:page" coordorigin="968,1195" coordsize="7415,3080">
            <v:shape id="_x0000_s1029" style="position:absolute;left:978;top:1205;width:7395;height:3060" coordorigin="978,1205" coordsize="7395,3060" path="m1091,1205r-65,2l980,1252r-2,65l978,4152r,37l992,4251r61,14l8260,4265r37,l8359,4251r14,-61l8373,1318r,-37l8359,1219r-61,-14l1091,1205xe" fillcolor="#d1d2d4" stroked="f">
              <v:path arrowok="t"/>
            </v:shape>
            <v:shape id="_x0000_s1028" style="position:absolute;left:978;top:1205;width:7395;height:3060" coordorigin="978,1205" coordsize="7395,3060" path="m1091,1205r-65,2l980,1252r-2,65l978,1318r,2834l980,4217r46,46l1091,4265r,l8260,4265r66,-2l8372,4218r1,-66l8373,4152r,-2834l8372,1253r-46,-46l8261,1205r-1,l1091,1205xe" filled="f" strokeweight="1pt">
              <v:path arrowok="t"/>
            </v:shape>
            <v:shape id="_x0000_s1027" style="position:absolute;left:1200;top:1591;width:6984;height:0" coordorigin="1200,1591" coordsize="6984,0" path="m1200,1591r6984,e" filled="f" strokecolor="#00adef" strokeweight="2pt">
              <v:stroke dashstyle="dash"/>
              <v:path arrowok="t"/>
            </v:shape>
            <w10:wrap anchorx="page" anchory="page"/>
          </v:group>
        </w:pict>
      </w:r>
      <w:r w:rsidR="00021A40">
        <w:rPr>
          <w:spacing w:val="-6"/>
          <w:w w:val="108"/>
          <w:sz w:val="22"/>
          <w:szCs w:val="22"/>
        </w:rPr>
        <w:t>P</w:t>
      </w:r>
      <w:r w:rsidR="00021A40">
        <w:rPr>
          <w:w w:val="108"/>
          <w:sz w:val="22"/>
          <w:szCs w:val="22"/>
        </w:rPr>
        <w:t>emahaman</w:t>
      </w:r>
      <w:r w:rsidR="00021A40">
        <w:rPr>
          <w:spacing w:val="15"/>
          <w:w w:val="108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t</w:t>
      </w:r>
      <w:r w:rsidR="00021A40">
        <w:rPr>
          <w:w w:val="108"/>
          <w:sz w:val="22"/>
          <w:szCs w:val="22"/>
        </w:rPr>
        <w:t>e</w:t>
      </w:r>
      <w:r w:rsidR="00021A40">
        <w:rPr>
          <w:spacing w:val="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hadap</w:t>
      </w:r>
      <w:r w:rsidR="00021A40">
        <w:rPr>
          <w:spacing w:val="40"/>
          <w:w w:val="108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llah sebagai 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20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  </w:t>
      </w:r>
      <w:r w:rsidR="00021A40">
        <w:rPr>
          <w:spacing w:val="13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henda</w:t>
      </w:r>
      <w:r w:rsidR="00021A40">
        <w:rPr>
          <w:spacing w:val="4"/>
          <w:w w:val="108"/>
          <w:sz w:val="22"/>
          <w:szCs w:val="22"/>
        </w:rPr>
        <w:t>k</w:t>
      </w:r>
      <w:r w:rsidR="00021A40">
        <w:rPr>
          <w:spacing w:val="-3"/>
          <w:w w:val="111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 xml:space="preserve">a memengaruhi </w:t>
      </w:r>
      <w:r w:rsidR="00021A40">
        <w:rPr>
          <w:spacing w:val="49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tiap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o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pe</w:t>
      </w:r>
      <w:r w:rsidR="00021A40">
        <w:rPr>
          <w:spacing w:val="-2"/>
          <w:sz w:val="22"/>
          <w:szCs w:val="22"/>
        </w:rPr>
        <w:t>r</w:t>
      </w:r>
      <w:r w:rsidR="00021A40">
        <w:rPr>
          <w:sz w:val="22"/>
          <w:szCs w:val="22"/>
        </w:rPr>
        <w:t>c</w:t>
      </w:r>
      <w:r w:rsidR="00021A40">
        <w:rPr>
          <w:spacing w:val="-2"/>
          <w:sz w:val="22"/>
          <w:szCs w:val="22"/>
        </w:rPr>
        <w:t>a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35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37"/>
          <w:sz w:val="22"/>
          <w:szCs w:val="22"/>
        </w:rPr>
        <w:t xml:space="preserve"> </w:t>
      </w:r>
      <w:r w:rsidR="00021A40">
        <w:rPr>
          <w:sz w:val="22"/>
          <w:szCs w:val="22"/>
        </w:rPr>
        <w:t>mewujud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6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w w:val="104"/>
          <w:sz w:val="22"/>
          <w:szCs w:val="22"/>
        </w:rPr>
        <w:t>moti</w:t>
      </w:r>
      <w:r w:rsidR="00021A40">
        <w:rPr>
          <w:spacing w:val="-1"/>
          <w:w w:val="104"/>
          <w:sz w:val="22"/>
          <w:szCs w:val="22"/>
        </w:rPr>
        <w:t>v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spacing w:val="-1"/>
          <w:w w:val="119"/>
          <w:sz w:val="22"/>
          <w:szCs w:val="22"/>
        </w:rPr>
        <w:t>t</w:t>
      </w:r>
      <w:r w:rsidR="00021A40">
        <w:rPr>
          <w:w w:val="105"/>
          <w:sz w:val="22"/>
          <w:szCs w:val="22"/>
        </w:rPr>
        <w:t xml:space="preserve">or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pengge</w:t>
      </w:r>
      <w:r w:rsidR="00021A40">
        <w:rPr>
          <w:spacing w:val="-1"/>
          <w:w w:val="108"/>
          <w:sz w:val="22"/>
          <w:szCs w:val="22"/>
        </w:rPr>
        <w:t>r</w:t>
      </w:r>
      <w:r w:rsidR="00021A40">
        <w:rPr>
          <w:w w:val="108"/>
          <w:sz w:val="22"/>
          <w:szCs w:val="22"/>
        </w:rPr>
        <w:t>ak</w:t>
      </w:r>
      <w:r w:rsidR="00021A40">
        <w:rPr>
          <w:spacing w:val="-15"/>
          <w:w w:val="108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pembaharuan</w:t>
      </w:r>
      <w:r w:rsidR="00021A40">
        <w:rPr>
          <w:spacing w:val="-1"/>
          <w:w w:val="108"/>
          <w:sz w:val="22"/>
          <w:szCs w:val="22"/>
        </w:rPr>
        <w:t xml:space="preserve"> </w:t>
      </w:r>
      <w:r w:rsidR="00021A40">
        <w:rPr>
          <w:sz w:val="22"/>
          <w:szCs w:val="22"/>
        </w:rPr>
        <w:t>di</w:t>
      </w:r>
      <w:r w:rsidR="00021A40">
        <w:rPr>
          <w:spacing w:val="-5"/>
          <w:sz w:val="22"/>
          <w:szCs w:val="22"/>
        </w:rPr>
        <w:t xml:space="preserve"> </w:t>
      </w:r>
      <w:r w:rsidR="00021A40">
        <w:rPr>
          <w:sz w:val="22"/>
          <w:szCs w:val="22"/>
        </w:rPr>
        <w:t>be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bagai</w:t>
      </w:r>
      <w:r w:rsidR="00021A40">
        <w:rPr>
          <w:spacing w:val="51"/>
          <w:sz w:val="22"/>
          <w:szCs w:val="22"/>
        </w:rPr>
        <w:t xml:space="preserve"> </w:t>
      </w:r>
      <w:r w:rsidR="00021A40">
        <w:rPr>
          <w:sz w:val="22"/>
          <w:szCs w:val="22"/>
        </w:rPr>
        <w:t>bidang</w:t>
      </w:r>
      <w:r w:rsidR="00021A40">
        <w:rPr>
          <w:spacing w:val="40"/>
          <w:sz w:val="22"/>
          <w:szCs w:val="22"/>
        </w:rPr>
        <w:t xml:space="preserve"> </w:t>
      </w:r>
      <w:r w:rsidR="00021A40">
        <w:rPr>
          <w:sz w:val="22"/>
          <w:szCs w:val="22"/>
        </w:rPr>
        <w:t>kehidupan.</w:t>
      </w:r>
      <w:r w:rsidR="00021A40">
        <w:rPr>
          <w:spacing w:val="50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w w:val="108"/>
          <w:sz w:val="22"/>
          <w:szCs w:val="22"/>
        </w:rPr>
        <w:t>husus</w:t>
      </w:r>
      <w:r w:rsidR="00021A40">
        <w:rPr>
          <w:spacing w:val="-3"/>
          <w:w w:val="108"/>
          <w:sz w:val="22"/>
          <w:szCs w:val="22"/>
        </w:rPr>
        <w:t>n</w:t>
      </w:r>
      <w:r w:rsidR="00021A40">
        <w:rPr>
          <w:spacing w:val="-1"/>
          <w:w w:val="94"/>
          <w:sz w:val="22"/>
          <w:szCs w:val="22"/>
        </w:rPr>
        <w:t>y</w:t>
      </w:r>
      <w:r w:rsidR="00021A40">
        <w:rPr>
          <w:w w:val="108"/>
          <w:sz w:val="22"/>
          <w:szCs w:val="22"/>
        </w:rPr>
        <w:t>a</w:t>
      </w:r>
      <w:r w:rsidR="00021A40">
        <w:rPr>
          <w:spacing w:val="-8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ba</w:t>
      </w:r>
      <w:r w:rsidR="00021A40">
        <w:rPr>
          <w:spacing w:val="-1"/>
          <w:w w:val="111"/>
          <w:sz w:val="22"/>
          <w:szCs w:val="22"/>
        </w:rPr>
        <w:t>g</w:t>
      </w:r>
      <w:r w:rsidR="00021A40">
        <w:rPr>
          <w:w w:val="84"/>
          <w:sz w:val="22"/>
          <w:szCs w:val="22"/>
        </w:rPr>
        <w:t xml:space="preserve">i </w:t>
      </w:r>
      <w:r w:rsidR="00021A40">
        <w:rPr>
          <w:sz w:val="22"/>
          <w:szCs w:val="22"/>
        </w:rPr>
        <w:t>esame  manusia  dan</w:t>
      </w:r>
      <w:r w:rsidR="00021A40">
        <w:rPr>
          <w:spacing w:val="43"/>
          <w:sz w:val="22"/>
          <w:szCs w:val="22"/>
        </w:rPr>
        <w:t xml:space="preserve"> </w:t>
      </w:r>
      <w:r w:rsidR="00021A40">
        <w:rPr>
          <w:sz w:val="22"/>
          <w:szCs w:val="22"/>
        </w:rPr>
        <w:t>alam.</w:t>
      </w:r>
      <w:r w:rsidR="00021A40">
        <w:rPr>
          <w:spacing w:val="21"/>
          <w:sz w:val="22"/>
          <w:szCs w:val="22"/>
        </w:rPr>
        <w:t xml:space="preserve"> </w:t>
      </w:r>
      <w:r w:rsidR="00021A40">
        <w:rPr>
          <w:sz w:val="22"/>
          <w:szCs w:val="22"/>
        </w:rPr>
        <w:t>Dalam</w:t>
      </w:r>
      <w:r w:rsidR="00021A40">
        <w:rPr>
          <w:spacing w:val="17"/>
          <w:sz w:val="22"/>
          <w:szCs w:val="22"/>
        </w:rPr>
        <w:t xml:space="preserve"> </w:t>
      </w:r>
      <w:r w:rsidR="00021A40">
        <w:rPr>
          <w:sz w:val="22"/>
          <w:szCs w:val="22"/>
        </w:rPr>
        <w:t>ke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ang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>a</w:t>
      </w:r>
      <w:r w:rsidR="00021A40">
        <w:rPr>
          <w:spacing w:val="47"/>
          <w:sz w:val="22"/>
          <w:szCs w:val="22"/>
        </w:rPr>
        <w:t xml:space="preserve"> </w:t>
      </w:r>
      <w:r w:rsidR="00021A40">
        <w:rPr>
          <w:sz w:val="22"/>
          <w:szCs w:val="22"/>
        </w:rPr>
        <w:t>tinda</w:t>
      </w:r>
      <w:r w:rsidR="00021A40">
        <w:rPr>
          <w:spacing w:val="4"/>
          <w:sz w:val="22"/>
          <w:szCs w:val="22"/>
        </w:rPr>
        <w:t>k</w:t>
      </w:r>
      <w:r w:rsidR="00021A40">
        <w:rPr>
          <w:sz w:val="22"/>
          <w:szCs w:val="22"/>
        </w:rPr>
        <w:t xml:space="preserve">an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sebagai </w:t>
      </w:r>
      <w:r w:rsidR="00021A40">
        <w:rPr>
          <w:spacing w:val="2"/>
          <w:sz w:val="22"/>
          <w:szCs w:val="22"/>
        </w:rPr>
        <w:t xml:space="preserve"> </w:t>
      </w:r>
      <w:r w:rsidR="00021A40">
        <w:rPr>
          <w:sz w:val="22"/>
          <w:szCs w:val="22"/>
        </w:rPr>
        <w:t>moti</w:t>
      </w:r>
      <w:r w:rsidR="00021A40">
        <w:rPr>
          <w:spacing w:val="-1"/>
          <w:sz w:val="22"/>
          <w:szCs w:val="22"/>
        </w:rPr>
        <w:t>vat</w:t>
      </w:r>
      <w:r w:rsidR="00021A40">
        <w:rPr>
          <w:sz w:val="22"/>
          <w:szCs w:val="22"/>
        </w:rPr>
        <w:t xml:space="preserve">or </w:t>
      </w:r>
      <w:r w:rsidR="00021A40">
        <w:rPr>
          <w:spacing w:val="5"/>
          <w:sz w:val="22"/>
          <w:szCs w:val="22"/>
        </w:rPr>
        <w:t xml:space="preserve"> </w:t>
      </w:r>
      <w:r w:rsidR="00021A40">
        <w:rPr>
          <w:spacing w:val="-1"/>
          <w:w w:val="108"/>
          <w:sz w:val="22"/>
          <w:szCs w:val="22"/>
        </w:rPr>
        <w:t>a</w:t>
      </w:r>
      <w:r w:rsidR="00021A40">
        <w:rPr>
          <w:w w:val="111"/>
          <w:sz w:val="22"/>
          <w:szCs w:val="22"/>
        </w:rPr>
        <w:t xml:space="preserve">tau </w:t>
      </w:r>
      <w:r w:rsidR="00021A40">
        <w:rPr>
          <w:w w:val="109"/>
          <w:sz w:val="22"/>
          <w:szCs w:val="22"/>
        </w:rPr>
        <w:t>pembahar</w:t>
      </w:r>
      <w:r w:rsidR="00021A40">
        <w:rPr>
          <w:spacing w:val="-2"/>
          <w:w w:val="109"/>
          <w:sz w:val="22"/>
          <w:szCs w:val="22"/>
        </w:rPr>
        <w:t>u</w:t>
      </w:r>
      <w:r w:rsidR="00021A40">
        <w:rPr>
          <w:w w:val="82"/>
          <w:sz w:val="22"/>
          <w:szCs w:val="22"/>
        </w:rPr>
        <w:t>,</w:t>
      </w:r>
      <w:r w:rsidR="00021A40">
        <w:rPr>
          <w:spacing w:val="-19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-9"/>
          <w:sz w:val="22"/>
          <w:szCs w:val="22"/>
        </w:rPr>
        <w:t xml:space="preserve"> </w:t>
      </w:r>
      <w:r w:rsidR="00021A40">
        <w:rPr>
          <w:sz w:val="22"/>
          <w:szCs w:val="22"/>
        </w:rPr>
        <w:t>mi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ta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z w:val="22"/>
          <w:szCs w:val="22"/>
        </w:rPr>
        <w:t>pa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w w:val="106"/>
          <w:sz w:val="22"/>
          <w:szCs w:val="22"/>
        </w:rPr>
        <w:t>pen</w:t>
      </w:r>
      <w:r w:rsidR="00021A40">
        <w:rPr>
          <w:spacing w:val="-1"/>
          <w:w w:val="106"/>
          <w:sz w:val="22"/>
          <w:szCs w:val="22"/>
        </w:rPr>
        <w:t>g</w:t>
      </w:r>
      <w:r w:rsidR="00021A40">
        <w:rPr>
          <w:w w:val="106"/>
          <w:sz w:val="22"/>
          <w:szCs w:val="22"/>
        </w:rPr>
        <w:t>i</w:t>
      </w:r>
      <w:r w:rsidR="00021A40">
        <w:rPr>
          <w:spacing w:val="1"/>
          <w:w w:val="106"/>
          <w:sz w:val="22"/>
          <w:szCs w:val="22"/>
        </w:rPr>
        <w:t>k</w:t>
      </w:r>
      <w:r w:rsidR="00021A40">
        <w:rPr>
          <w:w w:val="106"/>
          <w:sz w:val="22"/>
          <w:szCs w:val="22"/>
        </w:rPr>
        <w:t>ut</w:t>
      </w:r>
      <w:r w:rsidR="00021A40">
        <w:rPr>
          <w:spacing w:val="-3"/>
          <w:w w:val="106"/>
          <w:sz w:val="22"/>
          <w:szCs w:val="22"/>
        </w:rPr>
        <w:t>n</w:t>
      </w:r>
      <w:r w:rsidR="00021A40">
        <w:rPr>
          <w:spacing w:val="-1"/>
          <w:w w:val="106"/>
          <w:sz w:val="22"/>
          <w:szCs w:val="22"/>
        </w:rPr>
        <w:t>y</w:t>
      </w:r>
      <w:r w:rsidR="00021A40">
        <w:rPr>
          <w:w w:val="106"/>
          <w:sz w:val="22"/>
          <w:szCs w:val="22"/>
        </w:rPr>
        <w:t>a</w:t>
      </w:r>
      <w:r w:rsidR="00021A40">
        <w:rPr>
          <w:spacing w:val="-8"/>
          <w:w w:val="106"/>
          <w:sz w:val="22"/>
          <w:szCs w:val="22"/>
        </w:rPr>
        <w:t xml:space="preserve"> </w:t>
      </w:r>
      <w:r w:rsidR="00021A40">
        <w:rPr>
          <w:sz w:val="22"/>
          <w:szCs w:val="22"/>
        </w:rPr>
        <w:t>u</w:t>
      </w:r>
      <w:r w:rsidR="00021A40">
        <w:rPr>
          <w:spacing w:val="-1"/>
          <w:sz w:val="22"/>
          <w:szCs w:val="22"/>
        </w:rPr>
        <w:t>n</w:t>
      </w:r>
      <w:r w:rsidR="00021A40">
        <w:rPr>
          <w:sz w:val="22"/>
          <w:szCs w:val="22"/>
        </w:rPr>
        <w:t>tuk</w:t>
      </w:r>
      <w:r w:rsidR="00021A40">
        <w:rPr>
          <w:spacing w:val="27"/>
          <w:sz w:val="22"/>
          <w:szCs w:val="22"/>
        </w:rPr>
        <w:t xml:space="preserve"> </w:t>
      </w:r>
      <w:r w:rsidR="00021A40">
        <w:rPr>
          <w:sz w:val="22"/>
          <w:szCs w:val="22"/>
        </w:rPr>
        <w:t>bersedia</w:t>
      </w:r>
      <w:r w:rsidR="00021A40">
        <w:rPr>
          <w:spacing w:val="42"/>
          <w:sz w:val="22"/>
          <w:szCs w:val="22"/>
        </w:rPr>
        <w:t xml:space="preserve"> </w:t>
      </w:r>
      <w:r w:rsidR="00021A40">
        <w:rPr>
          <w:sz w:val="22"/>
          <w:szCs w:val="22"/>
        </w:rPr>
        <w:t>menjadi</w:t>
      </w:r>
      <w:r w:rsidR="00021A40">
        <w:rPr>
          <w:spacing w:val="33"/>
          <w:sz w:val="22"/>
          <w:szCs w:val="22"/>
        </w:rPr>
        <w:t xml:space="preserve"> </w:t>
      </w:r>
      <w:r w:rsidR="00021A40">
        <w:rPr>
          <w:sz w:val="22"/>
          <w:szCs w:val="22"/>
        </w:rPr>
        <w:t>ga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>am</w:t>
      </w:r>
      <w:r w:rsidR="00021A40">
        <w:rPr>
          <w:spacing w:val="29"/>
          <w:sz w:val="22"/>
          <w:szCs w:val="22"/>
        </w:rPr>
        <w:t xml:space="preserve"> </w:t>
      </w:r>
      <w:r w:rsidR="00021A40">
        <w:rPr>
          <w:w w:val="110"/>
          <w:sz w:val="22"/>
          <w:szCs w:val="22"/>
        </w:rPr>
        <w:t xml:space="preserve">dan </w:t>
      </w:r>
      <w:r w:rsidR="00021A40">
        <w:rPr>
          <w:spacing w:val="-1"/>
          <w:sz w:val="22"/>
          <w:szCs w:val="22"/>
        </w:rPr>
        <w:t>t</w:t>
      </w:r>
      <w:r w:rsidR="00021A40">
        <w:rPr>
          <w:sz w:val="22"/>
          <w:szCs w:val="22"/>
        </w:rPr>
        <w:t>e</w:t>
      </w:r>
      <w:r w:rsidR="00021A40">
        <w:rPr>
          <w:spacing w:val="-1"/>
          <w:sz w:val="22"/>
          <w:szCs w:val="22"/>
        </w:rPr>
        <w:t>r</w:t>
      </w:r>
      <w:r w:rsidR="00021A40">
        <w:rPr>
          <w:sz w:val="22"/>
          <w:szCs w:val="22"/>
        </w:rPr>
        <w:t xml:space="preserve">ang </w:t>
      </w:r>
      <w:r w:rsidR="00021A40">
        <w:rPr>
          <w:spacing w:val="7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kehidupan. </w:t>
      </w:r>
      <w:r w:rsidR="00021A40">
        <w:rPr>
          <w:spacing w:val="12"/>
          <w:sz w:val="22"/>
          <w:szCs w:val="22"/>
        </w:rPr>
        <w:t xml:space="preserve"> </w:t>
      </w:r>
      <w:r w:rsidR="00021A40">
        <w:rPr>
          <w:spacing w:val="1"/>
          <w:w w:val="80"/>
          <w:sz w:val="22"/>
          <w:szCs w:val="22"/>
        </w:rPr>
        <w:t>R</w:t>
      </w:r>
      <w:r w:rsidR="00021A40">
        <w:rPr>
          <w:w w:val="106"/>
          <w:sz w:val="22"/>
          <w:szCs w:val="22"/>
        </w:rPr>
        <w:t>emaja</w:t>
      </w:r>
      <w:r w:rsidR="00021A40">
        <w:rPr>
          <w:spacing w:val="9"/>
          <w:w w:val="106"/>
          <w:sz w:val="22"/>
          <w:szCs w:val="22"/>
        </w:rPr>
        <w:t xml:space="preserve"> </w:t>
      </w:r>
      <w:r w:rsidR="00021A40">
        <w:rPr>
          <w:spacing w:val="2"/>
          <w:w w:val="75"/>
          <w:sz w:val="22"/>
          <w:szCs w:val="22"/>
        </w:rPr>
        <w:t>K</w:t>
      </w:r>
      <w:r w:rsidR="00021A40">
        <w:rPr>
          <w:spacing w:val="1"/>
          <w:w w:val="98"/>
          <w:sz w:val="22"/>
          <w:szCs w:val="22"/>
        </w:rPr>
        <w:t>r</w:t>
      </w:r>
      <w:r w:rsidR="00021A40">
        <w:rPr>
          <w:w w:val="101"/>
          <w:sz w:val="22"/>
          <w:szCs w:val="22"/>
        </w:rPr>
        <w:t>is</w:t>
      </w:r>
      <w:r w:rsidR="00021A40">
        <w:rPr>
          <w:spacing w:val="-1"/>
          <w:w w:val="101"/>
          <w:sz w:val="22"/>
          <w:szCs w:val="22"/>
        </w:rPr>
        <w:t>t</w:t>
      </w:r>
      <w:r w:rsidR="00021A40">
        <w:rPr>
          <w:w w:val="111"/>
          <w:sz w:val="22"/>
          <w:szCs w:val="22"/>
        </w:rPr>
        <w:t>en</w:t>
      </w:r>
      <w:r w:rsidR="00021A40">
        <w:rPr>
          <w:spacing w:val="9"/>
          <w:w w:val="111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  mu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id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spacing w:val="-17"/>
          <w:w w:val="74"/>
          <w:sz w:val="22"/>
          <w:szCs w:val="22"/>
        </w:rPr>
        <w:t>Y</w:t>
      </w:r>
      <w:r w:rsidR="00021A40">
        <w:rPr>
          <w:w w:val="107"/>
          <w:sz w:val="22"/>
          <w:szCs w:val="22"/>
        </w:rPr>
        <w:t>esus</w:t>
      </w:r>
      <w:r w:rsidR="00021A40">
        <w:rPr>
          <w:spacing w:val="9"/>
          <w:w w:val="107"/>
          <w:sz w:val="22"/>
          <w:szCs w:val="22"/>
        </w:rPr>
        <w:t xml:space="preserve"> </w:t>
      </w:r>
      <w:r w:rsidR="00021A40">
        <w:rPr>
          <w:sz w:val="22"/>
          <w:szCs w:val="22"/>
        </w:rPr>
        <w:t>dap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 xml:space="preserve">t </w:t>
      </w:r>
      <w:r w:rsidR="00021A40">
        <w:rPr>
          <w:spacing w:val="11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mewujud</w:t>
      </w:r>
      <w:r w:rsidR="00021A40">
        <w:rPr>
          <w:spacing w:val="4"/>
          <w:w w:val="105"/>
          <w:sz w:val="22"/>
          <w:szCs w:val="22"/>
        </w:rPr>
        <w:t>k</w:t>
      </w:r>
      <w:r w:rsidR="00021A40">
        <w:rPr>
          <w:w w:val="109"/>
          <w:sz w:val="22"/>
          <w:szCs w:val="22"/>
        </w:rPr>
        <w:t xml:space="preserve">an </w:t>
      </w:r>
      <w:r w:rsidR="00021A40">
        <w:rPr>
          <w:sz w:val="22"/>
          <w:szCs w:val="22"/>
        </w:rPr>
        <w:t>di</w:t>
      </w:r>
      <w:r w:rsidR="00021A40">
        <w:rPr>
          <w:spacing w:val="1"/>
          <w:sz w:val="22"/>
          <w:szCs w:val="22"/>
        </w:rPr>
        <w:t>r</w:t>
      </w:r>
      <w:r w:rsidR="00021A40">
        <w:rPr>
          <w:sz w:val="22"/>
          <w:szCs w:val="22"/>
        </w:rPr>
        <w:t>i</w:t>
      </w:r>
      <w:r w:rsidR="00021A40">
        <w:rPr>
          <w:spacing w:val="-3"/>
          <w:sz w:val="22"/>
          <w:szCs w:val="22"/>
        </w:rPr>
        <w:t>n</w:t>
      </w:r>
      <w:r w:rsidR="00021A40">
        <w:rPr>
          <w:spacing w:val="-1"/>
          <w:sz w:val="22"/>
          <w:szCs w:val="22"/>
        </w:rPr>
        <w:t>y</w:t>
      </w:r>
      <w:r w:rsidR="00021A40">
        <w:rPr>
          <w:sz w:val="22"/>
          <w:szCs w:val="22"/>
        </w:rPr>
        <w:t>a</w:t>
      </w:r>
      <w:r w:rsidR="00021A40">
        <w:rPr>
          <w:spacing w:val="14"/>
          <w:sz w:val="22"/>
          <w:szCs w:val="22"/>
        </w:rPr>
        <w:t xml:space="preserve"> </w:t>
      </w:r>
      <w:r w:rsidR="00021A40">
        <w:rPr>
          <w:sz w:val="22"/>
          <w:szCs w:val="22"/>
        </w:rPr>
        <w:t>sebagai  moti</w:t>
      </w:r>
      <w:r w:rsidR="00021A40">
        <w:rPr>
          <w:spacing w:val="-1"/>
          <w:sz w:val="22"/>
          <w:szCs w:val="22"/>
        </w:rPr>
        <w:t>vat</w:t>
      </w:r>
      <w:r w:rsidR="00021A40">
        <w:rPr>
          <w:sz w:val="22"/>
          <w:szCs w:val="22"/>
        </w:rPr>
        <w:t xml:space="preserve">or </w:t>
      </w:r>
      <w:r w:rsidR="00021A40">
        <w:rPr>
          <w:spacing w:val="3"/>
          <w:sz w:val="22"/>
          <w:szCs w:val="22"/>
        </w:rPr>
        <w:t xml:space="preserve"> </w:t>
      </w:r>
      <w:r w:rsidR="00021A40">
        <w:rPr>
          <w:spacing w:val="-1"/>
          <w:sz w:val="22"/>
          <w:szCs w:val="22"/>
        </w:rPr>
        <w:t>a</w:t>
      </w:r>
      <w:r w:rsidR="00021A40">
        <w:rPr>
          <w:sz w:val="22"/>
          <w:szCs w:val="22"/>
        </w:rPr>
        <w:t>tau</w:t>
      </w:r>
      <w:r w:rsidR="00021A40">
        <w:rPr>
          <w:spacing w:val="46"/>
          <w:sz w:val="22"/>
          <w:szCs w:val="22"/>
        </w:rPr>
        <w:t xml:space="preserve"> </w:t>
      </w:r>
      <w:r w:rsidR="00021A40">
        <w:rPr>
          <w:w w:val="109"/>
          <w:sz w:val="22"/>
          <w:szCs w:val="22"/>
        </w:rPr>
        <w:t>pembaharu</w:t>
      </w:r>
      <w:r w:rsidR="00021A40">
        <w:rPr>
          <w:spacing w:val="4"/>
          <w:w w:val="109"/>
          <w:sz w:val="22"/>
          <w:szCs w:val="22"/>
        </w:rPr>
        <w:t xml:space="preserve"> </w:t>
      </w:r>
      <w:r w:rsidR="00021A40">
        <w:rPr>
          <w:sz w:val="22"/>
          <w:szCs w:val="22"/>
        </w:rPr>
        <w:t xml:space="preserve">kehidupan </w:t>
      </w:r>
      <w:r w:rsidR="00021A40">
        <w:rPr>
          <w:spacing w:val="18"/>
          <w:sz w:val="22"/>
          <w:szCs w:val="22"/>
        </w:rPr>
        <w:t xml:space="preserve"> </w:t>
      </w:r>
      <w:r w:rsidR="00021A40">
        <w:rPr>
          <w:sz w:val="22"/>
          <w:szCs w:val="22"/>
        </w:rPr>
        <w:t>sesuai</w:t>
      </w:r>
      <w:r w:rsidR="00021A40">
        <w:rPr>
          <w:spacing w:val="30"/>
          <w:sz w:val="22"/>
          <w:szCs w:val="22"/>
        </w:rPr>
        <w:t xml:space="preserve"> </w:t>
      </w:r>
      <w:r w:rsidR="00021A40">
        <w:rPr>
          <w:w w:val="111"/>
          <w:sz w:val="22"/>
          <w:szCs w:val="22"/>
        </w:rPr>
        <w:t>dengan</w:t>
      </w:r>
      <w:r w:rsidR="00021A40">
        <w:rPr>
          <w:spacing w:val="3"/>
          <w:w w:val="111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tale</w:t>
      </w:r>
      <w:r w:rsidR="00021A40">
        <w:rPr>
          <w:spacing w:val="-1"/>
          <w:w w:val="108"/>
          <w:sz w:val="22"/>
          <w:szCs w:val="22"/>
        </w:rPr>
        <w:t>n</w:t>
      </w:r>
      <w:r w:rsidR="00021A40">
        <w:rPr>
          <w:w w:val="112"/>
          <w:sz w:val="22"/>
          <w:szCs w:val="22"/>
        </w:rPr>
        <w:t xml:space="preserve">ta </w:t>
      </w:r>
      <w:r w:rsidR="00021A40">
        <w:rPr>
          <w:sz w:val="22"/>
          <w:szCs w:val="22"/>
        </w:rPr>
        <w:t>dan</w:t>
      </w:r>
      <w:r w:rsidR="00021A40">
        <w:rPr>
          <w:spacing w:val="24"/>
          <w:sz w:val="22"/>
          <w:szCs w:val="22"/>
        </w:rPr>
        <w:t xml:space="preserve"> </w:t>
      </w:r>
      <w:r w:rsidR="00021A40">
        <w:rPr>
          <w:w w:val="108"/>
          <w:sz w:val="22"/>
          <w:szCs w:val="22"/>
        </w:rPr>
        <w:t>kemampuan</w:t>
      </w:r>
      <w:r w:rsidR="00021A40">
        <w:rPr>
          <w:spacing w:val="-12"/>
          <w:w w:val="108"/>
          <w:sz w:val="22"/>
          <w:szCs w:val="22"/>
        </w:rPr>
        <w:t xml:space="preserve"> </w:t>
      </w:r>
      <w:r w:rsidR="00021A40">
        <w:rPr>
          <w:w w:val="105"/>
          <w:sz w:val="22"/>
          <w:szCs w:val="22"/>
        </w:rPr>
        <w:t>masing-masin</w:t>
      </w:r>
      <w:r w:rsidR="00021A40">
        <w:rPr>
          <w:spacing w:val="-3"/>
          <w:w w:val="105"/>
          <w:sz w:val="22"/>
          <w:szCs w:val="22"/>
        </w:rPr>
        <w:t>g</w:t>
      </w:r>
      <w:r w:rsidR="00021A40">
        <w:rPr>
          <w:w w:val="82"/>
          <w:sz w:val="22"/>
          <w:szCs w:val="22"/>
        </w:rPr>
        <w:t>.</w:t>
      </w:r>
    </w:p>
    <w:p w:rsidR="00A31BD9" w:rsidRDefault="00021A40">
      <w:pPr>
        <w:spacing w:before="62"/>
        <w:ind w:left="2892" w:right="3705"/>
        <w:jc w:val="center"/>
        <w:rPr>
          <w:sz w:val="28"/>
          <w:szCs w:val="28"/>
        </w:rPr>
      </w:pPr>
      <w:r>
        <w:rPr>
          <w:b/>
          <w:color w:val="0076A3"/>
          <w:sz w:val="28"/>
          <w:szCs w:val="28"/>
        </w:rPr>
        <w:lastRenderedPageBreak/>
        <w:t>Da</w:t>
      </w:r>
      <w:r>
        <w:rPr>
          <w:b/>
          <w:color w:val="0076A3"/>
          <w:spacing w:val="4"/>
          <w:sz w:val="28"/>
          <w:szCs w:val="28"/>
        </w:rPr>
        <w:t>f</w:t>
      </w:r>
      <w:r>
        <w:rPr>
          <w:b/>
          <w:color w:val="0076A3"/>
          <w:sz w:val="28"/>
          <w:szCs w:val="28"/>
        </w:rPr>
        <w:t>tar</w:t>
      </w:r>
      <w:r>
        <w:rPr>
          <w:b/>
          <w:color w:val="0076A3"/>
          <w:spacing w:val="-17"/>
          <w:sz w:val="28"/>
          <w:szCs w:val="28"/>
        </w:rPr>
        <w:t xml:space="preserve"> </w:t>
      </w:r>
      <w:r>
        <w:rPr>
          <w:b/>
          <w:color w:val="0076A3"/>
          <w:spacing w:val="-3"/>
          <w:w w:val="95"/>
          <w:sz w:val="28"/>
          <w:szCs w:val="28"/>
        </w:rPr>
        <w:t>P</w:t>
      </w:r>
      <w:r>
        <w:rPr>
          <w:b/>
          <w:color w:val="0076A3"/>
          <w:w w:val="105"/>
          <w:sz w:val="28"/>
          <w:szCs w:val="28"/>
        </w:rPr>
        <w:t>usta</w:t>
      </w:r>
      <w:r>
        <w:rPr>
          <w:b/>
          <w:color w:val="0076A3"/>
          <w:spacing w:val="1"/>
          <w:w w:val="105"/>
          <w:sz w:val="28"/>
          <w:szCs w:val="28"/>
        </w:rPr>
        <w:t>k</w:t>
      </w:r>
      <w:r>
        <w:rPr>
          <w:b/>
          <w:color w:val="0076A3"/>
          <w:w w:val="105"/>
          <w:sz w:val="28"/>
          <w:szCs w:val="28"/>
        </w:rPr>
        <w:t>a</w:t>
      </w:r>
    </w:p>
    <w:p w:rsidR="00A31BD9" w:rsidRDefault="00A31BD9">
      <w:pPr>
        <w:spacing w:before="4" w:line="200" w:lineRule="exact"/>
      </w:pPr>
    </w:p>
    <w:p w:rsidR="00A31BD9" w:rsidRDefault="00021A40">
      <w:pPr>
        <w:ind w:left="287"/>
        <w:rPr>
          <w:sz w:val="22"/>
          <w:szCs w:val="22"/>
        </w:rPr>
      </w:pPr>
      <w:r>
        <w:rPr>
          <w:w w:val="92"/>
          <w:sz w:val="22"/>
          <w:szCs w:val="22"/>
        </w:rPr>
        <w:t>ABC</w:t>
      </w:r>
      <w:r>
        <w:rPr>
          <w:spacing w:val="-14"/>
          <w:w w:val="9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Ne</w:t>
      </w:r>
      <w:r>
        <w:rPr>
          <w:spacing w:val="-1"/>
          <w:w w:val="92"/>
          <w:sz w:val="22"/>
          <w:szCs w:val="22"/>
        </w:rPr>
        <w:t>w</w:t>
      </w:r>
      <w:r>
        <w:rPr>
          <w:spacing w:val="-2"/>
          <w:w w:val="92"/>
          <w:sz w:val="22"/>
          <w:szCs w:val="22"/>
        </w:rPr>
        <w:t>s</w:t>
      </w:r>
      <w:r>
        <w:rPr>
          <w:w w:val="92"/>
          <w:sz w:val="22"/>
          <w:szCs w:val="22"/>
        </w:rPr>
        <w:t>.</w:t>
      </w:r>
      <w:r>
        <w:rPr>
          <w:spacing w:val="39"/>
          <w:w w:val="92"/>
          <w:sz w:val="22"/>
          <w:szCs w:val="22"/>
        </w:rPr>
        <w:t xml:space="preserve"> </w:t>
      </w:r>
      <w:r>
        <w:rPr>
          <w:spacing w:val="-12"/>
          <w:w w:val="92"/>
          <w:sz w:val="22"/>
          <w:szCs w:val="22"/>
        </w:rPr>
        <w:t>“</w:t>
      </w:r>
      <w:r>
        <w:rPr>
          <w:w w:val="92"/>
          <w:sz w:val="22"/>
          <w:szCs w:val="22"/>
        </w:rPr>
        <w:t>‘20/20’</w:t>
      </w:r>
      <w:r>
        <w:rPr>
          <w:spacing w:val="9"/>
          <w:w w:val="92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E</w:t>
      </w:r>
      <w:r>
        <w:rPr>
          <w:spacing w:val="-3"/>
          <w:w w:val="92"/>
          <w:sz w:val="22"/>
          <w:szCs w:val="22"/>
        </w:rPr>
        <w:t>x</w:t>
      </w:r>
      <w:r>
        <w:rPr>
          <w:w w:val="92"/>
          <w:sz w:val="22"/>
          <w:szCs w:val="22"/>
        </w:rPr>
        <w:t>clusi</w:t>
      </w:r>
      <w:r>
        <w:rPr>
          <w:spacing w:val="-2"/>
          <w:w w:val="92"/>
          <w:sz w:val="22"/>
          <w:szCs w:val="22"/>
        </w:rPr>
        <w:t>v</w:t>
      </w:r>
      <w:r>
        <w:rPr>
          <w:w w:val="92"/>
          <w:sz w:val="22"/>
          <w:szCs w:val="22"/>
        </w:rPr>
        <w:t>e:</w:t>
      </w:r>
      <w:r>
        <w:rPr>
          <w:spacing w:val="48"/>
          <w:w w:val="9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w w:val="101"/>
          <w:sz w:val="22"/>
          <w:szCs w:val="22"/>
        </w:rPr>
        <w:t>ti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im</w:t>
      </w:r>
      <w:r>
        <w:rPr>
          <w:spacing w:val="25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Her</w:t>
      </w:r>
      <w:r>
        <w:rPr>
          <w:spacing w:val="11"/>
          <w:sz w:val="22"/>
          <w:szCs w:val="22"/>
        </w:rPr>
        <w:t xml:space="preserve"> </w:t>
      </w:r>
      <w:r>
        <w:rPr>
          <w:spacing w:val="-10"/>
          <w:w w:val="87"/>
          <w:sz w:val="22"/>
          <w:szCs w:val="22"/>
        </w:rPr>
        <w:t>F</w:t>
      </w:r>
      <w:r>
        <w:rPr>
          <w:w w:val="99"/>
          <w:sz w:val="22"/>
          <w:szCs w:val="22"/>
        </w:rPr>
        <w:t>amil</w:t>
      </w:r>
      <w:r>
        <w:rPr>
          <w:spacing w:val="7"/>
          <w:w w:val="99"/>
          <w:sz w:val="22"/>
          <w:szCs w:val="22"/>
        </w:rPr>
        <w:t>y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Ha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ro</w:t>
      </w:r>
      <w:r>
        <w:rPr>
          <w:sz w:val="22"/>
          <w:szCs w:val="22"/>
        </w:rPr>
        <w:t>wing</w:t>
      </w:r>
      <w:r>
        <w:rPr>
          <w:spacing w:val="34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O</w:t>
      </w:r>
      <w:r>
        <w:rPr>
          <w:spacing w:val="-2"/>
          <w:w w:val="96"/>
          <w:sz w:val="22"/>
          <w:szCs w:val="22"/>
        </w:rPr>
        <w:t>r</w:t>
      </w:r>
      <w:r>
        <w:rPr>
          <w:w w:val="107"/>
          <w:sz w:val="22"/>
          <w:szCs w:val="22"/>
        </w:rPr>
        <w:t>dea</w:t>
      </w:r>
      <w:r>
        <w:rPr>
          <w:spacing w:val="1"/>
          <w:w w:val="107"/>
          <w:sz w:val="22"/>
          <w:szCs w:val="22"/>
        </w:rPr>
        <w:t>l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11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-7"/>
          <w:sz w:val="22"/>
          <w:szCs w:val="22"/>
        </w:rPr>
        <w:t>F</w:t>
      </w:r>
      <w:r>
        <w:rPr>
          <w:sz w:val="22"/>
          <w:szCs w:val="22"/>
        </w:rPr>
        <w:t>ebrua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2011.</w:t>
      </w:r>
    </w:p>
    <w:p w:rsidR="00A31BD9" w:rsidRDefault="00021A40">
      <w:pPr>
        <w:spacing w:before="47" w:line="284" w:lineRule="auto"/>
        <w:ind w:left="741" w:right="1062" w:hanging="454"/>
        <w:rPr>
          <w:sz w:val="22"/>
          <w:szCs w:val="22"/>
        </w:rPr>
      </w:pP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tjeh</w:t>
      </w:r>
      <w:r>
        <w:rPr>
          <w:spacing w:val="-17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9"/>
          <w:sz w:val="22"/>
          <w:szCs w:val="22"/>
        </w:rPr>
        <w:t>os</w:t>
      </w:r>
      <w:r>
        <w:rPr>
          <w:spacing w:val="-1"/>
          <w:w w:val="109"/>
          <w:sz w:val="22"/>
          <w:szCs w:val="22"/>
        </w:rPr>
        <w:t>t</w:t>
      </w:r>
      <w:r>
        <w:rPr>
          <w:spacing w:val="18"/>
          <w:w w:val="82"/>
          <w:sz w:val="22"/>
          <w:szCs w:val="22"/>
        </w:rPr>
        <w:t>,</w:t>
      </w:r>
      <w:r>
        <w:rPr>
          <w:w w:val="76"/>
          <w:sz w:val="22"/>
          <w:szCs w:val="22"/>
        </w:rPr>
        <w:t>“</w:t>
      </w:r>
      <w:r>
        <w:rPr>
          <w:spacing w:val="4"/>
          <w:w w:val="76"/>
          <w:sz w:val="22"/>
          <w:szCs w:val="22"/>
        </w:rPr>
        <w:t>K</w:t>
      </w:r>
      <w:r>
        <w:rPr>
          <w:w w:val="106"/>
          <w:sz w:val="22"/>
          <w:szCs w:val="22"/>
        </w:rPr>
        <w:t>asus</w:t>
      </w:r>
      <w:r>
        <w:rPr>
          <w:spacing w:val="-18"/>
          <w:sz w:val="22"/>
          <w:szCs w:val="22"/>
        </w:rPr>
        <w:t xml:space="preserve"> </w:t>
      </w:r>
      <w:r>
        <w:rPr>
          <w:sz w:val="22"/>
          <w:szCs w:val="22"/>
        </w:rPr>
        <w:t>simul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or</w:t>
      </w:r>
      <w:r>
        <w:rPr>
          <w:spacing w:val="14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SIM,</w:t>
      </w:r>
      <w:r>
        <w:rPr>
          <w:spacing w:val="-10"/>
          <w:w w:val="85"/>
          <w:sz w:val="22"/>
          <w:szCs w:val="22"/>
        </w:rPr>
        <w:t xml:space="preserve"> </w:t>
      </w:r>
      <w:r>
        <w:rPr>
          <w:spacing w:val="1"/>
          <w:w w:val="98"/>
          <w:sz w:val="22"/>
          <w:szCs w:val="22"/>
        </w:rPr>
        <w:t>D</w:t>
      </w:r>
      <w:r>
        <w:rPr>
          <w:w w:val="98"/>
          <w:sz w:val="22"/>
          <w:szCs w:val="22"/>
        </w:rPr>
        <w:t>joko</w:t>
      </w:r>
      <w:r>
        <w:rPr>
          <w:spacing w:val="-15"/>
          <w:w w:val="98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Susilo</w:t>
      </w:r>
      <w:r>
        <w:rPr>
          <w:spacing w:val="-17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bilang</w:t>
      </w:r>
      <w:r>
        <w:rPr>
          <w:spacing w:val="9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lalai</w:t>
      </w:r>
      <w:r>
        <w:rPr>
          <w:spacing w:val="-16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siap</w:t>
      </w:r>
      <w:r>
        <w:rPr>
          <w:spacing w:val="-4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be</w:t>
      </w:r>
      <w:r>
        <w:rPr>
          <w:spacing w:val="5"/>
          <w:w w:val="109"/>
          <w:sz w:val="22"/>
          <w:szCs w:val="22"/>
        </w:rPr>
        <w:t>r</w:t>
      </w:r>
      <w:r>
        <w:rPr>
          <w:w w:val="111"/>
          <w:sz w:val="22"/>
          <w:szCs w:val="22"/>
        </w:rPr>
        <w:t xml:space="preserve">tanggung </w:t>
      </w:r>
      <w:r>
        <w:rPr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pacing w:val="-1"/>
          <w:w w:val="101"/>
          <w:sz w:val="22"/>
          <w:szCs w:val="22"/>
        </w:rPr>
        <w:t>w</w:t>
      </w:r>
      <w:r>
        <w:rPr>
          <w:w w:val="111"/>
          <w:sz w:val="22"/>
          <w:szCs w:val="22"/>
        </w:rPr>
        <w:t>a</w:t>
      </w:r>
      <w:r>
        <w:rPr>
          <w:spacing w:val="-5"/>
          <w:w w:val="111"/>
          <w:sz w:val="22"/>
          <w:szCs w:val="22"/>
        </w:rPr>
        <w:t>b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27</w:t>
      </w:r>
      <w:r>
        <w:rPr>
          <w:spacing w:val="-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gustus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2013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xander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 xml:space="preserve">the </w:t>
      </w:r>
      <w:r>
        <w:rPr>
          <w:spacing w:val="5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G</w:t>
      </w:r>
      <w:r>
        <w:rPr>
          <w:spacing w:val="-2"/>
          <w:w w:val="92"/>
          <w:sz w:val="22"/>
          <w:szCs w:val="22"/>
        </w:rPr>
        <w:t>r</w:t>
      </w:r>
      <w:r>
        <w:rPr>
          <w:w w:val="110"/>
          <w:sz w:val="22"/>
          <w:szCs w:val="22"/>
        </w:rPr>
        <w:t>e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1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1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En</w:t>
      </w:r>
      <w:r>
        <w:rPr>
          <w:spacing w:val="4"/>
          <w:sz w:val="22"/>
          <w:szCs w:val="22"/>
        </w:rPr>
        <w:t>c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clopedia.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Diakses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 xml:space="preserve">tanggal </w:t>
      </w:r>
      <w:r>
        <w:rPr>
          <w:spacing w:val="2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30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ember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2013.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w w:val="93"/>
          <w:sz w:val="22"/>
          <w:szCs w:val="22"/>
        </w:rPr>
        <w:t>Ba</w:t>
      </w:r>
      <w:r>
        <w:rPr>
          <w:spacing w:val="-2"/>
          <w:w w:val="93"/>
          <w:sz w:val="22"/>
          <w:szCs w:val="22"/>
        </w:rPr>
        <w:t>r</w:t>
      </w:r>
      <w:r>
        <w:rPr>
          <w:w w:val="93"/>
          <w:sz w:val="22"/>
          <w:szCs w:val="22"/>
        </w:rPr>
        <w:t>cl</w:t>
      </w:r>
      <w:r>
        <w:rPr>
          <w:spacing w:val="-2"/>
          <w:w w:val="93"/>
          <w:sz w:val="22"/>
          <w:szCs w:val="22"/>
        </w:rPr>
        <w:t>a</w:t>
      </w:r>
      <w:r>
        <w:rPr>
          <w:spacing w:val="-8"/>
          <w:w w:val="93"/>
          <w:sz w:val="22"/>
          <w:szCs w:val="22"/>
        </w:rPr>
        <w:t>y</w:t>
      </w:r>
      <w:r>
        <w:rPr>
          <w:w w:val="93"/>
          <w:sz w:val="22"/>
          <w:szCs w:val="22"/>
        </w:rPr>
        <w:t xml:space="preserve">, </w:t>
      </w:r>
      <w:r>
        <w:rPr>
          <w:spacing w:val="-4"/>
          <w:w w:val="93"/>
          <w:sz w:val="22"/>
          <w:szCs w:val="22"/>
        </w:rPr>
        <w:t>W</w:t>
      </w:r>
      <w:r>
        <w:rPr>
          <w:w w:val="93"/>
          <w:sz w:val="22"/>
          <w:szCs w:val="22"/>
        </w:rPr>
        <w:t>illiam.</w:t>
      </w:r>
      <w:r>
        <w:rPr>
          <w:spacing w:val="-10"/>
          <w:w w:val="93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ospel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tthew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w w:val="83"/>
          <w:sz w:val="22"/>
          <w:szCs w:val="22"/>
        </w:rPr>
        <w:t>v</w:t>
      </w:r>
      <w:r>
        <w:rPr>
          <w:w w:val="83"/>
          <w:sz w:val="22"/>
          <w:szCs w:val="22"/>
        </w:rPr>
        <w:t>o</w:t>
      </w:r>
      <w:r>
        <w:rPr>
          <w:spacing w:val="-2"/>
          <w:w w:val="83"/>
          <w:sz w:val="22"/>
          <w:szCs w:val="22"/>
        </w:rPr>
        <w:t>l</w:t>
      </w:r>
      <w:r>
        <w:rPr>
          <w:w w:val="83"/>
          <w:sz w:val="22"/>
          <w:szCs w:val="22"/>
        </w:rPr>
        <w:t>.</w:t>
      </w:r>
      <w:r>
        <w:rPr>
          <w:spacing w:val="45"/>
          <w:w w:val="83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I</w:t>
      </w:r>
      <w:r>
        <w:rPr>
          <w:spacing w:val="-7"/>
          <w:w w:val="83"/>
          <w:sz w:val="22"/>
          <w:szCs w:val="22"/>
        </w:rPr>
        <w:t xml:space="preserve"> </w:t>
      </w:r>
      <w:r>
        <w:rPr>
          <w:spacing w:val="9"/>
          <w:w w:val="83"/>
          <w:sz w:val="22"/>
          <w:szCs w:val="22"/>
        </w:rPr>
        <w:t>(</w:t>
      </w:r>
      <w:r>
        <w:rPr>
          <w:w w:val="83"/>
          <w:sz w:val="22"/>
          <w:szCs w:val="22"/>
        </w:rPr>
        <w:t>TPI:</w:t>
      </w:r>
      <w:r>
        <w:rPr>
          <w:spacing w:val="5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Bangalo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e),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1997.</w:t>
      </w:r>
    </w:p>
    <w:p w:rsidR="00A31BD9" w:rsidRDefault="00021A40">
      <w:pPr>
        <w:spacing w:before="47" w:line="284" w:lineRule="auto"/>
        <w:ind w:left="741" w:right="1062" w:hanging="454"/>
        <w:rPr>
          <w:sz w:val="22"/>
          <w:szCs w:val="22"/>
        </w:rPr>
      </w:pPr>
      <w:r>
        <w:rPr>
          <w:sz w:val="22"/>
          <w:szCs w:val="22"/>
        </w:rPr>
        <w:t>Ba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th</w:t>
      </w:r>
      <w:r>
        <w:rPr>
          <w:spacing w:val="-1"/>
          <w:sz w:val="22"/>
          <w:szCs w:val="22"/>
        </w:rPr>
        <w:t xml:space="preserve"> </w:t>
      </w:r>
      <w:r>
        <w:rPr>
          <w:spacing w:val="3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>a</w:t>
      </w:r>
      <w:r>
        <w:rPr>
          <w:spacing w:val="1"/>
          <w:w w:val="88"/>
          <w:sz w:val="22"/>
          <w:szCs w:val="22"/>
        </w:rPr>
        <w:t>r</w:t>
      </w:r>
      <w:r>
        <w:rPr>
          <w:spacing w:val="-2"/>
          <w:w w:val="88"/>
          <w:sz w:val="22"/>
          <w:szCs w:val="22"/>
        </w:rPr>
        <w:t>l</w:t>
      </w:r>
      <w:r>
        <w:rPr>
          <w:w w:val="88"/>
          <w:sz w:val="22"/>
          <w:szCs w:val="22"/>
        </w:rPr>
        <w:t>.</w:t>
      </w:r>
      <w:r>
        <w:rPr>
          <w:spacing w:val="6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2012.</w:t>
      </w:r>
      <w:r>
        <w:rPr>
          <w:spacing w:val="-3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enga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tar</w:t>
      </w:r>
      <w:r>
        <w:rPr>
          <w:spacing w:val="-7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0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7"/>
          <w:sz w:val="22"/>
          <w:szCs w:val="22"/>
        </w:rPr>
        <w:t>eolo</w:t>
      </w:r>
      <w:r>
        <w:rPr>
          <w:spacing w:val="-1"/>
          <w:w w:val="107"/>
          <w:sz w:val="22"/>
          <w:szCs w:val="22"/>
        </w:rPr>
        <w:t>g</w:t>
      </w:r>
      <w:r>
        <w:rPr>
          <w:w w:val="84"/>
          <w:sz w:val="22"/>
          <w:szCs w:val="22"/>
        </w:rPr>
        <w:t>i</w:t>
      </w:r>
      <w:r>
        <w:rPr>
          <w:spacing w:val="-3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dasa</w:t>
      </w:r>
      <w:r>
        <w:rPr>
          <w:spacing w:val="1"/>
          <w:w w:val="106"/>
          <w:sz w:val="22"/>
          <w:szCs w:val="22"/>
        </w:rPr>
        <w:t>r</w:t>
      </w:r>
      <w:r>
        <w:rPr>
          <w:spacing w:val="4"/>
          <w:w w:val="93"/>
          <w:sz w:val="22"/>
          <w:szCs w:val="22"/>
        </w:rPr>
        <w:t>k</w:t>
      </w:r>
      <w:r>
        <w:rPr>
          <w:w w:val="109"/>
          <w:sz w:val="22"/>
          <w:szCs w:val="22"/>
        </w:rPr>
        <w:t>an</w:t>
      </w:r>
      <w:r>
        <w:rPr>
          <w:spacing w:val="-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nji</w:t>
      </w:r>
      <w:r>
        <w:rPr>
          <w:spacing w:val="-2"/>
          <w:w w:val="95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PT</w:t>
      </w:r>
      <w:r>
        <w:rPr>
          <w:spacing w:val="13"/>
          <w:w w:val="8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 xml:space="preserve">BPK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heim</w:t>
      </w:r>
      <w:r>
        <w:rPr>
          <w:spacing w:val="-5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G</w:t>
      </w:r>
      <w:r>
        <w:rPr>
          <w:spacing w:val="-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af</w:t>
      </w:r>
      <w:r>
        <w:rPr>
          <w:spacing w:val="-15"/>
          <w:w w:val="9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w w:val="90"/>
          <w:sz w:val="22"/>
          <w:szCs w:val="22"/>
        </w:rPr>
        <w:t>lf</w:t>
      </w:r>
      <w:r>
        <w:rPr>
          <w:spacing w:val="1"/>
          <w:w w:val="90"/>
          <w:sz w:val="22"/>
          <w:szCs w:val="22"/>
        </w:rPr>
        <w:t>r</w:t>
      </w:r>
      <w:r>
        <w:rPr>
          <w:w w:val="106"/>
          <w:sz w:val="22"/>
          <w:szCs w:val="22"/>
        </w:rPr>
        <w:t>ie</w:t>
      </w:r>
      <w:r>
        <w:rPr>
          <w:spacing w:val="-2"/>
          <w:w w:val="106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2007</w:t>
      </w:r>
      <w:r>
        <w:rPr>
          <w:spacing w:val="24"/>
          <w:sz w:val="22"/>
          <w:szCs w:val="22"/>
        </w:rPr>
        <w:t>.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</w:t>
      </w:r>
      <w:r>
        <w:rPr>
          <w:spacing w:val="25"/>
          <w:w w:val="111"/>
          <w:sz w:val="22"/>
          <w:szCs w:val="22"/>
        </w:rPr>
        <w:t>e</w:t>
      </w:r>
      <w:r>
        <w:rPr>
          <w:spacing w:val="-7"/>
          <w:w w:val="89"/>
          <w:sz w:val="22"/>
          <w:szCs w:val="22"/>
        </w:rPr>
        <w:t>W</w:t>
      </w:r>
      <w:r>
        <w:rPr>
          <w:spacing w:val="-2"/>
          <w:w w:val="108"/>
          <w:sz w:val="22"/>
          <w:szCs w:val="22"/>
        </w:rPr>
        <w:t>a</w:t>
      </w:r>
      <w:r>
        <w:rPr>
          <w:w w:val="94"/>
          <w:sz w:val="22"/>
          <w:szCs w:val="22"/>
        </w:rPr>
        <w:t>y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24"/>
          <w:sz w:val="22"/>
          <w:szCs w:val="22"/>
        </w:rPr>
        <w:t>f</w:t>
      </w:r>
      <w:r>
        <w:rPr>
          <w:spacing w:val="-10"/>
          <w:w w:val="81"/>
          <w:sz w:val="22"/>
          <w:szCs w:val="22"/>
        </w:rPr>
        <w:t>T</w:t>
      </w:r>
      <w:r>
        <w:rPr>
          <w:spacing w:val="-1"/>
          <w:w w:val="98"/>
          <w:sz w:val="22"/>
          <w:szCs w:val="22"/>
        </w:rPr>
        <w:t>r</w:t>
      </w:r>
      <w:r>
        <w:rPr>
          <w:w w:val="103"/>
          <w:sz w:val="22"/>
          <w:szCs w:val="22"/>
        </w:rPr>
        <w:t>ans</w:t>
      </w:r>
      <w:r>
        <w:rPr>
          <w:spacing w:val="-3"/>
          <w:w w:val="103"/>
          <w:sz w:val="22"/>
          <w:szCs w:val="22"/>
        </w:rPr>
        <w:t>f</w:t>
      </w:r>
      <w:r>
        <w:rPr>
          <w:w w:val="105"/>
          <w:sz w:val="22"/>
          <w:szCs w:val="22"/>
        </w:rPr>
        <w:t>o</w:t>
      </w:r>
      <w:r>
        <w:rPr>
          <w:spacing w:val="1"/>
          <w:w w:val="105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w w:val="103"/>
          <w:sz w:val="22"/>
          <w:szCs w:val="22"/>
        </w:rPr>
        <w:t>tion,</w:t>
      </w:r>
      <w:r>
        <w:rPr>
          <w:spacing w:val="-22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Daily</w:t>
      </w:r>
      <w:r>
        <w:rPr>
          <w:spacing w:val="-19"/>
          <w:w w:val="94"/>
          <w:sz w:val="22"/>
          <w:szCs w:val="22"/>
        </w:rPr>
        <w:t xml:space="preserve"> </w:t>
      </w:r>
      <w:r>
        <w:rPr>
          <w:w w:val="81"/>
          <w:sz w:val="22"/>
          <w:szCs w:val="22"/>
        </w:rPr>
        <w:t>Li</w:t>
      </w:r>
      <w:r>
        <w:rPr>
          <w:spacing w:val="-3"/>
          <w:w w:val="81"/>
          <w:sz w:val="22"/>
          <w:szCs w:val="22"/>
        </w:rPr>
        <w:t>f</w:t>
      </w:r>
      <w:r>
        <w:rPr>
          <w:w w:val="113"/>
          <w:sz w:val="22"/>
          <w:szCs w:val="22"/>
        </w:rPr>
        <w:t>e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-13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Spi</w:t>
      </w:r>
      <w:r>
        <w:rPr>
          <w:spacing w:val="1"/>
          <w:w w:val="97"/>
          <w:sz w:val="22"/>
          <w:szCs w:val="22"/>
        </w:rPr>
        <w:t>r</w:t>
      </w:r>
      <w:r>
        <w:rPr>
          <w:w w:val="103"/>
          <w:sz w:val="22"/>
          <w:szCs w:val="22"/>
        </w:rPr>
        <w:t>itual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-4"/>
          <w:w w:val="95"/>
          <w:sz w:val="22"/>
          <w:szCs w:val="22"/>
        </w:rPr>
        <w:t>P</w:t>
      </w:r>
      <w:r>
        <w:rPr>
          <w:spacing w:val="-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a</w:t>
      </w:r>
      <w:r>
        <w:rPr>
          <w:spacing w:val="3"/>
          <w:w w:val="104"/>
          <w:sz w:val="22"/>
          <w:szCs w:val="22"/>
        </w:rPr>
        <w:t>c</w:t>
      </w:r>
      <w:r>
        <w:rPr>
          <w:w w:val="101"/>
          <w:sz w:val="22"/>
          <w:szCs w:val="22"/>
        </w:rPr>
        <w:t>ti</w:t>
      </w:r>
      <w:r>
        <w:rPr>
          <w:spacing w:val="-1"/>
          <w:w w:val="101"/>
          <w:sz w:val="22"/>
          <w:szCs w:val="22"/>
        </w:rPr>
        <w:t>c</w:t>
      </w:r>
      <w:r>
        <w:rPr>
          <w:spacing w:val="-3"/>
          <w:w w:val="113"/>
          <w:sz w:val="22"/>
          <w:szCs w:val="22"/>
        </w:rPr>
        <w:t>e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Idah</w:t>
      </w:r>
      <w:r>
        <w:rPr>
          <w:spacing w:val="-5"/>
          <w:w w:val="93"/>
          <w:sz w:val="22"/>
          <w:szCs w:val="22"/>
        </w:rPr>
        <w:t>o</w:t>
      </w:r>
      <w:r>
        <w:rPr>
          <w:w w:val="93"/>
          <w:sz w:val="22"/>
          <w:szCs w:val="22"/>
        </w:rPr>
        <w:t>,USA:</w:t>
      </w:r>
      <w:r>
        <w:rPr>
          <w:spacing w:val="6"/>
          <w:w w:val="9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ning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Lig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t</w:t>
      </w:r>
      <w:r>
        <w:rPr>
          <w:spacing w:val="-13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es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 w:line="284" w:lineRule="auto"/>
        <w:ind w:left="741" w:right="1063" w:hanging="454"/>
        <w:rPr>
          <w:sz w:val="22"/>
          <w:szCs w:val="22"/>
        </w:rPr>
      </w:pPr>
      <w:r>
        <w:rPr>
          <w:sz w:val="22"/>
          <w:szCs w:val="22"/>
        </w:rPr>
        <w:t>Chand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4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J</w:t>
      </w:r>
      <w:r>
        <w:rPr>
          <w:sz w:val="22"/>
          <w:szCs w:val="22"/>
        </w:rPr>
        <w:t>.S.</w:t>
      </w:r>
      <w:r>
        <w:rPr>
          <w:spacing w:val="-16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B</w:t>
      </w:r>
      <w:r>
        <w:rPr>
          <w:w w:val="90"/>
          <w:sz w:val="22"/>
          <w:szCs w:val="22"/>
        </w:rPr>
        <w:t>e</w:t>
      </w:r>
      <w:r>
        <w:rPr>
          <w:spacing w:val="1"/>
          <w:w w:val="90"/>
          <w:sz w:val="22"/>
          <w:szCs w:val="22"/>
        </w:rPr>
        <w:t>r</w:t>
      </w:r>
      <w:r>
        <w:rPr>
          <w:w w:val="90"/>
          <w:sz w:val="22"/>
          <w:szCs w:val="22"/>
        </w:rPr>
        <w:t>pi</w:t>
      </w:r>
      <w:r>
        <w:rPr>
          <w:spacing w:val="4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 xml:space="preserve">ir </w:t>
      </w:r>
      <w:r>
        <w:rPr>
          <w:spacing w:val="20"/>
          <w:w w:val="90"/>
          <w:sz w:val="22"/>
          <w:szCs w:val="22"/>
        </w:rPr>
        <w:t xml:space="preserve"> </w:t>
      </w:r>
      <w:r>
        <w:rPr>
          <w:spacing w:val="2"/>
          <w:w w:val="90"/>
          <w:sz w:val="22"/>
          <w:szCs w:val="22"/>
        </w:rPr>
        <w:t>K</w:t>
      </w:r>
      <w:r>
        <w:rPr>
          <w:spacing w:val="1"/>
          <w:w w:val="90"/>
          <w:sz w:val="22"/>
          <w:szCs w:val="22"/>
        </w:rPr>
        <w:t>r</w:t>
      </w:r>
      <w:r>
        <w:rPr>
          <w:w w:val="90"/>
          <w:sz w:val="22"/>
          <w:szCs w:val="22"/>
        </w:rPr>
        <w:t>itis</w:t>
      </w:r>
      <w:r>
        <w:rPr>
          <w:spacing w:val="30"/>
          <w:w w:val="90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otan </w:t>
      </w:r>
      <w:r>
        <w:rPr>
          <w:spacing w:val="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w w:val="92"/>
          <w:sz w:val="22"/>
          <w:szCs w:val="22"/>
        </w:rPr>
        <w:t>D</w:t>
      </w:r>
      <w:r>
        <w:rPr>
          <w:w w:val="107"/>
          <w:sz w:val="22"/>
          <w:szCs w:val="22"/>
        </w:rPr>
        <w:t>epo</w:t>
      </w:r>
      <w:r>
        <w:rPr>
          <w:spacing w:val="2"/>
          <w:w w:val="107"/>
          <w:sz w:val="22"/>
          <w:szCs w:val="22"/>
        </w:rPr>
        <w:t>k</w:t>
      </w:r>
      <w:r>
        <w:rPr>
          <w:w w:val="74"/>
          <w:sz w:val="22"/>
          <w:szCs w:val="22"/>
        </w:rPr>
        <w:t xml:space="preserve">: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ultas</w:t>
      </w:r>
      <w:r>
        <w:rPr>
          <w:spacing w:val="-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ersitas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-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2003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 xml:space="preserve">Chong </w:t>
      </w:r>
      <w:r>
        <w:rPr>
          <w:spacing w:val="6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Shia</w:t>
      </w:r>
      <w:r>
        <w:rPr>
          <w:spacing w:val="-5"/>
          <w:w w:val="101"/>
          <w:sz w:val="22"/>
          <w:szCs w:val="22"/>
        </w:rPr>
        <w:t>o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p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il-2008.</w:t>
      </w:r>
      <w:r>
        <w:rPr>
          <w:spacing w:val="3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 xml:space="preserve">acism, 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>e</w:t>
      </w:r>
      <w:r>
        <w:rPr>
          <w:spacing w:val="-2"/>
          <w:w w:val="104"/>
          <w:sz w:val="22"/>
          <w:szCs w:val="22"/>
        </w:rPr>
        <w:t>v</w:t>
      </w:r>
      <w:r>
        <w:rPr>
          <w:w w:val="104"/>
          <w:sz w:val="22"/>
          <w:szCs w:val="22"/>
        </w:rPr>
        <w:t>el</w:t>
      </w:r>
      <w:r>
        <w:rPr>
          <w:spacing w:val="-1"/>
          <w:w w:val="104"/>
          <w:sz w:val="22"/>
          <w:szCs w:val="22"/>
        </w:rPr>
        <w:t>a</w:t>
      </w:r>
      <w:r>
        <w:rPr>
          <w:w w:val="107"/>
          <w:sz w:val="22"/>
          <w:szCs w:val="22"/>
        </w:rPr>
        <w:t>tion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3"/>
          <w:sz w:val="22"/>
          <w:szCs w:val="22"/>
        </w:rPr>
        <w:t>ecipes:</w:t>
      </w:r>
      <w:r>
        <w:rPr>
          <w:sz w:val="22"/>
          <w:szCs w:val="22"/>
        </w:rPr>
        <w:t xml:space="preserve"> </w:t>
      </w:r>
      <w:r>
        <w:rPr>
          <w:spacing w:val="-26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spacing w:val="-2"/>
          <w:w w:val="109"/>
          <w:sz w:val="22"/>
          <w:szCs w:val="22"/>
        </w:rPr>
        <w:t>o</w:t>
      </w:r>
      <w:r>
        <w:rPr>
          <w:spacing w:val="-1"/>
          <w:w w:val="101"/>
          <w:sz w:val="22"/>
          <w:szCs w:val="22"/>
        </w:rPr>
        <w:t>w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7"/>
          <w:sz w:val="22"/>
          <w:szCs w:val="22"/>
        </w:rPr>
        <w:t>ds</w:t>
      </w:r>
      <w:r>
        <w:rPr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Ch</w:t>
      </w:r>
      <w:r>
        <w:rPr>
          <w:spacing w:val="1"/>
          <w:w w:val="97"/>
          <w:sz w:val="22"/>
          <w:szCs w:val="22"/>
        </w:rPr>
        <w:t>r</w:t>
      </w:r>
      <w:r>
        <w:rPr>
          <w:w w:val="103"/>
          <w:sz w:val="22"/>
          <w:szCs w:val="22"/>
        </w:rPr>
        <w:t>istian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spacing w:val="3"/>
          <w:w w:val="92"/>
          <w:sz w:val="22"/>
          <w:szCs w:val="22"/>
        </w:rPr>
        <w:t>-</w:t>
      </w:r>
      <w:r>
        <w:rPr>
          <w:spacing w:val="-3"/>
          <w:w w:val="87"/>
          <w:sz w:val="22"/>
          <w:szCs w:val="22"/>
        </w:rPr>
        <w:t>C</w:t>
      </w:r>
      <w:r>
        <w:rPr>
          <w:w w:val="105"/>
          <w:sz w:val="22"/>
          <w:szCs w:val="22"/>
        </w:rPr>
        <w:t>ultu</w:t>
      </w:r>
      <w:r>
        <w:rPr>
          <w:spacing w:val="-1"/>
          <w:w w:val="105"/>
          <w:sz w:val="22"/>
          <w:szCs w:val="22"/>
        </w:rPr>
        <w:t>r</w:t>
      </w:r>
      <w:r>
        <w:rPr>
          <w:w w:val="99"/>
          <w:sz w:val="22"/>
          <w:szCs w:val="22"/>
        </w:rPr>
        <w:t>al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ommunities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8"/>
          <w:sz w:val="22"/>
          <w:szCs w:val="22"/>
        </w:rPr>
        <w:t>duc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or</w:t>
      </w:r>
      <w:r>
        <w:rPr>
          <w:spacing w:val="-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Ju</w:t>
      </w:r>
      <w:r>
        <w:rPr>
          <w:spacing w:val="1"/>
          <w:w w:val="102"/>
          <w:sz w:val="22"/>
          <w:szCs w:val="22"/>
        </w:rPr>
        <w:t>r</w:t>
      </w:r>
      <w:r>
        <w:rPr>
          <w:w w:val="104"/>
          <w:sz w:val="22"/>
          <w:szCs w:val="22"/>
        </w:rPr>
        <w:t>na</w:t>
      </w:r>
      <w:r>
        <w:rPr>
          <w:spacing w:val="-2"/>
          <w:w w:val="104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</w:p>
    <w:p w:rsidR="00A31BD9" w:rsidRDefault="00021A40">
      <w:pPr>
        <w:spacing w:before="47" w:line="284" w:lineRule="auto"/>
        <w:ind w:left="741" w:right="1062" w:hanging="454"/>
        <w:rPr>
          <w:sz w:val="22"/>
          <w:szCs w:val="22"/>
        </w:rPr>
      </w:pPr>
      <w:r>
        <w:rPr>
          <w:sz w:val="22"/>
          <w:szCs w:val="22"/>
        </w:rPr>
        <w:t>Daily</w:t>
      </w:r>
      <w:r>
        <w:rPr>
          <w:spacing w:val="-20"/>
          <w:sz w:val="22"/>
          <w:szCs w:val="22"/>
        </w:rPr>
        <w:t xml:space="preserve"> </w:t>
      </w:r>
      <w:r>
        <w:rPr>
          <w:spacing w:val="1"/>
          <w:w w:val="91"/>
          <w:sz w:val="22"/>
          <w:szCs w:val="22"/>
        </w:rPr>
        <w:t>M</w:t>
      </w:r>
      <w:r>
        <w:rPr>
          <w:w w:val="91"/>
          <w:sz w:val="22"/>
          <w:szCs w:val="22"/>
        </w:rPr>
        <w:t>ai</w:t>
      </w:r>
      <w:r>
        <w:rPr>
          <w:spacing w:val="-2"/>
          <w:w w:val="91"/>
          <w:sz w:val="22"/>
          <w:szCs w:val="22"/>
        </w:rPr>
        <w:t>l</w:t>
      </w:r>
      <w:r>
        <w:rPr>
          <w:w w:val="91"/>
          <w:sz w:val="22"/>
          <w:szCs w:val="22"/>
        </w:rPr>
        <w:t>.</w:t>
      </w:r>
      <w:r>
        <w:rPr>
          <w:spacing w:val="-2"/>
          <w:w w:val="91"/>
          <w:sz w:val="22"/>
          <w:szCs w:val="22"/>
        </w:rPr>
        <w:t xml:space="preserve"> </w:t>
      </w:r>
      <w:r>
        <w:rPr>
          <w:spacing w:val="-15"/>
          <w:w w:val="79"/>
          <w:sz w:val="22"/>
          <w:szCs w:val="22"/>
        </w:rPr>
        <w:t>“</w:t>
      </w:r>
      <w:r>
        <w:rPr>
          <w:spacing w:val="-3"/>
          <w:w w:val="84"/>
          <w:sz w:val="22"/>
          <w:szCs w:val="22"/>
        </w:rPr>
        <w:t>A</w:t>
      </w:r>
      <w:r>
        <w:rPr>
          <w:w w:val="110"/>
          <w:sz w:val="22"/>
          <w:szCs w:val="22"/>
        </w:rPr>
        <w:t>go</w:t>
      </w:r>
      <w:r>
        <w:rPr>
          <w:spacing w:val="-3"/>
          <w:w w:val="110"/>
          <w:sz w:val="22"/>
          <w:szCs w:val="22"/>
        </w:rPr>
        <w:t>n</w:t>
      </w:r>
      <w:r>
        <w:rPr>
          <w:w w:val="94"/>
          <w:sz w:val="22"/>
          <w:szCs w:val="22"/>
        </w:rPr>
        <w:t>y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queen: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20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ears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on,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Nan</w:t>
      </w:r>
      <w:r>
        <w:rPr>
          <w:spacing w:val="4"/>
          <w:sz w:val="22"/>
          <w:szCs w:val="22"/>
        </w:rPr>
        <w:t>c</w:t>
      </w:r>
      <w:r>
        <w:rPr>
          <w:sz w:val="22"/>
          <w:szCs w:val="22"/>
        </w:rPr>
        <w:t>y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igan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talks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ly </w:t>
      </w:r>
      <w:r>
        <w:rPr>
          <w:w w:val="111"/>
          <w:sz w:val="22"/>
          <w:szCs w:val="22"/>
        </w:rPr>
        <w:t>abou</w:t>
      </w:r>
      <w:r>
        <w:rPr>
          <w:spacing w:val="25"/>
          <w:w w:val="111"/>
          <w:sz w:val="22"/>
          <w:szCs w:val="22"/>
        </w:rPr>
        <w:t>t</w:t>
      </w:r>
      <w:r>
        <w:rPr>
          <w:w w:val="111"/>
          <w:sz w:val="22"/>
          <w:szCs w:val="22"/>
        </w:rPr>
        <w:t>on</w:t>
      </w:r>
      <w:r>
        <w:rPr>
          <w:spacing w:val="25"/>
          <w:w w:val="111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>f</w:t>
      </w:r>
      <w:r>
        <w:rPr>
          <w:w w:val="113"/>
          <w:sz w:val="22"/>
          <w:szCs w:val="22"/>
        </w:rPr>
        <w:t>th</w:t>
      </w:r>
      <w:r>
        <w:rPr>
          <w:spacing w:val="25"/>
          <w:w w:val="113"/>
          <w:sz w:val="22"/>
          <w:szCs w:val="22"/>
        </w:rPr>
        <w:t>e</w:t>
      </w:r>
      <w:r>
        <w:rPr>
          <w:w w:val="108"/>
          <w:sz w:val="22"/>
          <w:szCs w:val="22"/>
        </w:rPr>
        <w:t>mos</w:t>
      </w:r>
      <w:r>
        <w:rPr>
          <w:spacing w:val="25"/>
          <w:w w:val="108"/>
          <w:sz w:val="22"/>
          <w:szCs w:val="22"/>
        </w:rPr>
        <w:t>t</w:t>
      </w:r>
      <w:r>
        <w:rPr>
          <w:w w:val="104"/>
          <w:sz w:val="22"/>
          <w:szCs w:val="22"/>
        </w:rPr>
        <w:t>infamou</w:t>
      </w:r>
      <w:r>
        <w:rPr>
          <w:spacing w:val="25"/>
          <w:w w:val="104"/>
          <w:sz w:val="22"/>
          <w:szCs w:val="22"/>
        </w:rPr>
        <w:t>s</w:t>
      </w:r>
      <w:r>
        <w:rPr>
          <w:w w:val="107"/>
          <w:sz w:val="22"/>
          <w:szCs w:val="22"/>
        </w:rPr>
        <w:t>episode</w:t>
      </w:r>
      <w:r>
        <w:rPr>
          <w:spacing w:val="25"/>
          <w:w w:val="107"/>
          <w:sz w:val="22"/>
          <w:szCs w:val="22"/>
        </w:rPr>
        <w:t>s</w:t>
      </w:r>
      <w:r>
        <w:rPr>
          <w:w w:val="101"/>
          <w:sz w:val="22"/>
          <w:szCs w:val="22"/>
        </w:rPr>
        <w:t>i</w:t>
      </w:r>
      <w:r>
        <w:rPr>
          <w:spacing w:val="25"/>
          <w:w w:val="101"/>
          <w:sz w:val="22"/>
          <w:szCs w:val="22"/>
        </w:rPr>
        <w:t>n</w:t>
      </w:r>
      <w:r>
        <w:rPr>
          <w:w w:val="99"/>
          <w:sz w:val="22"/>
          <w:szCs w:val="22"/>
        </w:rPr>
        <w:t>Olympi</w:t>
      </w:r>
      <w:r>
        <w:rPr>
          <w:spacing w:val="25"/>
          <w:w w:val="99"/>
          <w:sz w:val="22"/>
          <w:szCs w:val="22"/>
        </w:rPr>
        <w:t>c</w:t>
      </w:r>
      <w:r>
        <w:rPr>
          <w:w w:val="105"/>
          <w:sz w:val="22"/>
          <w:szCs w:val="22"/>
        </w:rPr>
        <w:t>his</w:t>
      </w:r>
      <w:r>
        <w:rPr>
          <w:spacing w:val="-1"/>
          <w:w w:val="105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5"/>
          <w:w w:val="105"/>
          <w:sz w:val="22"/>
          <w:szCs w:val="22"/>
        </w:rPr>
        <w:t>r</w:t>
      </w:r>
      <w:r>
        <w:rPr>
          <w:spacing w:val="-9"/>
          <w:w w:val="94"/>
          <w:sz w:val="22"/>
          <w:szCs w:val="22"/>
        </w:rPr>
        <w:t>y</w:t>
      </w:r>
      <w:r>
        <w:rPr>
          <w:spacing w:val="-25"/>
          <w:w w:val="82"/>
          <w:sz w:val="22"/>
          <w:szCs w:val="22"/>
        </w:rPr>
        <w:t>,</w:t>
      </w:r>
      <w:r>
        <w:rPr>
          <w:spacing w:val="6"/>
          <w:w w:val="79"/>
          <w:sz w:val="22"/>
          <w:szCs w:val="22"/>
        </w:rPr>
        <w:t>”</w:t>
      </w:r>
      <w:r>
        <w:rPr>
          <w:w w:val="102"/>
          <w:sz w:val="22"/>
          <w:szCs w:val="22"/>
        </w:rPr>
        <w:t>1</w:t>
      </w:r>
      <w:r>
        <w:rPr>
          <w:spacing w:val="25"/>
          <w:w w:val="102"/>
          <w:sz w:val="22"/>
          <w:szCs w:val="22"/>
        </w:rPr>
        <w:t>4</w:t>
      </w: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>ember</w:t>
      </w:r>
    </w:p>
    <w:p w:rsidR="00A31BD9" w:rsidRDefault="00021A40">
      <w:pPr>
        <w:spacing w:before="1"/>
        <w:ind w:left="741"/>
        <w:rPr>
          <w:sz w:val="22"/>
          <w:szCs w:val="22"/>
        </w:rPr>
      </w:pPr>
      <w:r>
        <w:rPr>
          <w:sz w:val="22"/>
          <w:szCs w:val="22"/>
        </w:rPr>
        <w:t>2013.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mapu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a,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a,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0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a</w:t>
      </w:r>
      <w:r>
        <w:rPr>
          <w:spacing w:val="-1"/>
          <w:w w:val="109"/>
          <w:sz w:val="22"/>
          <w:szCs w:val="22"/>
        </w:rPr>
        <w:t>n</w:t>
      </w:r>
      <w:r>
        <w:rPr>
          <w:w w:val="111"/>
          <w:sz w:val="22"/>
          <w:szCs w:val="22"/>
        </w:rPr>
        <w:t>tangan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 xml:space="preserve">Zaman: 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hotbah-</w:t>
      </w:r>
      <w:r>
        <w:rPr>
          <w:spacing w:val="4"/>
          <w:w w:val="107"/>
          <w:sz w:val="22"/>
          <w:szCs w:val="22"/>
        </w:rPr>
        <w:t>k</w:t>
      </w:r>
      <w:r>
        <w:rPr>
          <w:w w:val="111"/>
          <w:sz w:val="22"/>
          <w:szCs w:val="22"/>
        </w:rPr>
        <w:t>hotbah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</w:p>
    <w:p w:rsidR="00A31BD9" w:rsidRDefault="00021A40">
      <w:pPr>
        <w:spacing w:before="47"/>
        <w:ind w:left="704" w:right="1474"/>
        <w:jc w:val="center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n</w:t>
      </w:r>
      <w:r>
        <w:rPr>
          <w:sz w:val="22"/>
          <w:szCs w:val="22"/>
        </w:rPr>
        <w:t>yi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api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Isu-isu</w:t>
      </w:r>
      <w:r>
        <w:rPr>
          <w:spacing w:val="-2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ktual</w:t>
      </w:r>
      <w:r>
        <w:rPr>
          <w:spacing w:val="-2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87"/>
          <w:sz w:val="22"/>
          <w:szCs w:val="22"/>
        </w:rPr>
        <w:t>K</w:t>
      </w:r>
      <w:r>
        <w:rPr>
          <w:w w:val="87"/>
          <w:sz w:val="22"/>
          <w:szCs w:val="22"/>
        </w:rPr>
        <w:t xml:space="preserve">ini.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83"/>
          <w:sz w:val="22"/>
          <w:szCs w:val="22"/>
        </w:rPr>
        <w:t>BPK</w:t>
      </w:r>
      <w:r>
        <w:rPr>
          <w:spacing w:val="1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2005.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w w:val="98"/>
          <w:sz w:val="22"/>
          <w:szCs w:val="22"/>
        </w:rPr>
        <w:t>————.</w:t>
      </w:r>
      <w:r>
        <w:rPr>
          <w:spacing w:val="-21"/>
          <w:w w:val="98"/>
          <w:sz w:val="22"/>
          <w:szCs w:val="22"/>
        </w:rPr>
        <w:t xml:space="preserve"> </w:t>
      </w:r>
      <w:r>
        <w:rPr>
          <w:sz w:val="22"/>
          <w:szCs w:val="22"/>
        </w:rPr>
        <w:t>Spi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itualitas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Siap</w:t>
      </w:r>
      <w:r>
        <w:rPr>
          <w:spacing w:val="-22"/>
          <w:sz w:val="22"/>
          <w:szCs w:val="22"/>
        </w:rPr>
        <w:t xml:space="preserve"> </w:t>
      </w:r>
      <w:r>
        <w:rPr>
          <w:sz w:val="22"/>
          <w:szCs w:val="22"/>
        </w:rPr>
        <w:t>Juang: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hotbah-</w:t>
      </w:r>
      <w:r>
        <w:rPr>
          <w:spacing w:val="4"/>
          <w:w w:val="107"/>
          <w:sz w:val="22"/>
          <w:szCs w:val="22"/>
        </w:rPr>
        <w:t>k</w:t>
      </w:r>
      <w:r>
        <w:rPr>
          <w:w w:val="111"/>
          <w:sz w:val="22"/>
          <w:szCs w:val="22"/>
        </w:rPr>
        <w:t>hotbah</w:t>
      </w:r>
      <w:r>
        <w:rPr>
          <w:spacing w:val="-22"/>
          <w:sz w:val="22"/>
          <w:szCs w:val="22"/>
        </w:rPr>
        <w:t xml:space="preserve"> </w:t>
      </w:r>
      <w:r>
        <w:rPr>
          <w:spacing w:val="-1"/>
          <w:w w:val="112"/>
          <w:sz w:val="22"/>
          <w:szCs w:val="22"/>
        </w:rPr>
        <w:t>t</w:t>
      </w:r>
      <w:r>
        <w:rPr>
          <w:w w:val="112"/>
          <w:sz w:val="22"/>
          <w:szCs w:val="22"/>
        </w:rPr>
        <w:t>e</w:t>
      </w:r>
      <w:r>
        <w:rPr>
          <w:spacing w:val="-1"/>
          <w:w w:val="112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26"/>
          <w:w w:val="112"/>
          <w:sz w:val="22"/>
          <w:szCs w:val="22"/>
        </w:rPr>
        <w:t xml:space="preserve"> </w:t>
      </w:r>
      <w:r>
        <w:rPr>
          <w:sz w:val="22"/>
          <w:szCs w:val="22"/>
        </w:rPr>
        <w:t>Spi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itualitas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2"/>
          <w:w w:val="87"/>
          <w:sz w:val="22"/>
          <w:szCs w:val="22"/>
        </w:rPr>
        <w:t>K</w:t>
      </w:r>
      <w:r>
        <w:rPr>
          <w:w w:val="87"/>
          <w:sz w:val="22"/>
          <w:szCs w:val="22"/>
        </w:rPr>
        <w:t xml:space="preserve">ini.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83"/>
          <w:sz w:val="22"/>
          <w:szCs w:val="22"/>
        </w:rPr>
        <w:t>BPK</w:t>
      </w:r>
      <w:r>
        <w:rPr>
          <w:spacing w:val="1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2005.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z w:val="22"/>
          <w:szCs w:val="22"/>
        </w:rPr>
        <w:t>de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M</w:t>
      </w:r>
      <w:r>
        <w:rPr>
          <w:w w:val="95"/>
          <w:sz w:val="22"/>
          <w:szCs w:val="22"/>
        </w:rPr>
        <w:t>ell</w:t>
      </w:r>
      <w:r>
        <w:rPr>
          <w:spacing w:val="-5"/>
          <w:w w:val="95"/>
          <w:sz w:val="22"/>
          <w:szCs w:val="22"/>
        </w:rPr>
        <w:t>o</w:t>
      </w:r>
      <w:r>
        <w:rPr>
          <w:w w:val="95"/>
          <w:sz w:val="22"/>
          <w:szCs w:val="22"/>
        </w:rPr>
        <w:t>,</w:t>
      </w:r>
      <w:r>
        <w:rPr>
          <w:spacing w:val="23"/>
          <w:w w:val="95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spacing w:val="-1"/>
          <w:w w:val="111"/>
          <w:sz w:val="22"/>
          <w:szCs w:val="22"/>
        </w:rPr>
        <w:t>n</w:t>
      </w:r>
      <w:r>
        <w:rPr>
          <w:w w:val="111"/>
          <w:sz w:val="22"/>
          <w:szCs w:val="22"/>
        </w:rPr>
        <w:t>tho</w:t>
      </w:r>
      <w:r>
        <w:rPr>
          <w:spacing w:val="-3"/>
          <w:w w:val="111"/>
          <w:sz w:val="22"/>
          <w:szCs w:val="22"/>
        </w:rPr>
        <w:t>n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.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ejenak</w:t>
      </w:r>
      <w:r>
        <w:rPr>
          <w:spacing w:val="32"/>
          <w:sz w:val="22"/>
          <w:szCs w:val="22"/>
        </w:rPr>
        <w:t xml:space="preserve"> </w:t>
      </w:r>
      <w:r>
        <w:rPr>
          <w:w w:val="90"/>
          <w:sz w:val="22"/>
          <w:szCs w:val="22"/>
        </w:rPr>
        <w:t>Bija</w:t>
      </w:r>
      <w:r>
        <w:rPr>
          <w:spacing w:val="3"/>
          <w:w w:val="90"/>
          <w:sz w:val="22"/>
          <w:szCs w:val="22"/>
        </w:rPr>
        <w:t>k</w:t>
      </w:r>
      <w:r>
        <w:rPr>
          <w:w w:val="90"/>
          <w:sz w:val="22"/>
          <w:szCs w:val="22"/>
        </w:rPr>
        <w:t>.</w:t>
      </w:r>
      <w:r>
        <w:rPr>
          <w:spacing w:val="14"/>
          <w:w w:val="9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>ta,</w:t>
      </w:r>
      <w:r>
        <w:rPr>
          <w:spacing w:val="1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bit </w:t>
      </w:r>
      <w:r>
        <w:rPr>
          <w:spacing w:val="7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anisiu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3"/>
          <w:sz w:val="22"/>
          <w:szCs w:val="22"/>
        </w:rPr>
        <w:t xml:space="preserve"> </w:t>
      </w:r>
      <w:r>
        <w:rPr>
          <w:spacing w:val="-3"/>
          <w:w w:val="79"/>
          <w:sz w:val="22"/>
          <w:szCs w:val="22"/>
        </w:rPr>
        <w:t>X</w:t>
      </w:r>
      <w:r>
        <w:rPr>
          <w:w w:val="80"/>
          <w:sz w:val="22"/>
          <w:szCs w:val="22"/>
        </w:rPr>
        <w:t>X,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z w:val="22"/>
          <w:szCs w:val="22"/>
        </w:rPr>
        <w:t>2009.</w:t>
      </w:r>
    </w:p>
    <w:p w:rsidR="00A31BD9" w:rsidRDefault="00021A40">
      <w:pPr>
        <w:spacing w:before="47" w:line="284" w:lineRule="auto"/>
        <w:ind w:left="287" w:right="1062"/>
        <w:rPr>
          <w:sz w:val="22"/>
          <w:szCs w:val="22"/>
        </w:rPr>
      </w:pPr>
      <w:r>
        <w:rPr>
          <w:sz w:val="22"/>
          <w:szCs w:val="22"/>
        </w:rPr>
        <w:t>Dian</w:t>
      </w:r>
      <w:r>
        <w:rPr>
          <w:spacing w:val="-1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7"/>
          <w:w w:val="106"/>
          <w:sz w:val="22"/>
          <w:szCs w:val="22"/>
        </w:rPr>
        <w:t>r</w:t>
      </w:r>
      <w:r>
        <w:rPr>
          <w:w w:val="97"/>
          <w:sz w:val="22"/>
          <w:szCs w:val="22"/>
        </w:rPr>
        <w:t>fidei.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“Lapo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tan:</w:t>
      </w:r>
      <w:r>
        <w:rPr>
          <w:spacing w:val="-8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kemahan</w:t>
      </w:r>
      <w:r>
        <w:rPr>
          <w:spacing w:val="52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6"/>
          <w:sz w:val="22"/>
          <w:szCs w:val="22"/>
        </w:rPr>
        <w:t>emaja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spacing w:val="-1"/>
          <w:w w:val="111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1"/>
          <w:w w:val="108"/>
          <w:sz w:val="22"/>
          <w:szCs w:val="22"/>
        </w:rPr>
        <w:t>r</w:t>
      </w:r>
      <w:r>
        <w:rPr>
          <w:w w:val="105"/>
          <w:sz w:val="22"/>
          <w:szCs w:val="22"/>
        </w:rPr>
        <w:t>iman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1"/>
          <w:w w:val="107"/>
          <w:sz w:val="22"/>
          <w:szCs w:val="22"/>
        </w:rPr>
        <w:t>D</w:t>
      </w:r>
      <w:r>
        <w:rPr>
          <w:w w:val="107"/>
          <w:sz w:val="22"/>
          <w:szCs w:val="22"/>
        </w:rPr>
        <w:t>epa</w:t>
      </w:r>
      <w:r>
        <w:rPr>
          <w:spacing w:val="5"/>
          <w:w w:val="107"/>
          <w:sz w:val="22"/>
          <w:szCs w:val="22"/>
        </w:rPr>
        <w:t>r</w:t>
      </w:r>
      <w:r>
        <w:rPr>
          <w:spacing w:val="-1"/>
          <w:w w:val="107"/>
          <w:sz w:val="22"/>
          <w:szCs w:val="22"/>
        </w:rPr>
        <w:t>t</w:t>
      </w:r>
      <w:r>
        <w:rPr>
          <w:w w:val="107"/>
          <w:sz w:val="22"/>
          <w:szCs w:val="22"/>
        </w:rPr>
        <w:t>emen</w:t>
      </w:r>
      <w:r>
        <w:rPr>
          <w:spacing w:val="-7"/>
          <w:w w:val="10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Kebud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aan,</w:t>
      </w:r>
      <w:r>
        <w:rPr>
          <w:spacing w:val="2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amus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esar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-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3"/>
          <w:sz w:val="22"/>
          <w:szCs w:val="22"/>
        </w:rPr>
        <w:t>ndonesiaI.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spacing w:val="-2"/>
          <w:w w:val="112"/>
          <w:sz w:val="22"/>
          <w:szCs w:val="22"/>
        </w:rPr>
        <w:t>d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/>
        <w:ind w:left="741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93"/>
          <w:sz w:val="22"/>
          <w:szCs w:val="22"/>
        </w:rPr>
        <w:t>Balai</w:t>
      </w:r>
      <w:r>
        <w:rPr>
          <w:spacing w:val="-4"/>
          <w:w w:val="9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usta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a.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1993.</w:t>
      </w:r>
    </w:p>
    <w:p w:rsidR="00A31BD9" w:rsidRDefault="00021A40">
      <w:pPr>
        <w:spacing w:before="47" w:line="284" w:lineRule="auto"/>
        <w:ind w:left="741" w:right="1062" w:hanging="454"/>
        <w:rPr>
          <w:sz w:val="22"/>
          <w:szCs w:val="22"/>
        </w:rPr>
      </w:pPr>
      <w:r>
        <w:rPr>
          <w:w w:val="92"/>
          <w:sz w:val="22"/>
          <w:szCs w:val="22"/>
        </w:rPr>
        <w:t>G</w:t>
      </w:r>
      <w:r>
        <w:rPr>
          <w:spacing w:val="-2"/>
          <w:w w:val="92"/>
          <w:sz w:val="22"/>
          <w:szCs w:val="22"/>
        </w:rPr>
        <w:t>r</w:t>
      </w:r>
      <w:r>
        <w:rPr>
          <w:w w:val="112"/>
          <w:sz w:val="22"/>
          <w:szCs w:val="22"/>
        </w:rPr>
        <w:t>ee</w:t>
      </w:r>
      <w:r>
        <w:rPr>
          <w:spacing w:val="-3"/>
          <w:w w:val="112"/>
          <w:sz w:val="22"/>
          <w:szCs w:val="22"/>
        </w:rPr>
        <w:t>n</w:t>
      </w:r>
      <w:r>
        <w:rPr>
          <w:spacing w:val="-1"/>
          <w:w w:val="101"/>
          <w:sz w:val="22"/>
          <w:szCs w:val="22"/>
        </w:rPr>
        <w:t>w</w:t>
      </w:r>
      <w:r>
        <w:rPr>
          <w:w w:val="105"/>
          <w:sz w:val="22"/>
          <w:szCs w:val="22"/>
        </w:rPr>
        <w:t>al</w:t>
      </w:r>
      <w:r>
        <w:rPr>
          <w:spacing w:val="-2"/>
          <w:w w:val="105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Jef</w:t>
      </w:r>
      <w:r>
        <w:rPr>
          <w:spacing w:val="-7"/>
          <w:w w:val="94"/>
          <w:sz w:val="22"/>
          <w:szCs w:val="22"/>
        </w:rPr>
        <w:t>f</w:t>
      </w:r>
      <w:r>
        <w:rPr>
          <w:w w:val="94"/>
          <w:sz w:val="22"/>
          <w:szCs w:val="22"/>
        </w:rPr>
        <w:t>.</w:t>
      </w:r>
      <w:r>
        <w:rPr>
          <w:spacing w:val="2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50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engubah 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angan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enjadi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Kelebihan,</w:t>
      </w:r>
      <w:r>
        <w:rPr>
          <w:spacing w:val="1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Ja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ta: </w:t>
      </w:r>
      <w:r>
        <w:rPr>
          <w:spacing w:val="3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aih</w:t>
      </w:r>
      <w:r>
        <w:rPr>
          <w:spacing w:val="-3"/>
          <w:w w:val="95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sa</w:t>
      </w:r>
      <w:r>
        <w:rPr>
          <w:spacing w:val="-4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Sukses</w:t>
      </w:r>
      <w:r>
        <w:rPr>
          <w:spacing w:val="-2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(</w:t>
      </w:r>
      <w:r>
        <w:rPr>
          <w:spacing w:val="1"/>
          <w:w w:val="83"/>
          <w:sz w:val="22"/>
          <w:szCs w:val="22"/>
        </w:rPr>
        <w:t>R</w:t>
      </w:r>
      <w:r>
        <w:rPr>
          <w:w w:val="83"/>
          <w:sz w:val="22"/>
          <w:szCs w:val="22"/>
        </w:rPr>
        <w:t>AS).</w:t>
      </w:r>
      <w:r>
        <w:rPr>
          <w:spacing w:val="8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2009.</w:t>
      </w:r>
    </w:p>
    <w:p w:rsidR="00A31BD9" w:rsidRDefault="00021A40">
      <w:pPr>
        <w:spacing w:before="1" w:line="284" w:lineRule="auto"/>
        <w:ind w:left="741" w:right="1063" w:hanging="454"/>
        <w:rPr>
          <w:sz w:val="22"/>
          <w:szCs w:val="22"/>
        </w:rPr>
      </w:pPr>
      <w:r>
        <w:rPr>
          <w:w w:val="99"/>
          <w:sz w:val="22"/>
          <w:szCs w:val="22"/>
        </w:rPr>
        <w:t>Global</w:t>
      </w:r>
      <w:r>
        <w:rPr>
          <w:spacing w:val="-27"/>
          <w:sz w:val="22"/>
          <w:szCs w:val="22"/>
        </w:rPr>
        <w:t xml:space="preserve"> </w:t>
      </w:r>
      <w:r>
        <w:rPr>
          <w:w w:val="111"/>
          <w:sz w:val="22"/>
          <w:szCs w:val="22"/>
        </w:rPr>
        <w:t>p</w:t>
      </w:r>
      <w:r>
        <w:rPr>
          <w:spacing w:val="-1"/>
          <w:w w:val="111"/>
          <w:sz w:val="22"/>
          <w:szCs w:val="22"/>
        </w:rPr>
        <w:t>a</w:t>
      </w:r>
      <w:r>
        <w:rPr>
          <w:w w:val="119"/>
          <w:sz w:val="22"/>
          <w:szCs w:val="22"/>
        </w:rPr>
        <w:t>t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n</w:t>
      </w:r>
      <w:r>
        <w:rPr>
          <w:spacing w:val="28"/>
          <w:w w:val="106"/>
          <w:sz w:val="22"/>
          <w:szCs w:val="22"/>
        </w:rPr>
        <w:t>s</w:t>
      </w:r>
      <w:r>
        <w:rPr>
          <w:sz w:val="22"/>
          <w:szCs w:val="22"/>
        </w:rPr>
        <w:t>of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tali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in</w:t>
      </w:r>
      <w:r>
        <w:rPr>
          <w:spacing w:val="-27"/>
          <w:sz w:val="22"/>
          <w:szCs w:val="22"/>
        </w:rPr>
        <w:t xml:space="preserve"> </w:t>
      </w:r>
      <w:r>
        <w:rPr>
          <w:spacing w:val="-2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oun</w:t>
      </w:r>
      <w:r>
        <w:rPr>
          <w:spacing w:val="29"/>
          <w:w w:val="105"/>
          <w:sz w:val="22"/>
          <w:szCs w:val="22"/>
        </w:rPr>
        <w:t>g</w:t>
      </w:r>
      <w:r>
        <w:rPr>
          <w:w w:val="105"/>
          <w:sz w:val="22"/>
          <w:szCs w:val="22"/>
        </w:rPr>
        <w:t>people</w:t>
      </w:r>
      <w:r>
        <w:rPr>
          <w:spacing w:val="29"/>
          <w:w w:val="105"/>
          <w:sz w:val="22"/>
          <w:szCs w:val="22"/>
        </w:rPr>
        <w:t>:a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y</w:t>
      </w:r>
      <w:r>
        <w:rPr>
          <w:w w:val="105"/>
          <w:sz w:val="22"/>
          <w:szCs w:val="22"/>
        </w:rPr>
        <w:t>s</w:t>
      </w:r>
      <w:r>
        <w:rPr>
          <w:spacing w:val="-1"/>
          <w:w w:val="105"/>
          <w:sz w:val="22"/>
          <w:szCs w:val="22"/>
        </w:rPr>
        <w:t>t</w:t>
      </w:r>
      <w:r>
        <w:rPr>
          <w:w w:val="105"/>
          <w:sz w:val="22"/>
          <w:szCs w:val="22"/>
        </w:rPr>
        <w:t>em</w:t>
      </w:r>
      <w:r>
        <w:rPr>
          <w:spacing w:val="-1"/>
          <w:w w:val="105"/>
          <w:sz w:val="22"/>
          <w:szCs w:val="22"/>
        </w:rPr>
        <w:t>a</w:t>
      </w:r>
      <w:r>
        <w:rPr>
          <w:w w:val="105"/>
          <w:sz w:val="22"/>
          <w:szCs w:val="22"/>
        </w:rPr>
        <w:t>tic</w:t>
      </w:r>
      <w:r>
        <w:rPr>
          <w:spacing w:val="-18"/>
          <w:w w:val="105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anal</w:t>
      </w:r>
      <w:r>
        <w:rPr>
          <w:spacing w:val="-1"/>
          <w:w w:val="102"/>
          <w:sz w:val="22"/>
          <w:szCs w:val="22"/>
        </w:rPr>
        <w:t>y</w:t>
      </w:r>
      <w:r>
        <w:rPr>
          <w:w w:val="97"/>
          <w:sz w:val="22"/>
          <w:szCs w:val="22"/>
        </w:rPr>
        <w:t>sis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7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popul</w:t>
      </w:r>
      <w:r>
        <w:rPr>
          <w:spacing w:val="-1"/>
          <w:w w:val="108"/>
          <w:sz w:val="22"/>
          <w:szCs w:val="22"/>
        </w:rPr>
        <w:t>a</w:t>
      </w:r>
      <w:r>
        <w:rPr>
          <w:w w:val="107"/>
          <w:sz w:val="22"/>
          <w:szCs w:val="22"/>
        </w:rPr>
        <w:t xml:space="preserve">tion </w:t>
      </w:r>
      <w:r>
        <w:rPr>
          <w:sz w:val="22"/>
          <w:szCs w:val="22"/>
        </w:rPr>
        <w:t>health</w:t>
      </w:r>
      <w:r>
        <w:rPr>
          <w:spacing w:val="40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</w:t>
      </w:r>
      <w:r>
        <w:rPr>
          <w:spacing w:val="-1"/>
          <w:w w:val="110"/>
          <w:sz w:val="22"/>
          <w:szCs w:val="22"/>
        </w:rPr>
        <w:t>a</w:t>
      </w:r>
      <w:r>
        <w:rPr>
          <w:w w:val="112"/>
          <w:sz w:val="22"/>
          <w:szCs w:val="22"/>
        </w:rPr>
        <w:t>t</w:t>
      </w:r>
      <w:r>
        <w:rPr>
          <w:spacing w:val="-2"/>
          <w:w w:val="112"/>
          <w:sz w:val="22"/>
          <w:szCs w:val="22"/>
        </w:rPr>
        <w:t>a</w:t>
      </w:r>
      <w:r>
        <w:rPr>
          <w:spacing w:val="-25"/>
          <w:w w:val="82"/>
          <w:sz w:val="22"/>
          <w:szCs w:val="22"/>
        </w:rPr>
        <w:t>"</w:t>
      </w:r>
      <w:r>
        <w:rPr>
          <w:w w:val="82"/>
          <w:sz w:val="22"/>
          <w:szCs w:val="22"/>
        </w:rPr>
        <w:t>.</w:t>
      </w:r>
      <w:r>
        <w:rPr>
          <w:spacing w:val="-17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Lan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et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374</w:t>
      </w:r>
      <w:r>
        <w:rPr>
          <w:spacing w:val="-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(9693):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881–892.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>ember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2009.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z w:val="22"/>
          <w:szCs w:val="22"/>
        </w:rPr>
        <w:t>Gunarsa,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Sing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ih</w:t>
      </w:r>
      <w:r>
        <w:rPr>
          <w:spacing w:val="28"/>
          <w:sz w:val="22"/>
          <w:szCs w:val="22"/>
        </w:rPr>
        <w:t xml:space="preserve"> </w:t>
      </w:r>
      <w:r>
        <w:rPr>
          <w:spacing w:val="-6"/>
          <w:w w:val="89"/>
          <w:sz w:val="22"/>
          <w:szCs w:val="22"/>
        </w:rPr>
        <w:t>D</w:t>
      </w:r>
      <w:r>
        <w:rPr>
          <w:w w:val="89"/>
          <w:sz w:val="22"/>
          <w:szCs w:val="22"/>
        </w:rPr>
        <w:t>.</w:t>
      </w:r>
      <w:r>
        <w:rPr>
          <w:spacing w:val="22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3"/>
          <w:sz w:val="22"/>
          <w:szCs w:val="22"/>
        </w:rPr>
        <w:t xml:space="preserve"> </w:t>
      </w:r>
      <w:r>
        <w:rPr>
          <w:spacing w:val="-12"/>
          <w:w w:val="74"/>
          <w:sz w:val="22"/>
          <w:szCs w:val="22"/>
        </w:rPr>
        <w:t>Y</w:t>
      </w:r>
      <w:r>
        <w:rPr>
          <w:sz w:val="22"/>
          <w:szCs w:val="22"/>
        </w:rPr>
        <w:t>ulia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Sing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ih</w:t>
      </w:r>
      <w:r>
        <w:rPr>
          <w:spacing w:val="28"/>
          <w:sz w:val="22"/>
          <w:szCs w:val="22"/>
        </w:rPr>
        <w:t xml:space="preserve"> </w:t>
      </w:r>
      <w:r>
        <w:rPr>
          <w:spacing w:val="-6"/>
          <w:w w:val="89"/>
          <w:sz w:val="22"/>
          <w:szCs w:val="22"/>
        </w:rPr>
        <w:t>D</w:t>
      </w:r>
      <w:r>
        <w:rPr>
          <w:w w:val="89"/>
          <w:sz w:val="22"/>
          <w:szCs w:val="22"/>
        </w:rPr>
        <w:t>.</w:t>
      </w:r>
      <w:r>
        <w:rPr>
          <w:spacing w:val="22"/>
          <w:w w:val="8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7"/>
          <w:sz w:val="22"/>
          <w:szCs w:val="22"/>
        </w:rPr>
        <w:t xml:space="preserve"> </w:t>
      </w:r>
      <w:r>
        <w:rPr>
          <w:spacing w:val="-5"/>
          <w:w w:val="106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kembangan</w:t>
      </w:r>
      <w:r>
        <w:rPr>
          <w:spacing w:val="20"/>
          <w:w w:val="10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nak</w:t>
      </w:r>
      <w:r>
        <w:rPr>
          <w:spacing w:val="3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Dan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>emaja.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83"/>
          <w:sz w:val="22"/>
          <w:szCs w:val="22"/>
        </w:rPr>
        <w:t>BPK</w:t>
      </w:r>
      <w:r>
        <w:rPr>
          <w:spacing w:val="1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2008.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z w:val="22"/>
          <w:szCs w:val="22"/>
        </w:rPr>
        <w:t>Hadiwijono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Harun.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2005.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 xml:space="preserve">man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05"/>
          <w:sz w:val="22"/>
          <w:szCs w:val="22"/>
        </w:rPr>
        <w:t>en.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85"/>
          <w:sz w:val="22"/>
          <w:szCs w:val="22"/>
        </w:rPr>
        <w:t>PT</w:t>
      </w:r>
      <w:r>
        <w:rPr>
          <w:spacing w:val="8"/>
          <w:w w:val="8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BPK</w:t>
      </w:r>
      <w:r>
        <w:rPr>
          <w:spacing w:val="-8"/>
          <w:w w:val="85"/>
          <w:sz w:val="22"/>
          <w:szCs w:val="22"/>
        </w:rPr>
        <w:t xml:space="preserve">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z w:val="22"/>
          <w:szCs w:val="22"/>
        </w:rPr>
        <w:t>Ha</w:t>
      </w:r>
      <w:r>
        <w:rPr>
          <w:spacing w:val="6"/>
          <w:sz w:val="22"/>
          <w:szCs w:val="22"/>
        </w:rPr>
        <w:t>r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ey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x,</w:t>
      </w:r>
      <w:r>
        <w:rPr>
          <w:spacing w:val="-19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ecular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w w:val="87"/>
          <w:sz w:val="22"/>
          <w:szCs w:val="22"/>
        </w:rPr>
        <w:t>C</w:t>
      </w:r>
      <w:r>
        <w:rPr>
          <w:w w:val="101"/>
          <w:sz w:val="22"/>
          <w:szCs w:val="22"/>
        </w:rPr>
        <w:t>i</w:t>
      </w:r>
      <w:r>
        <w:rPr>
          <w:spacing w:val="2"/>
          <w:w w:val="101"/>
          <w:sz w:val="22"/>
          <w:szCs w:val="22"/>
        </w:rPr>
        <w:t>t</w:t>
      </w:r>
      <w:r>
        <w:rPr>
          <w:spacing w:val="5"/>
          <w:w w:val="94"/>
          <w:sz w:val="22"/>
          <w:szCs w:val="22"/>
        </w:rPr>
        <w:t>y</w:t>
      </w:r>
      <w:r>
        <w:rPr>
          <w:w w:val="74"/>
          <w:sz w:val="22"/>
          <w:szCs w:val="22"/>
        </w:rPr>
        <w:t>:</w:t>
      </w:r>
      <w:r>
        <w:rPr>
          <w:spacing w:val="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ecula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iz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tion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baniz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tion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heolo</w:t>
      </w:r>
      <w:r>
        <w:rPr>
          <w:spacing w:val="-1"/>
          <w:w w:val="108"/>
          <w:sz w:val="22"/>
          <w:szCs w:val="22"/>
        </w:rPr>
        <w:t>g</w:t>
      </w:r>
      <w:r>
        <w:rPr>
          <w:w w:val="97"/>
          <w:sz w:val="22"/>
          <w:szCs w:val="22"/>
        </w:rPr>
        <w:t>ical</w:t>
      </w:r>
    </w:p>
    <w:p w:rsidR="00A31BD9" w:rsidRDefault="00021A40">
      <w:pPr>
        <w:spacing w:before="47"/>
        <w:ind w:left="741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erspe</w:t>
      </w:r>
      <w:r>
        <w:rPr>
          <w:spacing w:val="3"/>
          <w:w w:val="107"/>
          <w:sz w:val="22"/>
          <w:szCs w:val="22"/>
        </w:rPr>
        <w:t>c</w:t>
      </w:r>
      <w:r>
        <w:rPr>
          <w:w w:val="99"/>
          <w:sz w:val="22"/>
          <w:szCs w:val="22"/>
        </w:rPr>
        <w:t>ti</w:t>
      </w:r>
      <w:r>
        <w:rPr>
          <w:spacing w:val="-2"/>
          <w:w w:val="99"/>
          <w:sz w:val="22"/>
          <w:szCs w:val="22"/>
        </w:rPr>
        <w:t>v</w:t>
      </w:r>
      <w:r>
        <w:rPr>
          <w:spacing w:val="-3"/>
          <w:w w:val="113"/>
          <w:sz w:val="22"/>
          <w:szCs w:val="22"/>
        </w:rPr>
        <w:t>e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18"/>
          <w:sz w:val="22"/>
          <w:szCs w:val="22"/>
        </w:rPr>
        <w:t xml:space="preserve"> </w:t>
      </w:r>
      <w:r>
        <w:rPr>
          <w:spacing w:val="-15"/>
          <w:w w:val="88"/>
          <w:sz w:val="22"/>
          <w:szCs w:val="22"/>
        </w:rPr>
        <w:t>Y</w:t>
      </w:r>
      <w:r>
        <w:rPr>
          <w:w w:val="88"/>
          <w:sz w:val="22"/>
          <w:szCs w:val="22"/>
        </w:rPr>
        <w:t>o</w:t>
      </w:r>
      <w:r>
        <w:rPr>
          <w:spacing w:val="1"/>
          <w:w w:val="88"/>
          <w:sz w:val="22"/>
          <w:szCs w:val="22"/>
        </w:rPr>
        <w:t>r</w:t>
      </w:r>
      <w:r>
        <w:rPr>
          <w:spacing w:val="2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>:</w:t>
      </w:r>
      <w:r>
        <w:rPr>
          <w:spacing w:val="-6"/>
          <w:w w:val="88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acmillan</w:t>
      </w:r>
      <w:r>
        <w:rPr>
          <w:spacing w:val="-12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09"/>
          <w:sz w:val="22"/>
          <w:szCs w:val="22"/>
        </w:rPr>
        <w:t>ompa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1965.</w:t>
      </w:r>
    </w:p>
    <w:p w:rsidR="00A31BD9" w:rsidRDefault="00021A40">
      <w:pPr>
        <w:spacing w:before="73" w:line="284" w:lineRule="auto"/>
        <w:ind w:left="1554" w:right="249" w:hanging="454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Hopes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11"/>
          <w:sz w:val="22"/>
          <w:szCs w:val="22"/>
        </w:rPr>
        <w:t>on</w:t>
      </w:r>
      <w:r>
        <w:rPr>
          <w:spacing w:val="-3"/>
          <w:w w:val="111"/>
          <w:sz w:val="22"/>
          <w:szCs w:val="22"/>
        </w:rPr>
        <w:t>e</w:t>
      </w:r>
      <w:r>
        <w:rPr>
          <w:w w:val="82"/>
          <w:sz w:val="22"/>
          <w:szCs w:val="22"/>
        </w:rPr>
        <w:t>.</w:t>
      </w:r>
      <w:r>
        <w:rPr>
          <w:spacing w:val="37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2010.</w:t>
      </w:r>
      <w:r>
        <w:rPr>
          <w:spacing w:val="3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istiani</w:t>
      </w:r>
      <w:r>
        <w:rPr>
          <w:spacing w:val="37"/>
          <w:w w:val="101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 xml:space="preserve">ekstual  </w:t>
      </w:r>
      <w:r>
        <w:rPr>
          <w:spacing w:val="1"/>
          <w:w w:val="90"/>
          <w:sz w:val="22"/>
          <w:szCs w:val="22"/>
        </w:rPr>
        <w:t>M</w:t>
      </w:r>
      <w:r>
        <w:rPr>
          <w:w w:val="109"/>
          <w:sz w:val="22"/>
          <w:szCs w:val="22"/>
        </w:rPr>
        <w:t>empe</w:t>
      </w:r>
      <w:r>
        <w:rPr>
          <w:spacing w:val="5"/>
          <w:w w:val="109"/>
          <w:sz w:val="22"/>
          <w:szCs w:val="22"/>
        </w:rPr>
        <w:t>r</w:t>
      </w:r>
      <w:r>
        <w:rPr>
          <w:w w:val="106"/>
          <w:sz w:val="22"/>
          <w:szCs w:val="22"/>
        </w:rPr>
        <w:t>timbang</w:t>
      </w:r>
      <w:r>
        <w:rPr>
          <w:spacing w:val="4"/>
          <w:w w:val="106"/>
          <w:sz w:val="22"/>
          <w:szCs w:val="22"/>
        </w:rPr>
        <w:t>k</w:t>
      </w:r>
      <w:r>
        <w:rPr>
          <w:w w:val="109"/>
          <w:sz w:val="22"/>
          <w:szCs w:val="22"/>
        </w:rPr>
        <w:t xml:space="preserve">an </w:t>
      </w:r>
      <w:r>
        <w:rPr>
          <w:spacing w:val="1"/>
          <w:w w:val="80"/>
          <w:sz w:val="22"/>
          <w:szCs w:val="22"/>
        </w:rPr>
        <w:t>R</w:t>
      </w:r>
      <w:r>
        <w:rPr>
          <w:w w:val="104"/>
          <w:sz w:val="22"/>
          <w:szCs w:val="22"/>
        </w:rPr>
        <w:t>ealitas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Kemajemu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11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gama.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-9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PT</w:t>
      </w:r>
      <w:r>
        <w:rPr>
          <w:spacing w:val="2"/>
          <w:w w:val="84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BPK</w:t>
      </w:r>
      <w:r>
        <w:rPr>
          <w:spacing w:val="-12"/>
          <w:w w:val="84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 xml:space="preserve">Gunung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ulia.</w:t>
      </w:r>
    </w:p>
    <w:p w:rsidR="00A31BD9" w:rsidRDefault="00021A40">
      <w:pPr>
        <w:spacing w:before="1"/>
        <w:ind w:left="1100"/>
        <w:rPr>
          <w:sz w:val="22"/>
          <w:szCs w:val="22"/>
        </w:rPr>
      </w:pP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8"/>
          <w:sz w:val="22"/>
          <w:szCs w:val="22"/>
        </w:rPr>
        <w:t>da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aban.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“Humanita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ian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6"/>
          <w:w w:val="106"/>
          <w:sz w:val="22"/>
          <w:szCs w:val="22"/>
        </w:rPr>
        <w:t>r</w:t>
      </w:r>
      <w:r>
        <w:rPr>
          <w:spacing w:val="-2"/>
          <w:w w:val="96"/>
          <w:sz w:val="22"/>
          <w:szCs w:val="22"/>
        </w:rPr>
        <w:t>v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07"/>
          <w:sz w:val="22"/>
          <w:szCs w:val="22"/>
        </w:rPr>
        <w:t>tion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w w:val="74"/>
          <w:sz w:val="22"/>
          <w:szCs w:val="22"/>
        </w:rPr>
        <w:t>‘</w:t>
      </w:r>
      <w:r>
        <w:rPr>
          <w:spacing w:val="1"/>
          <w:w w:val="74"/>
          <w:sz w:val="22"/>
          <w:szCs w:val="22"/>
        </w:rPr>
        <w:t>R</w:t>
      </w:r>
      <w:r>
        <w:rPr>
          <w:w w:val="104"/>
          <w:sz w:val="22"/>
          <w:szCs w:val="22"/>
        </w:rPr>
        <w:t>esponsibili</w:t>
      </w:r>
      <w:r>
        <w:rPr>
          <w:spacing w:val="2"/>
          <w:w w:val="104"/>
          <w:sz w:val="22"/>
          <w:szCs w:val="22"/>
        </w:rPr>
        <w:t>t</w:t>
      </w:r>
      <w:r>
        <w:rPr>
          <w:w w:val="94"/>
          <w:sz w:val="22"/>
          <w:szCs w:val="22"/>
        </w:rPr>
        <w:t>y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3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13"/>
          <w:sz w:val="22"/>
          <w:szCs w:val="22"/>
        </w:rPr>
        <w:t>o</w:t>
      </w:r>
      <w:r>
        <w:rPr>
          <w:spacing w:val="-1"/>
          <w:w w:val="113"/>
          <w:sz w:val="22"/>
          <w:szCs w:val="22"/>
        </w:rPr>
        <w:t>t</w:t>
      </w:r>
      <w:r>
        <w:rPr>
          <w:w w:val="107"/>
          <w:sz w:val="22"/>
          <w:szCs w:val="22"/>
        </w:rPr>
        <w:t>e</w:t>
      </w:r>
      <w:r>
        <w:rPr>
          <w:spacing w:val="3"/>
          <w:w w:val="107"/>
          <w:sz w:val="22"/>
          <w:szCs w:val="22"/>
        </w:rPr>
        <w:t>c</w:t>
      </w:r>
      <w:r>
        <w:rPr>
          <w:spacing w:val="5"/>
          <w:w w:val="119"/>
          <w:sz w:val="22"/>
          <w:szCs w:val="22"/>
        </w:rPr>
        <w:t>t</w:t>
      </w:r>
      <w:r>
        <w:rPr>
          <w:w w:val="67"/>
          <w:sz w:val="22"/>
          <w:szCs w:val="22"/>
        </w:rPr>
        <w:t>’: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>n</w:t>
      </w:r>
      <w:r>
        <w:rPr>
          <w:spacing w:val="-1"/>
          <w:w w:val="109"/>
          <w:sz w:val="22"/>
          <w:szCs w:val="22"/>
        </w:rPr>
        <w:t>a</w:t>
      </w:r>
      <w:r>
        <w:rPr>
          <w:w w:val="104"/>
          <w:sz w:val="22"/>
          <w:szCs w:val="22"/>
        </w:rPr>
        <w:t>tional</w:t>
      </w:r>
      <w:r>
        <w:rPr>
          <w:spacing w:val="-1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ocie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9"/>
          <w:sz w:val="22"/>
          <w:szCs w:val="22"/>
        </w:rPr>
        <w:t>pp</w:t>
      </w:r>
      <w:r>
        <w:rPr>
          <w:spacing w:val="-2"/>
          <w:w w:val="109"/>
          <w:sz w:val="22"/>
          <w:szCs w:val="22"/>
        </w:rPr>
        <w:t>r</w:t>
      </w:r>
      <w:r>
        <w:rPr>
          <w:w w:val="107"/>
          <w:sz w:val="22"/>
          <w:szCs w:val="22"/>
        </w:rPr>
        <w:t>oac</w:t>
      </w:r>
      <w:r>
        <w:rPr>
          <w:spacing w:val="-7"/>
          <w:w w:val="107"/>
          <w:sz w:val="22"/>
          <w:szCs w:val="22"/>
        </w:rPr>
        <w:t>h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84"/>
          <w:sz w:val="22"/>
          <w:szCs w:val="22"/>
        </w:rPr>
        <w:t>ll</w:t>
      </w:r>
      <w:r>
        <w:rPr>
          <w:spacing w:val="-7"/>
          <w:w w:val="84"/>
          <w:sz w:val="22"/>
          <w:szCs w:val="22"/>
        </w:rPr>
        <w:t xml:space="preserve"> </w:t>
      </w:r>
      <w:r>
        <w:rPr>
          <w:spacing w:val="3"/>
          <w:w w:val="84"/>
          <w:sz w:val="22"/>
          <w:szCs w:val="22"/>
        </w:rPr>
        <w:t>A</w:t>
      </w:r>
      <w:r>
        <w:rPr>
          <w:w w:val="103"/>
          <w:sz w:val="22"/>
          <w:szCs w:val="22"/>
        </w:rPr>
        <w:t>zimuth,</w:t>
      </w:r>
      <w:r>
        <w:rPr>
          <w:spacing w:val="-25"/>
          <w:sz w:val="22"/>
          <w:szCs w:val="22"/>
        </w:rPr>
        <w:t xml:space="preserve"> </w:t>
      </w:r>
      <w:r>
        <w:rPr>
          <w:spacing w:val="-6"/>
          <w:w w:val="89"/>
          <w:sz w:val="22"/>
          <w:szCs w:val="22"/>
        </w:rPr>
        <w:t>V</w:t>
      </w:r>
      <w:r>
        <w:rPr>
          <w:w w:val="89"/>
          <w:sz w:val="22"/>
          <w:szCs w:val="22"/>
        </w:rPr>
        <w:t>o</w:t>
      </w:r>
      <w:r>
        <w:rPr>
          <w:spacing w:val="-2"/>
          <w:w w:val="89"/>
          <w:sz w:val="22"/>
          <w:szCs w:val="22"/>
        </w:rPr>
        <w:t>l</w:t>
      </w:r>
      <w:r>
        <w:rPr>
          <w:w w:val="89"/>
          <w:sz w:val="22"/>
          <w:szCs w:val="22"/>
        </w:rPr>
        <w:t>.</w:t>
      </w:r>
      <w:r>
        <w:rPr>
          <w:spacing w:val="-14"/>
          <w:w w:val="89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2,</w:t>
      </w:r>
      <w:r>
        <w:rPr>
          <w:spacing w:val="1"/>
          <w:w w:val="89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N</w:t>
      </w:r>
      <w:r>
        <w:rPr>
          <w:spacing w:val="-4"/>
          <w:w w:val="89"/>
          <w:sz w:val="22"/>
          <w:szCs w:val="22"/>
        </w:rPr>
        <w:t>o</w:t>
      </w:r>
      <w:r>
        <w:rPr>
          <w:w w:val="89"/>
          <w:sz w:val="22"/>
          <w:szCs w:val="22"/>
        </w:rPr>
        <w:t>.</w:t>
      </w:r>
      <w:r>
        <w:rPr>
          <w:spacing w:val="9"/>
          <w:w w:val="89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1,</w:t>
      </w:r>
      <w:r>
        <w:rPr>
          <w:spacing w:val="1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Jan.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2013,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31.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w w:val="101"/>
          <w:sz w:val="22"/>
          <w:szCs w:val="22"/>
        </w:rPr>
        <w:t>Kompa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>“</w:t>
      </w:r>
      <w:r>
        <w:rPr>
          <w:spacing w:val="2"/>
          <w:w w:val="76"/>
          <w:sz w:val="22"/>
          <w:szCs w:val="22"/>
        </w:rPr>
        <w:t>I</w:t>
      </w:r>
      <w:r>
        <w:rPr>
          <w:w w:val="111"/>
          <w:sz w:val="22"/>
          <w:szCs w:val="22"/>
        </w:rPr>
        <w:t>n</w:t>
      </w:r>
      <w:r>
        <w:rPr>
          <w:spacing w:val="-1"/>
          <w:w w:val="111"/>
          <w:sz w:val="22"/>
          <w:szCs w:val="22"/>
        </w:rPr>
        <w:t>g</w:t>
      </w:r>
      <w:r>
        <w:rPr>
          <w:w w:val="101"/>
          <w:sz w:val="22"/>
          <w:szCs w:val="22"/>
        </w:rPr>
        <w:t>in</w:t>
      </w:r>
      <w:r>
        <w:rPr>
          <w:spacing w:val="-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</w:t>
      </w:r>
      <w:r>
        <w:rPr>
          <w:spacing w:val="-3"/>
          <w:sz w:val="22"/>
          <w:szCs w:val="22"/>
        </w:rPr>
        <w:t>n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9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B</w:t>
      </w:r>
      <w:r>
        <w:rPr>
          <w:spacing w:val="-3"/>
          <w:w w:val="85"/>
          <w:sz w:val="22"/>
          <w:szCs w:val="22"/>
        </w:rPr>
        <w:t>B</w:t>
      </w:r>
      <w:r>
        <w:rPr>
          <w:w w:val="85"/>
          <w:sz w:val="22"/>
          <w:szCs w:val="22"/>
        </w:rPr>
        <w:t>,</w:t>
      </w:r>
      <w:r>
        <w:rPr>
          <w:spacing w:val="-14"/>
          <w:w w:val="8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Siswi</w:t>
      </w:r>
      <w:r>
        <w:rPr>
          <w:spacing w:val="44"/>
          <w:w w:val="85"/>
          <w:sz w:val="22"/>
          <w:szCs w:val="22"/>
        </w:rPr>
        <w:t xml:space="preserve"> </w:t>
      </w:r>
      <w:r>
        <w:rPr>
          <w:w w:val="85"/>
          <w:sz w:val="22"/>
          <w:szCs w:val="22"/>
        </w:rPr>
        <w:t>S</w:t>
      </w:r>
      <w:r>
        <w:rPr>
          <w:spacing w:val="-2"/>
          <w:w w:val="85"/>
          <w:sz w:val="22"/>
          <w:szCs w:val="22"/>
        </w:rPr>
        <w:t>M</w:t>
      </w:r>
      <w:r>
        <w:rPr>
          <w:w w:val="85"/>
          <w:sz w:val="22"/>
          <w:szCs w:val="22"/>
        </w:rPr>
        <w:t>A</w:t>
      </w:r>
      <w:r>
        <w:rPr>
          <w:spacing w:val="11"/>
          <w:w w:val="85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Jual</w:t>
      </w:r>
      <w:r>
        <w:rPr>
          <w:spacing w:val="-4"/>
          <w:sz w:val="22"/>
          <w:szCs w:val="22"/>
        </w:rPr>
        <w:t xml:space="preserve"> </w:t>
      </w:r>
      <w:r>
        <w:rPr>
          <w:w w:val="92"/>
          <w:sz w:val="22"/>
          <w:szCs w:val="22"/>
        </w:rPr>
        <w:t>Di</w:t>
      </w:r>
      <w:r>
        <w:rPr>
          <w:spacing w:val="1"/>
          <w:w w:val="92"/>
          <w:sz w:val="22"/>
          <w:szCs w:val="22"/>
        </w:rPr>
        <w:t>r</w:t>
      </w:r>
      <w:r>
        <w:rPr>
          <w:w w:val="84"/>
          <w:sz w:val="22"/>
          <w:szCs w:val="22"/>
        </w:rPr>
        <w:t>i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Juli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2013.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w w:val="96"/>
          <w:sz w:val="22"/>
          <w:szCs w:val="22"/>
        </w:rPr>
        <w:t>Hu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loc</w:t>
      </w:r>
      <w:r>
        <w:rPr>
          <w:spacing w:val="3"/>
          <w:w w:val="96"/>
          <w:sz w:val="22"/>
          <w:szCs w:val="22"/>
        </w:rPr>
        <w:t>k</w:t>
      </w:r>
      <w:r>
        <w:rPr>
          <w:w w:val="96"/>
          <w:sz w:val="22"/>
          <w:szCs w:val="22"/>
        </w:rPr>
        <w:t>,</w:t>
      </w:r>
      <w:r>
        <w:rPr>
          <w:spacing w:val="28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Elizabeth</w:t>
      </w:r>
      <w:r>
        <w:rPr>
          <w:spacing w:val="27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B</w:t>
      </w:r>
      <w:r>
        <w:rPr>
          <w:w w:val="81"/>
          <w:sz w:val="22"/>
          <w:szCs w:val="22"/>
        </w:rPr>
        <w:t>.</w:t>
      </w:r>
      <w:r>
        <w:rPr>
          <w:spacing w:val="29"/>
          <w:w w:val="8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0"/>
          <w:sz w:val="22"/>
          <w:szCs w:val="22"/>
        </w:rPr>
        <w:t xml:space="preserve"> </w:t>
      </w:r>
      <w:r>
        <w:rPr>
          <w:spacing w:val="-6"/>
          <w:w w:val="105"/>
          <w:sz w:val="22"/>
          <w:szCs w:val="22"/>
        </w:rPr>
        <w:t>P</w:t>
      </w:r>
      <w:r>
        <w:rPr>
          <w:w w:val="105"/>
          <w:sz w:val="22"/>
          <w:szCs w:val="22"/>
        </w:rPr>
        <w:t>e</w:t>
      </w:r>
      <w:r>
        <w:rPr>
          <w:spacing w:val="1"/>
          <w:w w:val="105"/>
          <w:sz w:val="22"/>
          <w:szCs w:val="22"/>
        </w:rPr>
        <w:t>r</w:t>
      </w:r>
      <w:r>
        <w:rPr>
          <w:w w:val="105"/>
          <w:sz w:val="22"/>
          <w:szCs w:val="22"/>
        </w:rPr>
        <w:t>kembangan:</w:t>
      </w:r>
      <w:r>
        <w:rPr>
          <w:spacing w:val="17"/>
          <w:w w:val="10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44"/>
          <w:sz w:val="22"/>
          <w:szCs w:val="22"/>
        </w:rPr>
        <w:t xml:space="preserve"> </w:t>
      </w:r>
      <w:r>
        <w:rPr>
          <w:spacing w:val="-5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ende</w:t>
      </w:r>
      <w:r>
        <w:rPr>
          <w:spacing w:val="4"/>
          <w:w w:val="107"/>
          <w:sz w:val="22"/>
          <w:szCs w:val="22"/>
        </w:rPr>
        <w:t>k</w:t>
      </w:r>
      <w:r>
        <w:rPr>
          <w:spacing w:val="-1"/>
          <w:w w:val="107"/>
          <w:sz w:val="22"/>
          <w:szCs w:val="22"/>
        </w:rPr>
        <w:t>a</w:t>
      </w:r>
      <w:r>
        <w:rPr>
          <w:w w:val="107"/>
          <w:sz w:val="22"/>
          <w:szCs w:val="22"/>
        </w:rPr>
        <w:t>tan</w:t>
      </w:r>
      <w:r>
        <w:rPr>
          <w:spacing w:val="20"/>
          <w:w w:val="107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9"/>
          <w:sz w:val="22"/>
          <w:szCs w:val="22"/>
        </w:rPr>
        <w:t>epanjang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11"/>
          <w:sz w:val="22"/>
          <w:szCs w:val="22"/>
        </w:rPr>
        <w:t>e</w:t>
      </w:r>
      <w:r>
        <w:rPr>
          <w:spacing w:val="-1"/>
          <w:w w:val="111"/>
          <w:sz w:val="22"/>
          <w:szCs w:val="22"/>
        </w:rPr>
        <w:t>n</w:t>
      </w:r>
      <w:r>
        <w:rPr>
          <w:w w:val="112"/>
          <w:sz w:val="22"/>
          <w:szCs w:val="22"/>
        </w:rPr>
        <w:t>tang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Kehidupan.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 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langga.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2000.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w w:val="106"/>
          <w:sz w:val="22"/>
          <w:szCs w:val="22"/>
        </w:rPr>
        <w:t>Jone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S.</w:t>
      </w:r>
      <w:r>
        <w:rPr>
          <w:spacing w:val="-15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ch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out</w:t>
      </w:r>
      <w:r>
        <w:rPr>
          <w:spacing w:val="5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mo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ises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20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1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ust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alian</w:t>
      </w:r>
      <w:r>
        <w:rPr>
          <w:spacing w:val="2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z w:val="22"/>
          <w:szCs w:val="22"/>
        </w:rPr>
        <w:t>inancial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evie</w:t>
      </w:r>
      <w:r>
        <w:rPr>
          <w:spacing w:val="-9"/>
          <w:w w:val="96"/>
          <w:sz w:val="22"/>
          <w:szCs w:val="22"/>
        </w:rPr>
        <w:t>w</w:t>
      </w:r>
      <w:r>
        <w:rPr>
          <w:w w:val="96"/>
          <w:sz w:val="22"/>
          <w:szCs w:val="22"/>
        </w:rPr>
        <w:t>,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Janua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2007.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ea</w:t>
      </w:r>
      <w:r>
        <w:rPr>
          <w:spacing w:val="-3"/>
          <w:w w:val="110"/>
          <w:sz w:val="22"/>
          <w:szCs w:val="22"/>
        </w:rPr>
        <w:t>h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,</w:t>
      </w:r>
      <w:r>
        <w:rPr>
          <w:spacing w:val="-10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3"/>
          <w:sz w:val="22"/>
          <w:szCs w:val="22"/>
        </w:rPr>
        <w:t>oui</w:t>
      </w:r>
      <w:r>
        <w:rPr>
          <w:spacing w:val="-2"/>
          <w:w w:val="103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ains</w:t>
      </w:r>
      <w:r>
        <w:rPr>
          <w:spacing w:val="-1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-3"/>
          <w:sz w:val="22"/>
          <w:szCs w:val="22"/>
        </w:rPr>
        <w:t xml:space="preserve"> A</w:t>
      </w:r>
      <w:r>
        <w:rPr>
          <w:sz w:val="22"/>
          <w:szCs w:val="22"/>
        </w:rPr>
        <w:t>gama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Ko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eks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Zaman</w:t>
      </w:r>
      <w:r>
        <w:rPr>
          <w:spacing w:val="1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6"/>
          <w:sz w:val="22"/>
          <w:szCs w:val="22"/>
        </w:rPr>
        <w:t>ni.</w:t>
      </w:r>
      <w:r>
        <w:rPr>
          <w:spacing w:val="-20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-10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anisiu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1997.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-3"/>
          <w:w w:val="77"/>
          <w:sz w:val="22"/>
          <w:szCs w:val="22"/>
        </w:rPr>
        <w:t>L</w:t>
      </w:r>
      <w:r>
        <w:rPr>
          <w:w w:val="108"/>
          <w:sz w:val="22"/>
          <w:szCs w:val="22"/>
        </w:rPr>
        <w:t>eland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aham</w:t>
      </w:r>
      <w:r>
        <w:rPr>
          <w:spacing w:val="30"/>
          <w:sz w:val="22"/>
          <w:szCs w:val="22"/>
        </w:rPr>
        <w:t xml:space="preserve"> </w:t>
      </w:r>
      <w:r>
        <w:rPr>
          <w:w w:val="77"/>
          <w:sz w:val="22"/>
          <w:szCs w:val="22"/>
        </w:rPr>
        <w:t>&amp;</w:t>
      </w:r>
      <w:r>
        <w:rPr>
          <w:spacing w:val="24"/>
          <w:w w:val="77"/>
          <w:sz w:val="22"/>
          <w:szCs w:val="22"/>
        </w:rPr>
        <w:t xml:space="preserve"> </w:t>
      </w:r>
      <w:r>
        <w:rPr>
          <w:sz w:val="22"/>
          <w:szCs w:val="22"/>
        </w:rPr>
        <w:t>Isabelle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91"/>
          <w:sz w:val="22"/>
          <w:szCs w:val="22"/>
        </w:rPr>
        <w:t>M</w:t>
      </w:r>
      <w:r>
        <w:rPr>
          <w:w w:val="91"/>
          <w:sz w:val="22"/>
          <w:szCs w:val="22"/>
        </w:rPr>
        <w:t>c</w:t>
      </w:r>
      <w:r>
        <w:rPr>
          <w:spacing w:val="-2"/>
          <w:w w:val="91"/>
          <w:sz w:val="22"/>
          <w:szCs w:val="22"/>
        </w:rPr>
        <w:t>Co</w:t>
      </w:r>
      <w:r>
        <w:rPr>
          <w:spacing w:val="-8"/>
          <w:w w:val="91"/>
          <w:sz w:val="22"/>
          <w:szCs w:val="22"/>
        </w:rPr>
        <w:t>y</w:t>
      </w:r>
      <w:r>
        <w:rPr>
          <w:w w:val="91"/>
          <w:sz w:val="22"/>
          <w:szCs w:val="22"/>
        </w:rPr>
        <w:t>,</w:t>
      </w:r>
      <w:r>
        <w:rPr>
          <w:spacing w:val="33"/>
          <w:w w:val="91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M.</w:t>
      </w:r>
      <w:r>
        <w:rPr>
          <w:spacing w:val="-1"/>
          <w:w w:val="91"/>
          <w:sz w:val="22"/>
          <w:szCs w:val="22"/>
        </w:rPr>
        <w:t>E</w:t>
      </w:r>
      <w:r>
        <w:rPr>
          <w:spacing w:val="-2"/>
          <w:w w:val="91"/>
          <w:sz w:val="22"/>
          <w:szCs w:val="22"/>
        </w:rPr>
        <w:t>d</w:t>
      </w:r>
      <w:r>
        <w:rPr>
          <w:w w:val="91"/>
          <w:sz w:val="22"/>
          <w:szCs w:val="22"/>
        </w:rPr>
        <w:t>.</w:t>
      </w:r>
      <w:r>
        <w:rPr>
          <w:spacing w:val="11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Cha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8"/>
          <w:sz w:val="22"/>
          <w:szCs w:val="22"/>
        </w:rPr>
        <w:t>duc</w:t>
      </w:r>
      <w:r>
        <w:rPr>
          <w:spacing w:val="-1"/>
          <w:w w:val="108"/>
          <w:sz w:val="22"/>
          <w:szCs w:val="22"/>
        </w:rPr>
        <w:t>a</w:t>
      </w:r>
      <w:r>
        <w:rPr>
          <w:w w:val="107"/>
          <w:sz w:val="22"/>
          <w:szCs w:val="22"/>
        </w:rPr>
        <w:t>tion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Ladder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w w:val="119"/>
          <w:sz w:val="22"/>
          <w:szCs w:val="22"/>
        </w:rPr>
        <w:t>t</w:t>
      </w:r>
      <w:r>
        <w:rPr>
          <w:w w:val="109"/>
          <w:sz w:val="22"/>
          <w:szCs w:val="22"/>
        </w:rPr>
        <w:t>o</w:t>
      </w:r>
    </w:p>
    <w:p w:rsidR="00A31BD9" w:rsidRDefault="00021A40">
      <w:pPr>
        <w:spacing w:before="47" w:line="284" w:lineRule="auto"/>
        <w:ind w:left="1100" w:right="1843" w:firstLine="454"/>
        <w:rPr>
          <w:sz w:val="22"/>
          <w:szCs w:val="22"/>
        </w:rPr>
      </w:pPr>
      <w:r>
        <w:rPr>
          <w:w w:val="99"/>
          <w:sz w:val="22"/>
          <w:szCs w:val="22"/>
        </w:rPr>
        <w:t>Su</w:t>
      </w:r>
      <w:r>
        <w:rPr>
          <w:spacing w:val="-1"/>
          <w:w w:val="99"/>
          <w:sz w:val="22"/>
          <w:szCs w:val="22"/>
        </w:rPr>
        <w:t>c</w:t>
      </w:r>
      <w:r>
        <w:rPr>
          <w:spacing w:val="-1"/>
          <w:w w:val="101"/>
          <w:sz w:val="22"/>
          <w:szCs w:val="22"/>
        </w:rPr>
        <w:t>c</w:t>
      </w:r>
      <w:r>
        <w:rPr>
          <w:w w:val="105"/>
          <w:sz w:val="22"/>
          <w:szCs w:val="22"/>
        </w:rPr>
        <w:t>es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th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w w:val="97"/>
          <w:sz w:val="22"/>
          <w:szCs w:val="22"/>
        </w:rPr>
        <w:t>C</w:t>
      </w:r>
      <w:r>
        <w:rPr>
          <w:w w:val="97"/>
          <w:sz w:val="22"/>
          <w:szCs w:val="22"/>
        </w:rPr>
        <w:t>a</w:t>
      </w:r>
      <w:r>
        <w:rPr>
          <w:spacing w:val="-2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olina:</w:t>
      </w:r>
      <w:r>
        <w:rPr>
          <w:spacing w:val="1"/>
          <w:w w:val="9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arson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ellosa</w:t>
      </w:r>
      <w:r>
        <w:rPr>
          <w:spacing w:val="-5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09"/>
          <w:sz w:val="22"/>
          <w:szCs w:val="22"/>
        </w:rPr>
        <w:t>ompa</w:t>
      </w:r>
      <w:r>
        <w:rPr>
          <w:spacing w:val="-3"/>
          <w:w w:val="109"/>
          <w:sz w:val="22"/>
          <w:szCs w:val="22"/>
        </w:rPr>
        <w:t>n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 xml:space="preserve">2007. </w:t>
      </w:r>
      <w:r>
        <w:rPr>
          <w:spacing w:val="-3"/>
          <w:w w:val="77"/>
          <w:sz w:val="22"/>
          <w:szCs w:val="22"/>
        </w:rPr>
        <w:t>L</w:t>
      </w:r>
      <w:r>
        <w:rPr>
          <w:w w:val="110"/>
          <w:sz w:val="22"/>
          <w:szCs w:val="22"/>
        </w:rPr>
        <w:t>embaga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l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itab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ndonesia.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95"/>
          <w:sz w:val="22"/>
          <w:szCs w:val="22"/>
        </w:rPr>
        <w:t>A</w:t>
      </w:r>
      <w:r>
        <w:rPr>
          <w:w w:val="95"/>
          <w:sz w:val="22"/>
          <w:szCs w:val="22"/>
        </w:rPr>
        <w:t>l</w:t>
      </w:r>
      <w:r>
        <w:rPr>
          <w:spacing w:val="4"/>
          <w:w w:val="95"/>
          <w:sz w:val="22"/>
          <w:szCs w:val="22"/>
        </w:rPr>
        <w:t>k</w:t>
      </w:r>
      <w:r>
        <w:rPr>
          <w:w w:val="95"/>
          <w:sz w:val="22"/>
          <w:szCs w:val="22"/>
        </w:rPr>
        <w:t>ita</w:t>
      </w:r>
      <w:r>
        <w:rPr>
          <w:spacing w:val="-5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.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w w:val="79"/>
          <w:sz w:val="22"/>
          <w:szCs w:val="22"/>
        </w:rPr>
        <w:t>LAI.</w:t>
      </w:r>
      <w:r>
        <w:rPr>
          <w:spacing w:val="4"/>
          <w:w w:val="79"/>
          <w:sz w:val="22"/>
          <w:szCs w:val="22"/>
        </w:rPr>
        <w:t xml:space="preserve"> </w:t>
      </w:r>
      <w:r>
        <w:rPr>
          <w:sz w:val="22"/>
          <w:szCs w:val="22"/>
        </w:rPr>
        <w:t>2005.</w:t>
      </w:r>
    </w:p>
    <w:p w:rsidR="00A31BD9" w:rsidRDefault="00021A40">
      <w:pPr>
        <w:spacing w:before="1" w:line="284" w:lineRule="auto"/>
        <w:ind w:left="1100" w:right="250"/>
        <w:rPr>
          <w:sz w:val="22"/>
          <w:szCs w:val="22"/>
        </w:rPr>
      </w:pPr>
      <w:r>
        <w:rPr>
          <w:spacing w:val="-3"/>
          <w:w w:val="77"/>
          <w:sz w:val="22"/>
          <w:szCs w:val="22"/>
        </w:rPr>
        <w:t>L</w:t>
      </w:r>
      <w:r>
        <w:rPr>
          <w:w w:val="107"/>
          <w:sz w:val="22"/>
          <w:szCs w:val="22"/>
        </w:rPr>
        <w:t>ut</w:t>
      </w:r>
      <w:r>
        <w:rPr>
          <w:spacing w:val="-2"/>
          <w:w w:val="107"/>
          <w:sz w:val="22"/>
          <w:szCs w:val="22"/>
        </w:rPr>
        <w:t>z</w:t>
      </w:r>
      <w:r>
        <w:rPr>
          <w:w w:val="106"/>
          <w:sz w:val="22"/>
          <w:szCs w:val="22"/>
        </w:rPr>
        <w:t>e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80"/>
          <w:sz w:val="22"/>
          <w:szCs w:val="22"/>
        </w:rPr>
        <w:t>.</w:t>
      </w:r>
      <w:r>
        <w:rPr>
          <w:spacing w:val="4"/>
          <w:w w:val="8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ing</w:t>
      </w:r>
      <w:r>
        <w:rPr>
          <w:spacing w:val="2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our</w:t>
      </w:r>
      <w:r>
        <w:rPr>
          <w:spacing w:val="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emotion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on,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llinois:</w:t>
      </w:r>
      <w:r>
        <w:rPr>
          <w:spacing w:val="-16"/>
          <w:sz w:val="22"/>
          <w:szCs w:val="22"/>
        </w:rPr>
        <w:t xml:space="preserve"> </w:t>
      </w:r>
      <w:r>
        <w:rPr>
          <w:spacing w:val="-4"/>
          <w:w w:val="77"/>
          <w:sz w:val="22"/>
          <w:szCs w:val="22"/>
        </w:rPr>
        <w:t>V</w:t>
      </w:r>
      <w:r>
        <w:rPr>
          <w:w w:val="94"/>
          <w:sz w:val="22"/>
          <w:szCs w:val="22"/>
        </w:rPr>
        <w:t>i</w:t>
      </w:r>
      <w:r>
        <w:rPr>
          <w:spacing w:val="3"/>
          <w:w w:val="94"/>
          <w:sz w:val="22"/>
          <w:szCs w:val="22"/>
        </w:rPr>
        <w:t>c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or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B</w:t>
      </w:r>
      <w:r>
        <w:rPr>
          <w:w w:val="95"/>
          <w:sz w:val="22"/>
          <w:szCs w:val="22"/>
        </w:rPr>
        <w:t>ook</w:t>
      </w:r>
      <w:r>
        <w:rPr>
          <w:spacing w:val="-2"/>
          <w:w w:val="95"/>
          <w:sz w:val="22"/>
          <w:szCs w:val="22"/>
        </w:rPr>
        <w:t>s</w:t>
      </w:r>
      <w:r>
        <w:rPr>
          <w:w w:val="95"/>
          <w:sz w:val="22"/>
          <w:szCs w:val="22"/>
        </w:rPr>
        <w:t xml:space="preserve">. </w:t>
      </w:r>
      <w:r>
        <w:rPr>
          <w:sz w:val="22"/>
          <w:szCs w:val="22"/>
        </w:rPr>
        <w:t xml:space="preserve">1983.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olm</w:t>
      </w:r>
      <w:r>
        <w:rPr>
          <w:spacing w:val="1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B</w:t>
      </w:r>
      <w:r>
        <w:rPr>
          <w:spacing w:val="-2"/>
          <w:w w:val="86"/>
          <w:sz w:val="22"/>
          <w:szCs w:val="22"/>
        </w:rPr>
        <w:t>r</w:t>
      </w:r>
      <w:r>
        <w:rPr>
          <w:spacing w:val="-2"/>
          <w:w w:val="109"/>
          <w:sz w:val="22"/>
          <w:szCs w:val="22"/>
        </w:rPr>
        <w:t>o</w:t>
      </w:r>
      <w:r>
        <w:rPr>
          <w:w w:val="106"/>
          <w:sz w:val="22"/>
          <w:szCs w:val="22"/>
        </w:rPr>
        <w:t>wnle</w:t>
      </w:r>
      <w:r>
        <w:rPr>
          <w:spacing w:val="-3"/>
          <w:w w:val="106"/>
          <w:sz w:val="22"/>
          <w:szCs w:val="22"/>
        </w:rPr>
        <w:t>e</w:t>
      </w:r>
      <w:r>
        <w:rPr>
          <w:w w:val="8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ugas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unia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w w:val="88"/>
          <w:sz w:val="22"/>
          <w:szCs w:val="22"/>
        </w:rPr>
        <w:t>M</w:t>
      </w:r>
      <w:r>
        <w:rPr>
          <w:w w:val="88"/>
          <w:sz w:val="22"/>
          <w:szCs w:val="22"/>
        </w:rPr>
        <w:t>ilik</w:t>
      </w:r>
      <w:r>
        <w:rPr>
          <w:spacing w:val="9"/>
          <w:w w:val="88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w w:val="105"/>
          <w:sz w:val="22"/>
          <w:szCs w:val="22"/>
        </w:rPr>
        <w:t>uhan: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Dasar</w:t>
      </w:r>
      <w:r>
        <w:rPr>
          <w:spacing w:val="-2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08"/>
          <w:sz w:val="22"/>
          <w:szCs w:val="22"/>
        </w:rPr>
        <w:t>heolo</w:t>
      </w:r>
      <w:r>
        <w:rPr>
          <w:spacing w:val="-1"/>
          <w:w w:val="108"/>
          <w:sz w:val="22"/>
          <w:szCs w:val="22"/>
        </w:rPr>
        <w:t>g</w:t>
      </w:r>
      <w:r>
        <w:rPr>
          <w:w w:val="94"/>
          <w:sz w:val="22"/>
          <w:szCs w:val="22"/>
        </w:rPr>
        <w:t>is</w:t>
      </w:r>
    </w:p>
    <w:p w:rsidR="00A31BD9" w:rsidRDefault="00021A40">
      <w:pPr>
        <w:spacing w:before="1"/>
        <w:ind w:left="1554"/>
        <w:rPr>
          <w:sz w:val="22"/>
          <w:szCs w:val="22"/>
        </w:rPr>
      </w:pPr>
      <w:r>
        <w:rPr>
          <w:sz w:val="22"/>
          <w:szCs w:val="22"/>
        </w:rPr>
        <w:t>Ba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5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 xml:space="preserve">ekerjaan 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ang</w:t>
      </w:r>
      <w:r>
        <w:rPr>
          <w:spacing w:val="5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z w:val="22"/>
          <w:szCs w:val="22"/>
        </w:rPr>
        <w:t xml:space="preserve"> 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1"/>
          <w:sz w:val="22"/>
          <w:szCs w:val="22"/>
        </w:rPr>
        <w:t>as</w:t>
      </w:r>
      <w:r>
        <w:rPr>
          <w:spacing w:val="-1"/>
          <w:w w:val="101"/>
          <w:sz w:val="22"/>
          <w:szCs w:val="22"/>
        </w:rPr>
        <w:t>y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w w:val="108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23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40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BPK</w:t>
      </w:r>
      <w:r>
        <w:rPr>
          <w:spacing w:val="41"/>
          <w:w w:val="8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Gunung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1989.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z w:val="22"/>
          <w:szCs w:val="22"/>
        </w:rPr>
        <w:t>10_ISI</w:t>
      </w:r>
      <w:r>
        <w:rPr>
          <w:sz w:val="22"/>
          <w:szCs w:val="22"/>
          <w:u w:val="single" w:color="000000"/>
        </w:rPr>
        <w:t xml:space="preserve"> </w:t>
      </w:r>
      <w:r>
        <w:rPr>
          <w:spacing w:val="49"/>
          <w:sz w:val="22"/>
          <w:szCs w:val="22"/>
          <w:u w:val="single" w:color="000000"/>
        </w:rPr>
        <w:t xml:space="preserve"> </w:t>
      </w:r>
      <w:r>
        <w:rPr>
          <w:spacing w:val="-49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ANG</w:t>
      </w:r>
      <w:r>
        <w:rPr>
          <w:spacing w:val="2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A.indd</w:t>
      </w:r>
      <w:r>
        <w:rPr>
          <w:spacing w:val="7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165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23/04/2010</w:t>
      </w:r>
      <w:r>
        <w:rPr>
          <w:spacing w:val="42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9:46:35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166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tthew</w:t>
      </w:r>
      <w:r>
        <w:rPr>
          <w:spacing w:val="15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Hen</w:t>
      </w:r>
      <w:r>
        <w:rPr>
          <w:spacing w:val="6"/>
          <w:w w:val="101"/>
          <w:sz w:val="22"/>
          <w:szCs w:val="22"/>
        </w:rPr>
        <w:t>r</w:t>
      </w:r>
      <w:r>
        <w:rPr>
          <w:spacing w:val="7"/>
          <w:w w:val="94"/>
          <w:sz w:val="22"/>
          <w:szCs w:val="22"/>
        </w:rPr>
        <w:t>y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-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oncise</w:t>
      </w:r>
      <w:r>
        <w:rPr>
          <w:spacing w:val="-13"/>
          <w:sz w:val="22"/>
          <w:szCs w:val="22"/>
        </w:rPr>
        <w:t xml:space="preserve"> </w:t>
      </w:r>
      <w:r>
        <w:rPr>
          <w:spacing w:val="-2"/>
          <w:w w:val="87"/>
          <w:sz w:val="22"/>
          <w:szCs w:val="22"/>
        </w:rPr>
        <w:t>C</w:t>
      </w:r>
      <w:r>
        <w:rPr>
          <w:w w:val="109"/>
          <w:sz w:val="22"/>
          <w:szCs w:val="22"/>
        </w:rPr>
        <w:t>omme</w:t>
      </w:r>
      <w:r>
        <w:rPr>
          <w:spacing w:val="-1"/>
          <w:w w:val="109"/>
          <w:sz w:val="22"/>
          <w:szCs w:val="22"/>
        </w:rPr>
        <w:t>n</w:t>
      </w:r>
      <w:r>
        <w:rPr>
          <w:w w:val="108"/>
          <w:sz w:val="22"/>
          <w:szCs w:val="22"/>
        </w:rPr>
        <w:t>ta</w:t>
      </w:r>
      <w:r>
        <w:rPr>
          <w:spacing w:val="6"/>
          <w:w w:val="108"/>
          <w:sz w:val="22"/>
          <w:szCs w:val="22"/>
        </w:rPr>
        <w:t>r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.</w:t>
      </w:r>
      <w:r>
        <w:rPr>
          <w:spacing w:val="-22"/>
          <w:sz w:val="22"/>
          <w:szCs w:val="22"/>
        </w:rPr>
        <w:t xml:space="preserve"> </w:t>
      </w:r>
      <w:hyperlink r:id="rId70">
        <w:r>
          <w:rPr>
            <w:spacing w:val="4"/>
            <w:w w:val="90"/>
            <w:sz w:val="22"/>
            <w:szCs w:val="22"/>
          </w:rPr>
          <w:t>H</w:t>
        </w:r>
        <w:r>
          <w:rPr>
            <w:w w:val="109"/>
            <w:sz w:val="22"/>
            <w:szCs w:val="22"/>
          </w:rPr>
          <w:t>ttp://mh</w:t>
        </w:r>
        <w:r>
          <w:rPr>
            <w:spacing w:val="-2"/>
            <w:w w:val="109"/>
            <w:sz w:val="22"/>
            <w:szCs w:val="22"/>
          </w:rPr>
          <w:t>c</w:t>
        </w:r>
        <w:r>
          <w:rPr>
            <w:w w:val="102"/>
            <w:sz w:val="22"/>
            <w:szCs w:val="22"/>
          </w:rPr>
          <w:t>.bible</w:t>
        </w:r>
        <w:r>
          <w:rPr>
            <w:spacing w:val="-1"/>
            <w:w w:val="102"/>
            <w:sz w:val="22"/>
            <w:szCs w:val="22"/>
          </w:rPr>
          <w:t>c</w:t>
        </w:r>
        <w:r>
          <w:rPr>
            <w:w w:val="109"/>
            <w:sz w:val="22"/>
            <w:szCs w:val="22"/>
          </w:rPr>
          <w:t>omme</w:t>
        </w:r>
        <w:r>
          <w:rPr>
            <w:spacing w:val="-1"/>
            <w:w w:val="109"/>
            <w:sz w:val="22"/>
            <w:szCs w:val="22"/>
          </w:rPr>
          <w:t>n</w:t>
        </w:r>
        <w:r>
          <w:rPr>
            <w:spacing w:val="-1"/>
            <w:w w:val="119"/>
            <w:sz w:val="22"/>
            <w:szCs w:val="22"/>
          </w:rPr>
          <w:t>t</w:t>
        </w:r>
        <w:r>
          <w:rPr>
            <w:w w:val="106"/>
            <w:sz w:val="22"/>
            <w:szCs w:val="22"/>
          </w:rPr>
          <w:t>e</w:t>
        </w:r>
        <w:r>
          <w:rPr>
            <w:spacing w:val="-12"/>
            <w:w w:val="106"/>
            <w:sz w:val="22"/>
            <w:szCs w:val="22"/>
          </w:rPr>
          <w:t>r</w:t>
        </w:r>
        <w:r>
          <w:rPr>
            <w:w w:val="94"/>
            <w:sz w:val="22"/>
            <w:szCs w:val="22"/>
          </w:rPr>
          <w:t>.</w:t>
        </w:r>
        <w:r>
          <w:rPr>
            <w:spacing w:val="-1"/>
            <w:w w:val="94"/>
            <w:sz w:val="22"/>
            <w:szCs w:val="22"/>
          </w:rPr>
          <w:t>c</w:t>
        </w:r>
        <w:r>
          <w:rPr>
            <w:w w:val="108"/>
            <w:sz w:val="22"/>
            <w:szCs w:val="22"/>
          </w:rPr>
          <w:t>om/a</w:t>
        </w:r>
        <w:r>
          <w:rPr>
            <w:spacing w:val="3"/>
            <w:w w:val="108"/>
            <w:sz w:val="22"/>
            <w:szCs w:val="22"/>
          </w:rPr>
          <w:t>c</w:t>
        </w:r>
        <w:r>
          <w:rPr>
            <w:w w:val="113"/>
            <w:sz w:val="22"/>
            <w:szCs w:val="22"/>
          </w:rPr>
          <w:t>ts/</w:t>
        </w:r>
      </w:hyperlink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tm.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Diakses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2010.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w w:val="95"/>
          <w:sz w:val="22"/>
          <w:szCs w:val="22"/>
        </w:rPr>
        <w:t>M</w:t>
      </w:r>
      <w:r>
        <w:rPr>
          <w:w w:val="95"/>
          <w:sz w:val="22"/>
          <w:szCs w:val="22"/>
        </w:rPr>
        <w:t>a</w:t>
      </w:r>
      <w:r>
        <w:rPr>
          <w:spacing w:val="3"/>
          <w:w w:val="95"/>
          <w:sz w:val="22"/>
          <w:szCs w:val="22"/>
        </w:rPr>
        <w:t>x</w:t>
      </w:r>
      <w:r>
        <w:rPr>
          <w:spacing w:val="-2"/>
          <w:w w:val="95"/>
          <w:sz w:val="22"/>
          <w:szCs w:val="22"/>
        </w:rPr>
        <w:t>w</w:t>
      </w:r>
      <w:r>
        <w:rPr>
          <w:w w:val="95"/>
          <w:sz w:val="22"/>
          <w:szCs w:val="22"/>
        </w:rPr>
        <w:t>el</w:t>
      </w:r>
      <w:r>
        <w:rPr>
          <w:spacing w:val="-2"/>
          <w:w w:val="95"/>
          <w:sz w:val="22"/>
          <w:szCs w:val="22"/>
        </w:rPr>
        <w:t>l</w:t>
      </w:r>
      <w:r>
        <w:rPr>
          <w:w w:val="95"/>
          <w:sz w:val="22"/>
          <w:szCs w:val="22"/>
        </w:rPr>
        <w:t>,</w:t>
      </w:r>
      <w:r>
        <w:rPr>
          <w:spacing w:val="27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>John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C.,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E</w:t>
      </w:r>
      <w:r>
        <w:rPr>
          <w:w w:val="94"/>
          <w:sz w:val="22"/>
          <w:szCs w:val="22"/>
        </w:rPr>
        <w:t>ti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</w:t>
      </w:r>
      <w:r>
        <w:rPr>
          <w:spacing w:val="15"/>
          <w:w w:val="94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10"/>
          <w:sz w:val="22"/>
          <w:szCs w:val="22"/>
        </w:rPr>
        <w:t>ang</w:t>
      </w:r>
      <w:r>
        <w:rPr>
          <w:spacing w:val="17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lu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Diketahui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etiap</w:t>
      </w:r>
      <w:r>
        <w:rPr>
          <w:spacing w:val="4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emimpin.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25"/>
          <w:sz w:val="22"/>
          <w:szCs w:val="22"/>
        </w:rPr>
        <w:t xml:space="preserve"> </w:t>
      </w:r>
      <w:r>
        <w:rPr>
          <w:w w:val="93"/>
          <w:sz w:val="22"/>
          <w:szCs w:val="22"/>
        </w:rPr>
        <w:t>Lib</w:t>
      </w:r>
      <w:r>
        <w:rPr>
          <w:spacing w:val="1"/>
          <w:w w:val="93"/>
          <w:sz w:val="22"/>
          <w:szCs w:val="22"/>
        </w:rPr>
        <w:t>r</w:t>
      </w:r>
      <w:r>
        <w:rPr>
          <w:w w:val="83"/>
          <w:sz w:val="22"/>
          <w:szCs w:val="22"/>
        </w:rPr>
        <w:t>i.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2008.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eier</w:t>
      </w:r>
      <w:r>
        <w:rPr>
          <w:spacing w:val="-14"/>
          <w:sz w:val="22"/>
          <w:szCs w:val="22"/>
        </w:rPr>
        <w:t xml:space="preserve"> </w:t>
      </w:r>
      <w:r>
        <w:rPr>
          <w:spacing w:val="3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ind</w:t>
      </w:r>
      <w:r>
        <w:rPr>
          <w:spacing w:val="-9"/>
          <w:w w:val="96"/>
          <w:sz w:val="22"/>
          <w:szCs w:val="22"/>
        </w:rPr>
        <w:t>y</w:t>
      </w:r>
      <w:r>
        <w:rPr>
          <w:w w:val="96"/>
          <w:sz w:val="22"/>
          <w:szCs w:val="22"/>
        </w:rPr>
        <w:t>.</w:t>
      </w:r>
      <w:r>
        <w:rPr>
          <w:spacing w:val="-2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2008.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</w:t>
      </w:r>
      <w:r>
        <w:rPr>
          <w:spacing w:val="-19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24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D</w:t>
      </w:r>
      <w:r>
        <w:rPr>
          <w:spacing w:val="-1"/>
          <w:w w:val="98"/>
          <w:sz w:val="22"/>
          <w:szCs w:val="22"/>
        </w:rPr>
        <w:t>a</w:t>
      </w:r>
      <w:r>
        <w:rPr>
          <w:w w:val="108"/>
          <w:sz w:val="22"/>
          <w:szCs w:val="22"/>
        </w:rPr>
        <w:t>tin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ta: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bi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</w:t>
      </w:r>
      <w:r>
        <w:rPr>
          <w:spacing w:val="-18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1"/>
          <w:w w:val="98"/>
          <w:sz w:val="22"/>
          <w:szCs w:val="22"/>
        </w:rPr>
        <w:t>r</w:t>
      </w:r>
      <w:r>
        <w:rPr>
          <w:spacing w:val="-1"/>
          <w:w w:val="108"/>
          <w:sz w:val="22"/>
          <w:szCs w:val="22"/>
        </w:rPr>
        <w:t>a</w:t>
      </w:r>
      <w:r>
        <w:rPr>
          <w:w w:val="109"/>
          <w:sz w:val="22"/>
          <w:szCs w:val="22"/>
        </w:rPr>
        <w:t>tama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iami</w:t>
      </w:r>
      <w:r>
        <w:rPr>
          <w:spacing w:val="-3"/>
          <w:sz w:val="22"/>
          <w:szCs w:val="22"/>
        </w:rPr>
        <w:t xml:space="preserve"> </w:t>
      </w:r>
      <w:r>
        <w:rPr>
          <w:w w:val="98"/>
          <w:sz w:val="22"/>
          <w:szCs w:val="22"/>
        </w:rPr>
        <w:t>He</w:t>
      </w:r>
      <w:r>
        <w:rPr>
          <w:spacing w:val="-1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al</w:t>
      </w:r>
      <w:r>
        <w:rPr>
          <w:spacing w:val="-2"/>
          <w:w w:val="105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spacing w:val="-3"/>
          <w:w w:val="86"/>
          <w:sz w:val="22"/>
          <w:szCs w:val="22"/>
        </w:rPr>
        <w:t>“</w:t>
      </w:r>
      <w:r>
        <w:rPr>
          <w:w w:val="86"/>
          <w:sz w:val="22"/>
          <w:szCs w:val="22"/>
        </w:rPr>
        <w:t>OMG!</w:t>
      </w:r>
      <w:r>
        <w:rPr>
          <w:spacing w:val="29"/>
          <w:w w:val="8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eside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Obama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ts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outh</w:t>
      </w:r>
      <w:r>
        <w:rPr>
          <w:spacing w:val="4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iami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bu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 xml:space="preserve">ger </w:t>
      </w:r>
      <w:r>
        <w:rPr>
          <w:spacing w:val="8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joi</w:t>
      </w:r>
      <w:r>
        <w:rPr>
          <w:spacing w:val="-1"/>
          <w:w w:val="10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14"/>
          <w:sz w:val="22"/>
          <w:szCs w:val="22"/>
        </w:rPr>
        <w:t>ep</w:t>
      </w:r>
      <w:r>
        <w:rPr>
          <w:spacing w:val="-1"/>
          <w:w w:val="114"/>
          <w:sz w:val="22"/>
          <w:szCs w:val="22"/>
        </w:rPr>
        <w:t>t</w:t>
      </w:r>
      <w:r>
        <w:rPr>
          <w:w w:val="109"/>
          <w:sz w:val="22"/>
          <w:szCs w:val="22"/>
        </w:rPr>
        <w:t>ember</w:t>
      </w:r>
      <w:r>
        <w:rPr>
          <w:spacing w:val="-8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2012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w w:val="89"/>
          <w:sz w:val="22"/>
          <w:szCs w:val="22"/>
        </w:rPr>
        <w:t>M</w:t>
      </w:r>
      <w:r>
        <w:rPr>
          <w:w w:val="89"/>
          <w:sz w:val="22"/>
          <w:szCs w:val="22"/>
        </w:rPr>
        <w:t>onk</w:t>
      </w:r>
      <w:r>
        <w:rPr>
          <w:spacing w:val="-2"/>
          <w:w w:val="89"/>
          <w:sz w:val="22"/>
          <w:szCs w:val="22"/>
        </w:rPr>
        <w:t>s</w:t>
      </w:r>
      <w:r>
        <w:rPr>
          <w:w w:val="89"/>
          <w:sz w:val="22"/>
          <w:szCs w:val="22"/>
        </w:rPr>
        <w:t xml:space="preserve">,  </w:t>
      </w:r>
      <w:r>
        <w:rPr>
          <w:spacing w:val="19"/>
          <w:w w:val="89"/>
          <w:sz w:val="22"/>
          <w:szCs w:val="22"/>
        </w:rPr>
        <w:t xml:space="preserve"> </w:t>
      </w:r>
      <w:r>
        <w:rPr>
          <w:spacing w:val="-19"/>
          <w:w w:val="89"/>
          <w:sz w:val="22"/>
          <w:szCs w:val="22"/>
        </w:rPr>
        <w:t>F</w:t>
      </w:r>
      <w:r>
        <w:rPr>
          <w:w w:val="89"/>
          <w:sz w:val="22"/>
          <w:szCs w:val="22"/>
        </w:rPr>
        <w:t>.</w:t>
      </w:r>
      <w:r>
        <w:rPr>
          <w:spacing w:val="-3"/>
          <w:w w:val="89"/>
          <w:sz w:val="22"/>
          <w:szCs w:val="22"/>
        </w:rPr>
        <w:t>J</w:t>
      </w:r>
      <w:r>
        <w:rPr>
          <w:w w:val="89"/>
          <w:sz w:val="22"/>
          <w:szCs w:val="22"/>
        </w:rPr>
        <w:t>.,</w:t>
      </w:r>
      <w:r>
        <w:rPr>
          <w:spacing w:val="46"/>
          <w:w w:val="89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A.M.</w:t>
      </w:r>
      <w:r>
        <w:rPr>
          <w:spacing w:val="-28"/>
          <w:w w:val="89"/>
          <w:sz w:val="22"/>
          <w:szCs w:val="22"/>
        </w:rPr>
        <w:t>P</w:t>
      </w:r>
      <w:r>
        <w:rPr>
          <w:w w:val="89"/>
          <w:sz w:val="22"/>
          <w:szCs w:val="22"/>
        </w:rPr>
        <w:t>.</w:t>
      </w:r>
      <w:r>
        <w:rPr>
          <w:spacing w:val="43"/>
          <w:w w:val="89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noer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Siti</w:t>
      </w:r>
      <w:r>
        <w:rPr>
          <w:spacing w:val="30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ah</w:t>
      </w:r>
      <w:r>
        <w:rPr>
          <w:spacing w:val="-2"/>
          <w:w w:val="109"/>
          <w:sz w:val="22"/>
          <w:szCs w:val="22"/>
        </w:rPr>
        <w:t>a</w:t>
      </w:r>
      <w:r>
        <w:rPr>
          <w:w w:val="102"/>
          <w:sz w:val="22"/>
          <w:szCs w:val="22"/>
        </w:rPr>
        <w:t>yu</w:t>
      </w:r>
      <w:r>
        <w:rPr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Hadino</w:t>
      </w:r>
      <w:r>
        <w:rPr>
          <w:spacing w:val="-1"/>
          <w:w w:val="104"/>
          <w:sz w:val="22"/>
          <w:szCs w:val="22"/>
        </w:rPr>
        <w:t>t</w:t>
      </w:r>
      <w:r>
        <w:rPr>
          <w:spacing w:val="-5"/>
          <w:w w:val="109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2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kembangan.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adjah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ada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Uni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ersi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21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es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eta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7"/>
          <w:sz w:val="22"/>
          <w:szCs w:val="22"/>
        </w:rPr>
        <w:t xml:space="preserve"> </w:t>
      </w:r>
      <w:r>
        <w:rPr>
          <w:w w:val="77"/>
          <w:sz w:val="22"/>
          <w:szCs w:val="22"/>
        </w:rPr>
        <w:t>XI,</w:t>
      </w:r>
      <w:r>
        <w:rPr>
          <w:spacing w:val="5"/>
          <w:w w:val="77"/>
          <w:sz w:val="22"/>
          <w:szCs w:val="22"/>
        </w:rPr>
        <w:t xml:space="preserve"> </w:t>
      </w:r>
      <w:r>
        <w:rPr>
          <w:sz w:val="22"/>
          <w:szCs w:val="22"/>
        </w:rPr>
        <w:t>2002.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o</w:t>
      </w:r>
      <w:r>
        <w:rPr>
          <w:spacing w:val="-1"/>
          <w:w w:val="110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sz w:val="22"/>
          <w:szCs w:val="22"/>
        </w:rPr>
        <w:t>efio</w:t>
      </w:r>
      <w:r>
        <w:rPr>
          <w:spacing w:val="-2"/>
          <w:sz w:val="22"/>
          <w:szCs w:val="22"/>
        </w:rPr>
        <w:t>r</w:t>
      </w:r>
      <w:r>
        <w:rPr>
          <w:spacing w:val="-3"/>
          <w:w w:val="113"/>
          <w:sz w:val="22"/>
          <w:szCs w:val="22"/>
        </w:rPr>
        <w:t>e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Simon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11"/>
          <w:sz w:val="22"/>
          <w:szCs w:val="22"/>
        </w:rPr>
        <w:t>eba</w:t>
      </w:r>
      <w:r>
        <w:rPr>
          <w:spacing w:val="-3"/>
          <w:w w:val="111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Speeches</w:t>
      </w:r>
      <w:r>
        <w:rPr>
          <w:spacing w:val="54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Changed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32"/>
          <w:sz w:val="22"/>
          <w:szCs w:val="22"/>
        </w:rPr>
        <w:t xml:space="preserve"> </w:t>
      </w:r>
      <w:r>
        <w:rPr>
          <w:spacing w:val="-7"/>
          <w:w w:val="95"/>
          <w:sz w:val="22"/>
          <w:szCs w:val="22"/>
        </w:rPr>
        <w:t>W</w:t>
      </w:r>
      <w:r>
        <w:rPr>
          <w:w w:val="95"/>
          <w:sz w:val="22"/>
          <w:szCs w:val="22"/>
        </w:rPr>
        <w:t>o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ld:</w:t>
      </w:r>
      <w:r>
        <w:rPr>
          <w:spacing w:val="4"/>
          <w:w w:val="95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ies</w:t>
      </w:r>
      <w:r>
        <w:rPr>
          <w:spacing w:val="13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and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pacing w:val="-10"/>
          <w:w w:val="81"/>
          <w:sz w:val="22"/>
          <w:szCs w:val="22"/>
        </w:rPr>
        <w:t>T</w:t>
      </w:r>
      <w:r>
        <w:rPr>
          <w:spacing w:val="-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ansc</w:t>
      </w:r>
      <w:r>
        <w:rPr>
          <w:spacing w:val="1"/>
          <w:w w:val="104"/>
          <w:sz w:val="22"/>
          <w:szCs w:val="22"/>
        </w:rPr>
        <w:t>r</w:t>
      </w:r>
      <w:r>
        <w:rPr>
          <w:w w:val="106"/>
          <w:sz w:val="22"/>
          <w:szCs w:val="22"/>
        </w:rPr>
        <w:t>ipts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ts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w w:val="97"/>
          <w:sz w:val="22"/>
          <w:szCs w:val="22"/>
        </w:rPr>
        <w:t>H</w:t>
      </w:r>
      <w:r>
        <w:rPr>
          <w:w w:val="97"/>
          <w:sz w:val="22"/>
          <w:szCs w:val="22"/>
        </w:rPr>
        <w:t>is</w:t>
      </w:r>
      <w:r>
        <w:rPr>
          <w:spacing w:val="-1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o</w:t>
      </w:r>
      <w:r>
        <w:rPr>
          <w:spacing w:val="6"/>
          <w:w w:val="97"/>
          <w:sz w:val="22"/>
          <w:szCs w:val="22"/>
        </w:rPr>
        <w:t>r</w:t>
      </w:r>
      <w:r>
        <w:rPr>
          <w:spacing w:val="-9"/>
          <w:w w:val="97"/>
          <w:sz w:val="22"/>
          <w:szCs w:val="22"/>
        </w:rPr>
        <w:t>y</w:t>
      </w:r>
      <w:r>
        <w:rPr>
          <w:w w:val="97"/>
          <w:sz w:val="22"/>
          <w:szCs w:val="22"/>
        </w:rPr>
        <w:t>.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pacing w:val="1"/>
          <w:w w:val="95"/>
          <w:sz w:val="22"/>
          <w:szCs w:val="22"/>
        </w:rPr>
        <w:t>Q</w:t>
      </w:r>
      <w:r>
        <w:rPr>
          <w:w w:val="108"/>
          <w:sz w:val="22"/>
          <w:szCs w:val="22"/>
        </w:rPr>
        <w:t>ue</w:t>
      </w:r>
      <w:r>
        <w:rPr>
          <w:spacing w:val="-2"/>
          <w:w w:val="108"/>
          <w:sz w:val="22"/>
          <w:szCs w:val="22"/>
        </w:rPr>
        <w:t>r</w:t>
      </w:r>
      <w:r>
        <w:rPr>
          <w:w w:val="104"/>
          <w:sz w:val="22"/>
          <w:szCs w:val="22"/>
        </w:rPr>
        <w:t>cu</w:t>
      </w:r>
      <w:r>
        <w:rPr>
          <w:spacing w:val="-2"/>
          <w:w w:val="10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2006.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1"/>
          <w:w w:val="90"/>
          <w:sz w:val="22"/>
          <w:szCs w:val="22"/>
        </w:rPr>
        <w:t>M</w:t>
      </w:r>
      <w:r>
        <w:rPr>
          <w:w w:val="106"/>
          <w:sz w:val="22"/>
          <w:szCs w:val="22"/>
        </w:rPr>
        <w:t>ulde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pacing w:val="3"/>
          <w:w w:val="87"/>
          <w:sz w:val="22"/>
          <w:szCs w:val="22"/>
        </w:rPr>
        <w:t>M</w:t>
      </w:r>
      <w:r>
        <w:rPr>
          <w:spacing w:val="-10"/>
          <w:w w:val="87"/>
          <w:sz w:val="22"/>
          <w:szCs w:val="22"/>
        </w:rPr>
        <w:t>r</w:t>
      </w:r>
      <w:r>
        <w:rPr>
          <w:w w:val="87"/>
          <w:sz w:val="22"/>
          <w:szCs w:val="22"/>
        </w:rPr>
        <w:t>.</w:t>
      </w:r>
      <w:r>
        <w:rPr>
          <w:spacing w:val="-6"/>
          <w:w w:val="87"/>
          <w:sz w:val="22"/>
          <w:szCs w:val="22"/>
        </w:rPr>
        <w:t>D</w:t>
      </w:r>
      <w:r>
        <w:rPr>
          <w:w w:val="87"/>
          <w:sz w:val="22"/>
          <w:szCs w:val="22"/>
        </w:rPr>
        <w:t xml:space="preserve">.C., </w:t>
      </w:r>
      <w:r>
        <w:rPr>
          <w:spacing w:val="11"/>
          <w:w w:val="8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lmu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engetahuan.</w:t>
      </w:r>
      <w:r>
        <w:rPr>
          <w:spacing w:val="46"/>
          <w:w w:val="10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53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 xml:space="preserve">BPK </w:t>
      </w:r>
      <w:r>
        <w:rPr>
          <w:spacing w:val="9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 xml:space="preserve">Gunung 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ulia.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1989.</w:t>
      </w:r>
    </w:p>
    <w:p w:rsidR="00A31BD9" w:rsidRDefault="00021A40">
      <w:pPr>
        <w:spacing w:before="47" w:line="284" w:lineRule="auto"/>
        <w:ind w:left="1554" w:right="249" w:hanging="454"/>
        <w:jc w:val="both"/>
        <w:rPr>
          <w:sz w:val="22"/>
          <w:szCs w:val="22"/>
        </w:rPr>
      </w:pP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</w:t>
      </w:r>
      <w:r>
        <w:rPr>
          <w:spacing w:val="-6"/>
          <w:w w:val="90"/>
          <w:sz w:val="22"/>
          <w:szCs w:val="22"/>
        </w:rPr>
        <w:t>O</w:t>
      </w:r>
      <w:r>
        <w:rPr>
          <w:w w:val="90"/>
          <w:sz w:val="22"/>
          <w:szCs w:val="22"/>
        </w:rPr>
        <w:t>.</w:t>
      </w:r>
      <w:r>
        <w:rPr>
          <w:spacing w:val="6"/>
          <w:w w:val="90"/>
          <w:sz w:val="22"/>
          <w:szCs w:val="22"/>
        </w:rPr>
        <w:t xml:space="preserve"> </w:t>
      </w:r>
      <w:r>
        <w:rPr>
          <w:spacing w:val="-3"/>
          <w:w w:val="90"/>
          <w:sz w:val="22"/>
          <w:szCs w:val="22"/>
        </w:rPr>
        <w:t>J</w:t>
      </w:r>
      <w:r>
        <w:rPr>
          <w:w w:val="90"/>
          <w:sz w:val="22"/>
          <w:szCs w:val="22"/>
        </w:rPr>
        <w:t>.</w:t>
      </w:r>
      <w:r>
        <w:rPr>
          <w:spacing w:val="3"/>
          <w:w w:val="9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N</w:t>
      </w:r>
      <w:r>
        <w:rPr>
          <w:spacing w:val="-2"/>
          <w:w w:val="97"/>
          <w:sz w:val="22"/>
          <w:szCs w:val="22"/>
        </w:rPr>
        <w:t>a</w:t>
      </w:r>
      <w:r>
        <w:rPr>
          <w:spacing w:val="-2"/>
          <w:w w:val="96"/>
          <w:sz w:val="22"/>
          <w:szCs w:val="22"/>
        </w:rPr>
        <w:t>v</w:t>
      </w:r>
      <w:r>
        <w:rPr>
          <w:spacing w:val="-6"/>
          <w:w w:val="113"/>
          <w:sz w:val="22"/>
          <w:szCs w:val="22"/>
        </w:rPr>
        <w:t>e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-11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3"/>
          <w:sz w:val="22"/>
          <w:szCs w:val="22"/>
        </w:rPr>
        <w:t>opical</w:t>
      </w:r>
      <w:r>
        <w:rPr>
          <w:spacing w:val="-2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Bible:</w:t>
      </w:r>
      <w:r>
        <w:rPr>
          <w:spacing w:val="31"/>
          <w:w w:val="88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A</w:t>
      </w:r>
      <w:r>
        <w:rPr>
          <w:spacing w:val="-2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digest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33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Holy</w:t>
      </w:r>
      <w:r>
        <w:rPr>
          <w:spacing w:val="1"/>
          <w:w w:val="95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99"/>
          <w:sz w:val="22"/>
          <w:szCs w:val="22"/>
        </w:rPr>
        <w:t>c</w:t>
      </w:r>
      <w:r>
        <w:rPr>
          <w:spacing w:val="1"/>
          <w:w w:val="99"/>
          <w:sz w:val="22"/>
          <w:szCs w:val="22"/>
        </w:rPr>
        <w:t>r</w:t>
      </w:r>
      <w:r>
        <w:rPr>
          <w:w w:val="106"/>
          <w:sz w:val="22"/>
          <w:szCs w:val="22"/>
        </w:rPr>
        <w:t>iptu</w:t>
      </w:r>
      <w:r>
        <w:rPr>
          <w:spacing w:val="-2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2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8"/>
          <w:sz w:val="22"/>
          <w:szCs w:val="22"/>
        </w:rPr>
        <w:t>eabod</w:t>
      </w:r>
      <w:r>
        <w:rPr>
          <w:spacing w:val="-9"/>
          <w:w w:val="108"/>
          <w:sz w:val="22"/>
          <w:szCs w:val="22"/>
        </w:rPr>
        <w:t>y</w:t>
      </w:r>
      <w:r>
        <w:rPr>
          <w:w w:val="82"/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as</w:t>
      </w:r>
      <w:r>
        <w:rPr>
          <w:spacing w:val="-2"/>
          <w:w w:val="104"/>
          <w:sz w:val="22"/>
          <w:szCs w:val="22"/>
        </w:rPr>
        <w:t>s</w:t>
      </w:r>
      <w:r>
        <w:rPr>
          <w:w w:val="78"/>
          <w:sz w:val="22"/>
          <w:szCs w:val="22"/>
        </w:rPr>
        <w:t xml:space="preserve">.: </w:t>
      </w:r>
      <w:r>
        <w:rPr>
          <w:w w:val="104"/>
          <w:sz w:val="22"/>
          <w:szCs w:val="22"/>
        </w:rPr>
        <w:t>Hend</w:t>
      </w:r>
      <w:r>
        <w:rPr>
          <w:spacing w:val="1"/>
          <w:w w:val="104"/>
          <w:sz w:val="22"/>
          <w:szCs w:val="22"/>
        </w:rPr>
        <w:t>r</w:t>
      </w:r>
      <w:r>
        <w:rPr>
          <w:w w:val="99"/>
          <w:sz w:val="22"/>
          <w:szCs w:val="22"/>
        </w:rPr>
        <w:t>ickson.</w:t>
      </w:r>
    </w:p>
    <w:p w:rsidR="00A31BD9" w:rsidRDefault="00021A40">
      <w:pPr>
        <w:spacing w:before="1"/>
        <w:ind w:left="1100"/>
        <w:rPr>
          <w:sz w:val="22"/>
          <w:szCs w:val="22"/>
        </w:rPr>
        <w:sectPr w:rsidR="00A31BD9">
          <w:pgSz w:w="9920" w:h="14120"/>
          <w:pgMar w:top="980" w:right="1380" w:bottom="280" w:left="0" w:header="0" w:footer="1160" w:gutter="0"/>
          <w:cols w:space="720"/>
        </w:sectPr>
      </w:pPr>
      <w:r>
        <w:rPr>
          <w:sz w:val="22"/>
          <w:szCs w:val="22"/>
        </w:rPr>
        <w:t>New</w:t>
      </w:r>
      <w:r>
        <w:rPr>
          <w:spacing w:val="-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English</w:t>
      </w:r>
      <w:r>
        <w:rPr>
          <w:spacing w:val="-16"/>
          <w:w w:val="99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spacing w:val="-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ansl</w:t>
      </w:r>
      <w:r>
        <w:rPr>
          <w:spacing w:val="-1"/>
          <w:w w:val="104"/>
          <w:sz w:val="22"/>
          <w:szCs w:val="22"/>
        </w:rPr>
        <w:t>a</w:t>
      </w:r>
      <w:r>
        <w:rPr>
          <w:w w:val="107"/>
          <w:sz w:val="22"/>
          <w:szCs w:val="22"/>
        </w:rPr>
        <w:t>tion</w:t>
      </w:r>
      <w:r>
        <w:rPr>
          <w:spacing w:val="-8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(2003).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ond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12"/>
          <w:sz w:val="22"/>
          <w:szCs w:val="22"/>
        </w:rPr>
        <w:t>eta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3"/>
          <w:sz w:val="22"/>
          <w:szCs w:val="22"/>
        </w:rPr>
        <w:t>dition.</w:t>
      </w:r>
      <w:r>
        <w:rPr>
          <w:spacing w:val="-8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Biblical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S</w:t>
      </w:r>
      <w:r>
        <w:rPr>
          <w:w w:val="108"/>
          <w:sz w:val="22"/>
          <w:szCs w:val="22"/>
        </w:rPr>
        <w:t>tudies</w:t>
      </w:r>
    </w:p>
    <w:p w:rsidR="00A31BD9" w:rsidRDefault="00021A40">
      <w:pPr>
        <w:spacing w:before="73" w:line="284" w:lineRule="auto"/>
        <w:ind w:left="741" w:right="1062" w:hanging="454"/>
        <w:jc w:val="both"/>
        <w:rPr>
          <w:sz w:val="22"/>
          <w:szCs w:val="22"/>
        </w:rPr>
      </w:pPr>
      <w:r>
        <w:rPr>
          <w:spacing w:val="2"/>
          <w:w w:val="96"/>
          <w:sz w:val="22"/>
          <w:szCs w:val="22"/>
        </w:rPr>
        <w:lastRenderedPageBreak/>
        <w:t>N</w:t>
      </w:r>
      <w:r>
        <w:rPr>
          <w:w w:val="96"/>
          <w:sz w:val="22"/>
          <w:szCs w:val="22"/>
        </w:rPr>
        <w:t>i</w:t>
      </w:r>
      <w:r>
        <w:rPr>
          <w:spacing w:val="-1"/>
          <w:w w:val="96"/>
          <w:sz w:val="22"/>
          <w:szCs w:val="22"/>
        </w:rPr>
        <w:t>c</w:t>
      </w:r>
      <w:r>
        <w:rPr>
          <w:w w:val="96"/>
          <w:sz w:val="22"/>
          <w:szCs w:val="22"/>
        </w:rPr>
        <w:t>ol</w:t>
      </w:r>
      <w:r>
        <w:rPr>
          <w:spacing w:val="-3"/>
          <w:w w:val="96"/>
          <w:sz w:val="22"/>
          <w:szCs w:val="22"/>
        </w:rPr>
        <w:t>e</w:t>
      </w:r>
      <w:r>
        <w:rPr>
          <w:w w:val="96"/>
          <w:sz w:val="22"/>
          <w:szCs w:val="22"/>
        </w:rPr>
        <w:t>,</w:t>
      </w:r>
      <w:r>
        <w:rPr>
          <w:spacing w:val="9"/>
          <w:w w:val="9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oge</w:t>
      </w:r>
      <w:r>
        <w:rPr>
          <w:spacing w:val="-12"/>
          <w:w w:val="109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16"/>
          <w:sz w:val="22"/>
          <w:szCs w:val="22"/>
        </w:rPr>
        <w:t xml:space="preserve"> </w:t>
      </w:r>
      <w:r>
        <w:rPr>
          <w:spacing w:val="8"/>
          <w:w w:val="94"/>
          <w:sz w:val="22"/>
          <w:szCs w:val="22"/>
        </w:rPr>
        <w:t>“</w:t>
      </w:r>
      <w:r>
        <w:rPr>
          <w:spacing w:val="-2"/>
          <w:w w:val="94"/>
          <w:sz w:val="22"/>
          <w:szCs w:val="22"/>
        </w:rPr>
        <w:t>T</w:t>
      </w:r>
      <w:r>
        <w:rPr>
          <w:w w:val="94"/>
          <w:sz w:val="22"/>
          <w:szCs w:val="22"/>
        </w:rPr>
        <w:t>he</w:t>
      </w:r>
      <w:r>
        <w:rPr>
          <w:spacing w:val="9"/>
          <w:w w:val="9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ne</w:t>
      </w:r>
      <w:r>
        <w:rPr>
          <w:spacing w:val="1"/>
          <w:w w:val="108"/>
          <w:sz w:val="22"/>
          <w:szCs w:val="22"/>
        </w:rPr>
        <w:t>r</w:t>
      </w:r>
      <w:r>
        <w:rPr>
          <w:spacing w:val="-1"/>
          <w:w w:val="98"/>
          <w:sz w:val="22"/>
          <w:szCs w:val="22"/>
        </w:rPr>
        <w:t>r</w:t>
      </w:r>
      <w:r>
        <w:rPr>
          <w:w w:val="107"/>
          <w:sz w:val="22"/>
          <w:szCs w:val="22"/>
        </w:rPr>
        <w:t>an</w:t>
      </w:r>
      <w:r>
        <w:rPr>
          <w:spacing w:val="4"/>
          <w:w w:val="107"/>
          <w:sz w:val="22"/>
          <w:szCs w:val="22"/>
        </w:rPr>
        <w:t>c</w:t>
      </w:r>
      <w:r>
        <w:rPr>
          <w:w w:val="94"/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99"/>
          <w:sz w:val="22"/>
          <w:szCs w:val="22"/>
        </w:rPr>
        <w:t>c</w:t>
      </w:r>
      <w:r>
        <w:rPr>
          <w:spacing w:val="1"/>
          <w:w w:val="99"/>
          <w:sz w:val="22"/>
          <w:szCs w:val="22"/>
        </w:rPr>
        <w:t>r</w:t>
      </w:r>
      <w:r>
        <w:rPr>
          <w:w w:val="106"/>
          <w:sz w:val="22"/>
          <w:szCs w:val="22"/>
        </w:rPr>
        <w:t>iptu</w:t>
      </w:r>
      <w:r>
        <w:rPr>
          <w:spacing w:val="-2"/>
          <w:w w:val="106"/>
          <w:sz w:val="22"/>
          <w:szCs w:val="22"/>
        </w:rPr>
        <w:t>r</w:t>
      </w:r>
      <w:r>
        <w:rPr>
          <w:spacing w:val="-5"/>
          <w:w w:val="113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4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iscilla</w:t>
      </w:r>
      <w:r>
        <w:rPr>
          <w:spacing w:val="7"/>
          <w:w w:val="95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aper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7"/>
          <w:sz w:val="22"/>
          <w:szCs w:val="22"/>
        </w:rPr>
        <w:t xml:space="preserve"> </w:t>
      </w:r>
      <w:r>
        <w:rPr>
          <w:spacing w:val="-2"/>
          <w:w w:val="91"/>
          <w:sz w:val="22"/>
          <w:szCs w:val="22"/>
        </w:rPr>
        <w:t>T</w:t>
      </w:r>
      <w:r>
        <w:rPr>
          <w:w w:val="91"/>
          <w:sz w:val="22"/>
          <w:szCs w:val="22"/>
        </w:rPr>
        <w:t>h.</w:t>
      </w:r>
      <w:r>
        <w:rPr>
          <w:spacing w:val="10"/>
          <w:w w:val="91"/>
          <w:sz w:val="22"/>
          <w:szCs w:val="22"/>
        </w:rPr>
        <w:t xml:space="preserve"> </w:t>
      </w:r>
      <w:r>
        <w:rPr>
          <w:sz w:val="22"/>
          <w:szCs w:val="22"/>
        </w:rPr>
        <w:t>20,</w:t>
      </w:r>
      <w:r>
        <w:rPr>
          <w:spacing w:val="-3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N</w:t>
      </w:r>
      <w:r>
        <w:rPr>
          <w:spacing w:val="-5"/>
          <w:w w:val="95"/>
          <w:sz w:val="22"/>
          <w:szCs w:val="22"/>
        </w:rPr>
        <w:t>o</w:t>
      </w:r>
      <w:r>
        <w:rPr>
          <w:w w:val="95"/>
          <w:sz w:val="22"/>
          <w:szCs w:val="22"/>
        </w:rPr>
        <w:t>.</w:t>
      </w:r>
      <w:r>
        <w:rPr>
          <w:spacing w:val="5"/>
          <w:w w:val="95"/>
          <w:sz w:val="22"/>
          <w:szCs w:val="22"/>
        </w:rPr>
        <w:t xml:space="preserve"> </w:t>
      </w:r>
      <w:r>
        <w:rPr>
          <w:sz w:val="22"/>
          <w:szCs w:val="22"/>
        </w:rPr>
        <w:t xml:space="preserve">2,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usim</w:t>
      </w:r>
      <w:r>
        <w:rPr>
          <w:spacing w:val="-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emi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2006.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w w:val="80"/>
          <w:sz w:val="22"/>
          <w:szCs w:val="22"/>
        </w:rPr>
        <w:t>NI</w:t>
      </w:r>
      <w:r>
        <w:rPr>
          <w:spacing w:val="-10"/>
          <w:w w:val="80"/>
          <w:sz w:val="22"/>
          <w:szCs w:val="22"/>
        </w:rPr>
        <w:t>V</w:t>
      </w:r>
      <w:r>
        <w:rPr>
          <w:w w:val="80"/>
          <w:sz w:val="22"/>
          <w:szCs w:val="22"/>
        </w:rPr>
        <w:t>,</w:t>
      </w:r>
      <w:r>
        <w:rPr>
          <w:spacing w:val="13"/>
          <w:w w:val="80"/>
          <w:sz w:val="22"/>
          <w:szCs w:val="22"/>
        </w:rPr>
        <w:t xml:space="preserve"> </w:t>
      </w:r>
      <w:r>
        <w:rPr>
          <w:w w:val="81"/>
          <w:sz w:val="22"/>
          <w:szCs w:val="22"/>
        </w:rPr>
        <w:t>Li</w:t>
      </w:r>
      <w:r>
        <w:rPr>
          <w:spacing w:val="-3"/>
          <w:w w:val="81"/>
          <w:sz w:val="22"/>
          <w:szCs w:val="22"/>
        </w:rPr>
        <w:t>f</w:t>
      </w:r>
      <w:r>
        <w:rPr>
          <w:w w:val="113"/>
          <w:sz w:val="22"/>
          <w:szCs w:val="22"/>
        </w:rPr>
        <w:t>e</w:t>
      </w:r>
      <w:r>
        <w:rPr>
          <w:spacing w:val="-1"/>
          <w:sz w:val="22"/>
          <w:szCs w:val="22"/>
        </w:rPr>
        <w:t xml:space="preserve"> A</w:t>
      </w:r>
      <w:r>
        <w:rPr>
          <w:sz w:val="22"/>
          <w:szCs w:val="22"/>
        </w:rPr>
        <w:t>pplic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tion</w:t>
      </w:r>
      <w:r>
        <w:rPr>
          <w:spacing w:val="19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Bibl</w:t>
      </w:r>
      <w:r>
        <w:rPr>
          <w:spacing w:val="-3"/>
          <w:w w:val="94"/>
          <w:sz w:val="22"/>
          <w:szCs w:val="22"/>
        </w:rPr>
        <w:t>e</w:t>
      </w:r>
      <w:r>
        <w:rPr>
          <w:w w:val="94"/>
          <w:sz w:val="22"/>
          <w:szCs w:val="22"/>
        </w:rPr>
        <w:t>.</w:t>
      </w:r>
      <w:r>
        <w:rPr>
          <w:spacing w:val="-3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at</w:t>
      </w:r>
      <w:r>
        <w:rPr>
          <w:sz w:val="22"/>
          <w:szCs w:val="22"/>
        </w:rPr>
        <w:t>on,</w:t>
      </w:r>
      <w:r>
        <w:rPr>
          <w:spacing w:val="29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95"/>
          <w:sz w:val="22"/>
          <w:szCs w:val="22"/>
        </w:rPr>
        <w:t>llinois:</w:t>
      </w:r>
      <w:r>
        <w:rPr>
          <w:spacing w:val="-10"/>
          <w:sz w:val="22"/>
          <w:szCs w:val="22"/>
        </w:rPr>
        <w:t xml:space="preserve"> </w:t>
      </w:r>
      <w:r>
        <w:rPr>
          <w:spacing w:val="-9"/>
          <w:w w:val="81"/>
          <w:sz w:val="22"/>
          <w:szCs w:val="22"/>
        </w:rPr>
        <w:t>T</w:t>
      </w:r>
      <w:r>
        <w:rPr>
          <w:w w:val="105"/>
          <w:sz w:val="22"/>
          <w:szCs w:val="22"/>
        </w:rPr>
        <w:t>yndale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House</w:t>
      </w:r>
      <w:r>
        <w:rPr>
          <w:spacing w:val="16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P</w:t>
      </w:r>
      <w:r>
        <w:rPr>
          <w:w w:val="104"/>
          <w:sz w:val="22"/>
          <w:szCs w:val="22"/>
        </w:rPr>
        <w:t>ublishe</w:t>
      </w:r>
      <w:r>
        <w:rPr>
          <w:spacing w:val="-12"/>
          <w:w w:val="104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</w:t>
      </w:r>
      <w:r>
        <w:rPr>
          <w:spacing w:val="-2"/>
          <w:w w:val="106"/>
          <w:sz w:val="22"/>
          <w:szCs w:val="22"/>
        </w:rPr>
        <w:t>c</w:t>
      </w:r>
      <w:r>
        <w:rPr>
          <w:w w:val="82"/>
          <w:sz w:val="22"/>
          <w:szCs w:val="22"/>
        </w:rPr>
        <w:t>.</w:t>
      </w:r>
      <w:r>
        <w:rPr>
          <w:spacing w:val="-1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and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w w:val="92"/>
          <w:sz w:val="22"/>
          <w:szCs w:val="22"/>
        </w:rPr>
        <w:t>G</w:t>
      </w:r>
      <w:r>
        <w:rPr>
          <w:spacing w:val="-1"/>
          <w:w w:val="92"/>
          <w:sz w:val="22"/>
          <w:szCs w:val="22"/>
        </w:rPr>
        <w:t>r</w:t>
      </w:r>
      <w:r>
        <w:rPr>
          <w:w w:val="110"/>
          <w:sz w:val="22"/>
          <w:szCs w:val="22"/>
        </w:rPr>
        <w:t>an</w:t>
      </w:r>
      <w:r>
        <w:rPr>
          <w:spacing w:val="-2"/>
          <w:w w:val="110"/>
          <w:sz w:val="22"/>
          <w:szCs w:val="22"/>
        </w:rPr>
        <w:t>d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ichigan:</w:t>
      </w:r>
      <w:r>
        <w:rPr>
          <w:spacing w:val="-2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Z</w:t>
      </w:r>
      <w:r>
        <w:rPr>
          <w:sz w:val="22"/>
          <w:szCs w:val="22"/>
        </w:rPr>
        <w:t>onde</w:t>
      </w:r>
      <w:r>
        <w:rPr>
          <w:spacing w:val="6"/>
          <w:sz w:val="22"/>
          <w:szCs w:val="22"/>
        </w:rPr>
        <w:t>r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an</w:t>
      </w:r>
      <w:r>
        <w:rPr>
          <w:spacing w:val="3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ublishing</w:t>
      </w:r>
      <w:r>
        <w:rPr>
          <w:spacing w:val="19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Hous</w:t>
      </w:r>
      <w:r>
        <w:rPr>
          <w:spacing w:val="-3"/>
          <w:w w:val="103"/>
          <w:sz w:val="22"/>
          <w:szCs w:val="22"/>
        </w:rPr>
        <w:t>e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1991.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w w:val="102"/>
          <w:sz w:val="22"/>
          <w:szCs w:val="22"/>
        </w:rPr>
        <w:t>Osbec</w:t>
      </w:r>
      <w:r>
        <w:rPr>
          <w:spacing w:val="3"/>
          <w:w w:val="102"/>
          <w:sz w:val="22"/>
          <w:szCs w:val="22"/>
        </w:rPr>
        <w:t>k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 xml:space="preserve">Kenneth </w:t>
      </w:r>
      <w:r>
        <w:rPr>
          <w:spacing w:val="12"/>
          <w:sz w:val="22"/>
          <w:szCs w:val="22"/>
        </w:rPr>
        <w:t xml:space="preserve"> </w:t>
      </w:r>
      <w:r>
        <w:rPr>
          <w:spacing w:val="-10"/>
          <w:w w:val="86"/>
          <w:sz w:val="22"/>
          <w:szCs w:val="22"/>
        </w:rPr>
        <w:t>W</w:t>
      </w:r>
      <w:r>
        <w:rPr>
          <w:w w:val="86"/>
          <w:sz w:val="22"/>
          <w:szCs w:val="22"/>
        </w:rPr>
        <w:t xml:space="preserve">. </w:t>
      </w:r>
      <w:r>
        <w:rPr>
          <w:spacing w:val="8"/>
          <w:w w:val="8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mazing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e: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366</w:t>
      </w:r>
      <w:r>
        <w:rPr>
          <w:spacing w:val="52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nspi</w:t>
      </w:r>
      <w:r>
        <w:rPr>
          <w:spacing w:val="1"/>
          <w:w w:val="104"/>
          <w:sz w:val="22"/>
          <w:szCs w:val="22"/>
        </w:rPr>
        <w:t>r</w:t>
      </w:r>
      <w:r>
        <w:rPr>
          <w:w w:val="105"/>
          <w:sz w:val="22"/>
          <w:szCs w:val="22"/>
        </w:rPr>
        <w:t>ing</w:t>
      </w:r>
      <w:r>
        <w:rPr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ymn</w:t>
      </w:r>
      <w:r>
        <w:rPr>
          <w:spacing w:val="4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ies</w:t>
      </w:r>
      <w:r>
        <w:rPr>
          <w:spacing w:val="5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Daily</w:t>
      </w:r>
    </w:p>
    <w:p w:rsidR="00A31BD9" w:rsidRDefault="00021A40">
      <w:pPr>
        <w:spacing w:before="47" w:line="284" w:lineRule="auto"/>
        <w:ind w:left="287" w:right="3066" w:firstLine="454"/>
        <w:rPr>
          <w:sz w:val="22"/>
          <w:szCs w:val="22"/>
        </w:rPr>
      </w:pPr>
      <w:r>
        <w:rPr>
          <w:spacing w:val="1"/>
          <w:w w:val="92"/>
          <w:sz w:val="22"/>
          <w:szCs w:val="22"/>
        </w:rPr>
        <w:t>D</w:t>
      </w:r>
      <w:r>
        <w:rPr>
          <w:w w:val="104"/>
          <w:sz w:val="22"/>
          <w:szCs w:val="22"/>
        </w:rPr>
        <w:t>e</w:t>
      </w:r>
      <w:r>
        <w:rPr>
          <w:spacing w:val="-2"/>
          <w:w w:val="104"/>
          <w:sz w:val="22"/>
          <w:szCs w:val="22"/>
        </w:rPr>
        <w:t>v</w:t>
      </w:r>
      <w:r>
        <w:rPr>
          <w:w w:val="106"/>
          <w:sz w:val="22"/>
          <w:szCs w:val="22"/>
        </w:rPr>
        <w:t>otion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and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apids: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-2"/>
          <w:w w:val="98"/>
          <w:sz w:val="22"/>
          <w:szCs w:val="22"/>
        </w:rPr>
        <w:t>r</w:t>
      </w:r>
      <w:r>
        <w:rPr>
          <w:w w:val="108"/>
          <w:sz w:val="22"/>
          <w:szCs w:val="22"/>
        </w:rPr>
        <w:t>egel</w:t>
      </w:r>
      <w:r>
        <w:rPr>
          <w:spacing w:val="-8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P</w:t>
      </w:r>
      <w:r>
        <w:rPr>
          <w:w w:val="103"/>
          <w:sz w:val="22"/>
          <w:szCs w:val="22"/>
        </w:rPr>
        <w:t>ublic</w:t>
      </w:r>
      <w:r>
        <w:rPr>
          <w:spacing w:val="-1"/>
          <w:w w:val="103"/>
          <w:sz w:val="22"/>
          <w:szCs w:val="22"/>
        </w:rPr>
        <w:t>a</w:t>
      </w:r>
      <w:r>
        <w:rPr>
          <w:w w:val="106"/>
          <w:sz w:val="22"/>
          <w:szCs w:val="22"/>
        </w:rPr>
        <w:t>tion</w:t>
      </w:r>
      <w:r>
        <w:rPr>
          <w:spacing w:val="-2"/>
          <w:w w:val="106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 xml:space="preserve">1990.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it</w:t>
      </w:r>
      <w:r>
        <w:rPr>
          <w:spacing w:val="-16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ogethe</w:t>
      </w:r>
      <w:r>
        <w:rPr>
          <w:spacing w:val="-12"/>
          <w:w w:val="110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16"/>
          <w:sz w:val="22"/>
          <w:szCs w:val="22"/>
        </w:rPr>
        <w:t xml:space="preserve"> </w:t>
      </w:r>
      <w:r>
        <w:rPr>
          <w:spacing w:val="-7"/>
          <w:w w:val="77"/>
          <w:sz w:val="22"/>
          <w:szCs w:val="22"/>
        </w:rPr>
        <w:t>V</w:t>
      </w:r>
      <w:r>
        <w:rPr>
          <w:w w:val="107"/>
          <w:sz w:val="22"/>
          <w:szCs w:val="22"/>
        </w:rPr>
        <w:t>an</w:t>
      </w:r>
      <w:r>
        <w:rPr>
          <w:spacing w:val="-1"/>
          <w:w w:val="107"/>
          <w:sz w:val="22"/>
          <w:szCs w:val="22"/>
        </w:rPr>
        <w:t>c</w:t>
      </w:r>
      <w:r>
        <w:rPr>
          <w:w w:val="105"/>
          <w:sz w:val="22"/>
          <w:szCs w:val="22"/>
        </w:rPr>
        <w:t>ou</w:t>
      </w:r>
      <w:r>
        <w:rPr>
          <w:spacing w:val="-2"/>
          <w:w w:val="105"/>
          <w:sz w:val="22"/>
          <w:szCs w:val="22"/>
        </w:rPr>
        <w:t>v</w:t>
      </w:r>
      <w:r>
        <w:rPr>
          <w:w w:val="106"/>
          <w:sz w:val="22"/>
          <w:szCs w:val="22"/>
        </w:rPr>
        <w:t>e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B</w:t>
      </w:r>
      <w:r>
        <w:rPr>
          <w:spacing w:val="1"/>
          <w:w w:val="95"/>
          <w:sz w:val="22"/>
          <w:szCs w:val="22"/>
        </w:rPr>
        <w:t>r</w:t>
      </w:r>
      <w:r>
        <w:rPr>
          <w:w w:val="95"/>
          <w:sz w:val="22"/>
          <w:szCs w:val="22"/>
        </w:rPr>
        <w:t>itish</w:t>
      </w:r>
      <w:r>
        <w:rPr>
          <w:spacing w:val="-2"/>
          <w:w w:val="9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olumbia,</w:t>
      </w:r>
      <w:r>
        <w:rPr>
          <w:spacing w:val="-4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10"/>
          <w:sz w:val="22"/>
          <w:szCs w:val="22"/>
        </w:rPr>
        <w:t>anada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pacing w:val="-4"/>
          <w:sz w:val="22"/>
          <w:szCs w:val="22"/>
        </w:rPr>
        <w:t>P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amana,</w:t>
      </w:r>
      <w:r>
        <w:rPr>
          <w:spacing w:val="19"/>
          <w:sz w:val="22"/>
          <w:szCs w:val="22"/>
        </w:rPr>
        <w:t xml:space="preserve"> </w:t>
      </w:r>
      <w:r>
        <w:rPr>
          <w:spacing w:val="1"/>
          <w:w w:val="97"/>
          <w:sz w:val="22"/>
          <w:szCs w:val="22"/>
        </w:rPr>
        <w:t>S</w:t>
      </w:r>
      <w:r>
        <w:rPr>
          <w:w w:val="97"/>
          <w:sz w:val="22"/>
          <w:szCs w:val="22"/>
        </w:rPr>
        <w:t>etia</w:t>
      </w:r>
      <w:r>
        <w:rPr>
          <w:spacing w:val="25"/>
          <w:w w:val="97"/>
          <w:sz w:val="22"/>
          <w:szCs w:val="22"/>
        </w:rPr>
        <w:t>.</w:t>
      </w:r>
      <w:r>
        <w:rPr>
          <w:w w:val="97"/>
          <w:sz w:val="22"/>
          <w:szCs w:val="22"/>
        </w:rPr>
        <w:t>“Kembali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engabdi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-16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anah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w w:val="87"/>
          <w:sz w:val="22"/>
          <w:szCs w:val="22"/>
        </w:rPr>
        <w:t>A</w:t>
      </w:r>
      <w:r>
        <w:rPr>
          <w:w w:val="87"/>
          <w:sz w:val="22"/>
          <w:szCs w:val="22"/>
        </w:rPr>
        <w:t>ir</w:t>
      </w:r>
      <w:r>
        <w:rPr>
          <w:spacing w:val="-3"/>
          <w:w w:val="8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tau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w w:val="97"/>
          <w:sz w:val="22"/>
          <w:szCs w:val="22"/>
        </w:rPr>
        <w:t>B</w:t>
      </w:r>
      <w:r>
        <w:rPr>
          <w:w w:val="97"/>
          <w:sz w:val="22"/>
          <w:szCs w:val="22"/>
        </w:rPr>
        <w:t>e</w:t>
      </w:r>
      <w:r>
        <w:rPr>
          <w:spacing w:val="1"/>
          <w:w w:val="97"/>
          <w:sz w:val="22"/>
          <w:szCs w:val="22"/>
        </w:rPr>
        <w:t>r</w:t>
      </w:r>
      <w:r>
        <w:rPr>
          <w:spacing w:val="4"/>
          <w:w w:val="97"/>
          <w:sz w:val="22"/>
          <w:szCs w:val="22"/>
        </w:rPr>
        <w:t>k</w:t>
      </w:r>
      <w:r>
        <w:rPr>
          <w:w w:val="97"/>
          <w:sz w:val="22"/>
          <w:szCs w:val="22"/>
        </w:rPr>
        <w:t>a</w:t>
      </w:r>
      <w:r>
        <w:rPr>
          <w:spacing w:val="5"/>
          <w:w w:val="97"/>
          <w:sz w:val="22"/>
          <w:szCs w:val="22"/>
        </w:rPr>
        <w:t>r</w:t>
      </w:r>
      <w:r>
        <w:rPr>
          <w:spacing w:val="-1"/>
          <w:w w:val="97"/>
          <w:sz w:val="22"/>
          <w:szCs w:val="22"/>
        </w:rPr>
        <w:t>y</w:t>
      </w:r>
      <w:r>
        <w:rPr>
          <w:w w:val="97"/>
          <w:sz w:val="22"/>
          <w:szCs w:val="22"/>
        </w:rPr>
        <w:t>a</w:t>
      </w:r>
      <w:r>
        <w:rPr>
          <w:spacing w:val="-2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8"/>
          <w:sz w:val="22"/>
          <w:szCs w:val="22"/>
        </w:rPr>
        <w:t xml:space="preserve"> </w:t>
      </w:r>
      <w:r>
        <w:rPr>
          <w:spacing w:val="-3"/>
          <w:w w:val="77"/>
          <w:sz w:val="22"/>
          <w:szCs w:val="22"/>
        </w:rPr>
        <w:t>L</w:t>
      </w:r>
      <w:r>
        <w:rPr>
          <w:w w:val="106"/>
          <w:sz w:val="22"/>
          <w:szCs w:val="22"/>
        </w:rPr>
        <w:t>uar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Nege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i?”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z w:val="22"/>
          <w:szCs w:val="22"/>
        </w:rPr>
        <w:t>dalam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Kompasiana,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Juli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2013.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pacing w:val="-4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ya</w:t>
      </w:r>
      <w:r>
        <w:rPr>
          <w:sz w:val="22"/>
          <w:szCs w:val="22"/>
        </w:rPr>
        <w:t>tna</w:t>
      </w:r>
      <w:r>
        <w:rPr>
          <w:spacing w:val="22"/>
          <w:sz w:val="22"/>
          <w:szCs w:val="22"/>
        </w:rPr>
        <w:t xml:space="preserve"> </w:t>
      </w:r>
      <w:r>
        <w:rPr>
          <w:spacing w:val="-1"/>
          <w:w w:val="96"/>
          <w:sz w:val="22"/>
          <w:szCs w:val="22"/>
        </w:rPr>
        <w:t>A</w:t>
      </w:r>
      <w:r>
        <w:rPr>
          <w:w w:val="96"/>
          <w:sz w:val="22"/>
          <w:szCs w:val="22"/>
        </w:rPr>
        <w:t>nd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i.</w:t>
      </w:r>
      <w:r>
        <w:rPr>
          <w:spacing w:val="10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2009.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w w:val="93"/>
          <w:sz w:val="22"/>
          <w:szCs w:val="22"/>
        </w:rPr>
        <w:t>B</w:t>
      </w:r>
      <w:r>
        <w:rPr>
          <w:w w:val="93"/>
          <w:sz w:val="22"/>
          <w:szCs w:val="22"/>
        </w:rPr>
        <w:t>e</w:t>
      </w:r>
      <w:r>
        <w:rPr>
          <w:spacing w:val="13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Sma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eenager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B</w:t>
      </w:r>
      <w:r>
        <w:rPr>
          <w:spacing w:val="-2"/>
          <w:w w:val="94"/>
          <w:sz w:val="22"/>
          <w:szCs w:val="22"/>
        </w:rPr>
        <w:t>o</w:t>
      </w:r>
      <w:r>
        <w:rPr>
          <w:spacing w:val="-1"/>
          <w:w w:val="94"/>
          <w:sz w:val="22"/>
          <w:szCs w:val="22"/>
        </w:rPr>
        <w:t>y</w:t>
      </w:r>
      <w:r>
        <w:rPr>
          <w:w w:val="94"/>
          <w:sz w:val="22"/>
          <w:szCs w:val="22"/>
        </w:rPr>
        <w:t>s</w:t>
      </w:r>
      <w:r>
        <w:rPr>
          <w:spacing w:val="14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9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Gi</w:t>
      </w:r>
      <w:r>
        <w:rPr>
          <w:spacing w:val="1"/>
          <w:w w:val="87"/>
          <w:sz w:val="22"/>
          <w:szCs w:val="22"/>
        </w:rPr>
        <w:t>r</w:t>
      </w:r>
      <w:r>
        <w:rPr>
          <w:w w:val="87"/>
          <w:sz w:val="22"/>
          <w:szCs w:val="22"/>
        </w:rPr>
        <w:t>l).</w:t>
      </w:r>
      <w:r>
        <w:rPr>
          <w:spacing w:val="17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15"/>
          <w:sz w:val="22"/>
          <w:szCs w:val="22"/>
        </w:rPr>
        <w:t xml:space="preserve"> </w:t>
      </w:r>
      <w:r>
        <w:rPr>
          <w:w w:val="88"/>
          <w:sz w:val="22"/>
          <w:szCs w:val="22"/>
        </w:rPr>
        <w:t>PT</w:t>
      </w:r>
      <w:r>
        <w:rPr>
          <w:spacing w:val="14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>
        <w:rPr>
          <w:spacing w:val="-1"/>
          <w:sz w:val="22"/>
          <w:szCs w:val="22"/>
        </w:rPr>
        <w:t>e</w:t>
      </w:r>
      <w:r>
        <w:rPr>
          <w:sz w:val="22"/>
          <w:szCs w:val="22"/>
        </w:rPr>
        <w:t>x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edia</w:t>
      </w:r>
      <w:r>
        <w:rPr>
          <w:spacing w:val="-2"/>
          <w:sz w:val="22"/>
          <w:szCs w:val="22"/>
        </w:rPr>
        <w:t xml:space="preserve"> </w:t>
      </w:r>
      <w:r>
        <w:rPr>
          <w:w w:val="104"/>
          <w:sz w:val="22"/>
          <w:szCs w:val="22"/>
        </w:rPr>
        <w:t>Komputindo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07"/>
          <w:sz w:val="22"/>
          <w:szCs w:val="22"/>
        </w:rPr>
        <w:t>obbin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w w:val="87"/>
          <w:sz w:val="22"/>
          <w:szCs w:val="22"/>
        </w:rPr>
        <w:t>S.</w:t>
      </w:r>
      <w:r>
        <w:rPr>
          <w:spacing w:val="-3"/>
          <w:w w:val="87"/>
          <w:sz w:val="22"/>
          <w:szCs w:val="22"/>
        </w:rPr>
        <w:t xml:space="preserve"> </w:t>
      </w:r>
      <w:r>
        <w:rPr>
          <w:spacing w:val="-27"/>
          <w:w w:val="87"/>
          <w:sz w:val="22"/>
          <w:szCs w:val="22"/>
        </w:rPr>
        <w:t>P</w:t>
      </w:r>
      <w:r>
        <w:rPr>
          <w:w w:val="87"/>
          <w:sz w:val="22"/>
          <w:szCs w:val="22"/>
        </w:rPr>
        <w:t>.</w:t>
      </w:r>
      <w:r>
        <w:rPr>
          <w:spacing w:val="-7"/>
          <w:w w:val="87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spacing w:val="-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aining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spacing w:val="-1"/>
          <w:w w:val="111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personal</w:t>
      </w:r>
      <w:r>
        <w:rPr>
          <w:spacing w:val="-8"/>
          <w:sz w:val="22"/>
          <w:szCs w:val="22"/>
        </w:rPr>
        <w:t xml:space="preserve"> </w:t>
      </w:r>
      <w:r>
        <w:rPr>
          <w:w w:val="89"/>
          <w:sz w:val="22"/>
          <w:szCs w:val="22"/>
        </w:rPr>
        <w:t>S</w:t>
      </w:r>
      <w:r>
        <w:rPr>
          <w:spacing w:val="4"/>
          <w:w w:val="89"/>
          <w:sz w:val="22"/>
          <w:szCs w:val="22"/>
        </w:rPr>
        <w:t>k</w:t>
      </w:r>
      <w:r>
        <w:rPr>
          <w:w w:val="89"/>
          <w:sz w:val="22"/>
          <w:szCs w:val="22"/>
        </w:rPr>
        <w:t>ill</w:t>
      </w:r>
      <w:r>
        <w:rPr>
          <w:spacing w:val="-2"/>
          <w:w w:val="89"/>
          <w:sz w:val="22"/>
          <w:szCs w:val="22"/>
        </w:rPr>
        <w:t>s</w:t>
      </w:r>
      <w:r>
        <w:rPr>
          <w:w w:val="89"/>
          <w:sz w:val="22"/>
          <w:szCs w:val="22"/>
        </w:rPr>
        <w:t>.</w:t>
      </w:r>
      <w:r>
        <w:rPr>
          <w:spacing w:val="2"/>
          <w:w w:val="89"/>
          <w:sz w:val="22"/>
          <w:szCs w:val="22"/>
        </w:rPr>
        <w:t xml:space="preserve"> </w:t>
      </w:r>
      <w:r>
        <w:rPr>
          <w:sz w:val="22"/>
          <w:szCs w:val="22"/>
        </w:rPr>
        <w:t>New</w:t>
      </w:r>
      <w:r>
        <w:rPr>
          <w:spacing w:val="-18"/>
          <w:sz w:val="22"/>
          <w:szCs w:val="22"/>
        </w:rPr>
        <w:t xml:space="preserve"> </w:t>
      </w:r>
      <w:r>
        <w:rPr>
          <w:spacing w:val="-15"/>
          <w:w w:val="88"/>
          <w:sz w:val="22"/>
          <w:szCs w:val="22"/>
        </w:rPr>
        <w:t>Y</w:t>
      </w:r>
      <w:r>
        <w:rPr>
          <w:w w:val="88"/>
          <w:sz w:val="22"/>
          <w:szCs w:val="22"/>
        </w:rPr>
        <w:t>o</w:t>
      </w:r>
      <w:r>
        <w:rPr>
          <w:spacing w:val="1"/>
          <w:w w:val="88"/>
          <w:sz w:val="22"/>
          <w:szCs w:val="22"/>
        </w:rPr>
        <w:t>r</w:t>
      </w:r>
      <w:r>
        <w:rPr>
          <w:spacing w:val="2"/>
          <w:w w:val="88"/>
          <w:sz w:val="22"/>
          <w:szCs w:val="22"/>
        </w:rPr>
        <w:t>k</w:t>
      </w:r>
      <w:r>
        <w:rPr>
          <w:w w:val="88"/>
          <w:sz w:val="22"/>
          <w:szCs w:val="22"/>
        </w:rPr>
        <w:t>:</w:t>
      </w:r>
      <w:r>
        <w:rPr>
          <w:spacing w:val="3"/>
          <w:w w:val="8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M</w:t>
      </w:r>
      <w:r>
        <w:rPr>
          <w:w w:val="88"/>
          <w:sz w:val="22"/>
          <w:szCs w:val="22"/>
        </w:rPr>
        <w:t>cG</w:t>
      </w:r>
      <w:r>
        <w:rPr>
          <w:spacing w:val="-1"/>
          <w:w w:val="88"/>
          <w:sz w:val="22"/>
          <w:szCs w:val="22"/>
        </w:rPr>
        <w:t>r</w:t>
      </w:r>
      <w:r>
        <w:rPr>
          <w:spacing w:val="-2"/>
          <w:w w:val="88"/>
          <w:sz w:val="22"/>
          <w:szCs w:val="22"/>
        </w:rPr>
        <w:t>a</w:t>
      </w:r>
      <w:r>
        <w:rPr>
          <w:spacing w:val="-8"/>
          <w:w w:val="88"/>
          <w:sz w:val="22"/>
          <w:szCs w:val="22"/>
        </w:rPr>
        <w:t>w</w:t>
      </w:r>
      <w:r>
        <w:rPr>
          <w:w w:val="88"/>
          <w:sz w:val="22"/>
          <w:szCs w:val="22"/>
        </w:rPr>
        <w:t xml:space="preserve">. </w:t>
      </w:r>
      <w:r>
        <w:rPr>
          <w:spacing w:val="9"/>
          <w:w w:val="88"/>
          <w:sz w:val="22"/>
          <w:szCs w:val="22"/>
        </w:rPr>
        <w:t xml:space="preserve"> </w:t>
      </w:r>
      <w:r>
        <w:rPr>
          <w:sz w:val="22"/>
          <w:szCs w:val="22"/>
        </w:rPr>
        <w:t>1996.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pacing w:val="1"/>
          <w:w w:val="80"/>
          <w:sz w:val="22"/>
          <w:szCs w:val="22"/>
        </w:rPr>
        <w:t>R</w:t>
      </w:r>
      <w:r>
        <w:rPr>
          <w:w w:val="112"/>
          <w:sz w:val="22"/>
          <w:szCs w:val="22"/>
        </w:rPr>
        <w:t>ob</w:t>
      </w:r>
      <w:r>
        <w:rPr>
          <w:spacing w:val="-2"/>
          <w:w w:val="112"/>
          <w:sz w:val="22"/>
          <w:szCs w:val="22"/>
        </w:rPr>
        <w:t>b</w:t>
      </w:r>
      <w:r>
        <w:rPr>
          <w:w w:val="94"/>
          <w:sz w:val="22"/>
          <w:szCs w:val="22"/>
        </w:rPr>
        <w:t>y</w:t>
      </w:r>
      <w:r>
        <w:rPr>
          <w:sz w:val="22"/>
          <w:szCs w:val="22"/>
        </w:rPr>
        <w:t xml:space="preserve"> </w:t>
      </w:r>
      <w:r>
        <w:rPr>
          <w:spacing w:val="-25"/>
          <w:sz w:val="22"/>
          <w:szCs w:val="22"/>
        </w:rPr>
        <w:t xml:space="preserve"> </w:t>
      </w:r>
      <w:r>
        <w:rPr>
          <w:w w:val="76"/>
          <w:sz w:val="22"/>
          <w:szCs w:val="22"/>
        </w:rPr>
        <w:t xml:space="preserve">I. </w:t>
      </w:r>
      <w:r>
        <w:rPr>
          <w:spacing w:val="1"/>
          <w:w w:val="76"/>
          <w:sz w:val="22"/>
          <w:szCs w:val="22"/>
        </w:rPr>
        <w:t xml:space="preserve"> </w:t>
      </w:r>
      <w:r>
        <w:rPr>
          <w:sz w:val="22"/>
          <w:szCs w:val="22"/>
        </w:rPr>
        <w:t>Chand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5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endidi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enuju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w w:val="97"/>
          <w:sz w:val="22"/>
          <w:szCs w:val="22"/>
        </w:rPr>
        <w:t>M</w:t>
      </w:r>
      <w:r>
        <w:rPr>
          <w:w w:val="97"/>
          <w:sz w:val="22"/>
          <w:szCs w:val="22"/>
        </w:rPr>
        <w:t>andi</w:t>
      </w:r>
      <w:r>
        <w:rPr>
          <w:spacing w:val="1"/>
          <w:w w:val="97"/>
          <w:sz w:val="22"/>
          <w:szCs w:val="22"/>
        </w:rPr>
        <w:t>r</w:t>
      </w:r>
      <w:r>
        <w:rPr>
          <w:w w:val="97"/>
          <w:sz w:val="22"/>
          <w:szCs w:val="22"/>
        </w:rPr>
        <w:t>i.</w:t>
      </w:r>
      <w:r>
        <w:rPr>
          <w:spacing w:val="38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 xml:space="preserve">Bandung: </w:t>
      </w:r>
      <w:r>
        <w:rPr>
          <w:spacing w:val="1"/>
          <w:sz w:val="22"/>
          <w:szCs w:val="22"/>
        </w:rPr>
        <w:t xml:space="preserve"> </w:t>
      </w:r>
      <w:r>
        <w:rPr>
          <w:spacing w:val="1"/>
          <w:w w:val="89"/>
          <w:sz w:val="22"/>
          <w:szCs w:val="22"/>
        </w:rPr>
        <w:t>G</w:t>
      </w:r>
      <w:r>
        <w:rPr>
          <w:w w:val="109"/>
          <w:sz w:val="22"/>
          <w:szCs w:val="22"/>
        </w:rPr>
        <w:t>ene</w:t>
      </w:r>
      <w:r>
        <w:rPr>
          <w:spacing w:val="-1"/>
          <w:w w:val="109"/>
          <w:sz w:val="22"/>
          <w:szCs w:val="22"/>
        </w:rPr>
        <w:t>r</w:t>
      </w:r>
      <w:r>
        <w:rPr>
          <w:sz w:val="22"/>
          <w:szCs w:val="22"/>
        </w:rPr>
        <w:t>asi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2"/>
          <w:w w:val="71"/>
          <w:sz w:val="22"/>
          <w:szCs w:val="22"/>
        </w:rPr>
        <w:t>I</w:t>
      </w:r>
      <w:r>
        <w:rPr>
          <w:w w:val="101"/>
          <w:sz w:val="22"/>
          <w:szCs w:val="22"/>
        </w:rPr>
        <w:t>n</w:t>
      </w:r>
      <w:r>
        <w:rPr>
          <w:spacing w:val="-3"/>
          <w:w w:val="101"/>
          <w:sz w:val="22"/>
          <w:szCs w:val="22"/>
        </w:rPr>
        <w:t>f</w:t>
      </w:r>
      <w:r>
        <w:rPr>
          <w:w w:val="105"/>
          <w:sz w:val="22"/>
          <w:szCs w:val="22"/>
        </w:rPr>
        <w:t>omedia,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2006.</w:t>
      </w:r>
    </w:p>
    <w:p w:rsidR="00A31BD9" w:rsidRDefault="00021A40">
      <w:pPr>
        <w:spacing w:before="47" w:line="284" w:lineRule="auto"/>
        <w:ind w:left="741" w:right="1062" w:hanging="454"/>
        <w:jc w:val="both"/>
        <w:rPr>
          <w:sz w:val="22"/>
          <w:szCs w:val="22"/>
        </w:rPr>
      </w:pPr>
      <w:r>
        <w:rPr>
          <w:spacing w:val="1"/>
          <w:w w:val="96"/>
          <w:sz w:val="22"/>
          <w:szCs w:val="22"/>
        </w:rPr>
        <w:t>S</w:t>
      </w:r>
      <w:r>
        <w:rPr>
          <w:w w:val="96"/>
          <w:sz w:val="22"/>
          <w:szCs w:val="22"/>
        </w:rPr>
        <w:t>afa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ia,</w:t>
      </w:r>
      <w:r>
        <w:rPr>
          <w:spacing w:val="-3"/>
          <w:w w:val="96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ia</w:t>
      </w:r>
      <w:r>
        <w:rPr>
          <w:spacing w:val="-1"/>
          <w:w w:val="104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2"/>
          <w:w w:val="105"/>
          <w:sz w:val="22"/>
          <w:szCs w:val="22"/>
        </w:rPr>
        <w:t>r</w:t>
      </w:r>
      <w:r>
        <w:rPr>
          <w:w w:val="109"/>
          <w:sz w:val="22"/>
          <w:szCs w:val="22"/>
        </w:rPr>
        <w:t>o</w:t>
      </w:r>
      <w:r>
        <w:rPr>
          <w:spacing w:val="-1"/>
          <w:sz w:val="22"/>
          <w:szCs w:val="22"/>
        </w:rPr>
        <w:t xml:space="preserve"> </w:t>
      </w:r>
      <w:r>
        <w:rPr>
          <w:w w:val="77"/>
          <w:sz w:val="22"/>
          <w:szCs w:val="22"/>
        </w:rPr>
        <w:t>&amp;</w:t>
      </w:r>
      <w:r>
        <w:rPr>
          <w:spacing w:val="12"/>
          <w:w w:val="7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aput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Nof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ans</w:t>
      </w:r>
      <w:r>
        <w:rPr>
          <w:spacing w:val="3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E</w:t>
      </w:r>
      <w:r>
        <w:rPr>
          <w:spacing w:val="4"/>
          <w:w w:val="91"/>
          <w:sz w:val="22"/>
          <w:szCs w:val="22"/>
        </w:rPr>
        <w:t>k</w:t>
      </w:r>
      <w:r>
        <w:rPr>
          <w:w w:val="91"/>
          <w:sz w:val="22"/>
          <w:szCs w:val="22"/>
        </w:rPr>
        <w:t>a.</w:t>
      </w:r>
      <w:r>
        <w:rPr>
          <w:spacing w:val="4"/>
          <w:w w:val="9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anajemen</w:t>
      </w:r>
      <w:r>
        <w:rPr>
          <w:spacing w:val="47"/>
          <w:sz w:val="22"/>
          <w:szCs w:val="22"/>
        </w:rPr>
        <w:t xml:space="preserve"> </w:t>
      </w:r>
      <w:r>
        <w:rPr>
          <w:w w:val="95"/>
          <w:sz w:val="22"/>
          <w:szCs w:val="22"/>
        </w:rPr>
        <w:t>Emosi:</w:t>
      </w:r>
      <w:r>
        <w:rPr>
          <w:spacing w:val="2"/>
          <w:w w:val="9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ebuah</w:t>
      </w:r>
      <w:r>
        <w:rPr>
          <w:spacing w:val="42"/>
          <w:sz w:val="22"/>
          <w:szCs w:val="22"/>
        </w:rPr>
        <w:t xml:space="preserve"> </w:t>
      </w:r>
      <w:r>
        <w:rPr>
          <w:spacing w:val="-6"/>
          <w:w w:val="95"/>
          <w:sz w:val="22"/>
          <w:szCs w:val="22"/>
        </w:rPr>
        <w:t>P</w:t>
      </w:r>
      <w:r>
        <w:rPr>
          <w:w w:val="110"/>
          <w:sz w:val="22"/>
          <w:szCs w:val="22"/>
        </w:rPr>
        <w:t xml:space="preserve">anduan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das</w:t>
      </w:r>
      <w:r>
        <w:rPr>
          <w:spacing w:val="26"/>
          <w:sz w:val="22"/>
          <w:szCs w:val="22"/>
        </w:rPr>
        <w:t xml:space="preserve"> </w:t>
      </w:r>
      <w:r>
        <w:rPr>
          <w:sz w:val="22"/>
          <w:szCs w:val="22"/>
        </w:rPr>
        <w:t>Bagaimana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engelola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 xml:space="preserve">Emosi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ositif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H</w:t>
      </w:r>
      <w:r>
        <w:rPr>
          <w:sz w:val="22"/>
          <w:szCs w:val="22"/>
        </w:rPr>
        <w:t>idup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nda.</w:t>
      </w:r>
      <w:r>
        <w:rPr>
          <w:spacing w:val="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Ja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ta: </w:t>
      </w:r>
      <w:r>
        <w:rPr>
          <w:w w:val="96"/>
          <w:sz w:val="22"/>
          <w:szCs w:val="22"/>
        </w:rPr>
        <w:t>Bumi</w:t>
      </w:r>
      <w:r>
        <w:rPr>
          <w:spacing w:val="-1"/>
          <w:w w:val="96"/>
          <w:sz w:val="22"/>
          <w:szCs w:val="22"/>
        </w:rPr>
        <w:t xml:space="preserve"> A</w:t>
      </w:r>
      <w:r>
        <w:rPr>
          <w:w w:val="96"/>
          <w:sz w:val="22"/>
          <w:szCs w:val="22"/>
        </w:rPr>
        <w:t>ksa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a,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2009.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afa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ia,</w:t>
      </w:r>
      <w:r>
        <w:rPr>
          <w:spacing w:val="-14"/>
          <w:sz w:val="22"/>
          <w:szCs w:val="22"/>
        </w:rPr>
        <w:t xml:space="preserve"> </w:t>
      </w:r>
      <w:r>
        <w:rPr>
          <w:spacing w:val="-10"/>
          <w:w w:val="81"/>
          <w:sz w:val="22"/>
          <w:szCs w:val="22"/>
        </w:rPr>
        <w:t>T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>ia</w:t>
      </w:r>
      <w:r>
        <w:rPr>
          <w:spacing w:val="-1"/>
          <w:w w:val="104"/>
          <w:sz w:val="22"/>
          <w:szCs w:val="22"/>
        </w:rPr>
        <w:t>n</w:t>
      </w:r>
      <w:r>
        <w:rPr>
          <w:spacing w:val="-1"/>
          <w:w w:val="119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2"/>
          <w:w w:val="105"/>
          <w:sz w:val="22"/>
          <w:szCs w:val="22"/>
        </w:rPr>
        <w:t>r</w:t>
      </w:r>
      <w:r>
        <w:rPr>
          <w:w w:val="109"/>
          <w:sz w:val="22"/>
          <w:szCs w:val="22"/>
        </w:rPr>
        <w:t>o</w:t>
      </w:r>
      <w:r>
        <w:rPr>
          <w:spacing w:val="17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Nof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ans</w:t>
      </w:r>
      <w:r>
        <w:rPr>
          <w:spacing w:val="2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aput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a,</w:t>
      </w:r>
      <w:r>
        <w:rPr>
          <w:spacing w:val="4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anajemen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Emosi,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Bumi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-1"/>
          <w:w w:val="96"/>
          <w:sz w:val="22"/>
          <w:szCs w:val="22"/>
        </w:rPr>
        <w:t>A</w:t>
      </w:r>
      <w:r>
        <w:rPr>
          <w:w w:val="96"/>
          <w:sz w:val="22"/>
          <w:szCs w:val="22"/>
        </w:rPr>
        <w:t>ksa</w:t>
      </w:r>
      <w:r>
        <w:rPr>
          <w:spacing w:val="-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a,</w:t>
      </w:r>
      <w:r>
        <w:rPr>
          <w:spacing w:val="-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>2009.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Dibin.</w:t>
      </w:r>
      <w:r>
        <w:rPr>
          <w:spacing w:val="-6"/>
          <w:w w:val="97"/>
          <w:sz w:val="22"/>
          <w:szCs w:val="22"/>
        </w:rPr>
        <w:t xml:space="preserve"> </w:t>
      </w:r>
      <w:r>
        <w:rPr>
          <w:spacing w:val="-1"/>
          <w:w w:val="79"/>
          <w:sz w:val="22"/>
          <w:szCs w:val="22"/>
        </w:rPr>
        <w:t>“</w:t>
      </w:r>
      <w:r>
        <w:rPr>
          <w:spacing w:val="1"/>
          <w:w w:val="90"/>
          <w:sz w:val="22"/>
          <w:szCs w:val="22"/>
        </w:rPr>
        <w:t>M</w:t>
      </w:r>
      <w:r>
        <w:rPr>
          <w:w w:val="109"/>
          <w:sz w:val="22"/>
          <w:szCs w:val="22"/>
        </w:rPr>
        <w:t>ah</w:t>
      </w:r>
      <w:r>
        <w:rPr>
          <w:spacing w:val="-1"/>
          <w:w w:val="109"/>
          <w:sz w:val="22"/>
          <w:szCs w:val="22"/>
        </w:rPr>
        <w:t>a</w:t>
      </w:r>
      <w:r>
        <w:rPr>
          <w:w w:val="110"/>
          <w:sz w:val="22"/>
          <w:szCs w:val="22"/>
        </w:rPr>
        <w:t>tma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z w:val="22"/>
          <w:szCs w:val="22"/>
        </w:rPr>
        <w:t>andhi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2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Ch</w:t>
      </w:r>
      <w:r>
        <w:rPr>
          <w:spacing w:val="1"/>
          <w:w w:val="97"/>
          <w:sz w:val="22"/>
          <w:szCs w:val="22"/>
        </w:rPr>
        <w:t>r</w:t>
      </w:r>
      <w:r>
        <w:rPr>
          <w:w w:val="102"/>
          <w:sz w:val="22"/>
          <w:szCs w:val="22"/>
        </w:rPr>
        <w:t>istiani</w:t>
      </w:r>
      <w:r>
        <w:rPr>
          <w:spacing w:val="2"/>
          <w:w w:val="102"/>
          <w:sz w:val="22"/>
          <w:szCs w:val="22"/>
        </w:rPr>
        <w:t>t</w:t>
      </w:r>
      <w:r>
        <w:rPr>
          <w:spacing w:val="7"/>
          <w:w w:val="94"/>
          <w:sz w:val="22"/>
          <w:szCs w:val="22"/>
        </w:rPr>
        <w:t>y</w:t>
      </w:r>
      <w:r>
        <w:rPr>
          <w:w w:val="79"/>
          <w:sz w:val="22"/>
          <w:szCs w:val="22"/>
        </w:rPr>
        <w:t>”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</w:t>
      </w:r>
      <w:r>
        <w:rPr>
          <w:spacing w:val="5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od</w:t>
      </w:r>
      <w:r>
        <w:rPr>
          <w:spacing w:val="-2"/>
          <w:w w:val="110"/>
          <w:sz w:val="22"/>
          <w:szCs w:val="22"/>
        </w:rPr>
        <w:t>a</w:t>
      </w:r>
      <w:r>
        <w:rPr>
          <w:spacing w:val="-9"/>
          <w:w w:val="94"/>
          <w:sz w:val="22"/>
          <w:szCs w:val="22"/>
        </w:rPr>
        <w:t>y</w:t>
      </w:r>
      <w:r>
        <w:rPr>
          <w:w w:val="82"/>
          <w:sz w:val="22"/>
          <w:szCs w:val="22"/>
        </w:rPr>
        <w:t>.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Q4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gustus</w:t>
      </w:r>
      <w:r>
        <w:rPr>
          <w:spacing w:val="12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2008</w:t>
      </w:r>
    </w:p>
    <w:p w:rsidR="00A31BD9" w:rsidRDefault="00021A40">
      <w:pPr>
        <w:spacing w:before="47" w:line="284" w:lineRule="auto"/>
        <w:ind w:left="741" w:right="1063" w:hanging="454"/>
        <w:jc w:val="both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04"/>
          <w:sz w:val="22"/>
          <w:szCs w:val="22"/>
        </w:rPr>
        <w:t>a</w:t>
      </w:r>
      <w:r>
        <w:rPr>
          <w:spacing w:val="1"/>
          <w:w w:val="104"/>
          <w:sz w:val="22"/>
          <w:szCs w:val="22"/>
        </w:rPr>
        <w:t>r</w:t>
      </w:r>
      <w:r>
        <w:rPr>
          <w:w w:val="110"/>
          <w:sz w:val="22"/>
          <w:szCs w:val="22"/>
        </w:rPr>
        <w:t>n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7"/>
          <w:sz w:val="22"/>
          <w:szCs w:val="22"/>
        </w:rPr>
        <w:t>onald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A.</w:t>
      </w:r>
      <w:r>
        <w:rPr>
          <w:spacing w:val="-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sing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edia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18"/>
          <w:sz w:val="22"/>
          <w:szCs w:val="22"/>
        </w:rPr>
        <w:t xml:space="preserve"> </w:t>
      </w:r>
      <w:r>
        <w:rPr>
          <w:spacing w:val="1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eli</w:t>
      </w:r>
      <w:r>
        <w:rPr>
          <w:spacing w:val="-1"/>
          <w:w w:val="102"/>
          <w:sz w:val="22"/>
          <w:szCs w:val="22"/>
        </w:rPr>
        <w:t>g</w:t>
      </w:r>
      <w:r>
        <w:rPr>
          <w:w w:val="103"/>
          <w:sz w:val="22"/>
          <w:szCs w:val="22"/>
        </w:rPr>
        <w:t>ious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8"/>
          <w:sz w:val="22"/>
          <w:szCs w:val="22"/>
        </w:rPr>
        <w:t>duc</w:t>
      </w:r>
      <w:r>
        <w:rPr>
          <w:spacing w:val="-1"/>
          <w:w w:val="108"/>
          <w:sz w:val="22"/>
          <w:szCs w:val="22"/>
        </w:rPr>
        <w:t>a</w:t>
      </w:r>
      <w:r>
        <w:rPr>
          <w:w w:val="103"/>
          <w:sz w:val="22"/>
          <w:szCs w:val="22"/>
        </w:rPr>
        <w:t>tion.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Bi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mingham,</w:t>
      </w:r>
      <w:r>
        <w:rPr>
          <w:spacing w:val="21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4"/>
          <w:sz w:val="22"/>
          <w:szCs w:val="22"/>
        </w:rPr>
        <w:t xml:space="preserve">labama: </w:t>
      </w:r>
      <w:r>
        <w:rPr>
          <w:spacing w:val="1"/>
          <w:w w:val="80"/>
          <w:sz w:val="22"/>
          <w:szCs w:val="22"/>
        </w:rPr>
        <w:t>R</w:t>
      </w:r>
      <w:r>
        <w:rPr>
          <w:w w:val="102"/>
          <w:sz w:val="22"/>
          <w:szCs w:val="22"/>
        </w:rPr>
        <w:t>eli</w:t>
      </w:r>
      <w:r>
        <w:rPr>
          <w:spacing w:val="-1"/>
          <w:w w:val="102"/>
          <w:sz w:val="22"/>
          <w:szCs w:val="22"/>
        </w:rPr>
        <w:t>g</w:t>
      </w:r>
      <w:r>
        <w:rPr>
          <w:w w:val="103"/>
          <w:sz w:val="22"/>
          <w:szCs w:val="22"/>
        </w:rPr>
        <w:t>ious</w:t>
      </w:r>
      <w:r>
        <w:rPr>
          <w:spacing w:val="-8"/>
          <w:sz w:val="22"/>
          <w:szCs w:val="22"/>
        </w:rPr>
        <w:t xml:space="preserve"> </w:t>
      </w:r>
      <w:r>
        <w:rPr>
          <w:spacing w:val="-1"/>
          <w:w w:val="80"/>
          <w:sz w:val="22"/>
          <w:szCs w:val="22"/>
        </w:rPr>
        <w:t>E</w:t>
      </w:r>
      <w:r>
        <w:rPr>
          <w:w w:val="108"/>
          <w:sz w:val="22"/>
          <w:szCs w:val="22"/>
        </w:rPr>
        <w:t>duc</w:t>
      </w:r>
      <w:r>
        <w:rPr>
          <w:spacing w:val="-1"/>
          <w:w w:val="108"/>
          <w:sz w:val="22"/>
          <w:szCs w:val="22"/>
        </w:rPr>
        <w:t>a</w:t>
      </w:r>
      <w:r>
        <w:rPr>
          <w:w w:val="107"/>
          <w:sz w:val="22"/>
          <w:szCs w:val="22"/>
        </w:rPr>
        <w:t>tion</w:t>
      </w:r>
      <w:r>
        <w:rPr>
          <w:spacing w:val="-8"/>
          <w:sz w:val="22"/>
          <w:szCs w:val="22"/>
        </w:rPr>
        <w:t xml:space="preserve"> </w:t>
      </w:r>
      <w:r>
        <w:rPr>
          <w:spacing w:val="-4"/>
          <w:w w:val="95"/>
          <w:sz w:val="22"/>
          <w:szCs w:val="22"/>
        </w:rPr>
        <w:t>P</w:t>
      </w:r>
      <w:r>
        <w:rPr>
          <w:spacing w:val="-2"/>
          <w:w w:val="98"/>
          <w:sz w:val="22"/>
          <w:szCs w:val="22"/>
        </w:rPr>
        <w:t>r</w:t>
      </w:r>
      <w:r>
        <w:rPr>
          <w:w w:val="105"/>
          <w:sz w:val="22"/>
          <w:szCs w:val="22"/>
        </w:rPr>
        <w:t>es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1987.</w:t>
      </w:r>
    </w:p>
    <w:p w:rsidR="00A31BD9" w:rsidRDefault="00021A40">
      <w:pPr>
        <w:spacing w:before="1" w:line="284" w:lineRule="auto"/>
        <w:ind w:left="741" w:right="1062" w:hanging="454"/>
        <w:jc w:val="both"/>
        <w:rPr>
          <w:sz w:val="22"/>
          <w:szCs w:val="22"/>
        </w:rPr>
      </w:pPr>
      <w:r>
        <w:rPr>
          <w:w w:val="92"/>
          <w:sz w:val="22"/>
          <w:szCs w:val="22"/>
        </w:rPr>
        <w:t>Si</w:t>
      </w:r>
      <w:r>
        <w:rPr>
          <w:spacing w:val="1"/>
          <w:w w:val="92"/>
          <w:sz w:val="22"/>
          <w:szCs w:val="22"/>
        </w:rPr>
        <w:t>r</w:t>
      </w:r>
      <w:r>
        <w:rPr>
          <w:w w:val="92"/>
          <w:sz w:val="22"/>
          <w:szCs w:val="22"/>
        </w:rPr>
        <w:t>iliu</w:t>
      </w:r>
      <w:r>
        <w:rPr>
          <w:spacing w:val="-2"/>
          <w:w w:val="92"/>
          <w:sz w:val="22"/>
          <w:szCs w:val="22"/>
        </w:rPr>
        <w:t>s</w:t>
      </w:r>
      <w:r>
        <w:rPr>
          <w:w w:val="92"/>
          <w:sz w:val="22"/>
          <w:szCs w:val="22"/>
        </w:rPr>
        <w:t xml:space="preserve">. 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elen</w:t>
      </w:r>
      <w:r>
        <w:rPr>
          <w:spacing w:val="47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 xml:space="preserve">dalam </w:t>
      </w:r>
      <w:r>
        <w:rPr>
          <w:spacing w:val="24"/>
          <w:sz w:val="22"/>
          <w:szCs w:val="22"/>
        </w:rPr>
        <w:t xml:space="preserve"> </w:t>
      </w:r>
      <w:r>
        <w:rPr>
          <w:w w:val="108"/>
          <w:sz w:val="22"/>
          <w:szCs w:val="22"/>
        </w:rPr>
        <w:t>sbele</w:t>
      </w:r>
      <w:r>
        <w:rPr>
          <w:spacing w:val="-7"/>
          <w:w w:val="108"/>
          <w:sz w:val="22"/>
          <w:szCs w:val="22"/>
        </w:rPr>
        <w:t>n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39"/>
          <w:w w:val="101"/>
          <w:sz w:val="22"/>
          <w:szCs w:val="22"/>
        </w:rPr>
        <w:t xml:space="preserve"> </w:t>
      </w:r>
      <w:r>
        <w:rPr>
          <w:spacing w:val="-7"/>
          <w:w w:val="89"/>
          <w:sz w:val="22"/>
          <w:szCs w:val="22"/>
        </w:rPr>
        <w:t>W</w:t>
      </w:r>
      <w:r>
        <w:rPr>
          <w:w w:val="108"/>
          <w:sz w:val="22"/>
          <w:szCs w:val="22"/>
        </w:rPr>
        <w:t>eblo</w:t>
      </w:r>
      <w:r>
        <w:rPr>
          <w:spacing w:val="-3"/>
          <w:w w:val="108"/>
          <w:sz w:val="22"/>
          <w:szCs w:val="22"/>
        </w:rPr>
        <w:t>g</w:t>
      </w:r>
      <w:r>
        <w:rPr>
          <w:w w:val="82"/>
          <w:sz w:val="22"/>
          <w:szCs w:val="22"/>
        </w:rPr>
        <w:t>,</w:t>
      </w:r>
      <w:r>
        <w:rPr>
          <w:spacing w:val="28"/>
          <w:w w:val="82"/>
          <w:sz w:val="22"/>
          <w:szCs w:val="22"/>
        </w:rPr>
        <w:t xml:space="preserve"> </w:t>
      </w:r>
      <w:r>
        <w:rPr>
          <w:sz w:val="22"/>
          <w:szCs w:val="22"/>
        </w:rPr>
        <w:t>“Rud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32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ipling</w:t>
      </w:r>
      <w:r>
        <w:rPr>
          <w:spacing w:val="47"/>
          <w:w w:val="10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puisi</w:t>
      </w:r>
      <w:r>
        <w:rPr>
          <w:spacing w:val="36"/>
          <w:sz w:val="22"/>
          <w:szCs w:val="22"/>
        </w:rPr>
        <w:t xml:space="preserve"> </w:t>
      </w:r>
      <w:r>
        <w:rPr>
          <w:w w:val="71"/>
          <w:sz w:val="22"/>
          <w:szCs w:val="22"/>
        </w:rPr>
        <w:t>‘</w:t>
      </w:r>
      <w:r>
        <w:rPr>
          <w:spacing w:val="1"/>
          <w:w w:val="71"/>
          <w:sz w:val="22"/>
          <w:szCs w:val="22"/>
        </w:rPr>
        <w:t>I</w:t>
      </w:r>
      <w:r>
        <w:rPr>
          <w:spacing w:val="11"/>
          <w:w w:val="71"/>
          <w:sz w:val="22"/>
          <w:szCs w:val="22"/>
        </w:rPr>
        <w:t>f</w:t>
      </w:r>
      <w:r>
        <w:rPr>
          <w:w w:val="71"/>
          <w:sz w:val="22"/>
          <w:szCs w:val="22"/>
        </w:rPr>
        <w:t xml:space="preserve">’ </w:t>
      </w:r>
      <w:r>
        <w:rPr>
          <w:spacing w:val="7"/>
          <w:w w:val="71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y</w:t>
      </w:r>
      <w:r>
        <w:rPr>
          <w:w w:val="110"/>
          <w:sz w:val="22"/>
          <w:szCs w:val="22"/>
        </w:rPr>
        <w:t xml:space="preserve">ang 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ersoho</w:t>
      </w:r>
      <w:r>
        <w:rPr>
          <w:spacing w:val="-12"/>
          <w:w w:val="106"/>
          <w:sz w:val="22"/>
          <w:szCs w:val="22"/>
        </w:rPr>
        <w:t>r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1" w:line="284" w:lineRule="auto"/>
        <w:ind w:left="741" w:right="1063" w:hanging="454"/>
        <w:jc w:val="both"/>
        <w:rPr>
          <w:sz w:val="22"/>
          <w:szCs w:val="22"/>
        </w:rPr>
      </w:pPr>
      <w:r>
        <w:rPr>
          <w:w w:val="85"/>
          <w:sz w:val="22"/>
          <w:szCs w:val="22"/>
        </w:rPr>
        <w:t>Sil</w:t>
      </w:r>
      <w:r>
        <w:rPr>
          <w:spacing w:val="-6"/>
          <w:w w:val="85"/>
          <w:sz w:val="22"/>
          <w:szCs w:val="22"/>
        </w:rPr>
        <w:t>f</w:t>
      </w:r>
      <w:r>
        <w:rPr>
          <w:w w:val="85"/>
          <w:sz w:val="22"/>
          <w:szCs w:val="22"/>
        </w:rPr>
        <w:t>,</w:t>
      </w:r>
      <w:r>
        <w:rPr>
          <w:spacing w:val="14"/>
          <w:w w:val="85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07"/>
          <w:sz w:val="22"/>
          <w:szCs w:val="22"/>
        </w:rPr>
        <w:t>ga</w:t>
      </w:r>
      <w:r>
        <w:rPr>
          <w:spacing w:val="-2"/>
          <w:w w:val="107"/>
          <w:sz w:val="22"/>
          <w:szCs w:val="22"/>
        </w:rPr>
        <w:t>r</w:t>
      </w:r>
      <w:r>
        <w:rPr>
          <w:w w:val="115"/>
          <w:sz w:val="22"/>
          <w:szCs w:val="22"/>
        </w:rPr>
        <w:t>e</w:t>
      </w:r>
      <w:r>
        <w:rPr>
          <w:spacing w:val="-1"/>
          <w:w w:val="115"/>
          <w:sz w:val="22"/>
          <w:szCs w:val="22"/>
        </w:rPr>
        <w:t>t</w:t>
      </w:r>
      <w:r>
        <w:rPr>
          <w:w w:val="82"/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One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Hund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</w:t>
      </w:r>
      <w:r>
        <w:rPr>
          <w:spacing w:val="3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isdom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ies</w:t>
      </w:r>
      <w:r>
        <w:rPr>
          <w:spacing w:val="13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ound</w:t>
      </w:r>
      <w:r>
        <w:rPr>
          <w:spacing w:val="13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>he</w:t>
      </w:r>
      <w:r>
        <w:rPr>
          <w:spacing w:val="-3"/>
          <w:sz w:val="22"/>
          <w:szCs w:val="22"/>
        </w:rPr>
        <w:t xml:space="preserve"> </w:t>
      </w:r>
      <w:r>
        <w:rPr>
          <w:spacing w:val="-7"/>
          <w:w w:val="96"/>
          <w:sz w:val="22"/>
          <w:szCs w:val="22"/>
        </w:rPr>
        <w:t>W</w:t>
      </w:r>
      <w:r>
        <w:rPr>
          <w:w w:val="96"/>
          <w:sz w:val="22"/>
          <w:szCs w:val="22"/>
        </w:rPr>
        <w:t>o</w:t>
      </w:r>
      <w:r>
        <w:rPr>
          <w:spacing w:val="1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l</w:t>
      </w:r>
      <w:r>
        <w:rPr>
          <w:spacing w:val="-2"/>
          <w:w w:val="96"/>
          <w:sz w:val="22"/>
          <w:szCs w:val="22"/>
        </w:rPr>
        <w:t>d</w:t>
      </w:r>
      <w:r>
        <w:rPr>
          <w:w w:val="96"/>
          <w:sz w:val="22"/>
          <w:szCs w:val="22"/>
        </w:rPr>
        <w:t>.</w:t>
      </w:r>
      <w:r>
        <w:rPr>
          <w:spacing w:val="11"/>
          <w:w w:val="96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Ja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ta: </w:t>
      </w:r>
      <w:r>
        <w:rPr>
          <w:w w:val="92"/>
          <w:sz w:val="22"/>
          <w:szCs w:val="22"/>
        </w:rPr>
        <w:t>G</w:t>
      </w:r>
      <w:r>
        <w:rPr>
          <w:spacing w:val="-1"/>
          <w:w w:val="92"/>
          <w:sz w:val="22"/>
          <w:szCs w:val="22"/>
        </w:rPr>
        <w:t>r</w:t>
      </w:r>
      <w:r>
        <w:rPr>
          <w:w w:val="106"/>
          <w:sz w:val="22"/>
          <w:szCs w:val="22"/>
        </w:rPr>
        <w:t>asind</w:t>
      </w:r>
      <w:r>
        <w:rPr>
          <w:spacing w:val="-5"/>
          <w:w w:val="106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2005.</w:t>
      </w:r>
    </w:p>
    <w:p w:rsidR="00A31BD9" w:rsidRDefault="00021A40">
      <w:pPr>
        <w:spacing w:before="1"/>
        <w:ind w:left="287"/>
        <w:rPr>
          <w:sz w:val="22"/>
          <w:szCs w:val="22"/>
        </w:rPr>
      </w:pPr>
      <w:r>
        <w:rPr>
          <w:spacing w:val="1"/>
          <w:w w:val="88"/>
          <w:sz w:val="22"/>
          <w:szCs w:val="22"/>
        </w:rPr>
        <w:t>S</w:t>
      </w:r>
      <w:r>
        <w:rPr>
          <w:w w:val="110"/>
          <w:sz w:val="22"/>
          <w:szCs w:val="22"/>
        </w:rPr>
        <w:t>op</w:t>
      </w:r>
      <w:r>
        <w:rPr>
          <w:spacing w:val="-1"/>
          <w:w w:val="110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12"/>
          <w:w w:val="106"/>
          <w:sz w:val="22"/>
          <w:szCs w:val="22"/>
        </w:rPr>
        <w:t>r</w:t>
      </w:r>
      <w:r>
        <w:rPr>
          <w:w w:val="82"/>
          <w:sz w:val="22"/>
          <w:szCs w:val="22"/>
        </w:rPr>
        <w:t>,</w:t>
      </w:r>
      <w:r>
        <w:rPr>
          <w:spacing w:val="-11"/>
          <w:sz w:val="22"/>
          <w:szCs w:val="22"/>
        </w:rPr>
        <w:t xml:space="preserve"> </w:t>
      </w:r>
      <w:r>
        <w:rPr>
          <w:w w:val="101"/>
          <w:sz w:val="22"/>
          <w:szCs w:val="22"/>
        </w:rPr>
        <w:t>Sulars</w:t>
      </w:r>
      <w:r>
        <w:rPr>
          <w:spacing w:val="-5"/>
          <w:w w:val="101"/>
          <w:sz w:val="22"/>
          <w:szCs w:val="22"/>
        </w:rPr>
        <w:t>o</w:t>
      </w:r>
      <w:r>
        <w:rPr>
          <w:w w:val="82"/>
          <w:sz w:val="22"/>
          <w:szCs w:val="22"/>
        </w:rPr>
        <w:t>.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pacing w:val="-11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1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lmu</w:t>
      </w:r>
      <w:r>
        <w:rPr>
          <w:spacing w:val="-11"/>
          <w:sz w:val="22"/>
          <w:szCs w:val="22"/>
        </w:rPr>
        <w:t xml:space="preserve"> </w:t>
      </w:r>
      <w:r>
        <w:rPr>
          <w:spacing w:val="-5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engetahuan.</w:t>
      </w:r>
      <w:r>
        <w:rPr>
          <w:spacing w:val="-20"/>
          <w:w w:val="108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-20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TPK</w:t>
      </w:r>
      <w:r>
        <w:rPr>
          <w:spacing w:val="-2"/>
          <w:w w:val="8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Gunung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1982.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w w:val="98"/>
          <w:sz w:val="22"/>
          <w:szCs w:val="22"/>
        </w:rPr>
        <w:t>————.</w:t>
      </w:r>
      <w:r>
        <w:rPr>
          <w:spacing w:val="-4"/>
          <w:w w:val="9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7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2"/>
          <w:sz w:val="22"/>
          <w:szCs w:val="22"/>
        </w:rPr>
        <w:t>lmu</w:t>
      </w:r>
      <w:r>
        <w:rPr>
          <w:spacing w:val="-5"/>
          <w:w w:val="102"/>
          <w:sz w:val="22"/>
          <w:szCs w:val="22"/>
        </w:rPr>
        <w:t>P</w:t>
      </w:r>
      <w:r>
        <w:rPr>
          <w:w w:val="110"/>
          <w:sz w:val="22"/>
          <w:szCs w:val="22"/>
        </w:rPr>
        <w:t>engetahuan,</w:t>
      </w:r>
      <w:r>
        <w:rPr>
          <w:spacing w:val="-5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115"/>
          <w:sz w:val="22"/>
          <w:szCs w:val="22"/>
        </w:rPr>
        <w:t>e</w:t>
      </w:r>
      <w:r>
        <w:rPr>
          <w:spacing w:val="-1"/>
          <w:w w:val="115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2.</w:t>
      </w:r>
      <w:r>
        <w:rPr>
          <w:spacing w:val="-2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-14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TPK</w:t>
      </w:r>
      <w:r>
        <w:rPr>
          <w:spacing w:val="4"/>
          <w:w w:val="83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Gunung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ulia.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1987.</w:t>
      </w:r>
    </w:p>
    <w:p w:rsidR="00A31BD9" w:rsidRDefault="00021A40">
      <w:pPr>
        <w:spacing w:before="47"/>
        <w:ind w:left="287"/>
        <w:rPr>
          <w:sz w:val="22"/>
          <w:szCs w:val="22"/>
        </w:rPr>
      </w:pPr>
      <w:r>
        <w:rPr>
          <w:w w:val="105"/>
          <w:sz w:val="22"/>
          <w:szCs w:val="22"/>
        </w:rPr>
        <w:t>Susen</w:t>
      </w:r>
      <w:r>
        <w:rPr>
          <w:spacing w:val="-5"/>
          <w:w w:val="105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anz </w:t>
      </w:r>
      <w:r>
        <w:rPr>
          <w:spacing w:val="1"/>
          <w:w w:val="90"/>
          <w:sz w:val="22"/>
          <w:szCs w:val="22"/>
        </w:rPr>
        <w:t>M</w:t>
      </w:r>
      <w:r>
        <w:rPr>
          <w:w w:val="110"/>
          <w:sz w:val="22"/>
          <w:szCs w:val="22"/>
        </w:rPr>
        <w:t>a</w:t>
      </w:r>
      <w:r>
        <w:rPr>
          <w:spacing w:val="-1"/>
          <w:w w:val="110"/>
          <w:sz w:val="22"/>
          <w:szCs w:val="22"/>
        </w:rPr>
        <w:t>g</w:t>
      </w:r>
      <w:r>
        <w:rPr>
          <w:w w:val="101"/>
          <w:sz w:val="22"/>
          <w:szCs w:val="22"/>
        </w:rPr>
        <w:t>ni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w w:val="94"/>
          <w:sz w:val="22"/>
          <w:szCs w:val="22"/>
        </w:rPr>
        <w:t>E</w:t>
      </w:r>
      <w:r>
        <w:rPr>
          <w:w w:val="94"/>
          <w:sz w:val="22"/>
          <w:szCs w:val="22"/>
        </w:rPr>
        <w:t>ti</w:t>
      </w:r>
      <w:r>
        <w:rPr>
          <w:spacing w:val="4"/>
          <w:w w:val="94"/>
          <w:sz w:val="22"/>
          <w:szCs w:val="22"/>
        </w:rPr>
        <w:t>k</w:t>
      </w:r>
      <w:r>
        <w:rPr>
          <w:w w:val="94"/>
          <w:sz w:val="22"/>
          <w:szCs w:val="22"/>
        </w:rPr>
        <w:t>a</w:t>
      </w:r>
      <w:r>
        <w:rPr>
          <w:spacing w:val="10"/>
          <w:w w:val="9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bad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Kedua</w:t>
      </w:r>
      <w:r>
        <w:rPr>
          <w:spacing w:val="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uluh.</w:t>
      </w:r>
      <w:r>
        <w:rPr>
          <w:spacing w:val="-2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46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2"/>
          <w:sz w:val="22"/>
          <w:szCs w:val="22"/>
        </w:rPr>
        <w:t>anisiu</w:t>
      </w:r>
      <w:r>
        <w:rPr>
          <w:spacing w:val="-2"/>
          <w:w w:val="102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47"/>
        <w:ind w:left="741"/>
        <w:rPr>
          <w:sz w:val="22"/>
          <w:szCs w:val="22"/>
        </w:rPr>
      </w:pPr>
      <w:r>
        <w:rPr>
          <w:sz w:val="22"/>
          <w:szCs w:val="22"/>
        </w:rPr>
        <w:t>2006.</w:t>
      </w:r>
    </w:p>
    <w:p w:rsidR="00A31BD9" w:rsidRDefault="00021A40">
      <w:pPr>
        <w:spacing w:before="47" w:line="284" w:lineRule="auto"/>
        <w:ind w:left="741" w:right="1062" w:hanging="454"/>
        <w:jc w:val="both"/>
        <w:rPr>
          <w:sz w:val="22"/>
          <w:szCs w:val="22"/>
        </w:rPr>
      </w:pPr>
      <w:r>
        <w:rPr>
          <w:sz w:val="22"/>
          <w:szCs w:val="22"/>
        </w:rPr>
        <w:t>————.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 xml:space="preserve">enjadi 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aksi</w:t>
      </w:r>
      <w:r>
        <w:rPr>
          <w:spacing w:val="33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4"/>
          <w:sz w:val="22"/>
          <w:szCs w:val="22"/>
        </w:rPr>
        <w:t xml:space="preserve">istus  </w:t>
      </w:r>
      <w:r>
        <w:rPr>
          <w:sz w:val="22"/>
          <w:szCs w:val="22"/>
        </w:rPr>
        <w:t>Di</w:t>
      </w:r>
      <w:r>
        <w:rPr>
          <w:spacing w:val="24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11"/>
          <w:sz w:val="22"/>
          <w:szCs w:val="22"/>
        </w:rPr>
        <w:t xml:space="preserve">engah 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t 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ajemu</w:t>
      </w:r>
      <w:r>
        <w:rPr>
          <w:spacing w:val="3"/>
          <w:w w:val="104"/>
          <w:sz w:val="22"/>
          <w:szCs w:val="22"/>
        </w:rPr>
        <w:t>k</w:t>
      </w:r>
      <w:r>
        <w:rPr>
          <w:w w:val="82"/>
          <w:sz w:val="22"/>
          <w:szCs w:val="22"/>
        </w:rPr>
        <w:t xml:space="preserve">.  </w:t>
      </w:r>
      <w:r>
        <w:rPr>
          <w:w w:val="99"/>
          <w:sz w:val="22"/>
          <w:szCs w:val="22"/>
        </w:rPr>
        <w:t>Ja</w:t>
      </w:r>
      <w:r>
        <w:rPr>
          <w:spacing w:val="4"/>
          <w:w w:val="99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ta: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36"/>
          <w:sz w:val="22"/>
          <w:szCs w:val="22"/>
        </w:rPr>
        <w:t xml:space="preserve"> </w:t>
      </w:r>
      <w:r>
        <w:rPr>
          <w:w w:val="103"/>
          <w:sz w:val="22"/>
          <w:szCs w:val="22"/>
        </w:rPr>
        <w:t>Obo</w:t>
      </w:r>
      <w:r>
        <w:rPr>
          <w:spacing w:val="-12"/>
          <w:w w:val="103"/>
          <w:sz w:val="22"/>
          <w:szCs w:val="22"/>
        </w:rPr>
        <w:t>r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2004.</w:t>
      </w:r>
    </w:p>
    <w:p w:rsidR="00A31BD9" w:rsidRDefault="00021A40">
      <w:pPr>
        <w:spacing w:before="1" w:line="284" w:lineRule="auto"/>
        <w:ind w:left="287" w:right="1865"/>
        <w:rPr>
          <w:sz w:val="22"/>
          <w:szCs w:val="22"/>
        </w:rPr>
      </w:pPr>
      <w:r>
        <w:rPr>
          <w:spacing w:val="-16"/>
          <w:w w:val="81"/>
          <w:sz w:val="22"/>
          <w:szCs w:val="22"/>
        </w:rPr>
        <w:t>T</w:t>
      </w:r>
      <w:r>
        <w:rPr>
          <w:w w:val="110"/>
          <w:sz w:val="22"/>
          <w:szCs w:val="22"/>
        </w:rPr>
        <w:t>emp</w:t>
      </w:r>
      <w:r>
        <w:rPr>
          <w:spacing w:val="-5"/>
          <w:w w:val="110"/>
          <w:sz w:val="22"/>
          <w:szCs w:val="22"/>
        </w:rPr>
        <w:t>o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elah</w:t>
      </w:r>
      <w:r>
        <w:rPr>
          <w:spacing w:val="-16"/>
          <w:sz w:val="22"/>
          <w:szCs w:val="22"/>
        </w:rPr>
        <w:t xml:space="preserve"> </w:t>
      </w:r>
      <w:r>
        <w:rPr>
          <w:w w:val="70"/>
          <w:sz w:val="22"/>
          <w:szCs w:val="22"/>
        </w:rPr>
        <w:t>‘</w:t>
      </w:r>
      <w:r>
        <w:rPr>
          <w:spacing w:val="2"/>
          <w:w w:val="70"/>
          <w:sz w:val="22"/>
          <w:szCs w:val="22"/>
        </w:rPr>
        <w:t>K</w:t>
      </w:r>
      <w:r>
        <w:rPr>
          <w:w w:val="104"/>
          <w:sz w:val="22"/>
          <w:szCs w:val="22"/>
        </w:rPr>
        <w:t>iam</w:t>
      </w:r>
      <w:r>
        <w:rPr>
          <w:spacing w:val="-1"/>
          <w:w w:val="104"/>
          <w:sz w:val="22"/>
          <w:szCs w:val="22"/>
        </w:rPr>
        <w:t>a</w:t>
      </w:r>
      <w:r>
        <w:rPr>
          <w:spacing w:val="5"/>
          <w:w w:val="119"/>
          <w:sz w:val="22"/>
          <w:szCs w:val="22"/>
        </w:rPr>
        <w:t>t</w:t>
      </w:r>
      <w:r>
        <w:rPr>
          <w:w w:val="62"/>
          <w:sz w:val="22"/>
          <w:szCs w:val="22"/>
        </w:rPr>
        <w:t>’</w:t>
      </w:r>
      <w:r>
        <w:rPr>
          <w:spacing w:val="-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ek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Sibuea</w:t>
      </w:r>
      <w:r>
        <w:rPr>
          <w:spacing w:val="7"/>
          <w:sz w:val="22"/>
          <w:szCs w:val="22"/>
        </w:rPr>
        <w:t xml:space="preserve"> </w:t>
      </w:r>
      <w:r>
        <w:rPr>
          <w:spacing w:val="-13"/>
          <w:w w:val="93"/>
          <w:sz w:val="22"/>
          <w:szCs w:val="22"/>
        </w:rPr>
        <w:t>T</w:t>
      </w:r>
      <w:r>
        <w:rPr>
          <w:w w:val="93"/>
          <w:sz w:val="22"/>
          <w:szCs w:val="22"/>
        </w:rPr>
        <w:t>ak</w:t>
      </w:r>
      <w:r>
        <w:rPr>
          <w:spacing w:val="-16"/>
          <w:w w:val="93"/>
          <w:sz w:val="22"/>
          <w:szCs w:val="22"/>
        </w:rPr>
        <w:t xml:space="preserve"> </w:t>
      </w:r>
      <w:r>
        <w:rPr>
          <w:spacing w:val="-15"/>
          <w:w w:val="93"/>
          <w:sz w:val="22"/>
          <w:szCs w:val="22"/>
        </w:rPr>
        <w:t>T</w:t>
      </w:r>
      <w:r>
        <w:rPr>
          <w:w w:val="93"/>
          <w:sz w:val="22"/>
          <w:szCs w:val="22"/>
        </w:rPr>
        <w:t>erjad</w:t>
      </w:r>
      <w:r>
        <w:rPr>
          <w:spacing w:val="2"/>
          <w:w w:val="93"/>
          <w:sz w:val="22"/>
          <w:szCs w:val="22"/>
        </w:rPr>
        <w:t>i</w:t>
      </w:r>
      <w:r>
        <w:rPr>
          <w:spacing w:val="-32"/>
          <w:w w:val="93"/>
          <w:sz w:val="22"/>
          <w:szCs w:val="22"/>
        </w:rPr>
        <w:t>”</w:t>
      </w:r>
      <w:r>
        <w:rPr>
          <w:w w:val="93"/>
          <w:sz w:val="22"/>
          <w:szCs w:val="22"/>
        </w:rPr>
        <w:t>,</w:t>
      </w:r>
      <w:r>
        <w:rPr>
          <w:spacing w:val="7"/>
          <w:w w:val="93"/>
          <w:sz w:val="22"/>
          <w:szCs w:val="22"/>
        </w:rPr>
        <w:t xml:space="preserve"> </w:t>
      </w:r>
      <w:r>
        <w:rPr>
          <w:sz w:val="22"/>
          <w:szCs w:val="22"/>
        </w:rPr>
        <w:t>12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ov</w:t>
      </w:r>
      <w:r>
        <w:rPr>
          <w:sz w:val="22"/>
          <w:szCs w:val="22"/>
        </w:rPr>
        <w:t>ember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 xml:space="preserve">2003. </w:t>
      </w:r>
      <w:r>
        <w:rPr>
          <w:spacing w:val="-3"/>
          <w:w w:val="81"/>
          <w:sz w:val="22"/>
          <w:szCs w:val="22"/>
        </w:rPr>
        <w:t>T</w:t>
      </w:r>
      <w:r>
        <w:rPr>
          <w:w w:val="91"/>
          <w:sz w:val="22"/>
          <w:szCs w:val="22"/>
        </w:rPr>
        <w:t>i</w:t>
      </w:r>
      <w:r>
        <w:rPr>
          <w:spacing w:val="5"/>
          <w:w w:val="91"/>
          <w:sz w:val="22"/>
          <w:szCs w:val="22"/>
        </w:rPr>
        <w:t>r</w:t>
      </w:r>
      <w:r>
        <w:rPr>
          <w:w w:val="106"/>
          <w:sz w:val="22"/>
          <w:szCs w:val="22"/>
        </w:rPr>
        <w:t>tamiha</w:t>
      </w:r>
      <w:r>
        <w:rPr>
          <w:spacing w:val="-2"/>
          <w:w w:val="106"/>
          <w:sz w:val="22"/>
          <w:szCs w:val="22"/>
        </w:rPr>
        <w:t>r</w:t>
      </w:r>
      <w:r>
        <w:rPr>
          <w:w w:val="101"/>
          <w:sz w:val="22"/>
          <w:szCs w:val="22"/>
        </w:rPr>
        <w:t>dja,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6"/>
          <w:sz w:val="22"/>
          <w:szCs w:val="22"/>
        </w:rPr>
        <w:t>amue</w:t>
      </w:r>
      <w:r>
        <w:rPr>
          <w:spacing w:val="-2"/>
          <w:w w:val="106"/>
          <w:sz w:val="22"/>
          <w:szCs w:val="22"/>
        </w:rPr>
        <w:t>l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4"/>
          <w:sz w:val="22"/>
          <w:szCs w:val="22"/>
        </w:rPr>
        <w:t>nspi</w:t>
      </w:r>
      <w:r>
        <w:rPr>
          <w:spacing w:val="-1"/>
          <w:w w:val="104"/>
          <w:sz w:val="22"/>
          <w:szCs w:val="22"/>
        </w:rPr>
        <w:t>r</w:t>
      </w:r>
      <w:r>
        <w:rPr>
          <w:sz w:val="22"/>
          <w:szCs w:val="22"/>
        </w:rPr>
        <w:t>asi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pacing w:val="-6"/>
          <w:sz w:val="22"/>
          <w:szCs w:val="22"/>
        </w:rPr>
        <w:t xml:space="preserve"> </w:t>
      </w:r>
      <w:r>
        <w:rPr>
          <w:w w:val="107"/>
          <w:sz w:val="22"/>
          <w:szCs w:val="22"/>
        </w:rPr>
        <w:t>meni</w:t>
      </w:r>
      <w:r>
        <w:rPr>
          <w:spacing w:val="-1"/>
          <w:w w:val="107"/>
          <w:sz w:val="22"/>
          <w:szCs w:val="22"/>
        </w:rPr>
        <w:t>t</w:t>
      </w:r>
      <w:r>
        <w:rPr>
          <w:w w:val="82"/>
          <w:sz w:val="22"/>
          <w:szCs w:val="22"/>
        </w:rPr>
        <w:t>.</w:t>
      </w:r>
      <w:r>
        <w:rPr>
          <w:spacing w:val="-17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ange</w:t>
      </w:r>
      <w:r>
        <w:rPr>
          <w:spacing w:val="-1"/>
          <w:w w:val="109"/>
          <w:sz w:val="22"/>
          <w:szCs w:val="22"/>
        </w:rPr>
        <w:t>r</w:t>
      </w:r>
      <w:r>
        <w:rPr>
          <w:w w:val="104"/>
          <w:sz w:val="22"/>
          <w:szCs w:val="22"/>
        </w:rPr>
        <w:t>ang:</w:t>
      </w:r>
      <w:r>
        <w:rPr>
          <w:spacing w:val="-18"/>
          <w:sz w:val="22"/>
          <w:szCs w:val="22"/>
        </w:rPr>
        <w:t xml:space="preserve"> </w:t>
      </w:r>
      <w:r>
        <w:rPr>
          <w:spacing w:val="-15"/>
          <w:w w:val="74"/>
          <w:sz w:val="22"/>
          <w:szCs w:val="22"/>
        </w:rPr>
        <w:t>Y</w:t>
      </w:r>
      <w:r>
        <w:rPr>
          <w:w w:val="101"/>
          <w:sz w:val="22"/>
          <w:szCs w:val="22"/>
        </w:rPr>
        <w:t>as</w:t>
      </w:r>
      <w:r>
        <w:rPr>
          <w:spacing w:val="4"/>
          <w:w w:val="101"/>
          <w:sz w:val="22"/>
          <w:szCs w:val="22"/>
        </w:rPr>
        <w:t>k</w:t>
      </w:r>
      <w:r>
        <w:rPr>
          <w:w w:val="83"/>
          <w:sz w:val="22"/>
          <w:szCs w:val="22"/>
        </w:rPr>
        <w:t>i.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2008.</w:t>
      </w:r>
    </w:p>
    <w:p w:rsidR="00A31BD9" w:rsidRDefault="00021A40">
      <w:pPr>
        <w:spacing w:before="1"/>
        <w:ind w:left="287"/>
        <w:rPr>
          <w:sz w:val="22"/>
          <w:szCs w:val="22"/>
        </w:rPr>
        <w:sectPr w:rsidR="00A31BD9">
          <w:pgSz w:w="9920" w:h="14120"/>
          <w:pgMar w:top="980" w:right="0" w:bottom="280" w:left="1380" w:header="0" w:footer="1160" w:gutter="0"/>
          <w:cols w:space="720"/>
        </w:sectPr>
      </w:pPr>
      <w:r>
        <w:rPr>
          <w:spacing w:val="-16"/>
          <w:w w:val="81"/>
          <w:sz w:val="22"/>
          <w:szCs w:val="22"/>
        </w:rPr>
        <w:lastRenderedPageBreak/>
        <w:t>T</w:t>
      </w:r>
      <w:r>
        <w:rPr>
          <w:w w:val="106"/>
          <w:sz w:val="22"/>
          <w:szCs w:val="22"/>
        </w:rPr>
        <w:t>okoh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7"/>
          <w:sz w:val="22"/>
          <w:szCs w:val="22"/>
        </w:rPr>
        <w:t xml:space="preserve"> </w:t>
      </w:r>
      <w:r>
        <w:rPr>
          <w:w w:val="80"/>
          <w:sz w:val="22"/>
          <w:szCs w:val="22"/>
        </w:rPr>
        <w:t>“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obe</w:t>
      </w:r>
      <w:r>
        <w:rPr>
          <w:spacing w:val="5"/>
          <w:w w:val="109"/>
          <w:sz w:val="22"/>
          <w:szCs w:val="22"/>
        </w:rPr>
        <w:t>r</w:t>
      </w:r>
      <w:r>
        <w:rPr>
          <w:w w:val="119"/>
          <w:sz w:val="22"/>
          <w:szCs w:val="22"/>
        </w:rPr>
        <w:t>t</w:t>
      </w:r>
      <w:r>
        <w:rPr>
          <w:spacing w:val="-1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ol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insidi:</w:t>
      </w:r>
      <w:r>
        <w:rPr>
          <w:spacing w:val="-11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6"/>
          <w:sz w:val="22"/>
          <w:szCs w:val="22"/>
        </w:rPr>
        <w:t>e</w:t>
      </w:r>
      <w:r>
        <w:rPr>
          <w:spacing w:val="-1"/>
          <w:w w:val="106"/>
          <w:sz w:val="22"/>
          <w:szCs w:val="22"/>
        </w:rPr>
        <w:t>r</w:t>
      </w:r>
      <w:r>
        <w:rPr>
          <w:w w:val="104"/>
          <w:sz w:val="22"/>
          <w:szCs w:val="22"/>
        </w:rPr>
        <w:t>ani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7"/>
          <w:sz w:val="22"/>
          <w:szCs w:val="22"/>
        </w:rPr>
        <w:t>M</w:t>
      </w:r>
      <w:r>
        <w:rPr>
          <w:spacing w:val="-1"/>
          <w:w w:val="97"/>
          <w:sz w:val="22"/>
          <w:szCs w:val="22"/>
        </w:rPr>
        <w:t>a</w:t>
      </w:r>
      <w:r>
        <w:rPr>
          <w:w w:val="97"/>
          <w:sz w:val="22"/>
          <w:szCs w:val="22"/>
        </w:rPr>
        <w:t>ti</w:t>
      </w:r>
      <w:r>
        <w:rPr>
          <w:spacing w:val="-13"/>
          <w:w w:val="97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1"/>
          <w:w w:val="106"/>
          <w:sz w:val="22"/>
          <w:szCs w:val="22"/>
        </w:rPr>
        <w:t>r</w:t>
      </w:r>
      <w:r>
        <w:rPr>
          <w:w w:val="107"/>
          <w:sz w:val="22"/>
          <w:szCs w:val="22"/>
        </w:rPr>
        <w:t>ho</w:t>
      </w:r>
      <w:r>
        <w:rPr>
          <w:spacing w:val="1"/>
          <w:w w:val="107"/>
          <w:sz w:val="22"/>
          <w:szCs w:val="22"/>
        </w:rPr>
        <w:t>r</w:t>
      </w:r>
      <w:r>
        <w:rPr>
          <w:w w:val="107"/>
          <w:sz w:val="22"/>
          <w:szCs w:val="22"/>
        </w:rPr>
        <w:t>m</w:t>
      </w:r>
      <w:r>
        <w:rPr>
          <w:spacing w:val="-1"/>
          <w:w w:val="107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>”</w:t>
      </w:r>
    </w:p>
    <w:p w:rsidR="00A31BD9" w:rsidRDefault="00021A40">
      <w:pPr>
        <w:spacing w:before="73" w:line="284" w:lineRule="auto"/>
        <w:ind w:left="1062" w:right="287"/>
        <w:jc w:val="right"/>
        <w:rPr>
          <w:sz w:val="22"/>
          <w:szCs w:val="22"/>
        </w:rPr>
      </w:pPr>
      <w:r>
        <w:rPr>
          <w:spacing w:val="-10"/>
          <w:w w:val="81"/>
          <w:sz w:val="22"/>
          <w:szCs w:val="22"/>
        </w:rPr>
        <w:lastRenderedPageBreak/>
        <w:t>T</w:t>
      </w:r>
      <w:r>
        <w:rPr>
          <w:spacing w:val="1"/>
          <w:w w:val="98"/>
          <w:sz w:val="22"/>
          <w:szCs w:val="22"/>
        </w:rPr>
        <w:t>r</w:t>
      </w:r>
      <w:r>
        <w:rPr>
          <w:w w:val="107"/>
          <w:sz w:val="22"/>
          <w:szCs w:val="22"/>
        </w:rPr>
        <w:t>ibun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Ne</w:t>
      </w:r>
      <w:r>
        <w:rPr>
          <w:spacing w:val="-1"/>
          <w:sz w:val="22"/>
          <w:szCs w:val="22"/>
        </w:rPr>
        <w:t>w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spacing w:val="-1"/>
          <w:w w:val="79"/>
          <w:sz w:val="22"/>
          <w:szCs w:val="22"/>
        </w:rPr>
        <w:t>“</w:t>
      </w:r>
      <w:r>
        <w:rPr>
          <w:spacing w:val="1"/>
          <w:w w:val="90"/>
          <w:sz w:val="22"/>
          <w:szCs w:val="22"/>
        </w:rPr>
        <w:t>M</w:t>
      </w:r>
      <w:r>
        <w:rPr>
          <w:sz w:val="22"/>
          <w:szCs w:val="22"/>
        </w:rPr>
        <w:t>enelisik</w:t>
      </w:r>
      <w:r>
        <w:rPr>
          <w:spacing w:val="-9"/>
          <w:sz w:val="22"/>
          <w:szCs w:val="22"/>
        </w:rPr>
        <w:t xml:space="preserve"> </w:t>
      </w:r>
      <w:r>
        <w:rPr>
          <w:spacing w:val="2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p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z w:val="22"/>
          <w:szCs w:val="22"/>
        </w:rPr>
        <w:t>99</w:t>
      </w:r>
      <w:r>
        <w:rPr>
          <w:spacing w:val="-5"/>
          <w:sz w:val="22"/>
          <w:szCs w:val="22"/>
        </w:rPr>
        <w:t xml:space="preserve"> </w:t>
      </w:r>
      <w:r>
        <w:rPr>
          <w:spacing w:val="3"/>
          <w:w w:val="92"/>
          <w:sz w:val="22"/>
          <w:szCs w:val="22"/>
        </w:rPr>
        <w:t>M</w:t>
      </w:r>
      <w:r>
        <w:rPr>
          <w:w w:val="92"/>
          <w:sz w:val="22"/>
          <w:szCs w:val="22"/>
        </w:rPr>
        <w:t>iliar</w:t>
      </w:r>
      <w:r>
        <w:rPr>
          <w:spacing w:val="-1"/>
          <w:w w:val="92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4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aan</w:t>
      </w:r>
      <w:r>
        <w:rPr>
          <w:spacing w:val="-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G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yus</w:t>
      </w:r>
      <w:r>
        <w:rPr>
          <w:spacing w:val="-22"/>
          <w:sz w:val="22"/>
          <w:szCs w:val="22"/>
        </w:rPr>
        <w:t xml:space="preserve"> </w:t>
      </w:r>
      <w:r>
        <w:rPr>
          <w:spacing w:val="-14"/>
          <w:w w:val="81"/>
          <w:sz w:val="22"/>
          <w:szCs w:val="22"/>
        </w:rPr>
        <w:t>T</w:t>
      </w:r>
      <w:r>
        <w:rPr>
          <w:w w:val="109"/>
          <w:sz w:val="22"/>
          <w:szCs w:val="22"/>
        </w:rPr>
        <w:t>ambunan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8"/>
          <w:sz w:val="22"/>
          <w:szCs w:val="22"/>
        </w:rPr>
        <w:t xml:space="preserve"> </w:t>
      </w:r>
      <w:r>
        <w:rPr>
          <w:sz w:val="22"/>
          <w:szCs w:val="22"/>
        </w:rPr>
        <w:t>16</w:t>
      </w:r>
      <w:r>
        <w:rPr>
          <w:spacing w:val="-5"/>
          <w:sz w:val="22"/>
          <w:szCs w:val="22"/>
        </w:rPr>
        <w:t xml:space="preserve"> </w:t>
      </w:r>
      <w:r>
        <w:rPr>
          <w:sz w:val="22"/>
          <w:szCs w:val="22"/>
        </w:rPr>
        <w:t>Juni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2010. </w:t>
      </w:r>
      <w:r>
        <w:rPr>
          <w:spacing w:val="-7"/>
          <w:w w:val="77"/>
          <w:sz w:val="22"/>
          <w:szCs w:val="22"/>
        </w:rPr>
        <w:t>V</w:t>
      </w:r>
      <w:r>
        <w:rPr>
          <w:w w:val="109"/>
          <w:sz w:val="22"/>
          <w:szCs w:val="22"/>
        </w:rPr>
        <w:t>an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z w:val="22"/>
          <w:szCs w:val="22"/>
        </w:rPr>
        <w:t>Buu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en,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M.,</w:t>
      </w:r>
      <w:r>
        <w:rPr>
          <w:spacing w:val="2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-1"/>
          <w:w w:val="104"/>
          <w:sz w:val="22"/>
          <w:szCs w:val="22"/>
        </w:rPr>
        <w:t>r</w:t>
      </w:r>
      <w:r>
        <w:rPr>
          <w:w w:val="103"/>
          <w:sz w:val="22"/>
          <w:szCs w:val="22"/>
        </w:rPr>
        <w:t>am,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w w:val="81"/>
          <w:sz w:val="22"/>
          <w:szCs w:val="22"/>
        </w:rPr>
        <w:t>R.,</w:t>
      </w:r>
      <w:r>
        <w:rPr>
          <w:spacing w:val="44"/>
          <w:w w:val="81"/>
          <w:sz w:val="22"/>
          <w:szCs w:val="22"/>
        </w:rPr>
        <w:t xml:space="preserve"> </w:t>
      </w:r>
      <w:r>
        <w:rPr>
          <w:spacing w:val="-7"/>
          <w:w w:val="89"/>
          <w:sz w:val="22"/>
          <w:szCs w:val="22"/>
        </w:rPr>
        <w:t>W</w:t>
      </w:r>
      <w:r>
        <w:rPr>
          <w:w w:val="112"/>
          <w:sz w:val="22"/>
          <w:szCs w:val="22"/>
        </w:rPr>
        <w:t>ou</w:t>
      </w:r>
      <w:r>
        <w:rPr>
          <w:spacing w:val="-1"/>
          <w:w w:val="112"/>
          <w:sz w:val="22"/>
          <w:szCs w:val="22"/>
        </w:rPr>
        <w:t>t</w:t>
      </w:r>
      <w:r>
        <w:rPr>
          <w:w w:val="105"/>
          <w:sz w:val="22"/>
          <w:szCs w:val="22"/>
        </w:rPr>
        <w:t>er</w:t>
      </w:r>
      <w:r>
        <w:rPr>
          <w:spacing w:val="-2"/>
          <w:w w:val="105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pacing w:val="-2"/>
          <w:w w:val="82"/>
          <w:sz w:val="22"/>
          <w:szCs w:val="22"/>
        </w:rPr>
        <w:t>J</w:t>
      </w:r>
      <w:r>
        <w:rPr>
          <w:w w:val="82"/>
          <w:sz w:val="22"/>
          <w:szCs w:val="22"/>
        </w:rPr>
        <w:t xml:space="preserve">., </w:t>
      </w:r>
      <w:r>
        <w:rPr>
          <w:spacing w:val="17"/>
          <w:w w:val="82"/>
          <w:sz w:val="22"/>
          <w:szCs w:val="22"/>
        </w:rPr>
        <w:t xml:space="preserve"> </w:t>
      </w:r>
      <w:r>
        <w:rPr>
          <w:w w:val="82"/>
          <w:sz w:val="22"/>
          <w:szCs w:val="22"/>
        </w:rPr>
        <w:t>&amp;</w:t>
      </w:r>
      <w:r>
        <w:rPr>
          <w:spacing w:val="35"/>
          <w:w w:val="82"/>
          <w:sz w:val="22"/>
          <w:szCs w:val="22"/>
        </w:rPr>
        <w:t xml:space="preserve"> </w:t>
      </w:r>
      <w:r>
        <w:rPr>
          <w:spacing w:val="-7"/>
          <w:w w:val="77"/>
          <w:sz w:val="22"/>
          <w:szCs w:val="22"/>
        </w:rPr>
        <w:t>V</w:t>
      </w:r>
      <w:r>
        <w:rPr>
          <w:sz w:val="22"/>
          <w:szCs w:val="22"/>
        </w:rPr>
        <w:t>eldwi</w:t>
      </w:r>
      <w:r>
        <w:rPr>
          <w:spacing w:val="4"/>
          <w:sz w:val="22"/>
          <w:szCs w:val="22"/>
        </w:rPr>
        <w:t>k</w:t>
      </w:r>
      <w:r>
        <w:rPr>
          <w:w w:val="83"/>
          <w:sz w:val="22"/>
          <w:szCs w:val="22"/>
        </w:rPr>
        <w:t>i,</w:t>
      </w:r>
      <w:r>
        <w:rPr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 xml:space="preserve"> </w:t>
      </w:r>
      <w:r>
        <w:rPr>
          <w:spacing w:val="-3"/>
          <w:w w:val="89"/>
          <w:sz w:val="22"/>
          <w:szCs w:val="22"/>
        </w:rPr>
        <w:t>J</w:t>
      </w:r>
      <w:r>
        <w:rPr>
          <w:w w:val="89"/>
          <w:sz w:val="22"/>
          <w:szCs w:val="22"/>
        </w:rPr>
        <w:t xml:space="preserve">.  </w:t>
      </w:r>
      <w:r>
        <w:rPr>
          <w:sz w:val="22"/>
          <w:szCs w:val="22"/>
        </w:rPr>
        <w:t>(2007).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S</w:t>
      </w:r>
      <w:r>
        <w:rPr>
          <w:w w:val="112"/>
          <w:sz w:val="22"/>
          <w:szCs w:val="22"/>
        </w:rPr>
        <w:t>t</w:t>
      </w:r>
      <w:r>
        <w:rPr>
          <w:spacing w:val="-1"/>
          <w:w w:val="112"/>
          <w:sz w:val="22"/>
          <w:szCs w:val="22"/>
        </w:rPr>
        <w:t>a</w:t>
      </w:r>
      <w:r>
        <w:rPr>
          <w:spacing w:val="-1"/>
          <w:w w:val="119"/>
          <w:sz w:val="22"/>
          <w:szCs w:val="22"/>
        </w:rPr>
        <w:t>t</w:t>
      </w:r>
      <w:r>
        <w:rPr>
          <w:spacing w:val="6"/>
          <w:w w:val="113"/>
          <w:sz w:val="22"/>
          <w:szCs w:val="22"/>
        </w:rPr>
        <w:t>e</w:t>
      </w:r>
      <w:r>
        <w:rPr>
          <w:w w:val="92"/>
          <w:sz w:val="22"/>
          <w:szCs w:val="22"/>
        </w:rPr>
        <w:t xml:space="preserve">-in-Exile: </w:t>
      </w:r>
      <w:r>
        <w:rPr>
          <w:spacing w:val="1"/>
          <w:w w:val="80"/>
          <w:sz w:val="22"/>
          <w:szCs w:val="22"/>
        </w:rPr>
        <w:t>R</w:t>
      </w:r>
      <w:r>
        <w:rPr>
          <w:w w:val="109"/>
          <w:sz w:val="22"/>
          <w:szCs w:val="22"/>
        </w:rPr>
        <w:t>efuge</w:t>
      </w:r>
      <w:r>
        <w:rPr>
          <w:spacing w:val="-6"/>
          <w:w w:val="109"/>
          <w:sz w:val="22"/>
          <w:szCs w:val="22"/>
        </w:rPr>
        <w:t>e</w:t>
      </w:r>
      <w:r>
        <w:rPr>
          <w:spacing w:val="-16"/>
          <w:w w:val="62"/>
          <w:sz w:val="22"/>
          <w:szCs w:val="22"/>
        </w:rPr>
        <w:t>’</w:t>
      </w:r>
      <w:r>
        <w:rPr>
          <w:w w:val="101"/>
          <w:sz w:val="22"/>
          <w:szCs w:val="22"/>
        </w:rPr>
        <w:t>s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-3"/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ol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eme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in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hos</w:t>
      </w:r>
      <w:r>
        <w:rPr>
          <w:spacing w:val="-1"/>
          <w:sz w:val="22"/>
          <w:szCs w:val="22"/>
        </w:rPr>
        <w:t>t</w:t>
      </w:r>
      <w:r>
        <w:rPr>
          <w:spacing w:val="4"/>
          <w:sz w:val="22"/>
          <w:szCs w:val="22"/>
        </w:rPr>
        <w:t>-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ou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 xml:space="preserve">y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w w:val="101"/>
          <w:sz w:val="22"/>
          <w:szCs w:val="22"/>
        </w:rPr>
        <w:t>c</w:t>
      </w:r>
      <w:r>
        <w:rPr>
          <w:w w:val="99"/>
          <w:sz w:val="22"/>
          <w:szCs w:val="22"/>
        </w:rPr>
        <w:t>onfli</w:t>
      </w:r>
      <w:r>
        <w:rPr>
          <w:spacing w:val="3"/>
          <w:w w:val="99"/>
          <w:sz w:val="22"/>
          <w:szCs w:val="22"/>
        </w:rPr>
        <w:t>c</w:t>
      </w:r>
      <w:r>
        <w:rPr>
          <w:w w:val="109"/>
          <w:sz w:val="22"/>
          <w:szCs w:val="22"/>
        </w:rPr>
        <w:t>t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dam:</w:t>
      </w:r>
      <w:r>
        <w:rPr>
          <w:spacing w:val="25"/>
          <w:sz w:val="22"/>
          <w:szCs w:val="22"/>
        </w:rPr>
        <w:t xml:space="preserve"> </w:t>
      </w:r>
      <w:r>
        <w:rPr>
          <w:spacing w:val="-1"/>
          <w:w w:val="84"/>
          <w:sz w:val="22"/>
          <w:szCs w:val="22"/>
        </w:rPr>
        <w:t>A</w:t>
      </w:r>
      <w:r>
        <w:rPr>
          <w:w w:val="108"/>
          <w:sz w:val="22"/>
          <w:szCs w:val="22"/>
        </w:rPr>
        <w:t>ms</w:t>
      </w:r>
      <w:r>
        <w:rPr>
          <w:spacing w:val="-1"/>
          <w:w w:val="108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-2"/>
          <w:w w:val="106"/>
          <w:sz w:val="22"/>
          <w:szCs w:val="22"/>
        </w:rPr>
        <w:t>r</w:t>
      </w:r>
      <w:r>
        <w:rPr>
          <w:w w:val="109"/>
          <w:sz w:val="22"/>
          <w:szCs w:val="22"/>
        </w:rPr>
        <w:t>dam</w:t>
      </w:r>
    </w:p>
    <w:p w:rsidR="00A31BD9" w:rsidRDefault="00021A40">
      <w:pPr>
        <w:spacing w:before="1"/>
        <w:ind w:left="1554"/>
        <w:rPr>
          <w:sz w:val="22"/>
          <w:szCs w:val="22"/>
        </w:rPr>
      </w:pP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nt</w:t>
      </w:r>
      <w:r>
        <w:rPr>
          <w:sz w:val="22"/>
          <w:szCs w:val="22"/>
        </w:rPr>
        <w:t>er</w:t>
      </w:r>
      <w:r>
        <w:rPr>
          <w:spacing w:val="18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onfli</w:t>
      </w:r>
      <w:r>
        <w:rPr>
          <w:spacing w:val="3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-21"/>
          <w:sz w:val="22"/>
          <w:szCs w:val="22"/>
        </w:rPr>
        <w:t xml:space="preserve"> </w:t>
      </w:r>
      <w:r>
        <w:rPr>
          <w:spacing w:val="-1"/>
          <w:w w:val="88"/>
          <w:sz w:val="22"/>
          <w:szCs w:val="22"/>
        </w:rPr>
        <w:t>S</w:t>
      </w:r>
      <w:r>
        <w:rPr>
          <w:w w:val="108"/>
          <w:sz w:val="22"/>
          <w:szCs w:val="22"/>
        </w:rPr>
        <w:t>tudie</w:t>
      </w:r>
      <w:r>
        <w:rPr>
          <w:spacing w:val="-2"/>
          <w:w w:val="108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Diakses</w:t>
      </w:r>
      <w:r>
        <w:rPr>
          <w:spacing w:val="-15"/>
          <w:sz w:val="22"/>
          <w:szCs w:val="22"/>
        </w:rPr>
        <w:t xml:space="preserve"> </w:t>
      </w:r>
      <w:r>
        <w:rPr>
          <w:sz w:val="22"/>
          <w:szCs w:val="22"/>
        </w:rPr>
        <w:t>pada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2010.</w:t>
      </w:r>
    </w:p>
    <w:p w:rsidR="00A31BD9" w:rsidRDefault="00021A40">
      <w:pPr>
        <w:spacing w:before="47" w:line="284" w:lineRule="auto"/>
        <w:ind w:left="1554" w:right="249" w:hanging="454"/>
        <w:rPr>
          <w:sz w:val="22"/>
          <w:szCs w:val="22"/>
        </w:rPr>
      </w:pPr>
      <w:r>
        <w:rPr>
          <w:spacing w:val="-7"/>
          <w:w w:val="77"/>
          <w:sz w:val="22"/>
          <w:szCs w:val="22"/>
        </w:rPr>
        <w:t>V</w:t>
      </w:r>
      <w:r>
        <w:rPr>
          <w:w w:val="109"/>
          <w:sz w:val="22"/>
          <w:szCs w:val="22"/>
        </w:rPr>
        <w:t>an</w:t>
      </w:r>
      <w:r>
        <w:rPr>
          <w:spacing w:val="2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f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ik</w:t>
      </w:r>
      <w:r>
        <w:rPr>
          <w:spacing w:val="-19"/>
          <w:sz w:val="22"/>
          <w:szCs w:val="22"/>
        </w:rPr>
        <w:t xml:space="preserve"> </w:t>
      </w:r>
      <w:r>
        <w:rPr>
          <w:w w:val="86"/>
          <w:sz w:val="22"/>
          <w:szCs w:val="22"/>
        </w:rPr>
        <w:t>G.C.</w:t>
      </w:r>
      <w:r>
        <w:rPr>
          <w:spacing w:val="30"/>
          <w:w w:val="86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54"/>
          <w:sz w:val="22"/>
          <w:szCs w:val="22"/>
        </w:rPr>
        <w:t xml:space="preserve"> </w:t>
      </w:r>
      <w:r>
        <w:rPr>
          <w:spacing w:val="1"/>
          <w:w w:val="81"/>
          <w:sz w:val="22"/>
          <w:szCs w:val="22"/>
        </w:rPr>
        <w:t>B</w:t>
      </w:r>
      <w:r>
        <w:rPr>
          <w:w w:val="107"/>
          <w:sz w:val="22"/>
          <w:szCs w:val="22"/>
        </w:rPr>
        <w:t>oland</w:t>
      </w:r>
      <w:r>
        <w:rPr>
          <w:spacing w:val="22"/>
          <w:sz w:val="22"/>
          <w:szCs w:val="22"/>
        </w:rPr>
        <w:t xml:space="preserve"> </w:t>
      </w:r>
      <w:r>
        <w:rPr>
          <w:spacing w:val="-3"/>
          <w:w w:val="84"/>
          <w:sz w:val="22"/>
          <w:szCs w:val="22"/>
        </w:rPr>
        <w:t>B</w:t>
      </w:r>
      <w:r>
        <w:rPr>
          <w:w w:val="84"/>
          <w:sz w:val="22"/>
          <w:szCs w:val="22"/>
        </w:rPr>
        <w:t>.</w:t>
      </w:r>
      <w:r>
        <w:rPr>
          <w:spacing w:val="-3"/>
          <w:w w:val="84"/>
          <w:sz w:val="22"/>
          <w:szCs w:val="22"/>
        </w:rPr>
        <w:t>J</w:t>
      </w:r>
      <w:r>
        <w:rPr>
          <w:w w:val="84"/>
          <w:sz w:val="22"/>
          <w:szCs w:val="22"/>
        </w:rPr>
        <w:t>.</w:t>
      </w:r>
      <w:r>
        <w:rPr>
          <w:spacing w:val="33"/>
          <w:w w:val="84"/>
          <w:sz w:val="22"/>
          <w:szCs w:val="22"/>
        </w:rPr>
        <w:t xml:space="preserve"> </w:t>
      </w:r>
      <w:r>
        <w:rPr>
          <w:sz w:val="22"/>
          <w:szCs w:val="22"/>
        </w:rPr>
        <w:t>2000.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asa</w:t>
      </w:r>
      <w:r>
        <w:rPr>
          <w:spacing w:val="19"/>
          <w:sz w:val="22"/>
          <w:szCs w:val="22"/>
        </w:rPr>
        <w:t xml:space="preserve"> </w:t>
      </w:r>
      <w:r>
        <w:rPr>
          <w:spacing w:val="2"/>
          <w:w w:val="87"/>
          <w:sz w:val="22"/>
          <w:szCs w:val="22"/>
        </w:rPr>
        <w:t>K</w:t>
      </w:r>
      <w:r>
        <w:rPr>
          <w:w w:val="87"/>
          <w:sz w:val="22"/>
          <w:szCs w:val="22"/>
        </w:rPr>
        <w:t>ini.</w:t>
      </w:r>
      <w:r>
        <w:rPr>
          <w:spacing w:val="30"/>
          <w:w w:val="87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PT</w:t>
      </w:r>
      <w:r>
        <w:rPr>
          <w:spacing w:val="-9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 xml:space="preserve">BPK </w:t>
      </w:r>
      <w:r>
        <w:rPr>
          <w:sz w:val="22"/>
          <w:szCs w:val="22"/>
        </w:rPr>
        <w:t>Gunung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ulia.</w:t>
      </w:r>
    </w:p>
    <w:p w:rsidR="00A31BD9" w:rsidRDefault="00021A40">
      <w:pPr>
        <w:spacing w:before="1" w:line="284" w:lineRule="auto"/>
        <w:ind w:left="1554" w:right="250" w:hanging="454"/>
        <w:rPr>
          <w:sz w:val="22"/>
          <w:szCs w:val="22"/>
        </w:rPr>
      </w:pPr>
      <w:r>
        <w:rPr>
          <w:spacing w:val="-7"/>
          <w:w w:val="77"/>
          <w:sz w:val="22"/>
          <w:szCs w:val="22"/>
        </w:rPr>
        <w:t>V</w:t>
      </w:r>
      <w:r>
        <w:rPr>
          <w:w w:val="109"/>
          <w:sz w:val="22"/>
          <w:szCs w:val="22"/>
        </w:rPr>
        <w:t>an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w w:val="80"/>
          <w:sz w:val="22"/>
          <w:szCs w:val="22"/>
        </w:rPr>
        <w:t>R</w:t>
      </w:r>
      <w:r>
        <w:rPr>
          <w:w w:val="103"/>
          <w:sz w:val="22"/>
          <w:szCs w:val="22"/>
        </w:rPr>
        <w:t>iessen,</w:t>
      </w:r>
      <w:r>
        <w:rPr>
          <w:spacing w:val="-7"/>
          <w:sz w:val="22"/>
          <w:szCs w:val="22"/>
        </w:rPr>
        <w:t xml:space="preserve"> </w:t>
      </w:r>
      <w:r>
        <w:rPr>
          <w:spacing w:val="-4"/>
          <w:w w:val="79"/>
          <w:sz w:val="22"/>
          <w:szCs w:val="22"/>
        </w:rPr>
        <w:t>“</w:t>
      </w:r>
      <w:r>
        <w:rPr>
          <w:w w:val="97"/>
          <w:sz w:val="22"/>
          <w:szCs w:val="22"/>
        </w:rPr>
        <w:t>Ch</w:t>
      </w:r>
      <w:r>
        <w:rPr>
          <w:spacing w:val="1"/>
          <w:w w:val="97"/>
          <w:sz w:val="22"/>
          <w:szCs w:val="22"/>
        </w:rPr>
        <w:t>r</w:t>
      </w:r>
      <w:r>
        <w:rPr>
          <w:w w:val="103"/>
          <w:sz w:val="22"/>
          <w:szCs w:val="22"/>
        </w:rPr>
        <w:t>istian</w:t>
      </w:r>
      <w:r>
        <w:rPr>
          <w:spacing w:val="11"/>
          <w:sz w:val="22"/>
          <w:szCs w:val="22"/>
        </w:rPr>
        <w:t xml:space="preserve"> </w:t>
      </w:r>
      <w:r>
        <w:rPr>
          <w:spacing w:val="-10"/>
          <w:sz w:val="22"/>
          <w:szCs w:val="22"/>
        </w:rPr>
        <w:t>F</w:t>
      </w:r>
      <w:r>
        <w:rPr>
          <w:sz w:val="22"/>
          <w:szCs w:val="22"/>
        </w:rPr>
        <w:t>aith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43"/>
          <w:sz w:val="22"/>
          <w:szCs w:val="22"/>
        </w:rPr>
        <w:t xml:space="preserve"> </w:t>
      </w:r>
      <w:r>
        <w:rPr>
          <w:spacing w:val="1"/>
          <w:w w:val="88"/>
          <w:sz w:val="22"/>
          <w:szCs w:val="22"/>
        </w:rPr>
        <w:t>S</w:t>
      </w:r>
      <w:r>
        <w:rPr>
          <w:w w:val="103"/>
          <w:sz w:val="22"/>
          <w:szCs w:val="22"/>
        </w:rPr>
        <w:t>cien</w:t>
      </w:r>
      <w:r>
        <w:rPr>
          <w:spacing w:val="-1"/>
          <w:w w:val="103"/>
          <w:sz w:val="22"/>
          <w:szCs w:val="22"/>
        </w:rPr>
        <w:t>c</w:t>
      </w:r>
      <w:r>
        <w:rPr>
          <w:spacing w:val="-5"/>
          <w:w w:val="113"/>
          <w:sz w:val="22"/>
          <w:szCs w:val="22"/>
        </w:rPr>
        <w:t>e</w:t>
      </w:r>
      <w:r>
        <w:rPr>
          <w:w w:val="79"/>
          <w:sz w:val="22"/>
          <w:szCs w:val="22"/>
        </w:rPr>
        <w:t>”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istian</w:t>
      </w:r>
      <w:r>
        <w:rPr>
          <w:spacing w:val="15"/>
          <w:sz w:val="22"/>
          <w:szCs w:val="22"/>
        </w:rPr>
        <w:t xml:space="preserve"> </w:t>
      </w:r>
      <w:r>
        <w:rPr>
          <w:spacing w:val="-5"/>
          <w:w w:val="95"/>
          <w:sz w:val="22"/>
          <w:szCs w:val="22"/>
        </w:rPr>
        <w:t>P</w:t>
      </w:r>
      <w:r>
        <w:rPr>
          <w:w w:val="107"/>
          <w:sz w:val="22"/>
          <w:szCs w:val="22"/>
        </w:rPr>
        <w:t>erspe</w:t>
      </w:r>
      <w:r>
        <w:rPr>
          <w:spacing w:val="3"/>
          <w:w w:val="107"/>
          <w:sz w:val="22"/>
          <w:szCs w:val="22"/>
        </w:rPr>
        <w:t>c</w:t>
      </w:r>
      <w:r>
        <w:rPr>
          <w:w w:val="99"/>
          <w:sz w:val="22"/>
          <w:szCs w:val="22"/>
        </w:rPr>
        <w:t>ti</w:t>
      </w:r>
      <w:r>
        <w:rPr>
          <w:spacing w:val="-2"/>
          <w:w w:val="99"/>
          <w:sz w:val="22"/>
          <w:szCs w:val="22"/>
        </w:rPr>
        <w:t>v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1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 xml:space="preserve">ella, </w:t>
      </w:r>
      <w:r>
        <w:rPr>
          <w:w w:val="96"/>
          <w:sz w:val="22"/>
          <w:szCs w:val="22"/>
        </w:rPr>
        <w:t>I</w:t>
      </w:r>
      <w:r>
        <w:rPr>
          <w:spacing w:val="-2"/>
          <w:w w:val="96"/>
          <w:sz w:val="22"/>
          <w:szCs w:val="22"/>
        </w:rPr>
        <w:t>o</w:t>
      </w:r>
      <w:r>
        <w:rPr>
          <w:spacing w:val="-1"/>
          <w:w w:val="96"/>
          <w:sz w:val="22"/>
          <w:szCs w:val="22"/>
        </w:rPr>
        <w:t>w</w:t>
      </w:r>
      <w:r>
        <w:rPr>
          <w:w w:val="96"/>
          <w:sz w:val="22"/>
          <w:szCs w:val="22"/>
        </w:rPr>
        <w:t>a:</w:t>
      </w:r>
      <w:r>
        <w:rPr>
          <w:spacing w:val="-3"/>
          <w:w w:val="96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ella</w:t>
      </w:r>
      <w:r>
        <w:rPr>
          <w:spacing w:val="-11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P</w:t>
      </w:r>
      <w:r>
        <w:rPr>
          <w:w w:val="104"/>
          <w:sz w:val="22"/>
          <w:szCs w:val="22"/>
        </w:rPr>
        <w:t>ublishin</w:t>
      </w:r>
      <w:r>
        <w:rPr>
          <w:spacing w:val="-3"/>
          <w:w w:val="104"/>
          <w:sz w:val="22"/>
          <w:szCs w:val="22"/>
        </w:rPr>
        <w:t>g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1960.</w:t>
      </w:r>
    </w:p>
    <w:p w:rsidR="00A31BD9" w:rsidRDefault="00021A40">
      <w:pPr>
        <w:spacing w:before="1"/>
        <w:ind w:left="1100"/>
        <w:rPr>
          <w:sz w:val="22"/>
          <w:szCs w:val="22"/>
        </w:rPr>
      </w:pPr>
      <w:r>
        <w:rPr>
          <w:spacing w:val="-4"/>
          <w:w w:val="77"/>
          <w:sz w:val="22"/>
          <w:szCs w:val="22"/>
        </w:rPr>
        <w:t>V</w:t>
      </w:r>
      <w:r>
        <w:rPr>
          <w:w w:val="92"/>
          <w:sz w:val="22"/>
          <w:szCs w:val="22"/>
        </w:rPr>
        <w:t>i</w:t>
      </w:r>
      <w:r>
        <w:rPr>
          <w:spacing w:val="-1"/>
          <w:w w:val="92"/>
          <w:sz w:val="22"/>
          <w:szCs w:val="22"/>
        </w:rPr>
        <w:t>v</w:t>
      </w:r>
      <w:r>
        <w:rPr>
          <w:w w:val="102"/>
          <w:sz w:val="22"/>
          <w:szCs w:val="22"/>
        </w:rPr>
        <w:t>aNe</w:t>
      </w:r>
      <w:r>
        <w:rPr>
          <w:spacing w:val="-1"/>
          <w:w w:val="102"/>
          <w:sz w:val="22"/>
          <w:szCs w:val="22"/>
        </w:rPr>
        <w:t>w</w:t>
      </w:r>
      <w:r>
        <w:rPr>
          <w:spacing w:val="-2"/>
          <w:w w:val="101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ezim</w:t>
      </w:r>
      <w:r>
        <w:rPr>
          <w:spacing w:val="-5"/>
          <w:w w:val="94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w w:val="104"/>
          <w:sz w:val="22"/>
          <w:szCs w:val="22"/>
        </w:rPr>
        <w:t>hadafi</w:t>
      </w:r>
      <w:r>
        <w:rPr>
          <w:spacing w:val="-8"/>
          <w:sz w:val="22"/>
          <w:szCs w:val="22"/>
        </w:rPr>
        <w:t xml:space="preserve"> </w:t>
      </w:r>
      <w:r>
        <w:rPr>
          <w:spacing w:val="1"/>
          <w:w w:val="96"/>
          <w:sz w:val="22"/>
          <w:szCs w:val="22"/>
        </w:rPr>
        <w:t>M</w:t>
      </w:r>
      <w:r>
        <w:rPr>
          <w:w w:val="96"/>
          <w:sz w:val="22"/>
          <w:szCs w:val="22"/>
        </w:rPr>
        <w:t>ulai</w:t>
      </w:r>
      <w:r>
        <w:rPr>
          <w:spacing w:val="-4"/>
          <w:w w:val="96"/>
          <w:sz w:val="22"/>
          <w:szCs w:val="22"/>
        </w:rPr>
        <w:t xml:space="preserve"> </w:t>
      </w:r>
      <w:r>
        <w:rPr>
          <w:w w:val="91"/>
          <w:sz w:val="22"/>
          <w:szCs w:val="22"/>
        </w:rPr>
        <w:t>Di</w:t>
      </w:r>
      <w:r>
        <w:rPr>
          <w:spacing w:val="1"/>
          <w:w w:val="91"/>
          <w:sz w:val="22"/>
          <w:szCs w:val="22"/>
        </w:rPr>
        <w:t>k</w:t>
      </w:r>
      <w:r>
        <w:rPr>
          <w:w w:val="97"/>
          <w:sz w:val="22"/>
          <w:szCs w:val="22"/>
        </w:rPr>
        <w:t>ucil</w:t>
      </w:r>
      <w:r>
        <w:rPr>
          <w:spacing w:val="4"/>
          <w:w w:val="97"/>
          <w:sz w:val="22"/>
          <w:szCs w:val="22"/>
        </w:rPr>
        <w:t>k</w:t>
      </w:r>
      <w:r>
        <w:rPr>
          <w:w w:val="109"/>
          <w:sz w:val="22"/>
          <w:szCs w:val="22"/>
        </w:rPr>
        <w:t>a</w:t>
      </w:r>
      <w:r>
        <w:rPr>
          <w:spacing w:val="-7"/>
          <w:w w:val="109"/>
          <w:sz w:val="22"/>
          <w:szCs w:val="22"/>
        </w:rPr>
        <w:t>n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,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23</w:t>
      </w:r>
      <w:r>
        <w:rPr>
          <w:spacing w:val="-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F</w:t>
      </w:r>
      <w:r>
        <w:rPr>
          <w:sz w:val="22"/>
          <w:szCs w:val="22"/>
        </w:rPr>
        <w:t>ebrua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2011.</w:t>
      </w:r>
    </w:p>
    <w:p w:rsidR="00A31BD9" w:rsidRDefault="00021A40">
      <w:pPr>
        <w:spacing w:before="47" w:line="284" w:lineRule="auto"/>
        <w:ind w:left="1100" w:right="250"/>
        <w:rPr>
          <w:sz w:val="22"/>
          <w:szCs w:val="22"/>
        </w:rPr>
      </w:pPr>
      <w:r>
        <w:rPr>
          <w:spacing w:val="-7"/>
          <w:w w:val="98"/>
          <w:sz w:val="22"/>
          <w:szCs w:val="22"/>
        </w:rPr>
        <w:t>W</w:t>
      </w:r>
      <w:r>
        <w:rPr>
          <w:w w:val="98"/>
          <w:sz w:val="22"/>
          <w:szCs w:val="22"/>
        </w:rPr>
        <w:t>al</w:t>
      </w:r>
      <w:r>
        <w:rPr>
          <w:spacing w:val="-1"/>
          <w:w w:val="98"/>
          <w:sz w:val="22"/>
          <w:szCs w:val="22"/>
        </w:rPr>
        <w:t>g</w:t>
      </w:r>
      <w:r>
        <w:rPr>
          <w:w w:val="98"/>
          <w:sz w:val="22"/>
          <w:szCs w:val="22"/>
        </w:rPr>
        <w:t>i</w:t>
      </w:r>
      <w:r>
        <w:rPr>
          <w:spacing w:val="-1"/>
          <w:w w:val="98"/>
          <w:sz w:val="22"/>
          <w:szCs w:val="22"/>
        </w:rPr>
        <w:t>t</w:t>
      </w:r>
      <w:r>
        <w:rPr>
          <w:spacing w:val="-5"/>
          <w:w w:val="98"/>
          <w:sz w:val="22"/>
          <w:szCs w:val="22"/>
        </w:rPr>
        <w:t>o</w:t>
      </w:r>
      <w:r>
        <w:rPr>
          <w:w w:val="98"/>
          <w:sz w:val="22"/>
          <w:szCs w:val="22"/>
        </w:rPr>
        <w:t>,</w:t>
      </w:r>
      <w:r>
        <w:rPr>
          <w:spacing w:val="-3"/>
          <w:w w:val="98"/>
          <w:sz w:val="22"/>
          <w:szCs w:val="22"/>
        </w:rPr>
        <w:t xml:space="preserve"> </w:t>
      </w:r>
      <w:r>
        <w:rPr>
          <w:spacing w:val="-2"/>
          <w:w w:val="81"/>
          <w:sz w:val="22"/>
          <w:szCs w:val="22"/>
        </w:rPr>
        <w:t>B</w:t>
      </w:r>
      <w:r>
        <w:rPr>
          <w:w w:val="81"/>
          <w:sz w:val="22"/>
          <w:szCs w:val="22"/>
        </w:rPr>
        <w:t>.</w:t>
      </w:r>
      <w:r>
        <w:rPr>
          <w:spacing w:val="2"/>
          <w:w w:val="81"/>
          <w:sz w:val="22"/>
          <w:szCs w:val="22"/>
        </w:rPr>
        <w:t xml:space="preserve"> </w:t>
      </w:r>
      <w:r>
        <w:rPr>
          <w:spacing w:val="-6"/>
          <w:w w:val="108"/>
          <w:sz w:val="22"/>
          <w:szCs w:val="22"/>
        </w:rPr>
        <w:t>P</w:t>
      </w:r>
      <w:r>
        <w:rPr>
          <w:w w:val="108"/>
          <w:sz w:val="22"/>
          <w:szCs w:val="22"/>
        </w:rPr>
        <w:t>enga</w:t>
      </w:r>
      <w:r>
        <w:rPr>
          <w:spacing w:val="-1"/>
          <w:w w:val="108"/>
          <w:sz w:val="22"/>
          <w:szCs w:val="22"/>
        </w:rPr>
        <w:t>n</w:t>
      </w:r>
      <w:r>
        <w:rPr>
          <w:w w:val="108"/>
          <w:sz w:val="22"/>
          <w:szCs w:val="22"/>
        </w:rPr>
        <w:t>tar</w:t>
      </w:r>
      <w:r>
        <w:rPr>
          <w:spacing w:val="-12"/>
          <w:w w:val="10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sikolo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-17"/>
          <w:sz w:val="22"/>
          <w:szCs w:val="22"/>
        </w:rPr>
        <w:t xml:space="preserve"> </w:t>
      </w:r>
      <w:r>
        <w:rPr>
          <w:sz w:val="22"/>
          <w:szCs w:val="22"/>
        </w:rPr>
        <w:t>Umum.</w:t>
      </w:r>
      <w:r>
        <w:rPr>
          <w:spacing w:val="-11"/>
          <w:sz w:val="22"/>
          <w:szCs w:val="22"/>
        </w:rPr>
        <w:t xml:space="preserve"> </w:t>
      </w:r>
      <w:r>
        <w:rPr>
          <w:spacing w:val="-17"/>
          <w:w w:val="74"/>
          <w:sz w:val="22"/>
          <w:szCs w:val="22"/>
        </w:rPr>
        <w:t>Y</w:t>
      </w:r>
      <w:r>
        <w:rPr>
          <w:w w:val="105"/>
          <w:sz w:val="22"/>
          <w:szCs w:val="22"/>
        </w:rPr>
        <w:t>og</w:t>
      </w:r>
      <w:r>
        <w:rPr>
          <w:spacing w:val="-1"/>
          <w:w w:val="105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k</w:t>
      </w:r>
      <w:r>
        <w:rPr>
          <w:w w:val="104"/>
          <w:sz w:val="22"/>
          <w:szCs w:val="22"/>
        </w:rPr>
        <w:t>a</w:t>
      </w:r>
      <w:r>
        <w:rPr>
          <w:spacing w:val="5"/>
          <w:w w:val="104"/>
          <w:sz w:val="22"/>
          <w:szCs w:val="22"/>
        </w:rPr>
        <w:t>r</w:t>
      </w:r>
      <w:r>
        <w:rPr>
          <w:w w:val="102"/>
          <w:sz w:val="22"/>
          <w:szCs w:val="22"/>
        </w:rPr>
        <w:t>ta:</w:t>
      </w:r>
      <w:r>
        <w:rPr>
          <w:spacing w:val="-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P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bit</w:t>
      </w:r>
      <w:r>
        <w:rPr>
          <w:spacing w:val="3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ndi</w:t>
      </w:r>
      <w:r>
        <w:rPr>
          <w:spacing w:val="-19"/>
          <w:sz w:val="22"/>
          <w:szCs w:val="22"/>
        </w:rPr>
        <w:t xml:space="preserve"> </w:t>
      </w:r>
      <w:r>
        <w:rPr>
          <w:spacing w:val="4"/>
          <w:w w:val="97"/>
          <w:sz w:val="22"/>
          <w:szCs w:val="22"/>
        </w:rPr>
        <w:t>O</w:t>
      </w:r>
      <w:r>
        <w:rPr>
          <w:w w:val="97"/>
          <w:sz w:val="22"/>
          <w:szCs w:val="22"/>
        </w:rPr>
        <w:t>f</w:t>
      </w:r>
      <w:r>
        <w:rPr>
          <w:spacing w:val="-2"/>
          <w:w w:val="97"/>
          <w:sz w:val="22"/>
          <w:szCs w:val="22"/>
        </w:rPr>
        <w:t>f</w:t>
      </w:r>
      <w:r>
        <w:rPr>
          <w:w w:val="97"/>
          <w:sz w:val="22"/>
          <w:szCs w:val="22"/>
        </w:rPr>
        <w:t>se</w:t>
      </w:r>
      <w:r>
        <w:rPr>
          <w:spacing w:val="-1"/>
          <w:w w:val="97"/>
          <w:sz w:val="22"/>
          <w:szCs w:val="22"/>
        </w:rPr>
        <w:t>t</w:t>
      </w:r>
      <w:r>
        <w:rPr>
          <w:w w:val="97"/>
          <w:sz w:val="22"/>
          <w:szCs w:val="22"/>
        </w:rPr>
        <w:t>,</w:t>
      </w:r>
      <w:r>
        <w:rPr>
          <w:spacing w:val="-1"/>
          <w:w w:val="97"/>
          <w:sz w:val="22"/>
          <w:szCs w:val="22"/>
        </w:rPr>
        <w:t xml:space="preserve"> </w:t>
      </w:r>
      <w:r>
        <w:rPr>
          <w:sz w:val="22"/>
          <w:szCs w:val="22"/>
        </w:rPr>
        <w:t xml:space="preserve">1994.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ellem,</w:t>
      </w:r>
      <w:r>
        <w:rPr>
          <w:spacing w:val="9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ede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iek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9"/>
          <w:sz w:val="22"/>
          <w:szCs w:val="22"/>
        </w:rPr>
        <w:t xml:space="preserve"> </w:t>
      </w:r>
      <w:r>
        <w:rPr>
          <w:spacing w:val="4"/>
          <w:w w:val="75"/>
          <w:sz w:val="22"/>
          <w:szCs w:val="22"/>
        </w:rPr>
        <w:t>K</w:t>
      </w:r>
      <w:r>
        <w:rPr>
          <w:w w:val="107"/>
          <w:sz w:val="22"/>
          <w:szCs w:val="22"/>
        </w:rPr>
        <w:t>amus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eja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ah</w:t>
      </w:r>
      <w:r>
        <w:rPr>
          <w:spacing w:val="4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eja.</w:t>
      </w:r>
      <w:r>
        <w:rPr>
          <w:spacing w:val="22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34"/>
          <w:sz w:val="22"/>
          <w:szCs w:val="22"/>
        </w:rPr>
        <w:t xml:space="preserve"> </w:t>
      </w:r>
      <w:r>
        <w:rPr>
          <w:w w:val="83"/>
          <w:sz w:val="22"/>
          <w:szCs w:val="22"/>
        </w:rPr>
        <w:t>BPK</w:t>
      </w:r>
      <w:r>
        <w:rPr>
          <w:spacing w:val="35"/>
          <w:w w:val="83"/>
          <w:sz w:val="22"/>
          <w:szCs w:val="22"/>
        </w:rPr>
        <w:t xml:space="preserve"> </w:t>
      </w:r>
      <w:r>
        <w:rPr>
          <w:sz w:val="22"/>
          <w:szCs w:val="22"/>
        </w:rPr>
        <w:t xml:space="preserve">Gunung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ulia.</w:t>
      </w:r>
    </w:p>
    <w:p w:rsidR="00A31BD9" w:rsidRDefault="00021A40">
      <w:pPr>
        <w:spacing w:before="1"/>
        <w:ind w:left="1554"/>
        <w:rPr>
          <w:sz w:val="22"/>
          <w:szCs w:val="22"/>
        </w:rPr>
      </w:pPr>
      <w:r>
        <w:rPr>
          <w:sz w:val="22"/>
          <w:szCs w:val="22"/>
        </w:rPr>
        <w:t>2004.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-4"/>
          <w:w w:val="94"/>
          <w:sz w:val="22"/>
          <w:szCs w:val="22"/>
        </w:rPr>
        <w:t>W</w:t>
      </w:r>
      <w:r>
        <w:rPr>
          <w:w w:val="94"/>
          <w:sz w:val="22"/>
          <w:szCs w:val="22"/>
        </w:rPr>
        <w:t>illiam</w:t>
      </w:r>
      <w:r>
        <w:rPr>
          <w:spacing w:val="-2"/>
          <w:w w:val="94"/>
          <w:sz w:val="22"/>
          <w:szCs w:val="22"/>
        </w:rPr>
        <w:t>s</w:t>
      </w:r>
      <w:r>
        <w:rPr>
          <w:w w:val="94"/>
          <w:sz w:val="22"/>
          <w:szCs w:val="22"/>
        </w:rPr>
        <w:t>,</w:t>
      </w:r>
      <w:r>
        <w:rPr>
          <w:spacing w:val="2"/>
          <w:w w:val="94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M</w:t>
      </w:r>
      <w:r>
        <w:rPr>
          <w:w w:val="94"/>
          <w:sz w:val="22"/>
          <w:szCs w:val="22"/>
        </w:rPr>
        <w:t>a</w:t>
      </w:r>
      <w:r>
        <w:rPr>
          <w:spacing w:val="6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vin.</w:t>
      </w:r>
      <w:r>
        <w:rPr>
          <w:spacing w:val="-1"/>
          <w:w w:val="94"/>
          <w:sz w:val="22"/>
          <w:szCs w:val="22"/>
        </w:rPr>
        <w:t xml:space="preserve"> </w:t>
      </w:r>
      <w:r>
        <w:rPr>
          <w:spacing w:val="8"/>
          <w:w w:val="94"/>
          <w:sz w:val="22"/>
          <w:szCs w:val="22"/>
        </w:rPr>
        <w:t>“</w:t>
      </w:r>
      <w:r>
        <w:rPr>
          <w:spacing w:val="-2"/>
          <w:w w:val="94"/>
          <w:sz w:val="22"/>
          <w:szCs w:val="22"/>
        </w:rPr>
        <w:t>T</w:t>
      </w:r>
      <w:r>
        <w:rPr>
          <w:w w:val="94"/>
          <w:sz w:val="22"/>
          <w:szCs w:val="22"/>
        </w:rPr>
        <w:t>he</w:t>
      </w:r>
      <w:r>
        <w:rPr>
          <w:spacing w:val="5"/>
          <w:w w:val="94"/>
          <w:sz w:val="22"/>
          <w:szCs w:val="22"/>
        </w:rPr>
        <w:t xml:space="preserve"> </w:t>
      </w:r>
      <w:r>
        <w:rPr>
          <w:spacing w:val="1"/>
          <w:w w:val="94"/>
          <w:sz w:val="22"/>
          <w:szCs w:val="22"/>
        </w:rPr>
        <w:t>D</w:t>
      </w:r>
      <w:r>
        <w:rPr>
          <w:w w:val="94"/>
          <w:sz w:val="22"/>
          <w:szCs w:val="22"/>
        </w:rPr>
        <w:t>evil</w:t>
      </w:r>
      <w:r>
        <w:rPr>
          <w:spacing w:val="5"/>
          <w:w w:val="9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ade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5"/>
          <w:sz w:val="22"/>
          <w:szCs w:val="22"/>
        </w:rPr>
        <w:t xml:space="preserve"> </w:t>
      </w:r>
      <w:r>
        <w:rPr>
          <w:spacing w:val="4"/>
          <w:w w:val="71"/>
          <w:sz w:val="22"/>
          <w:szCs w:val="22"/>
        </w:rPr>
        <w:t>I</w:t>
      </w:r>
      <w:r>
        <w:rPr>
          <w:spacing w:val="-1"/>
          <w:w w:val="119"/>
          <w:sz w:val="22"/>
          <w:szCs w:val="22"/>
        </w:rPr>
        <w:t>t</w:t>
      </w:r>
      <w:r>
        <w:rPr>
          <w:spacing w:val="-25"/>
          <w:w w:val="82"/>
          <w:sz w:val="22"/>
          <w:szCs w:val="22"/>
        </w:rPr>
        <w:t>,</w:t>
      </w:r>
      <w:r>
        <w:rPr>
          <w:w w:val="79"/>
          <w:sz w:val="22"/>
          <w:szCs w:val="22"/>
        </w:rPr>
        <w:t>”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dalam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ur</w:t>
      </w:r>
      <w:r>
        <w:rPr>
          <w:spacing w:val="-1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Daily</w:t>
      </w:r>
      <w:r>
        <w:rPr>
          <w:spacing w:val="-10"/>
          <w:w w:val="96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B</w:t>
      </w:r>
      <w:r>
        <w:rPr>
          <w:spacing w:val="-2"/>
          <w:w w:val="96"/>
          <w:sz w:val="22"/>
          <w:szCs w:val="22"/>
        </w:rPr>
        <w:t>r</w:t>
      </w:r>
      <w:r>
        <w:rPr>
          <w:w w:val="96"/>
          <w:sz w:val="22"/>
          <w:szCs w:val="22"/>
        </w:rPr>
        <w:t>ea</w:t>
      </w:r>
      <w:r>
        <w:rPr>
          <w:spacing w:val="-2"/>
          <w:w w:val="96"/>
          <w:sz w:val="22"/>
          <w:szCs w:val="22"/>
        </w:rPr>
        <w:t>d</w:t>
      </w:r>
      <w:r>
        <w:rPr>
          <w:w w:val="96"/>
          <w:sz w:val="22"/>
          <w:szCs w:val="22"/>
        </w:rPr>
        <w:t>,</w:t>
      </w:r>
      <w:r>
        <w:rPr>
          <w:spacing w:val="16"/>
          <w:w w:val="96"/>
          <w:sz w:val="22"/>
          <w:szCs w:val="22"/>
        </w:rPr>
        <w:t xml:space="preserve"> </w:t>
      </w:r>
      <w:r>
        <w:rPr>
          <w:sz w:val="22"/>
          <w:szCs w:val="22"/>
        </w:rPr>
        <w:t xml:space="preserve">5 </w:t>
      </w:r>
      <w:r>
        <w:rPr>
          <w:spacing w:val="-3"/>
          <w:w w:val="84"/>
          <w:sz w:val="22"/>
          <w:szCs w:val="22"/>
        </w:rPr>
        <w:t>A</w:t>
      </w:r>
      <w:r>
        <w:rPr>
          <w:w w:val="108"/>
          <w:sz w:val="22"/>
          <w:szCs w:val="22"/>
        </w:rPr>
        <w:t>gustus</w:t>
      </w:r>
    </w:p>
    <w:p w:rsidR="00A31BD9" w:rsidRDefault="00021A40">
      <w:pPr>
        <w:spacing w:before="47"/>
        <w:ind w:left="1554"/>
        <w:rPr>
          <w:sz w:val="22"/>
          <w:szCs w:val="22"/>
        </w:rPr>
      </w:pPr>
      <w:r>
        <w:rPr>
          <w:sz w:val="22"/>
          <w:szCs w:val="22"/>
        </w:rPr>
        <w:t>2010.</w:t>
      </w:r>
    </w:p>
    <w:p w:rsidR="00A31BD9" w:rsidRDefault="00021A40">
      <w:pPr>
        <w:spacing w:before="47"/>
        <w:ind w:left="1100"/>
        <w:rPr>
          <w:sz w:val="22"/>
          <w:szCs w:val="22"/>
        </w:rPr>
      </w:pPr>
      <w:r>
        <w:rPr>
          <w:spacing w:val="-4"/>
          <w:sz w:val="22"/>
          <w:szCs w:val="22"/>
        </w:rPr>
        <w:t>W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ig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 xml:space="preserve"> </w:t>
      </w:r>
      <w:r>
        <w:rPr>
          <w:w w:val="84"/>
          <w:sz w:val="22"/>
          <w:szCs w:val="22"/>
        </w:rPr>
        <w:t>N.</w:t>
      </w:r>
      <w:r>
        <w:rPr>
          <w:spacing w:val="-11"/>
          <w:w w:val="84"/>
          <w:sz w:val="22"/>
          <w:szCs w:val="22"/>
        </w:rPr>
        <w:t>T</w:t>
      </w:r>
      <w:r>
        <w:rPr>
          <w:w w:val="84"/>
          <w:sz w:val="22"/>
          <w:szCs w:val="22"/>
        </w:rPr>
        <w:t>.</w:t>
      </w:r>
      <w:r>
        <w:rPr>
          <w:spacing w:val="9"/>
          <w:w w:val="84"/>
          <w:sz w:val="22"/>
          <w:szCs w:val="22"/>
        </w:rPr>
        <w:t xml:space="preserve"> </w:t>
      </w:r>
      <w:r>
        <w:rPr>
          <w:sz w:val="22"/>
          <w:szCs w:val="22"/>
        </w:rPr>
        <w:t>2012.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ti</w:t>
      </w:r>
      <w:r>
        <w:rPr>
          <w:spacing w:val="-10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21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ajah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5"/>
          <w:sz w:val="22"/>
          <w:szCs w:val="22"/>
        </w:rPr>
        <w:t>K</w:t>
      </w:r>
      <w:r>
        <w:rPr>
          <w:spacing w:val="1"/>
          <w:w w:val="98"/>
          <w:sz w:val="22"/>
          <w:szCs w:val="22"/>
        </w:rPr>
        <w:t>r</w:t>
      </w:r>
      <w:r>
        <w:rPr>
          <w:w w:val="101"/>
          <w:sz w:val="22"/>
          <w:szCs w:val="22"/>
        </w:rPr>
        <w:t>is</w:t>
      </w:r>
      <w:r>
        <w:rPr>
          <w:spacing w:val="-1"/>
          <w:w w:val="101"/>
          <w:sz w:val="22"/>
          <w:szCs w:val="22"/>
        </w:rPr>
        <w:t>t</w:t>
      </w:r>
      <w:r>
        <w:rPr>
          <w:w w:val="111"/>
          <w:sz w:val="22"/>
          <w:szCs w:val="22"/>
        </w:rPr>
        <w:t>en</w:t>
      </w:r>
      <w:r>
        <w:rPr>
          <w:spacing w:val="-13"/>
          <w:sz w:val="22"/>
          <w:szCs w:val="22"/>
        </w:rPr>
        <w:t xml:space="preserve"> </w:t>
      </w:r>
      <w:r>
        <w:rPr>
          <w:spacing w:val="-16"/>
          <w:w w:val="81"/>
          <w:sz w:val="22"/>
          <w:szCs w:val="22"/>
        </w:rPr>
        <w:t>T</w:t>
      </w:r>
      <w:r>
        <w:rPr>
          <w:w w:val="106"/>
          <w:sz w:val="22"/>
          <w:szCs w:val="22"/>
        </w:rPr>
        <w:t>e</w:t>
      </w:r>
      <w:r>
        <w:rPr>
          <w:spacing w:val="5"/>
          <w:w w:val="106"/>
          <w:sz w:val="22"/>
          <w:szCs w:val="22"/>
        </w:rPr>
        <w:t>r</w:t>
      </w:r>
      <w:r>
        <w:rPr>
          <w:w w:val="106"/>
          <w:sz w:val="22"/>
          <w:szCs w:val="22"/>
        </w:rPr>
        <w:t>wujud</w:t>
      </w:r>
      <w:r>
        <w:rPr>
          <w:spacing w:val="-3"/>
          <w:w w:val="106"/>
          <w:sz w:val="22"/>
          <w:szCs w:val="22"/>
        </w:rPr>
        <w:t>n</w:t>
      </w:r>
      <w:r>
        <w:rPr>
          <w:spacing w:val="-1"/>
          <w:w w:val="94"/>
          <w:sz w:val="22"/>
          <w:szCs w:val="22"/>
        </w:rPr>
        <w:t>y</w:t>
      </w:r>
      <w:r>
        <w:rPr>
          <w:w w:val="108"/>
          <w:sz w:val="22"/>
          <w:szCs w:val="22"/>
        </w:rPr>
        <w:t>a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Ke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induan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M</w:t>
      </w:r>
      <w:r>
        <w:rPr>
          <w:sz w:val="22"/>
          <w:szCs w:val="22"/>
        </w:rPr>
        <w:t>anusia</w:t>
      </w:r>
      <w:r>
        <w:rPr>
          <w:spacing w:val="5"/>
          <w:sz w:val="22"/>
          <w:szCs w:val="22"/>
        </w:rPr>
        <w:t xml:space="preserve"> </w:t>
      </w:r>
      <w:r>
        <w:rPr>
          <w:w w:val="110"/>
          <w:sz w:val="22"/>
          <w:szCs w:val="22"/>
        </w:rPr>
        <w:t>dan</w:t>
      </w:r>
    </w:p>
    <w:p w:rsidR="00A31BD9" w:rsidRDefault="00021A40">
      <w:pPr>
        <w:spacing w:before="47" w:line="284" w:lineRule="auto"/>
        <w:ind w:left="1100" w:right="3833" w:firstLine="454"/>
        <w:rPr>
          <w:sz w:val="22"/>
          <w:szCs w:val="22"/>
        </w:rPr>
      </w:pP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unia.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Ja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r</w:t>
      </w:r>
      <w:r>
        <w:rPr>
          <w:sz w:val="22"/>
          <w:szCs w:val="22"/>
        </w:rPr>
        <w:t>ta:</w:t>
      </w:r>
      <w:r>
        <w:rPr>
          <w:spacing w:val="-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W</w:t>
      </w:r>
      <w:r>
        <w:rPr>
          <w:sz w:val="22"/>
          <w:szCs w:val="22"/>
        </w:rPr>
        <w:t>as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ita</w:t>
      </w:r>
      <w:r>
        <w:rPr>
          <w:spacing w:val="-17"/>
          <w:sz w:val="22"/>
          <w:szCs w:val="22"/>
        </w:rPr>
        <w:t xml:space="preserve"> </w:t>
      </w:r>
      <w:r>
        <w:rPr>
          <w:spacing w:val="-3"/>
          <w:w w:val="95"/>
          <w:sz w:val="22"/>
          <w:szCs w:val="22"/>
        </w:rPr>
        <w:t>P</w:t>
      </w:r>
      <w:r>
        <w:rPr>
          <w:w w:val="104"/>
          <w:sz w:val="22"/>
          <w:szCs w:val="22"/>
        </w:rPr>
        <w:t xml:space="preserve">ublishing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bh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w w:val="97"/>
          <w:sz w:val="22"/>
          <w:szCs w:val="22"/>
        </w:rPr>
        <w:t>“Hachik</w:t>
      </w:r>
      <w:r>
        <w:rPr>
          <w:spacing w:val="-5"/>
          <w:w w:val="97"/>
          <w:sz w:val="22"/>
          <w:szCs w:val="22"/>
        </w:rPr>
        <w:t>o</w:t>
      </w:r>
      <w:r>
        <w:rPr>
          <w:spacing w:val="-25"/>
          <w:w w:val="82"/>
          <w:sz w:val="22"/>
          <w:szCs w:val="22"/>
        </w:rPr>
        <w:t>.</w:t>
      </w:r>
      <w:r>
        <w:rPr>
          <w:w w:val="79"/>
          <w:sz w:val="22"/>
          <w:szCs w:val="22"/>
        </w:rPr>
        <w:t xml:space="preserve">”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bh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spacing w:val="-18"/>
          <w:w w:val="79"/>
          <w:sz w:val="22"/>
          <w:szCs w:val="22"/>
        </w:rPr>
        <w:t>“</w:t>
      </w:r>
      <w:r>
        <w:rPr>
          <w:w w:val="105"/>
          <w:sz w:val="22"/>
          <w:szCs w:val="22"/>
        </w:rPr>
        <w:t>Jan</w:t>
      </w:r>
      <w:r>
        <w:rPr>
          <w:spacing w:val="-8"/>
          <w:sz w:val="22"/>
          <w:szCs w:val="22"/>
        </w:rPr>
        <w:t xml:space="preserve"> </w:t>
      </w:r>
      <w:r>
        <w:rPr>
          <w:w w:val="99"/>
          <w:sz w:val="22"/>
          <w:szCs w:val="22"/>
        </w:rPr>
        <w:t>Hu</w:t>
      </w:r>
      <w:r>
        <w:rPr>
          <w:spacing w:val="-4"/>
          <w:w w:val="99"/>
          <w:sz w:val="22"/>
          <w:szCs w:val="22"/>
        </w:rPr>
        <w:t>s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w w:val="109"/>
          <w:sz w:val="22"/>
          <w:szCs w:val="22"/>
        </w:rPr>
        <w:t>bh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pacing w:val="-8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11"/>
          <w:sz w:val="22"/>
          <w:szCs w:val="22"/>
        </w:rPr>
        <w:t>ng</w:t>
      </w:r>
      <w:r>
        <w:rPr>
          <w:spacing w:val="-1"/>
          <w:w w:val="111"/>
          <w:sz w:val="22"/>
          <w:szCs w:val="22"/>
        </w:rPr>
        <w:t>g</w:t>
      </w:r>
      <w:r>
        <w:rPr>
          <w:spacing w:val="1"/>
          <w:w w:val="98"/>
          <w:sz w:val="22"/>
          <w:szCs w:val="22"/>
        </w:rPr>
        <w:t>r</w:t>
      </w:r>
      <w:r>
        <w:rPr>
          <w:w w:val="94"/>
          <w:sz w:val="22"/>
          <w:szCs w:val="22"/>
        </w:rPr>
        <w:t>i</w:t>
      </w:r>
      <w:r>
        <w:rPr>
          <w:spacing w:val="-2"/>
          <w:w w:val="94"/>
          <w:sz w:val="22"/>
          <w:szCs w:val="22"/>
        </w:rPr>
        <w:t>s</w:t>
      </w:r>
      <w:r>
        <w:rPr>
          <w:w w:val="82"/>
          <w:sz w:val="22"/>
          <w:szCs w:val="22"/>
        </w:rPr>
        <w:t>,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er</w:t>
      </w:r>
      <w:r>
        <w:rPr>
          <w:spacing w:val="-8"/>
          <w:sz w:val="22"/>
          <w:szCs w:val="22"/>
        </w:rPr>
        <w:t xml:space="preserve"> </w:t>
      </w:r>
      <w:r>
        <w:rPr>
          <w:spacing w:val="-7"/>
          <w:w w:val="89"/>
          <w:sz w:val="22"/>
          <w:szCs w:val="22"/>
        </w:rPr>
        <w:t>W</w:t>
      </w:r>
      <w:r>
        <w:rPr>
          <w:w w:val="106"/>
          <w:sz w:val="22"/>
          <w:szCs w:val="22"/>
        </w:rPr>
        <w:t>ald</w:t>
      </w:r>
      <w:r>
        <w:rPr>
          <w:spacing w:val="-7"/>
          <w:w w:val="106"/>
          <w:sz w:val="22"/>
          <w:szCs w:val="22"/>
        </w:rPr>
        <w:t>o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71"/>
        <w:rPr>
          <w:sz w:val="22"/>
          <w:szCs w:val="22"/>
        </w:rPr>
      </w:pP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7"/>
          <w:sz w:val="22"/>
          <w:szCs w:val="22"/>
        </w:rPr>
        <w:t xml:space="preserve"> </w:t>
      </w:r>
      <w:r>
        <w:rPr>
          <w:w w:val="96"/>
          <w:sz w:val="22"/>
          <w:szCs w:val="22"/>
        </w:rPr>
        <w:t>“</w:t>
      </w:r>
      <w:r>
        <w:rPr>
          <w:spacing w:val="1"/>
          <w:w w:val="96"/>
          <w:sz w:val="22"/>
          <w:szCs w:val="22"/>
        </w:rPr>
        <w:t>D</w:t>
      </w:r>
      <w:r>
        <w:rPr>
          <w:w w:val="96"/>
          <w:sz w:val="22"/>
          <w:szCs w:val="22"/>
        </w:rPr>
        <w:t>oa</w:t>
      </w:r>
      <w:r>
        <w:rPr>
          <w:spacing w:val="-2"/>
          <w:w w:val="9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ahad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91"/>
          <w:sz w:val="22"/>
          <w:szCs w:val="22"/>
        </w:rPr>
        <w:t>N</w:t>
      </w:r>
      <w:r>
        <w:rPr>
          <w:w w:val="94"/>
          <w:sz w:val="22"/>
          <w:szCs w:val="22"/>
        </w:rPr>
        <w:t>i</w:t>
      </w:r>
      <w:r>
        <w:rPr>
          <w:spacing w:val="-1"/>
          <w:w w:val="94"/>
          <w:sz w:val="22"/>
          <w:szCs w:val="22"/>
        </w:rPr>
        <w:t>c</w:t>
      </w:r>
      <w:r>
        <w:rPr>
          <w:w w:val="110"/>
          <w:sz w:val="22"/>
          <w:szCs w:val="22"/>
        </w:rPr>
        <w:t>e</w:t>
      </w:r>
      <w:r>
        <w:rPr>
          <w:spacing w:val="-7"/>
          <w:w w:val="110"/>
          <w:sz w:val="22"/>
          <w:szCs w:val="22"/>
        </w:rPr>
        <w:t>a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7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spacing w:val="-6"/>
          <w:sz w:val="22"/>
          <w:szCs w:val="22"/>
        </w:rPr>
        <w:t>P</w:t>
      </w:r>
      <w:r>
        <w:rPr>
          <w:sz w:val="22"/>
          <w:szCs w:val="22"/>
        </w:rPr>
        <w:t>enga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uan</w:t>
      </w:r>
      <w:r>
        <w:rPr>
          <w:spacing w:val="34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8"/>
          <w:sz w:val="22"/>
          <w:szCs w:val="22"/>
        </w:rPr>
        <w:t>man</w:t>
      </w:r>
      <w:r>
        <w:rPr>
          <w:spacing w:val="-8"/>
          <w:sz w:val="22"/>
          <w:szCs w:val="22"/>
        </w:rPr>
        <w:t xml:space="preserve"> </w:t>
      </w:r>
      <w:r>
        <w:rPr>
          <w:spacing w:val="3"/>
          <w:w w:val="80"/>
          <w:sz w:val="22"/>
          <w:szCs w:val="22"/>
        </w:rPr>
        <w:t>R</w:t>
      </w:r>
      <w:r>
        <w:rPr>
          <w:sz w:val="22"/>
          <w:szCs w:val="22"/>
        </w:rPr>
        <w:t>asul</w:t>
      </w:r>
      <w:r>
        <w:rPr>
          <w:spacing w:val="2"/>
          <w:sz w:val="22"/>
          <w:szCs w:val="22"/>
        </w:rPr>
        <w:t>i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7"/>
          <w:sz w:val="22"/>
          <w:szCs w:val="22"/>
        </w:rPr>
        <w:t xml:space="preserve"> </w:t>
      </w:r>
      <w:r>
        <w:rPr>
          <w:w w:val="94"/>
          <w:sz w:val="22"/>
          <w:szCs w:val="22"/>
        </w:rPr>
        <w:t>“</w:t>
      </w:r>
      <w:r>
        <w:rPr>
          <w:spacing w:val="1"/>
          <w:w w:val="94"/>
          <w:sz w:val="22"/>
          <w:szCs w:val="22"/>
        </w:rPr>
        <w:t>R</w:t>
      </w:r>
      <w:r>
        <w:rPr>
          <w:w w:val="94"/>
          <w:sz w:val="22"/>
          <w:szCs w:val="22"/>
        </w:rPr>
        <w:t>oh</w:t>
      </w:r>
      <w:r>
        <w:rPr>
          <w:spacing w:val="-4"/>
          <w:w w:val="94"/>
          <w:sz w:val="22"/>
          <w:szCs w:val="22"/>
        </w:rPr>
        <w:t xml:space="preserve"> </w:t>
      </w:r>
      <w:r>
        <w:rPr>
          <w:spacing w:val="-1"/>
          <w:w w:val="75"/>
          <w:sz w:val="22"/>
          <w:szCs w:val="22"/>
        </w:rPr>
        <w:t>K</w:t>
      </w:r>
      <w:r>
        <w:rPr>
          <w:w w:val="109"/>
          <w:sz w:val="22"/>
          <w:szCs w:val="22"/>
        </w:rPr>
        <w:t>udu</w:t>
      </w:r>
      <w:r>
        <w:rPr>
          <w:spacing w:val="-4"/>
          <w:w w:val="109"/>
          <w:sz w:val="22"/>
          <w:szCs w:val="22"/>
        </w:rPr>
        <w:t>s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>.</w:t>
      </w:r>
    </w:p>
    <w:p w:rsidR="00A31BD9" w:rsidRDefault="00021A40">
      <w:pPr>
        <w:spacing w:before="1" w:line="284" w:lineRule="auto"/>
        <w:ind w:left="1100" w:right="249"/>
        <w:rPr>
          <w:sz w:val="22"/>
          <w:szCs w:val="22"/>
        </w:rPr>
      </w:pPr>
      <w:r>
        <w:rPr>
          <w:spacing w:val="-4"/>
          <w:sz w:val="22"/>
          <w:szCs w:val="22"/>
        </w:rPr>
        <w:t>W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>k</w:t>
      </w:r>
      <w:r>
        <w:rPr>
          <w:sz w:val="22"/>
          <w:szCs w:val="22"/>
        </w:rPr>
        <w:t>ipedia</w:t>
      </w:r>
      <w:r>
        <w:rPr>
          <w:spacing w:val="-21"/>
          <w:sz w:val="22"/>
          <w:szCs w:val="22"/>
        </w:rPr>
        <w:t xml:space="preserve"> </w:t>
      </w:r>
      <w:r>
        <w:rPr>
          <w:sz w:val="22"/>
          <w:szCs w:val="22"/>
        </w:rPr>
        <w:t>bahasa</w:t>
      </w:r>
      <w:r>
        <w:rPr>
          <w:spacing w:val="46"/>
          <w:sz w:val="22"/>
          <w:szCs w:val="22"/>
        </w:rPr>
        <w:t xml:space="preserve"> </w:t>
      </w:r>
      <w:r>
        <w:rPr>
          <w:spacing w:val="2"/>
          <w:w w:val="71"/>
          <w:sz w:val="22"/>
          <w:szCs w:val="22"/>
        </w:rPr>
        <w:t>I</w:t>
      </w:r>
      <w:r>
        <w:rPr>
          <w:w w:val="106"/>
          <w:sz w:val="22"/>
          <w:szCs w:val="22"/>
        </w:rPr>
        <w:t>ndonesia,</w:t>
      </w:r>
      <w:r>
        <w:rPr>
          <w:spacing w:val="-27"/>
          <w:sz w:val="22"/>
          <w:szCs w:val="22"/>
        </w:rPr>
        <w:t xml:space="preserve"> </w:t>
      </w:r>
      <w:r>
        <w:rPr>
          <w:spacing w:val="9"/>
          <w:w w:val="79"/>
          <w:sz w:val="22"/>
          <w:szCs w:val="22"/>
        </w:rPr>
        <w:t>“</w:t>
      </w:r>
      <w:r>
        <w:rPr>
          <w:spacing w:val="-10"/>
          <w:w w:val="81"/>
          <w:sz w:val="22"/>
          <w:szCs w:val="22"/>
        </w:rPr>
        <w:t>T</w:t>
      </w:r>
      <w:r>
        <w:rPr>
          <w:spacing w:val="1"/>
          <w:w w:val="98"/>
          <w:sz w:val="22"/>
          <w:szCs w:val="22"/>
        </w:rPr>
        <w:t>r</w:t>
      </w:r>
      <w:r>
        <w:rPr>
          <w:w w:val="107"/>
          <w:sz w:val="22"/>
          <w:szCs w:val="22"/>
        </w:rPr>
        <w:t>itungga</w:t>
      </w:r>
      <w:r>
        <w:rPr>
          <w:spacing w:val="1"/>
          <w:w w:val="107"/>
          <w:sz w:val="22"/>
          <w:szCs w:val="22"/>
        </w:rPr>
        <w:t>l</w:t>
      </w:r>
      <w:r>
        <w:rPr>
          <w:spacing w:val="-34"/>
          <w:w w:val="79"/>
          <w:sz w:val="22"/>
          <w:szCs w:val="22"/>
        </w:rPr>
        <w:t>”</w:t>
      </w:r>
      <w:r>
        <w:rPr>
          <w:w w:val="82"/>
          <w:sz w:val="22"/>
          <w:szCs w:val="22"/>
        </w:rPr>
        <w:t xml:space="preserve">. </w:t>
      </w:r>
      <w:r>
        <w:rPr>
          <w:spacing w:val="-1"/>
          <w:w w:val="89"/>
          <w:sz w:val="22"/>
          <w:szCs w:val="22"/>
        </w:rPr>
        <w:t>W</w:t>
      </w:r>
      <w:r>
        <w:rPr>
          <w:spacing w:val="3"/>
          <w:w w:val="101"/>
          <w:sz w:val="22"/>
          <w:szCs w:val="22"/>
        </w:rPr>
        <w:t>w</w:t>
      </w:r>
      <w:r>
        <w:rPr>
          <w:spacing w:val="-9"/>
          <w:w w:val="101"/>
          <w:sz w:val="22"/>
          <w:szCs w:val="22"/>
        </w:rPr>
        <w:t>w</w:t>
      </w:r>
      <w:r>
        <w:rPr>
          <w:w w:val="99"/>
          <w:sz w:val="22"/>
          <w:szCs w:val="22"/>
        </w:rPr>
        <w:t>.biblical</w:t>
      </w:r>
      <w:r>
        <w:rPr>
          <w:spacing w:val="-2"/>
          <w:w w:val="99"/>
          <w:sz w:val="22"/>
          <w:szCs w:val="22"/>
        </w:rPr>
        <w:t>r</w:t>
      </w:r>
      <w:r>
        <w:rPr>
          <w:w w:val="107"/>
          <w:sz w:val="22"/>
          <w:szCs w:val="22"/>
        </w:rPr>
        <w:t>esou</w:t>
      </w:r>
      <w:r>
        <w:rPr>
          <w:spacing w:val="-2"/>
          <w:w w:val="107"/>
          <w:sz w:val="22"/>
          <w:szCs w:val="22"/>
        </w:rPr>
        <w:t>r</w:t>
      </w:r>
      <w:r>
        <w:rPr>
          <w:spacing w:val="-1"/>
          <w:w w:val="101"/>
          <w:sz w:val="22"/>
          <w:szCs w:val="22"/>
        </w:rPr>
        <w:t>c</w:t>
      </w:r>
      <w:r>
        <w:rPr>
          <w:w w:val="107"/>
          <w:sz w:val="22"/>
          <w:szCs w:val="22"/>
        </w:rPr>
        <w:t>e</w:t>
      </w:r>
      <w:r>
        <w:rPr>
          <w:spacing w:val="-2"/>
          <w:w w:val="107"/>
          <w:sz w:val="22"/>
          <w:szCs w:val="22"/>
        </w:rPr>
        <w:t>s</w:t>
      </w:r>
      <w:r>
        <w:rPr>
          <w:w w:val="94"/>
          <w:sz w:val="22"/>
          <w:szCs w:val="22"/>
        </w:rPr>
        <w:t>.in</w:t>
      </w:r>
      <w:r>
        <w:rPr>
          <w:spacing w:val="-3"/>
          <w:w w:val="94"/>
          <w:sz w:val="22"/>
          <w:szCs w:val="22"/>
        </w:rPr>
        <w:t>f</w:t>
      </w:r>
      <w:r>
        <w:rPr>
          <w:w w:val="111"/>
          <w:sz w:val="22"/>
          <w:szCs w:val="22"/>
        </w:rPr>
        <w:t>o/pages/pas</w:t>
      </w:r>
      <w:r>
        <w:rPr>
          <w:spacing w:val="-1"/>
          <w:w w:val="111"/>
          <w:sz w:val="22"/>
          <w:szCs w:val="22"/>
        </w:rPr>
        <w:t>t</w:t>
      </w:r>
      <w:r>
        <w:rPr>
          <w:w w:val="105"/>
          <w:sz w:val="22"/>
          <w:szCs w:val="22"/>
        </w:rPr>
        <w:t>o</w:t>
      </w:r>
      <w:r>
        <w:rPr>
          <w:spacing w:val="-1"/>
          <w:w w:val="105"/>
          <w:sz w:val="22"/>
          <w:szCs w:val="22"/>
        </w:rPr>
        <w:t>r</w:t>
      </w:r>
      <w:r>
        <w:rPr>
          <w:w w:val="104"/>
          <w:sz w:val="22"/>
          <w:szCs w:val="22"/>
        </w:rPr>
        <w:t>al/</w:t>
      </w:r>
      <w:r>
        <w:rPr>
          <w:spacing w:val="-1"/>
          <w:w w:val="104"/>
          <w:sz w:val="22"/>
          <w:szCs w:val="22"/>
        </w:rPr>
        <w:t>c</w:t>
      </w:r>
      <w:r>
        <w:rPr>
          <w:w w:val="99"/>
          <w:sz w:val="22"/>
          <w:szCs w:val="22"/>
        </w:rPr>
        <w:t>onfli</w:t>
      </w:r>
      <w:r>
        <w:rPr>
          <w:spacing w:val="3"/>
          <w:w w:val="99"/>
          <w:sz w:val="22"/>
          <w:szCs w:val="22"/>
        </w:rPr>
        <w:t>c</w:t>
      </w:r>
      <w:r>
        <w:rPr>
          <w:w w:val="109"/>
          <w:sz w:val="22"/>
          <w:szCs w:val="22"/>
        </w:rPr>
        <w:t>t</w:t>
      </w:r>
      <w:r>
        <w:rPr>
          <w:spacing w:val="-2"/>
          <w:w w:val="109"/>
          <w:sz w:val="22"/>
          <w:szCs w:val="22"/>
        </w:rPr>
        <w:t>s</w:t>
      </w:r>
      <w:r>
        <w:rPr>
          <w:w w:val="82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 xml:space="preserve"> </w:t>
      </w:r>
      <w:r>
        <w:rPr>
          <w:sz w:val="22"/>
          <w:szCs w:val="22"/>
        </w:rPr>
        <w:t>Diakses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40"/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>
        <w:rPr>
          <w:spacing w:val="53"/>
          <w:sz w:val="22"/>
          <w:szCs w:val="22"/>
        </w:rPr>
        <w:t xml:space="preserve"> </w:t>
      </w:r>
      <w:r>
        <w:rPr>
          <w:spacing w:val="1"/>
          <w:w w:val="90"/>
          <w:sz w:val="22"/>
          <w:szCs w:val="22"/>
        </w:rPr>
        <w:t>M</w:t>
      </w:r>
      <w:r>
        <w:rPr>
          <w:w w:val="104"/>
          <w:sz w:val="22"/>
          <w:szCs w:val="22"/>
        </w:rPr>
        <w:t>a</w:t>
      </w:r>
      <w:r>
        <w:rPr>
          <w:spacing w:val="-2"/>
          <w:w w:val="104"/>
          <w:sz w:val="22"/>
          <w:szCs w:val="22"/>
        </w:rPr>
        <w:t>r</w:t>
      </w:r>
      <w:r>
        <w:rPr>
          <w:w w:val="115"/>
          <w:sz w:val="22"/>
          <w:szCs w:val="22"/>
        </w:rPr>
        <w:t>et</w:t>
      </w:r>
    </w:p>
    <w:p w:rsidR="00A31BD9" w:rsidRDefault="00021A40">
      <w:pPr>
        <w:spacing w:before="1" w:line="284" w:lineRule="auto"/>
        <w:ind w:left="1100" w:right="4618" w:firstLine="454"/>
        <w:rPr>
          <w:sz w:val="22"/>
          <w:szCs w:val="22"/>
        </w:rPr>
      </w:pPr>
      <w:r>
        <w:rPr>
          <w:sz w:val="22"/>
          <w:szCs w:val="22"/>
        </w:rPr>
        <w:t xml:space="preserve">2010. </w:t>
      </w:r>
      <w:hyperlink r:id="rId71">
        <w:r>
          <w:rPr>
            <w:spacing w:val="3"/>
            <w:w w:val="101"/>
            <w:sz w:val="22"/>
            <w:szCs w:val="22"/>
          </w:rPr>
          <w:t>ww</w:t>
        </w:r>
        <w:r>
          <w:rPr>
            <w:spacing w:val="-9"/>
            <w:w w:val="101"/>
            <w:sz w:val="22"/>
            <w:szCs w:val="22"/>
          </w:rPr>
          <w:t>w</w:t>
        </w:r>
        <w:r>
          <w:rPr>
            <w:w w:val="103"/>
            <w:sz w:val="22"/>
            <w:szCs w:val="22"/>
          </w:rPr>
          <w:t>.fun</w:t>
        </w:r>
        <w:r>
          <w:rPr>
            <w:spacing w:val="-3"/>
            <w:w w:val="103"/>
            <w:sz w:val="22"/>
            <w:szCs w:val="22"/>
          </w:rPr>
          <w:t>n</w:t>
        </w:r>
        <w:r>
          <w:rPr>
            <w:spacing w:val="-1"/>
            <w:w w:val="94"/>
            <w:sz w:val="22"/>
            <w:szCs w:val="22"/>
          </w:rPr>
          <w:t>y</w:t>
        </w:r>
        <w:r>
          <w:rPr>
            <w:w w:val="103"/>
            <w:sz w:val="22"/>
            <w:szCs w:val="22"/>
          </w:rPr>
          <w:t>animalpi</w:t>
        </w:r>
        <w:r>
          <w:rPr>
            <w:spacing w:val="3"/>
            <w:w w:val="103"/>
            <w:sz w:val="22"/>
            <w:szCs w:val="22"/>
          </w:rPr>
          <w:t>c</w:t>
        </w:r>
        <w:r>
          <w:rPr>
            <w:w w:val="108"/>
            <w:sz w:val="22"/>
            <w:szCs w:val="22"/>
          </w:rPr>
          <w:t>tu</w:t>
        </w:r>
        <w:r>
          <w:rPr>
            <w:spacing w:val="-2"/>
            <w:w w:val="108"/>
            <w:sz w:val="22"/>
            <w:szCs w:val="22"/>
          </w:rPr>
          <w:t>r</w:t>
        </w:r>
        <w:r>
          <w:rPr>
            <w:w w:val="107"/>
            <w:sz w:val="22"/>
            <w:szCs w:val="22"/>
          </w:rPr>
          <w:t>e</w:t>
        </w:r>
        <w:r>
          <w:rPr>
            <w:spacing w:val="-2"/>
            <w:w w:val="107"/>
            <w:sz w:val="22"/>
            <w:szCs w:val="22"/>
          </w:rPr>
          <w:t>s</w:t>
        </w:r>
        <w:r>
          <w:rPr>
            <w:w w:val="108"/>
            <w:sz w:val="22"/>
            <w:szCs w:val="22"/>
          </w:rPr>
          <w:t>.net</w:t>
        </w:r>
      </w:hyperlink>
      <w:r>
        <w:rPr>
          <w:w w:val="108"/>
          <w:sz w:val="22"/>
          <w:szCs w:val="22"/>
        </w:rPr>
        <w:t xml:space="preserve"> </w:t>
      </w:r>
      <w:hyperlink r:id="rId72">
        <w:r>
          <w:rPr>
            <w:spacing w:val="3"/>
            <w:sz w:val="22"/>
            <w:szCs w:val="22"/>
          </w:rPr>
          <w:t>ww</w:t>
        </w:r>
        <w:r>
          <w:rPr>
            <w:spacing w:val="-9"/>
            <w:sz w:val="22"/>
            <w:szCs w:val="22"/>
          </w:rPr>
          <w:t>w</w:t>
        </w:r>
        <w:r>
          <w:rPr>
            <w:sz w:val="22"/>
            <w:szCs w:val="22"/>
          </w:rPr>
          <w:t>.flic</w:t>
        </w:r>
        <w:r>
          <w:rPr>
            <w:spacing w:val="4"/>
            <w:sz w:val="22"/>
            <w:szCs w:val="22"/>
          </w:rPr>
          <w:t>k</w:t>
        </w:r>
        <w:r>
          <w:rPr>
            <w:spacing w:val="-12"/>
            <w:sz w:val="22"/>
            <w:szCs w:val="22"/>
          </w:rPr>
          <w:t>r</w:t>
        </w:r>
        <w:r>
          <w:rPr>
            <w:sz w:val="22"/>
            <w:szCs w:val="22"/>
          </w:rPr>
          <w:t>.</w:t>
        </w:r>
        <w:r>
          <w:rPr>
            <w:spacing w:val="-1"/>
            <w:sz w:val="22"/>
            <w:szCs w:val="22"/>
          </w:rPr>
          <w:t>c</w:t>
        </w:r>
        <w:r>
          <w:rPr>
            <w:sz w:val="22"/>
            <w:szCs w:val="22"/>
          </w:rPr>
          <w:t>om</w:t>
        </w:r>
      </w:hyperlink>
      <w:r>
        <w:rPr>
          <w:sz w:val="22"/>
          <w:szCs w:val="22"/>
        </w:rPr>
        <w:t xml:space="preserve"> </w:t>
      </w:r>
      <w:hyperlink r:id="rId73">
        <w:r>
          <w:rPr>
            <w:spacing w:val="3"/>
            <w:w w:val="101"/>
            <w:sz w:val="22"/>
            <w:szCs w:val="22"/>
          </w:rPr>
          <w:t>ww</w:t>
        </w:r>
        <w:r>
          <w:rPr>
            <w:spacing w:val="-9"/>
            <w:w w:val="101"/>
            <w:sz w:val="22"/>
            <w:szCs w:val="22"/>
          </w:rPr>
          <w:t>w</w:t>
        </w:r>
        <w:r>
          <w:rPr>
            <w:w w:val="101"/>
            <w:sz w:val="22"/>
            <w:szCs w:val="22"/>
          </w:rPr>
          <w:t>.</w:t>
        </w:r>
        <w:r>
          <w:rPr>
            <w:spacing w:val="-3"/>
            <w:w w:val="101"/>
            <w:sz w:val="22"/>
            <w:szCs w:val="22"/>
          </w:rPr>
          <w:t>m</w:t>
        </w:r>
        <w:r>
          <w:rPr>
            <w:spacing w:val="-1"/>
            <w:w w:val="94"/>
            <w:sz w:val="22"/>
            <w:szCs w:val="22"/>
          </w:rPr>
          <w:t>y</w:t>
        </w:r>
        <w:r>
          <w:rPr>
            <w:w w:val="106"/>
            <w:sz w:val="22"/>
            <w:szCs w:val="22"/>
          </w:rPr>
          <w:t>spa</w:t>
        </w:r>
        <w:r>
          <w:rPr>
            <w:spacing w:val="-1"/>
            <w:w w:val="106"/>
            <w:sz w:val="22"/>
            <w:szCs w:val="22"/>
          </w:rPr>
          <w:t>c</w:t>
        </w:r>
        <w:r>
          <w:rPr>
            <w:spacing w:val="-3"/>
            <w:w w:val="113"/>
            <w:sz w:val="22"/>
            <w:szCs w:val="22"/>
          </w:rPr>
          <w:t>e</w:t>
        </w:r>
        <w:r>
          <w:rPr>
            <w:w w:val="94"/>
            <w:sz w:val="22"/>
            <w:szCs w:val="22"/>
          </w:rPr>
          <w:t>.</w:t>
        </w:r>
        <w:r>
          <w:rPr>
            <w:spacing w:val="-1"/>
            <w:w w:val="94"/>
            <w:sz w:val="22"/>
            <w:szCs w:val="22"/>
          </w:rPr>
          <w:t>c</w:t>
        </w:r>
        <w:r>
          <w:rPr>
            <w:w w:val="108"/>
            <w:sz w:val="22"/>
            <w:szCs w:val="22"/>
          </w:rPr>
          <w:t>om</w:t>
        </w:r>
      </w:hyperlink>
      <w:r>
        <w:rPr>
          <w:w w:val="108"/>
          <w:sz w:val="22"/>
          <w:szCs w:val="22"/>
        </w:rPr>
        <w:t xml:space="preserve"> </w:t>
      </w:r>
      <w:hyperlink r:id="rId74">
        <w:r>
          <w:rPr>
            <w:spacing w:val="3"/>
            <w:w w:val="101"/>
            <w:sz w:val="22"/>
            <w:szCs w:val="22"/>
          </w:rPr>
          <w:t>ww</w:t>
        </w:r>
        <w:r>
          <w:rPr>
            <w:spacing w:val="-9"/>
            <w:w w:val="101"/>
            <w:sz w:val="22"/>
            <w:szCs w:val="22"/>
          </w:rPr>
          <w:t>w</w:t>
        </w:r>
        <w:r>
          <w:rPr>
            <w:w w:val="106"/>
            <w:sz w:val="22"/>
            <w:szCs w:val="22"/>
          </w:rPr>
          <w:t>.netbibl</w:t>
        </w:r>
        <w:r>
          <w:rPr>
            <w:spacing w:val="-3"/>
            <w:w w:val="106"/>
            <w:sz w:val="22"/>
            <w:szCs w:val="22"/>
          </w:rPr>
          <w:t>e</w:t>
        </w:r>
        <w:r>
          <w:rPr>
            <w:w w:val="94"/>
            <w:sz w:val="22"/>
            <w:szCs w:val="22"/>
          </w:rPr>
          <w:t>.</w:t>
        </w:r>
        <w:r>
          <w:rPr>
            <w:spacing w:val="-1"/>
            <w:w w:val="94"/>
            <w:sz w:val="22"/>
            <w:szCs w:val="22"/>
          </w:rPr>
          <w:t>c</w:t>
        </w:r>
        <w:r>
          <w:rPr>
            <w:w w:val="108"/>
            <w:sz w:val="22"/>
            <w:szCs w:val="22"/>
          </w:rPr>
          <w:t>om</w:t>
        </w:r>
      </w:hyperlink>
      <w:r>
        <w:rPr>
          <w:w w:val="108"/>
          <w:sz w:val="22"/>
          <w:szCs w:val="22"/>
        </w:rPr>
        <w:t xml:space="preserve"> </w:t>
      </w:r>
      <w:hyperlink r:id="rId75">
        <w:r>
          <w:rPr>
            <w:spacing w:val="3"/>
            <w:w w:val="101"/>
            <w:sz w:val="22"/>
            <w:szCs w:val="22"/>
          </w:rPr>
          <w:t>ww</w:t>
        </w:r>
        <w:r>
          <w:rPr>
            <w:spacing w:val="-9"/>
            <w:w w:val="101"/>
            <w:sz w:val="22"/>
            <w:szCs w:val="22"/>
          </w:rPr>
          <w:t>w</w:t>
        </w:r>
        <w:r>
          <w:rPr>
            <w:w w:val="104"/>
            <w:sz w:val="22"/>
            <w:szCs w:val="22"/>
          </w:rPr>
          <w:t>.n</w:t>
        </w:r>
        <w:r>
          <w:rPr>
            <w:spacing w:val="-1"/>
            <w:w w:val="104"/>
            <w:sz w:val="22"/>
            <w:szCs w:val="22"/>
          </w:rPr>
          <w:t>a</w:t>
        </w:r>
        <w:r>
          <w:rPr>
            <w:w w:val="108"/>
            <w:sz w:val="22"/>
            <w:szCs w:val="22"/>
          </w:rPr>
          <w:t>tionalgeo</w:t>
        </w:r>
        <w:r>
          <w:rPr>
            <w:spacing w:val="-1"/>
            <w:w w:val="108"/>
            <w:sz w:val="22"/>
            <w:szCs w:val="22"/>
          </w:rPr>
          <w:t>g</w:t>
        </w:r>
        <w:r>
          <w:rPr>
            <w:spacing w:val="-1"/>
            <w:w w:val="98"/>
            <w:sz w:val="22"/>
            <w:szCs w:val="22"/>
          </w:rPr>
          <w:t>r</w:t>
        </w:r>
        <w:r>
          <w:rPr>
            <w:w w:val="105"/>
            <w:sz w:val="22"/>
            <w:szCs w:val="22"/>
          </w:rPr>
          <w:t>aphi</w:t>
        </w:r>
        <w:r>
          <w:rPr>
            <w:spacing w:val="-2"/>
            <w:w w:val="105"/>
            <w:sz w:val="22"/>
            <w:szCs w:val="22"/>
          </w:rPr>
          <w:t>c</w:t>
        </w:r>
        <w:r>
          <w:rPr>
            <w:w w:val="94"/>
            <w:sz w:val="22"/>
            <w:szCs w:val="22"/>
          </w:rPr>
          <w:t>.</w:t>
        </w:r>
        <w:r>
          <w:rPr>
            <w:spacing w:val="-1"/>
            <w:w w:val="94"/>
            <w:sz w:val="22"/>
            <w:szCs w:val="22"/>
          </w:rPr>
          <w:t>c</w:t>
        </w:r>
        <w:r>
          <w:rPr>
            <w:w w:val="108"/>
            <w:sz w:val="22"/>
            <w:szCs w:val="22"/>
          </w:rPr>
          <w:t>om</w:t>
        </w:r>
      </w:hyperlink>
      <w:r>
        <w:rPr>
          <w:w w:val="108"/>
          <w:sz w:val="22"/>
          <w:szCs w:val="22"/>
        </w:rPr>
        <w:t xml:space="preserve"> </w:t>
      </w:r>
      <w:hyperlink r:id="rId76">
        <w:r>
          <w:rPr>
            <w:spacing w:val="3"/>
            <w:w w:val="101"/>
            <w:sz w:val="22"/>
            <w:szCs w:val="22"/>
          </w:rPr>
          <w:t>ww</w:t>
        </w:r>
        <w:r>
          <w:rPr>
            <w:spacing w:val="-9"/>
            <w:w w:val="101"/>
            <w:sz w:val="22"/>
            <w:szCs w:val="22"/>
          </w:rPr>
          <w:t>w</w:t>
        </w:r>
        <w:r>
          <w:rPr>
            <w:w w:val="88"/>
            <w:sz w:val="22"/>
            <w:szCs w:val="22"/>
          </w:rPr>
          <w:t>.li</w:t>
        </w:r>
        <w:r>
          <w:rPr>
            <w:spacing w:val="-2"/>
            <w:w w:val="88"/>
            <w:sz w:val="22"/>
            <w:szCs w:val="22"/>
          </w:rPr>
          <w:t>v</w:t>
        </w:r>
        <w:r>
          <w:rPr>
            <w:w w:val="106"/>
            <w:sz w:val="22"/>
            <w:szCs w:val="22"/>
          </w:rPr>
          <w:t>e</w:t>
        </w:r>
        <w:r>
          <w:rPr>
            <w:spacing w:val="1"/>
            <w:w w:val="106"/>
            <w:sz w:val="22"/>
            <w:szCs w:val="22"/>
          </w:rPr>
          <w:t>r</w:t>
        </w:r>
        <w:r>
          <w:rPr>
            <w:w w:val="107"/>
            <w:sz w:val="22"/>
            <w:szCs w:val="22"/>
          </w:rPr>
          <w:t>poolech</w:t>
        </w:r>
        <w:r>
          <w:rPr>
            <w:spacing w:val="-5"/>
            <w:w w:val="107"/>
            <w:sz w:val="22"/>
            <w:szCs w:val="22"/>
          </w:rPr>
          <w:t>o</w:t>
        </w:r>
        <w:r>
          <w:rPr>
            <w:w w:val="94"/>
            <w:sz w:val="22"/>
            <w:szCs w:val="22"/>
          </w:rPr>
          <w:t>.</w:t>
        </w:r>
        <w:r>
          <w:rPr>
            <w:spacing w:val="-1"/>
            <w:w w:val="94"/>
            <w:sz w:val="22"/>
            <w:szCs w:val="22"/>
          </w:rPr>
          <w:t>c</w:t>
        </w:r>
        <w:r>
          <w:rPr>
            <w:spacing w:val="-5"/>
            <w:w w:val="109"/>
            <w:sz w:val="22"/>
            <w:szCs w:val="22"/>
          </w:rPr>
          <w:t>o</w:t>
        </w:r>
        <w:r>
          <w:rPr>
            <w:w w:val="98"/>
            <w:sz w:val="22"/>
            <w:szCs w:val="22"/>
          </w:rPr>
          <w:t>.uk</w:t>
        </w:r>
      </w:hyperlink>
    </w:p>
    <w:sectPr w:rsidR="00A31BD9">
      <w:footerReference w:type="default" r:id="rId77"/>
      <w:pgSz w:w="9920" w:h="14120"/>
      <w:pgMar w:top="980" w:right="1380" w:bottom="280" w:left="0" w:header="0" w:footer="1158" w:gutter="0"/>
      <w:pgNumType w:start="17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FE0" w:rsidRDefault="00272FE0">
      <w:r>
        <w:separator/>
      </w:r>
    </w:p>
  </w:endnote>
  <w:endnote w:type="continuationSeparator" w:id="0">
    <w:p w:rsidR="00272FE0" w:rsidRDefault="00272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329" style="position:absolute;margin-left:82.85pt;margin-top:637.3pt;width:412.7pt;height:41.95pt;z-index:-7608;mso-position-horizontal-relative:page;mso-position-vertical-relative:page" coordorigin="1657,12746" coordsize="8254,839">
          <v:shape id="_x0000_s2332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331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330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8" type="#_x0000_t202" style="position:absolute;margin-left:267.65pt;margin-top:651pt;width:147.75pt;height:13pt;z-index:-760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327" type="#_x0000_t202" style="position:absolute;margin-left:425.9pt;margin-top:651.85pt;width:18.25pt;height:14pt;z-index:-760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12"/>
                    <w:sz w:val="24"/>
                    <w:szCs w:val="24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335" style="position:absolute;margin-left:0;margin-top:637.4pt;width:412.7pt;height:41.95pt;z-index:-7611;mso-position-horizontal-relative:page;mso-position-vertical-relative:page" coordorigin=",12748" coordsize="8254,839">
          <v:shape id="_x0000_s2338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337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v:shape id="_x0000_s2336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w10:wrap anchorx="page" anchory="page"/>
        </v:group>
      </w:pict>
    </w:r>
    <w:r>
      <w:pict>
        <v:shape id="_x0000_s2334" type="#_x0000_t202" style="position:absolute;margin-left:83.55pt;margin-top:651.2pt;width:60.75pt;height:13pt;z-index:-761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333" type="#_x0000_t202" style="position:absolute;margin-left:53.15pt;margin-top:652pt;width:14.6pt;height:14pt;z-index:-760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13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13"/>
                    <w:sz w:val="24"/>
                    <w:szCs w:val="24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22" style="position:absolute;margin-left:0;margin-top:637.4pt;width:412.7pt;height:41.95pt;z-index:-7554;mso-position-horizontal-relative:page;mso-position-vertical-relative:page" coordorigin=",12748" coordsize="8254,839">
          <v:shape id="_x0000_s2225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24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23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83.55pt;margin-top:651.2pt;width:60.75pt;height:13pt;z-index:-755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20" type="#_x0000_t202" style="position:absolute;margin-left:51.15pt;margin-top:652pt;width:18.65pt;height:14pt;z-index:-755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28" style="position:absolute;margin-left:82.85pt;margin-top:635.45pt;width:412.7pt;height:43.8pt;z-index:-7557;mso-position-horizontal-relative:page;mso-position-vertical-relative:page" coordorigin="1657,12709" coordsize="8254,876">
          <v:shape id="_x0000_s2232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31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30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v:shape id="_x0000_s2229" style="position:absolute;left:1767;top:12729;width:7003;height:0" coordorigin="1767,12729" coordsize="7003,0" path="m1767,12729r7004,e" filled="f" strokeweight="2pt">
            <v:stroke dashstyle="dash"/>
            <v:path arrowok="t"/>
          </v:shape>
          <w10:wrap anchorx="page" anchory="page"/>
        </v:group>
      </w:pict>
    </w:r>
    <w:r>
      <w:pict>
        <v:shape id="_x0000_s2227" type="#_x0000_t202" style="position:absolute;margin-left:267.65pt;margin-top:651pt;width:147.75pt;height:13pt;z-index:-755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26" type="#_x0000_t202" style="position:absolute;margin-left:425.7pt;margin-top:651.85pt;width:18.65pt;height:14pt;z-index:-755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10" style="position:absolute;margin-left:0;margin-top:637.4pt;width:412.7pt;height:41.95pt;z-index:-7548;mso-position-horizontal-relative:page;mso-position-vertical-relative:page" coordorigin=",12748" coordsize="8254,839">
          <v:shape id="_x0000_s221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1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11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9" type="#_x0000_t202" style="position:absolute;margin-left:83.55pt;margin-top:651.2pt;width:60.75pt;height:13pt;z-index:-754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08" type="#_x0000_t202" style="position:absolute;margin-left:51.15pt;margin-top:652pt;width:18.65pt;height:14pt;z-index:-754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16" style="position:absolute;margin-left:82.85pt;margin-top:637.3pt;width:412.7pt;height:41.95pt;z-index:-7551;mso-position-horizontal-relative:page;mso-position-vertical-relative:page" coordorigin="1657,12746" coordsize="8254,839">
          <v:shape id="_x0000_s2219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18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17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215" type="#_x0000_t202" style="position:absolute;margin-left:267.65pt;margin-top:651pt;width:147.75pt;height:13pt;z-index:-755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14" type="#_x0000_t202" style="position:absolute;margin-left:422pt;margin-top:651.85pt;width:26pt;height:14pt;z-index:-754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98" style="position:absolute;margin-left:82.85pt;margin-top:637.3pt;width:412.7pt;height:41.95pt;z-index:-7542;mso-position-horizontal-relative:page;mso-position-vertical-relative:page" coordorigin="1657,12746" coordsize="8254,839">
          <v:shape id="_x0000_s2201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00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99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267.65pt;margin-top:651pt;width:147.75pt;height:13pt;z-index:-754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96" type="#_x0000_t202" style="position:absolute;margin-left:425.7pt;margin-top:651.85pt;width:18.65pt;height:14pt;z-index:-754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04" style="position:absolute;margin-left:0;margin-top:637.4pt;width:412.7pt;height:41.95pt;z-index:-7545;mso-position-horizontal-relative:page;mso-position-vertical-relative:page" coordorigin=",12748" coordsize="8254,839">
          <v:shape id="_x0000_s2207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06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05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203" type="#_x0000_t202" style="position:absolute;margin-left:83.55pt;margin-top:651.2pt;width:60.75pt;height:13pt;z-index:-754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02" type="#_x0000_t202" style="position:absolute;margin-left:52.15pt;margin-top:652pt;width:16.65pt;height:14pt;z-index:-754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w w:val="122"/>
                    <w:sz w:val="24"/>
                    <w:szCs w:val="24"/>
                  </w:rPr>
                  <w:t>90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86" style="position:absolute;margin-left:82.85pt;margin-top:637.3pt;width:412.7pt;height:41.95pt;z-index:-7536;mso-position-horizontal-relative:page;mso-position-vertical-relative:page" coordorigin="1657,12746" coordsize="8254,839">
          <v:shape id="_x0000_s2189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88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87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267.65pt;margin-top:651pt;width:147.75pt;height:13pt;z-index:-753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84" type="#_x0000_t202" style="position:absolute;margin-left:425.7pt;margin-top:651.85pt;width:18.65pt;height:14pt;z-index:-753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92" style="position:absolute;margin-left:0;margin-top:637.4pt;width:412.7pt;height:41.95pt;z-index:-7539;mso-position-horizontal-relative:page;mso-position-vertical-relative:page" coordorigin=",12748" coordsize="8254,839">
          <v:shape id="_x0000_s2195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94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93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191" type="#_x0000_t202" style="position:absolute;margin-left:83.55pt;margin-top:651.2pt;width:60.75pt;height:13pt;z-index:-753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90" type="#_x0000_t202" style="position:absolute;margin-left:51.15pt;margin-top:652pt;width:18.65pt;height:14pt;z-index:-753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74" style="position:absolute;margin-left:82.85pt;margin-top:637.3pt;width:412.7pt;height:41.95pt;z-index:-7530;mso-position-horizontal-relative:page;mso-position-vertical-relative:page" coordorigin="1657,12746" coordsize="8254,839">
          <v:shape id="_x0000_s2177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76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75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267.65pt;margin-top:651pt;width:147.75pt;height:13pt;z-index:-752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72" type="#_x0000_t202" style="position:absolute;margin-left:425.7pt;margin-top:651.85pt;width:18.65pt;height:14pt;z-index:-752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80" style="position:absolute;margin-left:0;margin-top:637.4pt;width:412.7pt;height:41.95pt;z-index:-7533;mso-position-horizontal-relative:page;mso-position-vertical-relative:page" coordorigin=",12748" coordsize="8254,839">
          <v:shape id="_x0000_s218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8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81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179" type="#_x0000_t202" style="position:absolute;margin-left:83.55pt;margin-top:651.2pt;width:60.75pt;height:13pt;z-index:-753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78" type="#_x0000_t202" style="position:absolute;margin-left:51.15pt;margin-top:652pt;width:18.65pt;height:14pt;z-index:-753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62" style="position:absolute;margin-left:82.85pt;margin-top:637.3pt;width:412.7pt;height:41.95pt;z-index:-7524;mso-position-horizontal-relative:page;mso-position-vertical-relative:page" coordorigin="1657,12746" coordsize="8254,839">
          <v:shape id="_x0000_s2165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64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63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267.65pt;margin-top:651pt;width:147.75pt;height:13pt;z-index:-752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60" type="#_x0000_t202" style="position:absolute;margin-left:422pt;margin-top:651.85pt;width:26pt;height:14pt;z-index:-752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68" style="position:absolute;margin-left:0;margin-top:637.4pt;width:412.7pt;height:41.95pt;z-index:-7527;mso-position-horizontal-relative:page;mso-position-vertical-relative:page" coordorigin=",12748" coordsize="8254,839">
          <v:shape id="_x0000_s2171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70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69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167" type="#_x0000_t202" style="position:absolute;margin-left:83.55pt;margin-top:651.2pt;width:60.75pt;height:13pt;z-index:-752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66" type="#_x0000_t202" style="position:absolute;margin-left:47.5pt;margin-top:652pt;width:26pt;height:14pt;z-index:-752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50" style="position:absolute;margin-left:0;margin-top:637.4pt;width:412.7pt;height:41.95pt;z-index:-7518;mso-position-horizontal-relative:page;mso-position-vertical-relative:page" coordorigin=",12748" coordsize="8254,839">
          <v:shape id="_x0000_s215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5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51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83.55pt;margin-top:651.2pt;width:60.75pt;height:13pt;z-index:-751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48" type="#_x0000_t202" style="position:absolute;margin-left:47.5pt;margin-top:652pt;width:26pt;height:14pt;z-index:-751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56" style="position:absolute;margin-left:82.85pt;margin-top:637.3pt;width:412.7pt;height:41.95pt;z-index:-7521;mso-position-horizontal-relative:page;mso-position-vertical-relative:page" coordorigin="1657,12746" coordsize="8254,839">
          <v:shape id="_x0000_s2159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58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57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155" type="#_x0000_t202" style="position:absolute;margin-left:267.65pt;margin-top:651pt;width:147.75pt;height:13pt;z-index:-752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54" type="#_x0000_t202" style="position:absolute;margin-left:422pt;margin-top:651.85pt;width:26pt;height:14pt;z-index:-751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38" style="position:absolute;margin-left:0;margin-top:637.4pt;width:412.7pt;height:41.95pt;z-index:-7512;mso-position-horizontal-relative:page;mso-position-vertical-relative:page" coordorigin=",12748" coordsize="8254,839">
          <v:shape id="_x0000_s2141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40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39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83.55pt;margin-top:651.2pt;width:60.75pt;height:13pt;z-index:-751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36" type="#_x0000_t202" style="position:absolute;margin-left:47.5pt;margin-top:652pt;width:26pt;height:14pt;z-index:-751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44" style="position:absolute;margin-left:82.85pt;margin-top:637.3pt;width:412.7pt;height:41.95pt;z-index:-7515;mso-position-horizontal-relative:page;mso-position-vertical-relative:page" coordorigin="1657,12746" coordsize="8254,839">
          <v:shape id="_x0000_s2147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46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45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143" type="#_x0000_t202" style="position:absolute;margin-left:267.65pt;margin-top:651pt;width:147.75pt;height:13pt;z-index:-751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42" type="#_x0000_t202" style="position:absolute;margin-left:422pt;margin-top:651.85pt;width:26pt;height:14pt;z-index:-751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26" style="position:absolute;margin-left:82.85pt;margin-top:637.3pt;width:412.7pt;height:41.95pt;z-index:-7506;mso-position-horizontal-relative:page;mso-position-vertical-relative:page" coordorigin="1657,12746" coordsize="8254,839">
          <v:shape id="_x0000_s2129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28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27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267.65pt;margin-top:651pt;width:147.75pt;height:13pt;z-index:-750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24" type="#_x0000_t202" style="position:absolute;margin-left:422pt;margin-top:651.85pt;width:26pt;height:14pt;z-index:-750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32" style="position:absolute;margin-left:0;margin-top:637.4pt;width:412.7pt;height:41.95pt;z-index:-7509;mso-position-horizontal-relative:page;mso-position-vertical-relative:page" coordorigin=",12748" coordsize="8254,839">
          <v:shape id="_x0000_s2135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34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33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131" type="#_x0000_t202" style="position:absolute;margin-left:83.55pt;margin-top:651.2pt;width:60.75pt;height:13pt;z-index:-750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30" type="#_x0000_t202" style="position:absolute;margin-left:47.5pt;margin-top:652pt;width:26pt;height:14pt;z-index:-750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14" style="position:absolute;margin-left:82.85pt;margin-top:637.3pt;width:412.7pt;height:41.95pt;z-index:-7500;mso-position-horizontal-relative:page;mso-position-vertical-relative:page" coordorigin="1657,12746" coordsize="8254,839">
          <v:shape id="_x0000_s2117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16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15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267.65pt;margin-top:651pt;width:147.75pt;height:13pt;z-index:-749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12" type="#_x0000_t202" style="position:absolute;margin-left:422pt;margin-top:651.85pt;width:26pt;height:14pt;z-index:-749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20" style="position:absolute;margin-left:0;margin-top:637.4pt;width:412.7pt;height:41.95pt;z-index:-7503;mso-position-horizontal-relative:page;mso-position-vertical-relative:page" coordorigin=",12748" coordsize="8254,839">
          <v:shape id="_x0000_s212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22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21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119" type="#_x0000_t202" style="position:absolute;margin-left:83.55pt;margin-top:651.2pt;width:60.75pt;height:13pt;z-index:-750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18" type="#_x0000_t202" style="position:absolute;margin-left:47.5pt;margin-top:652pt;width:26pt;height:14pt;z-index:-750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317" style="position:absolute;margin-left:82.85pt;margin-top:637.3pt;width:412.7pt;height:41.95pt;z-index:-7602;mso-position-horizontal-relative:page;mso-position-vertical-relative:page" coordorigin="1657,12746" coordsize="8254,839">
          <v:shape id="_x0000_s2320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319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318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6" type="#_x0000_t202" style="position:absolute;margin-left:267.65pt;margin-top:651pt;width:147.75pt;height:13pt;z-index:-760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315" type="#_x0000_t202" style="position:absolute;margin-left:427.75pt;margin-top:651.85pt;width:14.45pt;height:14pt;z-index:-760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1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12"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323" style="position:absolute;margin-left:0;margin-top:637.4pt;width:412.7pt;height:41.95pt;z-index:-7605;mso-position-horizontal-relative:page;mso-position-vertical-relative:page" coordorigin=",12748" coordsize="8254,839">
          <v:shape id="_x0000_s2326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325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324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322" type="#_x0000_t202" style="position:absolute;margin-left:83.55pt;margin-top:651.2pt;width:60.75pt;height:13pt;z-index:-760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321" type="#_x0000_t202" style="position:absolute;margin-left:49.55pt;margin-top:652pt;width:21.85pt;height:14pt;z-index:-760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1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11"/>
                    <w:sz w:val="24"/>
                    <w:szCs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102" style="position:absolute;margin-left:0;margin-top:637.4pt;width:412.7pt;height:41.95pt;z-index:-7494;mso-position-horizontal-relative:page;mso-position-vertical-relative:page" coordorigin=",12748" coordsize="8254,839">
          <v:shape id="_x0000_s2105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104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103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83.55pt;margin-top:651.2pt;width:60.75pt;height:13pt;z-index:-749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100" type="#_x0000_t202" style="position:absolute;margin-left:47.5pt;margin-top:652pt;width:26pt;height:14pt;z-index:-749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108" style="position:absolute;margin-left:82.85pt;margin-top:637.3pt;width:412.7pt;height:41.95pt;z-index:-7497;mso-position-horizontal-relative:page;mso-position-vertical-relative:page" coordorigin="1657,12746" coordsize="8254,839">
          <v:shape id="_x0000_s2111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110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109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107" type="#_x0000_t202" style="position:absolute;margin-left:267.65pt;margin-top:651pt;width:147.75pt;height:13pt;z-index:-749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106" type="#_x0000_t202" style="position:absolute;margin-left:422pt;margin-top:651.85pt;width:26pt;height:14pt;z-index:-749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096" style="position:absolute;margin-left:0;margin-top:637.4pt;width:412.7pt;height:41.95pt;z-index:-7491;mso-position-horizontal-relative:page;mso-position-vertical-relative:page" coordorigin=",12748" coordsize="8254,839">
          <v:shape id="_x0000_s2099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098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097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83.55pt;margin-top:651.2pt;width:60.75pt;height:13pt;z-index:-749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094" type="#_x0000_t202" style="position:absolute;margin-left:48.5pt;margin-top:652pt;width:24pt;height:14pt;z-index:-748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w w:val="122"/>
                    <w:sz w:val="24"/>
                    <w:szCs w:val="24"/>
                  </w:rPr>
                  <w:t>150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084" style="position:absolute;margin-left:0;margin-top:637.4pt;width:412.7pt;height:41.95pt;z-index:-7485;mso-position-horizontal-relative:page;mso-position-vertical-relative:page" coordorigin=",12748" coordsize="8254,839">
          <v:shape id="_x0000_s2087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086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085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3.55pt;margin-top:651.2pt;width:60.75pt;height:13pt;z-index:-748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47.5pt;margin-top:652pt;width:26pt;height:14pt;z-index:-748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090" style="position:absolute;margin-left:82.85pt;margin-top:637.3pt;width:412.7pt;height:41.95pt;z-index:-7488;mso-position-horizontal-relative:page;mso-position-vertical-relative:page" coordorigin="1657,12746" coordsize="8254,839">
          <v:shape id="_x0000_s2093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092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091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089" type="#_x0000_t202" style="position:absolute;margin-left:267.65pt;margin-top:651pt;width:147.75pt;height:13pt;z-index:-748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088" type="#_x0000_t202" style="position:absolute;margin-left:422pt;margin-top:651.85pt;width:26pt;height:14pt;z-index:-748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070" style="position:absolute;margin-left:82.85pt;margin-top:635.55pt;width:412.7pt;height:43.75pt;z-index:-7479;mso-position-horizontal-relative:page;mso-position-vertical-relative:page" coordorigin="1657,12711" coordsize="8254,875">
          <v:shape id="_x0000_s2074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073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072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v:shape id="_x0000_s2071" style="position:absolute;left:1747;top:12731;width:7003;height:0" coordorigin="1747,12731" coordsize="7003,0" path="m1747,12731r7004,e" filled="f" strokeweight="2pt">
            <v:stroke dashstyle="dash"/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67.65pt;margin-top:651pt;width:147.75pt;height:13pt;z-index:-747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422pt;margin-top:651.85pt;width:26pt;height:14pt;z-index:-747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077" style="position:absolute;margin-left:0;margin-top:635.55pt;width:412.7pt;height:43.8pt;z-index:-7482;mso-position-horizontal-relative:page;mso-position-vertical-relative:page" coordorigin=",12711" coordsize="8254,876">
          <v:shape id="_x0000_s2081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080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079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v:shape id="_x0000_s2078" style="position:absolute;left:1190;top:12731;width:7003;height:0" coordorigin="1190,12731" coordsize="7003,0" path="m1190,12731r7004,e" filled="f" strokeweight="2pt">
            <v:stroke dashstyle="dash"/>
            <v:path arrowok="t"/>
          </v:shape>
          <w10:wrap anchorx="page" anchory="page"/>
        </v:group>
      </w:pict>
    </w:r>
    <w:r>
      <w:pict>
        <v:shape id="_x0000_s2076" type="#_x0000_t202" style="position:absolute;margin-left:83.55pt;margin-top:651.2pt;width:60.75pt;height:13pt;z-index:-748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7.5pt;margin-top:652pt;width:26pt;height:14pt;z-index:-748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058" style="position:absolute;margin-left:82.85pt;margin-top:637.3pt;width:412.7pt;height:41.95pt;z-index:-7473;mso-position-horizontal-relative:page;mso-position-vertical-relative:page" coordorigin="1657,12746" coordsize="8254,839">
          <v:shape id="_x0000_s2061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060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059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67.65pt;margin-top:651pt;width:147.75pt;height:13pt;z-index:-747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22pt;margin-top:651.85pt;width:26pt;height:14pt;z-index:-747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064" style="position:absolute;margin-left:0;margin-top:637.4pt;width:412.7pt;height:41.95pt;z-index:-7476;mso-position-horizontal-relative:page;mso-position-vertical-relative:page" coordorigin=",12748" coordsize="8254,839">
          <v:shape id="_x0000_s2067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066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065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063" type="#_x0000_t202" style="position:absolute;margin-left:83.55pt;margin-top:651.2pt;width:60.75pt;height:13pt;z-index:-747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7.5pt;margin-top:652pt;width:26pt;height:14pt;z-index:-747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052" style="position:absolute;margin-left:0;margin-top:637.4pt;width:412.7pt;height:41.95pt;z-index:-7470;mso-position-horizontal-relative:page;mso-position-vertical-relative:page" coordorigin=",12748" coordsize="8254,839">
          <v:shape id="_x0000_s2055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054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v:shape id="_x0000_s2053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3.55pt;margin-top:651.2pt;width:60.75pt;height:13pt;z-index:-746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7.5pt;margin-top:652pt;width:26pt;height:14pt;z-index:-746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201.55pt;margin-top:673pt;width:210.55pt;height:19.1pt;z-index:-746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340" w:lineRule="exact"/>
                  <w:ind w:left="20" w:right="-51"/>
                  <w:rPr>
                    <w:sz w:val="34"/>
                    <w:szCs w:val="34"/>
                  </w:rPr>
                </w:pPr>
                <w:r>
                  <w:rPr>
                    <w:w w:val="97"/>
                    <w:sz w:val="34"/>
                    <w:szCs w:val="34"/>
                  </w:rPr>
                  <w:t xml:space="preserve">Diunduh </w:t>
                </w:r>
                <w:r>
                  <w:rPr>
                    <w:sz w:val="34"/>
                    <w:szCs w:val="34"/>
                  </w:rPr>
                  <w:t>dari</w:t>
                </w:r>
                <w:r>
                  <w:rPr>
                    <w:spacing w:val="23"/>
                    <w:sz w:val="34"/>
                    <w:szCs w:val="34"/>
                  </w:rPr>
                  <w:t xml:space="preserve"> </w:t>
                </w:r>
                <w:r>
                  <w:rPr>
                    <w:w w:val="94"/>
                    <w:sz w:val="34"/>
                    <w:szCs w:val="34"/>
                  </w:rPr>
                  <w:t>BSE.Mahoni.com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305" style="position:absolute;margin-left:0;margin-top:637.4pt;width:412.7pt;height:41.95pt;z-index:-7596;mso-position-horizontal-relative:page;mso-position-vertical-relative:page" coordorigin=",12748" coordsize="8254,839">
          <v:shape id="_x0000_s2308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307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306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4" type="#_x0000_t202" style="position:absolute;margin-left:83.55pt;margin-top:651.2pt;width:60.75pt;height:13pt;z-index:-759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303" type="#_x0000_t202" style="position:absolute;margin-left:51.15pt;margin-top:652pt;width:18.65pt;height:14pt;z-index:-759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311" style="position:absolute;margin-left:82.85pt;margin-top:637.3pt;width:412.7pt;height:41.95pt;z-index:-7599;mso-position-horizontal-relative:page;mso-position-vertical-relative:page" coordorigin="1657,12746" coordsize="8254,839">
          <v:shape id="_x0000_s2314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313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312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310" type="#_x0000_t202" style="position:absolute;margin-left:267.65pt;margin-top:651pt;width:147.75pt;height:13pt;z-index:-759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309" type="#_x0000_t202" style="position:absolute;margin-left:429.35pt;margin-top:651.85pt;width:11.35pt;height:14pt;z-index:-759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6" type="#_x0000_t202" style="position:absolute;margin-left:83.55pt;margin-top:651.2pt;width:60.75pt;height:13pt;z-index:-759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95" type="#_x0000_t202" style="position:absolute;margin-left:51.15pt;margin-top:652pt;width:18.65pt;height:14pt;z-index:-758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99" style="position:absolute;margin-left:82.85pt;margin-top:637.3pt;width:412.7pt;height:41.95pt;z-index:-7593;mso-position-horizontal-relative:page;mso-position-vertical-relative:page" coordorigin="1657,12746" coordsize="8254,839">
          <v:shape id="_x0000_s2302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301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300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298" type="#_x0000_t202" style="position:absolute;margin-left:267.65pt;margin-top:651pt;width:147.75pt;height:13pt;z-index:-759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97" type="#_x0000_t202" style="position:absolute;margin-left:425.7pt;margin-top:651.85pt;width:18.65pt;height:14pt;z-index:-759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85" style="position:absolute;margin-left:0;margin-top:637.4pt;width:412.7pt;height:41.95pt;z-index:-7585;mso-position-horizontal-relative:page;mso-position-vertical-relative:page" coordorigin=",12748" coordsize="8254,839">
          <v:shape id="_x0000_s2288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87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86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4" type="#_x0000_t202" style="position:absolute;margin-left:83.55pt;margin-top:651.2pt;width:60.75pt;height:13pt;z-index:-758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83" type="#_x0000_t202" style="position:absolute;margin-left:51.15pt;margin-top:652pt;width:18.65pt;height:14pt;z-index:-7583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91" style="position:absolute;margin-left:82.85pt;margin-top:637.3pt;width:412.7pt;height:41.95pt;z-index:-7588;mso-position-horizontal-relative:page;mso-position-vertical-relative:page" coordorigin="1657,12746" coordsize="8254,839">
          <v:shape id="_x0000_s2294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93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92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290" type="#_x0000_t202" style="position:absolute;margin-left:267.65pt;margin-top:651pt;width:147.75pt;height:13pt;z-index:-758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89" type="#_x0000_t202" style="position:absolute;margin-left:425.7pt;margin-top:651.85pt;width:18.65pt;height:14pt;z-index:-7586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73" style="position:absolute;margin-left:0;margin-top:637.4pt;width:412.7pt;height:41.95pt;z-index:-7579;mso-position-horizontal-relative:page;mso-position-vertical-relative:page" coordorigin=",12748" coordsize="8254,839">
          <v:shape id="_x0000_s2276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75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74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83.55pt;margin-top:651.2pt;width:60.75pt;height:13pt;z-index:-757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71" type="#_x0000_t202" style="position:absolute;margin-left:51.15pt;margin-top:652pt;width:18.65pt;height:14pt;z-index:-757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79" style="position:absolute;margin-left:82.85pt;margin-top:637.3pt;width:412.7pt;height:41.95pt;z-index:-7582;mso-position-horizontal-relative:page;mso-position-vertical-relative:page" coordorigin="1657,12746" coordsize="8254,839">
          <v:shape id="_x0000_s2282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81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80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278" type="#_x0000_t202" style="position:absolute;margin-left:267.65pt;margin-top:651pt;width:147.75pt;height:13pt;z-index:-758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77" type="#_x0000_t202" style="position:absolute;margin-left:426.7pt;margin-top:651.85pt;width:16.65pt;height:14pt;z-index:-7580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w w:val="122"/>
                    <w:sz w:val="24"/>
                    <w:szCs w:val="24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61" style="position:absolute;margin-left:0;margin-top:637.4pt;width:412.7pt;height:41.95pt;z-index:-7573;mso-position-horizontal-relative:page;mso-position-vertical-relative:page" coordorigin=",12748" coordsize="8254,839">
          <v:shape id="_x0000_s2264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63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62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0" type="#_x0000_t202" style="position:absolute;margin-left:83.55pt;margin-top:651.2pt;width:60.75pt;height:13pt;z-index:-757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59" type="#_x0000_t202" style="position:absolute;margin-left:51.15pt;margin-top:652pt;width:18.65pt;height:14pt;z-index:-757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67" style="position:absolute;margin-left:82.85pt;margin-top:637.3pt;width:412.7pt;height:41.95pt;z-index:-7576;mso-position-horizontal-relative:page;mso-position-vertical-relative:page" coordorigin="1657,12746" coordsize="8254,839">
          <v:shape id="_x0000_s2270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69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68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 id="_x0000_s2266" type="#_x0000_t202" style="position:absolute;margin-left:267.65pt;margin-top:651pt;width:147.75pt;height:13pt;z-index:-757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65" type="#_x0000_t202" style="position:absolute;margin-left:425.7pt;margin-top:651.85pt;width:18.65pt;height:14pt;z-index:-757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47" style="position:absolute;margin-left:82.85pt;margin-top:637.3pt;width:412.7pt;height:41.95pt;z-index:-7566;mso-position-horizontal-relative:page;mso-position-vertical-relative:page" coordorigin="1657,12746" coordsize="8254,839">
          <v:shape id="_x0000_s2250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49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48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267.65pt;margin-top:651pt;width:147.75pt;height:13pt;z-index:-7565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45" type="#_x0000_t202" style="position:absolute;margin-left:425.7pt;margin-top:651.85pt;width:18.65pt;height:14pt;z-index:-7564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55" style="position:absolute;margin-left:0;margin-top:637.4pt;width:412.7pt;height:41.95pt;z-index:-7570;mso-position-horizontal-relative:page;mso-position-vertical-relative:page" coordorigin=",12748" coordsize="8254,839">
          <v:shape id="_x0000_s2258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57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56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group id="_x0000_s2253" style="position:absolute;margin-left:60pt;margin-top:595.45pt;width:350.15pt;height:0;z-index:-7569;mso-position-horizontal-relative:page;mso-position-vertical-relative:page" coordorigin="1200,11909" coordsize="7003,0">
          <v:shape id="_x0000_s2254" style="position:absolute;left:1200;top:11909;width:7003;height:0" coordorigin="1200,11909" coordsize="7003,0" path="m1200,11909r7004,e" filled="f" strokeweight="2pt">
            <v:stroke dashstyle="dash"/>
            <v:path arrowok="t"/>
          </v:shape>
          <w10:wrap anchorx="page" anchory="page"/>
        </v:group>
      </w:pict>
    </w:r>
    <w:r>
      <w:pict>
        <v:shape id="_x0000_s2252" type="#_x0000_t202" style="position:absolute;margin-left:83.55pt;margin-top:651.2pt;width:60.75pt;height:13pt;z-index:-756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51" type="#_x0000_t202" style="position:absolute;margin-left:52.15pt;margin-top:652pt;width:16.65pt;height:14pt;z-index:-7567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w w:val="122"/>
                    <w:sz w:val="24"/>
                    <w:szCs w:val="24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7B69" w:rsidRDefault="00357B69">
    <w:pPr>
      <w:spacing w:line="200" w:lineRule="exact"/>
    </w:pPr>
    <w:r>
      <w:pict>
        <v:group id="_x0000_s2235" style="position:absolute;margin-left:82.85pt;margin-top:637.3pt;width:412.7pt;height:41.95pt;z-index:-7560;mso-position-horizontal-relative:page;mso-position-vertical-relative:page" coordorigin="1657,12746" coordsize="8254,839">
          <v:shape id="_x0000_s2238" style="position:absolute;left:8284;top:12756;width:819;height:819" coordorigin="8284,12756" coordsize="819,819" path="m8694,13575r33,-1l8760,13570r32,-6l8823,13555r30,-12l8882,13530r27,-16l8936,13496r24,-19l8983,13455r22,-23l9024,13408r18,-26l9058,13354r13,-29l9082,13295r9,-31l9098,13232r4,-33l9103,13166r-1,-34l9098,13099r-7,-32l9082,13036r-11,-30l9058,12977r-16,-27l9024,12924r-19,-25l8983,12876r-23,-21l8936,12835r-27,-18l8882,12802r-29,-14l8823,12777r-31,-9l8760,12761r-33,-4l8694,12756r-34,1l8627,12761r-32,7l8564,12777r-30,11l8505,12802r-27,15l8452,12835r-25,20l8404,12876r-21,23l8363,12924r-18,26l8330,12977r-14,29l8305,13036r-9,31l8289,13099r-4,33l8284,13166r1,33l8289,13232r7,32l8305,13295r11,30l8330,13354r15,28l8363,13408r20,24l8404,13455r23,22l8452,13496r26,18l8505,13530r29,13l8564,13555r31,9l8627,13570r33,4l8694,13575xe" filled="f" strokecolor="#c6eafb" strokeweight="1pt">
            <v:path arrowok="t"/>
          </v:shape>
          <v:shape id="_x0000_s2237" style="position:absolute;left:1667;top:13006;width:6704;height:312" coordorigin="1667,13006" coordsize="6704,312" path="m1724,13006r-56,24l1667,13261r1,33l1674,13311r17,6l1724,13318r6590,l8347,13317r17,-6l8370,13294r1,-33l8371,13063r-1,-33l8364,13013r-17,-6l8315,13006r-6591,xe" fillcolor="#6dcff6" stroked="f">
            <v:path arrowok="t"/>
          </v:shape>
          <v:shape id="_x0000_s2236" style="position:absolute;left:9023;top:13006;width:1205;height:312" coordorigin="9023,13006" coordsize="1205,312" path="m9911,13006r-831,l9047,13007r-23,23l9023,13062r,199l9024,13294r6,17l9047,13317r32,1l9911,13318r,-312xe" fillcolor="#6dcff6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267.65pt;margin-top:651pt;width:147.75pt;height:13pt;z-index:-7559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4"/>
                    <w:w w:val="76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endidi</w:t>
                </w:r>
                <w:r>
                  <w:rPr>
                    <w:spacing w:val="1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6"/>
                    <w:sz w:val="22"/>
                    <w:szCs w:val="22"/>
                  </w:rPr>
                  <w:t>an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 xml:space="preserve"> </w:t>
                </w:r>
                <w:r>
                  <w:rPr>
                    <w:spacing w:val="-2"/>
                    <w:w w:val="60"/>
                    <w:sz w:val="22"/>
                    <w:szCs w:val="22"/>
                  </w:rPr>
                  <w:t>A</w:t>
                </w:r>
                <w:r>
                  <w:rPr>
                    <w:w w:val="80"/>
                    <w:sz w:val="22"/>
                    <w:szCs w:val="22"/>
                  </w:rPr>
                  <w:t>gama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Kris</w:t>
                </w:r>
                <w:r>
                  <w:rPr>
                    <w:spacing w:val="-1"/>
                    <w:w w:val="71"/>
                    <w:sz w:val="22"/>
                    <w:szCs w:val="22"/>
                  </w:rPr>
                  <w:t>t</w:t>
                </w:r>
                <w:r>
                  <w:rPr>
                    <w:w w:val="71"/>
                    <w:sz w:val="22"/>
                    <w:szCs w:val="22"/>
                  </w:rPr>
                  <w:t>en</w:t>
                </w:r>
                <w:r>
                  <w:rPr>
                    <w:spacing w:val="7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w w:val="71"/>
                    <w:sz w:val="22"/>
                    <w:szCs w:val="22"/>
                  </w:rPr>
                  <w:t>dan</w:t>
                </w:r>
                <w:r>
                  <w:rPr>
                    <w:spacing w:val="25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1"/>
                    <w:w w:val="71"/>
                    <w:sz w:val="22"/>
                    <w:szCs w:val="22"/>
                  </w:rPr>
                  <w:t>B</w:t>
                </w:r>
                <w:r>
                  <w:rPr>
                    <w:w w:val="71"/>
                    <w:sz w:val="22"/>
                    <w:szCs w:val="22"/>
                  </w:rPr>
                  <w:t>udi</w:t>
                </w:r>
                <w:r>
                  <w:rPr>
                    <w:spacing w:val="-3"/>
                    <w:w w:val="71"/>
                    <w:sz w:val="22"/>
                    <w:szCs w:val="22"/>
                  </w:rPr>
                  <w:t xml:space="preserve"> </w:t>
                </w:r>
                <w:r>
                  <w:rPr>
                    <w:spacing w:val="-5"/>
                    <w:w w:val="71"/>
                    <w:sz w:val="22"/>
                    <w:szCs w:val="22"/>
                  </w:rPr>
                  <w:t>P</w:t>
                </w:r>
                <w:r>
                  <w:rPr>
                    <w:w w:val="76"/>
                    <w:sz w:val="22"/>
                    <w:szCs w:val="22"/>
                  </w:rPr>
                  <w:t>e</w:t>
                </w:r>
                <w:r>
                  <w:rPr>
                    <w:spacing w:val="-3"/>
                    <w:w w:val="76"/>
                    <w:sz w:val="22"/>
                    <w:szCs w:val="22"/>
                  </w:rPr>
                  <w:t>k</w:t>
                </w:r>
                <w:r>
                  <w:rPr>
                    <w:w w:val="78"/>
                    <w:sz w:val="22"/>
                    <w:szCs w:val="22"/>
                  </w:rPr>
                  <w:t>e</w:t>
                </w:r>
                <w:r>
                  <w:rPr>
                    <w:spacing w:val="5"/>
                    <w:w w:val="78"/>
                    <w:sz w:val="22"/>
                    <w:szCs w:val="22"/>
                  </w:rPr>
                  <w:t>r</w:t>
                </w:r>
                <w:r>
                  <w:rPr>
                    <w:w w:val="79"/>
                    <w:sz w:val="22"/>
                    <w:szCs w:val="22"/>
                  </w:rPr>
                  <w:t>ti</w:t>
                </w:r>
              </w:p>
            </w:txbxContent>
          </v:textbox>
          <w10:wrap anchorx="page" anchory="page"/>
        </v:shape>
      </w:pict>
    </w:r>
    <w:r>
      <w:pict>
        <v:shape id="_x0000_s2233" type="#_x0000_t202" style="position:absolute;margin-left:425.7pt;margin-top:651.85pt;width:18.65pt;height:14pt;z-index:-7558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:rsidR="00357B69" w:rsidRDefault="00357B69"/>
  <w:p w:rsidR="00357B69" w:rsidRDefault="00357B69">
    <w:pPr>
      <w:spacing w:line="200" w:lineRule="exact"/>
    </w:pPr>
    <w:r>
      <w:pict>
        <v:group id="_x0000_s2241" style="position:absolute;margin-left:0;margin-top:637.4pt;width:412.7pt;height:41.95pt;z-index:-7563;mso-position-horizontal-relative:page;mso-position-vertical-relative:page" coordorigin=",12748" coordsize="8254,839">
          <v:shape id="_x0000_s2244" style="position:absolute;left:806;top:12758;width:819;height:819" coordorigin="806,12758" coordsize="819,819" path="m1216,13577r33,-1l1282,13572r32,-7l1345,13556r30,-11l1404,13531r28,-15l1458,13498r24,-20l1506,13457r21,-23l1546,13409r18,-26l1580,13356r13,-29l1605,13297r9,-31l1620,13234r4,-33l1626,13167r-2,-33l1620,13101r-6,-32l1605,13038r-12,-30l1580,12979r-16,-27l1546,12925r-19,-24l1506,12878r-24,-22l1458,12837r-26,-18l1404,12803r-29,-13l1345,12779r-31,-9l1282,12763r-33,-4l1216,12758r-34,1l1149,12763r-32,7l1086,12779r-30,11l1028,12803r-28,16l974,12837r-25,19l926,12878r-21,23l885,12925r-17,27l852,12979r-14,29l827,13038r-9,31l811,13101r-4,33l806,13167r1,34l811,13234r7,32l827,13297r11,30l852,13356r16,27l885,13409r20,25l926,13457r23,21l974,13498r26,18l1028,13531r28,14l1086,13556r31,9l1149,13572r33,4l1216,13577xe" filled="f" strokecolor="#c6eafb" strokeweight="1pt">
            <v:path arrowok="t"/>
          </v:shape>
          <v:shape id="_x0000_s2243" style="position:absolute;left:1540;top:13006;width:6704;height:312" coordorigin="1540,13006" coordsize="6704,312" path="m1596,13006r-55,24l1540,13261r1,33l1547,13311r16,6l1596,13318r6591,l8220,13317r16,-6l8243,13294r1,-33l8244,13063r-1,-33l8237,13013r-17,-6l8187,13006r-6591,xe" fillcolor="#6dcff6" stroked="f">
            <v:path arrowok="t"/>
          </v:shape>
          <v:shape id="_x0000_s2242" style="position:absolute;left:-317;top:13006;width:1205;height:312" coordorigin="-317,13006" coordsize="1205,312" path="m864,13317r17,-6l887,13294r1,-33l888,13063r-1,-33l881,13013r-17,-6l831,13006r-831,l,13318r831,l864,13317xe" fillcolor="#6dcff6" stroked="f">
            <v:path arrowok="t"/>
          </v:shape>
          <w10:wrap anchorx="page" anchory="page"/>
        </v:group>
      </w:pict>
    </w:r>
    <w:r>
      <w:pict>
        <v:shape id="_x0000_s2240" type="#_x0000_t202" style="position:absolute;margin-left:83.55pt;margin-top:651.2pt;width:60.75pt;height:13pt;z-index:-7562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-2"/>
                    <w:w w:val="55"/>
                    <w:sz w:val="22"/>
                    <w:szCs w:val="22"/>
                  </w:rPr>
                  <w:t>K</w:t>
                </w:r>
                <w:r>
                  <w:rPr>
                    <w:w w:val="77"/>
                    <w:sz w:val="22"/>
                    <w:szCs w:val="22"/>
                  </w:rPr>
                  <w:t>elas</w:t>
                </w:r>
                <w:r>
                  <w:rPr>
                    <w:spacing w:val="-20"/>
                    <w:sz w:val="22"/>
                    <w:szCs w:val="22"/>
                  </w:rPr>
                  <w:t xml:space="preserve"> </w:t>
                </w:r>
                <w:r>
                  <w:rPr>
                    <w:w w:val="54"/>
                    <w:sz w:val="22"/>
                    <w:szCs w:val="22"/>
                  </w:rPr>
                  <w:t>X</w:t>
                </w:r>
                <w:r>
                  <w:rPr>
                    <w:spacing w:val="5"/>
                    <w:w w:val="54"/>
                    <w:sz w:val="22"/>
                    <w:szCs w:val="22"/>
                  </w:rPr>
                  <w:t xml:space="preserve"> </w:t>
                </w:r>
                <w:r>
                  <w:rPr>
                    <w:w w:val="66"/>
                    <w:sz w:val="22"/>
                    <w:szCs w:val="22"/>
                  </w:rPr>
                  <w:t>S</w:t>
                </w:r>
                <w:r>
                  <w:rPr>
                    <w:spacing w:val="-2"/>
                    <w:w w:val="66"/>
                    <w:sz w:val="22"/>
                    <w:szCs w:val="22"/>
                  </w:rPr>
                  <w:t>M</w:t>
                </w:r>
                <w:r>
                  <w:rPr>
                    <w:w w:val="65"/>
                    <w:sz w:val="22"/>
                    <w:szCs w:val="22"/>
                  </w:rPr>
                  <w:t>A/SMK</w:t>
                </w:r>
              </w:p>
            </w:txbxContent>
          </v:textbox>
          <w10:wrap anchorx="page" anchory="page"/>
        </v:shape>
      </w:pict>
    </w:r>
    <w:r>
      <w:pict>
        <v:shape id="_x0000_s2239" type="#_x0000_t202" style="position:absolute;margin-left:51.15pt;margin-top:652pt;width:18.65pt;height:14pt;z-index:-7561;mso-position-horizontal-relative:page;mso-position-vertical-relative:page" filled="f" stroked="f">
          <v:textbox inset="0,0,0,0">
            <w:txbxContent>
              <w:p w:rsidR="00357B69" w:rsidRDefault="00357B69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b/>
                    <w:w w:val="12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40A6D">
                  <w:rPr>
                    <w:b/>
                    <w:noProof/>
                    <w:w w:val="122"/>
                    <w:sz w:val="24"/>
                    <w:szCs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FE0" w:rsidRDefault="00272FE0">
      <w:r>
        <w:separator/>
      </w:r>
    </w:p>
  </w:footnote>
  <w:footnote w:type="continuationSeparator" w:id="0">
    <w:p w:rsidR="00272FE0" w:rsidRDefault="00272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E4074"/>
    <w:multiLevelType w:val="multilevel"/>
    <w:tmpl w:val="EA124DD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defaultTabStop w:val="720"/>
  <w:characterSpacingControl w:val="doNotCompress"/>
  <w:hdrShapeDefaults>
    <o:shapedefaults v:ext="edit" spidmax="6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31BD9"/>
    <w:rsid w:val="00021A40"/>
    <w:rsid w:val="00153EA5"/>
    <w:rsid w:val="001A6119"/>
    <w:rsid w:val="001F4829"/>
    <w:rsid w:val="00240A6D"/>
    <w:rsid w:val="00272FE0"/>
    <w:rsid w:val="0033138D"/>
    <w:rsid w:val="00357B69"/>
    <w:rsid w:val="004E277E"/>
    <w:rsid w:val="0052634F"/>
    <w:rsid w:val="00532BCC"/>
    <w:rsid w:val="0055388A"/>
    <w:rsid w:val="008B481D"/>
    <w:rsid w:val="008F4685"/>
    <w:rsid w:val="009227C5"/>
    <w:rsid w:val="009553B9"/>
    <w:rsid w:val="00A31BD9"/>
    <w:rsid w:val="00A66477"/>
    <w:rsid w:val="00A9256A"/>
    <w:rsid w:val="00AA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69"/>
    <o:shapelayout v:ext="edit">
      <o:idmap v:ext="edit" data="1,3,4,5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footer" Target="footer11.xml"/><Relationship Id="rId39" Type="http://schemas.openxmlformats.org/officeDocument/2006/relationships/image" Target="media/image15.jpeg"/><Relationship Id="rId21" Type="http://schemas.openxmlformats.org/officeDocument/2006/relationships/footer" Target="footer8.xml"/><Relationship Id="rId34" Type="http://schemas.openxmlformats.org/officeDocument/2006/relationships/image" Target="media/image13.jpeg"/><Relationship Id="rId42" Type="http://schemas.openxmlformats.org/officeDocument/2006/relationships/image" Target="media/image18.jpeg"/><Relationship Id="rId47" Type="http://schemas.openxmlformats.org/officeDocument/2006/relationships/footer" Target="footer19.xml"/><Relationship Id="rId50" Type="http://schemas.openxmlformats.org/officeDocument/2006/relationships/image" Target="media/image21.jpeg"/><Relationship Id="rId55" Type="http://schemas.openxmlformats.org/officeDocument/2006/relationships/image" Target="media/image23.jpeg"/><Relationship Id="rId63" Type="http://schemas.openxmlformats.org/officeDocument/2006/relationships/hyperlink" Target="http://www.alpensteel.com/article/108-230-pemanasan" TargetMode="External"/><Relationship Id="rId68" Type="http://schemas.openxmlformats.org/officeDocument/2006/relationships/image" Target="media/image28.jpeg"/><Relationship Id="rId76" Type="http://schemas.openxmlformats.org/officeDocument/2006/relationships/hyperlink" Target="http://www.liverpoolecho.co.uk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funnyanimalpictures.net" TargetMode="Externa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footer" Target="footer12.xml"/><Relationship Id="rId11" Type="http://schemas.openxmlformats.org/officeDocument/2006/relationships/footer" Target="footer1.xml"/><Relationship Id="rId24" Type="http://schemas.openxmlformats.org/officeDocument/2006/relationships/footer" Target="footer10.xml"/><Relationship Id="rId32" Type="http://schemas.openxmlformats.org/officeDocument/2006/relationships/image" Target="media/image11.jpeg"/><Relationship Id="rId37" Type="http://schemas.openxmlformats.org/officeDocument/2006/relationships/hyperlink" Target="http://musiklib.org/Maia-Ingat_Kamu-Lirik_Lagu.htm" TargetMode="External"/><Relationship Id="rId40" Type="http://schemas.openxmlformats.org/officeDocument/2006/relationships/image" Target="media/image16.jpeg"/><Relationship Id="rId45" Type="http://schemas.openxmlformats.org/officeDocument/2006/relationships/image" Target="media/image19.jpeg"/><Relationship Id="rId53" Type="http://schemas.openxmlformats.org/officeDocument/2006/relationships/hyperlink" Target="http://www.publicdomainpictures.net" TargetMode="External"/><Relationship Id="rId58" Type="http://schemas.openxmlformats.org/officeDocument/2006/relationships/image" Target="media/image25.jpeg"/><Relationship Id="rId66" Type="http://schemas.openxmlformats.org/officeDocument/2006/relationships/image" Target="media/image27.jpeg"/><Relationship Id="rId74" Type="http://schemas.openxmlformats.org/officeDocument/2006/relationships/hyperlink" Target="http://www.netbible.com" TargetMode="Externa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footer" Target="footer23.xml"/><Relationship Id="rId10" Type="http://schemas.openxmlformats.org/officeDocument/2006/relationships/image" Target="media/image2.jpeg"/><Relationship Id="rId19" Type="http://schemas.openxmlformats.org/officeDocument/2006/relationships/footer" Target="footer6.xml"/><Relationship Id="rId31" Type="http://schemas.openxmlformats.org/officeDocument/2006/relationships/footer" Target="footer13.xml"/><Relationship Id="rId44" Type="http://schemas.openxmlformats.org/officeDocument/2006/relationships/footer" Target="footer17.xml"/><Relationship Id="rId52" Type="http://schemas.openxmlformats.org/officeDocument/2006/relationships/image" Target="media/image22.jpeg"/><Relationship Id="rId60" Type="http://schemas.openxmlformats.org/officeDocument/2006/relationships/footer" Target="footer22.xml"/><Relationship Id="rId65" Type="http://schemas.openxmlformats.org/officeDocument/2006/relationships/image" Target="media/image26.jpeg"/><Relationship Id="rId73" Type="http://schemas.openxmlformats.org/officeDocument/2006/relationships/hyperlink" Target="http://www.myspace.com" TargetMode="External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4.xml"/><Relationship Id="rId22" Type="http://schemas.openxmlformats.org/officeDocument/2006/relationships/footer" Target="footer9.xml"/><Relationship Id="rId27" Type="http://schemas.openxmlformats.org/officeDocument/2006/relationships/image" Target="media/image8.jpeg"/><Relationship Id="rId30" Type="http://schemas.openxmlformats.org/officeDocument/2006/relationships/image" Target="media/image10.jpeg"/><Relationship Id="rId35" Type="http://schemas.openxmlformats.org/officeDocument/2006/relationships/image" Target="media/image14.png"/><Relationship Id="rId43" Type="http://schemas.openxmlformats.org/officeDocument/2006/relationships/footer" Target="footer16.xml"/><Relationship Id="rId48" Type="http://schemas.openxmlformats.org/officeDocument/2006/relationships/image" Target="media/image20.jpeg"/><Relationship Id="rId56" Type="http://schemas.openxmlformats.org/officeDocument/2006/relationships/image" Target="media/image24.jpeg"/><Relationship Id="rId64" Type="http://schemas.openxmlformats.org/officeDocument/2006/relationships/footer" Target="footer25.xml"/><Relationship Id="rId69" Type="http://schemas.openxmlformats.org/officeDocument/2006/relationships/hyperlink" Target="http://life.viva.co.id" TargetMode="External"/><Relationship Id="rId77" Type="http://schemas.openxmlformats.org/officeDocument/2006/relationships/footer" Target="footer27.xml"/><Relationship Id="rId8" Type="http://schemas.openxmlformats.org/officeDocument/2006/relationships/endnotes" Target="endnotes.xml"/><Relationship Id="rId51" Type="http://schemas.openxmlformats.org/officeDocument/2006/relationships/hyperlink" Target="http://renunganharianmaranatha.blogspot.com" TargetMode="External"/><Relationship Id="rId72" Type="http://schemas.openxmlformats.org/officeDocument/2006/relationships/hyperlink" Target="http://www.flickr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7.jpeg"/><Relationship Id="rId33" Type="http://schemas.openxmlformats.org/officeDocument/2006/relationships/image" Target="media/image12.jpeg"/><Relationship Id="rId38" Type="http://schemas.openxmlformats.org/officeDocument/2006/relationships/footer" Target="footer15.xml"/><Relationship Id="rId46" Type="http://schemas.openxmlformats.org/officeDocument/2006/relationships/footer" Target="footer18.xml"/><Relationship Id="rId59" Type="http://schemas.openxmlformats.org/officeDocument/2006/relationships/hyperlink" Target="http://www.anneahira.com" TargetMode="External"/><Relationship Id="rId67" Type="http://schemas.openxmlformats.org/officeDocument/2006/relationships/footer" Target="footer26.xml"/><Relationship Id="rId20" Type="http://schemas.openxmlformats.org/officeDocument/2006/relationships/footer" Target="footer7.xml"/><Relationship Id="rId41" Type="http://schemas.openxmlformats.org/officeDocument/2006/relationships/image" Target="media/image17.jpeg"/><Relationship Id="rId54" Type="http://schemas.openxmlformats.org/officeDocument/2006/relationships/footer" Target="footer20.xml"/><Relationship Id="rId62" Type="http://schemas.openxmlformats.org/officeDocument/2006/relationships/footer" Target="footer24.xml"/><Relationship Id="rId70" Type="http://schemas.openxmlformats.org/officeDocument/2006/relationships/hyperlink" Target="Http://mhc.biblecommenter.com/acts/" TargetMode="External"/><Relationship Id="rId75" Type="http://schemas.openxmlformats.org/officeDocument/2006/relationships/hyperlink" Target="http://www.nationalgeographic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6.jpeg"/><Relationship Id="rId28" Type="http://schemas.openxmlformats.org/officeDocument/2006/relationships/image" Target="media/image9.jpeg"/><Relationship Id="rId36" Type="http://schemas.openxmlformats.org/officeDocument/2006/relationships/footer" Target="footer14.xml"/><Relationship Id="rId49" Type="http://schemas.openxmlformats.org/officeDocument/2006/relationships/hyperlink" Target="http://ssutawan.blogspot.com" TargetMode="External"/><Relationship Id="rId57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4EDBF-254D-4E61-AD47-94533E1B2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49877</Words>
  <Characters>284304</Characters>
  <Application>Microsoft Office Word</Application>
  <DocSecurity>0</DocSecurity>
  <Lines>2369</Lines>
  <Paragraphs>667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PG 2019</cp:lastModifiedBy>
  <cp:revision>9</cp:revision>
  <dcterms:created xsi:type="dcterms:W3CDTF">2021-08-24T11:40:00Z</dcterms:created>
  <dcterms:modified xsi:type="dcterms:W3CDTF">2022-05-16T01:53:00Z</dcterms:modified>
</cp:coreProperties>
</file>